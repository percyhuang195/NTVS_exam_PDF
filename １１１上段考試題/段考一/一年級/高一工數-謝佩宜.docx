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1225"/>
        <w:gridCol w:w="425"/>
        <w:gridCol w:w="426"/>
        <w:gridCol w:w="708"/>
        <w:gridCol w:w="1149"/>
        <w:gridCol w:w="719"/>
        <w:gridCol w:w="966"/>
        <w:gridCol w:w="672"/>
        <w:gridCol w:w="883"/>
        <w:gridCol w:w="1386"/>
      </w:tblGrid>
      <w:tr w:rsidR="009D2AEB" w:rsidRPr="00D374A7" w14:paraId="5FBB1F28" w14:textId="77777777" w:rsidTr="00C63CD4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7DE972EC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</w:rPr>
            </w:pPr>
            <w:r w:rsidRPr="00D374A7">
              <w:rPr>
                <w:rFonts w:asciiTheme="majorEastAsia" w:eastAsiaTheme="majorEastAsia" w:hAnsiTheme="majorEastAsia"/>
                <w:sz w:val="28"/>
              </w:rPr>
              <w:t>市立新北高工</w:t>
            </w:r>
            <w:r>
              <w:rPr>
                <w:rFonts w:asciiTheme="majorEastAsia" w:eastAsiaTheme="majorEastAsia" w:hAnsiTheme="majorEastAsia"/>
                <w:sz w:val="28"/>
              </w:rPr>
              <w:t>111</w:t>
            </w:r>
            <w:r w:rsidRPr="00D374A7">
              <w:rPr>
                <w:rFonts w:asciiTheme="majorEastAsia" w:eastAsiaTheme="majorEastAsia" w:hAnsiTheme="majorEastAsia"/>
                <w:sz w:val="28"/>
              </w:rPr>
              <w:t xml:space="preserve">學年度第1學期 </w:t>
            </w:r>
            <w:r>
              <w:rPr>
                <w:rFonts w:asciiTheme="majorEastAsia" w:eastAsiaTheme="majorEastAsia" w:hAnsiTheme="majorEastAsia"/>
                <w:sz w:val="28"/>
              </w:rPr>
              <w:t>第</w:t>
            </w:r>
            <w:r w:rsidRPr="00D374A7">
              <w:rPr>
                <w:rFonts w:asciiTheme="majorEastAsia" w:eastAsiaTheme="majorEastAsia" w:hAnsiTheme="majorEastAsia"/>
                <w:sz w:val="28"/>
              </w:rPr>
              <w:t>次期中考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EAB533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7443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2F97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9A5D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F3817A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  <w:szCs w:val="24"/>
              </w:rPr>
              <w:t>電腦卡作答</w:t>
            </w:r>
          </w:p>
        </w:tc>
      </w:tr>
      <w:tr w:rsidR="009D2AEB" w:rsidRPr="00D374A7" w14:paraId="2F8EA094" w14:textId="77777777" w:rsidTr="00C63CD4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8A7196D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87208C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F86C4F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5FD72F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CF00A9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審題教師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94464" w14:textId="77777777" w:rsidR="009D2AEB" w:rsidRPr="00D374A7" w:rsidRDefault="004605D1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>洪銘蔚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16082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02D34" w14:textId="77777777" w:rsidR="009D2AEB" w:rsidRPr="009D2AEB" w:rsidRDefault="009D2AEB" w:rsidP="00C63CD4">
            <w:pPr>
              <w:pStyle w:val="a3"/>
              <w:jc w:val="center"/>
              <w:rPr>
                <w:rFonts w:asciiTheme="majorEastAsia" w:eastAsia="DengXian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>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2CC6E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科別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6F955B3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659A7A4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8122E8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250071" w14:textId="77777777" w:rsidR="009D2AEB" w:rsidRPr="00D374A7" w:rsidRDefault="009D2AEB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  <w:szCs w:val="24"/>
              </w:rPr>
              <w:t>否</w:t>
            </w:r>
          </w:p>
        </w:tc>
      </w:tr>
    </w:tbl>
    <w:p w14:paraId="0DB32A15" w14:textId="77777777" w:rsidR="00755BED" w:rsidRDefault="00755BED" w:rsidP="00755BED">
      <w:pPr>
        <w:spacing w:before="360"/>
      </w:pPr>
      <w:r>
        <w:rPr>
          <w:rFonts w:ascii="微軟正黑體" w:eastAsia="微軟正黑體" w:hAnsi="微軟正黑體" w:cs="微軟正黑體"/>
          <w:b/>
          <w:sz w:val="26"/>
        </w:rPr>
        <w:t>一、單選題</w:t>
      </w:r>
      <w:r w:rsidR="00827F20">
        <w:rPr>
          <w:rFonts w:ascii="微軟正黑體" w:eastAsia="微軟正黑體" w:hAnsi="微軟正黑體" w:cs="微軟正黑體"/>
          <w:b/>
          <w:sz w:val="26"/>
        </w:rPr>
        <w:t>(</w:t>
      </w:r>
      <w:r w:rsidR="00827F20">
        <w:rPr>
          <w:rFonts w:ascii="微軟正黑體" w:eastAsia="微軟正黑體" w:hAnsi="微軟正黑體" w:cs="微軟正黑體" w:hint="eastAsia"/>
          <w:b/>
          <w:sz w:val="26"/>
          <w:lang w:eastAsia="zh-TW"/>
        </w:rPr>
        <w:t>5</w:t>
      </w:r>
      <w:r>
        <w:rPr>
          <w:rFonts w:ascii="微軟正黑體" w:eastAsia="微軟正黑體" w:hAnsi="微軟正黑體" w:cs="微軟正黑體"/>
          <w:b/>
          <w:sz w:val="26"/>
        </w:rPr>
        <w:t>題，每題5分，共</w:t>
      </w:r>
      <w:r w:rsidR="00827F20">
        <w:rPr>
          <w:rFonts w:ascii="微軟正黑體" w:eastAsia="微軟正黑體" w:hAnsi="微軟正黑體" w:cs="微軟正黑體"/>
          <w:b/>
          <w:sz w:val="26"/>
        </w:rPr>
        <w:t>25</w:t>
      </w:r>
      <w:r>
        <w:rPr>
          <w:rFonts w:ascii="微軟正黑體" w:eastAsia="微軟正黑體" w:hAnsi="微軟正黑體" w:cs="微軟正黑體"/>
          <w:b/>
          <w:sz w:val="26"/>
        </w:rPr>
        <w:t>分)</w:t>
      </w:r>
    </w:p>
    <w:p w14:paraId="2D6212B7" w14:textId="77777777" w:rsidR="00755BED" w:rsidRDefault="00755BED" w:rsidP="00755BED">
      <w:pPr>
        <w:pStyle w:val="Normal00"/>
        <w:numPr>
          <w:ilvl w:val="0"/>
          <w:numId w:val="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0" w:name="QQ220218001376_1_H"/>
      <w:bookmarkStart w:id="1" w:name="QQ220218001376"/>
      <w:r>
        <w:t xml:space="preserve">（　　</w:t>
      </w:r>
      <w:r w:rsidR="003257F3">
        <w:rPr>
          <w:rFonts w:hint="eastAsia"/>
        </w:rPr>
        <w:t xml:space="preserve"> </w:t>
      </w:r>
      <w:r w:rsidR="003257F3">
        <w:t xml:space="preserve"> </w:t>
      </w:r>
      <w:r>
        <w:t>）</w:t>
      </w:r>
      <w:r>
        <w:rPr>
          <w:rFonts w:hint="eastAsia"/>
          <w:kern w:val="2"/>
        </w:rPr>
        <w:t>下列何者為無理數？</w:t>
      </w:r>
      <w:r>
        <w:t xml:space="preserve">　</w:t>
      </w:r>
      <w:bookmarkEnd w:id="0"/>
      <w:r>
        <w:t>(A)</w:t>
      </w:r>
      <w:bookmarkStart w:id="2" w:name="QQ220218001376_1_1"/>
      <w:r>
        <w:object w:dxaOrig="448" w:dyaOrig="340" w14:anchorId="21C0F3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5pt;height:17.25pt" o:ole="">
            <v:imagedata r:id="rId7" o:title=""/>
            <v:path o:connecttype="segments"/>
          </v:shape>
          <o:OLEObject Type="Embed" ProgID="Equation.DSMT4" ShapeID="_x0000_i1025" DrawAspect="Content" ObjectID="_1726378087" r:id="rId8"/>
        </w:object>
      </w:r>
      <w:r>
        <w:t xml:space="preserve">　</w:t>
      </w:r>
      <w:bookmarkEnd w:id="2"/>
      <w:r>
        <w:t>(B)</w:t>
      </w:r>
      <w:bookmarkStart w:id="3" w:name="QQ220218001376_1_2"/>
      <w:r>
        <w:object w:dxaOrig="340" w:dyaOrig="340" w14:anchorId="025CDBB3">
          <v:shape id="_x0000_i1026" type="#_x0000_t75" style="width:17.25pt;height:17.25pt" o:ole="">
            <v:imagedata r:id="rId9" o:title=""/>
            <v:path o:connecttype="segments"/>
          </v:shape>
          <o:OLEObject Type="Embed" ProgID="Equation.DSMT4" ShapeID="_x0000_i1026" DrawAspect="Content" ObjectID="_1726378088" r:id="rId10"/>
        </w:object>
      </w:r>
      <w:r>
        <w:t xml:space="preserve">　</w:t>
      </w:r>
      <w:bookmarkEnd w:id="3"/>
      <w:r>
        <w:t>(C)</w:t>
      </w:r>
      <w:bookmarkStart w:id="4" w:name="QQ220218001376_1_3"/>
      <w:r>
        <w:object w:dxaOrig="543" w:dyaOrig="272" w14:anchorId="3F650AA4">
          <v:shape id="_x0000_i1027" type="#_x0000_t75" style="width:27pt;height:13.5pt" o:ole="">
            <v:imagedata r:id="rId11" o:title=""/>
            <v:path o:connecttype="segments"/>
          </v:shape>
          <o:OLEObject Type="Embed" ProgID="Equation.DSMT4" ShapeID="_x0000_i1027" DrawAspect="Content" ObjectID="_1726378089" r:id="rId12"/>
        </w:object>
      </w:r>
      <w:r>
        <w:t xml:space="preserve">　</w:t>
      </w:r>
      <w:bookmarkEnd w:id="4"/>
      <w:r>
        <w:t>(D)</w:t>
      </w:r>
      <w:bookmarkStart w:id="5" w:name="QQ220218001376_1_4"/>
      <w:r>
        <w:object w:dxaOrig="204" w:dyaOrig="571" w14:anchorId="2255FA4B">
          <v:shape id="_x0000_i1028" type="#_x0000_t75" style="width:10.5pt;height:28.5pt" o:ole="">
            <v:imagedata r:id="rId13" o:title=""/>
            <v:path o:connecttype="segments"/>
          </v:shape>
          <o:OLEObject Type="Embed" ProgID="Equation.DSMT4" ShapeID="_x0000_i1028" DrawAspect="Content" ObjectID="_1726378090" r:id="rId14"/>
        </w:object>
      </w:r>
      <w:r>
        <w:t xml:space="preserve">　</w:t>
      </w:r>
      <w:bookmarkEnd w:id="1"/>
      <w:bookmarkEnd w:id="5"/>
    </w:p>
    <w:p w14:paraId="2674BAF8" w14:textId="77777777" w:rsidR="00755BED" w:rsidRPr="002F71C6" w:rsidRDefault="00755BED" w:rsidP="00755BED">
      <w:pPr>
        <w:snapToGrid w:val="0"/>
        <w:rPr>
          <w:rFonts w:ascii="細明體" w:hAnsi="細明體" w:cs="細明體"/>
        </w:rPr>
      </w:pPr>
    </w:p>
    <w:p w14:paraId="67357051" w14:textId="77777777" w:rsidR="003257F3" w:rsidRPr="003257F3" w:rsidRDefault="00755BED" w:rsidP="00776EAD">
      <w:pPr>
        <w:pStyle w:val="Normal01"/>
        <w:numPr>
          <w:ilvl w:val="0"/>
          <w:numId w:val="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6" w:name="QQ220218001383_1_H"/>
      <w:bookmarkStart w:id="7" w:name="QQ220218001383"/>
      <w:r>
        <w:t xml:space="preserve">（　</w:t>
      </w:r>
      <w:r w:rsidR="003257F3">
        <w:rPr>
          <w:rFonts w:hint="eastAsia"/>
        </w:rPr>
        <w:t xml:space="preserve">  </w:t>
      </w:r>
      <w:r>
        <w:t xml:space="preserve">　）</w:t>
      </w:r>
      <w:r>
        <w:rPr>
          <w:rFonts w:hint="eastAsia"/>
          <w:kern w:val="2"/>
        </w:rPr>
        <w:t>已知坐標平面上兩點</w:t>
      </w:r>
      <w:r>
        <w:object w:dxaOrig="666" w:dyaOrig="367" w14:anchorId="576FC904">
          <v:shape id="_x0000_i1029" type="#_x0000_t75" style="width:33pt;height:18pt" o:ole="">
            <v:imagedata r:id="rId15" o:title=""/>
            <v:path o:connecttype="segments"/>
          </v:shape>
          <o:OLEObject Type="Embed" ProgID="Equation.DSMT4" ShapeID="_x0000_i1029" DrawAspect="Content" ObjectID="_1726378091" r:id="rId16"/>
        </w:object>
      </w:r>
      <w:r>
        <w:rPr>
          <w:rFonts w:hint="eastAsia"/>
          <w:kern w:val="2"/>
        </w:rPr>
        <w:t>、</w:t>
      </w:r>
      <w:r>
        <w:object w:dxaOrig="720" w:dyaOrig="367" w14:anchorId="767F7A03">
          <v:shape id="_x0000_i1030" type="#_x0000_t75" style="width:36pt;height:18pt" o:ole="">
            <v:imagedata r:id="rId17" o:title=""/>
            <v:path o:connecttype="segments"/>
          </v:shape>
          <o:OLEObject Type="Embed" ProgID="Equation.DSMT4" ShapeID="_x0000_i1030" DrawAspect="Content" ObjectID="_1726378092" r:id="rId18"/>
        </w:object>
      </w:r>
      <w:r>
        <w:rPr>
          <w:rFonts w:hint="eastAsia"/>
          <w:kern w:val="2"/>
        </w:rPr>
        <w:t>，若</w:t>
      </w:r>
      <w:r>
        <w:object w:dxaOrig="204" w:dyaOrig="245" w14:anchorId="1378C3F2">
          <v:shape id="_x0000_i1031" type="#_x0000_t75" style="width:10.5pt;height:12pt" o:ole="">
            <v:imagedata r:id="rId19" o:title=""/>
            <v:path o:connecttype="segments"/>
          </v:shape>
          <o:OLEObject Type="Embed" ProgID="Equation.DSMT4" ShapeID="_x0000_i1031" DrawAspect="Content" ObjectID="_1726378093" r:id="rId20"/>
        </w:object>
      </w:r>
      <w:r>
        <w:rPr>
          <w:rFonts w:hint="eastAsia"/>
          <w:kern w:val="2"/>
        </w:rPr>
        <w:t>在</w:t>
      </w:r>
      <w:r>
        <w:object w:dxaOrig="367" w:dyaOrig="299" w14:anchorId="1B01E253">
          <v:shape id="_x0000_i1032" type="#_x0000_t75" style="width:18pt;height:15pt" o:ole="">
            <v:imagedata r:id="rId21" o:title=""/>
            <v:path o:connecttype="segments"/>
          </v:shape>
          <o:OLEObject Type="Embed" ProgID="Equation.DSMT4" ShapeID="_x0000_i1032" DrawAspect="Content" ObjectID="_1726378094" r:id="rId22"/>
        </w:object>
      </w:r>
      <w:r>
        <w:rPr>
          <w:rFonts w:hint="eastAsia"/>
          <w:kern w:val="2"/>
        </w:rPr>
        <w:t>上且</w:t>
      </w:r>
      <w:r>
        <w:object w:dxaOrig="1562" w:dyaOrig="367" w14:anchorId="3254419A">
          <v:shape id="_x0000_i1033" type="#_x0000_t75" style="width:78pt;height:18pt" o:ole="">
            <v:imagedata r:id="rId23" o:title=""/>
            <v:path o:connecttype="segments"/>
          </v:shape>
          <o:OLEObject Type="Embed" ProgID="Equation.DSMT4" ShapeID="_x0000_i1033" DrawAspect="Content" ObjectID="_1726378095" r:id="rId24"/>
        </w:object>
      </w:r>
      <w:r>
        <w:rPr>
          <w:rFonts w:hint="eastAsia"/>
          <w:kern w:val="2"/>
        </w:rPr>
        <w:t>，則</w:t>
      </w:r>
      <w:r>
        <w:object w:dxaOrig="204" w:dyaOrig="245" w14:anchorId="6565744E">
          <v:shape id="_x0000_i1034" type="#_x0000_t75" style="width:10.5pt;height:12pt" o:ole="">
            <v:imagedata r:id="rId25" o:title=""/>
            <v:path o:connecttype="segments"/>
          </v:shape>
          <o:OLEObject Type="Embed" ProgID="Equation.DSMT4" ShapeID="_x0000_i1034" DrawAspect="Content" ObjectID="_1726378096" r:id="rId26"/>
        </w:object>
      </w:r>
      <w:r>
        <w:rPr>
          <w:rFonts w:hint="eastAsia"/>
          <w:kern w:val="2"/>
        </w:rPr>
        <w:t>點坐標為</w:t>
      </w:r>
      <w:r>
        <w:t xml:space="preserve">　</w:t>
      </w:r>
      <w:bookmarkEnd w:id="6"/>
    </w:p>
    <w:p w14:paraId="0822C46C" w14:textId="77777777" w:rsidR="003257F3" w:rsidRDefault="003257F3" w:rsidP="003257F3">
      <w:pPr>
        <w:pStyle w:val="a8"/>
        <w:ind w:left="440"/>
      </w:pPr>
    </w:p>
    <w:p w14:paraId="38D6136A" w14:textId="77777777" w:rsidR="00755BED" w:rsidRPr="00776EAD" w:rsidRDefault="00755BED" w:rsidP="003257F3">
      <w:pPr>
        <w:pStyle w:val="Normal01"/>
        <w:snapToGrid w:val="0"/>
        <w:spacing w:before="80"/>
        <w:ind w:left="1276" w:firstLineChars="50" w:firstLine="120"/>
        <w:textAlignment w:val="center"/>
        <w:rPr>
          <w:rFonts w:eastAsia="DengXian"/>
          <w:lang w:eastAsia="zh-CN"/>
        </w:rPr>
      </w:pPr>
      <w:r>
        <w:t>(A)</w:t>
      </w:r>
      <w:bookmarkStart w:id="8" w:name="QQ220218001383_1_1"/>
      <w:r>
        <w:object w:dxaOrig="516" w:dyaOrig="367" w14:anchorId="002BB97E">
          <v:shape id="_x0000_i1035" type="#_x0000_t75" style="width:25.5pt;height:18pt" o:ole="">
            <v:imagedata r:id="rId27" o:title=""/>
            <v:path o:connecttype="segments"/>
          </v:shape>
          <o:OLEObject Type="Embed" ProgID="Equation.DSMT4" ShapeID="_x0000_i1035" DrawAspect="Content" ObjectID="_1726378097" r:id="rId28"/>
        </w:object>
      </w:r>
      <w:r>
        <w:t xml:space="preserve">　</w:t>
      </w:r>
      <w:bookmarkEnd w:id="8"/>
      <w:r>
        <w:t>(B)</w:t>
      </w:r>
      <w:bookmarkStart w:id="9" w:name="QQ220218001383_1_2"/>
      <w:r>
        <w:object w:dxaOrig="543" w:dyaOrig="367" w14:anchorId="2877D27E">
          <v:shape id="_x0000_i1036" type="#_x0000_t75" style="width:27pt;height:18pt" o:ole="">
            <v:imagedata r:id="rId29" o:title=""/>
            <v:path o:connecttype="segments"/>
          </v:shape>
          <o:OLEObject Type="Embed" ProgID="Equation.DSMT4" ShapeID="_x0000_i1036" DrawAspect="Content" ObjectID="_1726378098" r:id="rId30"/>
        </w:object>
      </w:r>
      <w:r>
        <w:t xml:space="preserve">　</w:t>
      </w:r>
      <w:bookmarkEnd w:id="9"/>
      <w:r>
        <w:t>(C)</w:t>
      </w:r>
      <w:bookmarkStart w:id="10" w:name="QQ220218001383_1_3"/>
      <w:r>
        <w:object w:dxaOrig="625" w:dyaOrig="367" w14:anchorId="17D2FCB3">
          <v:shape id="_x0000_i1037" type="#_x0000_t75" style="width:31.5pt;height:18pt" o:ole="">
            <v:imagedata r:id="rId31" o:title=""/>
            <v:path o:connecttype="segments"/>
          </v:shape>
          <o:OLEObject Type="Embed" ProgID="Equation.DSMT4" ShapeID="_x0000_i1037" DrawAspect="Content" ObjectID="_1726378099" r:id="rId32"/>
        </w:object>
      </w:r>
      <w:r>
        <w:t xml:space="preserve">　</w:t>
      </w:r>
      <w:bookmarkEnd w:id="10"/>
      <w:r>
        <w:t>(D)</w:t>
      </w:r>
      <w:bookmarkStart w:id="11" w:name="QQ220218001383_1_4"/>
      <w:r>
        <w:object w:dxaOrig="516" w:dyaOrig="367" w14:anchorId="1435277C">
          <v:shape id="_x0000_i1038" type="#_x0000_t75" style="width:25.5pt;height:18pt" o:ole="">
            <v:imagedata r:id="rId33" o:title=""/>
            <v:path o:connecttype="segments"/>
          </v:shape>
          <o:OLEObject Type="Embed" ProgID="Equation.DSMT4" ShapeID="_x0000_i1038" DrawAspect="Content" ObjectID="_1726378100" r:id="rId34"/>
        </w:object>
      </w:r>
      <w:r>
        <w:t xml:space="preserve">　</w:t>
      </w:r>
      <w:bookmarkStart w:id="12" w:name="QQ220218001382"/>
      <w:bookmarkStart w:id="13" w:name="QQ220218001382_1_4"/>
      <w:bookmarkEnd w:id="7"/>
      <w:bookmarkEnd w:id="11"/>
      <w:r>
        <w:t xml:space="preserve">　</w:t>
      </w:r>
      <w:bookmarkEnd w:id="12"/>
      <w:bookmarkEnd w:id="13"/>
    </w:p>
    <w:p w14:paraId="07B39B7C" w14:textId="77777777" w:rsidR="00755BED" w:rsidRPr="002F71C6" w:rsidRDefault="00755BED" w:rsidP="00755BED">
      <w:pPr>
        <w:snapToGrid w:val="0"/>
        <w:rPr>
          <w:rFonts w:ascii="細明體" w:hAnsi="細明體" w:cs="細明體"/>
        </w:rPr>
      </w:pPr>
    </w:p>
    <w:p w14:paraId="10608C96" w14:textId="77777777" w:rsidR="00755BED" w:rsidRDefault="00755BED" w:rsidP="00755BED">
      <w:pPr>
        <w:pStyle w:val="Normal04"/>
        <w:numPr>
          <w:ilvl w:val="0"/>
          <w:numId w:val="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4" w:name="QQ220217004236_1_H"/>
      <w:bookmarkStart w:id="15" w:name="QQ220217004236"/>
      <w:r>
        <w:t xml:space="preserve">（　</w:t>
      </w:r>
      <w:r w:rsidR="003257F3">
        <w:rPr>
          <w:rFonts w:hint="eastAsia"/>
        </w:rPr>
        <w:t xml:space="preserve">  </w:t>
      </w:r>
      <w:r>
        <w:t xml:space="preserve">　）</w:t>
      </w:r>
      <w:r>
        <w:rPr>
          <w:rFonts w:hint="eastAsia"/>
          <w:kern w:val="2"/>
          <w:szCs w:val="22"/>
        </w:rPr>
        <w:t>直角坐標平面上兩點</w:t>
      </w:r>
      <w:r>
        <w:object w:dxaOrig="930" w:dyaOrig="360" w14:anchorId="56388C53">
          <v:shape id="_x0000_i1039" type="#_x0000_t75" style="width:46.5pt;height:18pt" o:ole="">
            <v:imagedata r:id="rId35" o:title=""/>
            <v:path o:connecttype="segments"/>
          </v:shape>
          <o:OLEObject Type="Embed" ProgID="Equation.DSMT4" ShapeID="_x0000_i1039" DrawAspect="Content" ObjectID="_1726378101" r:id="rId36"/>
        </w:object>
      </w:r>
      <w:r>
        <w:rPr>
          <w:rFonts w:hint="eastAsia"/>
          <w:kern w:val="2"/>
          <w:szCs w:val="22"/>
        </w:rPr>
        <w:t>、</w:t>
      </w:r>
      <w:r>
        <w:object w:dxaOrig="780" w:dyaOrig="360" w14:anchorId="526C228B">
          <v:shape id="_x0000_i1040" type="#_x0000_t75" style="width:39pt;height:18pt" o:ole="">
            <v:imagedata r:id="rId37" o:title=""/>
            <v:path o:connecttype="segments"/>
          </v:shape>
          <o:OLEObject Type="Embed" ProgID="Equation.DSMT4" ShapeID="_x0000_i1040" DrawAspect="Content" ObjectID="_1726378102" r:id="rId38"/>
        </w:object>
      </w:r>
      <w:r>
        <w:rPr>
          <w:rFonts w:hint="eastAsia"/>
          <w:kern w:val="2"/>
          <w:szCs w:val="22"/>
        </w:rPr>
        <w:t>，則</w:t>
      </w:r>
      <w:r>
        <w:object w:dxaOrig="360" w:dyaOrig="300" w14:anchorId="197618E6">
          <v:shape id="_x0000_i1041" type="#_x0000_t75" style="width:18pt;height:15pt" o:ole="">
            <v:imagedata r:id="rId39" o:title=""/>
            <v:path o:connecttype="segments"/>
          </v:shape>
          <o:OLEObject Type="Embed" ProgID="Equation.DSMT4" ShapeID="_x0000_i1041" DrawAspect="Content" ObjectID="_1726378103" r:id="rId40"/>
        </w:object>
      </w:r>
      <w:r>
        <w:rPr>
          <w:rFonts w:hint="eastAsia"/>
          <w:kern w:val="2"/>
          <w:szCs w:val="22"/>
        </w:rPr>
        <w:t>中點與</w:t>
      </w:r>
      <w:r>
        <w:rPr>
          <w:rFonts w:hint="eastAsia"/>
          <w:i/>
          <w:kern w:val="2"/>
          <w:szCs w:val="22"/>
        </w:rPr>
        <w:t>x</w:t>
      </w:r>
      <w:r>
        <w:rPr>
          <w:rFonts w:hint="eastAsia"/>
          <w:kern w:val="2"/>
          <w:szCs w:val="22"/>
        </w:rPr>
        <w:t>軸之距離為</w:t>
      </w:r>
      <w:r>
        <w:t xml:space="preserve">　</w:t>
      </w:r>
      <w:bookmarkEnd w:id="14"/>
      <w:r>
        <w:t>(A)</w:t>
      </w:r>
      <w:bookmarkStart w:id="16" w:name="QQ220217004236_1_1"/>
      <w:r>
        <w:rPr>
          <w:rFonts w:hint="eastAsia"/>
          <w:kern w:val="2"/>
          <w:szCs w:val="22"/>
        </w:rPr>
        <w:t xml:space="preserve"> 1</w:t>
      </w:r>
      <w:r>
        <w:t xml:space="preserve">　</w:t>
      </w:r>
      <w:bookmarkEnd w:id="16"/>
      <w:r>
        <w:t>(B)</w:t>
      </w:r>
      <w:bookmarkStart w:id="17" w:name="QQ220217004236_1_2"/>
      <w:r>
        <w:rPr>
          <w:rFonts w:hint="eastAsia"/>
          <w:kern w:val="2"/>
          <w:szCs w:val="22"/>
        </w:rPr>
        <w:t xml:space="preserve"> 2</w:t>
      </w:r>
      <w:r>
        <w:t xml:space="preserve">　</w:t>
      </w:r>
      <w:bookmarkEnd w:id="17"/>
      <w:r>
        <w:t>(C)</w:t>
      </w:r>
      <w:bookmarkStart w:id="18" w:name="QQ220217004236_1_3"/>
      <w:r>
        <w:rPr>
          <w:rFonts w:hint="eastAsia"/>
          <w:kern w:val="2"/>
          <w:szCs w:val="22"/>
        </w:rPr>
        <w:t xml:space="preserve"> 3</w:t>
      </w:r>
      <w:r>
        <w:t xml:space="preserve">　</w:t>
      </w:r>
      <w:bookmarkEnd w:id="18"/>
      <w:r>
        <w:t>(D)</w:t>
      </w:r>
      <w:bookmarkStart w:id="19" w:name="QQ220217004236_1_4"/>
      <w:r>
        <w:object w:dxaOrig="210" w:dyaOrig="570" w14:anchorId="62A5E055">
          <v:shape id="_x0000_i1042" type="#_x0000_t75" style="width:10.5pt;height:28.5pt" o:ole="">
            <v:imagedata r:id="rId41" o:title=""/>
            <v:path o:connecttype="segments"/>
          </v:shape>
          <o:OLEObject Type="Embed" ProgID="Equation.DSMT4" ShapeID="_x0000_i1042" DrawAspect="Content" ObjectID="_1726378104" r:id="rId42"/>
        </w:object>
      </w:r>
      <w:r>
        <w:t xml:space="preserve">　</w:t>
      </w:r>
      <w:bookmarkEnd w:id="15"/>
      <w:bookmarkEnd w:id="19"/>
    </w:p>
    <w:p w14:paraId="62FE143B" w14:textId="77777777" w:rsidR="00755BED" w:rsidRPr="002F71C6" w:rsidRDefault="00755BED" w:rsidP="00755BED">
      <w:pPr>
        <w:snapToGrid w:val="0"/>
        <w:rPr>
          <w:rFonts w:ascii="細明體" w:hAnsi="細明體" w:cs="細明體"/>
        </w:rPr>
      </w:pPr>
    </w:p>
    <w:p w14:paraId="485B0F0C" w14:textId="77777777" w:rsidR="00755BED" w:rsidRPr="00385FC5" w:rsidRDefault="00755BED" w:rsidP="00755BED">
      <w:pPr>
        <w:pStyle w:val="Normal05"/>
        <w:numPr>
          <w:ilvl w:val="0"/>
          <w:numId w:val="1"/>
        </w:numPr>
        <w:snapToGrid w:val="0"/>
        <w:spacing w:before="80"/>
        <w:ind w:left="1276" w:hanging="992"/>
        <w:textAlignment w:val="center"/>
      </w:pPr>
      <w:bookmarkStart w:id="20" w:name="QQ220218001396_1_H"/>
      <w:bookmarkStart w:id="21" w:name="QQ220218001396"/>
      <w:r>
        <w:t xml:space="preserve">（　</w:t>
      </w:r>
      <w:r w:rsidR="003257F3">
        <w:rPr>
          <w:rFonts w:hint="eastAsia"/>
        </w:rPr>
        <w:t xml:space="preserve">  </w:t>
      </w:r>
      <w:r>
        <w:t xml:space="preserve">　）</w:t>
      </w:r>
      <w:r>
        <w:rPr>
          <w:rFonts w:hint="eastAsia"/>
          <w:kern w:val="2"/>
        </w:rPr>
        <w:t>函數</w:t>
      </w:r>
      <w:r>
        <w:object w:dxaOrig="1562" w:dyaOrig="421" w14:anchorId="109C003D">
          <v:shape id="_x0000_i1043" type="#_x0000_t75" style="width:78pt;height:21pt" o:ole="">
            <v:imagedata r:id="rId43" o:title=""/>
            <v:path o:connecttype="segments"/>
          </v:shape>
          <o:OLEObject Type="Embed" ProgID="Equation.DSMT4" ShapeID="_x0000_i1043" DrawAspect="Content" ObjectID="_1726378105" r:id="rId44"/>
        </w:object>
      </w:r>
      <w:r w:rsidR="00CB3ADA">
        <w:rPr>
          <w:rFonts w:hint="eastAsia"/>
          <w:kern w:val="2"/>
        </w:rPr>
        <w:t>的</w:t>
      </w:r>
      <w:r w:rsidR="00340301">
        <w:rPr>
          <w:rFonts w:hint="eastAsia"/>
          <w:kern w:val="2"/>
        </w:rPr>
        <w:t>最大值</w:t>
      </w:r>
      <w:r>
        <w:rPr>
          <w:rFonts w:hint="eastAsia"/>
          <w:kern w:val="2"/>
        </w:rPr>
        <w:t>為</w:t>
      </w:r>
      <w:r>
        <w:t xml:space="preserve">　</w:t>
      </w:r>
      <w:bookmarkEnd w:id="20"/>
      <w:r>
        <w:t>(A)</w:t>
      </w:r>
      <w:bookmarkStart w:id="22" w:name="QQ220218001396_1_1"/>
      <w:r w:rsidR="00340301">
        <w:t>6</w:t>
      </w:r>
      <w:r>
        <w:t xml:space="preserve">　</w:t>
      </w:r>
      <w:bookmarkEnd w:id="22"/>
      <w:r>
        <w:t>(B)</w:t>
      </w:r>
      <m:oMath>
        <m:r>
          <m:rPr>
            <m:sty m:val="p"/>
          </m:rPr>
          <w:rPr>
            <w:rFonts w:ascii="Cambria Math" w:hAnsi="Cambria Math"/>
          </w:rPr>
          <m:t>-6</m:t>
        </m:r>
      </m:oMath>
      <w:r w:rsidR="00340301">
        <w:t xml:space="preserve"> </w:t>
      </w:r>
      <w:r>
        <w:t>(C)</w:t>
      </w:r>
      <w:bookmarkStart w:id="23" w:name="QQ220218001396_1_3"/>
      <w:r w:rsidR="00340301">
        <w:t>1</w:t>
      </w:r>
      <w:r>
        <w:t xml:space="preserve">　</w:t>
      </w:r>
      <w:bookmarkEnd w:id="23"/>
      <w:r>
        <w:t>(D)</w:t>
      </w:r>
      <w:bookmarkEnd w:id="21"/>
      <w:r w:rsidR="00340301" w:rsidRPr="00385FC5">
        <w:t xml:space="preserve"> </w:t>
      </w:r>
      <m:oMath>
        <m:r>
          <m:rPr>
            <m:sty m:val="p"/>
          </m:rPr>
          <w:rPr>
            <w:rFonts w:ascii="Cambria Math" w:hAnsi="Cambria Math"/>
          </w:rPr>
          <m:t>-1</m:t>
        </m:r>
      </m:oMath>
    </w:p>
    <w:p w14:paraId="685D239C" w14:textId="77777777" w:rsidR="00755BED" w:rsidRPr="002F71C6" w:rsidRDefault="00755BED" w:rsidP="00755BED">
      <w:pPr>
        <w:snapToGrid w:val="0"/>
        <w:rPr>
          <w:rFonts w:ascii="細明體" w:hAnsi="細明體" w:cs="細明體"/>
        </w:rPr>
      </w:pPr>
    </w:p>
    <w:p w14:paraId="582C1939" w14:textId="77777777" w:rsidR="003257F3" w:rsidRPr="003257F3" w:rsidRDefault="00755BED" w:rsidP="00755BED">
      <w:pPr>
        <w:pStyle w:val="Normal07"/>
        <w:numPr>
          <w:ilvl w:val="0"/>
          <w:numId w:val="1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4" w:name="QQ220217004228_1_H"/>
      <w:bookmarkStart w:id="25" w:name="QQ220217004228"/>
      <w:r>
        <w:t xml:space="preserve">（　</w:t>
      </w:r>
      <w:r w:rsidR="003257F3">
        <w:rPr>
          <w:rFonts w:hint="eastAsia"/>
        </w:rPr>
        <w:t xml:space="preserve">  </w:t>
      </w:r>
      <w:r>
        <w:t xml:space="preserve">　）</w:t>
      </w:r>
      <w:r>
        <w:rPr>
          <w:rFonts w:hint="eastAsia"/>
          <w:kern w:val="2"/>
          <w:szCs w:val="22"/>
        </w:rPr>
        <w:t>關於二次函數</w:t>
      </w:r>
      <w:r>
        <w:object w:dxaOrig="1800" w:dyaOrig="360" w14:anchorId="4BC1D217">
          <v:shape id="_x0000_i1044" type="#_x0000_t75" style="width:90pt;height:18pt" o:ole="">
            <v:imagedata r:id="rId45" o:title=""/>
            <v:path o:connecttype="segments"/>
          </v:shape>
          <o:OLEObject Type="Embed" ProgID="Equation.DSMT4" ShapeID="_x0000_i1044" DrawAspect="Content" ObjectID="_1726378106" r:id="rId46"/>
        </w:object>
      </w:r>
      <w:r>
        <w:rPr>
          <w:rFonts w:hint="eastAsia"/>
          <w:kern w:val="2"/>
          <w:szCs w:val="22"/>
        </w:rPr>
        <w:t>的敘述，下列何者</w:t>
      </w:r>
      <w:r>
        <w:rPr>
          <w:rFonts w:hint="eastAsia"/>
          <w:b/>
          <w:kern w:val="2"/>
          <w:szCs w:val="22"/>
        </w:rPr>
        <w:t>有誤</w:t>
      </w:r>
      <w:r>
        <w:rPr>
          <w:rFonts w:hint="eastAsia"/>
          <w:kern w:val="2"/>
          <w:szCs w:val="22"/>
        </w:rPr>
        <w:t>？</w:t>
      </w:r>
      <w:r>
        <w:t xml:space="preserve">　</w:t>
      </w:r>
      <w:bookmarkEnd w:id="24"/>
      <w:r>
        <w:t>(A)</w:t>
      </w:r>
      <w:bookmarkStart w:id="26" w:name="QQ220217004228_1_1"/>
      <w:r>
        <w:rPr>
          <w:rFonts w:hint="eastAsia"/>
          <w:kern w:val="2"/>
          <w:szCs w:val="22"/>
        </w:rPr>
        <w:t>圖形為開口向上的拋物線</w:t>
      </w:r>
      <w:r>
        <w:t xml:space="preserve">　</w:t>
      </w:r>
      <w:bookmarkEnd w:id="26"/>
    </w:p>
    <w:p w14:paraId="2ED07BB8" w14:textId="77777777" w:rsidR="003257F3" w:rsidRDefault="003257F3" w:rsidP="003257F3">
      <w:pPr>
        <w:pStyle w:val="a8"/>
        <w:ind w:left="440"/>
      </w:pPr>
    </w:p>
    <w:p w14:paraId="0F271DC9" w14:textId="77777777" w:rsidR="00755BED" w:rsidRPr="00385FC5" w:rsidRDefault="00755BED" w:rsidP="003257F3">
      <w:pPr>
        <w:pStyle w:val="Normal07"/>
        <w:snapToGrid w:val="0"/>
        <w:spacing w:before="80"/>
        <w:ind w:left="1276" w:firstLineChars="100" w:firstLine="240"/>
        <w:textAlignment w:val="center"/>
        <w:rPr>
          <w:rFonts w:eastAsia="DengXian"/>
          <w:lang w:eastAsia="zh-CN"/>
        </w:rPr>
      </w:pPr>
      <w:r>
        <w:t>(B)</w:t>
      </w:r>
      <w:bookmarkStart w:id="27" w:name="QQ220217004228_1_2"/>
      <w:r>
        <w:rPr>
          <w:rFonts w:hint="eastAsia"/>
          <w:kern w:val="2"/>
          <w:szCs w:val="22"/>
        </w:rPr>
        <w:t>圖形與</w:t>
      </w:r>
      <w:r>
        <w:rPr>
          <w:rFonts w:hint="eastAsia"/>
          <w:i/>
          <w:kern w:val="2"/>
          <w:szCs w:val="22"/>
        </w:rPr>
        <w:t>y</w:t>
      </w:r>
      <w:r>
        <w:rPr>
          <w:rFonts w:hint="eastAsia"/>
          <w:kern w:val="2"/>
          <w:szCs w:val="22"/>
        </w:rPr>
        <w:t>軸交於</w:t>
      </w:r>
      <w:r>
        <w:object w:dxaOrig="630" w:dyaOrig="360" w14:anchorId="65A5A374">
          <v:shape id="_x0000_i1045" type="#_x0000_t75" style="width:31.5pt;height:18pt" o:ole="">
            <v:imagedata r:id="rId47" o:title=""/>
            <v:path o:connecttype="segments"/>
          </v:shape>
          <o:OLEObject Type="Embed" ProgID="Equation.DSMT4" ShapeID="_x0000_i1045" DrawAspect="Content" ObjectID="_1726378107" r:id="rId48"/>
        </w:object>
      </w:r>
      <w:r>
        <w:t xml:space="preserve">　</w:t>
      </w:r>
      <w:bookmarkEnd w:id="27"/>
      <w:r>
        <w:t>(C)</w:t>
      </w:r>
      <w:bookmarkStart w:id="28" w:name="QQ220217004228_1_3"/>
      <w:r w:rsidR="00446773" w:rsidRPr="00446773">
        <w:t xml:space="preserve"> </w:t>
      </w:r>
      <w:r w:rsidR="00446773">
        <w:object w:dxaOrig="540" w:dyaOrig="360" w14:anchorId="1E7C96F3">
          <v:shape id="_x0000_i1046" type="#_x0000_t75" style="width:27pt;height:18pt" o:ole="">
            <v:imagedata r:id="rId49" o:title=""/>
            <v:path o:connecttype="segments"/>
          </v:shape>
          <o:OLEObject Type="Embed" ProgID="Equation.DSMT4" ShapeID="_x0000_i1046" DrawAspect="Content" ObjectID="_1726378108" r:id="rId50"/>
        </w:object>
      </w:r>
      <w:r w:rsidR="00446773">
        <w:rPr>
          <w:rFonts w:hint="eastAsia"/>
          <w:kern w:val="2"/>
          <w:szCs w:val="22"/>
        </w:rPr>
        <w:t>與</w:t>
      </w:r>
      <w:r w:rsidR="00446773" w:rsidRPr="006945CC">
        <w:rPr>
          <w:rFonts w:hint="eastAsia"/>
          <w:i/>
          <w:kern w:val="2"/>
          <w:szCs w:val="22"/>
        </w:rPr>
        <w:t>x</w:t>
      </w:r>
      <w:r w:rsidR="00446773">
        <w:rPr>
          <w:rFonts w:hint="eastAsia"/>
          <w:kern w:val="2"/>
          <w:szCs w:val="22"/>
        </w:rPr>
        <w:t>軸沒有交點</w:t>
      </w:r>
      <w:r>
        <w:t xml:space="preserve">　</w:t>
      </w:r>
      <w:bookmarkEnd w:id="28"/>
      <w:r>
        <w:t>(D)</w:t>
      </w:r>
      <w:bookmarkStart w:id="29" w:name="QQ220217004228_1_4"/>
      <w:r w:rsidR="00446773" w:rsidRPr="00446773">
        <w:rPr>
          <w:rFonts w:hint="eastAsia"/>
          <w:kern w:val="2"/>
          <w:szCs w:val="22"/>
        </w:rPr>
        <w:t xml:space="preserve"> </w:t>
      </w:r>
      <w:r w:rsidR="00446773">
        <w:rPr>
          <w:rFonts w:hint="eastAsia"/>
          <w:kern w:val="2"/>
          <w:szCs w:val="22"/>
        </w:rPr>
        <w:t>頂點座標為</w:t>
      </w:r>
      <w:r w:rsidR="00446773">
        <w:rPr>
          <w:rFonts w:hint="eastAsia"/>
          <w:kern w:val="2"/>
          <w:szCs w:val="22"/>
        </w:rPr>
        <w:t>(</w:t>
      </w:r>
      <w:r w:rsidR="00446773">
        <w:rPr>
          <w:kern w:val="2"/>
          <w:szCs w:val="22"/>
        </w:rPr>
        <w:t>2,9</w:t>
      </w:r>
      <w:r w:rsidR="00446773">
        <w:rPr>
          <w:rFonts w:hint="eastAsia"/>
          <w:kern w:val="2"/>
          <w:szCs w:val="22"/>
        </w:rPr>
        <w:t>)</w:t>
      </w:r>
      <w:r>
        <w:t xml:space="preserve">　</w:t>
      </w:r>
      <w:bookmarkEnd w:id="25"/>
      <w:bookmarkEnd w:id="29"/>
      <w:r w:rsidRPr="00385FC5">
        <w:rPr>
          <w:rFonts w:eastAsia="DengXian"/>
          <w:lang w:eastAsia="zh-CN"/>
        </w:rPr>
        <w:t xml:space="preserve"> </w:t>
      </w:r>
    </w:p>
    <w:p w14:paraId="6AAE569F" w14:textId="77777777" w:rsidR="00755BED" w:rsidRPr="002F71C6" w:rsidRDefault="00755BED" w:rsidP="00755BED">
      <w:pPr>
        <w:snapToGrid w:val="0"/>
        <w:rPr>
          <w:rFonts w:ascii="細明體" w:hAnsi="細明體" w:cs="細明體"/>
        </w:rPr>
      </w:pPr>
    </w:p>
    <w:p w14:paraId="3D3E1137" w14:textId="77777777" w:rsidR="00755BED" w:rsidRDefault="005C5584" w:rsidP="005C5584">
      <w:r>
        <w:rPr>
          <w:rFonts w:ascii="微軟正黑體" w:eastAsiaTheme="minorEastAsia" w:hAnsi="微軟正黑體" w:cs="微軟正黑體" w:hint="eastAsia"/>
          <w:b/>
          <w:sz w:val="26"/>
          <w:lang w:eastAsia="zh-TW"/>
        </w:rPr>
        <w:t>二、填充基本</w:t>
      </w:r>
      <w:r w:rsidR="00755BED" w:rsidRPr="005C5584">
        <w:rPr>
          <w:rFonts w:ascii="微軟正黑體" w:eastAsia="微軟正黑體" w:hAnsi="微軟正黑體" w:cs="微軟正黑體"/>
          <w:b/>
          <w:sz w:val="26"/>
        </w:rPr>
        <w:t>題</w:t>
      </w:r>
      <w:r w:rsidR="009320FB">
        <w:rPr>
          <w:rFonts w:ascii="微軟正黑體" w:eastAsia="微軟正黑體" w:hAnsi="微軟正黑體" w:cs="微軟正黑體"/>
          <w:b/>
          <w:sz w:val="26"/>
        </w:rPr>
        <w:t>(10</w:t>
      </w:r>
      <w:r w:rsidR="00755BED" w:rsidRPr="005C5584">
        <w:rPr>
          <w:rFonts w:ascii="微軟正黑體" w:eastAsia="微軟正黑體" w:hAnsi="微軟正黑體" w:cs="微軟正黑體"/>
          <w:b/>
          <w:sz w:val="26"/>
        </w:rPr>
        <w:t>小題，每題</w:t>
      </w:r>
      <w:r w:rsidR="009320FB">
        <w:rPr>
          <w:rFonts w:ascii="微軟正黑體" w:eastAsia="微軟正黑體" w:hAnsi="微軟正黑體" w:cs="微軟正黑體"/>
          <w:b/>
          <w:sz w:val="26"/>
        </w:rPr>
        <w:t>4</w:t>
      </w:r>
      <w:r w:rsidR="00755BED" w:rsidRPr="005C5584">
        <w:rPr>
          <w:rFonts w:ascii="微軟正黑體" w:eastAsia="微軟正黑體" w:hAnsi="微軟正黑體" w:cs="微軟正黑體"/>
          <w:b/>
          <w:sz w:val="26"/>
        </w:rPr>
        <w:t>分，共</w:t>
      </w:r>
      <w:r w:rsidR="009320FB">
        <w:rPr>
          <w:rFonts w:ascii="微軟正黑體" w:eastAsia="微軟正黑體" w:hAnsi="微軟正黑體" w:cs="微軟正黑體"/>
          <w:b/>
          <w:sz w:val="26"/>
        </w:rPr>
        <w:t>40</w:t>
      </w:r>
      <w:r w:rsidR="00755BED" w:rsidRPr="005C5584">
        <w:rPr>
          <w:rFonts w:ascii="微軟正黑體" w:eastAsia="微軟正黑體" w:hAnsi="微軟正黑體" w:cs="微軟正黑體"/>
          <w:b/>
          <w:sz w:val="26"/>
        </w:rPr>
        <w:t>分)</w:t>
      </w:r>
    </w:p>
    <w:p w14:paraId="112743B3" w14:textId="77777777" w:rsidR="008B410A" w:rsidRPr="008B410A" w:rsidRDefault="00C02EAD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  <w:rPr>
          <w:rFonts w:ascii="細明體" w:eastAsia="DengXian" w:hAnsi="細明體" w:cs="細明體"/>
        </w:rPr>
      </w:pPr>
      <w:bookmarkStart w:id="30" w:name="QQ220218001287"/>
      <w:bookmarkStart w:id="31" w:name="QQ220218001287_1_H"/>
      <w:r w:rsidRPr="00C02EAD">
        <w:rPr>
          <w:rFonts w:hint="eastAsia"/>
          <w:kern w:val="2"/>
        </w:rPr>
        <w:t>__________________</w:t>
      </w:r>
      <w:r w:rsidR="009D2AEB">
        <w:rPr>
          <w:rFonts w:hint="eastAsia"/>
          <w:kern w:val="2"/>
        </w:rPr>
        <w:t>___</w:t>
      </w:r>
      <w:r w:rsidRPr="00C02EAD">
        <w:rPr>
          <w:rFonts w:hint="eastAsia"/>
          <w:kern w:val="2"/>
        </w:rPr>
        <w:t xml:space="preserve">_ </w:t>
      </w:r>
      <w:r w:rsidR="008B410A">
        <w:rPr>
          <w:rFonts w:hint="eastAsia"/>
          <w:kern w:val="2"/>
        </w:rPr>
        <w:t>化簡</w:t>
      </w:r>
      <w:r w:rsidR="008B410A">
        <w:object w:dxaOrig="870" w:dyaOrig="630" w14:anchorId="2CB79AC8">
          <v:shape id="_x0000_i1047" type="#_x0000_t75" style="width:43.5pt;height:31.5pt" o:ole="">
            <v:imagedata r:id="rId51" o:title=""/>
            <v:path o:connecttype="segments"/>
          </v:shape>
          <o:OLEObject Type="Embed" ProgID="Equation.DSMT4" ShapeID="_x0000_i1047" DrawAspect="Content" ObjectID="_1726378109" r:id="rId52"/>
        </w:object>
      </w:r>
      <w:r w:rsidR="008B410A">
        <w:rPr>
          <w:rFonts w:hint="eastAsia"/>
        </w:rPr>
        <w:t>+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27</m:t>
            </m:r>
          </m:e>
        </m:rad>
      </m:oMath>
    </w:p>
    <w:p w14:paraId="2A5CDFE7" w14:textId="77777777" w:rsidR="008B410A" w:rsidRPr="00F624F8" w:rsidRDefault="008B410A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  <w:rPr>
          <w:rFonts w:ascii="細明體" w:eastAsia="DengXian" w:hAnsi="細明體" w:cs="細明體"/>
        </w:rPr>
      </w:pPr>
      <w:r>
        <w:rPr>
          <w:rFonts w:hint="eastAsia"/>
        </w:rPr>
        <w:t>______________</w:t>
      </w:r>
      <w:r w:rsidR="009D2AEB">
        <w:rPr>
          <w:rFonts w:hint="eastAsia"/>
        </w:rPr>
        <w:t>___</w:t>
      </w:r>
      <w:r>
        <w:rPr>
          <w:rFonts w:hint="eastAsia"/>
        </w:rPr>
        <w:t>______</w:t>
      </w:r>
      <w:r>
        <w:rPr>
          <w:rFonts w:hint="eastAsia"/>
        </w:rPr>
        <w:t>化簡</w:t>
      </w:r>
      <m:oMath>
        <m:r>
          <m:rPr>
            <m:sty m:val="p"/>
          </m:rPr>
          <w:rPr>
            <w:rFonts w:ascii="Cambria Math" w:hAnsi="Cambria Math" w:hint="eastAsia"/>
          </w:rPr>
          <m:t>雙重根號</m:t>
        </m:r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35</m:t>
                </m:r>
              </m:e>
            </m:rad>
          </m:e>
        </m:rad>
      </m:oMath>
    </w:p>
    <w:p w14:paraId="48066B66" w14:textId="77777777" w:rsidR="00F624F8" w:rsidRDefault="00F624F8" w:rsidP="009D2AEB">
      <w:pPr>
        <w:pStyle w:val="Normal11"/>
        <w:numPr>
          <w:ilvl w:val="0"/>
          <w:numId w:val="2"/>
        </w:numPr>
        <w:snapToGrid w:val="0"/>
        <w:spacing w:before="480"/>
        <w:textAlignment w:val="center"/>
        <w:rPr>
          <w:rFonts w:eastAsia="DengXian"/>
          <w:lang w:eastAsia="zh-CN"/>
        </w:rPr>
      </w:pPr>
      <w:r>
        <w:t>___________</w:t>
      </w:r>
      <w:r w:rsidR="009D2AEB">
        <w:rPr>
          <w:rFonts w:hint="eastAsia"/>
        </w:rPr>
        <w:t>___</w:t>
      </w:r>
      <w:r>
        <w:t>_________</w:t>
      </w:r>
      <w:r>
        <w:rPr>
          <w:rFonts w:hint="eastAsia"/>
        </w:rPr>
        <w:t>比較</w:t>
      </w:r>
      <w:r>
        <w:object w:dxaOrig="1250" w:dyaOrig="340" w14:anchorId="1AB9AE78">
          <v:shape id="_x0000_i1048" type="#_x0000_t75" style="width:62.25pt;height:17.25pt" o:ole="">
            <v:imagedata r:id="rId53" o:title=""/>
            <v:path o:connecttype="segments"/>
          </v:shape>
          <o:OLEObject Type="Embed" ProgID="Equation.DSMT4" ShapeID="_x0000_i1048" DrawAspect="Content" ObjectID="_1726378110" r:id="rId54"/>
        </w:object>
      </w:r>
      <w:r>
        <w:rPr>
          <w:rFonts w:hint="eastAsia"/>
          <w:kern w:val="2"/>
        </w:rPr>
        <w:t>，</w:t>
      </w:r>
      <w:r>
        <w:object w:dxaOrig="1209" w:dyaOrig="340" w14:anchorId="6066F3D4">
          <v:shape id="_x0000_i1049" type="#_x0000_t75" style="width:60.75pt;height:17.25pt" o:ole="">
            <v:imagedata r:id="rId55" o:title=""/>
            <v:path o:connecttype="segments"/>
          </v:shape>
          <o:OLEObject Type="Embed" ProgID="Equation.DSMT4" ShapeID="_x0000_i1049" DrawAspect="Content" ObjectID="_1726378111" r:id="rId56"/>
        </w:objec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  <w:r>
        <w:rPr>
          <w:rFonts w:hint="eastAsia"/>
        </w:rPr>
        <w:t>的大小關係</w:t>
      </w:r>
    </w:p>
    <w:p w14:paraId="3952F0A9" w14:textId="77777777" w:rsidR="008B410A" w:rsidRPr="008B410A" w:rsidRDefault="008B410A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  <w:rPr>
          <w:rFonts w:ascii="細明體" w:eastAsia="DengXian" w:hAnsi="細明體" w:cs="細明體"/>
        </w:rPr>
      </w:pPr>
      <w:r>
        <w:rPr>
          <w:rFonts w:hint="eastAsia"/>
          <w:kern w:val="2"/>
        </w:rPr>
        <w:t>______</w:t>
      </w:r>
      <w:r w:rsidR="009D2AEB">
        <w:rPr>
          <w:rFonts w:hint="eastAsia"/>
          <w:kern w:val="2"/>
        </w:rPr>
        <w:t>___</w:t>
      </w:r>
      <w:r>
        <w:rPr>
          <w:rFonts w:hint="eastAsia"/>
          <w:kern w:val="2"/>
        </w:rPr>
        <w:t>______________</w:t>
      </w:r>
      <w:r>
        <w:rPr>
          <w:rFonts w:hint="eastAsia"/>
          <w:kern w:val="2"/>
        </w:rPr>
        <w:t>平行四邊形</w:t>
      </w:r>
      <w:r>
        <w:rPr>
          <w:rFonts w:hint="eastAsia"/>
          <w:kern w:val="2"/>
        </w:rPr>
        <w:t>ABCD</w:t>
      </w:r>
      <w:r>
        <w:rPr>
          <w:rFonts w:hint="eastAsia"/>
          <w:kern w:val="2"/>
        </w:rPr>
        <w:t>，已知</w:t>
      </w:r>
      <w:r>
        <w:rPr>
          <w:rFonts w:hint="eastAsia"/>
          <w:kern w:val="2"/>
        </w:rPr>
        <w:t>A</w:t>
      </w:r>
      <m:oMath>
        <m:r>
          <m:rPr>
            <m:sty m:val="p"/>
          </m:rPr>
          <w:rPr>
            <w:rFonts w:ascii="Cambria Math" w:hAnsi="Cambria Math" w:hint="eastAsia"/>
            <w:kern w:val="2"/>
          </w:rPr>
          <m:t>(</m:t>
        </m:r>
        <m:r>
          <m:rPr>
            <m:sty m:val="p"/>
          </m:rPr>
          <w:rPr>
            <w:rFonts w:ascii="Cambria Math" w:hAnsi="Cambria Math"/>
            <w:kern w:val="2"/>
          </w:rPr>
          <m:t>-1,1),B(4,2),C(2,5)</m:t>
        </m:r>
      </m:oMath>
      <w:r>
        <w:rPr>
          <w:rFonts w:hint="eastAsia"/>
          <w:kern w:val="2"/>
        </w:rPr>
        <w:t>，則頂點</w:t>
      </w:r>
      <w:r>
        <w:rPr>
          <w:rFonts w:hint="eastAsia"/>
          <w:kern w:val="2"/>
        </w:rPr>
        <w:t>D</w:t>
      </w:r>
      <w:r>
        <w:rPr>
          <w:rFonts w:hint="eastAsia"/>
          <w:kern w:val="2"/>
        </w:rPr>
        <w:t>的座標為？</w:t>
      </w:r>
    </w:p>
    <w:p w14:paraId="3DE75D9C" w14:textId="77777777" w:rsidR="008B410A" w:rsidRPr="00776EAD" w:rsidRDefault="008B410A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</w:pPr>
      <w:r>
        <w:rPr>
          <w:rFonts w:hint="eastAsia"/>
          <w:kern w:val="2"/>
        </w:rPr>
        <w:t>______</w:t>
      </w:r>
      <w:r w:rsidR="009D2AEB">
        <w:rPr>
          <w:rFonts w:hint="eastAsia"/>
          <w:kern w:val="2"/>
        </w:rPr>
        <w:t>___</w:t>
      </w:r>
      <w:r>
        <w:rPr>
          <w:rFonts w:hint="eastAsia"/>
          <w:kern w:val="2"/>
        </w:rPr>
        <w:t>______________</w:t>
      </w:r>
      <m:oMath>
        <m:r>
          <m:rPr>
            <m:sty m:val="p"/>
          </m:rPr>
          <w:rPr>
            <w:rFonts w:ascii="Cambria Math" w:hAnsi="Cambria Math"/>
            <w:kern w:val="2"/>
          </w:rPr>
          <m:t>∆</m:t>
        </m:r>
        <m:r>
          <m:rPr>
            <m:sty m:val="p"/>
          </m:rPr>
          <w:rPr>
            <w:rFonts w:ascii="Cambria Math" w:hAnsi="Cambria Math" w:hint="eastAsia"/>
            <w:kern w:val="2"/>
          </w:rPr>
          <m:t>ABC</m:t>
        </m:r>
        <m:r>
          <m:rPr>
            <m:sty m:val="p"/>
          </m:rPr>
          <w:rPr>
            <w:rFonts w:ascii="Cambria Math" w:hAnsi="Cambria Math" w:hint="eastAsia"/>
            <w:kern w:val="2"/>
          </w:rPr>
          <m:t>三頂點座標為</m:t>
        </m:r>
        <m:r>
          <m:rPr>
            <m:sty m:val="p"/>
          </m:rPr>
          <w:rPr>
            <w:rFonts w:ascii="Cambria Math" w:hAnsi="Cambria Math" w:hint="eastAsia"/>
            <w:kern w:val="2"/>
          </w:rPr>
          <m:t>A</m:t>
        </m:r>
        <m:d>
          <m:dPr>
            <m:ctrlPr>
              <w:rPr>
                <w:rFonts w:ascii="Cambria Math" w:hAnsi="Cambria Math"/>
                <w:kern w:val="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</w:rPr>
              <m:t>-1,1</m:t>
            </m:r>
          </m:e>
        </m:d>
        <m:r>
          <m:rPr>
            <m:sty m:val="p"/>
          </m:rPr>
          <w:rPr>
            <w:rFonts w:ascii="Cambria Math" w:hAnsi="Cambria Math"/>
            <w:kern w:val="2"/>
          </w:rPr>
          <m:t>,B</m:t>
        </m:r>
        <m:d>
          <m:dPr>
            <m:ctrlPr>
              <w:rPr>
                <w:rFonts w:ascii="Cambria Math" w:hAnsi="Cambria Math"/>
                <w:kern w:val="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</w:rPr>
              <m:t>4,2</m:t>
            </m:r>
          </m:e>
        </m:d>
        <m:r>
          <m:rPr>
            <m:sty m:val="p"/>
          </m:rPr>
          <w:rPr>
            <w:rFonts w:ascii="Cambria Math" w:hAnsi="Cambria Math"/>
            <w:kern w:val="2"/>
          </w:rPr>
          <m:t>,C</m:t>
        </m:r>
        <m:d>
          <m:dPr>
            <m:ctrlPr>
              <w:rPr>
                <w:rFonts w:ascii="Cambria Math" w:hAnsi="Cambria Math"/>
                <w:kern w:val="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</w:rPr>
              <m:t>2,5</m:t>
            </m:r>
          </m:e>
        </m:d>
        <m:r>
          <m:rPr>
            <m:sty m:val="p"/>
          </m:rPr>
          <w:rPr>
            <w:rFonts w:ascii="Cambria Math" w:hAnsi="Cambria Math" w:hint="eastAsia"/>
            <w:kern w:val="2"/>
          </w:rPr>
          <m:t>，則重心</m:t>
        </m:r>
        <m:r>
          <m:rPr>
            <m:sty m:val="p"/>
          </m:rPr>
          <w:rPr>
            <w:rFonts w:ascii="Cambria Math" w:hAnsi="Cambria Math"/>
            <w:kern w:val="2"/>
          </w:rPr>
          <m:t>G</m:t>
        </m:r>
        <m:r>
          <m:rPr>
            <m:sty m:val="p"/>
          </m:rPr>
          <w:rPr>
            <w:rFonts w:ascii="Cambria Math" w:hAnsi="Cambria Math" w:hint="eastAsia"/>
            <w:kern w:val="2"/>
          </w:rPr>
          <m:t>的座標為？</m:t>
        </m:r>
      </m:oMath>
    </w:p>
    <w:p w14:paraId="6FFEF7D2" w14:textId="77777777" w:rsidR="00776EAD" w:rsidRPr="00776EAD" w:rsidRDefault="00776EAD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</w:pPr>
      <w:r>
        <w:rPr>
          <w:rFonts w:hint="eastAsia"/>
        </w:rPr>
        <w:t>______</w:t>
      </w:r>
      <w:r w:rsidR="009D2AEB">
        <w:rPr>
          <w:rFonts w:hint="eastAsia"/>
        </w:rPr>
        <w:t>___</w:t>
      </w:r>
      <w:r>
        <w:rPr>
          <w:rFonts w:hint="eastAsia"/>
        </w:rPr>
        <w:t>______________</w:t>
      </w:r>
      <w:r w:rsidR="004332F1">
        <w:rPr>
          <w:rFonts w:hint="eastAsia"/>
        </w:rPr>
        <w:t>承</w:t>
      </w:r>
      <w:r>
        <w:rPr>
          <w:rFonts w:hint="eastAsia"/>
        </w:rPr>
        <w:t>上題，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AC</m:t>
            </m:r>
          </m:e>
        </m:acc>
      </m:oMath>
      <w:r>
        <w:rPr>
          <w:rFonts w:hint="eastAsia"/>
        </w:rPr>
        <w:t>=</w:t>
      </w:r>
      <w:r>
        <w:rPr>
          <w:rFonts w:hint="eastAsia"/>
        </w:rPr>
        <w:t>？</w:t>
      </w:r>
    </w:p>
    <w:p w14:paraId="23761E70" w14:textId="77777777" w:rsidR="00BE6486" w:rsidRPr="00BE6486" w:rsidRDefault="00D648B4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</w:pPr>
      <w:r>
        <w:rPr>
          <w:rFonts w:hint="eastAsia"/>
          <w:kern w:val="2"/>
        </w:rPr>
        <w:t>________</w:t>
      </w:r>
      <w:r w:rsidR="009D2AEB">
        <w:rPr>
          <w:rFonts w:hint="eastAsia"/>
          <w:kern w:val="2"/>
        </w:rPr>
        <w:t>___</w:t>
      </w:r>
      <w:r>
        <w:rPr>
          <w:rFonts w:hint="eastAsia"/>
          <w:kern w:val="2"/>
        </w:rPr>
        <w:t>____________</w:t>
      </w:r>
      <w:bookmarkStart w:id="32" w:name="QQ220218000715_1_H"/>
      <w:bookmarkStart w:id="33" w:name="QQ220218000715"/>
      <w:r w:rsidR="00540D3C" w:rsidRPr="00C73DB0">
        <w:rPr>
          <w:rFonts w:hint="eastAsia"/>
          <w:kern w:val="2"/>
        </w:rPr>
        <w:t>設</w:t>
      </w:r>
      <w:r w:rsidR="00540D3C" w:rsidRPr="00C73DB0">
        <w:rPr>
          <w:rFonts w:hint="eastAsia"/>
          <w:i/>
          <w:kern w:val="2"/>
        </w:rPr>
        <w:t>x</w:t>
      </w:r>
      <w:r w:rsidR="00540D3C" w:rsidRPr="00C73DB0">
        <w:rPr>
          <w:rFonts w:hint="eastAsia"/>
          <w:i/>
          <w:kern w:val="2"/>
        </w:rPr>
        <w:t>、</w:t>
      </w:r>
      <w:r w:rsidR="00540D3C" w:rsidRPr="00C73DB0">
        <w:rPr>
          <w:rFonts w:hint="eastAsia"/>
          <w:i/>
          <w:kern w:val="2"/>
        </w:rPr>
        <w:t>y</w:t>
      </w:r>
      <w:r w:rsidR="00540D3C" w:rsidRPr="00C73DB0">
        <w:rPr>
          <w:rFonts w:hint="eastAsia"/>
          <w:kern w:val="2"/>
        </w:rPr>
        <w:t>為兩正實數，且</w:t>
      </w:r>
      <w:r w:rsidR="00540D3C" w:rsidRPr="00C73DB0">
        <w:rPr>
          <w:rFonts w:hint="eastAsia"/>
          <w:i/>
          <w:kern w:val="2"/>
        </w:rPr>
        <w:t>xy</w:t>
      </w:r>
      <w:r w:rsidR="00540D3C" w:rsidRPr="00C73DB0">
        <w:rPr>
          <w:i/>
          <w:kern w:val="2"/>
        </w:rPr>
        <w:t>=3</w:t>
      </w:r>
      <w:r w:rsidR="00540D3C" w:rsidRPr="00C73DB0">
        <w:rPr>
          <w:rFonts w:hint="eastAsia"/>
          <w:i/>
          <w:kern w:val="2"/>
        </w:rPr>
        <w:t>，</w:t>
      </w:r>
      <w:r w:rsidR="00540D3C" w:rsidRPr="00C73DB0">
        <w:rPr>
          <w:rFonts w:hint="eastAsia"/>
          <w:kern w:val="2"/>
        </w:rPr>
        <w:t>試求</w:t>
      </w:r>
      <w:r w:rsidR="00540D3C" w:rsidRPr="00C73DB0">
        <w:rPr>
          <w:rFonts w:hint="eastAsia"/>
          <w:i/>
          <w:kern w:val="2"/>
        </w:rPr>
        <w:t>x+3y</w:t>
      </w:r>
      <w:r w:rsidR="00540D3C" w:rsidRPr="00C73DB0">
        <w:rPr>
          <w:rFonts w:hint="eastAsia"/>
          <w:kern w:val="2"/>
        </w:rPr>
        <w:t>的最小值為何？</w:t>
      </w:r>
      <w:bookmarkEnd w:id="32"/>
      <w:bookmarkEnd w:id="33"/>
      <w:r w:rsidR="001076CB" w:rsidRPr="00BE6486">
        <w:t xml:space="preserve"> </w:t>
      </w:r>
    </w:p>
    <w:p w14:paraId="057A7EF1" w14:textId="77777777" w:rsidR="00755BED" w:rsidRPr="00BE6486" w:rsidRDefault="00776EAD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</w:pPr>
      <w:r>
        <w:rPr>
          <w:rFonts w:hint="eastAsia"/>
          <w:kern w:val="2"/>
        </w:rPr>
        <w:t>________</w:t>
      </w:r>
      <w:r w:rsidR="009D2AEB">
        <w:rPr>
          <w:rFonts w:hint="eastAsia"/>
          <w:kern w:val="2"/>
        </w:rPr>
        <w:t>___</w:t>
      </w:r>
      <w:r>
        <w:rPr>
          <w:rFonts w:hint="eastAsia"/>
          <w:kern w:val="2"/>
        </w:rPr>
        <w:t>____________</w:t>
      </w:r>
      <w:r w:rsidR="00DC145D">
        <w:rPr>
          <w:rFonts w:hint="eastAsia"/>
          <w:kern w:val="2"/>
        </w:rP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  <w:kern w:val="2"/>
              </w:rPr>
            </m:ctrlPr>
          </m:dPr>
          <m:e>
            <m:r>
              <w:rPr>
                <w:rFonts w:ascii="Cambria Math" w:hAnsi="Cambria Math"/>
                <w:kern w:val="2"/>
              </w:rPr>
              <m:t>x-3</m:t>
            </m:r>
          </m:e>
        </m:d>
        <m:r>
          <w:rPr>
            <w:rFonts w:ascii="Cambria Math" w:hAnsi="Cambria Math"/>
            <w:kern w:val="2"/>
          </w:rPr>
          <m:t>&gt;4</m:t>
        </m:r>
      </m:oMath>
      <w:bookmarkEnd w:id="30"/>
      <w:bookmarkEnd w:id="31"/>
    </w:p>
    <w:p w14:paraId="47648545" w14:textId="77777777" w:rsidR="0006125C" w:rsidRPr="0006125C" w:rsidRDefault="00F37CFC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</w:pPr>
      <w:r>
        <w:rPr>
          <w:rFonts w:hint="eastAsia"/>
          <w:kern w:val="2"/>
        </w:rPr>
        <w:t>__________</w:t>
      </w:r>
      <w:r w:rsidR="009D2AEB">
        <w:rPr>
          <w:rFonts w:hint="eastAsia"/>
          <w:kern w:val="2"/>
        </w:rPr>
        <w:t>___</w:t>
      </w:r>
      <w:r>
        <w:rPr>
          <w:rFonts w:hint="eastAsia"/>
          <w:kern w:val="2"/>
        </w:rPr>
        <w:t>__________</w:t>
      </w:r>
      <w:r>
        <w:rPr>
          <w:rFonts w:hint="eastAsia"/>
          <w:kern w:val="2"/>
        </w:rPr>
        <w:t>解不等式</w:t>
      </w:r>
      <m:oMath>
        <m:sSup>
          <m:sSupPr>
            <m:ctrlPr>
              <w:rPr>
                <w:rFonts w:ascii="Cambria Math" w:hAnsi="Cambria Math"/>
                <w:kern w:val="2"/>
              </w:rPr>
            </m:ctrlPr>
          </m:sSupPr>
          <m:e>
            <m:r>
              <w:rPr>
                <w:rFonts w:ascii="Cambria Math" w:hAnsi="Cambria Math"/>
                <w:kern w:val="2"/>
              </w:rPr>
              <m:t>x</m:t>
            </m:r>
          </m:e>
          <m:sup>
            <m:r>
              <w:rPr>
                <w:rFonts w:ascii="Cambria Math" w:hAnsi="Cambria Math"/>
                <w:kern w:val="2"/>
              </w:rPr>
              <m:t>2</m:t>
            </m:r>
          </m:sup>
        </m:sSup>
        <m:r>
          <w:rPr>
            <w:rFonts w:ascii="Cambria Math" w:hAnsi="Cambria Math"/>
            <w:kern w:val="2"/>
          </w:rPr>
          <m:t>-4x+4≤0</m:t>
        </m:r>
      </m:oMath>
    </w:p>
    <w:p w14:paraId="765977DD" w14:textId="77777777" w:rsidR="00F37CFC" w:rsidRDefault="009D2AEB" w:rsidP="009D2AEB">
      <w:pPr>
        <w:pStyle w:val="Normal09"/>
        <w:numPr>
          <w:ilvl w:val="0"/>
          <w:numId w:val="2"/>
        </w:numPr>
        <w:snapToGrid w:val="0"/>
        <w:spacing w:before="480"/>
        <w:textAlignment w:val="center"/>
        <w:rPr>
          <w:rFonts w:asciiTheme="minorEastAsia" w:eastAsiaTheme="minorEastAsia" w:hAnsiTheme="minorEastAsia"/>
        </w:rPr>
      </w:pPr>
      <w:r>
        <w:rPr>
          <w:rFonts w:eastAsia="DengXian"/>
          <w:lang w:eastAsia="zh-CN"/>
        </w:rPr>
        <w:t>_______</w:t>
      </w:r>
      <w:r>
        <w:rPr>
          <w:rFonts w:asciiTheme="minorEastAsia" w:eastAsiaTheme="minorEastAsia" w:hAnsiTheme="minorEastAsia" w:hint="eastAsia"/>
        </w:rPr>
        <w:t>_______</w:t>
      </w:r>
      <w:r w:rsidR="00DC145D">
        <w:rPr>
          <w:rFonts w:eastAsia="DengXian"/>
          <w:lang w:eastAsia="zh-CN"/>
        </w:rPr>
        <w:t>_________</w:t>
      </w:r>
      <w:r w:rsidR="00F37CFC" w:rsidRPr="0006125C">
        <w:rPr>
          <w:rFonts w:asciiTheme="minorEastAsia" w:eastAsiaTheme="minorEastAsia" w:hAnsiTheme="minorEastAsia" w:hint="eastAsia"/>
        </w:rPr>
        <w:t>解不等式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-4x-32≥0</m:t>
        </m:r>
      </m:oMath>
    </w:p>
    <w:p w14:paraId="61584448" w14:textId="77777777" w:rsidR="00C73DB0" w:rsidRDefault="00C73DB0" w:rsidP="00C73DB0">
      <w:pPr>
        <w:pStyle w:val="Normal09"/>
        <w:snapToGrid w:val="0"/>
        <w:spacing w:before="480"/>
        <w:textAlignment w:val="center"/>
        <w:rPr>
          <w:rFonts w:asciiTheme="minorEastAsia" w:eastAsiaTheme="minorEastAsia" w:hAnsiTheme="minorEastAsia"/>
        </w:rPr>
      </w:pPr>
    </w:p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1225"/>
        <w:gridCol w:w="425"/>
        <w:gridCol w:w="426"/>
        <w:gridCol w:w="708"/>
        <w:gridCol w:w="1149"/>
        <w:gridCol w:w="719"/>
        <w:gridCol w:w="966"/>
        <w:gridCol w:w="672"/>
        <w:gridCol w:w="883"/>
        <w:gridCol w:w="1386"/>
      </w:tblGrid>
      <w:tr w:rsidR="003257F3" w:rsidRPr="00D374A7" w14:paraId="62FBCE4A" w14:textId="77777777" w:rsidTr="00C63CD4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124066AF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</w:rPr>
            </w:pPr>
            <w:r w:rsidRPr="00D374A7">
              <w:rPr>
                <w:rFonts w:asciiTheme="majorEastAsia" w:eastAsiaTheme="majorEastAsia" w:hAnsiTheme="majorEastAsia"/>
                <w:sz w:val="28"/>
              </w:rPr>
              <w:t>市立新北高工</w:t>
            </w:r>
            <w:r>
              <w:rPr>
                <w:rFonts w:asciiTheme="majorEastAsia" w:eastAsiaTheme="majorEastAsia" w:hAnsiTheme="majorEastAsia"/>
                <w:sz w:val="28"/>
              </w:rPr>
              <w:t>111</w:t>
            </w:r>
            <w:r w:rsidRPr="00D374A7">
              <w:rPr>
                <w:rFonts w:asciiTheme="majorEastAsia" w:eastAsiaTheme="majorEastAsia" w:hAnsiTheme="majorEastAsia"/>
                <w:sz w:val="28"/>
              </w:rPr>
              <w:t xml:space="preserve">學年度第1學期 </w:t>
            </w:r>
            <w:r>
              <w:rPr>
                <w:rFonts w:asciiTheme="majorEastAsia" w:eastAsiaTheme="majorEastAsia" w:hAnsiTheme="majorEastAsia"/>
                <w:sz w:val="28"/>
              </w:rPr>
              <w:t>第</w:t>
            </w:r>
            <w:r w:rsidRPr="00D374A7">
              <w:rPr>
                <w:rFonts w:asciiTheme="majorEastAsia" w:eastAsiaTheme="majorEastAsia" w:hAnsiTheme="majorEastAsia"/>
                <w:sz w:val="28"/>
              </w:rPr>
              <w:t>次期中考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B009F6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AF9A9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89352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A334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29E9D2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  <w:szCs w:val="24"/>
              </w:rPr>
              <w:t>電腦卡作答</w:t>
            </w:r>
          </w:p>
        </w:tc>
      </w:tr>
      <w:tr w:rsidR="003257F3" w:rsidRPr="00D374A7" w14:paraId="52FEEE77" w14:textId="77777777" w:rsidTr="00C63CD4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25E524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492C2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0EFFE8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C428A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11B17A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審題教師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26D36" w14:textId="77777777" w:rsidR="003257F3" w:rsidRPr="00D374A7" w:rsidRDefault="004605D1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>洪銘蔚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B48CEF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F57E9" w14:textId="77777777" w:rsidR="003257F3" w:rsidRPr="009D2AEB" w:rsidRDefault="003257F3" w:rsidP="00C63CD4">
            <w:pPr>
              <w:pStyle w:val="a3"/>
              <w:jc w:val="center"/>
              <w:rPr>
                <w:rFonts w:asciiTheme="majorEastAsia" w:eastAsia="DengXian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>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2C4A21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科別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24AE93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64A2E65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E2AF3C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6962C5" w14:textId="77777777" w:rsidR="003257F3" w:rsidRPr="00D374A7" w:rsidRDefault="003257F3" w:rsidP="00C63CD4">
            <w:pPr>
              <w:pStyle w:val="a3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D374A7">
              <w:rPr>
                <w:rFonts w:asciiTheme="majorEastAsia" w:eastAsiaTheme="majorEastAsia" w:hAnsiTheme="majorEastAsia"/>
                <w:sz w:val="24"/>
                <w:szCs w:val="24"/>
              </w:rPr>
              <w:t>否</w:t>
            </w:r>
          </w:p>
        </w:tc>
      </w:tr>
    </w:tbl>
    <w:p w14:paraId="190F2F56" w14:textId="77777777" w:rsidR="00755BED" w:rsidRDefault="00755BED" w:rsidP="00755BED">
      <w:pPr>
        <w:rPr>
          <w:rFonts w:ascii="微軟正黑體" w:eastAsia="微軟正黑體" w:hAnsi="微軟正黑體" w:cs="微軟正黑體"/>
          <w:b/>
          <w:sz w:val="26"/>
        </w:rPr>
      </w:pPr>
      <w:r>
        <w:rPr>
          <w:rFonts w:ascii="微軟正黑體" w:eastAsia="微軟正黑體" w:hAnsi="微軟正黑體" w:cs="微軟正黑體"/>
          <w:b/>
          <w:sz w:val="26"/>
        </w:rPr>
        <w:t>三、</w:t>
      </w:r>
      <w:r w:rsidR="009320FB">
        <w:rPr>
          <w:rFonts w:ascii="微軟正黑體" w:eastAsia="微軟正黑體" w:hAnsi="微軟正黑體" w:cs="微軟正黑體" w:hint="eastAsia"/>
          <w:b/>
          <w:sz w:val="26"/>
          <w:lang w:eastAsia="zh-TW"/>
        </w:rPr>
        <w:t>填充</w:t>
      </w:r>
      <w:r>
        <w:rPr>
          <w:rFonts w:ascii="微軟正黑體" w:eastAsia="微軟正黑體" w:hAnsi="微軟正黑體" w:cs="微軟正黑體"/>
          <w:b/>
          <w:sz w:val="26"/>
        </w:rPr>
        <w:t>題</w:t>
      </w:r>
      <w:r w:rsidR="00C30956">
        <w:rPr>
          <w:rFonts w:ascii="微軟正黑體" w:eastAsia="微軟正黑體" w:hAnsi="微軟正黑體" w:cs="微軟正黑體"/>
          <w:b/>
          <w:sz w:val="26"/>
        </w:rPr>
        <w:t>(6</w:t>
      </w:r>
      <w:r>
        <w:rPr>
          <w:rFonts w:ascii="微軟正黑體" w:eastAsia="微軟正黑體" w:hAnsi="微軟正黑體" w:cs="微軟正黑體"/>
          <w:b/>
          <w:sz w:val="26"/>
        </w:rPr>
        <w:t>題，每題</w:t>
      </w:r>
      <w:r w:rsidR="00C30956">
        <w:rPr>
          <w:rFonts w:ascii="微軟正黑體" w:eastAsia="微軟正黑體" w:hAnsi="微軟正黑體" w:cs="微軟正黑體" w:hint="eastAsia"/>
          <w:b/>
          <w:sz w:val="26"/>
          <w:lang w:eastAsia="zh-TW"/>
        </w:rPr>
        <w:t>5</w:t>
      </w:r>
      <w:r>
        <w:rPr>
          <w:rFonts w:ascii="微軟正黑體" w:eastAsia="微軟正黑體" w:hAnsi="微軟正黑體" w:cs="微軟正黑體"/>
          <w:b/>
          <w:sz w:val="26"/>
        </w:rPr>
        <w:t>分，共</w:t>
      </w:r>
      <w:r w:rsidR="00C30956">
        <w:rPr>
          <w:rFonts w:ascii="微軟正黑體" w:eastAsia="微軟正黑體" w:hAnsi="微軟正黑體" w:cs="微軟正黑體"/>
          <w:b/>
          <w:sz w:val="26"/>
        </w:rPr>
        <w:t>30</w:t>
      </w:r>
      <w:r>
        <w:rPr>
          <w:rFonts w:ascii="微軟正黑體" w:eastAsia="微軟正黑體" w:hAnsi="微軟正黑體" w:cs="微軟正黑體"/>
          <w:b/>
          <w:sz w:val="26"/>
        </w:rPr>
        <w:t>分)</w:t>
      </w:r>
    </w:p>
    <w:p w14:paraId="7697C37E" w14:textId="77777777" w:rsidR="007B2FAA" w:rsidRPr="00C73DB0" w:rsidRDefault="007B2FAA" w:rsidP="00C73DB0">
      <w:pPr>
        <w:snapToGrid w:val="0"/>
        <w:spacing w:beforeLines="150" w:before="540"/>
        <w:rPr>
          <w:kern w:val="2"/>
          <w:sz w:val="24"/>
          <w:lang w:eastAsia="zh-TW"/>
        </w:rPr>
      </w:pPr>
      <w:r w:rsidRPr="00C73DB0">
        <w:rPr>
          <w:rFonts w:asciiTheme="majorEastAsia" w:eastAsiaTheme="majorEastAsia" w:hAnsiTheme="majorEastAsia" w:cs="微軟正黑體" w:hint="eastAsia"/>
          <w:sz w:val="24"/>
          <w:lang w:eastAsia="zh-TW"/>
        </w:rPr>
        <w:t xml:space="preserve">1. </w:t>
      </w:r>
      <w:r w:rsidRPr="00C73DB0">
        <w:rPr>
          <w:rFonts w:hint="eastAsia"/>
          <w:kern w:val="2"/>
          <w:sz w:val="24"/>
          <w:lang w:eastAsia="zh-TW"/>
        </w:rPr>
        <w:t>______________</w:t>
      </w:r>
      <w:r w:rsidR="00C73DB0">
        <w:rPr>
          <w:rFonts w:hint="eastAsia"/>
          <w:kern w:val="2"/>
          <w:sz w:val="24"/>
          <w:lang w:eastAsia="zh-TW"/>
        </w:rPr>
        <w:t>___</w:t>
      </w:r>
      <w:r w:rsidRPr="00C73DB0">
        <w:rPr>
          <w:rFonts w:hint="eastAsia"/>
          <w:kern w:val="2"/>
          <w:sz w:val="24"/>
          <w:lang w:eastAsia="zh-TW"/>
        </w:rPr>
        <w:t>______</w:t>
      </w:r>
      <w:r w:rsidRPr="00C73DB0">
        <w:rPr>
          <w:rFonts w:hint="eastAsia"/>
          <w:kern w:val="2"/>
          <w:sz w:val="24"/>
          <w:lang w:eastAsia="zh-TW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  <w:kern w:val="2"/>
                <w:sz w:val="24"/>
                <w:lang w:eastAsia="zh-TW"/>
              </w:rPr>
            </m:ctrlPr>
          </m:dPr>
          <m:e>
            <m:r>
              <w:rPr>
                <w:rFonts w:ascii="Cambria Math" w:hAnsi="Cambria Math"/>
                <w:kern w:val="2"/>
                <w:sz w:val="24"/>
                <w:lang w:eastAsia="zh-TW"/>
              </w:rPr>
              <m:t>2x-a</m:t>
            </m:r>
          </m:e>
        </m:d>
        <m:r>
          <w:rPr>
            <w:rFonts w:ascii="Cambria Math" w:hAnsi="Cambria Math"/>
            <w:kern w:val="2"/>
            <w:sz w:val="24"/>
            <w:lang w:eastAsia="zh-TW"/>
          </w:rPr>
          <m:t xml:space="preserve">≤b </m:t>
        </m:r>
        <m:r>
          <m:rPr>
            <m:sty m:val="p"/>
          </m:rPr>
          <w:rPr>
            <w:rFonts w:ascii="Cambria Math" w:hAnsi="Cambria Math" w:hint="eastAsia"/>
            <w:kern w:val="2"/>
            <w:sz w:val="24"/>
            <w:lang w:eastAsia="zh-TW"/>
          </w:rPr>
          <m:t>的解為</m:t>
        </m:r>
        <m:r>
          <m:rPr>
            <m:sty m:val="p"/>
          </m:rPr>
          <w:rPr>
            <w:rFonts w:ascii="Cambria Math" w:hAnsi="Cambria Math"/>
            <w:kern w:val="2"/>
            <w:sz w:val="24"/>
            <w:lang w:eastAsia="zh-TW"/>
          </w:rPr>
          <m:t>2≤x≤5</m:t>
        </m:r>
        <m:r>
          <m:rPr>
            <m:sty m:val="p"/>
          </m:rPr>
          <w:rPr>
            <w:rFonts w:ascii="Cambria Math" w:hAnsi="Cambria Math" w:hint="eastAsia"/>
            <w:kern w:val="2"/>
            <w:sz w:val="24"/>
            <w:lang w:eastAsia="zh-TW"/>
          </w:rPr>
          <m:t>，則數對</m:t>
        </m:r>
        <m:r>
          <m:rPr>
            <m:sty m:val="p"/>
          </m:rPr>
          <w:rPr>
            <w:rFonts w:ascii="Cambria Math" w:hAnsi="Cambria Math"/>
            <w:kern w:val="2"/>
            <w:sz w:val="24"/>
            <w:lang w:eastAsia="zh-TW"/>
          </w:rPr>
          <m:t>(</m:t>
        </m:r>
        <m:r>
          <w:rPr>
            <w:rFonts w:ascii="Cambria Math" w:hAnsi="Cambria Math"/>
            <w:kern w:val="2"/>
            <w:sz w:val="24"/>
            <w:lang w:eastAsia="zh-TW"/>
          </w:rPr>
          <m:t>a,b)</m:t>
        </m:r>
      </m:oMath>
      <w:r w:rsidRPr="00C73DB0">
        <w:rPr>
          <w:rFonts w:hint="eastAsia"/>
          <w:kern w:val="2"/>
          <w:sz w:val="24"/>
          <w:lang w:eastAsia="zh-TW"/>
        </w:rPr>
        <w:t>=</w:t>
      </w:r>
      <w:r w:rsidRPr="00C73DB0">
        <w:rPr>
          <w:rFonts w:hint="eastAsia"/>
          <w:kern w:val="2"/>
          <w:sz w:val="24"/>
          <w:lang w:eastAsia="zh-TW"/>
        </w:rPr>
        <w:t>？</w:t>
      </w:r>
    </w:p>
    <w:p w14:paraId="37339D07" w14:textId="77777777" w:rsidR="007B2FAA" w:rsidRPr="00C73DB0" w:rsidRDefault="007B2FAA" w:rsidP="00C73DB0">
      <w:pPr>
        <w:snapToGrid w:val="0"/>
        <w:spacing w:beforeLines="150" w:before="540"/>
        <w:rPr>
          <w:kern w:val="2"/>
          <w:sz w:val="24"/>
          <w:lang w:eastAsia="zh-TW"/>
        </w:rPr>
      </w:pPr>
      <w:r w:rsidRPr="00C73DB0">
        <w:rPr>
          <w:rFonts w:hint="eastAsia"/>
          <w:kern w:val="2"/>
          <w:sz w:val="24"/>
          <w:lang w:eastAsia="zh-TW"/>
        </w:rPr>
        <w:t>2</w:t>
      </w:r>
      <w:r w:rsidRPr="00C73DB0">
        <w:rPr>
          <w:kern w:val="2"/>
          <w:sz w:val="24"/>
          <w:lang w:eastAsia="zh-TW"/>
        </w:rPr>
        <w:t>.</w:t>
      </w:r>
      <w:r w:rsidR="00E5034F" w:rsidRPr="00C73DB0">
        <w:rPr>
          <w:kern w:val="2"/>
          <w:sz w:val="24"/>
          <w:lang w:eastAsia="zh-TW"/>
        </w:rPr>
        <w:t>_________________</w:t>
      </w:r>
      <w:r w:rsidR="00C73DB0">
        <w:rPr>
          <w:rFonts w:hint="eastAsia"/>
          <w:kern w:val="2"/>
          <w:sz w:val="24"/>
          <w:lang w:eastAsia="zh-TW"/>
        </w:rPr>
        <w:t>___</w:t>
      </w:r>
      <w:r w:rsidR="00E5034F" w:rsidRPr="00C73DB0">
        <w:rPr>
          <w:kern w:val="2"/>
          <w:sz w:val="24"/>
          <w:lang w:eastAsia="zh-TW"/>
        </w:rPr>
        <w:t>____</w:t>
      </w:r>
      <w:r w:rsidR="00E5034F" w:rsidRPr="00C73DB0">
        <w:rPr>
          <w:rFonts w:hint="eastAsia"/>
          <w:kern w:val="2"/>
          <w:sz w:val="24"/>
          <w:lang w:eastAsia="zh-TW"/>
        </w:rPr>
        <w:t>已知不等式</w:t>
      </w:r>
      <m:oMath>
        <m:r>
          <w:rPr>
            <w:rFonts w:ascii="Cambria Math" w:hAnsi="Cambria Math"/>
            <w:kern w:val="2"/>
            <w:sz w:val="24"/>
            <w:lang w:eastAsia="zh-TW"/>
          </w:rPr>
          <m:t>a</m:t>
        </m:r>
        <m:sSup>
          <m:sSupPr>
            <m:ctrlPr>
              <w:rPr>
                <w:rFonts w:ascii="Cambria Math" w:hAnsi="Cambria Math"/>
                <w:i/>
                <w:kern w:val="2"/>
                <w:sz w:val="24"/>
                <w:lang w:eastAsia="zh-TW"/>
              </w:rPr>
            </m:ctrlPr>
          </m:sSupPr>
          <m:e>
            <m:r>
              <w:rPr>
                <w:rFonts w:ascii="Cambria Math" w:hAnsi="Cambria Math"/>
                <w:kern w:val="2"/>
                <w:sz w:val="24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kern w:val="2"/>
                <w:sz w:val="24"/>
                <w:lang w:eastAsia="zh-TW"/>
              </w:rPr>
              <m:t>2</m:t>
            </m:r>
          </m:sup>
        </m:sSup>
        <m:r>
          <w:rPr>
            <w:rFonts w:ascii="Cambria Math" w:hAnsi="Cambria Math"/>
            <w:kern w:val="2"/>
            <w:sz w:val="24"/>
            <w:lang w:eastAsia="zh-TW"/>
          </w:rPr>
          <m:t>+bx</m:t>
        </m:r>
        <m:r>
          <w:rPr>
            <w:rFonts w:ascii="Cambria Math" w:hAnsi="Cambria Math" w:hint="eastAsia"/>
            <w:kern w:val="2"/>
            <w:sz w:val="24"/>
            <w:lang w:eastAsia="zh-TW"/>
          </w:rPr>
          <m:t>+</m:t>
        </m:r>
        <m:r>
          <w:rPr>
            <w:rFonts w:ascii="Cambria Math" w:hAnsi="Cambria Math"/>
            <w:kern w:val="2"/>
            <w:sz w:val="24"/>
            <w:lang w:eastAsia="zh-TW"/>
          </w:rPr>
          <m:t>18</m:t>
        </m:r>
        <m:r>
          <w:rPr>
            <w:rFonts w:ascii="Cambria Math" w:hAnsi="Cambria Math" w:hint="eastAsia"/>
            <w:kern w:val="2"/>
            <w:sz w:val="24"/>
            <w:lang w:eastAsia="zh-TW"/>
          </w:rPr>
          <m:t>&gt;</m:t>
        </m:r>
        <m:r>
          <w:rPr>
            <w:rFonts w:ascii="Cambria Math" w:hAnsi="Cambria Math"/>
            <w:kern w:val="2"/>
            <w:sz w:val="24"/>
            <w:lang w:eastAsia="zh-TW"/>
          </w:rPr>
          <m:t>0</m:t>
        </m:r>
        <m:r>
          <m:rPr>
            <m:sty m:val="p"/>
          </m:rPr>
          <w:rPr>
            <w:rFonts w:ascii="Cambria Math" w:hAnsi="Cambria Math" w:hint="eastAsia"/>
            <w:kern w:val="2"/>
            <w:sz w:val="24"/>
            <w:lang w:eastAsia="zh-TW"/>
          </w:rPr>
          <m:t>的解為</m:t>
        </m:r>
        <m:r>
          <w:rPr>
            <w:rFonts w:ascii="Cambria Math" w:hAnsi="Cambria Math"/>
            <w:kern w:val="2"/>
            <w:sz w:val="24"/>
            <w:lang w:eastAsia="zh-TW"/>
          </w:rPr>
          <m:t>-3&lt;x&lt;6</m:t>
        </m:r>
      </m:oMath>
      <w:r w:rsidR="00E5034F" w:rsidRPr="00C73DB0">
        <w:rPr>
          <w:rFonts w:hint="eastAsia"/>
          <w:kern w:val="2"/>
          <w:sz w:val="24"/>
          <w:lang w:eastAsia="zh-TW"/>
        </w:rPr>
        <w:t>，則</w:t>
      </w:r>
      <w:r w:rsidR="006E7691" w:rsidRPr="00C73DB0">
        <w:rPr>
          <w:rFonts w:hint="eastAsia"/>
          <w:kern w:val="2"/>
          <w:sz w:val="24"/>
          <w:lang w:eastAsia="zh-TW"/>
        </w:rPr>
        <w:t>不等式</w:t>
      </w:r>
      <m:oMath>
        <m:sSup>
          <m:sSupPr>
            <m:ctrlPr>
              <w:rPr>
                <w:rFonts w:ascii="Cambria Math" w:hAnsi="Cambria Math"/>
                <w:i/>
                <w:kern w:val="2"/>
                <w:sz w:val="24"/>
                <w:lang w:eastAsia="zh-TW"/>
              </w:rPr>
            </m:ctrlPr>
          </m:sSupPr>
          <m:e>
            <m:r>
              <w:rPr>
                <w:rFonts w:ascii="Cambria Math" w:hAnsi="Cambria Math"/>
                <w:kern w:val="2"/>
                <w:sz w:val="24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kern w:val="2"/>
                <w:sz w:val="24"/>
                <w:lang w:eastAsia="zh-TW"/>
              </w:rPr>
              <m:t>2</m:t>
            </m:r>
          </m:sup>
        </m:sSup>
        <m:r>
          <w:rPr>
            <w:rFonts w:ascii="Cambria Math" w:hAnsi="Cambria Math"/>
            <w:kern w:val="2"/>
            <w:sz w:val="24"/>
            <w:lang w:eastAsia="zh-TW"/>
          </w:rPr>
          <m:t>+2ax-b≥0</m:t>
        </m:r>
      </m:oMath>
      <w:r w:rsidR="006E7691" w:rsidRPr="00C73DB0">
        <w:rPr>
          <w:rFonts w:hint="eastAsia"/>
          <w:kern w:val="2"/>
          <w:sz w:val="24"/>
          <w:lang w:eastAsia="zh-TW"/>
        </w:rPr>
        <w:t>的解為</w:t>
      </w:r>
      <w:r w:rsidR="00E5034F" w:rsidRPr="00C73DB0">
        <w:rPr>
          <w:rFonts w:hint="eastAsia"/>
          <w:kern w:val="2"/>
          <w:sz w:val="24"/>
          <w:lang w:eastAsia="zh-TW"/>
        </w:rPr>
        <w:t>？</w:t>
      </w:r>
    </w:p>
    <w:p w14:paraId="521BF0E1" w14:textId="77777777" w:rsidR="00E5034F" w:rsidRPr="00C73DB0" w:rsidRDefault="00641DAF" w:rsidP="00C73DB0">
      <w:pPr>
        <w:snapToGrid w:val="0"/>
        <w:spacing w:beforeLines="150" w:before="540"/>
        <w:rPr>
          <w:kern w:val="2"/>
          <w:sz w:val="24"/>
          <w:lang w:eastAsia="zh-TW"/>
        </w:rPr>
      </w:pPr>
      <w:r>
        <w:rPr>
          <w:noProof/>
          <w:kern w:val="2"/>
          <w:sz w:val="24"/>
          <w:lang w:eastAsia="zh-TW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8A4FBBB" wp14:editId="1C5A2E78">
                <wp:simplePos x="0" y="0"/>
                <wp:positionH relativeFrom="column">
                  <wp:posOffset>6050915</wp:posOffset>
                </wp:positionH>
                <wp:positionV relativeFrom="paragraph">
                  <wp:posOffset>226695</wp:posOffset>
                </wp:positionV>
                <wp:extent cx="1828368" cy="1931137"/>
                <wp:effectExtent l="0" t="38100" r="635" b="0"/>
                <wp:wrapNone/>
                <wp:docPr id="11" name="群組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368" cy="1931137"/>
                          <a:chOff x="0" y="0"/>
                          <a:chExt cx="1828368" cy="1931137"/>
                        </a:xfrm>
                      </wpg:grpSpPr>
                      <wpg:grpSp>
                        <wpg:cNvPr id="10" name="群組 10"/>
                        <wpg:cNvGrpSpPr/>
                        <wpg:grpSpPr>
                          <a:xfrm>
                            <a:off x="504749" y="241402"/>
                            <a:ext cx="1323619" cy="1689735"/>
                            <a:chOff x="0" y="0"/>
                            <a:chExt cx="1323619" cy="1689735"/>
                          </a:xfrm>
                        </wpg:grpSpPr>
                        <wps:wsp>
                          <wps:cNvPr id="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771" y="351130"/>
                              <a:ext cx="248285" cy="292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38758E" w14:textId="77777777" w:rsidR="00641DAF" w:rsidRDefault="00641DAF" w:rsidP="00641DAF">
                                <w:r>
                                  <w:rPr>
                                    <w:rFonts w:hint="eastAsia"/>
                                    <w:lang w:eastAsia="zh-TW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7" name="群組 7"/>
                          <wpg:cNvGrpSpPr/>
                          <wpg:grpSpPr>
                            <a:xfrm>
                              <a:off x="0" y="0"/>
                              <a:ext cx="1323619" cy="1689735"/>
                              <a:chOff x="0" y="0"/>
                              <a:chExt cx="1323619" cy="1689735"/>
                            </a:xfrm>
                          </wpg:grpSpPr>
                          <wps:wsp>
                            <wps:cNvPr id="4" name="弧形 4"/>
                            <wps:cNvSpPr/>
                            <wps:spPr>
                              <a:xfrm>
                                <a:off x="0" y="0"/>
                                <a:ext cx="914400" cy="1689735"/>
                              </a:xfrm>
                              <a:prstGeom prst="arc">
                                <a:avLst>
                                  <a:gd name="adj1" fmla="val 11600003"/>
                                  <a:gd name="adj2" fmla="val 20950289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5334" y="270662"/>
                                <a:ext cx="248285" cy="32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4FB89F" w14:textId="77777777" w:rsidR="003E1B55" w:rsidRDefault="003E1B55">
                                  <w:r>
                                    <w:rPr>
                                      <w:rFonts w:hint="eastAsia"/>
                                      <w:lang w:eastAsia="zh-TW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" name="直線單箭頭接點 1"/>
                        <wps:cNvCnPr/>
                        <wps:spPr>
                          <a:xfrm>
                            <a:off x="0" y="680314"/>
                            <a:ext cx="156545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直線單箭頭接點 2"/>
                        <wps:cNvCnPr/>
                        <wps:spPr>
                          <a:xfrm flipV="1">
                            <a:off x="760781" y="0"/>
                            <a:ext cx="14630" cy="12947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1" o:spid="_x0000_s1026" style="position:absolute;margin-left:476.45pt;margin-top:17.85pt;width:143.95pt;height:152.05pt;z-index:251665408" coordsize="18283,19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">
                <v:group id="群組 10" o:spid="_x0000_s1027" style="position:absolute;left:5047;top:2414;width:13236;height:16897" coordsize="13236,1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2267;top:3511;width:2483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  <v:textbox>
                      <w:txbxContent>
                        <w:p w:rsidR="00641DAF" w:rsidRDefault="00641DAF" w:rsidP="00641DAF">
                          <w:r>
                            <w:rPr>
                              <w:rFonts w:hint="eastAsia"/>
                              <w:lang w:eastAsia="zh-TW"/>
                            </w:rPr>
                            <w:t>0</w:t>
                          </w:r>
                        </w:p>
                      </w:txbxContent>
                    </v:textbox>
                  </v:shape>
                  <v:group id="群組 7" o:spid="_x0000_s1029" style="position:absolute;width:13236;height:16897" coordsize="13236,1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弧形 4" o:spid="_x0000_s1030" style="position:absolute;width:9144;height:16897;visibility:visible;mso-wrap-style:square;v-text-anchor:middle" coordsize="914400,1689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" path="m3715,737389nsc33874,302852,238774,-16997,475656,688,702715,17639,888574,340184,911970,757881l457200,844868,3715,737389xem3715,737389nfc33874,302852,238774,-16997,475656,688,702715,17639,888574,340184,911970,757881e" filled="f" strokecolor="black [3200]" strokeweight=".5pt">
                      <v:stroke joinstyle="miter"/>
                      <v:path arrowok="t" o:connecttype="custom" o:connectlocs="3715,737389;475656,688;911970,757881" o:connectangles="0,0,0"/>
                    </v:shape>
                    <v:shape id="_x0000_s1031" type="#_x0000_t202" style="position:absolute;left:10753;top:2706;width:248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" stroked="f">
                      <v:textbox style="mso-fit-shape-to-text:t">
                        <w:txbxContent>
                          <w:p w:rsidR="003E1B55" w:rsidRDefault="003E1B55">
                            <w:proofErr w:type="gramStart"/>
                            <w:r>
                              <w:rPr>
                                <w:rFonts w:hint="eastAsia"/>
                                <w:lang w:eastAsia="zh-TW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" o:spid="_x0000_s1032" type="#_x0000_t32" style="position:absolute;top:6803;width:156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" strokecolor="black [3200]" strokeweight=".5pt">
                  <v:stroke endarrow="block" joinstyle="miter"/>
                </v:shape>
                <v:shape id="直線單箭頭接點 2" o:spid="_x0000_s1033" type="#_x0000_t32" style="position:absolute;left:7607;width:147;height:129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OSKwwAAANo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OFyJd4AvfwHAAD//wMAUEsBAi0AFAAGAAgAAAAhANvh9svuAAAAhQEAABMAAAAAAAAAAAAA&#10;AAAAAAAAAFtDb250ZW50X1R5cGVzXS54bWxQSwECLQAUAAYACAAAACEAWvQsW78AAAAVAQAACwAA&#10;AAAAAAAAAAAAAAAfAQAAX3JlbHMvLnJlbHNQSwECLQAUAAYACAAAACEAupzkisMAAADa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3E1B55" w:rsidRPr="003E1B55">
        <w:rPr>
          <w:noProof/>
          <w:kern w:val="2"/>
          <w:sz w:val="24"/>
          <w:lang w:eastAsia="zh-TW"/>
        </w:rPr>
        <mc:AlternateContent>
          <mc:Choice Requires="wps">
            <w:drawing>
              <wp:anchor distT="45720" distB="45720" distL="114300" distR="114300" simplePos="0" relativeHeight="251655167" behindDoc="0" locked="0" layoutInCell="1" allowOverlap="1" wp14:anchorId="4AB57CE5" wp14:editId="2F854C16">
                <wp:simplePos x="0" y="0"/>
                <wp:positionH relativeFrom="margin">
                  <wp:posOffset>6760845</wp:posOffset>
                </wp:positionH>
                <wp:positionV relativeFrom="paragraph">
                  <wp:posOffset>229235</wp:posOffset>
                </wp:positionV>
                <wp:extent cx="321310" cy="357505"/>
                <wp:effectExtent l="0" t="0" r="2540" b="4445"/>
                <wp:wrapSquare wrapText="bothSides"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08FF2" w14:textId="77777777" w:rsidR="003E1B55" w:rsidRDefault="00641DAF" w:rsidP="003E1B55">
                            <w:r>
                              <w:rPr>
                                <w:rFonts w:hint="eastAsia"/>
                                <w:lang w:eastAsia="zh-TW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515A9" id="文字方塊 2" o:spid="_x0000_s1034" type="#_x0000_t202" style="position:absolute;margin-left:532.35pt;margin-top:18.05pt;width:25.3pt;height:28.15pt;z-index:25165516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" stroked="f">
                <v:textbox>
                  <w:txbxContent>
                    <w:p w:rsidR="003E1B55" w:rsidRDefault="00641DAF" w:rsidP="003E1B55">
                      <w:proofErr w:type="gramStart"/>
                      <w:r>
                        <w:rPr>
                          <w:rFonts w:hint="eastAsia"/>
                          <w:lang w:eastAsia="zh-TW"/>
                        </w:rPr>
                        <w:t>y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F4D1B1" w14:textId="77777777" w:rsidR="00183582" w:rsidRDefault="001076CB" w:rsidP="00C73DB0">
      <w:pPr>
        <w:snapToGrid w:val="0"/>
        <w:spacing w:beforeLines="150" w:before="540"/>
        <w:rPr>
          <w:kern w:val="2"/>
          <w:sz w:val="24"/>
          <w:lang w:eastAsia="zh-TW"/>
        </w:rPr>
      </w:pPr>
      <w:r>
        <w:rPr>
          <w:rFonts w:hint="eastAsia"/>
          <w:kern w:val="2"/>
          <w:sz w:val="24"/>
          <w:lang w:eastAsia="zh-TW"/>
        </w:rPr>
        <w:t>3</w:t>
      </w:r>
      <w:r w:rsidR="00267006" w:rsidRPr="00C73DB0">
        <w:rPr>
          <w:rFonts w:hint="eastAsia"/>
          <w:kern w:val="2"/>
          <w:sz w:val="24"/>
          <w:lang w:eastAsia="zh-TW"/>
        </w:rPr>
        <w:t>._______</w:t>
      </w:r>
      <w:r w:rsidR="00C73DB0">
        <w:rPr>
          <w:rFonts w:hint="eastAsia"/>
          <w:kern w:val="2"/>
          <w:sz w:val="24"/>
          <w:lang w:eastAsia="zh-TW"/>
        </w:rPr>
        <w:t>___</w:t>
      </w:r>
      <w:r w:rsidR="00267006" w:rsidRPr="00C73DB0">
        <w:rPr>
          <w:rFonts w:hint="eastAsia"/>
          <w:kern w:val="2"/>
          <w:sz w:val="24"/>
          <w:lang w:eastAsia="zh-TW"/>
        </w:rPr>
        <w:t>______________</w:t>
      </w:r>
      <w:r w:rsidR="00267006" w:rsidRPr="00C73DB0">
        <w:rPr>
          <w:rFonts w:hint="eastAsia"/>
          <w:kern w:val="2"/>
          <w:sz w:val="24"/>
          <w:lang w:eastAsia="zh-TW"/>
        </w:rPr>
        <w:t>二次函數</w:t>
      </w:r>
      <m:oMath>
        <m:r>
          <w:rPr>
            <w:rFonts w:ascii="Cambria Math" w:hAnsi="Cambria Math"/>
            <w:kern w:val="2"/>
            <w:sz w:val="24"/>
            <w:lang w:eastAsia="zh-TW"/>
          </w:rPr>
          <m:t>f</m:t>
        </m:r>
        <m:d>
          <m:dPr>
            <m:ctrlPr>
              <w:rPr>
                <w:rFonts w:ascii="Cambria Math" w:hAnsi="Cambria Math"/>
                <w:i/>
                <w:kern w:val="2"/>
                <w:sz w:val="24"/>
                <w:lang w:eastAsia="zh-TW"/>
              </w:rPr>
            </m:ctrlPr>
          </m:dPr>
          <m:e>
            <m:r>
              <w:rPr>
                <w:rFonts w:ascii="Cambria Math" w:hAnsi="Cambria Math"/>
                <w:kern w:val="2"/>
                <w:sz w:val="24"/>
                <w:lang w:eastAsia="zh-TW"/>
              </w:rPr>
              <m:t>x</m:t>
            </m:r>
          </m:e>
        </m:d>
        <m:r>
          <w:rPr>
            <w:rFonts w:ascii="Cambria Math" w:hAnsi="Cambria Math"/>
            <w:kern w:val="2"/>
            <w:sz w:val="24"/>
            <w:lang w:eastAsia="zh-TW"/>
          </w:rPr>
          <m:t>=a</m:t>
        </m:r>
        <m:sSup>
          <m:sSupPr>
            <m:ctrlPr>
              <w:rPr>
                <w:rFonts w:ascii="Cambria Math" w:hAnsi="Cambria Math"/>
                <w:kern w:val="2"/>
                <w:sz w:val="24"/>
                <w:lang w:eastAsia="zh-TW"/>
              </w:rPr>
            </m:ctrlPr>
          </m:sSupPr>
          <m:e>
            <m:r>
              <w:rPr>
                <w:rFonts w:ascii="Cambria Math" w:hAnsi="Cambria Math"/>
                <w:kern w:val="2"/>
                <w:sz w:val="24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kern w:val="2"/>
                <w:sz w:val="24"/>
                <w:lang w:eastAsia="zh-TW"/>
              </w:rPr>
              <m:t>2</m:t>
            </m:r>
          </m:sup>
        </m:sSup>
        <m:r>
          <w:rPr>
            <w:rFonts w:ascii="Cambria Math" w:hAnsi="Cambria Math"/>
            <w:kern w:val="2"/>
            <w:sz w:val="24"/>
            <w:lang w:eastAsia="zh-TW"/>
          </w:rPr>
          <m:t>+bx+c</m:t>
        </m:r>
      </m:oMath>
      <w:r w:rsidR="00183582">
        <w:rPr>
          <w:rFonts w:hint="eastAsia"/>
          <w:kern w:val="2"/>
          <w:sz w:val="24"/>
          <w:lang w:eastAsia="zh-TW"/>
        </w:rPr>
        <w:t>的圖形如右</w:t>
      </w:r>
      <w:r w:rsidR="003E1B55">
        <w:rPr>
          <w:rFonts w:hint="eastAsia"/>
          <w:kern w:val="2"/>
          <w:sz w:val="24"/>
          <w:lang w:eastAsia="zh-TW"/>
        </w:rPr>
        <w:t>，</w:t>
      </w:r>
    </w:p>
    <w:p w14:paraId="0F1D20A3" w14:textId="77777777" w:rsidR="00267006" w:rsidRPr="00C73DB0" w:rsidRDefault="00183582" w:rsidP="00C73DB0">
      <w:pPr>
        <w:snapToGrid w:val="0"/>
        <w:spacing w:beforeLines="150" w:before="540"/>
        <w:rPr>
          <w:rFonts w:ascii="細明體" w:hAnsi="細明體" w:cs="細明體"/>
          <w:sz w:val="24"/>
        </w:rPr>
      </w:pPr>
      <w:r>
        <w:rPr>
          <w:rFonts w:hint="eastAsia"/>
          <w:kern w:val="2"/>
          <w:sz w:val="24"/>
          <w:lang w:eastAsia="zh-TW"/>
        </w:rPr>
        <w:t xml:space="preserve">                          </w:t>
      </w:r>
      <w:r w:rsidR="00267006" w:rsidRPr="00C73DB0">
        <w:rPr>
          <w:rFonts w:hint="eastAsia"/>
          <w:kern w:val="2"/>
          <w:sz w:val="24"/>
          <w:lang w:eastAsia="zh-TW"/>
        </w:rPr>
        <w:t>則點</w:t>
      </w:r>
      <w:r w:rsidR="00267006" w:rsidRPr="00C73DB0">
        <w:rPr>
          <w:rFonts w:hint="eastAsia"/>
          <w:kern w:val="2"/>
          <w:sz w:val="24"/>
          <w:lang w:eastAsia="zh-TW"/>
        </w:rPr>
        <w:t>P(</w:t>
      </w:r>
      <m:oMath>
        <m:r>
          <w:rPr>
            <w:rFonts w:ascii="Cambria Math" w:hAnsi="Cambria Math"/>
            <w:kern w:val="2"/>
            <w:sz w:val="24"/>
            <w:lang w:eastAsia="zh-TW"/>
          </w:rPr>
          <m:t>ab</m:t>
        </m:r>
        <m:r>
          <m:rPr>
            <m:sty m:val="p"/>
          </m:rPr>
          <w:rPr>
            <w:rFonts w:ascii="Cambria Math" w:hAnsi="Cambria Math"/>
            <w:kern w:val="2"/>
            <w:sz w:val="24"/>
            <w:lang w:eastAsia="zh-TW"/>
          </w:rPr>
          <m:t>,c×(</m:t>
        </m:r>
        <m:sSup>
          <m:sSupPr>
            <m:ctrlPr>
              <w:rPr>
                <w:rFonts w:ascii="Cambria Math" w:hAnsi="Cambria Math"/>
                <w:kern w:val="2"/>
                <w:sz w:val="24"/>
                <w:lang w:eastAsia="zh-TW"/>
              </w:rPr>
            </m:ctrlPr>
          </m:sSupPr>
          <m:e>
            <m:r>
              <w:rPr>
                <w:rFonts w:ascii="Cambria Math" w:hAnsi="Cambria Math"/>
                <w:kern w:val="2"/>
                <w:sz w:val="24"/>
                <w:lang w:eastAsia="zh-TW"/>
              </w:rPr>
              <m:t>b</m:t>
            </m:r>
          </m:e>
          <m:sup>
            <m:r>
              <w:rPr>
                <w:rFonts w:ascii="Cambria Math" w:hAnsi="Cambria Math"/>
                <w:kern w:val="2"/>
                <w:sz w:val="24"/>
                <w:lang w:eastAsia="zh-TW"/>
              </w:rPr>
              <m:t>2</m:t>
            </m:r>
          </m:sup>
        </m:sSup>
        <m:r>
          <w:rPr>
            <w:rFonts w:ascii="Cambria Math" w:hAnsi="Cambria Math"/>
            <w:kern w:val="2"/>
            <w:sz w:val="24"/>
            <w:lang w:eastAsia="zh-TW"/>
          </w:rPr>
          <m:t>-4ac</m:t>
        </m:r>
      </m:oMath>
      <w:r w:rsidR="00267006" w:rsidRPr="00C73DB0">
        <w:rPr>
          <w:rFonts w:hint="eastAsia"/>
          <w:kern w:val="2"/>
          <w:sz w:val="24"/>
          <w:lang w:eastAsia="zh-TW"/>
        </w:rPr>
        <w:t>)</w:t>
      </w:r>
      <w:r w:rsidR="00267006" w:rsidRPr="00C73DB0">
        <w:rPr>
          <w:kern w:val="2"/>
          <w:sz w:val="24"/>
          <w:lang w:eastAsia="zh-TW"/>
        </w:rPr>
        <w:t>)</w:t>
      </w:r>
      <w:r w:rsidR="00267006" w:rsidRPr="00C73DB0">
        <w:rPr>
          <w:rFonts w:hint="eastAsia"/>
          <w:kern w:val="2"/>
          <w:sz w:val="24"/>
          <w:lang w:eastAsia="zh-TW"/>
        </w:rPr>
        <w:t>落在第幾象限？</w:t>
      </w:r>
    </w:p>
    <w:p w14:paraId="6B79BC91" w14:textId="77777777" w:rsidR="008201D7" w:rsidRDefault="001076CB" w:rsidP="00C73DB0">
      <w:pPr>
        <w:spacing w:beforeLines="150" w:before="540"/>
        <w:rPr>
          <w:rFonts w:asciiTheme="majorEastAsia" w:eastAsiaTheme="majorEastAsia" w:hAnsiTheme="majorEastAsia"/>
          <w:sz w:val="24"/>
          <w:lang w:eastAsia="zh-TW"/>
        </w:rPr>
      </w:pPr>
      <w:r>
        <w:rPr>
          <w:rFonts w:asciiTheme="majorEastAsia" w:eastAsiaTheme="majorEastAsia" w:hAnsiTheme="majorEastAsia"/>
          <w:sz w:val="24"/>
          <w:lang w:eastAsia="zh-TW"/>
        </w:rPr>
        <w:t>4</w:t>
      </w:r>
      <w:r w:rsidR="00802C73" w:rsidRPr="00C73DB0">
        <w:rPr>
          <w:rFonts w:asciiTheme="majorEastAsia" w:eastAsiaTheme="majorEastAsia" w:hAnsiTheme="majorEastAsia" w:hint="eastAsia"/>
          <w:sz w:val="24"/>
          <w:lang w:eastAsia="zh-TW"/>
        </w:rPr>
        <w:t>._____</w:t>
      </w:r>
      <w:r w:rsidR="00C73DB0">
        <w:rPr>
          <w:rFonts w:asciiTheme="majorEastAsia" w:eastAsiaTheme="majorEastAsia" w:hAnsiTheme="majorEastAsia" w:hint="eastAsia"/>
          <w:sz w:val="24"/>
          <w:lang w:eastAsia="zh-TW"/>
        </w:rPr>
        <w:t>______</w:t>
      </w:r>
      <w:r w:rsidR="00802C73" w:rsidRPr="00C73DB0">
        <w:rPr>
          <w:rFonts w:asciiTheme="majorEastAsia" w:eastAsiaTheme="majorEastAsia" w:hAnsiTheme="majorEastAsia" w:hint="eastAsia"/>
          <w:sz w:val="24"/>
          <w:lang w:eastAsia="zh-TW"/>
        </w:rPr>
        <w:t>_______________若</w:t>
      </w:r>
      <m:oMath>
        <m:r>
          <m:rPr>
            <m:sty m:val="p"/>
          </m:rPr>
          <w:rPr>
            <w:rFonts w:ascii="Cambria Math" w:eastAsiaTheme="majorEastAsia" w:hAnsi="Cambria Math"/>
            <w:sz w:val="24"/>
            <w:lang w:eastAsia="zh-TW"/>
          </w:rPr>
          <m:t>-1≤</m:t>
        </m:r>
        <m:r>
          <w:rPr>
            <w:rFonts w:ascii="Cambria Math" w:eastAsiaTheme="majorEastAsia" w:hAnsi="Cambria Math"/>
            <w:sz w:val="24"/>
            <w:lang w:eastAsia="zh-TW"/>
          </w:rPr>
          <m:t>x</m:t>
        </m:r>
        <m:r>
          <m:rPr>
            <m:sty m:val="p"/>
          </m:rPr>
          <w:rPr>
            <w:rFonts w:ascii="Cambria Math" w:eastAsiaTheme="majorEastAsia" w:hAnsi="Cambria Math"/>
            <w:sz w:val="24"/>
            <w:lang w:eastAsia="zh-TW"/>
          </w:rPr>
          <m:t>≤2</m:t>
        </m:r>
        <m:r>
          <m:rPr>
            <m:sty m:val="p"/>
          </m:rPr>
          <w:rPr>
            <w:rFonts w:ascii="Cambria Math" w:eastAsiaTheme="majorEastAsia" w:hAnsi="Cambria Math" w:hint="eastAsia"/>
            <w:sz w:val="24"/>
            <w:lang w:eastAsia="zh-TW"/>
          </w:rPr>
          <m:t>，且</m:t>
        </m:r>
      </m:oMath>
      <w:r w:rsidR="00802C73" w:rsidRPr="00C73DB0">
        <w:rPr>
          <w:rFonts w:asciiTheme="majorEastAsia" w:eastAsiaTheme="majorEastAsia" w:hAnsiTheme="majorEastAsia" w:hint="eastAsia"/>
          <w:sz w:val="24"/>
          <w:lang w:eastAsia="zh-TW"/>
        </w:rPr>
        <w:t>函數</w:t>
      </w:r>
      <m:oMath>
        <m:r>
          <w:rPr>
            <w:rFonts w:ascii="Cambria Math" w:eastAsiaTheme="majorEastAsia" w:hAnsi="Cambria Math"/>
            <w:sz w:val="24"/>
            <w:lang w:eastAsia="zh-TW"/>
          </w:rPr>
          <m:t>f</m:t>
        </m:r>
        <m:d>
          <m:dPr>
            <m:ctrlPr>
              <w:rPr>
                <w:rFonts w:ascii="Cambria Math" w:eastAsiaTheme="majorEastAsia" w:hAnsi="Cambria Math"/>
                <w:i/>
                <w:sz w:val="24"/>
                <w:lang w:eastAsia="zh-TW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lang w:eastAsia="zh-TW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/>
            <w:sz w:val="24"/>
            <w:lang w:eastAsia="zh-TW"/>
          </w:rPr>
          <m:t>=2</m:t>
        </m:r>
        <m:sSup>
          <m:sSupPr>
            <m:ctrlPr>
              <w:rPr>
                <w:rFonts w:ascii="Cambria Math" w:eastAsiaTheme="majorEastAsia" w:hAnsi="Cambria Math"/>
                <w:sz w:val="24"/>
                <w:lang w:eastAsia="zh-TW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lang w:eastAsia="zh-TW"/>
              </w:rPr>
              <m:t>(x-3)</m:t>
            </m:r>
          </m:e>
          <m:sup>
            <m:r>
              <w:rPr>
                <w:rFonts w:ascii="Cambria Math" w:eastAsiaTheme="majorEastAsia" w:hAnsi="Cambria Math"/>
                <w:sz w:val="24"/>
                <w:lang w:eastAsia="zh-TW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lang w:eastAsia="zh-TW"/>
          </w:rPr>
          <m:t>+1</m:t>
        </m:r>
      </m:oMath>
      <w:r w:rsidR="00802C73" w:rsidRPr="00C73DB0">
        <w:rPr>
          <w:rFonts w:asciiTheme="majorEastAsia" w:eastAsiaTheme="majorEastAsia" w:hAnsiTheme="majorEastAsia" w:hint="eastAsia"/>
          <w:sz w:val="24"/>
          <w:lang w:eastAsia="zh-TW"/>
        </w:rPr>
        <w:t>的最大值為M，最小值為m，則</w:t>
      </w:r>
      <m:oMath>
        <m:r>
          <m:rPr>
            <m:sty m:val="p"/>
          </m:rPr>
          <w:rPr>
            <w:rFonts w:ascii="Cambria Math" w:eastAsiaTheme="majorEastAsia" w:hAnsi="Cambria Math"/>
            <w:sz w:val="24"/>
            <w:lang w:eastAsia="zh-TW"/>
          </w:rPr>
          <m:t>M-m=</m:t>
        </m:r>
        <m:r>
          <m:rPr>
            <m:sty m:val="p"/>
          </m:rPr>
          <w:rPr>
            <w:rFonts w:ascii="Cambria Math" w:eastAsiaTheme="majorEastAsia" w:hAnsi="Cambria Math" w:hint="eastAsia"/>
            <w:sz w:val="24"/>
            <w:lang w:eastAsia="zh-TW"/>
          </w:rPr>
          <m:t>？</m:t>
        </m:r>
      </m:oMath>
    </w:p>
    <w:p w14:paraId="3843FF16" w14:textId="77777777" w:rsidR="00E41C27" w:rsidRDefault="001076CB" w:rsidP="00C73DB0">
      <w:pPr>
        <w:spacing w:beforeLines="150" w:before="540"/>
        <w:rPr>
          <w:rFonts w:asciiTheme="majorEastAsia" w:eastAsiaTheme="majorEastAsia" w:hAnsiTheme="majorEastAsia"/>
          <w:sz w:val="24"/>
          <w:lang w:eastAsia="zh-TW"/>
        </w:rPr>
      </w:pPr>
      <w:r>
        <w:rPr>
          <w:rFonts w:asciiTheme="majorEastAsia" w:eastAsiaTheme="majorEastAsia" w:hAnsiTheme="majorEastAsia"/>
          <w:sz w:val="24"/>
          <w:lang w:eastAsia="zh-TW"/>
        </w:rPr>
        <w:t>5</w:t>
      </w:r>
      <w:r w:rsidR="00E41C27">
        <w:rPr>
          <w:rFonts w:asciiTheme="majorEastAsia" w:eastAsiaTheme="majorEastAsia" w:hAnsiTheme="majorEastAsia" w:hint="eastAsia"/>
          <w:sz w:val="24"/>
          <w:lang w:eastAsia="zh-TW"/>
        </w:rPr>
        <w:t>.__________________________k為實數，若</w:t>
      </w:r>
      <m:oMath>
        <m:sSup>
          <m:sSupPr>
            <m:ctrlPr>
              <w:rPr>
                <w:rFonts w:ascii="Cambria Math" w:eastAsiaTheme="majorEastAsia" w:hAnsi="Cambria Math"/>
                <w:sz w:val="24"/>
                <w:lang w:eastAsia="zh-TW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lang w:eastAsia="zh-TW"/>
              </w:rPr>
              <m:t>x</m:t>
            </m:r>
          </m:e>
          <m:sup>
            <m:r>
              <w:rPr>
                <w:rFonts w:ascii="Cambria Math" w:eastAsiaTheme="majorEastAsia" w:hAnsi="Cambria Math"/>
                <w:sz w:val="24"/>
                <w:lang w:eastAsia="zh-TW"/>
              </w:rPr>
              <m:t>2</m:t>
            </m:r>
          </m:sup>
        </m:sSup>
        <m:r>
          <w:rPr>
            <w:rFonts w:ascii="Cambria Math" w:eastAsiaTheme="majorEastAsia" w:hAnsi="Cambria Math"/>
            <w:sz w:val="24"/>
            <w:lang w:eastAsia="zh-TW"/>
          </w:rPr>
          <m:t>-kx+k+3</m:t>
        </m:r>
        <m:r>
          <m:rPr>
            <m:sty m:val="p"/>
          </m:rPr>
          <w:rPr>
            <w:rFonts w:ascii="Cambria Math" w:eastAsiaTheme="majorEastAsia" w:hAnsi="Cambria Math" w:hint="eastAsia"/>
            <w:sz w:val="24"/>
            <w:lang w:eastAsia="zh-TW"/>
          </w:rPr>
          <m:t>的值恆正</m:t>
        </m:r>
      </m:oMath>
      <w:r w:rsidR="00E41C27">
        <w:rPr>
          <w:rFonts w:asciiTheme="majorEastAsia" w:eastAsiaTheme="majorEastAsia" w:hAnsiTheme="majorEastAsia" w:hint="eastAsia"/>
          <w:sz w:val="24"/>
          <w:lang w:eastAsia="zh-TW"/>
        </w:rPr>
        <w:t>，則k的範圍為？</w:t>
      </w:r>
    </w:p>
    <w:p w14:paraId="239DC4F0" w14:textId="77777777" w:rsidR="001076CB" w:rsidRPr="00E41C27" w:rsidRDefault="001076CB" w:rsidP="00C73DB0">
      <w:pPr>
        <w:spacing w:beforeLines="150" w:before="540"/>
        <w:rPr>
          <w:rFonts w:asciiTheme="majorEastAsia" w:eastAsiaTheme="majorEastAsia" w:hAnsiTheme="majorEastAsia"/>
          <w:sz w:val="24"/>
          <w:lang w:eastAsia="zh-TW"/>
        </w:rPr>
      </w:pPr>
      <w:r>
        <w:rPr>
          <w:rFonts w:asciiTheme="majorEastAsia" w:eastAsiaTheme="majorEastAsia" w:hAnsiTheme="majorEastAsia" w:hint="eastAsia"/>
          <w:sz w:val="24"/>
          <w:lang w:eastAsia="zh-TW"/>
        </w:rPr>
        <w:t>6.__________________________</w:t>
      </w:r>
      <w:r w:rsidRPr="001076CB">
        <w:rPr>
          <w:rFonts w:hint="eastAsia"/>
          <w:kern w:val="2"/>
          <w:sz w:val="24"/>
          <w:lang w:eastAsia="zh-TW"/>
        </w:rPr>
        <w:t xml:space="preserve"> </w:t>
      </w:r>
      <w:r>
        <w:rPr>
          <w:rFonts w:hint="eastAsia"/>
          <w:kern w:val="2"/>
          <w:sz w:val="24"/>
          <w:lang w:eastAsia="zh-TW"/>
        </w:rPr>
        <w:t>解不等式</w:t>
      </w:r>
      <w:r>
        <w:object w:dxaOrig="870" w:dyaOrig="570" w14:anchorId="27C4BB3D">
          <v:shape id="_x0000_i1050" type="#_x0000_t75" style="width:43.5pt;height:28.5pt" o:ole="">
            <v:imagedata r:id="rId57" o:title=""/>
            <v:path o:connecttype="segments"/>
          </v:shape>
          <o:OLEObject Type="Embed" ProgID="Equation.DSMT4" ShapeID="_x0000_i1050" DrawAspect="Content" ObjectID="_1726378112" r:id="rId58"/>
        </w:object>
      </w:r>
    </w:p>
    <w:p w14:paraId="7698EBC6" w14:textId="77777777" w:rsidR="00BF2FB7" w:rsidRDefault="008201D7" w:rsidP="00C73DB0">
      <w:pPr>
        <w:spacing w:beforeLines="150" w:before="540"/>
        <w:rPr>
          <w:rFonts w:asciiTheme="majorEastAsia" w:eastAsiaTheme="majorEastAsia" w:hAnsiTheme="majorEastAsia"/>
          <w:b/>
          <w:sz w:val="26"/>
          <w:szCs w:val="26"/>
          <w:lang w:eastAsia="zh-TW"/>
        </w:rPr>
      </w:pPr>
      <w:r w:rsidRPr="00641DAF">
        <w:rPr>
          <w:rFonts w:asciiTheme="majorEastAsia" w:eastAsiaTheme="majorEastAsia" w:hAnsiTheme="majorEastAsia" w:hint="eastAsia"/>
          <w:b/>
          <w:sz w:val="26"/>
          <w:szCs w:val="26"/>
          <w:lang w:eastAsia="zh-TW"/>
        </w:rPr>
        <w:t>四、素養題(</w:t>
      </w:r>
      <w:r w:rsidRPr="00641DAF">
        <w:rPr>
          <w:rFonts w:asciiTheme="majorEastAsia" w:eastAsiaTheme="majorEastAsia" w:hAnsiTheme="majorEastAsia"/>
          <w:b/>
          <w:sz w:val="26"/>
          <w:szCs w:val="26"/>
          <w:lang w:eastAsia="zh-TW"/>
        </w:rPr>
        <w:t>1</w:t>
      </w:r>
      <w:r w:rsidRPr="00641DAF">
        <w:rPr>
          <w:rFonts w:asciiTheme="majorEastAsia" w:eastAsiaTheme="majorEastAsia" w:hAnsiTheme="majorEastAsia" w:hint="eastAsia"/>
          <w:b/>
          <w:sz w:val="26"/>
          <w:szCs w:val="26"/>
          <w:lang w:eastAsia="zh-TW"/>
        </w:rPr>
        <w:t>題，5分)</w:t>
      </w:r>
    </w:p>
    <w:p w14:paraId="6399FACC" w14:textId="77777777" w:rsidR="00755BED" w:rsidRDefault="00BF2FB7" w:rsidP="00BF2FB7">
      <w:pPr>
        <w:pStyle w:val="Normal00"/>
        <w:snapToGrid w:val="0"/>
        <w:spacing w:before="80"/>
        <w:textAlignment w:val="center"/>
        <w:rPr>
          <w:kern w:val="2"/>
        </w:rPr>
      </w:pPr>
      <w:bookmarkStart w:id="34" w:name="QQ220217001481"/>
      <w:bookmarkStart w:id="35" w:name="QQ220217001481_1_H"/>
      <w:r w:rsidRPr="00D5641D">
        <w:rPr>
          <w:rFonts w:hint="eastAsia"/>
          <w:kern w:val="2"/>
          <w:szCs w:val="22"/>
        </w:rPr>
        <w:t>魯夫為了引導草帽海賊團至偉大航路，打了下列四個函數圖形，</w:t>
      </w:r>
      <w:r w:rsidRPr="00D5641D">
        <w:rPr>
          <w:kern w:val="2"/>
          <w:szCs w:val="22"/>
        </w:rPr>
        <w:br/>
      </w:r>
      <w:r>
        <w:object w:dxaOrig="3210" w:dyaOrig="1500" w14:anchorId="414FE56F">
          <v:shape id="_x0000_i1051" type="#_x0000_t75" style="width:160.5pt;height:75pt" o:ole="">
            <v:imagedata r:id="rId59" o:title=""/>
            <v:path o:connecttype="segments"/>
          </v:shape>
          <o:OLEObject Type="Embed" ProgID="Equation.DSMT4" ShapeID="_x0000_i1051" DrawAspect="Content" ObjectID="_1726378113" r:id="rId60"/>
        </w:object>
      </w:r>
      <w:bookmarkEnd w:id="34"/>
      <w:bookmarkEnd w:id="35"/>
    </w:p>
    <w:p w14:paraId="2537454B" w14:textId="77777777" w:rsidR="00BF2FB7" w:rsidRPr="00BF2FB7" w:rsidRDefault="00BF2FB7" w:rsidP="00BF2FB7">
      <w:pPr>
        <w:pStyle w:val="Normal31"/>
        <w:numPr>
          <w:ilvl w:val="0"/>
          <w:numId w:val="6"/>
        </w:numPr>
        <w:snapToGrid w:val="0"/>
        <w:spacing w:beforeLines="150" w:before="540"/>
        <w:textAlignment w:val="center"/>
        <w:rPr>
          <w:rFonts w:eastAsia="DengXian"/>
          <w:i/>
          <w:lang w:eastAsia="zh-CN"/>
        </w:rPr>
      </w:pPr>
      <m:oMath>
        <m:r>
          <w:rPr>
            <w:rFonts w:ascii="Cambria Math" w:hAnsi="Cambria Math"/>
            <w:kern w:val="2"/>
          </w:rPr>
          <m:t>f</m:t>
        </m:r>
        <m:d>
          <m:dPr>
            <m:ctrlPr>
              <w:rPr>
                <w:rFonts w:ascii="Cambria Math" w:hAnsi="Cambria Math"/>
                <w:i/>
                <w:kern w:val="2"/>
              </w:rPr>
            </m:ctrlPr>
          </m:dPr>
          <m:e>
            <m:r>
              <w:rPr>
                <w:rFonts w:ascii="Cambria Math" w:hAnsi="Cambria Math"/>
                <w:kern w:val="2"/>
              </w:rPr>
              <m:t>1</m:t>
            </m:r>
          </m:e>
        </m:d>
        <m:r>
          <w:rPr>
            <w:rFonts w:ascii="Cambria Math" w:hAnsi="Cambria Math"/>
            <w:kern w:val="2"/>
          </w:rPr>
          <m:t>=</m:t>
        </m:r>
      </m:oMath>
      <w:r>
        <w:rPr>
          <w:rFonts w:hint="eastAsia"/>
          <w:kern w:val="2"/>
        </w:rPr>
        <w:t>_________</w:t>
      </w:r>
      <w:r>
        <w:rPr>
          <w:kern w:val="2"/>
        </w:rPr>
        <w:t>(1</w:t>
      </w:r>
      <w:r>
        <w:rPr>
          <w:rFonts w:hint="eastAsia"/>
          <w:kern w:val="2"/>
        </w:rPr>
        <w:t>分</w:t>
      </w:r>
      <w:r>
        <w:rPr>
          <w:kern w:val="2"/>
        </w:rPr>
        <w:t>)</w:t>
      </w:r>
    </w:p>
    <w:p w14:paraId="546A1846" w14:textId="77777777" w:rsidR="00BF2FB7" w:rsidRPr="00BF2FB7" w:rsidRDefault="00BF2FB7" w:rsidP="00BF2FB7">
      <w:pPr>
        <w:pStyle w:val="Normal31"/>
        <w:numPr>
          <w:ilvl w:val="0"/>
          <w:numId w:val="6"/>
        </w:numPr>
        <w:snapToGrid w:val="0"/>
        <w:spacing w:beforeLines="150" w:before="540"/>
        <w:textAlignment w:val="center"/>
        <w:rPr>
          <w:rFonts w:eastAsia="DengXian"/>
          <w:i/>
          <w:lang w:eastAsia="zh-CN"/>
        </w:rPr>
      </w:pPr>
      <m:oMath>
        <m:r>
          <w:rPr>
            <w:rFonts w:ascii="Cambria Math" w:hAnsi="Cambria Math"/>
            <w:kern w:val="2"/>
          </w:rPr>
          <m:t>f</m:t>
        </m:r>
        <m:d>
          <m:dPr>
            <m:ctrlPr>
              <w:rPr>
                <w:rFonts w:ascii="Cambria Math" w:hAnsi="Cambria Math"/>
                <w:i/>
                <w:kern w:val="2"/>
              </w:rPr>
            </m:ctrlPr>
          </m:dPr>
          <m:e>
            <m:r>
              <w:rPr>
                <w:rFonts w:ascii="Cambria Math" w:hAnsi="Cambria Math"/>
                <w:kern w:val="2"/>
              </w:rPr>
              <m:t>-0.5</m:t>
            </m:r>
          </m:e>
        </m:d>
        <m:r>
          <w:rPr>
            <w:rFonts w:ascii="Cambria Math" w:hAnsi="Cambria Math"/>
            <w:kern w:val="2"/>
          </w:rPr>
          <m:t>=</m:t>
        </m:r>
      </m:oMath>
      <w:r>
        <w:rPr>
          <w:rFonts w:hint="eastAsia"/>
          <w:kern w:val="2"/>
        </w:rPr>
        <w:t>_________(1</w:t>
      </w:r>
      <w:r>
        <w:rPr>
          <w:rFonts w:hint="eastAsia"/>
          <w:kern w:val="2"/>
        </w:rPr>
        <w:t>分</w:t>
      </w:r>
      <w:r>
        <w:rPr>
          <w:rFonts w:hint="eastAsia"/>
          <w:kern w:val="2"/>
        </w:rPr>
        <w:t>)</w:t>
      </w:r>
    </w:p>
    <w:p w14:paraId="053220F5" w14:textId="77777777" w:rsidR="00BF2FB7" w:rsidRPr="00BF2FB7" w:rsidRDefault="00BF2FB7" w:rsidP="00BF2FB7">
      <w:pPr>
        <w:pStyle w:val="Normal00"/>
        <w:numPr>
          <w:ilvl w:val="0"/>
          <w:numId w:val="6"/>
        </w:numPr>
        <w:snapToGrid w:val="0"/>
        <w:spacing w:before="80"/>
        <w:textAlignment w:val="center"/>
        <w:rPr>
          <w:rFonts w:eastAsia="DengXian"/>
          <w:lang w:eastAsia="zh-CN"/>
        </w:rPr>
      </w:pPr>
      <w:r w:rsidRPr="00D5641D">
        <w:rPr>
          <w:rFonts w:hint="eastAsia"/>
          <w:kern w:val="2"/>
          <w:szCs w:val="22"/>
        </w:rPr>
        <w:t>千陽號螢幕的直角坐標平面中出現的函數圖形會像一個英文字母，則這個英文字母為</w:t>
      </w:r>
      <w:r w:rsidRPr="00D5641D">
        <w:rPr>
          <w:rFonts w:hint="eastAsia"/>
          <w:kern w:val="2"/>
          <w:szCs w:val="22"/>
        </w:rPr>
        <w:t>____________</w:t>
      </w:r>
      <w:r w:rsidRPr="00D5641D">
        <w:rPr>
          <w:rFonts w:hint="eastAsia"/>
          <w:kern w:val="2"/>
          <w:szCs w:val="22"/>
        </w:rPr>
        <w:t>。</w:t>
      </w:r>
      <w:r>
        <w:rPr>
          <w:rFonts w:hint="eastAsia"/>
          <w:kern w:val="2"/>
          <w:szCs w:val="22"/>
        </w:rPr>
        <w:t>(3</w:t>
      </w:r>
      <w:r>
        <w:rPr>
          <w:rFonts w:hint="eastAsia"/>
          <w:kern w:val="2"/>
          <w:szCs w:val="22"/>
        </w:rPr>
        <w:t>分</w:t>
      </w:r>
      <w:r>
        <w:rPr>
          <w:rFonts w:hint="eastAsia"/>
          <w:kern w:val="2"/>
          <w:szCs w:val="22"/>
        </w:rPr>
        <w:t>)</w:t>
      </w:r>
    </w:p>
    <w:p w14:paraId="6F26FD37" w14:textId="77777777" w:rsidR="00755BED" w:rsidRPr="00D21D91" w:rsidRDefault="00D21D91" w:rsidP="00755BED">
      <w:pPr>
        <w:snapToGrid w:val="0"/>
        <w:rPr>
          <w:rFonts w:ascii="細明體" w:eastAsia="DengXian" w:hAnsi="細明體" w:cs="細明體"/>
        </w:rPr>
      </w:pPr>
      <w:r>
        <w:rPr>
          <w:rFonts w:ascii="細明體" w:hAnsi="細明體" w:cs="細明體"/>
        </w:rPr>
        <w:br/>
      </w:r>
      <w:r>
        <w:rPr>
          <w:rFonts w:ascii="細明體" w:hAnsi="細明體" w:cs="細明體"/>
        </w:rPr>
        <w:br/>
      </w:r>
      <w:r>
        <w:rPr>
          <w:rFonts w:ascii="細明體" w:hAnsi="細明體" w:cs="細明體"/>
        </w:rPr>
        <w:br/>
      </w:r>
      <w:r>
        <w:rPr>
          <w:rFonts w:ascii="細明體" w:hAnsi="細明體" w:cs="細明體"/>
        </w:rPr>
        <w:br/>
      </w:r>
      <w:r>
        <w:rPr>
          <w:rFonts w:ascii="細明體" w:hAnsi="細明體" w:cs="細明體"/>
        </w:rPr>
        <w:br/>
      </w:r>
      <w:r>
        <w:rPr>
          <w:rFonts w:ascii="細明體" w:hAnsi="細明體" w:cs="細明體"/>
        </w:rPr>
        <w:br/>
      </w:r>
      <w:r>
        <w:rPr>
          <w:rFonts w:ascii="細明體" w:hAnsi="細明體" w:cs="細明體"/>
        </w:rPr>
        <w:br/>
      </w:r>
    </w:p>
    <w:p w14:paraId="45CD193F" w14:textId="77777777" w:rsidR="00755BED" w:rsidRPr="002F71C6" w:rsidRDefault="00755BED" w:rsidP="00755BED">
      <w:pPr>
        <w:snapToGrid w:val="0"/>
        <w:rPr>
          <w:rFonts w:ascii="細明體" w:hAnsi="細明體" w:cs="細明體"/>
        </w:rPr>
      </w:pPr>
    </w:p>
    <w:p w14:paraId="684E5FE0" w14:textId="77777777" w:rsidR="0083728E" w:rsidRPr="00755BED" w:rsidRDefault="0083728E"/>
    <w:sectPr w:rsidR="0083728E" w:rsidRPr="00755BED" w:rsidSect="009D2AEB">
      <w:footerReference w:type="default" r:id="rId61"/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1DBD1" w14:textId="77777777" w:rsidR="00196BF0" w:rsidRDefault="00196BF0" w:rsidP="00C02EAD">
      <w:r>
        <w:separator/>
      </w:r>
    </w:p>
  </w:endnote>
  <w:endnote w:type="continuationSeparator" w:id="0">
    <w:p w14:paraId="7038F9B5" w14:textId="77777777" w:rsidR="00196BF0" w:rsidRDefault="00196BF0" w:rsidP="00C0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6310421"/>
      <w:docPartObj>
        <w:docPartGallery w:val="Page Numbers (Bottom of Page)"/>
        <w:docPartUnique/>
      </w:docPartObj>
    </w:sdtPr>
    <w:sdtContent>
      <w:p w14:paraId="188BA492" w14:textId="77777777" w:rsidR="003257F3" w:rsidRDefault="003257F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1D91" w:rsidRPr="00D21D91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4035225F" w14:textId="77777777" w:rsidR="003257F3" w:rsidRDefault="003257F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0D1CD" w14:textId="77777777" w:rsidR="00196BF0" w:rsidRDefault="00196BF0" w:rsidP="00C02EAD">
      <w:r>
        <w:separator/>
      </w:r>
    </w:p>
  </w:footnote>
  <w:footnote w:type="continuationSeparator" w:id="0">
    <w:p w14:paraId="76C15845" w14:textId="77777777" w:rsidR="00196BF0" w:rsidRDefault="00196BF0" w:rsidP="00C02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AE0410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645510E"/>
    <w:multiLevelType w:val="hybridMultilevel"/>
    <w:tmpl w:val="F0E4FDC8"/>
    <w:lvl w:ilvl="0" w:tplc="870C5F4E">
      <w:start w:val="1"/>
      <w:numFmt w:val="decimal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8C85C03"/>
    <w:multiLevelType w:val="hybridMultilevel"/>
    <w:tmpl w:val="BEA665A8"/>
    <w:lvl w:ilvl="0" w:tplc="FD5687EA">
      <w:start w:val="2"/>
      <w:numFmt w:val="taiwaneseCountingThousand"/>
      <w:lvlText w:val="%1、"/>
      <w:lvlJc w:val="left"/>
      <w:pPr>
        <w:ind w:left="510" w:hanging="510"/>
      </w:pPr>
      <w:rPr>
        <w:rFonts w:ascii="微軟正黑體" w:eastAsia="微軟正黑體" w:hAnsi="微軟正黑體" w:cs="微軟正黑體"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71067284">
    <w:abstractNumId w:val="0"/>
  </w:num>
  <w:num w:numId="2" w16cid:durableId="1256786668">
    <w:abstractNumId w:val="1"/>
  </w:num>
  <w:num w:numId="3" w16cid:durableId="696389768">
    <w:abstractNumId w:val="2"/>
  </w:num>
  <w:num w:numId="4" w16cid:durableId="823816839">
    <w:abstractNumId w:val="5"/>
  </w:num>
  <w:num w:numId="5" w16cid:durableId="207450901">
    <w:abstractNumId w:val="3"/>
  </w:num>
  <w:num w:numId="6" w16cid:durableId="1738820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ED"/>
    <w:rsid w:val="000207BB"/>
    <w:rsid w:val="00040F41"/>
    <w:rsid w:val="0006125C"/>
    <w:rsid w:val="000833A2"/>
    <w:rsid w:val="000F7A9A"/>
    <w:rsid w:val="001076CB"/>
    <w:rsid w:val="00183582"/>
    <w:rsid w:val="00196BF0"/>
    <w:rsid w:val="001E6F10"/>
    <w:rsid w:val="00221A8D"/>
    <w:rsid w:val="00267006"/>
    <w:rsid w:val="003257F3"/>
    <w:rsid w:val="00340301"/>
    <w:rsid w:val="0034647E"/>
    <w:rsid w:val="003E1B55"/>
    <w:rsid w:val="004332F1"/>
    <w:rsid w:val="00446773"/>
    <w:rsid w:val="004605D1"/>
    <w:rsid w:val="00476BF4"/>
    <w:rsid w:val="00485F0F"/>
    <w:rsid w:val="004C32F4"/>
    <w:rsid w:val="00537471"/>
    <w:rsid w:val="00540D3C"/>
    <w:rsid w:val="005C38C9"/>
    <w:rsid w:val="005C5584"/>
    <w:rsid w:val="0063251A"/>
    <w:rsid w:val="00641DAF"/>
    <w:rsid w:val="006945CC"/>
    <w:rsid w:val="006E7691"/>
    <w:rsid w:val="00755BED"/>
    <w:rsid w:val="00776EAD"/>
    <w:rsid w:val="007B2FAA"/>
    <w:rsid w:val="007C172E"/>
    <w:rsid w:val="00802C73"/>
    <w:rsid w:val="008201D7"/>
    <w:rsid w:val="0082189E"/>
    <w:rsid w:val="00827F20"/>
    <w:rsid w:val="0083728E"/>
    <w:rsid w:val="008B410A"/>
    <w:rsid w:val="009320FB"/>
    <w:rsid w:val="0095060C"/>
    <w:rsid w:val="00953670"/>
    <w:rsid w:val="009B12FC"/>
    <w:rsid w:val="009D2AEB"/>
    <w:rsid w:val="009F1F84"/>
    <w:rsid w:val="009F26F7"/>
    <w:rsid w:val="00A80515"/>
    <w:rsid w:val="00BD1327"/>
    <w:rsid w:val="00BE6486"/>
    <w:rsid w:val="00BF2FB7"/>
    <w:rsid w:val="00C02EAD"/>
    <w:rsid w:val="00C30956"/>
    <w:rsid w:val="00C73DB0"/>
    <w:rsid w:val="00CB3ADA"/>
    <w:rsid w:val="00D21D91"/>
    <w:rsid w:val="00D648B4"/>
    <w:rsid w:val="00DC145D"/>
    <w:rsid w:val="00DE3E0E"/>
    <w:rsid w:val="00E41C27"/>
    <w:rsid w:val="00E4312D"/>
    <w:rsid w:val="00E5034F"/>
    <w:rsid w:val="00E97093"/>
    <w:rsid w:val="00EF705C"/>
    <w:rsid w:val="00F37CFC"/>
    <w:rsid w:val="00F624F8"/>
    <w:rsid w:val="00F658E2"/>
    <w:rsid w:val="00F7306E"/>
    <w:rsid w:val="00FD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72E7C"/>
  <w15:chartTrackingRefBased/>
  <w15:docId w15:val="{C4FD0F32-A622-4945-8F7B-934E7E42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BED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0">
    <w:name w:val="Normal_0_0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">
    <w:name w:val="Normal_0_5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0">
    <w:name w:val="Normal_2_0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0">
    <w:name w:val="Normal_3_0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">
    <w:name w:val="Normal_2_1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">
    <w:name w:val="Normal_2_2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1">
    <w:name w:val="Normal_3_1"/>
    <w:qFormat/>
    <w:rsid w:val="00755BED"/>
    <w:rPr>
      <w:rFonts w:ascii="Times New Roman" w:eastAsia="細明體" w:hAnsi="Times New Roman" w:cs="Times New Roman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02E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2EAD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C02E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2EAD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character" w:styleId="a7">
    <w:name w:val="Placeholder Text"/>
    <w:basedOn w:val="a0"/>
    <w:uiPriority w:val="99"/>
    <w:semiHidden/>
    <w:rsid w:val="00C02EAD"/>
    <w:rPr>
      <w:color w:val="808080"/>
    </w:rPr>
  </w:style>
  <w:style w:type="paragraph" w:styleId="a8">
    <w:name w:val="List Paragraph"/>
    <w:basedOn w:val="a"/>
    <w:uiPriority w:val="34"/>
    <w:qFormat/>
    <w:rsid w:val="00C02EA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2022-10-04T00:41:00Z</dcterms:created>
  <dcterms:modified xsi:type="dcterms:W3CDTF">2022-10-04T00:41:00Z</dcterms:modified>
</cp:coreProperties>
</file>