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14:paraId="1CACB19E" w14:textId="77777777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F85251A" w14:textId="77777777"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111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第二次段考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D0D2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E0ED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5C7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445E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5B893C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495C04F3" w14:textId="77777777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26C6A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A0B13D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9BC5B90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6A115417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D3D9B6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53EF6A" w14:textId="77777777"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14:paraId="7E14763E" w14:textId="77777777"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092653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103D7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127C5B" w14:textId="77777777" w:rsidR="001E0595" w:rsidRPr="00072DD4" w:rsidRDefault="00F1126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399A8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AE932D5" w14:textId="77777777" w:rsidR="001E0595" w:rsidRPr="00072DD4" w:rsidRDefault="00C702BA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資處應英</w:t>
            </w:r>
            <w:proofErr w:type="gramEnd"/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500BC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E037B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0C75030" w14:textId="77777777" w:rsidR="001E0595" w:rsidRPr="00072DD4" w:rsidRDefault="00F1126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6A36AB00" w14:textId="77777777" w:rsidR="00326947" w:rsidRPr="00C40301" w:rsidRDefault="00326947" w:rsidP="00326947">
      <w:pPr>
        <w:pStyle w:val="Normal05"/>
        <w:snapToGrid w:val="0"/>
        <w:spacing w:before="80"/>
        <w:textAlignment w:val="center"/>
        <w:rPr>
          <w:rFonts w:eastAsia="DengXian"/>
          <w:u w:val="single"/>
          <w:lang w:eastAsia="zh-CN"/>
        </w:rPr>
      </w:pPr>
      <w:bookmarkStart w:id="0" w:name="QQ210105003042"/>
      <w:bookmarkStart w:id="1" w:name="QQ210105003042_1_H"/>
      <w:r w:rsidRPr="00C40301">
        <w:rPr>
          <w:rFonts w:asciiTheme="minorEastAsia" w:eastAsiaTheme="minorEastAsia" w:hAnsiTheme="minorEastAsia" w:hint="eastAsia"/>
          <w:u w:val="single"/>
        </w:rPr>
        <w:t>一、選擇題(共</w:t>
      </w:r>
      <w:r w:rsidR="00F11264">
        <w:rPr>
          <w:rFonts w:asciiTheme="minorEastAsia" w:eastAsiaTheme="minorEastAsia" w:hAnsiTheme="minorEastAsia" w:hint="eastAsia"/>
          <w:u w:val="single"/>
        </w:rPr>
        <w:t>2</w:t>
      </w:r>
      <w:r w:rsidR="00427705">
        <w:rPr>
          <w:rFonts w:asciiTheme="minorEastAsia" w:eastAsiaTheme="minorEastAsia" w:hAnsiTheme="minorEastAsia" w:hint="eastAsia"/>
          <w:u w:val="single"/>
        </w:rPr>
        <w:t>0</w:t>
      </w:r>
      <w:r w:rsidRPr="00C40301">
        <w:rPr>
          <w:rFonts w:asciiTheme="minorEastAsia" w:eastAsiaTheme="minorEastAsia" w:hAnsiTheme="minorEastAsia" w:hint="eastAsia"/>
          <w:u w:val="single"/>
        </w:rPr>
        <w:t>題 每題</w:t>
      </w:r>
      <w:r w:rsidR="00427705">
        <w:rPr>
          <w:rFonts w:asciiTheme="minorEastAsia" w:eastAsiaTheme="minorEastAsia" w:hAnsiTheme="minorEastAsia" w:hint="eastAsia"/>
          <w:u w:val="single"/>
        </w:rPr>
        <w:t>5</w:t>
      </w:r>
      <w:r w:rsidRPr="00C40301">
        <w:rPr>
          <w:rFonts w:asciiTheme="minorEastAsia" w:eastAsiaTheme="minorEastAsia" w:hAnsiTheme="minorEastAsia" w:hint="eastAsia"/>
          <w:u w:val="single"/>
        </w:rPr>
        <w:t>分)</w:t>
      </w:r>
    </w:p>
    <w:p w14:paraId="4E4B1F34" w14:textId="77777777" w:rsidR="006C742B" w:rsidRPr="000D4763" w:rsidRDefault="006C742B" w:rsidP="007A469C">
      <w:pPr>
        <w:pStyle w:val="Normal00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" w:name="QQ220222000090_1_H"/>
      <w:bookmarkStart w:id="3" w:name="QQ220222000090"/>
      <w:bookmarkEnd w:id="0"/>
      <w:bookmarkEnd w:id="1"/>
      <w:r>
        <w:t>（　　）</w:t>
      </w:r>
      <w:r w:rsidR="0003678D" w:rsidRPr="00F11264">
        <w:object w:dxaOrig="3640" w:dyaOrig="580" w14:anchorId="775D06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65pt;height:29.3pt" o:ole="">
            <v:imagedata r:id="rId8" o:title=""/>
          </v:shape>
          <o:OLEObject Type="Embed" ProgID="Equation.DSMT4" ShapeID="_x0000_i1025" DrawAspect="Content" ObjectID="_1730274434" r:id="rId9"/>
        </w:object>
      </w:r>
      <w:r>
        <w:t xml:space="preserve">　</w:t>
      </w:r>
      <w:bookmarkEnd w:id="2"/>
      <w:r>
        <w:t>(A)</w:t>
      </w:r>
      <w:bookmarkStart w:id="4" w:name="QQ220222000090_1_1"/>
      <w:r w:rsidR="007C7FED">
        <w:rPr>
          <w:rFonts w:hint="eastAsia"/>
          <w:kern w:val="2"/>
        </w:rPr>
        <w:t>-1</w:t>
      </w:r>
      <w:r>
        <w:t xml:space="preserve">　</w:t>
      </w:r>
      <w:bookmarkEnd w:id="4"/>
      <w:r>
        <w:t>(B)</w:t>
      </w:r>
      <w:bookmarkStart w:id="5" w:name="QQ220222000090_1_2"/>
      <w:r w:rsidR="007C7FED">
        <w:rPr>
          <w:rFonts w:hint="eastAsia"/>
          <w:kern w:val="2"/>
        </w:rPr>
        <w:t>0</w:t>
      </w:r>
      <w:r>
        <w:t xml:space="preserve">　</w:t>
      </w:r>
      <w:bookmarkEnd w:id="5"/>
      <w:r>
        <w:t>(C)</w:t>
      </w:r>
      <w:bookmarkStart w:id="6" w:name="QQ220222000090_1_3"/>
      <w:r w:rsidR="007C7FED">
        <w:rPr>
          <w:rFonts w:hint="eastAsia"/>
          <w:kern w:val="2"/>
        </w:rPr>
        <w:t>1</w:t>
      </w:r>
      <w:r>
        <w:t xml:space="preserve">　</w:t>
      </w:r>
      <w:bookmarkEnd w:id="6"/>
      <w:r>
        <w:t>(D)</w:t>
      </w:r>
      <w:bookmarkStart w:id="7" w:name="QQ220222000090_1_4"/>
      <w:r w:rsidR="007C7FED">
        <w:rPr>
          <w:rFonts w:hint="eastAsia"/>
          <w:kern w:val="2"/>
        </w:rPr>
        <w:t>3</w:t>
      </w:r>
      <w:r>
        <w:t xml:space="preserve">　</w:t>
      </w:r>
      <w:bookmarkEnd w:id="3"/>
      <w:bookmarkEnd w:id="7"/>
    </w:p>
    <w:p w14:paraId="32F8DF90" w14:textId="77777777" w:rsidR="000D4763" w:rsidRPr="007A469C" w:rsidRDefault="000D4763" w:rsidP="000D4763">
      <w:pPr>
        <w:pStyle w:val="Normal00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14:paraId="10A570B5" w14:textId="77777777" w:rsidR="006C742B" w:rsidRDefault="006C742B" w:rsidP="006C742B">
      <w:pPr>
        <w:pStyle w:val="Normal03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8" w:name="QQ210903000203_1_H"/>
      <w:bookmarkStart w:id="9" w:name="QQ210903000203"/>
      <w:r>
        <w:t>（　　）</w:t>
      </w:r>
      <w:r w:rsidRPr="00BD1ACB">
        <w:rPr>
          <w:rFonts w:hint="eastAsia"/>
          <w:kern w:val="2"/>
        </w:rPr>
        <w:t>已知</w:t>
      </w:r>
      <w:r>
        <w:object w:dxaOrig="735" w:dyaOrig="270" w14:anchorId="46C1CC3A">
          <v:shape id="_x0000_i1026" type="#_x0000_t75" style="width:36.85pt;height:13.4pt" o:ole="">
            <v:imagedata r:id="rId10" o:title=""/>
            <v:path o:connecttype="segments"/>
          </v:shape>
          <o:OLEObject Type="Embed" ProgID="Equation.DSMT4" ShapeID="_x0000_i1026" DrawAspect="Content" ObjectID="_1730274435" r:id="rId11"/>
        </w:object>
      </w:r>
      <w:r w:rsidRPr="00BD1ACB">
        <w:rPr>
          <w:rFonts w:hint="eastAsia"/>
          <w:kern w:val="2"/>
        </w:rPr>
        <w:t>中，</w:t>
      </w:r>
      <w:r>
        <w:object w:dxaOrig="705" w:dyaOrig="315" w14:anchorId="13C4A09E">
          <v:shape id="_x0000_i1027" type="#_x0000_t75" style="width:35.15pt;height:15.9pt" o:ole="">
            <v:imagedata r:id="rId12" o:title=""/>
            <v:path o:connecttype="segments"/>
          </v:shape>
          <o:OLEObject Type="Embed" ProgID="Equation.DSMT4" ShapeID="_x0000_i1027" DrawAspect="Content" ObjectID="_1730274436" r:id="rId13"/>
        </w:object>
      </w:r>
      <w:r w:rsidRPr="00BD1ACB">
        <w:rPr>
          <w:rFonts w:hint="eastAsia"/>
          <w:kern w:val="2"/>
        </w:rPr>
        <w:t>，且</w:t>
      </w:r>
      <w:r>
        <w:object w:dxaOrig="900" w:dyaOrig="585" w14:anchorId="7952952D">
          <v:shape id="_x0000_i1028" type="#_x0000_t75" style="width:45.2pt;height:29.3pt" o:ole="">
            <v:imagedata r:id="rId14" o:title=""/>
            <v:path o:connecttype="segments"/>
          </v:shape>
          <o:OLEObject Type="Embed" ProgID="Equation.DSMT4" ShapeID="_x0000_i1028" DrawAspect="Content" ObjectID="_1730274437" r:id="rId15"/>
        </w:object>
      </w:r>
      <w:r w:rsidRPr="00BD1ACB">
        <w:rPr>
          <w:rFonts w:hint="eastAsia"/>
          <w:kern w:val="2"/>
        </w:rPr>
        <w:t>，則</w:t>
      </w:r>
      <w:r>
        <w:object w:dxaOrig="735" w:dyaOrig="270" w14:anchorId="7031DFFF">
          <v:shape id="_x0000_i1029" type="#_x0000_t75" style="width:36.85pt;height:13.4pt" o:ole="">
            <v:imagedata r:id="rId16" o:title=""/>
            <v:path o:connecttype="segments"/>
          </v:shape>
          <o:OLEObject Type="Embed" ProgID="Equation.DSMT4" ShapeID="_x0000_i1029" DrawAspect="Content" ObjectID="_1730274438" r:id="rId17"/>
        </w:object>
      </w:r>
      <w:r w:rsidRPr="00BD1ACB">
        <w:rPr>
          <w:rFonts w:hint="eastAsia"/>
          <w:kern w:val="2"/>
        </w:rPr>
        <w:t>外接圓的半徑為何？</w:t>
      </w:r>
      <w:r>
        <w:t xml:space="preserve">　</w:t>
      </w:r>
      <w:bookmarkEnd w:id="8"/>
      <w:r>
        <w:t>(A)</w:t>
      </w:r>
      <w:bookmarkStart w:id="10" w:name="QQ210903000203_1_1"/>
      <w:r w:rsidRPr="00BD1ACB">
        <w:rPr>
          <w:rFonts w:hint="eastAsia"/>
          <w:kern w:val="2"/>
        </w:rPr>
        <w:t xml:space="preserve"> 4</w:t>
      </w:r>
      <w:r>
        <w:t xml:space="preserve">　</w:t>
      </w:r>
      <w:bookmarkEnd w:id="10"/>
      <w:r>
        <w:t>(B)</w:t>
      </w:r>
      <w:bookmarkStart w:id="11" w:name="QQ210903000203_1_2"/>
      <w:r w:rsidRPr="00BD1ACB">
        <w:rPr>
          <w:rFonts w:hint="eastAsia"/>
          <w:kern w:val="2"/>
        </w:rPr>
        <w:t xml:space="preserve"> 5</w:t>
      </w:r>
      <w:r>
        <w:t xml:space="preserve">　</w:t>
      </w:r>
      <w:bookmarkEnd w:id="11"/>
      <w:r>
        <w:t>(C)</w:t>
      </w:r>
      <w:bookmarkStart w:id="12" w:name="QQ210903000203_1_3"/>
      <w:r w:rsidRPr="00BD1ACB">
        <w:rPr>
          <w:rFonts w:hint="eastAsia"/>
          <w:kern w:val="2"/>
        </w:rPr>
        <w:t xml:space="preserve"> 8</w:t>
      </w:r>
      <w:r>
        <w:t xml:space="preserve">　</w:t>
      </w:r>
      <w:bookmarkEnd w:id="12"/>
      <w:r>
        <w:t>(D)</w:t>
      </w:r>
      <w:bookmarkStart w:id="13" w:name="QQ210903000203_1_4"/>
      <w:r w:rsidRPr="00BD1ACB">
        <w:rPr>
          <w:rFonts w:hint="eastAsia"/>
          <w:kern w:val="2"/>
        </w:rPr>
        <w:t xml:space="preserve"> 10</w:t>
      </w:r>
      <w:r>
        <w:t xml:space="preserve">　</w:t>
      </w:r>
      <w:bookmarkEnd w:id="9"/>
      <w:bookmarkEnd w:id="13"/>
    </w:p>
    <w:p w14:paraId="35E1779E" w14:textId="77777777" w:rsidR="006C742B" w:rsidRPr="002F71C6" w:rsidRDefault="006C742B" w:rsidP="006C742B">
      <w:pPr>
        <w:snapToGrid w:val="0"/>
        <w:rPr>
          <w:rFonts w:ascii="細明體" w:hAnsi="細明體" w:cs="細明體"/>
        </w:rPr>
      </w:pPr>
    </w:p>
    <w:p w14:paraId="25B6B427" w14:textId="77777777" w:rsidR="006C742B" w:rsidRDefault="006C742B" w:rsidP="006C742B">
      <w:pPr>
        <w:pStyle w:val="Normal04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14" w:name="QQ220411000199_1_H"/>
      <w:bookmarkStart w:id="15" w:name="QQ220411000199"/>
      <w:r>
        <w:t>（　　）</w:t>
      </w:r>
      <w:r w:rsidRPr="00882D6F">
        <w:rPr>
          <w:rFonts w:hint="eastAsia"/>
          <w:kern w:val="2"/>
          <w:szCs w:val="22"/>
        </w:rPr>
        <w:t>滿足不等式</w:t>
      </w:r>
      <w:r>
        <w:object w:dxaOrig="1320" w:dyaOrig="570" w14:anchorId="446B3532">
          <v:shape id="_x0000_i1030" type="#_x0000_t75" style="width:66.15pt;height:28.45pt" o:ole="">
            <v:imagedata r:id="rId18" o:title=""/>
            <v:path o:connecttype="segments"/>
          </v:shape>
          <o:OLEObject Type="Embed" ProgID="Equation.DSMT4" ShapeID="_x0000_i1030" DrawAspect="Content" ObjectID="_1730274439" r:id="rId19"/>
        </w:object>
      </w:r>
      <w:r w:rsidRPr="00882D6F">
        <w:rPr>
          <w:rFonts w:hint="eastAsia"/>
          <w:kern w:val="2"/>
          <w:szCs w:val="22"/>
        </w:rPr>
        <w:t>的最大整數</w:t>
      </w:r>
      <w:r>
        <w:object w:dxaOrig="180" w:dyaOrig="195" w14:anchorId="5FE486DE">
          <v:shape id="_x0000_i1031" type="#_x0000_t75" style="width:9.2pt;height:10.05pt" o:ole="" o:preferrelative="f" filled="t">
            <v:imagedata r:id="rId20" o:title=""/>
            <o:lock v:ext="edit" aspectratio="f"/>
          </v:shape>
          <o:OLEObject Type="Embed" ProgID="Equation.DSMT4" ShapeID="_x0000_i1031" DrawAspect="Content" ObjectID="_1730274440" r:id="rId21"/>
        </w:object>
      </w:r>
      <w:r w:rsidRPr="00882D6F">
        <w:rPr>
          <w:rFonts w:hint="eastAsia"/>
          <w:kern w:val="2"/>
          <w:szCs w:val="22"/>
        </w:rPr>
        <w:t>=</w:t>
      </w:r>
      <w:r>
        <w:t xml:space="preserve">　</w:t>
      </w:r>
      <w:bookmarkEnd w:id="14"/>
      <w:r>
        <w:t>(A)</w:t>
      </w:r>
      <w:bookmarkStart w:id="16" w:name="QQ220411000199_1_1"/>
      <w:r>
        <w:object w:dxaOrig="420" w:dyaOrig="270" w14:anchorId="5D16EC55">
          <v:shape id="_x0000_i1032" type="#_x0000_t75" style="width:20.95pt;height:13.4pt" o:ole="">
            <v:imagedata r:id="rId22" o:title=""/>
            <v:path o:connecttype="segments"/>
          </v:shape>
          <o:OLEObject Type="Embed" ProgID="Equation.DSMT4" ShapeID="_x0000_i1032" DrawAspect="Content" ObjectID="_1730274441" r:id="rId23"/>
        </w:object>
      </w:r>
      <w:r>
        <w:t xml:space="preserve">　</w:t>
      </w:r>
      <w:bookmarkEnd w:id="16"/>
      <w:r>
        <w:t>(B)</w:t>
      </w:r>
      <w:bookmarkStart w:id="17" w:name="QQ220411000199_1_2"/>
      <w:r>
        <w:object w:dxaOrig="420" w:dyaOrig="270" w14:anchorId="5375521E">
          <v:shape id="_x0000_i1033" type="#_x0000_t75" style="width:20.95pt;height:13.4pt" o:ole="">
            <v:imagedata r:id="rId24" o:title=""/>
            <v:path o:connecttype="segments"/>
          </v:shape>
          <o:OLEObject Type="Embed" ProgID="Equation.DSMT4" ShapeID="_x0000_i1033" DrawAspect="Content" ObjectID="_1730274442" r:id="rId25"/>
        </w:object>
      </w:r>
      <w:r>
        <w:t xml:space="preserve">　</w:t>
      </w:r>
      <w:bookmarkEnd w:id="17"/>
      <w:r>
        <w:t>(C)</w:t>
      </w:r>
      <w:bookmarkStart w:id="18" w:name="QQ220411000199_1_3"/>
      <w:r>
        <w:object w:dxaOrig="405" w:dyaOrig="240" w14:anchorId="56DC2F8D">
          <v:shape id="_x0000_i1034" type="#_x0000_t75" style="width:20.1pt;height:11.7pt" o:ole="">
            <v:imagedata r:id="rId26" o:title=""/>
            <v:path o:connecttype="segments"/>
          </v:shape>
          <o:OLEObject Type="Embed" ProgID="Equation.DSMT4" ShapeID="_x0000_i1034" DrawAspect="Content" ObjectID="_1730274443" r:id="rId27"/>
        </w:object>
      </w:r>
      <w:r>
        <w:t xml:space="preserve">　</w:t>
      </w:r>
      <w:bookmarkEnd w:id="18"/>
      <w:r>
        <w:t>(D)</w:t>
      </w:r>
      <w:bookmarkStart w:id="19" w:name="QQ220411000199_1_4"/>
      <w:r>
        <w:object w:dxaOrig="420" w:dyaOrig="240" w14:anchorId="58190837">
          <v:shape id="_x0000_i1035" type="#_x0000_t75" style="width:20.95pt;height:11.7pt" o:ole="">
            <v:imagedata r:id="rId28" o:title=""/>
            <v:path o:connecttype="segments"/>
          </v:shape>
          <o:OLEObject Type="Embed" ProgID="Equation.DSMT4" ShapeID="_x0000_i1035" DrawAspect="Content" ObjectID="_1730274444" r:id="rId29"/>
        </w:object>
      </w:r>
      <w:r>
        <w:t xml:space="preserve">　</w:t>
      </w:r>
      <w:bookmarkEnd w:id="15"/>
      <w:bookmarkEnd w:id="19"/>
    </w:p>
    <w:p w14:paraId="6D2A0825" w14:textId="77777777" w:rsidR="006C742B" w:rsidRPr="002F71C6" w:rsidRDefault="006C742B" w:rsidP="006C742B">
      <w:pPr>
        <w:snapToGrid w:val="0"/>
        <w:rPr>
          <w:rFonts w:ascii="細明體" w:hAnsi="細明體" w:cs="細明體"/>
        </w:rPr>
      </w:pPr>
    </w:p>
    <w:p w14:paraId="00875454" w14:textId="77777777" w:rsidR="006C742B" w:rsidRPr="000D4763" w:rsidRDefault="006C742B" w:rsidP="007A469C">
      <w:pPr>
        <w:pStyle w:val="Normal05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0" w:name="QQ220222001892_1_H"/>
      <w:bookmarkStart w:id="21" w:name="QQ220222001892"/>
      <w:r>
        <w:t>（　　）</w:t>
      </w:r>
      <w:r w:rsidRPr="00BF4474">
        <w:rPr>
          <w:rFonts w:hint="eastAsia"/>
          <w:kern w:val="2"/>
        </w:rPr>
        <w:t>設</w:t>
      </w:r>
      <w:r>
        <w:object w:dxaOrig="924" w:dyaOrig="367" w14:anchorId="535D1792">
          <v:shape id="_x0000_i1036" type="#_x0000_t75" style="width:46.9pt;height:18.4pt" o:ole="">
            <v:imagedata r:id="rId30" o:title=""/>
            <v:path o:connecttype="segments"/>
          </v:shape>
          <o:OLEObject Type="Embed" ProgID="Equation.DSMT4" ShapeID="_x0000_i1036" DrawAspect="Content" ObjectID="_1730274445" r:id="rId31"/>
        </w:object>
      </w:r>
      <w:r w:rsidRPr="00BF4474">
        <w:rPr>
          <w:rFonts w:hint="eastAsia"/>
          <w:kern w:val="2"/>
        </w:rPr>
        <w:t>、</w:t>
      </w:r>
      <w:r>
        <w:object w:dxaOrig="815" w:dyaOrig="367" w14:anchorId="355E23F7">
          <v:shape id="_x0000_i1037" type="#_x0000_t75" style="width:40.2pt;height:18.4pt" o:ole="">
            <v:imagedata r:id="rId32" o:title=""/>
            <v:path o:connecttype="segments"/>
          </v:shape>
          <o:OLEObject Type="Embed" ProgID="Equation.DSMT4" ShapeID="_x0000_i1037" DrawAspect="Content" ObjectID="_1730274446" r:id="rId33"/>
        </w:object>
      </w:r>
      <w:r w:rsidRPr="00BF4474">
        <w:rPr>
          <w:rFonts w:hint="eastAsia"/>
          <w:kern w:val="2"/>
        </w:rPr>
        <w:t>為坐標平面上兩點，且</w:t>
      </w:r>
      <w:r>
        <w:object w:dxaOrig="245" w:dyaOrig="272" w14:anchorId="77969218">
          <v:shape id="_x0000_i1038" type="#_x0000_t75" style="width:11.7pt;height:13.4pt" o:ole="">
            <v:imagedata r:id="rId34" o:title=""/>
            <v:path o:connecttype="segments"/>
          </v:shape>
          <o:OLEObject Type="Embed" ProgID="Equation.DSMT4" ShapeID="_x0000_i1038" DrawAspect="Content" ObjectID="_1730274447" r:id="rId35"/>
        </w:object>
      </w:r>
      <w:r w:rsidRPr="00BF4474">
        <w:rPr>
          <w:rFonts w:hint="eastAsia"/>
          <w:kern w:val="2"/>
        </w:rPr>
        <w:t>為線段</w:t>
      </w:r>
      <w:r>
        <w:object w:dxaOrig="367" w:dyaOrig="245" w14:anchorId="666F9AFA">
          <v:shape id="_x0000_i1039" type="#_x0000_t75" style="width:18.4pt;height:11.7pt" o:ole="">
            <v:imagedata r:id="rId36" o:title=""/>
            <v:path o:connecttype="segments"/>
          </v:shape>
          <o:OLEObject Type="Embed" ProgID="Equation.DSMT4" ShapeID="_x0000_i1039" DrawAspect="Content" ObjectID="_1730274448" r:id="rId37"/>
        </w:object>
      </w:r>
      <w:r w:rsidRPr="00BF4474">
        <w:rPr>
          <w:rFonts w:hint="eastAsia"/>
          <w:kern w:val="2"/>
        </w:rPr>
        <w:t>上一點，使得</w:t>
      </w:r>
      <w:r>
        <w:object w:dxaOrig="1114" w:dyaOrig="326" w14:anchorId="62995730">
          <v:shape id="_x0000_i1040" type="#_x0000_t75" style="width:55.25pt;height:16.75pt" o:ole="">
            <v:imagedata r:id="rId38" o:title=""/>
            <v:path o:connecttype="segments"/>
          </v:shape>
          <o:OLEObject Type="Embed" ProgID="Equation.DSMT4" ShapeID="_x0000_i1040" DrawAspect="Content" ObjectID="_1730274449" r:id="rId39"/>
        </w:object>
      </w:r>
      <w:r w:rsidRPr="00BF4474">
        <w:rPr>
          <w:rFonts w:hint="eastAsia"/>
          <w:kern w:val="2"/>
        </w:rPr>
        <w:t>。求</w:t>
      </w:r>
      <w:r>
        <w:object w:dxaOrig="231" w:dyaOrig="245" w14:anchorId="2FB2BBA2">
          <v:shape id="_x0000_i1041" type="#_x0000_t75" style="width:10.9pt;height:11.7pt" o:ole="">
            <v:imagedata r:id="rId40" o:title=""/>
            <v:path o:connecttype="segments"/>
          </v:shape>
          <o:OLEObject Type="Embed" ProgID="Equation.DSMT4" ShapeID="_x0000_i1041" DrawAspect="Content" ObjectID="_1730274450" r:id="rId41"/>
        </w:object>
      </w:r>
      <w:r w:rsidRPr="00BF4474">
        <w:rPr>
          <w:rFonts w:hint="eastAsia"/>
          <w:kern w:val="2"/>
        </w:rPr>
        <w:t>與</w:t>
      </w:r>
      <w:r>
        <w:object w:dxaOrig="245" w:dyaOrig="272" w14:anchorId="76D4FE9B">
          <v:shape id="_x0000_i1042" type="#_x0000_t75" style="width:11.7pt;height:13.4pt" o:ole="">
            <v:imagedata r:id="rId42" o:title=""/>
            <v:path o:connecttype="segments"/>
          </v:shape>
          <o:OLEObject Type="Embed" ProgID="Equation.DSMT4" ShapeID="_x0000_i1042" DrawAspect="Content" ObjectID="_1730274451" r:id="rId43"/>
        </w:object>
      </w:r>
      <w:r w:rsidRPr="00BF4474">
        <w:rPr>
          <w:rFonts w:hint="eastAsia"/>
          <w:kern w:val="2"/>
        </w:rPr>
        <w:t>兩點間之距離為何？</w:t>
      </w:r>
      <w:r>
        <w:t xml:space="preserve">　</w:t>
      </w:r>
      <w:bookmarkEnd w:id="20"/>
      <w:r>
        <w:t>(A)</w:t>
      </w:r>
      <w:bookmarkStart w:id="22" w:name="QQ220222001892_1_1"/>
      <w:r>
        <w:object w:dxaOrig="163" w:dyaOrig="245" w14:anchorId="64386875">
          <v:shape id="_x0000_i1043" type="#_x0000_t75" style="width:8.35pt;height:11.7pt" o:ole="">
            <v:imagedata r:id="rId44" o:title=""/>
            <v:path o:connecttype="segments"/>
          </v:shape>
          <o:OLEObject Type="Embed" ProgID="Equation.DSMT4" ShapeID="_x0000_i1043" DrawAspect="Content" ObjectID="_1730274452" r:id="rId45"/>
        </w:object>
      </w:r>
      <w:r>
        <w:t xml:space="preserve">　</w:t>
      </w:r>
      <w:bookmarkEnd w:id="22"/>
      <w:r>
        <w:t>(B)</w:t>
      </w:r>
      <w:bookmarkStart w:id="23" w:name="QQ220222001892_1_2"/>
      <w:r>
        <w:object w:dxaOrig="177" w:dyaOrig="245" w14:anchorId="630C3CEC">
          <v:shape id="_x0000_i1044" type="#_x0000_t75" style="width:9.2pt;height:11.7pt" o:ole="">
            <v:imagedata r:id="rId46" o:title=""/>
            <v:path o:connecttype="segments"/>
          </v:shape>
          <o:OLEObject Type="Embed" ProgID="Equation.DSMT4" ShapeID="_x0000_i1044" DrawAspect="Content" ObjectID="_1730274453" r:id="rId47"/>
        </w:object>
      </w:r>
      <w:r>
        <w:t xml:space="preserve">　</w:t>
      </w:r>
      <w:bookmarkEnd w:id="23"/>
      <w:r>
        <w:t>(C)</w:t>
      </w:r>
      <w:bookmarkStart w:id="24" w:name="QQ220222001892_1_3"/>
      <w:r>
        <w:object w:dxaOrig="177" w:dyaOrig="272" w14:anchorId="678A2391">
          <v:shape id="_x0000_i1045" type="#_x0000_t75" style="width:9.2pt;height:13.4pt" o:ole="">
            <v:imagedata r:id="rId48" o:title=""/>
            <v:path o:connecttype="segments"/>
          </v:shape>
          <o:OLEObject Type="Embed" ProgID="Equation.DSMT4" ShapeID="_x0000_i1045" DrawAspect="Content" ObjectID="_1730274454" r:id="rId49"/>
        </w:object>
      </w:r>
      <w:r>
        <w:t xml:space="preserve">　</w:t>
      </w:r>
      <w:bookmarkEnd w:id="24"/>
      <w:r>
        <w:t>(D)</w:t>
      </w:r>
      <w:bookmarkStart w:id="25" w:name="QQ220222001892_1_4"/>
      <w:r>
        <w:object w:dxaOrig="177" w:dyaOrig="245" w14:anchorId="398358DA">
          <v:shape id="_x0000_i1046" type="#_x0000_t75" style="width:9.2pt;height:11.7pt" o:ole="">
            <v:imagedata r:id="rId50" o:title=""/>
            <v:path o:connecttype="segments"/>
          </v:shape>
          <o:OLEObject Type="Embed" ProgID="Equation.DSMT4" ShapeID="_x0000_i1046" DrawAspect="Content" ObjectID="_1730274455" r:id="rId51"/>
        </w:object>
      </w:r>
      <w:r>
        <w:t xml:space="preserve">　</w:t>
      </w:r>
      <w:bookmarkEnd w:id="21"/>
      <w:bookmarkEnd w:id="25"/>
    </w:p>
    <w:p w14:paraId="62BAC8BF" w14:textId="77777777" w:rsidR="000D4763" w:rsidRPr="007A469C" w:rsidRDefault="000D4763" w:rsidP="000D4763">
      <w:pPr>
        <w:pStyle w:val="Normal05"/>
        <w:snapToGrid w:val="0"/>
        <w:spacing w:before="80"/>
        <w:ind w:left="1276"/>
        <w:textAlignment w:val="center"/>
        <w:rPr>
          <w:rFonts w:eastAsia="DengXian"/>
          <w:lang w:eastAsia="zh-CN"/>
        </w:rPr>
      </w:pPr>
    </w:p>
    <w:p w14:paraId="32B42400" w14:textId="77777777" w:rsidR="007A469C" w:rsidRPr="007A469C" w:rsidRDefault="007A469C" w:rsidP="007A469C">
      <w:pPr>
        <w:pStyle w:val="Normal05"/>
        <w:snapToGrid w:val="0"/>
        <w:spacing w:before="80"/>
        <w:textAlignment w:val="center"/>
        <w:rPr>
          <w:rFonts w:eastAsia="DengXian"/>
          <w:lang w:eastAsia="zh-CN"/>
        </w:rPr>
      </w:pPr>
    </w:p>
    <w:p w14:paraId="43D5E66C" w14:textId="77777777" w:rsidR="006C742B" w:rsidRDefault="006C742B" w:rsidP="006C742B">
      <w:pPr>
        <w:pStyle w:val="Normal07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26" w:name="QQ220222002812_1_H"/>
      <w:bookmarkStart w:id="27" w:name="QQ220222002812"/>
      <w:r>
        <w:t>（　　）</w:t>
      </w:r>
      <w:r w:rsidRPr="00022A7D">
        <w:rPr>
          <w:rFonts w:hint="eastAsia"/>
          <w:kern w:val="2"/>
        </w:rPr>
        <w:t>若</w:t>
      </w:r>
      <w:r>
        <w:object w:dxaOrig="177" w:dyaOrig="272" w14:anchorId="7EF4819A">
          <v:shape id="_x0000_i1047" type="#_x0000_t75" style="width:9.2pt;height:13.4pt" o:ole="">
            <v:imagedata r:id="rId52" o:title=""/>
            <v:path o:connecttype="segments"/>
          </v:shape>
          <o:OLEObject Type="Embed" ProgID="Equation.DSMT4" ShapeID="_x0000_i1047" DrawAspect="Content" ObjectID="_1730274456" r:id="rId53"/>
        </w:object>
      </w:r>
      <w:r w:rsidRPr="00022A7D">
        <w:rPr>
          <w:rFonts w:hint="eastAsia"/>
          <w:kern w:val="2"/>
        </w:rPr>
        <w:t>、</w:t>
      </w:r>
      <w:r>
        <w:object w:dxaOrig="177" w:dyaOrig="190" w14:anchorId="051CEC0E">
          <v:shape id="_x0000_i1048" type="#_x0000_t75" style="width:9.2pt;height:10.05pt" o:ole="">
            <v:imagedata r:id="rId54" o:title=""/>
            <v:path o:connecttype="segments"/>
          </v:shape>
          <o:OLEObject Type="Embed" ProgID="Equation.DSMT4" ShapeID="_x0000_i1048" DrawAspect="Content" ObjectID="_1730274457" r:id="rId55"/>
        </w:object>
      </w:r>
      <w:r w:rsidRPr="00022A7D">
        <w:rPr>
          <w:rFonts w:hint="eastAsia"/>
          <w:kern w:val="2"/>
        </w:rPr>
        <w:t>為實數，且</w:t>
      </w:r>
      <w:r>
        <w:object w:dxaOrig="1318" w:dyaOrig="299" w14:anchorId="41989959">
          <v:shape id="_x0000_i1049" type="#_x0000_t75" style="width:66.15pt;height:15.05pt" o:ole="">
            <v:imagedata r:id="rId56" o:title=""/>
            <v:path o:connecttype="segments"/>
          </v:shape>
          <o:OLEObject Type="Embed" ProgID="Equation.DSMT4" ShapeID="_x0000_i1049" DrawAspect="Content" ObjectID="_1730274458" r:id="rId57"/>
        </w:object>
      </w:r>
      <w:r w:rsidRPr="00022A7D">
        <w:rPr>
          <w:rFonts w:hint="eastAsia"/>
          <w:kern w:val="2"/>
        </w:rPr>
        <w:t>的解為</w:t>
      </w:r>
      <w:r>
        <w:object w:dxaOrig="475" w:dyaOrig="272" w14:anchorId="163FB105">
          <v:shape id="_x0000_i1050" type="#_x0000_t75" style="width:24.3pt;height:13.4pt" o:ole="">
            <v:imagedata r:id="rId58" o:title=""/>
            <v:path o:connecttype="segments"/>
          </v:shape>
          <o:OLEObject Type="Embed" ProgID="Equation.DSMT4" ShapeID="_x0000_i1050" DrawAspect="Content" ObjectID="_1730274459" r:id="rId59"/>
        </w:object>
      </w:r>
      <w:r w:rsidRPr="00022A7D">
        <w:rPr>
          <w:rFonts w:hint="eastAsia"/>
          <w:kern w:val="2"/>
        </w:rPr>
        <w:t>或</w:t>
      </w:r>
      <w:r>
        <w:object w:dxaOrig="489" w:dyaOrig="272" w14:anchorId="2476BD72">
          <v:shape id="_x0000_i1051" type="#_x0000_t75" style="width:25.1pt;height:13.4pt" o:ole="">
            <v:imagedata r:id="rId60" o:title=""/>
            <v:path o:connecttype="segments"/>
          </v:shape>
          <o:OLEObject Type="Embed" ProgID="Equation.DSMT4" ShapeID="_x0000_i1051" DrawAspect="Content" ObjectID="_1730274460" r:id="rId61"/>
        </w:object>
      </w:r>
      <w:r w:rsidRPr="00022A7D">
        <w:rPr>
          <w:rFonts w:hint="eastAsia"/>
          <w:kern w:val="2"/>
        </w:rPr>
        <w:t>，則</w:t>
      </w:r>
      <w:r>
        <w:object w:dxaOrig="706" w:dyaOrig="258" w14:anchorId="7A4E93D4">
          <v:shape id="_x0000_i1052" type="#_x0000_t75" style="width:35.15pt;height:12.55pt" o:ole="" o:preferrelative="f" filled="t">
            <v:imagedata r:id="rId62" o:title=""/>
            <o:lock v:ext="edit" aspectratio="f"/>
          </v:shape>
          <o:OLEObject Type="Embed" ProgID="Equation.DSMT4" ShapeID="_x0000_i1052" DrawAspect="Content" ObjectID="_1730274461" r:id="rId63"/>
        </w:object>
      </w:r>
      <w:r w:rsidRPr="00022A7D">
        <w:rPr>
          <w:rFonts w:hint="eastAsia"/>
          <w:kern w:val="2"/>
        </w:rPr>
        <w:t>=</w:t>
      </w:r>
      <w:r>
        <w:t xml:space="preserve">　</w:t>
      </w:r>
      <w:bookmarkEnd w:id="26"/>
      <w:r>
        <w:t>(A)</w:t>
      </w:r>
      <w:bookmarkStart w:id="28" w:name="QQ220222002812_1_1"/>
      <w:r>
        <w:object w:dxaOrig="299" w:dyaOrig="245" w14:anchorId="338A2EEB">
          <v:shape id="_x0000_i1053" type="#_x0000_t75" style="width:15.05pt;height:11.7pt" o:ole="">
            <v:imagedata r:id="rId64" o:title=""/>
            <v:path o:connecttype="segments"/>
          </v:shape>
          <o:OLEObject Type="Embed" ProgID="Equation.DSMT4" ShapeID="_x0000_i1053" DrawAspect="Content" ObjectID="_1730274462" r:id="rId65"/>
        </w:object>
      </w:r>
      <w:r>
        <w:t xml:space="preserve">　</w:t>
      </w:r>
      <w:bookmarkEnd w:id="28"/>
      <w:r>
        <w:t>(B)</w:t>
      </w:r>
      <w:bookmarkStart w:id="29" w:name="QQ220222002812_1_2"/>
      <w:r>
        <w:object w:dxaOrig="299" w:dyaOrig="245" w14:anchorId="5736AD6F">
          <v:shape id="_x0000_i1054" type="#_x0000_t75" style="width:15.05pt;height:11.7pt" o:ole="">
            <v:imagedata r:id="rId66" o:title=""/>
            <v:path o:connecttype="segments"/>
          </v:shape>
          <o:OLEObject Type="Embed" ProgID="Equation.DSMT4" ShapeID="_x0000_i1054" DrawAspect="Content" ObjectID="_1730274463" r:id="rId67"/>
        </w:object>
      </w:r>
      <w:r>
        <w:t xml:space="preserve">　</w:t>
      </w:r>
      <w:bookmarkEnd w:id="29"/>
      <w:r>
        <w:t>(C)</w:t>
      </w:r>
      <w:bookmarkStart w:id="30" w:name="QQ220222002812_1_3"/>
      <w:r>
        <w:object w:dxaOrig="177" w:dyaOrig="272" w14:anchorId="67A860C6">
          <v:shape id="_x0000_i1055" type="#_x0000_t75" style="width:9.2pt;height:13.4pt" o:ole="">
            <v:imagedata r:id="rId68" o:title=""/>
            <v:path o:connecttype="segments"/>
          </v:shape>
          <o:OLEObject Type="Embed" ProgID="Equation.DSMT4" ShapeID="_x0000_i1055" DrawAspect="Content" ObjectID="_1730274464" r:id="rId69"/>
        </w:object>
      </w:r>
      <w:r>
        <w:t xml:space="preserve">　</w:t>
      </w:r>
      <w:bookmarkEnd w:id="30"/>
      <w:r>
        <w:t>(D)</w:t>
      </w:r>
      <w:bookmarkStart w:id="31" w:name="QQ220222002812_1_4"/>
      <w:r>
        <w:object w:dxaOrig="163" w:dyaOrig="245" w14:anchorId="419589E2">
          <v:shape id="_x0000_i1056" type="#_x0000_t75" style="width:8.35pt;height:11.7pt" o:ole="">
            <v:imagedata r:id="rId70" o:title=""/>
            <v:path o:connecttype="segments"/>
          </v:shape>
          <o:OLEObject Type="Embed" ProgID="Equation.DSMT4" ShapeID="_x0000_i1056" DrawAspect="Content" ObjectID="_1730274465" r:id="rId71"/>
        </w:object>
      </w:r>
      <w:r>
        <w:t xml:space="preserve">　</w:t>
      </w:r>
      <w:bookmarkEnd w:id="27"/>
      <w:bookmarkEnd w:id="31"/>
    </w:p>
    <w:p w14:paraId="7FF58F94" w14:textId="77777777" w:rsidR="006C742B" w:rsidRPr="002F71C6" w:rsidRDefault="006C742B" w:rsidP="006C742B">
      <w:pPr>
        <w:snapToGrid w:val="0"/>
        <w:rPr>
          <w:rFonts w:ascii="細明體" w:hAnsi="細明體" w:cs="細明體"/>
        </w:rPr>
      </w:pPr>
    </w:p>
    <w:p w14:paraId="0A921283" w14:textId="77777777" w:rsidR="006C742B" w:rsidRPr="000D4763" w:rsidRDefault="006C742B" w:rsidP="006C742B">
      <w:pPr>
        <w:pStyle w:val="Normal09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2" w:name="QQ220223003515_1_H"/>
      <w:bookmarkStart w:id="33" w:name="QQ220223003515"/>
      <w:r>
        <w:t>（　　）</w:t>
      </w:r>
      <w:r w:rsidRPr="009B448D">
        <w:rPr>
          <w:rFonts w:hint="eastAsia"/>
          <w:kern w:val="2"/>
          <w:szCs w:val="22"/>
        </w:rPr>
        <w:t>若</w:t>
      </w:r>
      <w:r>
        <w:object w:dxaOrig="225" w:dyaOrig="240" w14:anchorId="20D789E8">
          <v:shape id="_x0000_i1057" type="#_x0000_t75" style="width:10.9pt;height:11.7pt" o:ole="">
            <v:imagedata r:id="rId72" o:title=""/>
            <v:path o:connecttype="segments"/>
          </v:shape>
          <o:OLEObject Type="Embed" ProgID="Equation.DSMT4" ShapeID="_x0000_i1057" DrawAspect="Content" ObjectID="_1730274466" r:id="rId73"/>
        </w:object>
      </w:r>
      <w:r w:rsidRPr="009B448D">
        <w:rPr>
          <w:rFonts w:hint="eastAsia"/>
          <w:kern w:val="2"/>
          <w:szCs w:val="22"/>
        </w:rPr>
        <w:t>、</w:t>
      </w:r>
      <w:r>
        <w:object w:dxaOrig="225" w:dyaOrig="240" w14:anchorId="07D244DA">
          <v:shape id="_x0000_i1058" type="#_x0000_t75" style="width:10.9pt;height:11.7pt" o:ole="">
            <v:imagedata r:id="rId74" o:title=""/>
            <v:path o:connecttype="segments"/>
          </v:shape>
          <o:OLEObject Type="Embed" ProgID="Equation.DSMT4" ShapeID="_x0000_i1058" DrawAspect="Content" ObjectID="_1730274467" r:id="rId75"/>
        </w:object>
      </w:r>
      <w:r w:rsidRPr="009B448D">
        <w:rPr>
          <w:rFonts w:hint="eastAsia"/>
          <w:kern w:val="2"/>
          <w:szCs w:val="22"/>
        </w:rPr>
        <w:t>兩點分別是拋物線</w:t>
      </w:r>
      <w:r>
        <w:object w:dxaOrig="615" w:dyaOrig="345" w14:anchorId="28A8222F">
          <v:shape id="_x0000_i1059" type="#_x0000_t75" style="width:31pt;height:17.6pt" o:ole="">
            <v:imagedata r:id="rId76" o:title=""/>
            <v:path o:connecttype="segments"/>
          </v:shape>
          <o:OLEObject Type="Embed" ProgID="Equation.DSMT4" ShapeID="_x0000_i1059" DrawAspect="Content" ObjectID="_1730274468" r:id="rId77"/>
        </w:object>
      </w:r>
      <w:r w:rsidRPr="009B448D">
        <w:rPr>
          <w:rFonts w:hint="eastAsia"/>
          <w:kern w:val="2"/>
          <w:szCs w:val="22"/>
        </w:rPr>
        <w:t>與直線</w:t>
      </w:r>
      <w:r>
        <w:object w:dxaOrig="645" w:dyaOrig="270" w14:anchorId="55342763">
          <v:shape id="_x0000_i1060" type="#_x0000_t75" style="width:32.65pt;height:13.4pt" o:ole="">
            <v:imagedata r:id="rId78" o:title=""/>
            <v:path o:connecttype="segments"/>
          </v:shape>
          <o:OLEObject Type="Embed" ProgID="Equation.DSMT4" ShapeID="_x0000_i1060" DrawAspect="Content" ObjectID="_1730274469" r:id="rId79"/>
        </w:object>
      </w:r>
      <w:r w:rsidRPr="009B448D">
        <w:rPr>
          <w:rFonts w:hint="eastAsia"/>
          <w:kern w:val="2"/>
          <w:szCs w:val="22"/>
        </w:rPr>
        <w:t>、</w:t>
      </w:r>
      <w:r>
        <w:object w:dxaOrig="480" w:dyaOrig="270" w14:anchorId="4CD7D14A">
          <v:shape id="_x0000_i1061" type="#_x0000_t75" style="width:24.3pt;height:13.4pt" o:ole="">
            <v:imagedata r:id="rId80" o:title=""/>
            <v:path o:connecttype="segments"/>
          </v:shape>
          <o:OLEObject Type="Embed" ProgID="Equation.DSMT4" ShapeID="_x0000_i1061" DrawAspect="Content" ObjectID="_1730274470" r:id="rId81"/>
        </w:object>
      </w:r>
      <w:r w:rsidRPr="009B448D">
        <w:rPr>
          <w:rFonts w:hint="eastAsia"/>
          <w:kern w:val="2"/>
          <w:szCs w:val="22"/>
        </w:rPr>
        <w:t>的交點，則直線</w:t>
      </w:r>
      <w:r>
        <w:object w:dxaOrig="360" w:dyaOrig="405" w14:anchorId="0E84D2EF">
          <v:shape id="_x0000_i1062" type="#_x0000_t75" style="width:18.4pt;height:20.1pt" o:ole="">
            <v:imagedata r:id="rId82" o:title=""/>
            <v:path o:connecttype="segments"/>
          </v:shape>
          <o:OLEObject Type="Embed" ProgID="Equation.DSMT4" ShapeID="_x0000_i1062" DrawAspect="Content" ObjectID="_1730274471" r:id="rId83"/>
        </w:object>
      </w:r>
      <w:r w:rsidRPr="009B448D">
        <w:rPr>
          <w:rFonts w:hint="eastAsia"/>
          <w:kern w:val="2"/>
          <w:szCs w:val="22"/>
        </w:rPr>
        <w:t>與下列哪一條直線平行？</w:t>
      </w:r>
      <w:r>
        <w:t xml:space="preserve">　</w:t>
      </w:r>
      <w:bookmarkEnd w:id="32"/>
      <w:r>
        <w:t>(A)</w:t>
      </w:r>
      <w:bookmarkStart w:id="34" w:name="QQ220223003515_1_1"/>
      <w:r>
        <w:object w:dxaOrig="780" w:dyaOrig="300" w14:anchorId="189CE681">
          <v:shape id="_x0000_i1063" type="#_x0000_t75" style="width:39.35pt;height:15.05pt" o:ole="">
            <v:imagedata r:id="rId84" o:title=""/>
            <v:path o:connecttype="segments"/>
          </v:shape>
          <o:OLEObject Type="Embed" ProgID="Equation.DSMT4" ShapeID="_x0000_i1063" DrawAspect="Content" ObjectID="_1730274472" r:id="rId85"/>
        </w:object>
      </w:r>
      <w:r>
        <w:t xml:space="preserve">　</w:t>
      </w:r>
      <w:bookmarkEnd w:id="34"/>
      <w:r>
        <w:t>(B)</w:t>
      </w:r>
      <w:bookmarkStart w:id="35" w:name="QQ220223003515_1_2"/>
      <w:r>
        <w:object w:dxaOrig="825" w:dyaOrig="570" w14:anchorId="5643A7DF">
          <v:shape id="_x0000_i1064" type="#_x0000_t75" style="width:41pt;height:28.45pt" o:ole="">
            <v:imagedata r:id="rId86" o:title=""/>
            <v:path o:connecttype="segments"/>
          </v:shape>
          <o:OLEObject Type="Embed" ProgID="Equation.DSMT4" ShapeID="_x0000_i1064" DrawAspect="Content" ObjectID="_1730274473" r:id="rId87"/>
        </w:object>
      </w:r>
      <w:r>
        <w:t xml:space="preserve">　</w:t>
      </w:r>
      <w:bookmarkEnd w:id="35"/>
      <w:r>
        <w:t>(C)</w:t>
      </w:r>
      <w:bookmarkStart w:id="36" w:name="QQ220223003515_1_3"/>
      <w:r>
        <w:object w:dxaOrig="705" w:dyaOrig="570" w14:anchorId="7C8BFB03">
          <v:shape id="_x0000_i1065" type="#_x0000_t75" style="width:35.15pt;height:28.45pt" o:ole="">
            <v:imagedata r:id="rId88" o:title=""/>
            <v:path o:connecttype="segments"/>
          </v:shape>
          <o:OLEObject Type="Embed" ProgID="Equation.DSMT4" ShapeID="_x0000_i1065" DrawAspect="Content" ObjectID="_1730274474" r:id="rId89"/>
        </w:object>
      </w:r>
      <w:r>
        <w:t xml:space="preserve">　</w:t>
      </w:r>
      <w:bookmarkEnd w:id="36"/>
      <w:r>
        <w:t>(D)</w:t>
      </w:r>
      <w:bookmarkStart w:id="37" w:name="QQ220223003515_1_4"/>
      <w:r>
        <w:object w:dxaOrig="660" w:dyaOrig="300" w14:anchorId="21299C9A">
          <v:shape id="_x0000_i1066" type="#_x0000_t75" style="width:32.65pt;height:15.05pt" o:ole="">
            <v:imagedata r:id="rId90" o:title=""/>
            <v:path o:connecttype="segments"/>
          </v:shape>
          <o:OLEObject Type="Embed" ProgID="Equation.DSMT4" ShapeID="_x0000_i1066" DrawAspect="Content" ObjectID="_1730274475" r:id="rId91"/>
        </w:object>
      </w:r>
      <w:r>
        <w:t xml:space="preserve">　</w:t>
      </w:r>
      <w:bookmarkEnd w:id="33"/>
      <w:bookmarkEnd w:id="37"/>
    </w:p>
    <w:p w14:paraId="20DCD4E1" w14:textId="77777777" w:rsidR="000D4763" w:rsidRPr="006C742B" w:rsidRDefault="000D4763" w:rsidP="000D4763">
      <w:pPr>
        <w:pStyle w:val="Normal09"/>
        <w:snapToGrid w:val="0"/>
        <w:spacing w:before="80"/>
        <w:textAlignment w:val="center"/>
        <w:rPr>
          <w:rFonts w:eastAsia="DengXian"/>
          <w:lang w:eastAsia="zh-CN"/>
        </w:rPr>
      </w:pPr>
    </w:p>
    <w:p w14:paraId="52DF726F" w14:textId="77777777" w:rsidR="006C742B" w:rsidRDefault="006C742B" w:rsidP="006C742B">
      <w:pPr>
        <w:pStyle w:val="Normal011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38" w:name="QQ220222001049_1_H"/>
      <w:bookmarkStart w:id="39" w:name="QQ220222001049"/>
      <w:r>
        <w:t>（　　）</w:t>
      </w:r>
      <w:r>
        <w:rPr>
          <w:rFonts w:hint="eastAsia"/>
          <w:kern w:val="2"/>
        </w:rPr>
        <w:t>多項式</w:t>
      </w:r>
      <w:r>
        <w:object w:dxaOrig="1820" w:dyaOrig="421" w14:anchorId="546972D2">
          <v:shape id="_x0000_i1067" type="#_x0000_t75" style="width:90.35pt;height:20.95pt" o:ole="">
            <v:imagedata r:id="rId92" o:title=""/>
            <v:path o:connecttype="segments"/>
          </v:shape>
          <o:OLEObject Type="Embed" ProgID="Equation.DSMT4" ShapeID="_x0000_i1067" DrawAspect="Content" ObjectID="_1730274476" r:id="rId93"/>
        </w:object>
      </w:r>
      <w:r>
        <w:object w:dxaOrig="1861" w:dyaOrig="421" w14:anchorId="6C66C8F0">
          <v:shape id="_x0000_i1068" type="#_x0000_t75" style="width:92.95pt;height:20.95pt" o:ole="">
            <v:imagedata r:id="rId94" o:title=""/>
            <v:path o:connecttype="segments"/>
          </v:shape>
          <o:OLEObject Type="Embed" ProgID="Equation.DSMT4" ShapeID="_x0000_i1068" DrawAspect="Content" ObjectID="_1730274477" r:id="rId95"/>
        </w:object>
      </w:r>
      <w:r>
        <w:rPr>
          <w:rFonts w:hint="eastAsia"/>
          <w:kern w:val="2"/>
        </w:rPr>
        <w:t>的</w:t>
      </w:r>
      <w:r>
        <w:object w:dxaOrig="272" w:dyaOrig="299" w14:anchorId="3E37998C">
          <v:shape id="_x0000_i1069" type="#_x0000_t75" style="width:13.4pt;height:15.05pt" o:ole="">
            <v:imagedata r:id="rId96" o:title=""/>
            <v:path o:connecttype="segments"/>
          </v:shape>
          <o:OLEObject Type="Embed" ProgID="Equation.DSMT4" ShapeID="_x0000_i1069" DrawAspect="Content" ObjectID="_1730274478" r:id="rId97"/>
        </w:object>
      </w:r>
      <w:r>
        <w:rPr>
          <w:rFonts w:hint="eastAsia"/>
          <w:kern w:val="2"/>
        </w:rPr>
        <w:t>項的係數為何？</w:t>
      </w:r>
      <w:r>
        <w:t xml:space="preserve">　</w:t>
      </w:r>
      <w:bookmarkEnd w:id="38"/>
      <w:r>
        <w:t>(A)</w:t>
      </w:r>
      <w:bookmarkStart w:id="40" w:name="QQ220222001049_1_1"/>
      <w:r>
        <w:object w:dxaOrig="421" w:dyaOrig="272" w14:anchorId="760A5B29">
          <v:shape id="_x0000_i1070" type="#_x0000_t75" style="width:20.95pt;height:13.4pt" o:ole="">
            <v:imagedata r:id="rId98" o:title=""/>
            <v:path o:connecttype="segments"/>
          </v:shape>
          <o:OLEObject Type="Embed" ProgID="Equation.DSMT4" ShapeID="_x0000_i1070" DrawAspect="Content" ObjectID="_1730274479" r:id="rId99"/>
        </w:object>
      </w:r>
      <w:r>
        <w:t xml:space="preserve">　</w:t>
      </w:r>
      <w:bookmarkEnd w:id="40"/>
      <w:r>
        <w:t>(B)</w:t>
      </w:r>
      <w:bookmarkStart w:id="41" w:name="QQ220222001049_1_2"/>
      <w:r>
        <w:object w:dxaOrig="299" w:dyaOrig="245" w14:anchorId="065822CB">
          <v:shape id="_x0000_i1071" type="#_x0000_t75" style="width:15.05pt;height:11.7pt" o:ole="">
            <v:imagedata r:id="rId100" o:title=""/>
            <v:path o:connecttype="segments"/>
          </v:shape>
          <o:OLEObject Type="Embed" ProgID="Equation.DSMT4" ShapeID="_x0000_i1071" DrawAspect="Content" ObjectID="_1730274480" r:id="rId101"/>
        </w:object>
      </w:r>
      <w:r>
        <w:t xml:space="preserve">　</w:t>
      </w:r>
      <w:bookmarkEnd w:id="41"/>
      <w:r>
        <w:t>(C)</w:t>
      </w:r>
      <w:bookmarkStart w:id="42" w:name="QQ220222001049_1_3"/>
      <w:r>
        <w:object w:dxaOrig="177" w:dyaOrig="272" w14:anchorId="7E3B72A0">
          <v:shape id="_x0000_i1072" type="#_x0000_t75" style="width:9.2pt;height:13.4pt" o:ole="">
            <v:imagedata r:id="rId102" o:title=""/>
            <v:path o:connecttype="segments"/>
          </v:shape>
          <o:OLEObject Type="Embed" ProgID="Equation.DSMT4" ShapeID="_x0000_i1072" DrawAspect="Content" ObjectID="_1730274481" r:id="rId103"/>
        </w:object>
      </w:r>
      <w:r>
        <w:t xml:space="preserve">　</w:t>
      </w:r>
      <w:bookmarkEnd w:id="42"/>
      <w:r>
        <w:t>(D)</w:t>
      </w:r>
      <w:bookmarkStart w:id="43" w:name="QQ220222001049_1_4"/>
      <w:r>
        <w:object w:dxaOrig="272" w:dyaOrig="272" w14:anchorId="49A95CC2">
          <v:shape id="_x0000_i1073" type="#_x0000_t75" style="width:13.4pt;height:13.4pt" o:ole="">
            <v:imagedata r:id="rId104" o:title=""/>
            <v:path o:connecttype="segments"/>
          </v:shape>
          <o:OLEObject Type="Embed" ProgID="Equation.DSMT4" ShapeID="_x0000_i1073" DrawAspect="Content" ObjectID="_1730274482" r:id="rId105"/>
        </w:object>
      </w:r>
      <w:r>
        <w:t xml:space="preserve">　</w:t>
      </w:r>
      <w:bookmarkEnd w:id="39"/>
      <w:bookmarkEnd w:id="43"/>
    </w:p>
    <w:p w14:paraId="6135FD17" w14:textId="77777777" w:rsidR="006C742B" w:rsidRDefault="006C742B" w:rsidP="006C742B">
      <w:pPr>
        <w:snapToGrid w:val="0"/>
        <w:rPr>
          <w:rFonts w:ascii="細明體" w:hAnsi="細明體" w:cs="細明體"/>
        </w:rPr>
      </w:pPr>
    </w:p>
    <w:p w14:paraId="6F3B435A" w14:textId="77777777" w:rsidR="000D4763" w:rsidRPr="002F71C6" w:rsidRDefault="000D4763" w:rsidP="006C742B">
      <w:pPr>
        <w:snapToGrid w:val="0"/>
        <w:rPr>
          <w:rFonts w:ascii="細明體" w:hAnsi="細明體" w:cs="細明體"/>
        </w:rPr>
      </w:pPr>
    </w:p>
    <w:p w14:paraId="4F93D865" w14:textId="77777777" w:rsidR="006C742B" w:rsidRDefault="006C742B" w:rsidP="006C742B">
      <w:pPr>
        <w:pStyle w:val="Normal012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44" w:name="QQ220222001833_1_H"/>
      <w:bookmarkStart w:id="45" w:name="QQ220222001833"/>
      <w:r>
        <w:t>（　　）</w:t>
      </w:r>
      <w:r w:rsidRPr="00BF4474">
        <w:rPr>
          <w:rFonts w:hint="eastAsia"/>
          <w:kern w:val="2"/>
        </w:rPr>
        <w:t>設</w:t>
      </w:r>
      <w:r>
        <w:object w:dxaOrig="2160" w:dyaOrig="394" w14:anchorId="01586967">
          <v:shape id="_x0000_i1074" type="#_x0000_t75" style="width:108pt;height:19.25pt" o:ole="">
            <v:imagedata r:id="rId106" o:title=""/>
            <v:path o:connecttype="segments"/>
          </v:shape>
          <o:OLEObject Type="Embed" ProgID="Equation.DSMT4" ShapeID="_x0000_i1074" DrawAspect="Content" ObjectID="_1730274483" r:id="rId107"/>
        </w:object>
      </w:r>
      <w:r w:rsidRPr="00BF4474">
        <w:rPr>
          <w:rFonts w:hint="eastAsia"/>
          <w:kern w:val="2"/>
        </w:rPr>
        <w:t>，則</w:t>
      </w:r>
      <w:r>
        <w:object w:dxaOrig="571" w:dyaOrig="367" w14:anchorId="37D04F9D">
          <v:shape id="_x0000_i1075" type="#_x0000_t75" style="width:28.45pt;height:18.4pt" o:ole="">
            <v:imagedata r:id="rId108" o:title=""/>
            <v:path o:connecttype="segments"/>
          </v:shape>
          <o:OLEObject Type="Embed" ProgID="Equation.DSMT4" ShapeID="_x0000_i1075" DrawAspect="Content" ObjectID="_1730274484" r:id="rId109"/>
        </w:object>
      </w:r>
      <w:r w:rsidRPr="00BF4474">
        <w:rPr>
          <w:rFonts w:hint="eastAsia"/>
          <w:kern w:val="2"/>
        </w:rPr>
        <w:t>除以</w:t>
      </w:r>
      <w:r>
        <w:object w:dxaOrig="462" w:dyaOrig="272" w14:anchorId="4D8B008B">
          <v:shape id="_x0000_i1076" type="#_x0000_t75" style="width:23.45pt;height:13.4pt" o:ole="">
            <v:imagedata r:id="rId110" o:title=""/>
            <v:path o:connecttype="segments"/>
          </v:shape>
          <o:OLEObject Type="Embed" ProgID="Equation.DSMT4" ShapeID="_x0000_i1076" DrawAspect="Content" ObjectID="_1730274485" r:id="rId111"/>
        </w:object>
      </w:r>
      <w:r w:rsidRPr="00BF4474">
        <w:rPr>
          <w:rFonts w:hint="eastAsia"/>
          <w:kern w:val="2"/>
        </w:rPr>
        <w:t>的餘式為何？</w:t>
      </w:r>
      <w:r>
        <w:t xml:space="preserve">　</w:t>
      </w:r>
      <w:bookmarkEnd w:id="44"/>
      <w:r>
        <w:t>(A)</w:t>
      </w:r>
      <w:bookmarkStart w:id="46" w:name="QQ220222001833_1_1"/>
      <w:r>
        <w:object w:dxaOrig="177" w:dyaOrig="272" w14:anchorId="68A0B6E0">
          <v:shape id="_x0000_i1077" type="#_x0000_t75" style="width:9.2pt;height:13.4pt" o:ole="">
            <v:imagedata r:id="rId112" o:title=""/>
            <v:path o:connecttype="segments"/>
          </v:shape>
          <o:OLEObject Type="Embed" ProgID="Equation.DSMT4" ShapeID="_x0000_i1077" DrawAspect="Content" ObjectID="_1730274486" r:id="rId113"/>
        </w:object>
      </w:r>
      <w:r>
        <w:t xml:space="preserve">　</w:t>
      </w:r>
      <w:bookmarkEnd w:id="46"/>
      <w:r>
        <w:t>(B)</w:t>
      </w:r>
      <w:bookmarkStart w:id="47" w:name="QQ220222001833_1_2"/>
      <w:r>
        <w:object w:dxaOrig="177" w:dyaOrig="245" w14:anchorId="78949C2B">
          <v:shape id="_x0000_i1078" type="#_x0000_t75" style="width:9.2pt;height:11.7pt" o:ole="">
            <v:imagedata r:id="rId114" o:title=""/>
            <v:path o:connecttype="segments"/>
          </v:shape>
          <o:OLEObject Type="Embed" ProgID="Equation.DSMT4" ShapeID="_x0000_i1078" DrawAspect="Content" ObjectID="_1730274487" r:id="rId115"/>
        </w:object>
      </w:r>
      <w:r>
        <w:t xml:space="preserve">　</w:t>
      </w:r>
      <w:bookmarkEnd w:id="47"/>
      <w:r>
        <w:t>(C)</w:t>
      </w:r>
      <w:bookmarkStart w:id="48" w:name="QQ220222001833_1_3"/>
      <w:r>
        <w:object w:dxaOrig="177" w:dyaOrig="245" w14:anchorId="783813EE">
          <v:shape id="_x0000_i1079" type="#_x0000_t75" style="width:9.2pt;height:11.7pt" o:ole="">
            <v:imagedata r:id="rId116" o:title=""/>
            <v:path o:connecttype="segments"/>
          </v:shape>
          <o:OLEObject Type="Embed" ProgID="Equation.DSMT4" ShapeID="_x0000_i1079" DrawAspect="Content" ObjectID="_1730274488" r:id="rId117"/>
        </w:object>
      </w:r>
      <w:r>
        <w:t xml:space="preserve">　</w:t>
      </w:r>
      <w:bookmarkEnd w:id="48"/>
      <w:r>
        <w:t>(D)</w:t>
      </w:r>
      <w:bookmarkStart w:id="49" w:name="QQ220222001833_1_4"/>
      <w:r>
        <w:object w:dxaOrig="177" w:dyaOrig="272" w14:anchorId="1A618A79">
          <v:shape id="_x0000_i1080" type="#_x0000_t75" style="width:9.2pt;height:13.4pt" o:ole="">
            <v:imagedata r:id="rId118" o:title=""/>
            <v:path o:connecttype="segments"/>
          </v:shape>
          <o:OLEObject Type="Embed" ProgID="Equation.DSMT4" ShapeID="_x0000_i1080" DrawAspect="Content" ObjectID="_1730274489" r:id="rId119"/>
        </w:object>
      </w:r>
      <w:r>
        <w:t xml:space="preserve">　</w:t>
      </w:r>
      <w:bookmarkEnd w:id="45"/>
      <w:bookmarkEnd w:id="49"/>
    </w:p>
    <w:p w14:paraId="75E1688A" w14:textId="77777777" w:rsidR="006C742B" w:rsidRDefault="006C742B" w:rsidP="006C742B">
      <w:pPr>
        <w:pStyle w:val="Normal013"/>
        <w:snapToGrid w:val="0"/>
        <w:spacing w:before="80"/>
        <w:textAlignment w:val="center"/>
      </w:pPr>
    </w:p>
    <w:p w14:paraId="63746BC5" w14:textId="77777777" w:rsidR="000D4763" w:rsidRPr="006C742B" w:rsidRDefault="000D4763" w:rsidP="006C742B">
      <w:pPr>
        <w:pStyle w:val="Normal013"/>
        <w:snapToGrid w:val="0"/>
        <w:spacing w:before="80"/>
        <w:textAlignment w:val="center"/>
        <w:rPr>
          <w:rFonts w:eastAsia="DengXian"/>
          <w:lang w:eastAsia="zh-CN"/>
        </w:rPr>
      </w:pPr>
    </w:p>
    <w:p w14:paraId="0457454E" w14:textId="77777777" w:rsidR="006C742B" w:rsidRDefault="006C742B" w:rsidP="006C742B">
      <w:pPr>
        <w:pStyle w:val="Normal014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50" w:name="QQ210903000110_1_H"/>
      <w:bookmarkStart w:id="51" w:name="QQ210903000110"/>
      <w:r>
        <w:t>（　　）</w:t>
      </w:r>
      <w:r w:rsidRPr="00BD1ACB">
        <w:rPr>
          <w:rFonts w:hint="eastAsia"/>
          <w:kern w:val="2"/>
        </w:rPr>
        <w:t>在</w:t>
      </w:r>
      <w:r>
        <w:object w:dxaOrig="750" w:dyaOrig="270" w14:anchorId="2B0A04EC">
          <v:shape id="_x0000_i1081" type="#_x0000_t75" style="width:37.65pt;height:13.4pt" o:ole="">
            <v:imagedata r:id="rId120" o:title=""/>
            <v:path o:connecttype="segments"/>
          </v:shape>
          <o:OLEObject Type="Embed" ProgID="Equation.DSMT4" ShapeID="_x0000_i1081" DrawAspect="Content" ObjectID="_1730274490" r:id="rId121"/>
        </w:object>
      </w:r>
      <w:r w:rsidRPr="00BD1ACB">
        <w:rPr>
          <w:rFonts w:hint="eastAsia"/>
          <w:kern w:val="2"/>
        </w:rPr>
        <w:t>中，設三邊長之比</w:t>
      </w:r>
      <w:r>
        <w:object w:dxaOrig="2460" w:dyaOrig="360" w14:anchorId="3A6B97B8">
          <v:shape id="_x0000_i1082" type="#_x0000_t75" style="width:123pt;height:18.4pt" o:ole="">
            <v:imagedata r:id="rId122" o:title=""/>
            <v:path o:connecttype="segments"/>
          </v:shape>
          <o:OLEObject Type="Embed" ProgID="Equation.DSMT4" ShapeID="_x0000_i1082" DrawAspect="Content" ObjectID="_1730274491" r:id="rId123"/>
        </w:object>
      </w:r>
      <w:r w:rsidRPr="00BD1ACB">
        <w:rPr>
          <w:rFonts w:hint="eastAsia"/>
          <w:kern w:val="2"/>
        </w:rPr>
        <w:t>，則</w:t>
      </w:r>
      <w:r>
        <w:object w:dxaOrig="750" w:dyaOrig="270" w14:anchorId="4CA83A58">
          <v:shape id="_x0000_i1083" type="#_x0000_t75" style="width:37.65pt;height:13.4pt" o:ole="">
            <v:imagedata r:id="rId124" o:title=""/>
            <v:path o:connecttype="segments"/>
          </v:shape>
          <o:OLEObject Type="Embed" ProgID="Equation.DSMT4" ShapeID="_x0000_i1083" DrawAspect="Content" ObjectID="_1730274492" r:id="rId125"/>
        </w:object>
      </w:r>
      <w:r w:rsidRPr="00BD1ACB">
        <w:rPr>
          <w:rFonts w:hint="eastAsia"/>
          <w:kern w:val="2"/>
        </w:rPr>
        <w:t>之最大內角為何？</w:t>
      </w:r>
      <w:r>
        <w:t xml:space="preserve">　</w:t>
      </w:r>
      <w:bookmarkEnd w:id="50"/>
      <w:r>
        <w:t>(A)</w:t>
      </w:r>
      <w:bookmarkStart w:id="52" w:name="QQ210903000110_1_1"/>
      <w:r>
        <w:object w:dxaOrig="390" w:dyaOrig="270" w14:anchorId="6CD32D43">
          <v:shape id="_x0000_i1084" type="#_x0000_t75" style="width:19.25pt;height:13.4pt" o:ole="">
            <v:imagedata r:id="rId126" o:title=""/>
            <v:path o:connecttype="segments"/>
          </v:shape>
          <o:OLEObject Type="Embed" ProgID="Equation.DSMT4" ShapeID="_x0000_i1084" DrawAspect="Content" ObjectID="_1730274493" r:id="rId127"/>
        </w:object>
      </w:r>
      <w:r>
        <w:t xml:space="preserve">　</w:t>
      </w:r>
      <w:bookmarkEnd w:id="52"/>
      <w:r>
        <w:t>(B)</w:t>
      </w:r>
      <w:bookmarkStart w:id="53" w:name="QQ210903000110_1_2"/>
      <w:r>
        <w:object w:dxaOrig="390" w:dyaOrig="270" w14:anchorId="7C7C67BC">
          <v:shape id="_x0000_i1085" type="#_x0000_t75" style="width:19.25pt;height:13.4pt" o:ole="">
            <v:imagedata r:id="rId128" o:title=""/>
            <v:path o:connecttype="segments"/>
          </v:shape>
          <o:OLEObject Type="Embed" ProgID="Equation.DSMT4" ShapeID="_x0000_i1085" DrawAspect="Content" ObjectID="_1730274494" r:id="rId129"/>
        </w:object>
      </w:r>
      <w:r>
        <w:t xml:space="preserve">　</w:t>
      </w:r>
      <w:bookmarkEnd w:id="53"/>
      <w:r>
        <w:t>(C)</w:t>
      </w:r>
      <w:bookmarkStart w:id="54" w:name="QQ210903000110_1_3"/>
      <w:r>
        <w:object w:dxaOrig="480" w:dyaOrig="270" w14:anchorId="4BA49600">
          <v:shape id="_x0000_i1086" type="#_x0000_t75" style="width:24.3pt;height:13.4pt" o:ole="">
            <v:imagedata r:id="rId130" o:title=""/>
            <v:path o:connecttype="segments"/>
          </v:shape>
          <o:OLEObject Type="Embed" ProgID="Equation.DSMT4" ShapeID="_x0000_i1086" DrawAspect="Content" ObjectID="_1730274495" r:id="rId131"/>
        </w:object>
      </w:r>
      <w:r>
        <w:t xml:space="preserve">　</w:t>
      </w:r>
      <w:bookmarkEnd w:id="54"/>
      <w:r>
        <w:t>(D)</w:t>
      </w:r>
      <w:bookmarkStart w:id="55" w:name="QQ210903000110_1_4"/>
      <w:r>
        <w:object w:dxaOrig="480" w:dyaOrig="270" w14:anchorId="041B5DD6">
          <v:shape id="_x0000_i1087" type="#_x0000_t75" style="width:24.3pt;height:13.4pt" o:ole="">
            <v:imagedata r:id="rId132" o:title=""/>
            <v:path o:connecttype="segments"/>
          </v:shape>
          <o:OLEObject Type="Embed" ProgID="Equation.DSMT4" ShapeID="_x0000_i1087" DrawAspect="Content" ObjectID="_1730274496" r:id="rId133"/>
        </w:object>
      </w:r>
      <w:r w:rsidRPr="00BD1ACB">
        <w:rPr>
          <w:rFonts w:hint="eastAsia"/>
          <w:kern w:val="2"/>
        </w:rPr>
        <w:t>。</w:t>
      </w:r>
      <w:r>
        <w:t xml:space="preserve">　</w:t>
      </w:r>
      <w:bookmarkEnd w:id="51"/>
      <w:bookmarkEnd w:id="55"/>
    </w:p>
    <w:p w14:paraId="230A618F" w14:textId="77777777" w:rsidR="006C742B" w:rsidRPr="002F71C6" w:rsidRDefault="006C742B" w:rsidP="006C742B">
      <w:pPr>
        <w:snapToGrid w:val="0"/>
        <w:rPr>
          <w:rFonts w:ascii="細明體" w:hAnsi="細明體" w:cs="細明體"/>
        </w:rPr>
      </w:pPr>
    </w:p>
    <w:p w14:paraId="604D6278" w14:textId="77777777" w:rsidR="006C742B" w:rsidRDefault="006C742B" w:rsidP="006C742B">
      <w:pPr>
        <w:pStyle w:val="Normal13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56" w:name="QQ220222000370_1_H"/>
      <w:bookmarkStart w:id="57" w:name="QQ220222000370"/>
      <w:r>
        <w:t>（　　）</w:t>
      </w:r>
      <w:r w:rsidRPr="00232E34">
        <w:rPr>
          <w:rFonts w:hint="eastAsia"/>
          <w:kern w:val="2"/>
        </w:rPr>
        <w:t>設</w:t>
      </w:r>
      <w:r>
        <w:object w:dxaOrig="204" w:dyaOrig="204" w14:anchorId="28EB9A6F">
          <v:shape id="_x0000_i1088" type="#_x0000_t75" style="width:10.9pt;height:10.9pt" o:ole="">
            <v:imagedata r:id="rId134" o:title=""/>
            <v:path o:connecttype="segments"/>
          </v:shape>
          <o:OLEObject Type="Embed" ProgID="Equation.DSMT4" ShapeID="_x0000_i1088" DrawAspect="Content" ObjectID="_1730274497" r:id="rId135"/>
        </w:object>
      </w:r>
      <w:r w:rsidRPr="00232E34">
        <w:rPr>
          <w:rFonts w:hint="eastAsia"/>
          <w:kern w:val="2"/>
        </w:rPr>
        <w:t>、</w:t>
      </w:r>
      <w:r>
        <w:object w:dxaOrig="177" w:dyaOrig="272" w14:anchorId="719056EF">
          <v:shape id="_x0000_i1089" type="#_x0000_t75" style="width:9.2pt;height:13.4pt" o:ole="">
            <v:imagedata r:id="rId136" o:title=""/>
            <v:path o:connecttype="segments"/>
          </v:shape>
          <o:OLEObject Type="Embed" ProgID="Equation.DSMT4" ShapeID="_x0000_i1089" DrawAspect="Content" ObjectID="_1730274498" r:id="rId137"/>
        </w:object>
      </w:r>
      <w:r w:rsidRPr="00232E34">
        <w:rPr>
          <w:rFonts w:hint="eastAsia"/>
          <w:kern w:val="2"/>
        </w:rPr>
        <w:t>、</w:t>
      </w:r>
      <w:r>
        <w:object w:dxaOrig="177" w:dyaOrig="204" w14:anchorId="4963FB05">
          <v:shape id="_x0000_i1090" type="#_x0000_t75" style="width:9.2pt;height:10.9pt" o:ole="">
            <v:imagedata r:id="rId138" o:title=""/>
            <v:path o:connecttype="segments"/>
          </v:shape>
          <o:OLEObject Type="Embed" ProgID="Equation.DSMT4" ShapeID="_x0000_i1090" DrawAspect="Content" ObjectID="_1730274499" r:id="rId139"/>
        </w:object>
      </w:r>
      <w:r w:rsidRPr="00232E34">
        <w:rPr>
          <w:rFonts w:hint="eastAsia"/>
          <w:kern w:val="2"/>
        </w:rPr>
        <w:t>為實數，且二次函數</w:t>
      </w:r>
      <w:r>
        <w:object w:dxaOrig="1467" w:dyaOrig="326" w14:anchorId="1BA1D3BF">
          <v:shape id="_x0000_i1091" type="#_x0000_t75" style="width:73.65pt;height:16.75pt" o:ole="">
            <v:imagedata r:id="rId140" o:title=""/>
            <v:path o:connecttype="segments"/>
          </v:shape>
          <o:OLEObject Type="Embed" ProgID="Equation.DSMT4" ShapeID="_x0000_i1091" DrawAspect="Content" ObjectID="_1730274500" r:id="rId141"/>
        </w:object>
      </w:r>
      <w:r w:rsidRPr="00232E34">
        <w:rPr>
          <w:rFonts w:hint="eastAsia"/>
          <w:kern w:val="2"/>
        </w:rPr>
        <w:t>的圖形如圖所示，則點</w:t>
      </w:r>
      <w:r>
        <w:object w:dxaOrig="1644" w:dyaOrig="421" w14:anchorId="2A451391">
          <v:shape id="_x0000_i1092" type="#_x0000_t75" style="width:82.95pt;height:20.95pt" o:ole="">
            <v:imagedata r:id="rId142" o:title=""/>
            <v:path o:connecttype="segments"/>
          </v:shape>
          <o:OLEObject Type="Embed" ProgID="Equation.DSMT4" ShapeID="_x0000_i1092" DrawAspect="Content" ObjectID="_1730274501" r:id="rId143"/>
        </w:object>
      </w:r>
      <w:r w:rsidRPr="00232E34">
        <w:rPr>
          <w:rFonts w:hint="eastAsia"/>
          <w:kern w:val="2"/>
        </w:rPr>
        <w:t>在第幾象限？</w:t>
      </w:r>
    </w:p>
    <w:p w14:paraId="13C7864A" w14:textId="77777777" w:rsidR="006C742B" w:rsidRPr="00232E34" w:rsidRDefault="006C742B" w:rsidP="006C742B">
      <w:pPr>
        <w:pStyle w:val="Normal015"/>
        <w:spacing w:before="80" w:line="240" w:lineRule="auto"/>
        <w:ind w:left="1304"/>
        <w:textAlignment w:val="center"/>
        <w:rPr>
          <w:kern w:val="2"/>
        </w:rPr>
      </w:pPr>
      <w:r w:rsidRPr="00232E34">
        <w:rPr>
          <w:noProof/>
        </w:rPr>
        <w:drawing>
          <wp:inline distT="0" distB="0" distL="0" distR="0" wp14:anchorId="370C5899" wp14:editId="6FAFC4E3">
            <wp:extent cx="1123950" cy="1152525"/>
            <wp:effectExtent l="0" t="0" r="0" b="9525"/>
            <wp:docPr id="3" name="圖片 3" descr="Title: 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8" descr="Title: qn_img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</w:p>
    <w:p w14:paraId="68777F8D" w14:textId="77777777" w:rsidR="00427705" w:rsidRDefault="006C742B" w:rsidP="00427705">
      <w:pPr>
        <w:pStyle w:val="Normal20"/>
        <w:snapToGrid w:val="0"/>
        <w:spacing w:before="80"/>
        <w:ind w:left="1247"/>
        <w:textAlignment w:val="center"/>
      </w:pPr>
      <w:r>
        <w:t>(A)</w:t>
      </w:r>
      <w:bookmarkStart w:id="58" w:name="QQ220222000370_1_1"/>
      <w:r w:rsidRPr="00232E34">
        <w:rPr>
          <w:rFonts w:hint="eastAsia"/>
          <w:kern w:val="2"/>
        </w:rPr>
        <w:t>第一象限</w:t>
      </w:r>
      <w:r>
        <w:t xml:space="preserve">　</w:t>
      </w:r>
      <w:bookmarkEnd w:id="58"/>
      <w:r>
        <w:t>(B)</w:t>
      </w:r>
      <w:bookmarkStart w:id="59" w:name="QQ220222000370_1_2"/>
      <w:r w:rsidRPr="00232E34">
        <w:rPr>
          <w:rFonts w:hint="eastAsia"/>
          <w:kern w:val="2"/>
        </w:rPr>
        <w:t>第二象限</w:t>
      </w:r>
      <w:r>
        <w:t xml:space="preserve">　</w:t>
      </w:r>
      <w:bookmarkEnd w:id="59"/>
      <w:r>
        <w:t>(C)</w:t>
      </w:r>
      <w:bookmarkStart w:id="60" w:name="QQ220222000370_1_3"/>
      <w:r w:rsidRPr="00232E34">
        <w:rPr>
          <w:rFonts w:hint="eastAsia"/>
          <w:kern w:val="2"/>
        </w:rPr>
        <w:t>第三象限</w:t>
      </w:r>
      <w:r>
        <w:t xml:space="preserve">　</w:t>
      </w:r>
      <w:bookmarkEnd w:id="60"/>
      <w:r>
        <w:t>(D)</w:t>
      </w:r>
      <w:bookmarkStart w:id="61" w:name="QQ220222000370_1_4"/>
      <w:r w:rsidRPr="00232E34">
        <w:rPr>
          <w:rFonts w:hint="eastAsia"/>
          <w:kern w:val="2"/>
        </w:rPr>
        <w:t>第四象限</w:t>
      </w:r>
      <w:r>
        <w:t xml:space="preserve">　</w:t>
      </w:r>
      <w:bookmarkEnd w:id="57"/>
      <w:bookmarkEnd w:id="61"/>
    </w:p>
    <w:p w14:paraId="4B6526AE" w14:textId="77777777" w:rsidR="006C742B" w:rsidRDefault="006C742B" w:rsidP="00427705">
      <w:pPr>
        <w:pStyle w:val="Normal016"/>
        <w:snapToGrid w:val="0"/>
        <w:spacing w:before="80"/>
        <w:textAlignment w:val="center"/>
        <w:rPr>
          <w:rFonts w:eastAsia="DengXian"/>
          <w:lang w:eastAsia="zh-CN"/>
        </w:rPr>
      </w:pPr>
    </w:p>
    <w:p w14:paraId="0289AE9E" w14:textId="77777777" w:rsidR="000D4763" w:rsidRPr="006C742B" w:rsidRDefault="000D4763" w:rsidP="00427705">
      <w:pPr>
        <w:pStyle w:val="Normal016"/>
        <w:snapToGrid w:val="0"/>
        <w:spacing w:before="80"/>
        <w:textAlignment w:val="center"/>
        <w:rPr>
          <w:rFonts w:eastAsia="DengXian"/>
          <w:lang w:eastAsia="zh-CN"/>
        </w:rPr>
      </w:pPr>
    </w:p>
    <w:p w14:paraId="76FC88DC" w14:textId="77777777" w:rsidR="006C742B" w:rsidRDefault="006C742B" w:rsidP="006C742B">
      <w:pPr>
        <w:pStyle w:val="Normal018"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lang w:eastAsia="zh-CN"/>
        </w:rPr>
      </w:pPr>
      <w:bookmarkStart w:id="62" w:name="QQ220222001845_1_H"/>
      <w:bookmarkStart w:id="63" w:name="QQ220222001845"/>
      <w:r>
        <w:t>（　　）</w:t>
      </w:r>
      <w:r w:rsidRPr="00BF4474">
        <w:rPr>
          <w:rFonts w:hint="eastAsia"/>
          <w:kern w:val="2"/>
        </w:rPr>
        <w:t>設</w:t>
      </w:r>
      <w:r>
        <w:object w:dxaOrig="6086" w:dyaOrig="367" w14:anchorId="45213A77">
          <v:shape id="_x0000_i1093" type="#_x0000_t75" style="width:304.6pt;height:18.4pt" o:ole="">
            <v:imagedata r:id="rId145" o:title=""/>
            <v:path o:connecttype="segments"/>
          </v:shape>
          <o:OLEObject Type="Embed" ProgID="Equation.DSMT4" ShapeID="_x0000_i1093" DrawAspect="Content" ObjectID="_1730274502" r:id="rId146"/>
        </w:object>
      </w:r>
      <w:r w:rsidRPr="00BF4474">
        <w:rPr>
          <w:rFonts w:hint="eastAsia"/>
          <w:kern w:val="2"/>
        </w:rPr>
        <w:t>，則</w:t>
      </w:r>
      <w:r>
        <w:object w:dxaOrig="1617" w:dyaOrig="272" w14:anchorId="26CCC6C4">
          <v:shape id="_x0000_i1094" type="#_x0000_t75" style="width:81.15pt;height:13.4pt" o:ole="">
            <v:imagedata r:id="rId147" o:title=""/>
            <v:path o:connecttype="segments"/>
          </v:shape>
          <o:OLEObject Type="Embed" ProgID="Equation.DSMT4" ShapeID="_x0000_i1094" DrawAspect="Content" ObjectID="_1730274503" r:id="rId148"/>
        </w:object>
      </w:r>
      <w:bookmarkEnd w:id="62"/>
    </w:p>
    <w:p w14:paraId="511B593B" w14:textId="77777777" w:rsidR="006C742B" w:rsidRDefault="006C742B" w:rsidP="006C742B">
      <w:pPr>
        <w:pStyle w:val="Normal15"/>
        <w:snapToGrid w:val="0"/>
        <w:spacing w:before="80"/>
        <w:ind w:left="1247"/>
        <w:textAlignment w:val="center"/>
      </w:pPr>
      <w:r>
        <w:t>(A)</w:t>
      </w:r>
      <w:bookmarkStart w:id="64" w:name="QQ220222001845_1_1"/>
      <w:r>
        <w:object w:dxaOrig="163" w:dyaOrig="245" w14:anchorId="18F21763">
          <v:shape id="_x0000_i1095" type="#_x0000_t75" style="width:8.35pt;height:11.7pt" o:ole="">
            <v:imagedata r:id="rId149" o:title=""/>
            <v:path o:connecttype="segments"/>
          </v:shape>
          <o:OLEObject Type="Embed" ProgID="Equation.DSMT4" ShapeID="_x0000_i1095" DrawAspect="Content" ObjectID="_1730274504" r:id="rId150"/>
        </w:object>
      </w:r>
      <w:r>
        <w:t xml:space="preserve">　</w:t>
      </w:r>
      <w:bookmarkEnd w:id="64"/>
      <w:r>
        <w:t>(B)</w:t>
      </w:r>
      <w:bookmarkStart w:id="65" w:name="QQ220222001845_1_2"/>
      <w:r>
        <w:object w:dxaOrig="177" w:dyaOrig="245" w14:anchorId="1A77DDB3">
          <v:shape id="_x0000_i1096" type="#_x0000_t75" style="width:9.2pt;height:11.7pt" o:ole="">
            <v:imagedata r:id="rId151" o:title=""/>
            <v:path o:connecttype="segments"/>
          </v:shape>
          <o:OLEObject Type="Embed" ProgID="Equation.DSMT4" ShapeID="_x0000_i1096" DrawAspect="Content" ObjectID="_1730274505" r:id="rId152"/>
        </w:object>
      </w:r>
      <w:r>
        <w:t xml:space="preserve">　</w:t>
      </w:r>
      <w:bookmarkEnd w:id="65"/>
      <w:r>
        <w:t>(C)</w:t>
      </w:r>
      <w:bookmarkStart w:id="66" w:name="QQ220222001845_1_3"/>
      <w:r>
        <w:object w:dxaOrig="177" w:dyaOrig="272" w14:anchorId="0380E05E">
          <v:shape id="_x0000_i1097" type="#_x0000_t75" style="width:9.2pt;height:13.4pt" o:ole="">
            <v:imagedata r:id="rId153" o:title=""/>
            <v:path o:connecttype="segments"/>
          </v:shape>
          <o:OLEObject Type="Embed" ProgID="Equation.DSMT4" ShapeID="_x0000_i1097" DrawAspect="Content" ObjectID="_1730274506" r:id="rId154"/>
        </w:object>
      </w:r>
      <w:r>
        <w:t xml:space="preserve">　</w:t>
      </w:r>
      <w:bookmarkEnd w:id="66"/>
      <w:r>
        <w:t>(D)</w:t>
      </w:r>
      <w:bookmarkStart w:id="67" w:name="QQ220222001845_1_4"/>
      <w:r>
        <w:object w:dxaOrig="177" w:dyaOrig="245" w14:anchorId="022C1C71">
          <v:shape id="_x0000_i1098" type="#_x0000_t75" style="width:9.2pt;height:11.7pt" o:ole="">
            <v:imagedata r:id="rId155" o:title=""/>
            <v:path o:connecttype="segments"/>
          </v:shape>
          <o:OLEObject Type="Embed" ProgID="Equation.DSMT4" ShapeID="_x0000_i1098" DrawAspect="Content" ObjectID="_1730274507" r:id="rId156"/>
        </w:object>
      </w:r>
      <w:r>
        <w:t xml:space="preserve">　</w:t>
      </w:r>
      <w:bookmarkEnd w:id="63"/>
      <w:bookmarkEnd w:id="67"/>
    </w:p>
    <w:p w14:paraId="213B2033" w14:textId="77777777" w:rsidR="000D4763" w:rsidRDefault="000D4763" w:rsidP="000D4763">
      <w:pPr>
        <w:pStyle w:val="Normal15"/>
        <w:snapToGrid w:val="0"/>
        <w:spacing w:before="80"/>
        <w:textAlignment w:val="center"/>
      </w:pPr>
    </w:p>
    <w:p w14:paraId="744F105A" w14:textId="77777777" w:rsidR="000D4763" w:rsidRPr="006C742B" w:rsidRDefault="000D4763" w:rsidP="000D4763">
      <w:pPr>
        <w:pStyle w:val="Normal15"/>
        <w:snapToGrid w:val="0"/>
        <w:spacing w:before="80"/>
        <w:textAlignment w:val="center"/>
        <w:rPr>
          <w:rFonts w:eastAsia="DengXian"/>
          <w:lang w:eastAsia="zh-CN"/>
        </w:rPr>
      </w:pPr>
    </w:p>
    <w:p w14:paraId="18334602" w14:textId="77777777" w:rsidR="006C742B" w:rsidRPr="00F11264" w:rsidRDefault="006C742B" w:rsidP="006C742B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68" w:name="QQ210104005258_1_H"/>
      <w:bookmarkStart w:id="69" w:name="QQ210104005258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 w:hint="eastAsia"/>
          <w:color w:val="000000"/>
          <w:szCs w:val="22"/>
        </w:rPr>
        <w:t>若</w:t>
      </w:r>
      <w:bookmarkEnd w:id="68"/>
      <w:bookmarkEnd w:id="69"/>
      <w:r w:rsidR="009B13D1">
        <w:rPr>
          <w:rFonts w:eastAsia="細明體" w:hint="eastAsia"/>
          <w:color w:val="000000"/>
          <w:szCs w:val="22"/>
        </w:rPr>
        <w:t>二次方程式</w:t>
      </w:r>
      <w:r w:rsidR="009B13D1" w:rsidRPr="00F11264">
        <w:rPr>
          <w:rFonts w:eastAsia="DengXian"/>
          <w:color w:val="000000"/>
          <w:kern w:val="0"/>
          <w:lang w:eastAsia="zh-CN"/>
        </w:rPr>
        <w:t xml:space="preserve"> </w:t>
      </w:r>
      <w:r w:rsidR="009B13D1">
        <w:object w:dxaOrig="1440" w:dyaOrig="300" w14:anchorId="714BC78E">
          <v:shape id="_x0000_i1099" type="#_x0000_t75" style="width:1in;height:15.05pt" o:ole="">
            <v:imagedata r:id="rId157" o:title=""/>
          </v:shape>
          <o:OLEObject Type="Embed" ProgID="Equation.DSMT4" ShapeID="_x0000_i1099" DrawAspect="Content" ObjectID="_1730274508" r:id="rId158"/>
        </w:object>
      </w:r>
      <w:r w:rsidR="009B13D1">
        <w:rPr>
          <w:rFonts w:hint="eastAsia"/>
        </w:rPr>
        <w:t xml:space="preserve"> </w:t>
      </w:r>
      <w:r w:rsidR="009B13D1">
        <w:rPr>
          <w:rFonts w:hint="eastAsia"/>
        </w:rPr>
        <w:t>之二根</w:t>
      </w:r>
      <w:r w:rsidR="009B13D1">
        <w:object w:dxaOrig="999" w:dyaOrig="279" w14:anchorId="03338EC0">
          <v:shape id="_x0000_i1100" type="#_x0000_t75" style="width:50.25pt;height:13.4pt" o:ole="">
            <v:imagedata r:id="rId159" o:title=""/>
          </v:shape>
          <o:OLEObject Type="Embed" ProgID="Equation.DSMT4" ShapeID="_x0000_i1100" DrawAspect="Content" ObjectID="_1730274509" r:id="rId160"/>
        </w:object>
      </w:r>
      <w:r w:rsidR="009B13D1">
        <w:rPr>
          <w:rFonts w:hint="eastAsia"/>
        </w:rPr>
        <w:t xml:space="preserve">  </w:t>
      </w:r>
      <w:r w:rsidR="009B13D1">
        <w:rPr>
          <w:rFonts w:hint="eastAsia"/>
        </w:rPr>
        <w:t>則</w:t>
      </w:r>
      <w:r w:rsidR="009B13D1">
        <w:rPr>
          <w:rFonts w:hint="eastAsia"/>
        </w:rPr>
        <w:t xml:space="preserve"> k =</w:t>
      </w:r>
      <w:r w:rsidR="009B13D1" w:rsidRPr="00F11264">
        <w:rPr>
          <w:rFonts w:eastAsia="細明體"/>
          <w:color w:val="000000"/>
          <w:kern w:val="0"/>
        </w:rPr>
        <w:t>(A)</w:t>
      </w:r>
      <w:r w:rsidR="009B13D1" w:rsidRPr="00F11264">
        <w:rPr>
          <w:rFonts w:eastAsia="細明體"/>
          <w:color w:val="000000"/>
          <w:kern w:val="0"/>
          <w:szCs w:val="22"/>
        </w:rPr>
        <w:object w:dxaOrig="480" w:dyaOrig="580" w14:anchorId="6BF7FF0A">
          <v:shape id="_x0000_i1101" type="#_x0000_t75" style="width:24.3pt;height:29.3pt" o:ole="">
            <v:imagedata r:id="rId161" o:title=""/>
          </v:shape>
          <o:OLEObject Type="Embed" ProgID="Equation.DSMT4" ShapeID="_x0000_i1101" DrawAspect="Content" ObjectID="_1730274510" r:id="rId162"/>
        </w:object>
      </w:r>
      <w:r w:rsidR="009B13D1" w:rsidRPr="00F11264">
        <w:rPr>
          <w:rFonts w:eastAsia="細明體"/>
          <w:color w:val="000000"/>
          <w:kern w:val="0"/>
        </w:rPr>
        <w:t xml:space="preserve">　</w:t>
      </w:r>
      <w:r w:rsidR="009B13D1" w:rsidRPr="00F11264">
        <w:rPr>
          <w:rFonts w:eastAsia="細明體"/>
          <w:color w:val="000000"/>
          <w:kern w:val="0"/>
        </w:rPr>
        <w:t>(B)</w:t>
      </w:r>
      <w:r w:rsidR="009B13D1">
        <w:rPr>
          <w:rFonts w:eastAsia="細明體" w:hint="eastAsia"/>
          <w:color w:val="000000"/>
          <w:kern w:val="0"/>
          <w:szCs w:val="22"/>
        </w:rPr>
        <w:t xml:space="preserve"> </w:t>
      </w:r>
      <w:r w:rsidR="009B13D1" w:rsidRPr="00F11264">
        <w:rPr>
          <w:rFonts w:eastAsia="細明體"/>
          <w:color w:val="000000"/>
          <w:kern w:val="0"/>
          <w:szCs w:val="22"/>
        </w:rPr>
        <w:object w:dxaOrig="320" w:dyaOrig="580" w14:anchorId="240011AE">
          <v:shape id="_x0000_i1102" type="#_x0000_t75" style="width:15.9pt;height:29.3pt" o:ole="">
            <v:imagedata r:id="rId163" o:title=""/>
          </v:shape>
          <o:OLEObject Type="Embed" ProgID="Equation.DSMT4" ShapeID="_x0000_i1102" DrawAspect="Content" ObjectID="_1730274511" r:id="rId164"/>
        </w:object>
      </w:r>
      <w:r w:rsidR="009B13D1" w:rsidRPr="00F11264">
        <w:rPr>
          <w:rFonts w:eastAsia="細明體"/>
          <w:color w:val="000000"/>
          <w:kern w:val="0"/>
        </w:rPr>
        <w:t xml:space="preserve"> (C)</w:t>
      </w:r>
      <w:r w:rsidR="009B13D1">
        <w:rPr>
          <w:rFonts w:eastAsia="細明體"/>
          <w:color w:val="000000"/>
          <w:kern w:val="0"/>
        </w:rPr>
        <w:t xml:space="preserve"> </w:t>
      </w:r>
      <w:r w:rsidR="009B13D1" w:rsidRPr="00F11264">
        <w:rPr>
          <w:rFonts w:eastAsia="細明體"/>
          <w:color w:val="000000"/>
          <w:kern w:val="0"/>
          <w:szCs w:val="22"/>
        </w:rPr>
        <w:object w:dxaOrig="220" w:dyaOrig="580" w14:anchorId="31B3121C">
          <v:shape id="_x0000_i1103" type="#_x0000_t75" style="width:10.9pt;height:29.3pt" o:ole="">
            <v:imagedata r:id="rId165" o:title=""/>
          </v:shape>
          <o:OLEObject Type="Embed" ProgID="Equation.DSMT4" ShapeID="_x0000_i1103" DrawAspect="Content" ObjectID="_1730274512" r:id="rId166"/>
        </w:object>
      </w:r>
      <w:r w:rsidR="009B13D1">
        <w:rPr>
          <w:rFonts w:eastAsia="細明體"/>
          <w:color w:val="000000"/>
          <w:kern w:val="0"/>
        </w:rPr>
        <w:t xml:space="preserve">   </w:t>
      </w:r>
      <w:r w:rsidR="009B13D1" w:rsidRPr="00F11264">
        <w:rPr>
          <w:rFonts w:eastAsia="細明體"/>
          <w:color w:val="000000"/>
          <w:kern w:val="0"/>
        </w:rPr>
        <w:t>(D)</w:t>
      </w:r>
      <w:r w:rsidR="009B13D1" w:rsidRPr="007A469C">
        <w:rPr>
          <w:rFonts w:eastAsia="DengXian" w:hint="eastAsia"/>
          <w:color w:val="000000"/>
          <w:kern w:val="0"/>
          <w:lang w:eastAsia="zh-CN"/>
        </w:rPr>
        <w:t xml:space="preserve"> </w:t>
      </w:r>
      <w:r w:rsidR="009B13D1" w:rsidRPr="00F11264">
        <w:rPr>
          <w:rFonts w:eastAsia="細明體"/>
          <w:color w:val="000000"/>
          <w:kern w:val="0"/>
          <w:szCs w:val="22"/>
        </w:rPr>
        <w:object w:dxaOrig="360" w:dyaOrig="580" w14:anchorId="3DCA841A">
          <v:shape id="_x0000_i1104" type="#_x0000_t75" style="width:18.4pt;height:29.3pt" o:ole="">
            <v:imagedata r:id="rId167" o:title=""/>
          </v:shape>
          <o:OLEObject Type="Embed" ProgID="Equation.DSMT4" ShapeID="_x0000_i1104" DrawAspect="Content" ObjectID="_1730274513" r:id="rId168"/>
        </w:object>
      </w:r>
    </w:p>
    <w:p w14:paraId="02117134" w14:textId="77777777" w:rsidR="007A469C" w:rsidRPr="006C742B" w:rsidRDefault="009B13D1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  <w:r>
        <w:rPr>
          <w:rFonts w:asciiTheme="minorEastAsia" w:eastAsiaTheme="minorEastAsia" w:hAnsiTheme="minorEastAsia" w:cs="細明體" w:hint="eastAsia"/>
          <w:kern w:val="0"/>
          <w:sz w:val="22"/>
        </w:rPr>
        <w:t xml:space="preserve"> </w:t>
      </w:r>
    </w:p>
    <w:p w14:paraId="72308D63" w14:textId="77777777" w:rsidR="006C742B" w:rsidRPr="00F11264" w:rsidRDefault="006C742B" w:rsidP="006C742B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70" w:name="QQ210903000430_1_H"/>
      <w:bookmarkStart w:id="71" w:name="QQ210903000430"/>
      <w:r w:rsidRPr="00F11264">
        <w:rPr>
          <w:rFonts w:eastAsia="細明體"/>
          <w:color w:val="000000"/>
          <w:kern w:val="0"/>
        </w:rPr>
        <w:lastRenderedPageBreak/>
        <w:t>（　　）</w:t>
      </w:r>
      <w:r w:rsidRPr="00F11264">
        <w:rPr>
          <w:rFonts w:eastAsia="細明體" w:hint="eastAsia"/>
          <w:color w:val="000000"/>
        </w:rPr>
        <w:t>已知</w:t>
      </w:r>
      <w:r w:rsidRPr="00F11264">
        <w:rPr>
          <w:rFonts w:eastAsia="細明體"/>
          <w:color w:val="000000"/>
          <w:kern w:val="0"/>
        </w:rPr>
        <w:object w:dxaOrig="1110" w:dyaOrig="465" w14:anchorId="1D3AC1AC">
          <v:shape id="_x0000_i1105" type="#_x0000_t75" style="width:55.2pt;height:23.45pt" o:ole="">
            <v:imagedata r:id="rId169" o:title=""/>
            <v:path o:connecttype="segments"/>
          </v:shape>
          <o:OLEObject Type="Embed" ProgID="Equation.DSMT4" ShapeID="_x0000_i1105" DrawAspect="Content" ObjectID="_1730274514" r:id="rId170"/>
        </w:object>
      </w:r>
      <w:r w:rsidRPr="00F11264">
        <w:rPr>
          <w:rFonts w:eastAsia="細明體" w:hint="eastAsia"/>
          <w:color w:val="000000"/>
        </w:rPr>
        <w:t>、</w:t>
      </w:r>
      <w:r w:rsidRPr="00F11264">
        <w:rPr>
          <w:rFonts w:eastAsia="細明體"/>
          <w:color w:val="000000"/>
          <w:kern w:val="0"/>
        </w:rPr>
        <w:object w:dxaOrig="1005" w:dyaOrig="465" w14:anchorId="7224B05C">
          <v:shape id="_x0000_i1106" type="#_x0000_t75" style="width:50.25pt;height:23.45pt" o:ole="">
            <v:imagedata r:id="rId171" o:title=""/>
            <v:path o:connecttype="segments"/>
          </v:shape>
          <o:OLEObject Type="Embed" ProgID="Equation.DSMT4" ShapeID="_x0000_i1106" DrawAspect="Content" ObjectID="_1730274515" r:id="rId172"/>
        </w:object>
      </w:r>
      <w:r w:rsidRPr="00F11264">
        <w:rPr>
          <w:rFonts w:eastAsia="細明體" w:hint="eastAsia"/>
          <w:color w:val="000000"/>
        </w:rPr>
        <w:t>，則</w:t>
      </w:r>
      <w:r w:rsidRPr="00F11264">
        <w:rPr>
          <w:rFonts w:eastAsia="細明體"/>
          <w:color w:val="000000"/>
          <w:kern w:val="0"/>
        </w:rPr>
        <w:object w:dxaOrig="345" w:dyaOrig="405" w14:anchorId="048EA134">
          <v:shape id="_x0000_i1107" type="#_x0000_t75" style="width:17.6pt;height:20.1pt" o:ole="">
            <v:imagedata r:id="rId173" o:title=""/>
            <v:path o:connecttype="segments"/>
          </v:shape>
          <o:OLEObject Type="Embed" ProgID="Equation.DSMT4" ShapeID="_x0000_i1107" DrawAspect="Content" ObjectID="_1730274516" r:id="rId174"/>
        </w:object>
      </w:r>
      <w:r w:rsidRPr="00F11264">
        <w:rPr>
          <w:rFonts w:eastAsia="細明體" w:hint="eastAsia"/>
          <w:color w:val="000000"/>
        </w:rPr>
        <w:t>與</w:t>
      </w:r>
      <w:r w:rsidRPr="00F11264">
        <w:rPr>
          <w:rFonts w:eastAsia="細明體"/>
          <w:color w:val="000000"/>
          <w:kern w:val="0"/>
        </w:rPr>
        <w:object w:dxaOrig="345" w:dyaOrig="405" w14:anchorId="6ECAEB08">
          <v:shape id="_x0000_i1108" type="#_x0000_t75" style="width:17.6pt;height:20.1pt" o:ole="">
            <v:imagedata r:id="rId175" o:title=""/>
            <v:path o:connecttype="segments"/>
          </v:shape>
          <o:OLEObject Type="Embed" ProgID="Equation.DSMT4" ShapeID="_x0000_i1108" DrawAspect="Content" ObjectID="_1730274517" r:id="rId176"/>
        </w:object>
      </w:r>
      <w:r w:rsidRPr="00F11264">
        <w:rPr>
          <w:rFonts w:eastAsia="細明體" w:hint="eastAsia"/>
          <w:color w:val="000000"/>
        </w:rPr>
        <w:t>的內積</w:t>
      </w:r>
      <w:r w:rsidRPr="00F11264">
        <w:rPr>
          <w:rFonts w:eastAsia="細明體"/>
          <w:color w:val="000000"/>
          <w:kern w:val="0"/>
        </w:rPr>
        <w:object w:dxaOrig="840" w:dyaOrig="405" w14:anchorId="79A77303">
          <v:shape id="_x0000_i1109" type="#_x0000_t75" style="width:41.85pt;height:20.1pt" o:ole="">
            <v:imagedata r:id="rId177" o:title=""/>
            <v:path o:connecttype="segments"/>
          </v:shape>
          <o:OLEObject Type="Embed" ProgID="Equation.DSMT4" ShapeID="_x0000_i1109" DrawAspect="Content" ObjectID="_1730274518" r:id="rId178"/>
        </w:object>
      </w:r>
      <w:bookmarkEnd w:id="70"/>
    </w:p>
    <w:p w14:paraId="4BAD0355" w14:textId="77777777" w:rsidR="007A469C" w:rsidRDefault="006C742B" w:rsidP="007A469C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  <w:r w:rsidRPr="00F11264">
        <w:rPr>
          <w:rFonts w:eastAsia="細明體"/>
          <w:color w:val="000000"/>
          <w:kern w:val="0"/>
        </w:rPr>
        <w:t>(A)</w:t>
      </w:r>
      <w:bookmarkStart w:id="72" w:name="QQ210903000430_1_1"/>
      <w:r w:rsidRPr="00F11264">
        <w:rPr>
          <w:rFonts w:eastAsia="細明體"/>
          <w:color w:val="000000"/>
          <w:kern w:val="0"/>
        </w:rPr>
        <w:object w:dxaOrig="180" w:dyaOrig="270" w14:anchorId="27F42384">
          <v:shape id="_x0000_i1110" type="#_x0000_t75" style="width:9.2pt;height:13.4pt" o:ole="">
            <v:imagedata r:id="rId179" o:title=""/>
            <v:path o:connecttype="segments"/>
          </v:shape>
          <o:OLEObject Type="Embed" ProgID="Equation.DSMT4" ShapeID="_x0000_i1110" DrawAspect="Content" ObjectID="_1730274519" r:id="rId180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72"/>
      <w:r w:rsidRPr="00F11264">
        <w:rPr>
          <w:rFonts w:eastAsia="細明體"/>
          <w:color w:val="000000"/>
          <w:kern w:val="0"/>
        </w:rPr>
        <w:t>(B)</w:t>
      </w:r>
      <w:bookmarkStart w:id="73" w:name="QQ210903000430_1_2"/>
      <w:r w:rsidRPr="00F11264">
        <w:rPr>
          <w:rFonts w:eastAsia="細明體"/>
          <w:color w:val="000000"/>
          <w:kern w:val="0"/>
        </w:rPr>
        <w:object w:dxaOrig="270" w:dyaOrig="240" w14:anchorId="5C03484E">
          <v:shape id="_x0000_i1111" type="#_x0000_t75" style="width:13.4pt;height:11.7pt" o:ole="">
            <v:imagedata r:id="rId181" o:title=""/>
            <v:path o:connecttype="segments"/>
          </v:shape>
          <o:OLEObject Type="Embed" ProgID="Equation.DSMT4" ShapeID="_x0000_i1111" DrawAspect="Content" ObjectID="_1730274520" r:id="rId182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73"/>
      <w:r w:rsidRPr="00F11264">
        <w:rPr>
          <w:rFonts w:eastAsia="細明體"/>
          <w:color w:val="000000"/>
          <w:kern w:val="0"/>
        </w:rPr>
        <w:t>(C)</w:t>
      </w:r>
      <w:bookmarkStart w:id="74" w:name="QQ210903000430_1_3"/>
      <w:r w:rsidRPr="00F11264">
        <w:rPr>
          <w:rFonts w:eastAsia="細明體"/>
          <w:color w:val="000000"/>
          <w:kern w:val="0"/>
        </w:rPr>
        <w:object w:dxaOrig="270" w:dyaOrig="270" w14:anchorId="04F9D1E0">
          <v:shape id="_x0000_i1112" type="#_x0000_t75" style="width:13.4pt;height:13.4pt" o:ole="">
            <v:imagedata r:id="rId183" o:title=""/>
            <v:path o:connecttype="segments"/>
          </v:shape>
          <o:OLEObject Type="Embed" ProgID="Equation.DSMT4" ShapeID="_x0000_i1112" DrawAspect="Content" ObjectID="_1730274521" r:id="rId184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74"/>
      <w:r w:rsidRPr="00F11264">
        <w:rPr>
          <w:rFonts w:eastAsia="細明體"/>
          <w:color w:val="000000"/>
          <w:kern w:val="0"/>
        </w:rPr>
        <w:t>(D)</w:t>
      </w:r>
      <w:bookmarkStart w:id="75" w:name="QQ210903000430_1_4"/>
      <w:r w:rsidRPr="00F11264">
        <w:rPr>
          <w:rFonts w:eastAsia="細明體"/>
          <w:color w:val="000000"/>
          <w:kern w:val="0"/>
        </w:rPr>
        <w:object w:dxaOrig="300" w:dyaOrig="270" w14:anchorId="7EF52350">
          <v:shape id="_x0000_i1113" type="#_x0000_t75" style="width:15.05pt;height:13.4pt" o:ole="">
            <v:imagedata r:id="rId185" o:title=""/>
            <v:path o:connecttype="segments"/>
          </v:shape>
          <o:OLEObject Type="Embed" ProgID="Equation.DSMT4" ShapeID="_x0000_i1113" DrawAspect="Content" ObjectID="_1730274522" r:id="rId186"/>
        </w:object>
      </w:r>
      <w:bookmarkStart w:id="76" w:name="QQ210104005267_1_H"/>
      <w:bookmarkStart w:id="77" w:name="QQ210104005267"/>
      <w:bookmarkEnd w:id="71"/>
      <w:bookmarkEnd w:id="75"/>
    </w:p>
    <w:p w14:paraId="4765A1BB" w14:textId="77777777" w:rsidR="000D4763" w:rsidRDefault="000D4763" w:rsidP="007A469C">
      <w:pPr>
        <w:widowControl/>
        <w:snapToGrid w:val="0"/>
        <w:spacing w:before="80"/>
        <w:ind w:left="1247"/>
        <w:textAlignment w:val="center"/>
        <w:rPr>
          <w:rFonts w:eastAsia="細明體"/>
          <w:color w:val="000000"/>
          <w:kern w:val="0"/>
        </w:rPr>
      </w:pPr>
    </w:p>
    <w:p w14:paraId="20FA5236" w14:textId="77777777" w:rsidR="006C742B" w:rsidRPr="00F11264" w:rsidRDefault="006C742B" w:rsidP="006C742B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78" w:name="QQ210105001758_1_H"/>
      <w:bookmarkStart w:id="79" w:name="QQ210105001758"/>
      <w:bookmarkEnd w:id="76"/>
      <w:bookmarkEnd w:id="77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 w:hint="eastAsia"/>
          <w:color w:val="000000"/>
        </w:rPr>
        <w:t>若</w:t>
      </w:r>
      <w:r w:rsidRPr="00F11264">
        <w:rPr>
          <w:rFonts w:eastAsia="細明體"/>
          <w:color w:val="000000"/>
          <w:kern w:val="0"/>
        </w:rPr>
        <w:object w:dxaOrig="195" w:dyaOrig="270" w14:anchorId="1D58A2F5">
          <v:shape id="_x0000_i1114" type="#_x0000_t75" style="width:10.05pt;height:13.4pt" o:ole="">
            <v:imagedata r:id="rId187" o:title=""/>
            <v:path o:connecttype="segments"/>
          </v:shape>
          <o:OLEObject Type="Embed" ProgID="Equation.DSMT4" ShapeID="_x0000_i1114" DrawAspect="Content" ObjectID="_1730274523" r:id="rId188"/>
        </w:object>
      </w:r>
      <w:r w:rsidRPr="00F11264">
        <w:rPr>
          <w:rFonts w:eastAsia="細明體" w:hint="eastAsia"/>
          <w:color w:val="000000"/>
        </w:rPr>
        <w:t>為第二象限角，且</w:t>
      </w:r>
      <w:r w:rsidRPr="00F11264">
        <w:rPr>
          <w:rFonts w:eastAsia="細明體"/>
          <w:color w:val="000000"/>
          <w:kern w:val="0"/>
        </w:rPr>
        <w:object w:dxaOrig="1005" w:dyaOrig="615" w14:anchorId="6C70643F">
          <v:shape id="_x0000_i1115" type="#_x0000_t75" style="width:50.25pt;height:31pt" o:ole="">
            <v:imagedata r:id="rId189" o:title=""/>
            <v:path o:connecttype="segments"/>
          </v:shape>
          <o:OLEObject Type="Embed" ProgID="Equation.DSMT4" ShapeID="_x0000_i1115" DrawAspect="Content" ObjectID="_1730274524" r:id="rId190"/>
        </w:object>
      </w:r>
      <w:r w:rsidRPr="00F11264">
        <w:rPr>
          <w:rFonts w:eastAsia="細明體" w:hint="eastAsia"/>
          <w:color w:val="000000"/>
        </w:rPr>
        <w:t>，則</w:t>
      </w:r>
      <w:r w:rsidRPr="00F11264">
        <w:rPr>
          <w:rFonts w:eastAsia="細明體"/>
          <w:color w:val="000000"/>
          <w:kern w:val="0"/>
        </w:rPr>
        <w:object w:dxaOrig="675" w:dyaOrig="270" w14:anchorId="2EC2BD86">
          <v:shape id="_x0000_i1116" type="#_x0000_t75" style="width:33.5pt;height:13.4pt" o:ole="">
            <v:imagedata r:id="rId191" o:title=""/>
            <v:path o:connecttype="segments"/>
          </v:shape>
          <o:OLEObject Type="Embed" ProgID="Equation.DSMT4" ShapeID="_x0000_i1116" DrawAspect="Content" ObjectID="_1730274525" r:id="rId192"/>
        </w:object>
      </w:r>
      <w:r w:rsidRPr="00F11264">
        <w:rPr>
          <w:rFonts w:eastAsia="細明體" w:hint="eastAsia"/>
          <w:color w:val="000000"/>
        </w:rPr>
        <w:t>？</w:t>
      </w:r>
      <w:r w:rsidRPr="00F11264">
        <w:rPr>
          <w:rFonts w:eastAsia="細明體"/>
          <w:color w:val="000000"/>
          <w:kern w:val="0"/>
        </w:rPr>
        <w:t xml:space="preserve">　</w:t>
      </w:r>
      <w:bookmarkEnd w:id="78"/>
      <w:r w:rsidRPr="00F11264">
        <w:rPr>
          <w:rFonts w:eastAsia="細明體"/>
          <w:color w:val="000000"/>
          <w:kern w:val="0"/>
        </w:rPr>
        <w:t>(A)</w:t>
      </w:r>
      <w:bookmarkStart w:id="80" w:name="QQ210105001758_1_1"/>
      <w:r w:rsidRPr="00F11264">
        <w:rPr>
          <w:rFonts w:eastAsia="細明體"/>
          <w:color w:val="000000"/>
          <w:kern w:val="0"/>
        </w:rPr>
        <w:object w:dxaOrig="345" w:dyaOrig="570" w14:anchorId="7FED823C">
          <v:shape id="_x0000_i1117" type="#_x0000_t75" style="width:17.6pt;height:28.45pt" o:ole="">
            <v:imagedata r:id="rId193" o:title=""/>
            <v:path o:connecttype="segments"/>
          </v:shape>
          <o:OLEObject Type="Embed" ProgID="Equation.DSMT4" ShapeID="_x0000_i1117" DrawAspect="Content" ObjectID="_1730274526" r:id="rId194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0"/>
      <w:r w:rsidRPr="00F11264">
        <w:rPr>
          <w:rFonts w:eastAsia="細明體"/>
          <w:color w:val="000000"/>
          <w:kern w:val="0"/>
        </w:rPr>
        <w:t>(B)</w:t>
      </w:r>
      <w:bookmarkStart w:id="81" w:name="QQ210105001758_1_2"/>
      <w:r w:rsidRPr="00F11264">
        <w:rPr>
          <w:rFonts w:eastAsia="細明體"/>
          <w:color w:val="000000"/>
          <w:kern w:val="0"/>
        </w:rPr>
        <w:object w:dxaOrig="495" w:dyaOrig="615" w14:anchorId="55AA3FB7">
          <v:shape id="_x0000_i1118" type="#_x0000_t75" style="width:25.1pt;height:31pt" o:ole="">
            <v:imagedata r:id="rId195" o:title=""/>
            <v:path o:connecttype="segments"/>
          </v:shape>
          <o:OLEObject Type="Embed" ProgID="Equation.DSMT4" ShapeID="_x0000_i1118" DrawAspect="Content" ObjectID="_1730274527" r:id="rId196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1"/>
      <w:r w:rsidRPr="00F11264">
        <w:rPr>
          <w:rFonts w:eastAsia="細明體"/>
          <w:color w:val="000000"/>
          <w:kern w:val="0"/>
        </w:rPr>
        <w:t>(C)</w:t>
      </w:r>
      <w:bookmarkStart w:id="82" w:name="QQ210105001758_1_3"/>
      <w:r w:rsidRPr="00F11264">
        <w:rPr>
          <w:rFonts w:eastAsia="細明體"/>
          <w:color w:val="000000"/>
          <w:kern w:val="0"/>
        </w:rPr>
        <w:object w:dxaOrig="375" w:dyaOrig="615" w14:anchorId="7F5B3C7F">
          <v:shape id="_x0000_i1119" type="#_x0000_t75" style="width:18.4pt;height:31pt" o:ole="">
            <v:imagedata r:id="rId197" o:title=""/>
            <v:path o:connecttype="segments"/>
          </v:shape>
          <o:OLEObject Type="Embed" ProgID="Equation.DSMT4" ShapeID="_x0000_i1119" DrawAspect="Content" ObjectID="_1730274528" r:id="rId198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2"/>
      <w:r w:rsidRPr="00F11264">
        <w:rPr>
          <w:rFonts w:eastAsia="細明體"/>
          <w:color w:val="000000"/>
          <w:kern w:val="0"/>
        </w:rPr>
        <w:t>(D)</w:t>
      </w:r>
      <w:bookmarkStart w:id="83" w:name="QQ210105001758_1_4"/>
      <w:r w:rsidRPr="00F11264">
        <w:rPr>
          <w:rFonts w:eastAsia="細明體"/>
          <w:color w:val="000000"/>
          <w:kern w:val="0"/>
        </w:rPr>
        <w:object w:dxaOrig="225" w:dyaOrig="570" w14:anchorId="6A2CDF5A">
          <v:shape id="_x0000_i1120" type="#_x0000_t75" style="width:10.9pt;height:28.45pt" o:ole="">
            <v:imagedata r:id="rId199" o:title=""/>
            <v:path o:connecttype="segments"/>
          </v:shape>
          <o:OLEObject Type="Embed" ProgID="Equation.DSMT4" ShapeID="_x0000_i1120" DrawAspect="Content" ObjectID="_1730274529" r:id="rId200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79"/>
      <w:bookmarkEnd w:id="83"/>
    </w:p>
    <w:p w14:paraId="3E309BD6" w14:textId="77777777" w:rsidR="006C742B" w:rsidRDefault="006C742B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69D73FC0" w14:textId="77777777" w:rsidR="000D4763" w:rsidRPr="000D4763" w:rsidRDefault="000D4763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01B58EE2" w14:textId="77777777" w:rsidR="006C742B" w:rsidRPr="00F11264" w:rsidRDefault="006C742B" w:rsidP="006C742B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84" w:name="QQ201231003644_1_H"/>
      <w:bookmarkStart w:id="85" w:name="QQ201231003644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 w:hint="eastAsia"/>
          <w:color w:val="000000"/>
        </w:rPr>
        <w:t>設</w:t>
      </w:r>
      <w:r w:rsidRPr="00F11264">
        <w:rPr>
          <w:rFonts w:eastAsia="細明體"/>
          <w:color w:val="000000"/>
          <w:kern w:val="0"/>
        </w:rPr>
        <w:object w:dxaOrig="195" w:dyaOrig="195" w14:anchorId="56816C6A">
          <v:shape id="_x0000_i1121" type="#_x0000_t75" style="width:10.05pt;height:10.05pt" o:ole="">
            <v:imagedata r:id="rId201" o:title=""/>
            <v:path o:connecttype="segments"/>
          </v:shape>
          <o:OLEObject Type="Embed" ProgID="Equation.DSMT4" ShapeID="_x0000_i1121" DrawAspect="Content" ObjectID="_1730274530" r:id="rId202"/>
        </w:object>
      </w:r>
      <w:r w:rsidRPr="00F11264">
        <w:rPr>
          <w:rFonts w:eastAsia="細明體" w:hint="eastAsia"/>
          <w:color w:val="000000"/>
        </w:rPr>
        <w:t>為任意實數，則</w:t>
      </w:r>
      <w:r w:rsidRPr="00F11264">
        <w:rPr>
          <w:rFonts w:eastAsia="細明體"/>
          <w:color w:val="000000"/>
          <w:kern w:val="0"/>
        </w:rPr>
        <w:object w:dxaOrig="2415" w:dyaOrig="360" w14:anchorId="3E290DDA">
          <v:shape id="_x0000_i1122" type="#_x0000_t75" style="width:120.5pt;height:18.4pt" o:ole="">
            <v:imagedata r:id="rId203" o:title=""/>
            <v:path o:connecttype="segments"/>
          </v:shape>
          <o:OLEObject Type="Embed" ProgID="Equation.DSMT4" ShapeID="_x0000_i1122" DrawAspect="Content" ObjectID="_1730274531" r:id="rId204"/>
        </w:object>
      </w:r>
      <w:r w:rsidRPr="00F11264">
        <w:rPr>
          <w:rFonts w:eastAsia="細明體" w:hint="eastAsia"/>
          <w:color w:val="000000"/>
        </w:rPr>
        <w:t>的最大值為何？</w:t>
      </w:r>
      <w:r w:rsidRPr="00F11264">
        <w:rPr>
          <w:rFonts w:eastAsia="細明體"/>
          <w:color w:val="000000"/>
          <w:kern w:val="0"/>
        </w:rPr>
        <w:t xml:space="preserve">　</w:t>
      </w:r>
      <w:bookmarkEnd w:id="84"/>
      <w:r w:rsidRPr="00F11264">
        <w:rPr>
          <w:rFonts w:eastAsia="細明體"/>
          <w:color w:val="000000"/>
          <w:kern w:val="0"/>
        </w:rPr>
        <w:t>(A)</w:t>
      </w:r>
      <w:bookmarkStart w:id="86" w:name="QQ201231003644_1_1"/>
      <w:r w:rsidRPr="00F11264">
        <w:rPr>
          <w:rFonts w:eastAsia="細明體"/>
          <w:color w:val="000000"/>
          <w:kern w:val="0"/>
        </w:rPr>
        <w:object w:dxaOrig="135" w:dyaOrig="240" w14:anchorId="48053AE3">
          <v:shape id="_x0000_i1123" type="#_x0000_t75" style="width:6.7pt;height:11.7pt" o:ole="">
            <v:imagedata r:id="rId205" o:title=""/>
            <v:path o:connecttype="segments"/>
          </v:shape>
          <o:OLEObject Type="Embed" ProgID="Equation.DSMT4" ShapeID="_x0000_i1123" DrawAspect="Content" ObjectID="_1730274532" r:id="rId206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6"/>
      <w:r w:rsidRPr="00F11264">
        <w:rPr>
          <w:rFonts w:eastAsia="細明體"/>
          <w:color w:val="000000"/>
          <w:kern w:val="0"/>
        </w:rPr>
        <w:t>(B)</w:t>
      </w:r>
      <w:bookmarkStart w:id="87" w:name="QQ201231003644_1_2"/>
      <w:r w:rsidRPr="00F11264">
        <w:rPr>
          <w:rFonts w:eastAsia="細明體"/>
          <w:color w:val="000000"/>
          <w:kern w:val="0"/>
        </w:rPr>
        <w:object w:dxaOrig="300" w:dyaOrig="585" w14:anchorId="0BB0F660">
          <v:shape id="_x0000_i1124" type="#_x0000_t75" style="width:15.05pt;height:29.3pt" o:ole="">
            <v:imagedata r:id="rId207" o:title=""/>
            <v:path o:connecttype="segments"/>
          </v:shape>
          <o:OLEObject Type="Embed" ProgID="Equation.DSMT4" ShapeID="_x0000_i1124" DrawAspect="Content" ObjectID="_1730274533" r:id="rId208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7"/>
      <w:r w:rsidRPr="00F11264">
        <w:rPr>
          <w:rFonts w:eastAsia="細明體"/>
          <w:color w:val="000000"/>
          <w:kern w:val="0"/>
        </w:rPr>
        <w:t>(C)</w:t>
      </w:r>
      <w:bookmarkStart w:id="88" w:name="QQ201231003644_1_3"/>
      <w:r w:rsidRPr="00F11264">
        <w:rPr>
          <w:rFonts w:eastAsia="細明體"/>
          <w:color w:val="000000"/>
          <w:kern w:val="0"/>
        </w:rPr>
        <w:object w:dxaOrig="315" w:dyaOrig="585" w14:anchorId="1EE88789">
          <v:shape id="_x0000_i1125" type="#_x0000_t75" style="width:15.9pt;height:29.3pt" o:ole="">
            <v:imagedata r:id="rId209" o:title=""/>
            <v:path o:connecttype="segments"/>
          </v:shape>
          <o:OLEObject Type="Embed" ProgID="Equation.DSMT4" ShapeID="_x0000_i1125" DrawAspect="Content" ObjectID="_1730274534" r:id="rId210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8"/>
      <w:r w:rsidRPr="00F11264">
        <w:rPr>
          <w:rFonts w:eastAsia="細明體"/>
          <w:color w:val="000000"/>
          <w:kern w:val="0"/>
        </w:rPr>
        <w:t>(D)</w:t>
      </w:r>
      <w:bookmarkStart w:id="89" w:name="QQ201231003644_1_4"/>
      <w:r w:rsidRPr="00F11264">
        <w:rPr>
          <w:rFonts w:eastAsia="細明體"/>
          <w:color w:val="000000"/>
          <w:kern w:val="0"/>
        </w:rPr>
        <w:object w:dxaOrig="195" w:dyaOrig="270" w14:anchorId="59A45142">
          <v:shape id="_x0000_i1126" type="#_x0000_t75" style="width:10.05pt;height:13.4pt" o:ole="">
            <v:imagedata r:id="rId211" o:title=""/>
            <v:path o:connecttype="segments"/>
          </v:shape>
          <o:OLEObject Type="Embed" ProgID="Equation.DSMT4" ShapeID="_x0000_i1126" DrawAspect="Content" ObjectID="_1730274535" r:id="rId212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85"/>
      <w:bookmarkEnd w:id="89"/>
    </w:p>
    <w:p w14:paraId="2D371752" w14:textId="77777777" w:rsidR="006C742B" w:rsidRDefault="006C742B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35866681" w14:textId="77777777" w:rsidR="000D4763" w:rsidRPr="000D4763" w:rsidRDefault="000D4763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001738CF" w14:textId="77777777" w:rsidR="006C742B" w:rsidRPr="00F11264" w:rsidRDefault="006C742B" w:rsidP="006C742B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90" w:name="QQ210903000149_1_H"/>
      <w:bookmarkStart w:id="91" w:name="QQ210903000149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/>
          <w:color w:val="000000"/>
          <w:kern w:val="0"/>
        </w:rPr>
        <w:object w:dxaOrig="735" w:dyaOrig="255" w14:anchorId="0FCE3D8D">
          <v:shape id="_x0000_i1127" type="#_x0000_t75" style="width:36.85pt;height:12.55pt" o:ole="">
            <v:imagedata r:id="rId213" o:title=""/>
            <v:path o:connecttype="segments"/>
          </v:shape>
          <o:OLEObject Type="Embed" ProgID="Equation.DSMT4" ShapeID="_x0000_i1127" DrawAspect="Content" ObjectID="_1730274536" r:id="rId214"/>
        </w:object>
      </w:r>
      <w:r w:rsidRPr="00F11264">
        <w:rPr>
          <w:rFonts w:eastAsia="細明體" w:hint="eastAsia"/>
          <w:color w:val="000000"/>
        </w:rPr>
        <w:t>中，</w:t>
      </w:r>
      <w:r w:rsidRPr="00F11264">
        <w:rPr>
          <w:rFonts w:eastAsia="細明體"/>
          <w:color w:val="000000"/>
          <w:kern w:val="0"/>
        </w:rPr>
        <w:object w:dxaOrig="495" w:dyaOrig="255" w14:anchorId="761C0543">
          <v:shape id="_x0000_i1128" type="#_x0000_t75" style="width:25.1pt;height:12.55pt" o:ole="">
            <v:imagedata r:id="rId215" o:title=""/>
            <v:path o:connecttype="segments"/>
          </v:shape>
          <o:OLEObject Type="Embed" ProgID="Equation.DSMT4" ShapeID="_x0000_i1128" DrawAspect="Content" ObjectID="_1730274537" r:id="rId216"/>
        </w:object>
      </w:r>
      <w:r w:rsidRPr="00F11264">
        <w:rPr>
          <w:rFonts w:eastAsia="細明體" w:hint="eastAsia"/>
          <w:color w:val="000000"/>
        </w:rPr>
        <w:t>、</w:t>
      </w:r>
      <w:r w:rsidRPr="00F11264">
        <w:rPr>
          <w:rFonts w:eastAsia="細明體"/>
          <w:color w:val="000000"/>
          <w:kern w:val="0"/>
        </w:rPr>
        <w:object w:dxaOrig="615" w:dyaOrig="255" w14:anchorId="2C02E0A4">
          <v:shape id="_x0000_i1129" type="#_x0000_t75" style="width:31pt;height:12.55pt" o:ole="">
            <v:imagedata r:id="rId217" o:title=""/>
            <v:path o:connecttype="segments"/>
          </v:shape>
          <o:OLEObject Type="Embed" ProgID="Equation.DSMT4" ShapeID="_x0000_i1129" DrawAspect="Content" ObjectID="_1730274538" r:id="rId218"/>
        </w:object>
      </w:r>
      <w:r w:rsidRPr="00F11264">
        <w:rPr>
          <w:rFonts w:eastAsia="細明體" w:hint="eastAsia"/>
          <w:color w:val="000000"/>
        </w:rPr>
        <w:t>、</w:t>
      </w:r>
      <w:r w:rsidRPr="00F11264">
        <w:rPr>
          <w:rFonts w:eastAsia="細明體"/>
          <w:color w:val="000000"/>
          <w:kern w:val="0"/>
        </w:rPr>
        <w:object w:dxaOrig="885" w:dyaOrig="255" w14:anchorId="0570AC74">
          <v:shape id="_x0000_i1130" type="#_x0000_t75" style="width:44.35pt;height:12.55pt" o:ole="">
            <v:imagedata r:id="rId219" o:title=""/>
            <v:path o:connecttype="segments"/>
          </v:shape>
          <o:OLEObject Type="Embed" ProgID="Equation.DSMT4" ShapeID="_x0000_i1130" DrawAspect="Content" ObjectID="_1730274539" r:id="rId220"/>
        </w:object>
      </w:r>
      <w:r w:rsidRPr="00F11264">
        <w:rPr>
          <w:rFonts w:eastAsia="細明體" w:hint="eastAsia"/>
          <w:color w:val="000000"/>
        </w:rPr>
        <w:t>，則</w:t>
      </w:r>
      <w:r w:rsidRPr="00F11264">
        <w:rPr>
          <w:rFonts w:eastAsia="細明體"/>
          <w:color w:val="000000"/>
          <w:kern w:val="0"/>
        </w:rPr>
        <w:object w:dxaOrig="735" w:dyaOrig="255" w14:anchorId="4E948C72">
          <v:shape id="_x0000_i1131" type="#_x0000_t75" style="width:36.85pt;height:12.55pt" o:ole="">
            <v:imagedata r:id="rId221" o:title=""/>
            <v:path o:connecttype="segments"/>
          </v:shape>
          <o:OLEObject Type="Embed" ProgID="Equation.DSMT4" ShapeID="_x0000_i1131" DrawAspect="Content" ObjectID="_1730274540" r:id="rId222"/>
        </w:object>
      </w:r>
      <w:r w:rsidRPr="00F11264">
        <w:rPr>
          <w:rFonts w:eastAsia="細明體" w:hint="eastAsia"/>
          <w:color w:val="000000"/>
        </w:rPr>
        <w:t>之面積為</w:t>
      </w:r>
      <w:r w:rsidRPr="00F11264">
        <w:rPr>
          <w:rFonts w:eastAsia="細明體"/>
          <w:color w:val="000000"/>
          <w:kern w:val="0"/>
        </w:rPr>
        <w:t xml:space="preserve">　</w:t>
      </w:r>
      <w:bookmarkEnd w:id="90"/>
      <w:r w:rsidRPr="00F11264">
        <w:rPr>
          <w:rFonts w:eastAsia="細明體"/>
          <w:color w:val="000000"/>
          <w:kern w:val="0"/>
        </w:rPr>
        <w:t>(A)</w:t>
      </w:r>
      <w:bookmarkStart w:id="92" w:name="QQ210903000149_1_1"/>
      <w:r w:rsidRPr="00F11264">
        <w:rPr>
          <w:rFonts w:eastAsia="細明體"/>
          <w:color w:val="000000"/>
          <w:kern w:val="0"/>
        </w:rPr>
        <w:object w:dxaOrig="555" w:dyaOrig="315" w14:anchorId="33DCD4FF">
          <v:shape id="_x0000_i1132" type="#_x0000_t75" style="width:27.65pt;height:15.9pt" o:ole="">
            <v:imagedata r:id="rId223" o:title=""/>
            <v:path o:connecttype="segments"/>
          </v:shape>
          <o:OLEObject Type="Embed" ProgID="Equation.DSMT4" ShapeID="_x0000_i1132" DrawAspect="Content" ObjectID="_1730274541" r:id="rId224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2"/>
      <w:r w:rsidRPr="00F11264">
        <w:rPr>
          <w:rFonts w:eastAsia="細明體"/>
          <w:color w:val="000000"/>
          <w:kern w:val="0"/>
        </w:rPr>
        <w:t>(B)</w:t>
      </w:r>
      <w:bookmarkStart w:id="93" w:name="QQ210903000149_1_2"/>
      <w:r w:rsidRPr="00F11264">
        <w:rPr>
          <w:rFonts w:eastAsia="細明體"/>
          <w:color w:val="000000"/>
          <w:kern w:val="0"/>
        </w:rPr>
        <w:object w:dxaOrig="255" w:dyaOrig="255" w14:anchorId="39E3FD79">
          <v:shape id="_x0000_i1133" type="#_x0000_t75" style="width:12.55pt;height:12.55pt" o:ole="">
            <v:imagedata r:id="rId225" o:title=""/>
            <v:path o:connecttype="segments"/>
          </v:shape>
          <o:OLEObject Type="Embed" ProgID="Equation.DSMT4" ShapeID="_x0000_i1133" DrawAspect="Content" ObjectID="_1730274542" r:id="rId226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3"/>
      <w:r w:rsidRPr="00F11264">
        <w:rPr>
          <w:rFonts w:eastAsia="細明體"/>
          <w:color w:val="000000"/>
          <w:kern w:val="0"/>
        </w:rPr>
        <w:t>(C)</w:t>
      </w:r>
      <w:bookmarkStart w:id="94" w:name="QQ210903000149_1_3"/>
      <w:r w:rsidRPr="00F11264">
        <w:rPr>
          <w:rFonts w:eastAsia="細明體"/>
          <w:color w:val="000000"/>
          <w:kern w:val="0"/>
        </w:rPr>
        <w:object w:dxaOrig="300" w:dyaOrig="255" w14:anchorId="7A7FE5B1">
          <v:shape id="_x0000_i1134" type="#_x0000_t75" style="width:15.05pt;height:12.55pt" o:ole="">
            <v:imagedata r:id="rId227" o:title=""/>
            <v:path o:connecttype="segments"/>
          </v:shape>
          <o:OLEObject Type="Embed" ProgID="Equation.DSMT4" ShapeID="_x0000_i1134" DrawAspect="Content" ObjectID="_1730274543" r:id="rId228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4"/>
      <w:r w:rsidRPr="00F11264">
        <w:rPr>
          <w:rFonts w:eastAsia="細明體"/>
          <w:color w:val="000000"/>
          <w:kern w:val="0"/>
        </w:rPr>
        <w:t>(D)</w:t>
      </w:r>
      <w:bookmarkStart w:id="95" w:name="QQ210903000149_1_4"/>
      <w:r w:rsidRPr="00F11264">
        <w:rPr>
          <w:rFonts w:eastAsia="細明體"/>
          <w:color w:val="000000"/>
          <w:kern w:val="0"/>
        </w:rPr>
        <w:object w:dxaOrig="285" w:dyaOrig="255" w14:anchorId="179BB63B">
          <v:shape id="_x0000_i1135" type="#_x0000_t75" style="width:14.25pt;height:12.55pt" o:ole="">
            <v:imagedata r:id="rId229" o:title=""/>
            <v:path o:connecttype="segments"/>
          </v:shape>
          <o:OLEObject Type="Embed" ProgID="Equation.DSMT4" ShapeID="_x0000_i1135" DrawAspect="Content" ObjectID="_1730274544" r:id="rId230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1"/>
      <w:bookmarkEnd w:id="95"/>
    </w:p>
    <w:p w14:paraId="15EB1DCA" w14:textId="77777777" w:rsidR="006C742B" w:rsidRDefault="006C742B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77E297E3" w14:textId="77777777" w:rsidR="000D4763" w:rsidRPr="005C3A26" w:rsidRDefault="000D4763" w:rsidP="006C742B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14:paraId="4AE9CE3A" w14:textId="77777777" w:rsidR="007A469C" w:rsidRPr="000D4763" w:rsidRDefault="006C742B" w:rsidP="007A469C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96" w:name="QQ210518000038_1_H"/>
      <w:bookmarkStart w:id="97" w:name="QQ210518000038"/>
      <w:r w:rsidRPr="00F11264">
        <w:rPr>
          <w:rFonts w:eastAsia="細明體"/>
          <w:color w:val="000000"/>
          <w:kern w:val="0"/>
        </w:rPr>
        <w:t>（　　）</w:t>
      </w:r>
      <w:r w:rsidRPr="00F11264">
        <w:rPr>
          <w:rFonts w:eastAsia="細明體" w:hint="eastAsia"/>
          <w:color w:val="000000"/>
        </w:rPr>
        <w:t>下列哪一個函數圖形，經過平移後</w:t>
      </w:r>
      <w:r w:rsidRPr="00F11264">
        <w:rPr>
          <w:rFonts w:eastAsia="細明體" w:hint="eastAsia"/>
          <w:b/>
          <w:color w:val="000000"/>
        </w:rPr>
        <w:t>無法</w:t>
      </w:r>
      <w:r w:rsidRPr="00F11264">
        <w:rPr>
          <w:rFonts w:eastAsia="細明體" w:hint="eastAsia"/>
          <w:color w:val="000000"/>
        </w:rPr>
        <w:t>與</w:t>
      </w:r>
      <w:r w:rsidRPr="00F11264">
        <w:rPr>
          <w:rFonts w:eastAsia="細明體"/>
          <w:color w:val="000000"/>
          <w:kern w:val="0"/>
        </w:rPr>
        <w:object w:dxaOrig="829" w:dyaOrig="300" w14:anchorId="4BAAC3E2">
          <v:shape id="_x0000_i1136" type="#_x0000_t75" style="width:41pt;height:15.05pt" o:ole="">
            <v:imagedata r:id="rId231" o:title=""/>
            <v:path o:connecttype="segments"/>
          </v:shape>
          <o:OLEObject Type="Embed" ProgID="Equation.DSMT4" ShapeID="_x0000_i1136" DrawAspect="Content" ObjectID="_1730274545" r:id="rId232"/>
        </w:object>
      </w:r>
      <w:r w:rsidRPr="00F11264">
        <w:rPr>
          <w:rFonts w:eastAsia="細明體" w:hint="eastAsia"/>
          <w:color w:val="000000"/>
        </w:rPr>
        <w:t>的圖形重合？</w:t>
      </w:r>
      <w:r w:rsidRPr="00F11264">
        <w:rPr>
          <w:rFonts w:eastAsia="細明體"/>
          <w:color w:val="000000"/>
          <w:kern w:val="0"/>
        </w:rPr>
        <w:t xml:space="preserve">　</w:t>
      </w:r>
      <w:bookmarkEnd w:id="96"/>
      <w:r w:rsidRPr="00F11264">
        <w:rPr>
          <w:rFonts w:eastAsia="細明體"/>
          <w:color w:val="000000"/>
          <w:kern w:val="0"/>
        </w:rPr>
        <w:t>(A)</w:t>
      </w:r>
      <w:bookmarkStart w:id="98" w:name="QQ210518000038_1_1"/>
      <w:r w:rsidRPr="00F11264">
        <w:rPr>
          <w:rFonts w:eastAsia="細明體"/>
          <w:color w:val="000000"/>
          <w:kern w:val="0"/>
        </w:rPr>
        <w:object w:dxaOrig="876" w:dyaOrig="265" w14:anchorId="712995C2">
          <v:shape id="_x0000_i1137" type="#_x0000_t75" style="width:43.55pt;height:13.4pt" o:ole="">
            <v:imagedata r:id="rId233" o:title=""/>
            <v:path o:connecttype="segments"/>
          </v:shape>
          <o:OLEObject Type="Embed" ProgID="Equation.DSMT4" ShapeID="_x0000_i1137" DrawAspect="Content" ObjectID="_1730274546" r:id="rId234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8"/>
      <w:r w:rsidRPr="00F11264">
        <w:rPr>
          <w:rFonts w:eastAsia="細明體"/>
          <w:color w:val="000000"/>
          <w:kern w:val="0"/>
        </w:rPr>
        <w:t>(B)</w:t>
      </w:r>
      <w:bookmarkStart w:id="99" w:name="QQ210518000038_1_2"/>
      <w:r w:rsidRPr="00F11264">
        <w:rPr>
          <w:rFonts w:eastAsia="細明體"/>
          <w:color w:val="000000"/>
          <w:kern w:val="0"/>
        </w:rPr>
        <w:object w:dxaOrig="1140" w:dyaOrig="300" w14:anchorId="63631974">
          <v:shape id="_x0000_i1138" type="#_x0000_t75" style="width:56.95pt;height:15.05pt" o:ole="">
            <v:imagedata r:id="rId235" o:title=""/>
            <v:path o:connecttype="segments"/>
          </v:shape>
          <o:OLEObject Type="Embed" ProgID="Equation.DSMT4" ShapeID="_x0000_i1138" DrawAspect="Content" ObjectID="_1730274547" r:id="rId236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9"/>
      <w:r w:rsidRPr="00F11264">
        <w:rPr>
          <w:rFonts w:eastAsia="細明體"/>
          <w:color w:val="000000"/>
          <w:kern w:val="0"/>
        </w:rPr>
        <w:t>(C)</w:t>
      </w:r>
      <w:bookmarkStart w:id="100" w:name="QQ210518000038_1_3"/>
      <w:r w:rsidRPr="00F11264">
        <w:rPr>
          <w:rFonts w:eastAsia="細明體"/>
          <w:color w:val="000000"/>
          <w:kern w:val="0"/>
        </w:rPr>
        <w:object w:dxaOrig="1256" w:dyaOrig="564" w14:anchorId="6BD45938">
          <v:shape id="_x0000_i1139" type="#_x0000_t75" style="width:62.8pt;height:28.45pt" o:ole="">
            <v:imagedata r:id="rId237" o:title=""/>
            <v:path o:connecttype="segments"/>
          </v:shape>
          <o:OLEObject Type="Embed" ProgID="Equation.DSMT4" ShapeID="_x0000_i1139" DrawAspect="Content" ObjectID="_1730274548" r:id="rId238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100"/>
      <w:r w:rsidRPr="00F11264">
        <w:rPr>
          <w:rFonts w:eastAsia="細明體"/>
          <w:color w:val="000000"/>
          <w:kern w:val="0"/>
        </w:rPr>
        <w:t>(D)</w:t>
      </w:r>
      <w:bookmarkStart w:id="101" w:name="QQ210518000038_1_4"/>
      <w:r w:rsidRPr="00F11264">
        <w:rPr>
          <w:rFonts w:eastAsia="細明體"/>
          <w:color w:val="000000"/>
          <w:kern w:val="0"/>
        </w:rPr>
        <w:object w:dxaOrig="1440" w:dyaOrig="357" w14:anchorId="4C6FB0A1">
          <v:shape id="_x0000_i1140" type="#_x0000_t75" style="width:1in;height:17.6pt" o:ole="">
            <v:imagedata r:id="rId239" o:title=""/>
            <v:path o:connecttype="segments"/>
          </v:shape>
          <o:OLEObject Type="Embed" ProgID="Equation.DSMT4" ShapeID="_x0000_i1140" DrawAspect="Content" ObjectID="_1730274549" r:id="rId240"/>
        </w:object>
      </w:r>
      <w:r w:rsidRPr="00F11264">
        <w:rPr>
          <w:rFonts w:eastAsia="細明體"/>
          <w:color w:val="000000"/>
          <w:kern w:val="0"/>
        </w:rPr>
        <w:t xml:space="preserve">　</w:t>
      </w:r>
      <w:bookmarkEnd w:id="97"/>
      <w:bookmarkEnd w:id="101"/>
    </w:p>
    <w:p w14:paraId="06996AF4" w14:textId="77777777" w:rsidR="000D4763" w:rsidRDefault="000D4763" w:rsidP="000D476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46A8CAFD" w14:textId="77777777" w:rsidR="006C742B" w:rsidRPr="000D4763" w:rsidRDefault="007A469C" w:rsidP="007A469C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7A469C">
        <w:rPr>
          <w:rFonts w:eastAsia="細明體" w:hint="eastAsia"/>
          <w:color w:val="000000"/>
          <w:kern w:val="0"/>
        </w:rPr>
        <w:t>.</w:t>
      </w:r>
      <w:r w:rsidR="00FE79BB" w:rsidRPr="00FE79BB">
        <w:rPr>
          <w:rFonts w:eastAsia="細明體"/>
          <w:color w:val="000000"/>
          <w:kern w:val="0"/>
        </w:rPr>
        <w:t xml:space="preserve"> </w:t>
      </w:r>
      <w:r w:rsidR="00FE79BB" w:rsidRPr="00F11264">
        <w:rPr>
          <w:rFonts w:eastAsia="細明體"/>
          <w:color w:val="000000"/>
          <w:kern w:val="0"/>
        </w:rPr>
        <w:t>（　　）</w:t>
      </w:r>
      <w:r w:rsidRPr="007A469C">
        <w:rPr>
          <w:rFonts w:eastAsia="細明體" w:hint="eastAsia"/>
          <w:color w:val="000000"/>
          <w:szCs w:val="22"/>
        </w:rPr>
        <w:t>函數</w:t>
      </w:r>
      <w:r w:rsidRPr="00F11264">
        <w:object w:dxaOrig="2055" w:dyaOrig="645" w14:anchorId="73D7F0EB">
          <v:shape id="_x0000_i1141" type="#_x0000_t75" style="width:102.95pt;height:32.65pt" o:ole="">
            <v:imagedata r:id="rId241" o:title=""/>
            <v:path o:connecttype="segments"/>
          </v:shape>
          <o:OLEObject Type="Embed" ProgID="Equation.DSMT4" ShapeID="_x0000_i1141" DrawAspect="Content" ObjectID="_1730274550" r:id="rId242"/>
        </w:object>
      </w:r>
      <w:r w:rsidRPr="007A469C">
        <w:rPr>
          <w:rFonts w:eastAsia="細明體" w:hint="eastAsia"/>
          <w:color w:val="000000"/>
          <w:szCs w:val="22"/>
        </w:rPr>
        <w:t>的週期為</w:t>
      </w:r>
      <w:r w:rsidRPr="007A469C">
        <w:rPr>
          <w:rFonts w:eastAsia="細明體"/>
          <w:color w:val="000000"/>
          <w:kern w:val="0"/>
        </w:rPr>
        <w:t xml:space="preserve">　</w:t>
      </w:r>
      <w:r w:rsidRPr="007A469C">
        <w:rPr>
          <w:rFonts w:eastAsia="細明體"/>
          <w:color w:val="000000"/>
          <w:kern w:val="0"/>
        </w:rPr>
        <w:t>(A)</w:t>
      </w:r>
      <w:bookmarkStart w:id="102" w:name="QQ210104005267_1_1"/>
      <w:r w:rsidRPr="00F11264">
        <w:object w:dxaOrig="225" w:dyaOrig="195" w14:anchorId="3E425ECF">
          <v:shape id="_x0000_i1142" type="#_x0000_t75" style="width:10.9pt;height:10.05pt" o:ole="">
            <v:imagedata r:id="rId243" o:title=""/>
            <v:path o:connecttype="segments"/>
          </v:shape>
          <o:OLEObject Type="Embed" ProgID="Equation.DSMT4" ShapeID="_x0000_i1142" DrawAspect="Content" ObjectID="_1730274551" r:id="rId244"/>
        </w:object>
      </w:r>
      <w:r w:rsidRPr="007A469C">
        <w:rPr>
          <w:rFonts w:eastAsia="細明體"/>
          <w:color w:val="000000"/>
          <w:kern w:val="0"/>
        </w:rPr>
        <w:t xml:space="preserve">　</w:t>
      </w:r>
      <w:bookmarkEnd w:id="102"/>
      <w:r w:rsidRPr="007A469C">
        <w:rPr>
          <w:rFonts w:eastAsia="細明體"/>
          <w:color w:val="000000"/>
          <w:kern w:val="0"/>
        </w:rPr>
        <w:t>(B)</w:t>
      </w:r>
      <w:bookmarkStart w:id="103" w:name="QQ210104005267_1_2"/>
      <w:r w:rsidRPr="00F11264">
        <w:object w:dxaOrig="345" w:dyaOrig="255" w14:anchorId="133BF35C">
          <v:shape id="_x0000_i1143" type="#_x0000_t75" style="width:17.6pt;height:12.55pt" o:ole="">
            <v:imagedata r:id="rId245" o:title=""/>
            <v:path o:connecttype="segments"/>
          </v:shape>
          <o:OLEObject Type="Embed" ProgID="Equation.DSMT4" ShapeID="_x0000_i1143" DrawAspect="Content" ObjectID="_1730274552" r:id="rId246"/>
        </w:object>
      </w:r>
      <w:r w:rsidRPr="007A469C">
        <w:rPr>
          <w:rFonts w:eastAsia="細明體"/>
          <w:color w:val="000000"/>
          <w:kern w:val="0"/>
        </w:rPr>
        <w:t xml:space="preserve">　</w:t>
      </w:r>
      <w:bookmarkEnd w:id="103"/>
      <w:r w:rsidRPr="007A469C">
        <w:rPr>
          <w:rFonts w:eastAsia="細明體"/>
          <w:color w:val="000000"/>
          <w:kern w:val="0"/>
        </w:rPr>
        <w:t>(C)</w:t>
      </w:r>
      <w:bookmarkStart w:id="104" w:name="QQ210104005267_1_3"/>
      <w:r w:rsidRPr="00F11264">
        <w:object w:dxaOrig="315" w:dyaOrig="255" w14:anchorId="7DF3C0D2">
          <v:shape id="_x0000_i1144" type="#_x0000_t75" style="width:15.9pt;height:12.55pt" o:ole="">
            <v:imagedata r:id="rId247" o:title=""/>
            <v:path o:connecttype="segments"/>
          </v:shape>
          <o:OLEObject Type="Embed" ProgID="Equation.DSMT4" ShapeID="_x0000_i1144" DrawAspect="Content" ObjectID="_1730274553" r:id="rId248"/>
        </w:object>
      </w:r>
      <w:r w:rsidRPr="007A469C">
        <w:rPr>
          <w:rFonts w:eastAsia="細明體"/>
          <w:color w:val="000000"/>
          <w:kern w:val="0"/>
        </w:rPr>
        <w:t xml:space="preserve">　</w:t>
      </w:r>
      <w:bookmarkEnd w:id="104"/>
      <w:r w:rsidRPr="007A469C">
        <w:rPr>
          <w:rFonts w:eastAsia="細明體"/>
          <w:color w:val="000000"/>
          <w:kern w:val="0"/>
        </w:rPr>
        <w:t>(D)</w:t>
      </w:r>
      <w:bookmarkStart w:id="105" w:name="QQ210104005267_1_4"/>
      <w:r w:rsidRPr="00F11264">
        <w:object w:dxaOrig="315" w:dyaOrig="255" w14:anchorId="0B394588">
          <v:shape id="_x0000_i1145" type="#_x0000_t75" style="width:15.9pt;height:12.55pt" o:ole="">
            <v:imagedata r:id="rId249" o:title=""/>
            <v:path o:connecttype="segments"/>
          </v:shape>
          <o:OLEObject Type="Embed" ProgID="Equation.DSMT4" ShapeID="_x0000_i1145" DrawAspect="Content" ObjectID="_1730274554" r:id="rId250"/>
        </w:object>
      </w:r>
      <w:r w:rsidRPr="007A469C">
        <w:rPr>
          <w:rFonts w:eastAsia="細明體"/>
          <w:color w:val="000000"/>
          <w:kern w:val="0"/>
        </w:rPr>
        <w:t xml:space="preserve">　</w:t>
      </w:r>
      <w:bookmarkEnd w:id="105"/>
    </w:p>
    <w:p w14:paraId="5480162A" w14:textId="77777777" w:rsidR="000D4763" w:rsidRDefault="000D4763" w:rsidP="000D4763">
      <w:pPr>
        <w:widowControl/>
        <w:snapToGrid w:val="0"/>
        <w:spacing w:before="80"/>
        <w:textAlignment w:val="center"/>
        <w:rPr>
          <w:rFonts w:eastAsia="細明體"/>
          <w:color w:val="000000"/>
          <w:kern w:val="0"/>
        </w:rPr>
      </w:pPr>
    </w:p>
    <w:p w14:paraId="50DF2352" w14:textId="77777777" w:rsidR="000D4763" w:rsidRDefault="000D4763" w:rsidP="000D476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1B5AE75E" w14:textId="77777777" w:rsidR="000D4763" w:rsidRDefault="00FE79BB" w:rsidP="000D4763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 w:rsidRPr="00F11264">
        <w:rPr>
          <w:rFonts w:eastAsia="細明體"/>
          <w:color w:val="000000"/>
          <w:kern w:val="0"/>
        </w:rPr>
        <w:t>（　　）</w:t>
      </w:r>
      <w:r w:rsidR="007A469C">
        <w:rPr>
          <w:rFonts w:asciiTheme="minorEastAsia" w:eastAsiaTheme="minorEastAsia" w:hAnsiTheme="minorEastAsia" w:hint="eastAsia"/>
          <w:color w:val="000000"/>
          <w:kern w:val="0"/>
        </w:rPr>
        <w:t xml:space="preserve">已知 </w:t>
      </w:r>
      <w:r w:rsidR="007A469C" w:rsidRPr="00F11264">
        <w:rPr>
          <w:rFonts w:eastAsia="細明體"/>
          <w:color w:val="000000"/>
          <w:kern w:val="0"/>
        </w:rPr>
        <w:object w:dxaOrig="1920" w:dyaOrig="300" w14:anchorId="2F2D3505">
          <v:shape id="_x0000_i1146" type="#_x0000_t75" style="width:96.3pt;height:15.05pt" o:ole="">
            <v:imagedata r:id="rId251" o:title=""/>
          </v:shape>
          <o:OLEObject Type="Embed" ProgID="Equation.DSMT4" ShapeID="_x0000_i1146" DrawAspect="Content" ObjectID="_1730274555" r:id="rId252"/>
        </w:object>
      </w:r>
      <w:r w:rsidR="007A469C">
        <w:rPr>
          <w:rFonts w:eastAsia="細明體" w:hint="eastAsia"/>
          <w:color w:val="000000"/>
          <w:kern w:val="0"/>
        </w:rPr>
        <w:t xml:space="preserve">  </w:t>
      </w:r>
      <w:r w:rsidR="007A469C">
        <w:rPr>
          <w:rFonts w:eastAsia="細明體" w:hint="eastAsia"/>
          <w:color w:val="000000"/>
          <w:kern w:val="0"/>
        </w:rPr>
        <w:t>求</w:t>
      </w:r>
      <w:r w:rsidR="007A469C">
        <w:rPr>
          <w:rFonts w:eastAsia="細明體" w:hint="eastAsia"/>
          <w:color w:val="000000"/>
          <w:kern w:val="0"/>
        </w:rPr>
        <w:t xml:space="preserve"> </w:t>
      </w:r>
      <w:r w:rsidR="007A469C" w:rsidRPr="00F11264">
        <w:rPr>
          <w:rFonts w:eastAsia="細明體"/>
          <w:color w:val="000000"/>
          <w:kern w:val="0"/>
        </w:rPr>
        <w:object w:dxaOrig="760" w:dyaOrig="260" w14:anchorId="7457C6A6">
          <v:shape id="_x0000_i1147" type="#_x0000_t75" style="width:37.65pt;height:13.4pt" o:ole="">
            <v:imagedata r:id="rId253" o:title=""/>
          </v:shape>
          <o:OLEObject Type="Embed" ProgID="Equation.DSMT4" ShapeID="_x0000_i1147" DrawAspect="Content" ObjectID="_1730274556" r:id="rId254"/>
        </w:object>
      </w:r>
      <w:r w:rsidR="007A469C">
        <w:rPr>
          <w:rFonts w:eastAsia="細明體" w:hint="eastAsia"/>
          <w:color w:val="000000"/>
          <w:kern w:val="0"/>
        </w:rPr>
        <w:t xml:space="preserve"> </w:t>
      </w:r>
      <w:r w:rsidR="007A469C" w:rsidRPr="00F11264">
        <w:rPr>
          <w:rFonts w:eastAsia="細明體"/>
          <w:color w:val="000000"/>
          <w:kern w:val="0"/>
        </w:rPr>
        <w:t>(A)</w:t>
      </w:r>
      <w:r w:rsidR="007A469C" w:rsidRPr="00F11264">
        <w:rPr>
          <w:rFonts w:eastAsia="細明體"/>
          <w:color w:val="000000"/>
          <w:kern w:val="0"/>
          <w:szCs w:val="22"/>
        </w:rPr>
        <w:object w:dxaOrig="360" w:dyaOrig="580" w14:anchorId="666CB33B">
          <v:shape id="_x0000_i1148" type="#_x0000_t75" style="width:18.4pt;height:29.3pt" o:ole="">
            <v:imagedata r:id="rId255" o:title=""/>
          </v:shape>
          <o:OLEObject Type="Embed" ProgID="Equation.DSMT4" ShapeID="_x0000_i1148" DrawAspect="Content" ObjectID="_1730274557" r:id="rId256"/>
        </w:object>
      </w:r>
      <w:r w:rsidR="007A469C" w:rsidRPr="00F11264">
        <w:rPr>
          <w:rFonts w:eastAsia="細明體"/>
          <w:color w:val="000000"/>
          <w:kern w:val="0"/>
        </w:rPr>
        <w:t xml:space="preserve">　</w:t>
      </w:r>
      <w:r w:rsidR="007A469C" w:rsidRPr="00F11264">
        <w:rPr>
          <w:rFonts w:eastAsia="細明體"/>
          <w:color w:val="000000"/>
          <w:kern w:val="0"/>
        </w:rPr>
        <w:t>(B)</w:t>
      </w:r>
      <w:r w:rsidR="007A469C">
        <w:rPr>
          <w:rFonts w:eastAsia="細明體" w:hint="eastAsia"/>
          <w:color w:val="000000"/>
          <w:kern w:val="0"/>
          <w:szCs w:val="22"/>
        </w:rPr>
        <w:t xml:space="preserve"> </w:t>
      </w:r>
      <w:r w:rsidR="007A469C" w:rsidRPr="00F11264">
        <w:rPr>
          <w:rFonts w:eastAsia="細明體"/>
          <w:color w:val="000000"/>
          <w:kern w:val="0"/>
          <w:szCs w:val="22"/>
        </w:rPr>
        <w:object w:dxaOrig="220" w:dyaOrig="580" w14:anchorId="7324D20C">
          <v:shape id="_x0000_i1149" type="#_x0000_t75" style="width:10.9pt;height:29.3pt" o:ole="">
            <v:imagedata r:id="rId257" o:title=""/>
          </v:shape>
          <o:OLEObject Type="Embed" ProgID="Equation.DSMT4" ShapeID="_x0000_i1149" DrawAspect="Content" ObjectID="_1730274558" r:id="rId258"/>
        </w:object>
      </w:r>
      <w:r w:rsidR="007A469C">
        <w:rPr>
          <w:rFonts w:eastAsia="細明體" w:hint="eastAsia"/>
          <w:color w:val="000000"/>
          <w:kern w:val="0"/>
          <w:szCs w:val="22"/>
        </w:rPr>
        <w:t xml:space="preserve"> </w:t>
      </w:r>
      <w:r w:rsidR="007A469C" w:rsidRPr="00F11264">
        <w:rPr>
          <w:rFonts w:eastAsia="細明體"/>
          <w:color w:val="000000"/>
          <w:kern w:val="0"/>
        </w:rPr>
        <w:t xml:space="preserve"> (C)</w:t>
      </w:r>
      <w:r w:rsidR="002C3AAB">
        <w:rPr>
          <w:rFonts w:eastAsia="細明體"/>
          <w:color w:val="000000"/>
          <w:kern w:val="0"/>
        </w:rPr>
        <w:t xml:space="preserve"> </w:t>
      </w:r>
      <w:proofErr w:type="gramStart"/>
      <w:r w:rsidR="002C3AAB">
        <w:rPr>
          <w:rFonts w:eastAsia="細明體"/>
          <w:color w:val="000000"/>
          <w:kern w:val="0"/>
        </w:rPr>
        <w:t>–</w:t>
      </w:r>
      <w:proofErr w:type="gramEnd"/>
      <w:r w:rsidR="002C3AAB">
        <w:rPr>
          <w:rFonts w:eastAsia="細明體"/>
          <w:color w:val="000000"/>
          <w:kern w:val="0"/>
        </w:rPr>
        <w:t xml:space="preserve"> 3   </w:t>
      </w:r>
      <w:r w:rsidR="007A469C" w:rsidRPr="00F11264">
        <w:rPr>
          <w:rFonts w:eastAsia="細明體"/>
          <w:color w:val="000000"/>
          <w:kern w:val="0"/>
        </w:rPr>
        <w:t>(D)</w:t>
      </w:r>
      <w:r w:rsidR="007A469C" w:rsidRPr="007A469C">
        <w:rPr>
          <w:rFonts w:eastAsia="DengXian" w:hint="eastAsia"/>
          <w:color w:val="000000"/>
          <w:kern w:val="0"/>
          <w:lang w:eastAsia="zh-CN"/>
        </w:rPr>
        <w:t xml:space="preserve"> </w:t>
      </w:r>
      <w:r w:rsidR="002C3AAB">
        <w:rPr>
          <w:rFonts w:eastAsia="DengXian"/>
          <w:color w:val="000000"/>
          <w:kern w:val="0"/>
          <w:lang w:eastAsia="zh-CN"/>
        </w:rPr>
        <w:t>3</w:t>
      </w:r>
    </w:p>
    <w:p w14:paraId="096ACE2E" w14:textId="77777777" w:rsidR="000D4763" w:rsidRDefault="000D4763" w:rsidP="000D476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617463B2" w14:textId="77777777" w:rsidR="000D4763" w:rsidRPr="000D4763" w:rsidRDefault="000D4763" w:rsidP="000D4763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</w:p>
    <w:p w14:paraId="49218B37" w14:textId="77777777" w:rsidR="00427705" w:rsidRPr="00427705" w:rsidRDefault="00427705" w:rsidP="00427705">
      <w:pPr>
        <w:widowControl/>
        <w:numPr>
          <w:ilvl w:val="0"/>
          <w:numId w:val="1"/>
        </w:numPr>
        <w:tabs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r>
        <w:t>（　　）</w:t>
      </w:r>
      <w:r>
        <w:rPr>
          <w:rFonts w:hint="eastAsia"/>
        </w:rPr>
        <w:t>若</w:t>
      </w:r>
      <w:r>
        <w:rPr>
          <w:rFonts w:hint="eastAsia"/>
        </w:rPr>
        <w:t xml:space="preserve"> x-2  x-1  </w:t>
      </w:r>
      <w:r>
        <w:rPr>
          <w:rFonts w:hint="eastAsia"/>
        </w:rPr>
        <w:t>為</w:t>
      </w:r>
      <w:r>
        <w:object w:dxaOrig="1620" w:dyaOrig="300" w14:anchorId="669AFA9D">
          <v:shape id="_x0000_i1150" type="#_x0000_t75" style="width:81.15pt;height:15.05pt" o:ole="">
            <v:imagedata r:id="rId259" o:title=""/>
          </v:shape>
          <o:OLEObject Type="Embed" ProgID="Equation.DSMT4" ShapeID="_x0000_i1150" DrawAspect="Content" ObjectID="_1730274559" r:id="rId260"/>
        </w:object>
      </w:r>
      <w:r>
        <w:rPr>
          <w:rFonts w:hint="eastAsia"/>
        </w:rPr>
        <w:t xml:space="preserve"> </w:t>
      </w:r>
      <w:r>
        <w:rPr>
          <w:rFonts w:hint="eastAsia"/>
        </w:rPr>
        <w:t>之因式</w:t>
      </w:r>
      <w:r>
        <w:rPr>
          <w:rFonts w:hint="eastAsia"/>
        </w:rPr>
        <w:t xml:space="preserve"> </w:t>
      </w:r>
      <w:r>
        <w:t>,</w:t>
      </w:r>
      <w:r>
        <w:rPr>
          <w:rFonts w:hint="eastAsia"/>
        </w:rPr>
        <w:t>則</w:t>
      </w:r>
      <w:r>
        <w:rPr>
          <w:rFonts w:hint="eastAsia"/>
        </w:rPr>
        <w:t xml:space="preserve"> </w:t>
      </w:r>
      <w:r>
        <w:object w:dxaOrig="680" w:dyaOrig="260" w14:anchorId="628D345F">
          <v:shape id="_x0000_i1151" type="#_x0000_t75" style="width:34.35pt;height:13.4pt" o:ole="">
            <v:imagedata r:id="rId261" o:title=""/>
          </v:shape>
          <o:OLEObject Type="Embed" ProgID="Equation.DSMT4" ShapeID="_x0000_i1151" DrawAspect="Content" ObjectID="_1730274560" r:id="rId262"/>
        </w:object>
      </w:r>
      <w:r>
        <w:t>(A)</w:t>
      </w:r>
      <w:r>
        <w:rPr>
          <w:rFonts w:hint="eastAsia"/>
        </w:rPr>
        <w:t>5</w:t>
      </w:r>
      <w:r>
        <w:t xml:space="preserve">　</w:t>
      </w:r>
      <w:r>
        <w:t>(B)</w:t>
      </w:r>
      <w:r>
        <w:rPr>
          <w:rFonts w:hint="eastAsia"/>
        </w:rPr>
        <w:t>-5</w:t>
      </w:r>
      <w:r>
        <w:t xml:space="preserve">　</w:t>
      </w:r>
      <w:r>
        <w:t>(C)1</w:t>
      </w:r>
      <w:r>
        <w:t xml:space="preserve">　</w:t>
      </w:r>
      <w:r>
        <w:t>(D)-1</w:t>
      </w:r>
      <w:r>
        <w:t xml:space="preserve">　</w:t>
      </w:r>
    </w:p>
    <w:p w14:paraId="26E697DF" w14:textId="77777777" w:rsidR="00427705" w:rsidRPr="007A469C" w:rsidRDefault="00427705" w:rsidP="00427705">
      <w:pPr>
        <w:widowControl/>
        <w:snapToGrid w:val="0"/>
        <w:spacing w:before="80"/>
        <w:ind w:left="1276"/>
        <w:textAlignment w:val="center"/>
        <w:rPr>
          <w:rFonts w:eastAsia="DengXian"/>
          <w:color w:val="000000"/>
          <w:kern w:val="0"/>
          <w:lang w:eastAsia="zh-CN"/>
        </w:rPr>
      </w:pPr>
    </w:p>
    <w:sectPr w:rsidR="00427705" w:rsidRPr="007A469C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F5C12" w14:textId="77777777" w:rsidR="00EF4557" w:rsidRDefault="00EF4557" w:rsidP="00385C85">
      <w:r>
        <w:separator/>
      </w:r>
    </w:p>
  </w:endnote>
  <w:endnote w:type="continuationSeparator" w:id="0">
    <w:p w14:paraId="72F788B1" w14:textId="77777777" w:rsidR="00EF4557" w:rsidRDefault="00EF4557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B540C" w14:textId="77777777" w:rsidR="00EF4557" w:rsidRDefault="00EF4557" w:rsidP="00385C85">
      <w:r>
        <w:separator/>
      </w:r>
    </w:p>
  </w:footnote>
  <w:footnote w:type="continuationSeparator" w:id="0">
    <w:p w14:paraId="787154B4" w14:textId="77777777" w:rsidR="00EF4557" w:rsidRDefault="00EF4557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2188665">
    <w:abstractNumId w:val="0"/>
  </w:num>
  <w:num w:numId="2" w16cid:durableId="1177110302">
    <w:abstractNumId w:val="1"/>
  </w:num>
  <w:num w:numId="3" w16cid:durableId="1019892636">
    <w:abstractNumId w:val="2"/>
  </w:num>
  <w:num w:numId="4" w16cid:durableId="174418509">
    <w:abstractNumId w:val="9"/>
  </w:num>
  <w:num w:numId="5" w16cid:durableId="1998339670">
    <w:abstractNumId w:val="10"/>
  </w:num>
  <w:num w:numId="6" w16cid:durableId="1405568849">
    <w:abstractNumId w:val="5"/>
  </w:num>
  <w:num w:numId="7" w16cid:durableId="1652557458">
    <w:abstractNumId w:val="4"/>
  </w:num>
  <w:num w:numId="8" w16cid:durableId="389689683">
    <w:abstractNumId w:val="8"/>
  </w:num>
  <w:num w:numId="9" w16cid:durableId="840857399">
    <w:abstractNumId w:val="11"/>
  </w:num>
  <w:num w:numId="10" w16cid:durableId="2069841882">
    <w:abstractNumId w:val="3"/>
  </w:num>
  <w:num w:numId="11" w16cid:durableId="1205168972">
    <w:abstractNumId w:val="7"/>
  </w:num>
  <w:num w:numId="12" w16cid:durableId="521751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319EB"/>
    <w:rsid w:val="0003678D"/>
    <w:rsid w:val="000376E2"/>
    <w:rsid w:val="00052E11"/>
    <w:rsid w:val="00072DD4"/>
    <w:rsid w:val="00092E1D"/>
    <w:rsid w:val="000D4763"/>
    <w:rsid w:val="00174BA0"/>
    <w:rsid w:val="001D1465"/>
    <w:rsid w:val="001E0595"/>
    <w:rsid w:val="0023616B"/>
    <w:rsid w:val="0027138C"/>
    <w:rsid w:val="0029752C"/>
    <w:rsid w:val="002B35D9"/>
    <w:rsid w:val="002C3AAB"/>
    <w:rsid w:val="002C5D87"/>
    <w:rsid w:val="002F66D4"/>
    <w:rsid w:val="00326947"/>
    <w:rsid w:val="00364A57"/>
    <w:rsid w:val="00371BC7"/>
    <w:rsid w:val="00385C85"/>
    <w:rsid w:val="003A775F"/>
    <w:rsid w:val="003B4E9E"/>
    <w:rsid w:val="003B505D"/>
    <w:rsid w:val="003C127C"/>
    <w:rsid w:val="003D0AAB"/>
    <w:rsid w:val="00425FC6"/>
    <w:rsid w:val="00427705"/>
    <w:rsid w:val="00456FE7"/>
    <w:rsid w:val="00467072"/>
    <w:rsid w:val="004B34CB"/>
    <w:rsid w:val="004D2B96"/>
    <w:rsid w:val="004E618E"/>
    <w:rsid w:val="00532383"/>
    <w:rsid w:val="005C3A26"/>
    <w:rsid w:val="005F0AC2"/>
    <w:rsid w:val="006552CD"/>
    <w:rsid w:val="006C742B"/>
    <w:rsid w:val="006F0B37"/>
    <w:rsid w:val="007A0EC0"/>
    <w:rsid w:val="007A469C"/>
    <w:rsid w:val="007C7FED"/>
    <w:rsid w:val="007E43AB"/>
    <w:rsid w:val="00853F8E"/>
    <w:rsid w:val="008D0B3D"/>
    <w:rsid w:val="0091365B"/>
    <w:rsid w:val="00930457"/>
    <w:rsid w:val="00933C16"/>
    <w:rsid w:val="009B13D1"/>
    <w:rsid w:val="00B41D93"/>
    <w:rsid w:val="00B75F1B"/>
    <w:rsid w:val="00BB4CE4"/>
    <w:rsid w:val="00BE169B"/>
    <w:rsid w:val="00C12E31"/>
    <w:rsid w:val="00C40301"/>
    <w:rsid w:val="00C60BFB"/>
    <w:rsid w:val="00C6300B"/>
    <w:rsid w:val="00C702BA"/>
    <w:rsid w:val="00C82276"/>
    <w:rsid w:val="00CA78F0"/>
    <w:rsid w:val="00D561F3"/>
    <w:rsid w:val="00DA2A51"/>
    <w:rsid w:val="00DC2A8F"/>
    <w:rsid w:val="00DD609B"/>
    <w:rsid w:val="00E5595D"/>
    <w:rsid w:val="00EB4617"/>
    <w:rsid w:val="00EC6938"/>
    <w:rsid w:val="00EE210A"/>
    <w:rsid w:val="00EF4557"/>
    <w:rsid w:val="00F11264"/>
    <w:rsid w:val="00F55C78"/>
    <w:rsid w:val="00F561A0"/>
    <w:rsid w:val="00FE79BB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B2812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6C742B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0">
    <w:name w:val="Normal_2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">
    <w:name w:val="Normal_1_5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1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7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6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1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3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263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jpeg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4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264" Type="http://schemas.openxmlformats.org/officeDocument/2006/relationships/theme" Target="theme/theme1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4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6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AE903-546E-4746-927E-8127AB622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3</cp:revision>
  <cp:lastPrinted>2022-11-18T02:45:00Z</cp:lastPrinted>
  <dcterms:created xsi:type="dcterms:W3CDTF">2022-11-18T02:57:00Z</dcterms:created>
  <dcterms:modified xsi:type="dcterms:W3CDTF">2022-11-18T02:57:00Z</dcterms:modified>
</cp:coreProperties>
</file>