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3E109935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</w:t>
            </w:r>
            <w:r w:rsidR="000E0F86">
              <w:rPr>
                <w:rFonts w:ascii="新細明體" w:hAnsi="新細明體"/>
                <w:sz w:val="28"/>
                <w:szCs w:val="20"/>
              </w:rPr>
              <w:t>1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0E0F86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0E47BE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EB4492">
              <w:rPr>
                <w:rFonts w:ascii="新細明體" w:hAnsi="新細明體" w:hint="eastAsia"/>
                <w:sz w:val="28"/>
                <w:szCs w:val="20"/>
              </w:rPr>
              <w:t>開學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</w:tr>
      <w:tr w:rsidR="00302B12" w:rsidRPr="00302B12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641C657C" w:rsidR="00302B12" w:rsidRPr="00302B12" w:rsidRDefault="00EB449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劉欣潔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562C6535" w:rsidR="000E0F86" w:rsidRPr="00302B12" w:rsidRDefault="000E0F86" w:rsidP="000E0F8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5742398E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機鑄汽</w:t>
            </w:r>
            <w:r w:rsidR="00EB4492">
              <w:rPr>
                <w:rFonts w:ascii="新細明體" w:hAnsi="新細明體" w:hint="eastAsia"/>
                <w:szCs w:val="20"/>
              </w:rPr>
              <w:t>模</w:t>
            </w:r>
            <w:r>
              <w:rPr>
                <w:rFonts w:ascii="新細明體" w:hAnsi="新細明體" w:hint="eastAsia"/>
                <w:szCs w:val="20"/>
              </w:rPr>
              <w:t>圖電</w:t>
            </w:r>
            <w:proofErr w:type="gramEnd"/>
            <w:r>
              <w:rPr>
                <w:rFonts w:ascii="新細明體" w:hAnsi="新細明體" w:hint="eastAsia"/>
                <w:szCs w:val="20"/>
              </w:rPr>
              <w:t>資訊</w:t>
            </w:r>
          </w:p>
        </w:tc>
      </w:tr>
    </w:tbl>
    <w:p w14:paraId="690943ED" w14:textId="1AF24256" w:rsidR="00BD73E5" w:rsidRPr="00962DDC" w:rsidRDefault="00BD73E5" w:rsidP="00704860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bookmarkStart w:id="0" w:name="SeqStyle1"/>
      <w:r w:rsidRPr="00962DDC">
        <w:rPr>
          <w:rFonts w:ascii="微軟正黑體" w:eastAsia="微軟正黑體" w:hAnsi="微軟正黑體"/>
          <w:b/>
          <w:sz w:val="26"/>
        </w:rPr>
        <w:t>一、</w:t>
      </w:r>
      <w:r w:rsidR="003B6D57">
        <w:rPr>
          <w:rFonts w:ascii="微軟正黑體" w:eastAsia="微軟正黑體" w:hAnsi="微軟正黑體" w:hint="eastAsia"/>
          <w:b/>
          <w:sz w:val="26"/>
        </w:rPr>
        <w:t>單片與同義字</w:t>
      </w:r>
      <w:r w:rsidRPr="00962DDC">
        <w:rPr>
          <w:rFonts w:ascii="微軟正黑體" w:eastAsia="微軟正黑體" w:hAnsi="微軟正黑體"/>
          <w:b/>
          <w:sz w:val="26"/>
        </w:rPr>
        <w:t>選擇</w:t>
      </w:r>
    </w:p>
    <w:p w14:paraId="0AAE609D" w14:textId="77777777" w:rsidR="00350796" w:rsidRPr="00350796" w:rsidRDefault="00350796" w:rsidP="00350796">
      <w:pPr>
        <w:pStyle w:val="Normal00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" w:name="QQ211103000249_1_H"/>
      <w:bookmarkStart w:id="2" w:name="QQ211103000249"/>
      <w:bookmarkStart w:id="3" w:name="QQ210427000218_1_H"/>
      <w:bookmarkStart w:id="4" w:name="QQ210427000218"/>
      <w:bookmarkEnd w:id="0"/>
      <w:r>
        <w:t>（　　）</w:t>
      </w:r>
      <w:r w:rsidRPr="00F21D45">
        <w:rPr>
          <w:rFonts w:hint="eastAsia"/>
          <w:kern w:val="2"/>
          <w:szCs w:val="22"/>
        </w:rPr>
        <w:t>Simon</w:t>
      </w:r>
      <w:proofErr w:type="gramStart"/>
      <w:r w:rsidRPr="00F21D45">
        <w:rPr>
          <w:kern w:val="2"/>
          <w:szCs w:val="22"/>
        </w:rPr>
        <w:t>’</w:t>
      </w:r>
      <w:proofErr w:type="gramEnd"/>
      <w:r w:rsidRPr="00F21D45">
        <w:rPr>
          <w:rFonts w:hint="eastAsia"/>
          <w:kern w:val="2"/>
          <w:szCs w:val="22"/>
        </w:rPr>
        <w:t>s parents are quite ____________ about his poor grades in school and have asked him to study harder.</w:t>
      </w:r>
      <w:r>
        <w:t xml:space="preserve">　</w:t>
      </w:r>
      <w:bookmarkEnd w:id="1"/>
    </w:p>
    <w:p w14:paraId="0D28D782" w14:textId="3986FD40" w:rsidR="00350796" w:rsidRPr="005578F2" w:rsidRDefault="00350796" w:rsidP="00350796">
      <w:pPr>
        <w:pStyle w:val="Normal00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>
        <w:t>(A)</w:t>
      </w:r>
      <w:bookmarkStart w:id="5" w:name="QQ211103000249_1_1"/>
      <w:r w:rsidRPr="00F21D45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difficult</w:t>
      </w:r>
      <w:r>
        <w:t xml:space="preserve">　</w:t>
      </w:r>
      <w:bookmarkEnd w:id="5"/>
      <w:r>
        <w:t>(B)</w:t>
      </w:r>
      <w:bookmarkStart w:id="6" w:name="QQ211103000249_1_2"/>
      <w:r w:rsidRPr="00F21D45">
        <w:rPr>
          <w:rFonts w:hint="eastAsia"/>
          <w:kern w:val="2"/>
          <w:szCs w:val="22"/>
        </w:rPr>
        <w:t xml:space="preserve"> disappointed</w:t>
      </w:r>
      <w:r>
        <w:t xml:space="preserve">　</w:t>
      </w:r>
      <w:bookmarkEnd w:id="6"/>
      <w:r>
        <w:t>(C)</w:t>
      </w:r>
      <w:bookmarkStart w:id="7" w:name="QQ211103000249_1_3"/>
      <w:r w:rsidRPr="00F21D45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bored</w:t>
      </w:r>
      <w:r>
        <w:t xml:space="preserve">　</w:t>
      </w:r>
      <w:bookmarkEnd w:id="7"/>
      <w:r>
        <w:t>(D)</w:t>
      </w:r>
      <w:bookmarkStart w:id="8" w:name="QQ211103000249_1_4"/>
      <w:r w:rsidRPr="00F21D45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romantic</w:t>
      </w:r>
      <w:r>
        <w:t xml:space="preserve">　</w:t>
      </w:r>
      <w:bookmarkEnd w:id="2"/>
      <w:bookmarkEnd w:id="8"/>
    </w:p>
    <w:p w14:paraId="1553406C" w14:textId="77777777" w:rsidR="00350796" w:rsidRPr="00350796" w:rsidRDefault="00350796" w:rsidP="00350796">
      <w:pPr>
        <w:pStyle w:val="Normal01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9" w:name="QQ211103000248_1_H"/>
      <w:bookmarkStart w:id="10" w:name="QQ211103000248"/>
      <w:r>
        <w:t>（　　）</w:t>
      </w:r>
      <w:r w:rsidRPr="00F21D45">
        <w:rPr>
          <w:rFonts w:hint="eastAsia"/>
          <w:kern w:val="2"/>
          <w:szCs w:val="22"/>
        </w:rPr>
        <w:t>David sent a(n) ____________ to his wife to tell her that he would get back home at around 10 p.m.</w:t>
      </w:r>
      <w:r>
        <w:t xml:space="preserve">　</w:t>
      </w:r>
      <w:bookmarkEnd w:id="9"/>
    </w:p>
    <w:p w14:paraId="2418F1CD" w14:textId="35DB37B1" w:rsidR="00350796" w:rsidRPr="00350796" w:rsidRDefault="00350796" w:rsidP="00350796">
      <w:pPr>
        <w:pStyle w:val="Normal01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>
        <w:t>(A)</w:t>
      </w:r>
      <w:bookmarkStart w:id="11" w:name="QQ211103000248_1_1"/>
      <w:r w:rsidRPr="00F21D45">
        <w:rPr>
          <w:rFonts w:hint="eastAsia"/>
          <w:kern w:val="2"/>
          <w:szCs w:val="22"/>
        </w:rPr>
        <w:t xml:space="preserve"> relationship</w:t>
      </w:r>
      <w:r>
        <w:t xml:space="preserve">　</w:t>
      </w:r>
      <w:bookmarkEnd w:id="11"/>
      <w:r>
        <w:t>(B)</w:t>
      </w:r>
      <w:bookmarkStart w:id="12" w:name="QQ211103000248_1_2"/>
      <w:r w:rsidRPr="00F21D45">
        <w:rPr>
          <w:rFonts w:hint="eastAsia"/>
          <w:kern w:val="2"/>
          <w:szCs w:val="22"/>
        </w:rPr>
        <w:t xml:space="preserve"> introduction</w:t>
      </w:r>
      <w:r>
        <w:t xml:space="preserve">　</w:t>
      </w:r>
      <w:bookmarkEnd w:id="12"/>
      <w:r>
        <w:t>(C)</w:t>
      </w:r>
      <w:bookmarkStart w:id="13" w:name="QQ211103000248_1_3"/>
      <w:r w:rsidRPr="00F21D45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connection</w:t>
      </w:r>
      <w:r>
        <w:t xml:space="preserve">　</w:t>
      </w:r>
      <w:bookmarkEnd w:id="13"/>
      <w:r>
        <w:t>(D)</w:t>
      </w:r>
      <w:bookmarkStart w:id="14" w:name="QQ211103000248_1_4"/>
      <w:r w:rsidRPr="00F21D45">
        <w:rPr>
          <w:rFonts w:hint="eastAsia"/>
          <w:kern w:val="2"/>
          <w:szCs w:val="22"/>
        </w:rPr>
        <w:t xml:space="preserve"> message</w:t>
      </w:r>
      <w:r>
        <w:t xml:space="preserve">　</w:t>
      </w:r>
      <w:bookmarkEnd w:id="10"/>
      <w:bookmarkEnd w:id="14"/>
    </w:p>
    <w:p w14:paraId="2E23DABD" w14:textId="77777777" w:rsidR="00350796" w:rsidRPr="00350796" w:rsidRDefault="00350796" w:rsidP="00350796">
      <w:pPr>
        <w:pStyle w:val="Normal02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sz w:val="24"/>
          <w:szCs w:val="24"/>
          <w:lang w:eastAsia="zh-CN"/>
        </w:rPr>
      </w:pPr>
      <w:bookmarkStart w:id="15" w:name="QQ211102000513_1_H"/>
      <w:bookmarkStart w:id="16" w:name="QQ211102000513"/>
      <w:r w:rsidRPr="00350796">
        <w:rPr>
          <w:sz w:val="24"/>
          <w:szCs w:val="24"/>
        </w:rPr>
        <w:t>（　　）</w:t>
      </w:r>
      <w:r w:rsidRPr="00350796">
        <w:rPr>
          <w:rFonts w:hint="eastAsia"/>
          <w:kern w:val="2"/>
          <w:sz w:val="24"/>
          <w:szCs w:val="24"/>
        </w:rPr>
        <w:t>Peter ____________ his new girlfriend to everyone at the party.</w:t>
      </w:r>
    </w:p>
    <w:bookmarkEnd w:id="15"/>
    <w:p w14:paraId="01409B91" w14:textId="697976ED" w:rsidR="00350796" w:rsidRPr="00350796" w:rsidRDefault="00350796" w:rsidP="00350796">
      <w:pPr>
        <w:pStyle w:val="Normal02"/>
        <w:snapToGrid w:val="0"/>
        <w:spacing w:before="80"/>
        <w:ind w:left="1276"/>
        <w:textAlignment w:val="center"/>
        <w:rPr>
          <w:rFonts w:eastAsia="DengXian"/>
          <w:sz w:val="24"/>
          <w:szCs w:val="24"/>
          <w:lang w:eastAsia="zh-CN"/>
        </w:rPr>
      </w:pPr>
      <w:r w:rsidRPr="00350796">
        <w:rPr>
          <w:sz w:val="24"/>
          <w:szCs w:val="24"/>
        </w:rPr>
        <w:t>(A)</w:t>
      </w:r>
      <w:bookmarkStart w:id="17" w:name="QQ211102000513_1_1"/>
      <w:r w:rsidRPr="00350796">
        <w:rPr>
          <w:rFonts w:hint="eastAsia"/>
          <w:kern w:val="2"/>
          <w:sz w:val="24"/>
          <w:szCs w:val="24"/>
        </w:rPr>
        <w:t xml:space="preserve"> introduced</w:t>
      </w:r>
      <w:r w:rsidRPr="00350796">
        <w:rPr>
          <w:sz w:val="24"/>
          <w:szCs w:val="24"/>
        </w:rPr>
        <w:t xml:space="preserve">　</w:t>
      </w:r>
      <w:bookmarkEnd w:id="17"/>
      <w:r w:rsidRPr="00350796">
        <w:rPr>
          <w:sz w:val="24"/>
          <w:szCs w:val="24"/>
        </w:rPr>
        <w:t>(B)</w:t>
      </w:r>
      <w:bookmarkStart w:id="18" w:name="QQ211102000513_1_2"/>
      <w:r w:rsidRPr="00350796">
        <w:rPr>
          <w:rFonts w:hint="eastAsia"/>
          <w:kern w:val="2"/>
          <w:sz w:val="24"/>
          <w:szCs w:val="24"/>
        </w:rPr>
        <w:t xml:space="preserve"> enabled</w:t>
      </w:r>
      <w:r w:rsidRPr="00350796">
        <w:rPr>
          <w:sz w:val="24"/>
          <w:szCs w:val="24"/>
        </w:rPr>
        <w:t xml:space="preserve">　</w:t>
      </w:r>
      <w:bookmarkEnd w:id="18"/>
      <w:r w:rsidRPr="00350796">
        <w:rPr>
          <w:sz w:val="24"/>
          <w:szCs w:val="24"/>
        </w:rPr>
        <w:t>(C)</w:t>
      </w:r>
      <w:bookmarkStart w:id="19" w:name="QQ211102000513_1_3"/>
      <w:r w:rsidRPr="00350796">
        <w:rPr>
          <w:rFonts w:hint="eastAsia"/>
          <w:kern w:val="2"/>
          <w:sz w:val="24"/>
          <w:szCs w:val="24"/>
        </w:rPr>
        <w:t xml:space="preserve"> cheered</w:t>
      </w:r>
      <w:r w:rsidRPr="00350796">
        <w:rPr>
          <w:sz w:val="24"/>
          <w:szCs w:val="24"/>
        </w:rPr>
        <w:t xml:space="preserve">　</w:t>
      </w:r>
      <w:bookmarkEnd w:id="19"/>
      <w:r w:rsidRPr="00350796">
        <w:rPr>
          <w:sz w:val="24"/>
          <w:szCs w:val="24"/>
        </w:rPr>
        <w:t>(D)</w:t>
      </w:r>
      <w:bookmarkStart w:id="20" w:name="QQ211102000513_1_4"/>
      <w:r w:rsidRPr="00350796">
        <w:rPr>
          <w:rFonts w:hint="eastAsia"/>
          <w:kern w:val="2"/>
          <w:sz w:val="24"/>
          <w:szCs w:val="24"/>
        </w:rPr>
        <w:t xml:space="preserve"> communicated</w:t>
      </w:r>
      <w:r w:rsidRPr="00350796">
        <w:rPr>
          <w:sz w:val="24"/>
          <w:szCs w:val="24"/>
        </w:rPr>
        <w:t xml:space="preserve">　</w:t>
      </w:r>
      <w:bookmarkEnd w:id="16"/>
      <w:bookmarkEnd w:id="20"/>
    </w:p>
    <w:p w14:paraId="32D7F7A9" w14:textId="77777777" w:rsidR="00350796" w:rsidRPr="00350796" w:rsidRDefault="00350796" w:rsidP="00350796">
      <w:pPr>
        <w:pStyle w:val="Normal03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sz w:val="24"/>
          <w:szCs w:val="24"/>
          <w:lang w:eastAsia="zh-CN"/>
        </w:rPr>
      </w:pPr>
      <w:bookmarkStart w:id="21" w:name="QQ211102000068_1_H"/>
      <w:bookmarkStart w:id="22" w:name="QQ211102000068"/>
      <w:r w:rsidRPr="00350796">
        <w:rPr>
          <w:sz w:val="24"/>
          <w:szCs w:val="24"/>
        </w:rPr>
        <w:t>（　　）</w:t>
      </w:r>
      <w:r w:rsidRPr="00350796">
        <w:rPr>
          <w:rFonts w:hint="eastAsia"/>
          <w:kern w:val="2"/>
          <w:sz w:val="24"/>
          <w:szCs w:val="24"/>
        </w:rPr>
        <w:t>Many people trust Jessica because she is a(n) ____________ girl.</w:t>
      </w:r>
      <w:r w:rsidRPr="00350796">
        <w:rPr>
          <w:sz w:val="24"/>
          <w:szCs w:val="24"/>
        </w:rPr>
        <w:t xml:space="preserve">　</w:t>
      </w:r>
      <w:bookmarkEnd w:id="21"/>
    </w:p>
    <w:p w14:paraId="66F7487E" w14:textId="2244CB2A" w:rsidR="00350796" w:rsidRPr="00350796" w:rsidRDefault="00350796" w:rsidP="00350796">
      <w:pPr>
        <w:pStyle w:val="Normal03"/>
        <w:snapToGrid w:val="0"/>
        <w:spacing w:before="80"/>
        <w:ind w:left="1276"/>
        <w:textAlignment w:val="center"/>
        <w:rPr>
          <w:rFonts w:eastAsia="DengXian"/>
          <w:sz w:val="24"/>
          <w:szCs w:val="24"/>
          <w:lang w:eastAsia="zh-CN"/>
        </w:rPr>
      </w:pPr>
      <w:r w:rsidRPr="00350796">
        <w:rPr>
          <w:sz w:val="24"/>
          <w:szCs w:val="24"/>
        </w:rPr>
        <w:t>(A)</w:t>
      </w:r>
      <w:bookmarkStart w:id="23" w:name="QQ211102000068_1_1"/>
      <w:r w:rsidRPr="00350796">
        <w:rPr>
          <w:rFonts w:hint="eastAsia"/>
          <w:kern w:val="2"/>
          <w:sz w:val="24"/>
          <w:szCs w:val="24"/>
        </w:rPr>
        <w:t xml:space="preserve"> delicious</w:t>
      </w:r>
      <w:r w:rsidRPr="00350796">
        <w:rPr>
          <w:sz w:val="24"/>
          <w:szCs w:val="24"/>
        </w:rPr>
        <w:t xml:space="preserve">　</w:t>
      </w:r>
      <w:bookmarkEnd w:id="23"/>
      <w:r w:rsidRPr="00350796">
        <w:rPr>
          <w:sz w:val="24"/>
          <w:szCs w:val="24"/>
        </w:rPr>
        <w:t>(B)</w:t>
      </w:r>
      <w:bookmarkStart w:id="24" w:name="QQ211102000068_1_2"/>
      <w:r w:rsidRPr="00350796">
        <w:rPr>
          <w:rFonts w:hint="eastAsia"/>
          <w:kern w:val="2"/>
          <w:sz w:val="24"/>
          <w:szCs w:val="24"/>
        </w:rPr>
        <w:t xml:space="preserve"> cracked</w:t>
      </w:r>
      <w:r w:rsidRPr="00350796">
        <w:rPr>
          <w:sz w:val="24"/>
          <w:szCs w:val="24"/>
        </w:rPr>
        <w:t xml:space="preserve">　</w:t>
      </w:r>
      <w:bookmarkEnd w:id="24"/>
      <w:r w:rsidRPr="00350796">
        <w:rPr>
          <w:sz w:val="24"/>
          <w:szCs w:val="24"/>
        </w:rPr>
        <w:t>(C)</w:t>
      </w:r>
      <w:bookmarkStart w:id="25" w:name="QQ211102000068_1_3"/>
      <w:r w:rsidRPr="00350796">
        <w:rPr>
          <w:rFonts w:hint="eastAsia"/>
          <w:kern w:val="2"/>
          <w:sz w:val="24"/>
          <w:szCs w:val="24"/>
        </w:rPr>
        <w:t xml:space="preserve"> honest</w:t>
      </w:r>
      <w:r w:rsidRPr="00350796">
        <w:rPr>
          <w:sz w:val="24"/>
          <w:szCs w:val="24"/>
        </w:rPr>
        <w:t xml:space="preserve">　</w:t>
      </w:r>
      <w:bookmarkEnd w:id="25"/>
      <w:r w:rsidRPr="00350796">
        <w:rPr>
          <w:sz w:val="24"/>
          <w:szCs w:val="24"/>
        </w:rPr>
        <w:t>(D)</w:t>
      </w:r>
      <w:bookmarkStart w:id="26" w:name="QQ211102000068_1_4"/>
      <w:r w:rsidRPr="00350796">
        <w:rPr>
          <w:rFonts w:hint="eastAsia"/>
          <w:kern w:val="2"/>
          <w:sz w:val="24"/>
          <w:szCs w:val="24"/>
        </w:rPr>
        <w:t xml:space="preserve"> actual</w:t>
      </w:r>
      <w:r w:rsidRPr="00350796">
        <w:rPr>
          <w:sz w:val="24"/>
          <w:szCs w:val="24"/>
        </w:rPr>
        <w:t xml:space="preserve">　</w:t>
      </w:r>
      <w:bookmarkEnd w:id="22"/>
      <w:bookmarkEnd w:id="26"/>
    </w:p>
    <w:p w14:paraId="6B6EB267" w14:textId="77777777" w:rsidR="00350796" w:rsidRPr="00350796" w:rsidRDefault="00350796" w:rsidP="00350796">
      <w:pPr>
        <w:pStyle w:val="Normal04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sz w:val="24"/>
          <w:szCs w:val="24"/>
          <w:lang w:eastAsia="zh-CN"/>
        </w:rPr>
      </w:pPr>
      <w:bookmarkStart w:id="27" w:name="QQ211022000050_1_H"/>
      <w:bookmarkStart w:id="28" w:name="QQ211022000050"/>
      <w:r w:rsidRPr="00350796">
        <w:rPr>
          <w:sz w:val="24"/>
          <w:szCs w:val="24"/>
        </w:rPr>
        <w:t>（　　）</w:t>
      </w:r>
      <w:r w:rsidRPr="00350796">
        <w:rPr>
          <w:rFonts w:hint="eastAsia"/>
          <w:kern w:val="2"/>
          <w:sz w:val="24"/>
          <w:szCs w:val="24"/>
        </w:rPr>
        <w:t>Richard is very ____________ with his students. They all love him.</w:t>
      </w:r>
      <w:r w:rsidRPr="00350796">
        <w:rPr>
          <w:sz w:val="24"/>
          <w:szCs w:val="24"/>
        </w:rPr>
        <w:t xml:space="preserve">　</w:t>
      </w:r>
      <w:bookmarkEnd w:id="27"/>
    </w:p>
    <w:p w14:paraId="4FBAB1C5" w14:textId="10BF161A" w:rsidR="00350796" w:rsidRPr="00350796" w:rsidRDefault="00350796" w:rsidP="00350796">
      <w:pPr>
        <w:pStyle w:val="Normal04"/>
        <w:snapToGrid w:val="0"/>
        <w:spacing w:before="80"/>
        <w:ind w:left="1276"/>
        <w:textAlignment w:val="center"/>
        <w:rPr>
          <w:rFonts w:eastAsia="DengXian"/>
          <w:sz w:val="24"/>
          <w:szCs w:val="24"/>
          <w:lang w:eastAsia="zh-CN"/>
        </w:rPr>
      </w:pPr>
      <w:r w:rsidRPr="00350796">
        <w:rPr>
          <w:sz w:val="24"/>
          <w:szCs w:val="24"/>
        </w:rPr>
        <w:t>(A)</w:t>
      </w:r>
      <w:bookmarkStart w:id="29" w:name="QQ211022000050_1_1"/>
      <w:r w:rsidRPr="00350796">
        <w:rPr>
          <w:rFonts w:hint="eastAsia"/>
          <w:kern w:val="2"/>
          <w:sz w:val="24"/>
          <w:szCs w:val="24"/>
        </w:rPr>
        <w:t xml:space="preserve"> popular</w:t>
      </w:r>
      <w:r w:rsidRPr="00350796">
        <w:rPr>
          <w:sz w:val="24"/>
          <w:szCs w:val="24"/>
        </w:rPr>
        <w:t xml:space="preserve">　</w:t>
      </w:r>
      <w:bookmarkEnd w:id="29"/>
      <w:r w:rsidRPr="00350796">
        <w:rPr>
          <w:sz w:val="24"/>
          <w:szCs w:val="24"/>
        </w:rPr>
        <w:t>(B)</w:t>
      </w:r>
      <w:bookmarkStart w:id="30" w:name="QQ211022000050_1_2"/>
      <w:r w:rsidRPr="00350796">
        <w:rPr>
          <w:rFonts w:hint="eastAsia"/>
          <w:kern w:val="2"/>
          <w:sz w:val="24"/>
          <w:szCs w:val="24"/>
        </w:rPr>
        <w:t xml:space="preserve"> meaningful</w:t>
      </w:r>
      <w:r w:rsidRPr="00350796">
        <w:rPr>
          <w:sz w:val="24"/>
          <w:szCs w:val="24"/>
        </w:rPr>
        <w:t xml:space="preserve">　</w:t>
      </w:r>
      <w:bookmarkEnd w:id="30"/>
      <w:r w:rsidRPr="00350796">
        <w:rPr>
          <w:sz w:val="24"/>
          <w:szCs w:val="24"/>
        </w:rPr>
        <w:t>(C)</w:t>
      </w:r>
      <w:bookmarkStart w:id="31" w:name="QQ211022000050_1_3"/>
      <w:r w:rsidRPr="00350796">
        <w:rPr>
          <w:rFonts w:hint="eastAsia"/>
          <w:kern w:val="2"/>
          <w:sz w:val="24"/>
          <w:szCs w:val="24"/>
        </w:rPr>
        <w:t xml:space="preserve"> traditional</w:t>
      </w:r>
      <w:r w:rsidRPr="00350796">
        <w:rPr>
          <w:sz w:val="24"/>
          <w:szCs w:val="24"/>
        </w:rPr>
        <w:t xml:space="preserve">　</w:t>
      </w:r>
      <w:bookmarkEnd w:id="31"/>
      <w:r w:rsidRPr="00350796">
        <w:rPr>
          <w:sz w:val="24"/>
          <w:szCs w:val="24"/>
        </w:rPr>
        <w:t>(D)</w:t>
      </w:r>
      <w:bookmarkStart w:id="32" w:name="QQ211022000050_1_4"/>
      <w:r w:rsidRPr="00350796">
        <w:rPr>
          <w:rFonts w:hint="eastAsia"/>
          <w:kern w:val="2"/>
          <w:sz w:val="24"/>
          <w:szCs w:val="24"/>
        </w:rPr>
        <w:t xml:space="preserve"> shameful</w:t>
      </w:r>
      <w:r w:rsidRPr="00350796">
        <w:rPr>
          <w:sz w:val="24"/>
          <w:szCs w:val="24"/>
        </w:rPr>
        <w:t xml:space="preserve">　</w:t>
      </w:r>
      <w:bookmarkEnd w:id="28"/>
      <w:bookmarkEnd w:id="32"/>
    </w:p>
    <w:p w14:paraId="0B7D9CDB" w14:textId="77777777" w:rsidR="00350796" w:rsidRPr="00350796" w:rsidRDefault="00350796" w:rsidP="00350796">
      <w:pPr>
        <w:pStyle w:val="Normal05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sz w:val="24"/>
          <w:szCs w:val="24"/>
          <w:lang w:eastAsia="zh-CN"/>
        </w:rPr>
      </w:pPr>
      <w:bookmarkStart w:id="33" w:name="QQ210818003122_1_H"/>
      <w:bookmarkStart w:id="34" w:name="QQ210818003122"/>
      <w:r w:rsidRPr="00350796">
        <w:rPr>
          <w:sz w:val="24"/>
          <w:szCs w:val="24"/>
        </w:rPr>
        <w:t>（　　）</w:t>
      </w:r>
      <w:r w:rsidRPr="00350796">
        <w:rPr>
          <w:rFonts w:hint="eastAsia"/>
          <w:kern w:val="2"/>
          <w:sz w:val="24"/>
          <w:szCs w:val="24"/>
        </w:rPr>
        <w:t>Students are always told to ____________ their elders.</w:t>
      </w:r>
      <w:r w:rsidRPr="00350796">
        <w:rPr>
          <w:sz w:val="24"/>
          <w:szCs w:val="24"/>
        </w:rPr>
        <w:t xml:space="preserve">　</w:t>
      </w:r>
      <w:bookmarkEnd w:id="33"/>
    </w:p>
    <w:p w14:paraId="403BEAB2" w14:textId="6CF73A2C" w:rsidR="00350796" w:rsidRPr="00350796" w:rsidRDefault="00350796" w:rsidP="00350796">
      <w:pPr>
        <w:pStyle w:val="Normal05"/>
        <w:snapToGrid w:val="0"/>
        <w:spacing w:before="80"/>
        <w:ind w:left="1276"/>
        <w:textAlignment w:val="center"/>
        <w:rPr>
          <w:rFonts w:eastAsia="DengXian"/>
          <w:sz w:val="24"/>
          <w:szCs w:val="24"/>
          <w:lang w:eastAsia="zh-CN"/>
        </w:rPr>
      </w:pPr>
      <w:r w:rsidRPr="00350796">
        <w:rPr>
          <w:sz w:val="24"/>
          <w:szCs w:val="24"/>
        </w:rPr>
        <w:t>(A)</w:t>
      </w:r>
      <w:bookmarkStart w:id="35" w:name="QQ210818003122_1_1"/>
      <w:r w:rsidRPr="00350796">
        <w:rPr>
          <w:rFonts w:hint="eastAsia"/>
          <w:kern w:val="2"/>
          <w:sz w:val="24"/>
          <w:szCs w:val="24"/>
        </w:rPr>
        <w:t xml:space="preserve"> avoid</w:t>
      </w:r>
      <w:r w:rsidRPr="00350796">
        <w:rPr>
          <w:sz w:val="24"/>
          <w:szCs w:val="24"/>
        </w:rPr>
        <w:t xml:space="preserve">　</w:t>
      </w:r>
      <w:bookmarkEnd w:id="35"/>
      <w:r w:rsidRPr="00350796">
        <w:rPr>
          <w:sz w:val="24"/>
          <w:szCs w:val="24"/>
        </w:rPr>
        <w:t>(B)</w:t>
      </w:r>
      <w:bookmarkStart w:id="36" w:name="QQ210818003122_1_2"/>
      <w:r w:rsidRPr="00350796">
        <w:rPr>
          <w:rFonts w:hint="eastAsia"/>
          <w:kern w:val="2"/>
          <w:sz w:val="24"/>
          <w:szCs w:val="24"/>
        </w:rPr>
        <w:t xml:space="preserve"> reserve</w:t>
      </w:r>
      <w:r w:rsidRPr="00350796">
        <w:rPr>
          <w:sz w:val="24"/>
          <w:szCs w:val="24"/>
        </w:rPr>
        <w:t xml:space="preserve">　</w:t>
      </w:r>
      <w:bookmarkEnd w:id="36"/>
      <w:r w:rsidRPr="00350796">
        <w:rPr>
          <w:sz w:val="24"/>
          <w:szCs w:val="24"/>
        </w:rPr>
        <w:t>(C)</w:t>
      </w:r>
      <w:bookmarkStart w:id="37" w:name="QQ210818003122_1_3"/>
      <w:r w:rsidRPr="00350796">
        <w:rPr>
          <w:rFonts w:hint="eastAsia"/>
          <w:kern w:val="2"/>
          <w:sz w:val="24"/>
          <w:szCs w:val="24"/>
        </w:rPr>
        <w:t xml:space="preserve"> regard</w:t>
      </w:r>
      <w:r w:rsidRPr="00350796">
        <w:rPr>
          <w:sz w:val="24"/>
          <w:szCs w:val="24"/>
        </w:rPr>
        <w:t xml:space="preserve">　</w:t>
      </w:r>
      <w:bookmarkEnd w:id="37"/>
      <w:r w:rsidRPr="00350796">
        <w:rPr>
          <w:sz w:val="24"/>
          <w:szCs w:val="24"/>
        </w:rPr>
        <w:t>(D)</w:t>
      </w:r>
      <w:bookmarkStart w:id="38" w:name="QQ210818003122_1_4"/>
      <w:r w:rsidRPr="00350796">
        <w:rPr>
          <w:rFonts w:hint="eastAsia"/>
          <w:kern w:val="2"/>
          <w:sz w:val="24"/>
          <w:szCs w:val="24"/>
        </w:rPr>
        <w:t xml:space="preserve"> respect</w:t>
      </w:r>
      <w:r w:rsidRPr="00350796">
        <w:rPr>
          <w:sz w:val="24"/>
          <w:szCs w:val="24"/>
        </w:rPr>
        <w:t xml:space="preserve">　</w:t>
      </w:r>
      <w:bookmarkEnd w:id="34"/>
      <w:bookmarkEnd w:id="38"/>
    </w:p>
    <w:p w14:paraId="3363289A" w14:textId="77777777" w:rsidR="00350796" w:rsidRPr="00350796" w:rsidRDefault="00350796" w:rsidP="00350796">
      <w:pPr>
        <w:pStyle w:val="Normal06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9" w:name="QQ211102000371_1_H"/>
      <w:bookmarkStart w:id="40" w:name="QQ211102000371"/>
      <w:r>
        <w:t>（　　）</w:t>
      </w:r>
      <w:r>
        <w:rPr>
          <w:rFonts w:hint="eastAsia"/>
          <w:kern w:val="2"/>
        </w:rPr>
        <w:t>There is a(n) ____________ smell in this room, and it is making me sick.</w:t>
      </w:r>
      <w:r>
        <w:t xml:space="preserve">　</w:t>
      </w:r>
      <w:bookmarkEnd w:id="39"/>
    </w:p>
    <w:p w14:paraId="17324E47" w14:textId="7E197183" w:rsidR="00350796" w:rsidRPr="00350796" w:rsidRDefault="00350796" w:rsidP="00350796">
      <w:pPr>
        <w:pStyle w:val="Normal06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>
        <w:t>(A)</w:t>
      </w:r>
      <w:bookmarkStart w:id="41" w:name="QQ211102000371_1_1"/>
      <w:r>
        <w:rPr>
          <w:rFonts w:hint="eastAsia"/>
          <w:kern w:val="2"/>
        </w:rPr>
        <w:t xml:space="preserve"> meaningful</w:t>
      </w:r>
      <w:r>
        <w:t xml:space="preserve">　</w:t>
      </w:r>
      <w:bookmarkEnd w:id="41"/>
      <w:r>
        <w:t>(B)</w:t>
      </w:r>
      <w:bookmarkStart w:id="42" w:name="QQ211102000371_1_2"/>
      <w:r>
        <w:rPr>
          <w:rFonts w:hint="eastAsia"/>
          <w:kern w:val="2"/>
        </w:rPr>
        <w:t xml:space="preserve"> traditional</w:t>
      </w:r>
      <w:r>
        <w:t xml:space="preserve">　</w:t>
      </w:r>
      <w:bookmarkEnd w:id="42"/>
      <w:r>
        <w:t>(C)</w:t>
      </w:r>
      <w:bookmarkStart w:id="43" w:name="QQ211102000371_1_3"/>
      <w:r>
        <w:rPr>
          <w:rFonts w:hint="eastAsia"/>
          <w:kern w:val="2"/>
        </w:rPr>
        <w:t xml:space="preserve"> ashamed</w:t>
      </w:r>
      <w:r>
        <w:t xml:space="preserve">　</w:t>
      </w:r>
      <w:bookmarkEnd w:id="43"/>
      <w:r>
        <w:t>(D)</w:t>
      </w:r>
      <w:bookmarkStart w:id="44" w:name="QQ211102000371_1_4"/>
      <w:r>
        <w:rPr>
          <w:rFonts w:hint="eastAsia"/>
          <w:kern w:val="2"/>
        </w:rPr>
        <w:t xml:space="preserve"> awful</w:t>
      </w:r>
      <w:r>
        <w:t xml:space="preserve">　</w:t>
      </w:r>
      <w:bookmarkEnd w:id="40"/>
      <w:bookmarkEnd w:id="44"/>
    </w:p>
    <w:p w14:paraId="7A034E86" w14:textId="2874C750" w:rsidR="00350796" w:rsidRPr="00350796" w:rsidRDefault="00350796" w:rsidP="00350796">
      <w:pPr>
        <w:pStyle w:val="Normal07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5" w:name="QQ211110000220_1_H"/>
      <w:bookmarkStart w:id="46" w:name="QQ211110000220"/>
      <w:r>
        <w:t>（　　）</w:t>
      </w:r>
      <w:r>
        <w:rPr>
          <w:rFonts w:hint="eastAsia"/>
          <w:kern w:val="2"/>
        </w:rPr>
        <w:t>Tracy ____________ the printer to her computer, and then printed out some family photos.</w:t>
      </w:r>
      <w:r>
        <w:t xml:space="preserve">　</w:t>
      </w:r>
      <w:bookmarkEnd w:id="45"/>
      <w:r>
        <w:t>(A)</w:t>
      </w:r>
      <w:bookmarkStart w:id="47" w:name="QQ211110000220_1_1"/>
      <w:r>
        <w:rPr>
          <w:rFonts w:hint="eastAsia"/>
          <w:kern w:val="2"/>
        </w:rPr>
        <w:t xml:space="preserve"> connected</w:t>
      </w:r>
      <w:r>
        <w:t xml:space="preserve">　</w:t>
      </w:r>
      <w:bookmarkEnd w:id="47"/>
      <w:r>
        <w:t>(B)</w:t>
      </w:r>
      <w:bookmarkStart w:id="48" w:name="QQ211110000220_1_2"/>
      <w:r>
        <w:rPr>
          <w:rFonts w:hint="eastAsia"/>
          <w:kern w:val="2"/>
        </w:rPr>
        <w:t xml:space="preserve"> confirmed</w:t>
      </w:r>
      <w:r>
        <w:t xml:space="preserve">　</w:t>
      </w:r>
      <w:bookmarkEnd w:id="48"/>
      <w:r>
        <w:t>(C)</w:t>
      </w:r>
      <w:bookmarkStart w:id="49" w:name="QQ211110000220_1_3"/>
      <w:r>
        <w:rPr>
          <w:rFonts w:hint="eastAsia"/>
          <w:kern w:val="2"/>
        </w:rPr>
        <w:t xml:space="preserve"> considered</w:t>
      </w:r>
      <w:r>
        <w:t xml:space="preserve">　</w:t>
      </w:r>
      <w:bookmarkEnd w:id="49"/>
      <w:r>
        <w:t>(D)</w:t>
      </w:r>
      <w:bookmarkStart w:id="50" w:name="QQ211110000220_1_4"/>
      <w:r>
        <w:rPr>
          <w:rFonts w:hint="eastAsia"/>
          <w:kern w:val="2"/>
        </w:rPr>
        <w:t xml:space="preserve"> complained</w:t>
      </w:r>
      <w:r>
        <w:t xml:space="preserve">　</w:t>
      </w:r>
      <w:bookmarkEnd w:id="46"/>
      <w:bookmarkEnd w:id="50"/>
    </w:p>
    <w:p w14:paraId="4B34560F" w14:textId="323EDF9D" w:rsidR="00350796" w:rsidRPr="00350796" w:rsidRDefault="00350796" w:rsidP="00350796">
      <w:pPr>
        <w:pStyle w:val="Normal08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51" w:name="QQ211102000469_1_H"/>
      <w:bookmarkStart w:id="52" w:name="QQ211102000469"/>
      <w:r>
        <w:t>（　　）</w:t>
      </w:r>
      <w:r>
        <w:rPr>
          <w:rFonts w:hint="eastAsia"/>
          <w:kern w:val="2"/>
        </w:rPr>
        <w:t>Jason decided to read lots of books in order to gain more ____________ on the subject.</w:t>
      </w:r>
      <w:r>
        <w:t xml:space="preserve">　</w:t>
      </w:r>
      <w:bookmarkEnd w:id="51"/>
      <w:r>
        <w:t>(A)</w:t>
      </w:r>
      <w:bookmarkStart w:id="53" w:name="QQ211102000469_1_1"/>
      <w:r>
        <w:rPr>
          <w:rFonts w:hint="eastAsia"/>
          <w:kern w:val="2"/>
        </w:rPr>
        <w:t xml:space="preserve"> knowledge</w:t>
      </w:r>
      <w:r>
        <w:t xml:space="preserve">　</w:t>
      </w:r>
      <w:bookmarkEnd w:id="53"/>
      <w:r>
        <w:t>(B)</w:t>
      </w:r>
      <w:bookmarkStart w:id="54" w:name="QQ211102000469_1_2"/>
      <w:r>
        <w:rPr>
          <w:rFonts w:hint="eastAsia"/>
          <w:kern w:val="2"/>
        </w:rPr>
        <w:t xml:space="preserve"> response</w:t>
      </w:r>
      <w:r>
        <w:t xml:space="preserve">　</w:t>
      </w:r>
      <w:bookmarkEnd w:id="54"/>
      <w:r>
        <w:t>(C)</w:t>
      </w:r>
      <w:bookmarkStart w:id="55" w:name="QQ211102000469_1_3"/>
      <w:r>
        <w:rPr>
          <w:rFonts w:hint="eastAsia"/>
          <w:kern w:val="2"/>
        </w:rPr>
        <w:t xml:space="preserve"> attention</w:t>
      </w:r>
      <w:r>
        <w:t xml:space="preserve">　</w:t>
      </w:r>
      <w:bookmarkEnd w:id="55"/>
      <w:r>
        <w:t>(D)</w:t>
      </w:r>
      <w:bookmarkStart w:id="56" w:name="QQ211102000469_1_4"/>
      <w:r>
        <w:rPr>
          <w:rFonts w:hint="eastAsia"/>
          <w:kern w:val="2"/>
        </w:rPr>
        <w:t xml:space="preserve"> introduction</w:t>
      </w:r>
      <w:r>
        <w:t xml:space="preserve">　</w:t>
      </w:r>
      <w:bookmarkEnd w:id="52"/>
      <w:bookmarkEnd w:id="56"/>
    </w:p>
    <w:p w14:paraId="1AAB70D0" w14:textId="77777777" w:rsidR="00350796" w:rsidRPr="00350796" w:rsidRDefault="00350796" w:rsidP="00350796">
      <w:pPr>
        <w:pStyle w:val="Normal09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57" w:name="QQ211110000233_1_H"/>
      <w:bookmarkStart w:id="58" w:name="QQ211110000233"/>
      <w:r>
        <w:t>（　　）</w:t>
      </w:r>
      <w:r>
        <w:rPr>
          <w:rFonts w:hint="eastAsia"/>
          <w:kern w:val="2"/>
        </w:rPr>
        <w:t>My pain ____________ after I took some medicine and had a good sleep.</w:t>
      </w:r>
    </w:p>
    <w:bookmarkEnd w:id="57"/>
    <w:p w14:paraId="084F7301" w14:textId="0EC80B4B" w:rsidR="00350796" w:rsidRPr="00350796" w:rsidRDefault="00350796" w:rsidP="00350796">
      <w:pPr>
        <w:pStyle w:val="Normal0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>
        <w:t>(A)</w:t>
      </w:r>
      <w:bookmarkStart w:id="59" w:name="QQ211110000233_1_1"/>
      <w:r>
        <w:rPr>
          <w:rFonts w:hint="eastAsia"/>
          <w:kern w:val="2"/>
        </w:rPr>
        <w:t xml:space="preserve"> disappeared</w:t>
      </w:r>
      <w:r>
        <w:t xml:space="preserve">　</w:t>
      </w:r>
      <w:bookmarkEnd w:id="59"/>
      <w:r>
        <w:t>(B)</w:t>
      </w:r>
      <w:bookmarkStart w:id="60" w:name="QQ211110000233_1_2"/>
      <w:r>
        <w:rPr>
          <w:rFonts w:hint="eastAsia"/>
          <w:kern w:val="2"/>
        </w:rPr>
        <w:t xml:space="preserve"> disappointed</w:t>
      </w:r>
      <w:r>
        <w:t xml:space="preserve">　</w:t>
      </w:r>
      <w:bookmarkEnd w:id="60"/>
      <w:r>
        <w:t>(C)</w:t>
      </w:r>
      <w:bookmarkStart w:id="61" w:name="QQ211110000233_1_3"/>
      <w:r>
        <w:rPr>
          <w:rFonts w:hint="eastAsia"/>
          <w:kern w:val="2"/>
        </w:rPr>
        <w:t xml:space="preserve"> connected</w:t>
      </w:r>
      <w:r>
        <w:t xml:space="preserve">　</w:t>
      </w:r>
      <w:bookmarkEnd w:id="61"/>
      <w:r>
        <w:t>(D)</w:t>
      </w:r>
      <w:bookmarkStart w:id="62" w:name="QQ211110000233_1_4"/>
      <w:r>
        <w:rPr>
          <w:rFonts w:hint="eastAsia"/>
          <w:kern w:val="2"/>
        </w:rPr>
        <w:t xml:space="preserve"> communicated</w:t>
      </w:r>
      <w:r>
        <w:t xml:space="preserve">　</w:t>
      </w:r>
      <w:bookmarkEnd w:id="58"/>
      <w:bookmarkEnd w:id="62"/>
    </w:p>
    <w:p w14:paraId="7F73EBD8" w14:textId="77777777" w:rsidR="00350796" w:rsidRPr="00350796" w:rsidRDefault="00350796" w:rsidP="00350796">
      <w:pPr>
        <w:pStyle w:val="Normal010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63" w:name="QQ210818001498_1_H"/>
      <w:bookmarkStart w:id="64" w:name="QQ210818001498"/>
      <w:r>
        <w:t>（　　）</w:t>
      </w:r>
      <w:r w:rsidRPr="00A71B4F">
        <w:rPr>
          <w:rFonts w:hint="eastAsia"/>
          <w:kern w:val="2"/>
          <w:szCs w:val="22"/>
        </w:rPr>
        <w:t>The teenager ____________ his parents</w:t>
      </w:r>
      <w:proofErr w:type="gramStart"/>
      <w:r w:rsidRPr="00A71B4F">
        <w:rPr>
          <w:kern w:val="2"/>
          <w:szCs w:val="22"/>
        </w:rPr>
        <w:t>’</w:t>
      </w:r>
      <w:proofErr w:type="gramEnd"/>
      <w:r w:rsidRPr="00A71B4F">
        <w:rPr>
          <w:rFonts w:hint="eastAsia"/>
          <w:kern w:val="2"/>
          <w:szCs w:val="22"/>
        </w:rPr>
        <w:t xml:space="preserve"> warning and went swimming in the dangerous lake; as a result, he almost drowned.</w:t>
      </w:r>
      <w:r>
        <w:t xml:space="preserve">　</w:t>
      </w:r>
      <w:bookmarkEnd w:id="63"/>
    </w:p>
    <w:p w14:paraId="53B4DA00" w14:textId="1D2BADF0" w:rsidR="00350796" w:rsidRPr="00350796" w:rsidRDefault="00350796" w:rsidP="00350796">
      <w:pPr>
        <w:pStyle w:val="Normal010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>
        <w:t>(A)</w:t>
      </w:r>
      <w:bookmarkStart w:id="65" w:name="QQ210818001498_1_1"/>
      <w:r w:rsidRPr="00A71B4F">
        <w:rPr>
          <w:rFonts w:hint="eastAsia"/>
          <w:kern w:val="2"/>
          <w:szCs w:val="22"/>
        </w:rPr>
        <w:t xml:space="preserve"> connected</w:t>
      </w:r>
      <w:r>
        <w:t xml:space="preserve">　</w:t>
      </w:r>
      <w:bookmarkEnd w:id="65"/>
      <w:r>
        <w:t>(B)</w:t>
      </w:r>
      <w:bookmarkStart w:id="66" w:name="QQ210818001498_1_2"/>
      <w:r w:rsidRPr="00A71B4F">
        <w:rPr>
          <w:rFonts w:hint="eastAsia"/>
          <w:kern w:val="2"/>
          <w:szCs w:val="22"/>
        </w:rPr>
        <w:t xml:space="preserve"> agreed</w:t>
      </w:r>
      <w:r>
        <w:t xml:space="preserve">　</w:t>
      </w:r>
      <w:bookmarkEnd w:id="66"/>
      <w:r>
        <w:t>(C)</w:t>
      </w:r>
      <w:bookmarkStart w:id="67" w:name="QQ210818001498_1_3"/>
      <w:r w:rsidRPr="00A71B4F">
        <w:rPr>
          <w:rFonts w:hint="eastAsia"/>
          <w:kern w:val="2"/>
          <w:szCs w:val="22"/>
        </w:rPr>
        <w:t xml:space="preserve"> ignored</w:t>
      </w:r>
      <w:r>
        <w:t xml:space="preserve">　</w:t>
      </w:r>
      <w:bookmarkEnd w:id="67"/>
      <w:r>
        <w:t>(D)</w:t>
      </w:r>
      <w:bookmarkStart w:id="68" w:name="QQ210818001498_1_4"/>
      <w:r w:rsidRPr="00A71B4F">
        <w:rPr>
          <w:rFonts w:hint="eastAsia"/>
          <w:kern w:val="2"/>
          <w:szCs w:val="22"/>
        </w:rPr>
        <w:t xml:space="preserve"> aimed</w:t>
      </w:r>
      <w:r>
        <w:t xml:space="preserve">　</w:t>
      </w:r>
      <w:bookmarkEnd w:id="64"/>
      <w:bookmarkEnd w:id="68"/>
    </w:p>
    <w:p w14:paraId="3A52908A" w14:textId="20DCC73E" w:rsidR="00350796" w:rsidRPr="001652ED" w:rsidRDefault="00350796" w:rsidP="00350796">
      <w:pPr>
        <w:pStyle w:val="Normal012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sz w:val="24"/>
          <w:szCs w:val="24"/>
          <w:lang w:eastAsia="zh-CN"/>
        </w:rPr>
      </w:pPr>
      <w:bookmarkStart w:id="69" w:name="QQ211103000050_1_H"/>
      <w:bookmarkStart w:id="70" w:name="QQ211103000050"/>
      <w:r w:rsidRPr="001652ED">
        <w:rPr>
          <w:sz w:val="24"/>
          <w:szCs w:val="24"/>
        </w:rPr>
        <w:t>（　　）</w:t>
      </w:r>
      <w:r w:rsidRPr="001652ED">
        <w:rPr>
          <w:rFonts w:hint="eastAsia"/>
          <w:kern w:val="2"/>
          <w:sz w:val="24"/>
          <w:szCs w:val="24"/>
        </w:rPr>
        <w:t>Mark ____________ his living room with a painting by a famous modern artist.</w:t>
      </w:r>
      <w:r w:rsidRPr="001652ED">
        <w:rPr>
          <w:sz w:val="24"/>
          <w:szCs w:val="24"/>
        </w:rPr>
        <w:t xml:space="preserve">　</w:t>
      </w:r>
      <w:bookmarkEnd w:id="69"/>
      <w:r w:rsidRPr="001652ED">
        <w:rPr>
          <w:sz w:val="24"/>
          <w:szCs w:val="24"/>
        </w:rPr>
        <w:t>(A)</w:t>
      </w:r>
      <w:bookmarkStart w:id="71" w:name="QQ211103000050_1_1"/>
      <w:r w:rsidRPr="001652ED">
        <w:rPr>
          <w:rFonts w:hint="eastAsia"/>
          <w:kern w:val="2"/>
          <w:sz w:val="24"/>
          <w:szCs w:val="24"/>
        </w:rPr>
        <w:t xml:space="preserve"> scattered</w:t>
      </w:r>
      <w:r w:rsidRPr="001652ED">
        <w:rPr>
          <w:sz w:val="24"/>
          <w:szCs w:val="24"/>
        </w:rPr>
        <w:t xml:space="preserve">　</w:t>
      </w:r>
      <w:bookmarkEnd w:id="71"/>
      <w:r w:rsidRPr="001652ED">
        <w:rPr>
          <w:sz w:val="24"/>
          <w:szCs w:val="24"/>
        </w:rPr>
        <w:t>(B)</w:t>
      </w:r>
      <w:bookmarkStart w:id="72" w:name="QQ211103000050_1_2"/>
      <w:r w:rsidRPr="001652ED">
        <w:rPr>
          <w:rFonts w:hint="eastAsia"/>
          <w:kern w:val="2"/>
          <w:sz w:val="24"/>
          <w:szCs w:val="24"/>
        </w:rPr>
        <w:t xml:space="preserve"> reserved</w:t>
      </w:r>
      <w:r w:rsidRPr="001652ED">
        <w:rPr>
          <w:sz w:val="24"/>
          <w:szCs w:val="24"/>
        </w:rPr>
        <w:t xml:space="preserve">　</w:t>
      </w:r>
      <w:bookmarkEnd w:id="72"/>
      <w:r w:rsidRPr="001652ED">
        <w:rPr>
          <w:sz w:val="24"/>
          <w:szCs w:val="24"/>
        </w:rPr>
        <w:t>(C)</w:t>
      </w:r>
      <w:bookmarkStart w:id="73" w:name="QQ211103000050_1_3"/>
      <w:r w:rsidRPr="001652ED">
        <w:rPr>
          <w:rFonts w:hint="eastAsia"/>
          <w:kern w:val="2"/>
          <w:sz w:val="24"/>
          <w:szCs w:val="24"/>
        </w:rPr>
        <w:t xml:space="preserve"> praised</w:t>
      </w:r>
      <w:r w:rsidRPr="001652ED">
        <w:rPr>
          <w:sz w:val="24"/>
          <w:szCs w:val="24"/>
        </w:rPr>
        <w:t xml:space="preserve">　</w:t>
      </w:r>
      <w:bookmarkEnd w:id="73"/>
      <w:r w:rsidRPr="001652ED">
        <w:rPr>
          <w:sz w:val="24"/>
          <w:szCs w:val="24"/>
        </w:rPr>
        <w:t>(D)</w:t>
      </w:r>
      <w:bookmarkStart w:id="74" w:name="QQ211103000050_1_4"/>
      <w:r w:rsidRPr="001652ED">
        <w:rPr>
          <w:rFonts w:hint="eastAsia"/>
          <w:kern w:val="2"/>
          <w:sz w:val="24"/>
          <w:szCs w:val="24"/>
        </w:rPr>
        <w:t xml:space="preserve"> decorated</w:t>
      </w:r>
      <w:r w:rsidRPr="001652ED">
        <w:rPr>
          <w:sz w:val="24"/>
          <w:szCs w:val="24"/>
        </w:rPr>
        <w:t xml:space="preserve">　</w:t>
      </w:r>
      <w:bookmarkEnd w:id="70"/>
      <w:bookmarkEnd w:id="74"/>
    </w:p>
    <w:p w14:paraId="630218DF" w14:textId="77777777" w:rsidR="00501F96" w:rsidRDefault="00350796" w:rsidP="00501F96">
      <w:pPr>
        <w:pStyle w:val="Normal013"/>
        <w:numPr>
          <w:ilvl w:val="0"/>
          <w:numId w:val="1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75" w:name="QQ211103000053_1_H"/>
      <w:bookmarkStart w:id="76" w:name="QQ211103000053"/>
      <w:r>
        <w:t>（　　）</w:t>
      </w:r>
      <w:r>
        <w:rPr>
          <w:rFonts w:hint="eastAsia"/>
          <w:kern w:val="2"/>
        </w:rPr>
        <w:t>In modern ____________, smartphones are a must for people to communicate efficiently.</w:t>
      </w:r>
      <w:r>
        <w:t xml:space="preserve">　</w:t>
      </w:r>
      <w:bookmarkEnd w:id="75"/>
      <w:r>
        <w:t>(A)</w:t>
      </w:r>
      <w:bookmarkStart w:id="77" w:name="QQ211103000053_1_1"/>
      <w:r>
        <w:rPr>
          <w:rFonts w:hint="eastAsia"/>
          <w:kern w:val="2"/>
        </w:rPr>
        <w:t xml:space="preserve"> society</w:t>
      </w:r>
      <w:r>
        <w:t xml:space="preserve">　</w:t>
      </w:r>
      <w:bookmarkEnd w:id="77"/>
      <w:r>
        <w:t>(B)</w:t>
      </w:r>
      <w:bookmarkStart w:id="78" w:name="QQ211103000053_1_2"/>
      <w:r>
        <w:rPr>
          <w:rFonts w:hint="eastAsia"/>
          <w:kern w:val="2"/>
        </w:rPr>
        <w:t xml:space="preserve"> emotion</w:t>
      </w:r>
      <w:r>
        <w:t xml:space="preserve">　</w:t>
      </w:r>
      <w:bookmarkEnd w:id="78"/>
      <w:r>
        <w:t>(C)</w:t>
      </w:r>
      <w:bookmarkStart w:id="79" w:name="QQ211103000053_1_3"/>
      <w:r>
        <w:rPr>
          <w:rFonts w:hint="eastAsia"/>
          <w:kern w:val="2"/>
        </w:rPr>
        <w:t xml:space="preserve"> crack</w:t>
      </w:r>
      <w:r>
        <w:t xml:space="preserve">　</w:t>
      </w:r>
      <w:bookmarkEnd w:id="79"/>
      <w:r>
        <w:t>(D)</w:t>
      </w:r>
      <w:bookmarkStart w:id="80" w:name="QQ211103000053_1_4"/>
      <w:r>
        <w:rPr>
          <w:rFonts w:hint="eastAsia"/>
          <w:kern w:val="2"/>
        </w:rPr>
        <w:t xml:space="preserve"> flaw</w:t>
      </w:r>
      <w:r>
        <w:t xml:space="preserve">　</w:t>
      </w:r>
      <w:bookmarkStart w:id="81" w:name="QQ211021000166_1_H"/>
      <w:bookmarkStart w:id="82" w:name="QQ211021000166"/>
      <w:bookmarkEnd w:id="76"/>
      <w:bookmarkEnd w:id="80"/>
    </w:p>
    <w:p w14:paraId="694BF21D" w14:textId="41408383" w:rsidR="00501F96" w:rsidRPr="00501F96" w:rsidRDefault="00501F96" w:rsidP="00501F96">
      <w:pPr>
        <w:pStyle w:val="Normal013"/>
        <w:snapToGrid w:val="0"/>
        <w:spacing w:before="80"/>
        <w:textAlignment w:val="center"/>
        <w:rPr>
          <w:rFonts w:eastAsia="DengXian"/>
          <w:lang w:eastAsia="zh-CN"/>
        </w:rPr>
      </w:pPr>
      <w:r>
        <w:rPr>
          <w:rFonts w:hint="eastAsia"/>
        </w:rPr>
        <w:t>1</w:t>
      </w:r>
      <w:r>
        <w:t>4.</w:t>
      </w:r>
      <w:r>
        <w:t>（　　）</w:t>
      </w:r>
      <w:r w:rsidRPr="00501F96">
        <w:rPr>
          <w:rFonts w:hint="eastAsia"/>
          <w:kern w:val="2"/>
          <w:szCs w:val="22"/>
        </w:rPr>
        <w:t>Lawrence ____________ dogs to cats. You can say that he is a dog person.</w:t>
      </w:r>
      <w:r>
        <w:t xml:space="preserve">　</w:t>
      </w:r>
      <w:bookmarkEnd w:id="81"/>
    </w:p>
    <w:p w14:paraId="21942033" w14:textId="0FC93B3F" w:rsidR="00501F96" w:rsidRDefault="00501F96" w:rsidP="00501F96">
      <w:pPr>
        <w:pStyle w:val="Normal015"/>
        <w:snapToGrid w:val="0"/>
        <w:spacing w:before="80"/>
        <w:textAlignment w:val="center"/>
      </w:pPr>
      <w:r>
        <w:rPr>
          <w:rFonts w:hint="eastAsia"/>
        </w:rPr>
        <w:t xml:space="preserve">          </w:t>
      </w:r>
      <w:r>
        <w:t>(A)</w:t>
      </w:r>
      <w:bookmarkStart w:id="83" w:name="QQ211021000166_1_1"/>
      <w:r w:rsidRPr="00796EC6">
        <w:rPr>
          <w:rFonts w:hint="eastAsia"/>
          <w:kern w:val="2"/>
          <w:szCs w:val="22"/>
        </w:rPr>
        <w:t xml:space="preserve"> prefers</w:t>
      </w:r>
      <w:r>
        <w:t xml:space="preserve">　</w:t>
      </w:r>
      <w:bookmarkEnd w:id="83"/>
      <w:r>
        <w:t>(B)</w:t>
      </w:r>
      <w:bookmarkStart w:id="84" w:name="QQ211021000166_1_2"/>
      <w:r w:rsidRPr="00796EC6">
        <w:rPr>
          <w:rFonts w:hint="eastAsia"/>
          <w:kern w:val="2"/>
          <w:szCs w:val="22"/>
        </w:rPr>
        <w:t xml:space="preserve"> maintains</w:t>
      </w:r>
      <w:r>
        <w:t xml:space="preserve">　</w:t>
      </w:r>
      <w:bookmarkEnd w:id="84"/>
      <w:r>
        <w:t>(C)</w:t>
      </w:r>
      <w:bookmarkStart w:id="85" w:name="QQ211021000166_1_3"/>
      <w:r>
        <w:rPr>
          <w:rFonts w:hint="eastAsia"/>
          <w:kern w:val="2"/>
          <w:szCs w:val="22"/>
        </w:rPr>
        <w:t xml:space="preserve"> respects</w:t>
      </w:r>
      <w:r>
        <w:t xml:space="preserve">　</w:t>
      </w:r>
      <w:bookmarkEnd w:id="85"/>
      <w:r>
        <w:t>(D)</w:t>
      </w:r>
      <w:bookmarkStart w:id="86" w:name="QQ211021000166_1_4"/>
      <w:r w:rsidRPr="00796EC6">
        <w:rPr>
          <w:rFonts w:hint="eastAsia"/>
          <w:kern w:val="2"/>
          <w:szCs w:val="22"/>
        </w:rPr>
        <w:t xml:space="preserve"> lacks</w:t>
      </w:r>
      <w:r>
        <w:t xml:space="preserve">　</w:t>
      </w:r>
      <w:bookmarkEnd w:id="82"/>
      <w:bookmarkEnd w:id="86"/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7104CC" w:rsidRPr="00302B12" w14:paraId="1A200A5C" w14:textId="77777777" w:rsidTr="00337C9E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B277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3BD9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CBA5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74A6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72D9F2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104CC" w:rsidRPr="00302B12" w14:paraId="479E2680" w14:textId="77777777" w:rsidTr="00337C9E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3A1F0C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C5EEF9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6D713D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5B46938F" w14:textId="77777777" w:rsidR="00687F43" w:rsidRDefault="00687F43" w:rsidP="00687F43">
      <w:pPr>
        <w:pStyle w:val="Normal015"/>
        <w:snapToGrid w:val="0"/>
        <w:spacing w:before="80"/>
        <w:textAlignment w:val="center"/>
      </w:pPr>
      <w:bookmarkStart w:id="87" w:name="QQ211025000232_1_H"/>
      <w:bookmarkStart w:id="88" w:name="QQ211025000232"/>
      <w:bookmarkStart w:id="89" w:name="QQ210524000591_1_H"/>
      <w:r>
        <w:rPr>
          <w:rFonts w:hint="eastAsia"/>
        </w:rPr>
        <w:t>1</w:t>
      </w:r>
      <w:r>
        <w:t>5.</w:t>
      </w:r>
      <w:r w:rsidR="001652ED">
        <w:t>（　　）</w:t>
      </w:r>
      <w:r w:rsidR="001652ED" w:rsidRPr="00FB6AF4">
        <w:rPr>
          <w:rFonts w:hint="eastAsia"/>
          <w:kern w:val="2"/>
          <w:szCs w:val="22"/>
        </w:rPr>
        <w:t>Fruit is good for you because it ____________ lots of vitamin C.</w:t>
      </w:r>
      <w:r w:rsidR="001652ED">
        <w:t xml:space="preserve">　</w:t>
      </w:r>
      <w:bookmarkEnd w:id="87"/>
    </w:p>
    <w:p w14:paraId="73493003" w14:textId="5426DE97" w:rsidR="001652ED" w:rsidRPr="00687F43" w:rsidRDefault="001652ED" w:rsidP="00687F43">
      <w:pPr>
        <w:pStyle w:val="Normal015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90" w:name="QQ211025000232_1_1"/>
      <w:r w:rsidRPr="00FB6AF4">
        <w:rPr>
          <w:rFonts w:hint="eastAsia"/>
          <w:kern w:val="2"/>
          <w:szCs w:val="22"/>
        </w:rPr>
        <w:t xml:space="preserve"> donates</w:t>
      </w:r>
      <w:r>
        <w:t xml:space="preserve">　</w:t>
      </w:r>
      <w:bookmarkEnd w:id="90"/>
      <w:r>
        <w:t>(B)</w:t>
      </w:r>
      <w:bookmarkStart w:id="91" w:name="QQ211025000232_1_2"/>
      <w:r>
        <w:rPr>
          <w:rFonts w:hint="eastAsia"/>
          <w:kern w:val="2"/>
          <w:szCs w:val="22"/>
        </w:rPr>
        <w:t xml:space="preserve"> prefers</w:t>
      </w:r>
      <w:r>
        <w:t xml:space="preserve">　</w:t>
      </w:r>
      <w:bookmarkEnd w:id="91"/>
      <w:r>
        <w:t>(C)</w:t>
      </w:r>
      <w:bookmarkStart w:id="92" w:name="QQ211025000232_1_3"/>
      <w:r w:rsidRPr="00FB6AF4">
        <w:rPr>
          <w:rFonts w:hint="eastAsia"/>
          <w:kern w:val="2"/>
          <w:szCs w:val="22"/>
        </w:rPr>
        <w:t xml:space="preserve"> rescues</w:t>
      </w:r>
      <w:r>
        <w:t xml:space="preserve">　</w:t>
      </w:r>
      <w:bookmarkEnd w:id="92"/>
      <w:r>
        <w:t>(D)</w:t>
      </w:r>
      <w:bookmarkStart w:id="93" w:name="QQ211025000232_1_4"/>
      <w:r w:rsidRPr="00FB6AF4">
        <w:rPr>
          <w:rFonts w:hint="eastAsia"/>
          <w:kern w:val="2"/>
          <w:szCs w:val="22"/>
        </w:rPr>
        <w:t xml:space="preserve"> contains</w:t>
      </w:r>
      <w:r>
        <w:t xml:space="preserve">　</w:t>
      </w:r>
      <w:bookmarkEnd w:id="88"/>
      <w:bookmarkEnd w:id="93"/>
    </w:p>
    <w:p w14:paraId="6675C270" w14:textId="1367122C" w:rsidR="00687F43" w:rsidRDefault="00687F43" w:rsidP="00687F43">
      <w:pPr>
        <w:pStyle w:val="Normal017"/>
        <w:snapToGrid w:val="0"/>
        <w:spacing w:before="80"/>
        <w:textAlignment w:val="center"/>
      </w:pPr>
      <w:bookmarkStart w:id="94" w:name="QQ211103000262_1_H"/>
      <w:bookmarkStart w:id="95" w:name="QQ211103000262"/>
      <w:r>
        <w:rPr>
          <w:rFonts w:hint="eastAsia"/>
        </w:rPr>
        <w:t>1</w:t>
      </w:r>
      <w:r>
        <w:t>6. (</w:t>
      </w:r>
      <w:r w:rsidR="001652ED">
        <w:t xml:space="preserve">　　</w:t>
      </w:r>
      <w:proofErr w:type="gramStart"/>
      <w:r w:rsidR="001652ED">
        <w:t>）</w:t>
      </w:r>
      <w:proofErr w:type="gramEnd"/>
      <w:r w:rsidR="001652ED" w:rsidRPr="00A71B4F">
        <w:rPr>
          <w:rFonts w:hint="eastAsia"/>
          <w:kern w:val="2"/>
          <w:szCs w:val="22"/>
        </w:rPr>
        <w:t>To many teenagers, the mobile phone is not only a way of ____________ but also a very important part of their daily lives.</w:t>
      </w:r>
      <w:r w:rsidR="001652ED">
        <w:t xml:space="preserve">　</w:t>
      </w:r>
      <w:bookmarkEnd w:id="94"/>
    </w:p>
    <w:p w14:paraId="54E75F61" w14:textId="77777777" w:rsidR="00687F43" w:rsidRDefault="001652ED" w:rsidP="00687F43">
      <w:pPr>
        <w:pStyle w:val="Normal017"/>
        <w:snapToGrid w:val="0"/>
        <w:spacing w:before="80"/>
        <w:ind w:firstLineChars="400" w:firstLine="960"/>
        <w:textAlignment w:val="center"/>
      </w:pPr>
      <w:r>
        <w:t>(A)</w:t>
      </w:r>
      <w:bookmarkStart w:id="96" w:name="QQ211103000262_1_1"/>
      <w:r w:rsidRPr="00A71B4F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introduction</w:t>
      </w:r>
      <w:r>
        <w:t xml:space="preserve">　</w:t>
      </w:r>
      <w:bookmarkEnd w:id="96"/>
      <w:r>
        <w:t>(B)</w:t>
      </w:r>
      <w:bookmarkStart w:id="97" w:name="QQ211103000262_1_2"/>
      <w:r w:rsidRPr="00A71B4F">
        <w:rPr>
          <w:rFonts w:hint="eastAsia"/>
          <w:kern w:val="2"/>
          <w:szCs w:val="22"/>
        </w:rPr>
        <w:t xml:space="preserve"> communication</w:t>
      </w:r>
      <w:r>
        <w:t xml:space="preserve">　</w:t>
      </w:r>
      <w:bookmarkEnd w:id="97"/>
      <w:r>
        <w:t>(C)</w:t>
      </w:r>
      <w:bookmarkStart w:id="98" w:name="QQ211103000262_1_3"/>
      <w:r w:rsidRPr="00A71B4F">
        <w:rPr>
          <w:rFonts w:hint="eastAsia"/>
          <w:kern w:val="2"/>
          <w:szCs w:val="22"/>
        </w:rPr>
        <w:t xml:space="preserve"> relationship</w:t>
      </w:r>
      <w:r>
        <w:t xml:space="preserve">　</w:t>
      </w:r>
      <w:bookmarkEnd w:id="98"/>
      <w:r>
        <w:t>(D)</w:t>
      </w:r>
      <w:bookmarkStart w:id="99" w:name="QQ211103000262_1_4"/>
      <w:r w:rsidRPr="00A71B4F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attention</w:t>
      </w:r>
      <w:r>
        <w:t xml:space="preserve">　</w:t>
      </w:r>
      <w:bookmarkStart w:id="100" w:name="QQ211021000169_1_H"/>
      <w:bookmarkStart w:id="101" w:name="QQ211021000169"/>
      <w:bookmarkEnd w:id="95"/>
      <w:bookmarkEnd w:id="99"/>
    </w:p>
    <w:p w14:paraId="10D5DD67" w14:textId="77777777" w:rsidR="00687F43" w:rsidRDefault="00687F43" w:rsidP="00687F43">
      <w:pPr>
        <w:pStyle w:val="Normal017"/>
        <w:snapToGrid w:val="0"/>
        <w:spacing w:before="80"/>
        <w:textAlignment w:val="center"/>
      </w:pPr>
      <w:r>
        <w:rPr>
          <w:rFonts w:hint="eastAsia"/>
        </w:rPr>
        <w:t>1</w:t>
      </w:r>
      <w:r>
        <w:t>7. (</w:t>
      </w:r>
      <w:r>
        <w:t xml:space="preserve">　　</w:t>
      </w:r>
      <w:proofErr w:type="gramStart"/>
      <w:r>
        <w:t>）</w:t>
      </w:r>
      <w:proofErr w:type="gramEnd"/>
      <w:r w:rsidRPr="00796EC6">
        <w:rPr>
          <w:rFonts w:hint="eastAsia"/>
          <w:kern w:val="2"/>
          <w:szCs w:val="22"/>
        </w:rPr>
        <w:t>I don</w:t>
      </w:r>
      <w:proofErr w:type="gramStart"/>
      <w:r w:rsidRPr="00796EC6">
        <w:rPr>
          <w:kern w:val="2"/>
          <w:szCs w:val="22"/>
        </w:rPr>
        <w:t>’</w:t>
      </w:r>
      <w:proofErr w:type="gramEnd"/>
      <w:r w:rsidRPr="00796EC6">
        <w:rPr>
          <w:rFonts w:hint="eastAsia"/>
          <w:kern w:val="2"/>
          <w:szCs w:val="22"/>
        </w:rPr>
        <w:t>t think I have the ____________ to go any further. Let</w:t>
      </w:r>
      <w:proofErr w:type="gramStart"/>
      <w:r w:rsidRPr="00796EC6">
        <w:rPr>
          <w:kern w:val="2"/>
          <w:szCs w:val="22"/>
        </w:rPr>
        <w:t>’</w:t>
      </w:r>
      <w:proofErr w:type="gramEnd"/>
      <w:r w:rsidRPr="00796EC6">
        <w:rPr>
          <w:rFonts w:hint="eastAsia"/>
          <w:kern w:val="2"/>
          <w:szCs w:val="22"/>
        </w:rPr>
        <w:t>s take a break.</w:t>
      </w:r>
      <w:r>
        <w:t xml:space="preserve">　</w:t>
      </w:r>
      <w:bookmarkEnd w:id="100"/>
    </w:p>
    <w:p w14:paraId="6DA10EC0" w14:textId="467AD2B9" w:rsidR="001652ED" w:rsidRDefault="00687F43" w:rsidP="00687F43">
      <w:pPr>
        <w:pStyle w:val="Normal017"/>
        <w:snapToGrid w:val="0"/>
        <w:spacing w:before="80"/>
        <w:ind w:firstLineChars="400" w:firstLine="960"/>
        <w:textAlignment w:val="center"/>
      </w:pPr>
      <w:r>
        <w:t>(A)</w:t>
      </w:r>
      <w:bookmarkStart w:id="102" w:name="QQ211021000169_1_1"/>
      <w:r w:rsidRPr="00796EC6">
        <w:rPr>
          <w:rFonts w:hint="eastAsia"/>
          <w:kern w:val="2"/>
          <w:szCs w:val="22"/>
        </w:rPr>
        <w:t xml:space="preserve"> strength</w:t>
      </w:r>
      <w:r>
        <w:t xml:space="preserve">　</w:t>
      </w:r>
      <w:bookmarkEnd w:id="102"/>
      <w:r>
        <w:t>(B)</w:t>
      </w:r>
      <w:bookmarkStart w:id="103" w:name="QQ211021000169_1_2"/>
      <w:r w:rsidRPr="00796EC6">
        <w:rPr>
          <w:rFonts w:hint="eastAsia"/>
          <w:kern w:val="2"/>
          <w:szCs w:val="22"/>
        </w:rPr>
        <w:t xml:space="preserve"> lack</w:t>
      </w:r>
      <w:r>
        <w:t xml:space="preserve">　</w:t>
      </w:r>
      <w:bookmarkEnd w:id="103"/>
      <w:r>
        <w:t>(C)</w:t>
      </w:r>
      <w:bookmarkStart w:id="104" w:name="QQ211021000169_1_3"/>
      <w:r w:rsidRPr="00796EC6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emotion</w:t>
      </w:r>
      <w:r>
        <w:t xml:space="preserve">　</w:t>
      </w:r>
      <w:bookmarkEnd w:id="104"/>
      <w:r>
        <w:t>(D)</w:t>
      </w:r>
      <w:bookmarkStart w:id="105" w:name="QQ211021000169_1_4"/>
      <w:r w:rsidRPr="00796EC6">
        <w:rPr>
          <w:rFonts w:hint="eastAsia"/>
          <w:kern w:val="2"/>
          <w:szCs w:val="22"/>
        </w:rPr>
        <w:t xml:space="preserve"> weight</w:t>
      </w:r>
      <w:r>
        <w:t xml:space="preserve">　</w:t>
      </w:r>
      <w:bookmarkEnd w:id="101"/>
      <w:bookmarkEnd w:id="105"/>
    </w:p>
    <w:p w14:paraId="015FD76A" w14:textId="77777777" w:rsidR="00460892" w:rsidRDefault="00460892" w:rsidP="00460892">
      <w:pPr>
        <w:pStyle w:val="Normal018"/>
        <w:snapToGrid w:val="0"/>
        <w:spacing w:before="80"/>
        <w:textAlignment w:val="center"/>
      </w:pPr>
      <w:bookmarkStart w:id="106" w:name="QQ210818001696_1_H"/>
      <w:bookmarkStart w:id="107" w:name="QQ210818001696"/>
      <w:r>
        <w:rPr>
          <w:rFonts w:hint="eastAsia"/>
        </w:rPr>
        <w:t>1</w:t>
      </w:r>
      <w:r>
        <w:t>8.</w:t>
      </w:r>
      <w:r>
        <w:t>（　　）</w:t>
      </w:r>
      <w:r w:rsidRPr="009E01F7">
        <w:rPr>
          <w:rFonts w:hint="eastAsia"/>
          <w:kern w:val="2"/>
        </w:rPr>
        <w:t xml:space="preserve">Are you </w:t>
      </w:r>
      <w:r w:rsidRPr="009E01F7">
        <w:rPr>
          <w:rFonts w:hint="eastAsia"/>
          <w:kern w:val="2"/>
          <w:u w:val="single"/>
        </w:rPr>
        <w:t>entirely</w:t>
      </w:r>
      <w:r w:rsidRPr="009E01F7">
        <w:rPr>
          <w:rFonts w:hint="eastAsia"/>
          <w:kern w:val="2"/>
        </w:rPr>
        <w:t xml:space="preserve"> sure about the caf</w:t>
      </w:r>
      <w:r w:rsidRPr="009E01F7">
        <w:rPr>
          <w:kern w:val="2"/>
        </w:rPr>
        <w:t>é</w:t>
      </w:r>
      <w:proofErr w:type="gramStart"/>
      <w:r w:rsidRPr="009E01F7">
        <w:rPr>
          <w:kern w:val="2"/>
        </w:rPr>
        <w:t>’</w:t>
      </w:r>
      <w:proofErr w:type="gramEnd"/>
      <w:r w:rsidRPr="009E01F7">
        <w:rPr>
          <w:rFonts w:hint="eastAsia"/>
          <w:kern w:val="2"/>
        </w:rPr>
        <w:t>s closing time?</w:t>
      </w:r>
      <w:r>
        <w:t xml:space="preserve">　</w:t>
      </w:r>
      <w:bookmarkEnd w:id="106"/>
    </w:p>
    <w:p w14:paraId="665F4606" w14:textId="77777777" w:rsidR="00460892" w:rsidRDefault="00460892" w:rsidP="00460892">
      <w:pPr>
        <w:pStyle w:val="Normal018"/>
        <w:snapToGrid w:val="0"/>
        <w:spacing w:before="80"/>
        <w:ind w:firstLineChars="400" w:firstLine="960"/>
        <w:textAlignment w:val="center"/>
      </w:pPr>
      <w:r>
        <w:t>(A)</w:t>
      </w:r>
      <w:bookmarkStart w:id="108" w:name="QQ210818001696_1_1"/>
      <w:r w:rsidRPr="009E01F7">
        <w:rPr>
          <w:rFonts w:hint="eastAsia"/>
          <w:kern w:val="2"/>
        </w:rPr>
        <w:t xml:space="preserve"> hardly</w:t>
      </w:r>
      <w:r>
        <w:t xml:space="preserve">　</w:t>
      </w:r>
      <w:bookmarkEnd w:id="108"/>
      <w:r>
        <w:t>(B)</w:t>
      </w:r>
      <w:bookmarkStart w:id="109" w:name="QQ210818001696_1_2"/>
      <w:r w:rsidRPr="009E01F7">
        <w:rPr>
          <w:rFonts w:hint="eastAsia"/>
          <w:kern w:val="2"/>
        </w:rPr>
        <w:t xml:space="preserve"> simply</w:t>
      </w:r>
      <w:r>
        <w:t xml:space="preserve">　</w:t>
      </w:r>
      <w:bookmarkEnd w:id="109"/>
      <w:r>
        <w:t>(C)</w:t>
      </w:r>
      <w:bookmarkStart w:id="110" w:name="QQ210818001696_1_3"/>
      <w:r w:rsidRPr="009E01F7">
        <w:rPr>
          <w:rFonts w:hint="eastAsia"/>
          <w:kern w:val="2"/>
        </w:rPr>
        <w:t xml:space="preserve"> carefully</w:t>
      </w:r>
      <w:r>
        <w:t xml:space="preserve">　</w:t>
      </w:r>
      <w:bookmarkEnd w:id="110"/>
      <w:r>
        <w:t>(D)</w:t>
      </w:r>
      <w:bookmarkStart w:id="111" w:name="QQ210818001696_1_4"/>
      <w:r w:rsidRPr="009E01F7">
        <w:rPr>
          <w:rFonts w:hint="eastAsia"/>
          <w:kern w:val="2"/>
        </w:rPr>
        <w:t xml:space="preserve"> completely</w:t>
      </w:r>
      <w:r>
        <w:t xml:space="preserve">　</w:t>
      </w:r>
      <w:bookmarkStart w:id="112" w:name="QQ211102000520_1_H"/>
      <w:bookmarkStart w:id="113" w:name="QQ211102000520"/>
      <w:bookmarkEnd w:id="107"/>
      <w:bookmarkEnd w:id="111"/>
    </w:p>
    <w:p w14:paraId="75F0BFDA" w14:textId="77777777" w:rsidR="00460892" w:rsidRDefault="00460892" w:rsidP="00460892">
      <w:pPr>
        <w:pStyle w:val="Normal018"/>
        <w:snapToGrid w:val="0"/>
        <w:spacing w:before="80"/>
        <w:textAlignment w:val="center"/>
      </w:pPr>
      <w:r>
        <w:rPr>
          <w:rFonts w:hint="eastAsia"/>
        </w:rPr>
        <w:t>1</w:t>
      </w:r>
      <w:r>
        <w:t>9.</w:t>
      </w:r>
      <w:r>
        <w:t>（　　）</w:t>
      </w:r>
      <w:r>
        <w:rPr>
          <w:rFonts w:hint="eastAsia"/>
          <w:kern w:val="2"/>
        </w:rPr>
        <w:t xml:space="preserve">Brendon is a very </w:t>
      </w:r>
      <w:r>
        <w:rPr>
          <w:rFonts w:hint="eastAsia"/>
          <w:kern w:val="2"/>
          <w:u w:val="single"/>
        </w:rPr>
        <w:t>clever</w:t>
      </w:r>
      <w:r>
        <w:rPr>
          <w:rFonts w:hint="eastAsia"/>
          <w:kern w:val="2"/>
        </w:rPr>
        <w:t xml:space="preserve"> boy who learns very quickly.</w:t>
      </w:r>
      <w:r>
        <w:t xml:space="preserve">　</w:t>
      </w:r>
      <w:bookmarkEnd w:id="112"/>
    </w:p>
    <w:p w14:paraId="3837D71C" w14:textId="2FFCFDC4" w:rsidR="00460892" w:rsidRPr="00460892" w:rsidRDefault="00460892" w:rsidP="00460892">
      <w:pPr>
        <w:pStyle w:val="Normal018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14" w:name="QQ211102000520_1_1"/>
      <w:r>
        <w:rPr>
          <w:rFonts w:hint="eastAsia"/>
          <w:kern w:val="2"/>
        </w:rPr>
        <w:t xml:space="preserve"> intelligent</w:t>
      </w:r>
      <w:r>
        <w:t xml:space="preserve">　</w:t>
      </w:r>
      <w:bookmarkEnd w:id="114"/>
      <w:r>
        <w:t>(B)</w:t>
      </w:r>
      <w:bookmarkStart w:id="115" w:name="QQ211102000520_1_2"/>
      <w:r>
        <w:rPr>
          <w:rFonts w:hint="eastAsia"/>
          <w:kern w:val="2"/>
        </w:rPr>
        <w:t xml:space="preserve"> normal</w:t>
      </w:r>
      <w:r>
        <w:t xml:space="preserve">　</w:t>
      </w:r>
      <w:bookmarkEnd w:id="115"/>
      <w:r>
        <w:t>(C)</w:t>
      </w:r>
      <w:bookmarkStart w:id="116" w:name="QQ211102000520_1_3"/>
      <w:r>
        <w:rPr>
          <w:rFonts w:hint="eastAsia"/>
          <w:kern w:val="2"/>
        </w:rPr>
        <w:t xml:space="preserve"> romantic</w:t>
      </w:r>
      <w:r>
        <w:t xml:space="preserve">　</w:t>
      </w:r>
      <w:bookmarkEnd w:id="116"/>
      <w:r>
        <w:t>(D)</w:t>
      </w:r>
      <w:bookmarkStart w:id="117" w:name="QQ211102000520_1_4"/>
      <w:r>
        <w:rPr>
          <w:rFonts w:hint="eastAsia"/>
          <w:kern w:val="2"/>
        </w:rPr>
        <w:t xml:space="preserve"> cheerful</w:t>
      </w:r>
      <w:r>
        <w:t xml:space="preserve">　</w:t>
      </w:r>
      <w:bookmarkEnd w:id="113"/>
      <w:bookmarkEnd w:id="117"/>
    </w:p>
    <w:p w14:paraId="0E7EE373" w14:textId="77777777" w:rsidR="00460892" w:rsidRDefault="00460892" w:rsidP="00460892">
      <w:pPr>
        <w:pStyle w:val="Normal020"/>
        <w:snapToGrid w:val="0"/>
        <w:spacing w:before="80"/>
        <w:textAlignment w:val="center"/>
      </w:pPr>
      <w:bookmarkStart w:id="118" w:name="QQ211102000389_1_H"/>
      <w:bookmarkStart w:id="119" w:name="QQ211102000389"/>
      <w:r>
        <w:rPr>
          <w:rFonts w:hint="eastAsia"/>
        </w:rPr>
        <w:t>2</w:t>
      </w:r>
      <w:r>
        <w:t>0.</w:t>
      </w:r>
      <w:r>
        <w:t>（　　）</w:t>
      </w:r>
      <w:r>
        <w:rPr>
          <w:rFonts w:hint="eastAsia"/>
          <w:kern w:val="2"/>
        </w:rPr>
        <w:t xml:space="preserve">I like to eat the dishes my mom makes because all of them are </w:t>
      </w:r>
      <w:r>
        <w:rPr>
          <w:rFonts w:hint="eastAsia"/>
          <w:kern w:val="2"/>
          <w:u w:val="single"/>
        </w:rPr>
        <w:t>tasty</w:t>
      </w:r>
      <w:r>
        <w:rPr>
          <w:rFonts w:hint="eastAsia"/>
          <w:kern w:val="2"/>
        </w:rPr>
        <w:t>.</w:t>
      </w:r>
      <w:r>
        <w:t xml:space="preserve">　</w:t>
      </w:r>
      <w:bookmarkEnd w:id="118"/>
    </w:p>
    <w:p w14:paraId="3EA20F60" w14:textId="34E85ADD" w:rsidR="00460892" w:rsidRPr="00460892" w:rsidRDefault="00460892" w:rsidP="00460892">
      <w:pPr>
        <w:pStyle w:val="Normal020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20" w:name="QQ211102000389_1_1"/>
      <w:r>
        <w:rPr>
          <w:rFonts w:hint="eastAsia"/>
          <w:kern w:val="2"/>
        </w:rPr>
        <w:t xml:space="preserve"> traditional</w:t>
      </w:r>
      <w:r>
        <w:t xml:space="preserve">　</w:t>
      </w:r>
      <w:bookmarkEnd w:id="120"/>
      <w:r>
        <w:t>(B)</w:t>
      </w:r>
      <w:bookmarkStart w:id="121" w:name="QQ211102000389_1_2"/>
      <w:r>
        <w:rPr>
          <w:rFonts w:hint="eastAsia"/>
          <w:kern w:val="2"/>
        </w:rPr>
        <w:t xml:space="preserve"> awful</w:t>
      </w:r>
      <w:r>
        <w:t xml:space="preserve">　</w:t>
      </w:r>
      <w:bookmarkEnd w:id="121"/>
      <w:r>
        <w:t>(C)</w:t>
      </w:r>
      <w:bookmarkStart w:id="122" w:name="QQ211102000389_1_3"/>
      <w:r>
        <w:rPr>
          <w:rFonts w:hint="eastAsia"/>
          <w:kern w:val="2"/>
        </w:rPr>
        <w:t xml:space="preserve"> local</w:t>
      </w:r>
      <w:r>
        <w:t xml:space="preserve">　</w:t>
      </w:r>
      <w:bookmarkEnd w:id="122"/>
      <w:r>
        <w:t>(D)</w:t>
      </w:r>
      <w:bookmarkStart w:id="123" w:name="QQ211102000389_1_4"/>
      <w:r>
        <w:rPr>
          <w:rFonts w:hint="eastAsia"/>
          <w:kern w:val="2"/>
        </w:rPr>
        <w:t xml:space="preserve"> delicious</w:t>
      </w:r>
      <w:r>
        <w:t xml:space="preserve">　</w:t>
      </w:r>
      <w:bookmarkEnd w:id="119"/>
      <w:bookmarkEnd w:id="123"/>
    </w:p>
    <w:p w14:paraId="11D7E1C8" w14:textId="77777777" w:rsidR="00460892" w:rsidRDefault="00460892" w:rsidP="00460892">
      <w:pPr>
        <w:pStyle w:val="Normal021"/>
        <w:snapToGrid w:val="0"/>
        <w:spacing w:before="80"/>
        <w:textAlignment w:val="center"/>
        <w:rPr>
          <w:kern w:val="2"/>
          <w:szCs w:val="22"/>
        </w:rPr>
      </w:pPr>
      <w:bookmarkStart w:id="124" w:name="QQ211116000189_1_H"/>
      <w:bookmarkStart w:id="125" w:name="QQ211116000189"/>
      <w:r>
        <w:rPr>
          <w:rFonts w:hint="eastAsia"/>
        </w:rPr>
        <w:t>2</w:t>
      </w:r>
      <w:r>
        <w:t>1.</w:t>
      </w:r>
      <w:r>
        <w:t>（　　）</w:t>
      </w:r>
      <w:r w:rsidRPr="00A14C90">
        <w:rPr>
          <w:rFonts w:hint="eastAsia"/>
          <w:kern w:val="2"/>
          <w:szCs w:val="22"/>
        </w:rPr>
        <w:t>We all thought that you agreed with our work arrangements because you didn</w:t>
      </w:r>
      <w:proofErr w:type="gramStart"/>
      <w:r w:rsidRPr="00A14C90">
        <w:rPr>
          <w:kern w:val="2"/>
          <w:szCs w:val="22"/>
        </w:rPr>
        <w:t>’</w:t>
      </w:r>
      <w:proofErr w:type="gramEnd"/>
      <w:r w:rsidRPr="00A14C90">
        <w:rPr>
          <w:rFonts w:hint="eastAsia"/>
          <w:kern w:val="2"/>
          <w:szCs w:val="22"/>
        </w:rPr>
        <w:t xml:space="preserve">t </w:t>
      </w:r>
    </w:p>
    <w:p w14:paraId="005A4745" w14:textId="44587D9E" w:rsidR="00460892" w:rsidRPr="00460892" w:rsidRDefault="00460892" w:rsidP="00460892">
      <w:pPr>
        <w:pStyle w:val="Normal021"/>
        <w:snapToGrid w:val="0"/>
        <w:spacing w:before="80"/>
        <w:textAlignment w:val="center"/>
        <w:rPr>
          <w:rFonts w:eastAsia="DengXian"/>
          <w:lang w:eastAsia="zh-CN"/>
        </w:rPr>
      </w:pPr>
      <w:r w:rsidRPr="00A14C90">
        <w:rPr>
          <w:rFonts w:hint="eastAsia"/>
          <w:kern w:val="2"/>
          <w:szCs w:val="22"/>
          <w:u w:val="single"/>
        </w:rPr>
        <w:t>reply</w:t>
      </w:r>
      <w:r w:rsidRPr="00A14C90">
        <w:rPr>
          <w:rFonts w:hint="eastAsia"/>
          <w:kern w:val="2"/>
          <w:szCs w:val="22"/>
        </w:rPr>
        <w:t xml:space="preserve"> soon.</w:t>
      </w:r>
      <w:r>
        <w:t xml:space="preserve">　</w:t>
      </w:r>
      <w:bookmarkEnd w:id="124"/>
      <w:r>
        <w:t>(A)</w:t>
      </w:r>
      <w:bookmarkStart w:id="126" w:name="QQ211116000189_1_1"/>
      <w:r w:rsidRPr="00A14C90">
        <w:rPr>
          <w:rFonts w:hint="eastAsia"/>
          <w:kern w:val="2"/>
          <w:szCs w:val="22"/>
        </w:rPr>
        <w:t xml:space="preserve"> respond</w:t>
      </w:r>
      <w:r>
        <w:t xml:space="preserve">　</w:t>
      </w:r>
      <w:bookmarkEnd w:id="126"/>
      <w:r>
        <w:t>(B)</w:t>
      </w:r>
      <w:bookmarkStart w:id="127" w:name="QQ211116000189_1_2"/>
      <w:r w:rsidRPr="00A14C90">
        <w:rPr>
          <w:rFonts w:hint="eastAsia"/>
          <w:kern w:val="2"/>
          <w:szCs w:val="22"/>
        </w:rPr>
        <w:t xml:space="preserve"> bother</w:t>
      </w:r>
      <w:r>
        <w:t xml:space="preserve">　</w:t>
      </w:r>
      <w:bookmarkEnd w:id="127"/>
      <w:r>
        <w:t>(C)</w:t>
      </w:r>
      <w:bookmarkStart w:id="128" w:name="QQ211116000189_1_3"/>
      <w:r w:rsidRPr="00A14C90">
        <w:rPr>
          <w:rFonts w:hint="eastAsia"/>
          <w:kern w:val="2"/>
          <w:szCs w:val="22"/>
        </w:rPr>
        <w:t xml:space="preserve"> arrest</w:t>
      </w:r>
      <w:r>
        <w:t xml:space="preserve">　</w:t>
      </w:r>
      <w:bookmarkEnd w:id="128"/>
      <w:r>
        <w:t>(D)</w:t>
      </w:r>
      <w:bookmarkStart w:id="129" w:name="QQ211116000189_1_4"/>
      <w:r w:rsidRPr="00A14C90">
        <w:rPr>
          <w:rFonts w:hint="eastAsia"/>
          <w:kern w:val="2"/>
          <w:szCs w:val="22"/>
        </w:rPr>
        <w:t xml:space="preserve"> charge</w:t>
      </w:r>
      <w:r>
        <w:t xml:space="preserve">　</w:t>
      </w:r>
      <w:bookmarkEnd w:id="125"/>
      <w:bookmarkEnd w:id="129"/>
    </w:p>
    <w:p w14:paraId="6C683B97" w14:textId="1E566881" w:rsidR="00460892" w:rsidRPr="00460892" w:rsidRDefault="00460892" w:rsidP="00460892">
      <w:pPr>
        <w:pStyle w:val="Normal023"/>
        <w:snapToGrid w:val="0"/>
        <w:spacing w:before="80"/>
        <w:textAlignment w:val="center"/>
        <w:rPr>
          <w:rFonts w:eastAsia="DengXian"/>
          <w:lang w:eastAsia="zh-CN"/>
        </w:rPr>
      </w:pPr>
      <w:bookmarkStart w:id="130" w:name="QQ211115000381_1_H"/>
      <w:bookmarkStart w:id="131" w:name="QQ211115000381"/>
      <w:r>
        <w:rPr>
          <w:rFonts w:hint="eastAsia"/>
        </w:rPr>
        <w:t>2</w:t>
      </w:r>
      <w:r w:rsidR="004363EB">
        <w:t>2</w:t>
      </w:r>
      <w:r>
        <w:t>.</w:t>
      </w:r>
      <w:r>
        <w:t>（　　）</w:t>
      </w:r>
      <w:r w:rsidRPr="00C54D1F">
        <w:rPr>
          <w:rFonts w:hint="eastAsia"/>
          <w:kern w:val="2"/>
        </w:rPr>
        <w:t xml:space="preserve">It took five people and two dogs to </w:t>
      </w:r>
      <w:r w:rsidRPr="00C54D1F">
        <w:rPr>
          <w:rFonts w:hint="eastAsia"/>
          <w:kern w:val="2"/>
          <w:u w:val="single"/>
        </w:rPr>
        <w:t>save</w:t>
      </w:r>
      <w:r w:rsidRPr="00C54D1F">
        <w:rPr>
          <w:rFonts w:hint="eastAsia"/>
          <w:kern w:val="2"/>
        </w:rPr>
        <w:t xml:space="preserve"> the climber who had been trapped in the valley for three days.</w:t>
      </w:r>
      <w:r>
        <w:t xml:space="preserve">　</w:t>
      </w:r>
      <w:bookmarkEnd w:id="130"/>
      <w:r>
        <w:t>(A)</w:t>
      </w:r>
      <w:bookmarkStart w:id="132" w:name="QQ211115000381_1_1"/>
      <w:r w:rsidRPr="00C54D1F">
        <w:rPr>
          <w:rFonts w:hint="eastAsia"/>
          <w:kern w:val="2"/>
        </w:rPr>
        <w:t xml:space="preserve"> imagine</w:t>
      </w:r>
      <w:r>
        <w:t xml:space="preserve">　</w:t>
      </w:r>
      <w:bookmarkEnd w:id="132"/>
      <w:r>
        <w:t>(B)</w:t>
      </w:r>
      <w:bookmarkStart w:id="133" w:name="QQ211115000381_1_2"/>
      <w:r w:rsidRPr="00C54D1F">
        <w:rPr>
          <w:rFonts w:hint="eastAsia"/>
          <w:kern w:val="2"/>
        </w:rPr>
        <w:t xml:space="preserve"> </w:t>
      </w:r>
      <w:r>
        <w:rPr>
          <w:rFonts w:hint="eastAsia"/>
          <w:kern w:val="2"/>
        </w:rPr>
        <w:t>cause</w:t>
      </w:r>
      <w:r>
        <w:t xml:space="preserve">　</w:t>
      </w:r>
      <w:bookmarkEnd w:id="133"/>
      <w:r>
        <w:t>(C)</w:t>
      </w:r>
      <w:bookmarkStart w:id="134" w:name="QQ211115000381_1_3"/>
      <w:r w:rsidRPr="00C54D1F">
        <w:rPr>
          <w:rFonts w:hint="eastAsia"/>
          <w:kern w:val="2"/>
        </w:rPr>
        <w:t xml:space="preserve"> rescue</w:t>
      </w:r>
      <w:r>
        <w:t xml:space="preserve">　</w:t>
      </w:r>
      <w:bookmarkEnd w:id="134"/>
      <w:r>
        <w:t>(D)</w:t>
      </w:r>
      <w:bookmarkStart w:id="135" w:name="QQ211115000381_1_4"/>
      <w:r w:rsidRPr="00C54D1F">
        <w:rPr>
          <w:rFonts w:hint="eastAsia"/>
          <w:kern w:val="2"/>
        </w:rPr>
        <w:t xml:space="preserve"> </w:t>
      </w:r>
      <w:r>
        <w:rPr>
          <w:rFonts w:hint="eastAsia"/>
          <w:kern w:val="2"/>
        </w:rPr>
        <w:t>offer</w:t>
      </w:r>
      <w:r>
        <w:t xml:space="preserve">　</w:t>
      </w:r>
      <w:bookmarkEnd w:id="131"/>
      <w:bookmarkEnd w:id="135"/>
    </w:p>
    <w:p w14:paraId="660D6AE7" w14:textId="6E04CED3" w:rsidR="00460892" w:rsidRDefault="00460892" w:rsidP="00460892">
      <w:pPr>
        <w:pStyle w:val="Normal024"/>
        <w:snapToGrid w:val="0"/>
        <w:spacing w:before="80"/>
        <w:textAlignment w:val="center"/>
        <w:rPr>
          <w:rFonts w:eastAsia="DengXian"/>
          <w:lang w:eastAsia="zh-CN"/>
        </w:rPr>
      </w:pPr>
      <w:r>
        <w:rPr>
          <w:rFonts w:eastAsia="DengXian"/>
          <w:lang w:eastAsia="zh-CN"/>
        </w:rPr>
        <w:t>2</w:t>
      </w:r>
      <w:r w:rsidR="004363EB">
        <w:rPr>
          <w:rFonts w:eastAsia="DengXian"/>
          <w:lang w:eastAsia="zh-CN"/>
        </w:rPr>
        <w:t>3</w:t>
      </w:r>
      <w:r w:rsidRPr="00460892">
        <w:rPr>
          <w:rFonts w:eastAsia="DengXian" w:hint="eastAsia"/>
          <w:lang w:eastAsia="zh-CN"/>
        </w:rPr>
        <w:t xml:space="preserve">. </w:t>
      </w:r>
      <w:r w:rsidRPr="00460892">
        <w:rPr>
          <w:rFonts w:eastAsia="DengXian" w:hint="eastAsia"/>
          <w:lang w:eastAsia="zh-CN"/>
        </w:rPr>
        <w:t>（　　）</w:t>
      </w:r>
      <w:r w:rsidRPr="00460892">
        <w:rPr>
          <w:rFonts w:eastAsia="DengXian" w:hint="eastAsia"/>
          <w:lang w:eastAsia="zh-CN"/>
        </w:rPr>
        <w:t>Scott seldom ____________ his teacher for help because he is very shy.</w:t>
      </w:r>
    </w:p>
    <w:p w14:paraId="1AEC5E95" w14:textId="2BCAFDF4" w:rsidR="00460892" w:rsidRPr="00460892" w:rsidRDefault="00460892" w:rsidP="00460892">
      <w:pPr>
        <w:pStyle w:val="Normal024"/>
        <w:snapToGrid w:val="0"/>
        <w:spacing w:before="80"/>
        <w:ind w:firstLineChars="300" w:firstLine="720"/>
        <w:textAlignment w:val="center"/>
        <w:rPr>
          <w:rFonts w:eastAsia="DengXian"/>
          <w:lang w:eastAsia="zh-CN"/>
        </w:rPr>
      </w:pP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(A) hangs out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(B) takes personally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(C) turns to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(D) goes through</w:t>
      </w:r>
      <w:r w:rsidRPr="00460892">
        <w:rPr>
          <w:rFonts w:eastAsia="DengXian" w:hint="eastAsia"/>
          <w:lang w:eastAsia="zh-CN"/>
        </w:rPr>
        <w:t xml:space="preserve">　</w:t>
      </w:r>
    </w:p>
    <w:p w14:paraId="6FDB37BE" w14:textId="3603F1BA" w:rsidR="00460892" w:rsidRDefault="00460892" w:rsidP="00460892">
      <w:pPr>
        <w:pStyle w:val="Normal024"/>
        <w:snapToGrid w:val="0"/>
        <w:spacing w:before="80"/>
        <w:textAlignment w:val="center"/>
        <w:rPr>
          <w:rFonts w:eastAsia="DengXian"/>
          <w:lang w:eastAsia="zh-CN"/>
        </w:rPr>
      </w:pPr>
      <w:r w:rsidRPr="00460892">
        <w:rPr>
          <w:rFonts w:eastAsia="DengXian" w:hint="eastAsia"/>
          <w:lang w:eastAsia="zh-CN"/>
        </w:rPr>
        <w:t>2</w:t>
      </w:r>
      <w:r w:rsidR="004363EB">
        <w:rPr>
          <w:rFonts w:eastAsia="DengXian"/>
          <w:lang w:eastAsia="zh-CN"/>
        </w:rPr>
        <w:t>4</w:t>
      </w:r>
      <w:r w:rsidRPr="00460892">
        <w:rPr>
          <w:rFonts w:eastAsia="DengXian" w:hint="eastAsia"/>
          <w:lang w:eastAsia="zh-CN"/>
        </w:rPr>
        <w:t xml:space="preserve">. </w:t>
      </w:r>
      <w:r w:rsidRPr="00460892">
        <w:rPr>
          <w:rFonts w:eastAsia="DengXian" w:hint="eastAsia"/>
          <w:lang w:eastAsia="zh-CN"/>
        </w:rPr>
        <w:t>（　　）</w:t>
      </w:r>
      <w:r w:rsidRPr="00460892">
        <w:rPr>
          <w:rFonts w:eastAsia="DengXian" w:hint="eastAsia"/>
          <w:lang w:eastAsia="zh-CN"/>
        </w:rPr>
        <w:t>Alex ____________ the race and won first place.</w:t>
      </w:r>
      <w:r w:rsidRPr="00460892">
        <w:rPr>
          <w:rFonts w:eastAsia="DengXian" w:hint="eastAsia"/>
          <w:lang w:eastAsia="zh-CN"/>
        </w:rPr>
        <w:t xml:space="preserve">　</w:t>
      </w:r>
    </w:p>
    <w:p w14:paraId="70E364FA" w14:textId="47F660BF" w:rsidR="00460892" w:rsidRPr="00460892" w:rsidRDefault="00460892" w:rsidP="00460892">
      <w:pPr>
        <w:pStyle w:val="Normal024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 w:rsidRPr="00460892">
        <w:rPr>
          <w:rFonts w:eastAsia="DengXian" w:hint="eastAsia"/>
          <w:lang w:eastAsia="zh-CN"/>
        </w:rPr>
        <w:t>(A) set up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(B) took part in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(C) was born with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(D) was known as</w:t>
      </w:r>
      <w:r w:rsidRPr="00460892">
        <w:rPr>
          <w:rFonts w:eastAsia="DengXian" w:hint="eastAsia"/>
          <w:lang w:eastAsia="zh-CN"/>
        </w:rPr>
        <w:t xml:space="preserve">　</w:t>
      </w:r>
    </w:p>
    <w:p w14:paraId="5EA5CAB9" w14:textId="21F64343" w:rsidR="00460892" w:rsidRPr="00460892" w:rsidRDefault="00460892" w:rsidP="00460892">
      <w:pPr>
        <w:pStyle w:val="Normal024"/>
        <w:snapToGrid w:val="0"/>
        <w:spacing w:before="80"/>
        <w:ind w:left="960" w:hangingChars="400" w:hanging="960"/>
        <w:textAlignment w:val="center"/>
        <w:rPr>
          <w:rFonts w:eastAsia="DengXian"/>
          <w:lang w:eastAsia="zh-CN"/>
        </w:rPr>
      </w:pPr>
      <w:r>
        <w:rPr>
          <w:rFonts w:eastAsia="DengXian"/>
          <w:lang w:eastAsia="zh-CN"/>
        </w:rPr>
        <w:t>2</w:t>
      </w:r>
      <w:r w:rsidR="004363EB">
        <w:rPr>
          <w:rFonts w:eastAsia="DengXian"/>
          <w:lang w:eastAsia="zh-CN"/>
        </w:rPr>
        <w:t>5</w:t>
      </w:r>
      <w:r w:rsidRPr="00460892">
        <w:rPr>
          <w:rFonts w:eastAsia="DengXian" w:hint="eastAsia"/>
          <w:lang w:eastAsia="zh-CN"/>
        </w:rPr>
        <w:t xml:space="preserve">. </w:t>
      </w:r>
      <w:r w:rsidRPr="00460892">
        <w:rPr>
          <w:rFonts w:eastAsia="DengXian" w:hint="eastAsia"/>
          <w:lang w:eastAsia="zh-CN"/>
        </w:rPr>
        <w:t>（　　）</w:t>
      </w:r>
      <w:r w:rsidRPr="00460892">
        <w:rPr>
          <w:rFonts w:eastAsia="DengXian" w:hint="eastAsia"/>
          <w:lang w:eastAsia="zh-CN"/>
        </w:rPr>
        <w:t>Tina ____________ math, and she often gets a perfect score on her math tests.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(A) gives up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(B) turns to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(C) is good at</w:t>
      </w:r>
      <w:r w:rsidRPr="00460892">
        <w:rPr>
          <w:rFonts w:eastAsia="DengXian" w:hint="eastAsia"/>
          <w:lang w:eastAsia="zh-CN"/>
        </w:rPr>
        <w:t xml:space="preserve">　</w:t>
      </w:r>
      <w:r w:rsidRPr="00460892">
        <w:rPr>
          <w:rFonts w:eastAsia="DengXian" w:hint="eastAsia"/>
          <w:lang w:eastAsia="zh-CN"/>
        </w:rPr>
        <w:t>(D) takes part in</w:t>
      </w:r>
      <w:r w:rsidRPr="00460892">
        <w:rPr>
          <w:rFonts w:eastAsia="DengXian" w:hint="eastAsia"/>
          <w:lang w:eastAsia="zh-CN"/>
        </w:rPr>
        <w:t xml:space="preserve">　</w:t>
      </w:r>
    </w:p>
    <w:p w14:paraId="61A472C5" w14:textId="77777777" w:rsidR="00687F43" w:rsidRPr="003B6D57" w:rsidRDefault="00687F43" w:rsidP="00687F43">
      <w:pPr>
        <w:snapToGrid w:val="0"/>
        <w:rPr>
          <w:rFonts w:ascii="微軟正黑體" w:eastAsia="微軟正黑體" w:hAnsi="微軟正黑體"/>
          <w:b/>
          <w:sz w:val="26"/>
        </w:rPr>
      </w:pPr>
      <w:bookmarkStart w:id="136" w:name="SeqStyle4"/>
      <w:r>
        <w:rPr>
          <w:rFonts w:ascii="微軟正黑體" w:eastAsia="微軟正黑體" w:hAnsi="微軟正黑體" w:hint="eastAsia"/>
          <w:b/>
          <w:sz w:val="26"/>
        </w:rPr>
        <w:t>二、</w:t>
      </w:r>
      <w:r w:rsidRPr="003B6D57">
        <w:rPr>
          <w:rFonts w:ascii="微軟正黑體" w:eastAsia="微軟正黑體" w:hAnsi="微軟正黑體"/>
          <w:b/>
          <w:sz w:val="26"/>
        </w:rPr>
        <w:t>對話</w:t>
      </w:r>
    </w:p>
    <w:p w14:paraId="23B75D23" w14:textId="2206F11F" w:rsidR="00687F43" w:rsidRPr="00501F96" w:rsidRDefault="004363EB" w:rsidP="004363EB">
      <w:pPr>
        <w:pStyle w:val="Normal029"/>
        <w:snapToGrid w:val="0"/>
        <w:spacing w:before="80"/>
        <w:textAlignment w:val="center"/>
      </w:pPr>
      <w:bookmarkStart w:id="137" w:name="QQ211102000162_1_H"/>
      <w:bookmarkStart w:id="138" w:name="QQ211102000162"/>
      <w:bookmarkEnd w:id="136"/>
      <w:r>
        <w:rPr>
          <w:rFonts w:hint="eastAsia"/>
        </w:rPr>
        <w:t>2</w:t>
      </w:r>
      <w:r>
        <w:t>6.</w:t>
      </w:r>
      <w:r>
        <w:t>（　　）</w:t>
      </w:r>
      <w:r>
        <w:rPr>
          <w:rFonts w:hint="eastAsia"/>
          <w:b/>
          <w:kern w:val="2"/>
        </w:rPr>
        <w:t>Kevin:</w:t>
      </w:r>
      <w:r>
        <w:rPr>
          <w:rFonts w:hint="eastAsia"/>
          <w:kern w:val="2"/>
        </w:rPr>
        <w:t xml:space="preserve"> I forgot to bring my wallet. Can you lend me some money?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Harry:</w:t>
      </w:r>
      <w:r>
        <w:rPr>
          <w:rFonts w:hint="eastAsia"/>
          <w:kern w:val="2"/>
        </w:rPr>
        <w:t xml:space="preserve"> Sure. Here you are.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Kevin:</w:t>
      </w:r>
      <w:r>
        <w:rPr>
          <w:rFonts w:hint="eastAsia"/>
          <w:kern w:val="2"/>
        </w:rPr>
        <w:t xml:space="preserve"> Thanks a million! I</w:t>
      </w:r>
      <w:r>
        <w:rPr>
          <w:kern w:val="2"/>
        </w:rPr>
        <w:t>’</w:t>
      </w:r>
      <w:r>
        <w:rPr>
          <w:rFonts w:hint="eastAsia"/>
          <w:kern w:val="2"/>
        </w:rPr>
        <w:t>ll return it to you as soon as possible.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Harry:</w:t>
      </w:r>
      <w:r>
        <w:rPr>
          <w:rFonts w:hint="eastAsia"/>
          <w:kern w:val="2"/>
        </w:rPr>
        <w:t xml:space="preserve"> ____________</w:t>
      </w:r>
      <w:r>
        <w:rPr>
          <w:kern w:val="2"/>
        </w:rPr>
        <w:br/>
      </w:r>
      <w:bookmarkEnd w:id="137"/>
      <w:proofErr w:type="gramStart"/>
      <w:r w:rsidR="00501F96">
        <w:rPr>
          <w:rFonts w:hint="eastAsia"/>
        </w:rPr>
        <w:t xml:space="preserve">   </w:t>
      </w:r>
      <w:r>
        <w:t>(</w:t>
      </w:r>
      <w:proofErr w:type="gramEnd"/>
      <w:r>
        <w:t>A)</w:t>
      </w:r>
      <w:bookmarkStart w:id="139" w:name="QQ211102000162_1_1"/>
      <w:r>
        <w:rPr>
          <w:rFonts w:hint="eastAsia"/>
          <w:kern w:val="2"/>
        </w:rPr>
        <w:t xml:space="preserve"> It</w:t>
      </w:r>
      <w:r>
        <w:rPr>
          <w:kern w:val="2"/>
        </w:rPr>
        <w:t>’</w:t>
      </w:r>
      <w:r>
        <w:rPr>
          <w:rFonts w:hint="eastAsia"/>
          <w:kern w:val="2"/>
        </w:rPr>
        <w:t>s my money.</w:t>
      </w:r>
      <w:r>
        <w:t xml:space="preserve">　</w:t>
      </w:r>
      <w:bookmarkEnd w:id="139"/>
      <w:r>
        <w:t>(B)</w:t>
      </w:r>
      <w:bookmarkStart w:id="140" w:name="QQ211102000162_1_2"/>
      <w:r>
        <w:rPr>
          <w:rFonts w:hint="eastAsia"/>
          <w:kern w:val="2"/>
        </w:rPr>
        <w:t xml:space="preserve"> I like cold drinks.</w:t>
      </w:r>
      <w:r>
        <w:t xml:space="preserve">　</w:t>
      </w:r>
      <w:bookmarkEnd w:id="140"/>
      <w:r>
        <w:t>(C)</w:t>
      </w:r>
      <w:bookmarkStart w:id="141" w:name="QQ211102000162_1_3"/>
      <w:r>
        <w:rPr>
          <w:rFonts w:hint="eastAsia"/>
          <w:kern w:val="2"/>
        </w:rPr>
        <w:t xml:space="preserve"> You</w:t>
      </w:r>
      <w:proofErr w:type="gramStart"/>
      <w:r>
        <w:rPr>
          <w:kern w:val="2"/>
        </w:rPr>
        <w:t>’</w:t>
      </w:r>
      <w:proofErr w:type="gramEnd"/>
      <w:r>
        <w:rPr>
          <w:rFonts w:hint="eastAsia"/>
          <w:kern w:val="2"/>
        </w:rPr>
        <w:t>re welcome.</w:t>
      </w:r>
      <w:r>
        <w:t xml:space="preserve">　</w:t>
      </w:r>
      <w:bookmarkEnd w:id="141"/>
      <w:r>
        <w:t>(D)</w:t>
      </w:r>
      <w:bookmarkStart w:id="142" w:name="QQ211102000162_1_4"/>
      <w:r>
        <w:rPr>
          <w:rFonts w:hint="eastAsia"/>
          <w:kern w:val="2"/>
        </w:rPr>
        <w:t xml:space="preserve"> That</w:t>
      </w:r>
      <w:proofErr w:type="gramStart"/>
      <w:r>
        <w:rPr>
          <w:kern w:val="2"/>
        </w:rPr>
        <w:t>’</w:t>
      </w:r>
      <w:proofErr w:type="gramEnd"/>
      <w:r>
        <w:rPr>
          <w:rFonts w:hint="eastAsia"/>
          <w:kern w:val="2"/>
        </w:rPr>
        <w:t>s my fault.</w:t>
      </w:r>
      <w:r>
        <w:t xml:space="preserve">　</w:t>
      </w:r>
      <w:bookmarkEnd w:id="138"/>
      <w:bookmarkEnd w:id="142"/>
    </w:p>
    <w:p w14:paraId="1CD074FE" w14:textId="77777777" w:rsidR="004363EB" w:rsidRDefault="004363EB" w:rsidP="004363EB">
      <w:pPr>
        <w:pStyle w:val="Normal0300"/>
        <w:snapToGrid w:val="0"/>
        <w:spacing w:before="80"/>
        <w:ind w:left="1200" w:hangingChars="500" w:hanging="1200"/>
        <w:textAlignment w:val="center"/>
      </w:pPr>
      <w:bookmarkStart w:id="143" w:name="QQ210818003212_1_H"/>
      <w:bookmarkStart w:id="144" w:name="QQ210818003212"/>
      <w:bookmarkStart w:id="145" w:name="QQ210113000831_1_H"/>
      <w:bookmarkStart w:id="146" w:name="QQ210113000831"/>
      <w:bookmarkEnd w:id="3"/>
      <w:bookmarkEnd w:id="4"/>
      <w:bookmarkEnd w:id="89"/>
      <w:r>
        <w:rPr>
          <w:rFonts w:hint="eastAsia"/>
        </w:rPr>
        <w:t>2</w:t>
      </w:r>
      <w:r>
        <w:t>7.</w:t>
      </w:r>
      <w:r>
        <w:t>（　　）</w:t>
      </w:r>
      <w:r w:rsidRPr="00B1272E">
        <w:rPr>
          <w:rFonts w:hint="eastAsia"/>
          <w:b/>
          <w:kern w:val="2"/>
          <w:szCs w:val="22"/>
        </w:rPr>
        <w:t>Clark:</w:t>
      </w:r>
      <w:r w:rsidRPr="00B1272E">
        <w:rPr>
          <w:rFonts w:hint="eastAsia"/>
          <w:kern w:val="2"/>
          <w:szCs w:val="22"/>
        </w:rPr>
        <w:t xml:space="preserve"> May I dig in now?</w:t>
      </w:r>
      <w:r>
        <w:rPr>
          <w:kern w:val="2"/>
          <w:szCs w:val="22"/>
        </w:rPr>
        <w:t xml:space="preserve">   </w:t>
      </w:r>
      <w:r w:rsidRPr="00B1272E">
        <w:rPr>
          <w:rFonts w:hint="eastAsia"/>
          <w:b/>
          <w:kern w:val="2"/>
          <w:szCs w:val="22"/>
        </w:rPr>
        <w:t>Mom:</w:t>
      </w:r>
      <w:r w:rsidRPr="00B1272E">
        <w:rPr>
          <w:rFonts w:hint="eastAsia"/>
          <w:kern w:val="2"/>
          <w:szCs w:val="22"/>
        </w:rPr>
        <w:t xml:space="preserve"> ____________</w:t>
      </w:r>
      <w:r w:rsidRPr="00B1272E">
        <w:rPr>
          <w:kern w:val="2"/>
          <w:szCs w:val="22"/>
        </w:rPr>
        <w:br/>
      </w:r>
      <w:r w:rsidRPr="00B1272E">
        <w:rPr>
          <w:rFonts w:hint="eastAsia"/>
          <w:b/>
          <w:kern w:val="2"/>
          <w:szCs w:val="22"/>
        </w:rPr>
        <w:t>Clark:</w:t>
      </w:r>
      <w:r w:rsidRPr="00B1272E">
        <w:rPr>
          <w:rFonts w:hint="eastAsia"/>
          <w:kern w:val="2"/>
          <w:szCs w:val="22"/>
        </w:rPr>
        <w:t xml:space="preserve"> It</w:t>
      </w:r>
      <w:r w:rsidRPr="00B1272E">
        <w:rPr>
          <w:kern w:val="2"/>
          <w:szCs w:val="22"/>
        </w:rPr>
        <w:t>’</w:t>
      </w:r>
      <w:r w:rsidRPr="00B1272E">
        <w:rPr>
          <w:rFonts w:hint="eastAsia"/>
          <w:kern w:val="2"/>
          <w:szCs w:val="22"/>
        </w:rPr>
        <w:t xml:space="preserve">s </w:t>
      </w:r>
      <w:proofErr w:type="gramStart"/>
      <w:r w:rsidRPr="00B1272E">
        <w:rPr>
          <w:rFonts w:hint="eastAsia"/>
          <w:kern w:val="2"/>
          <w:szCs w:val="22"/>
        </w:rPr>
        <w:t>really delicious</w:t>
      </w:r>
      <w:proofErr w:type="gramEnd"/>
      <w:r w:rsidRPr="00B1272E">
        <w:rPr>
          <w:rFonts w:hint="eastAsia"/>
          <w:kern w:val="2"/>
          <w:szCs w:val="22"/>
        </w:rPr>
        <w:t>!</w:t>
      </w:r>
      <w:r>
        <w:rPr>
          <w:kern w:val="2"/>
          <w:szCs w:val="22"/>
        </w:rPr>
        <w:t xml:space="preserve">  </w:t>
      </w:r>
      <w:r w:rsidRPr="00B1272E">
        <w:rPr>
          <w:rFonts w:hint="eastAsia"/>
          <w:b/>
          <w:kern w:val="2"/>
          <w:szCs w:val="22"/>
        </w:rPr>
        <w:t>Mom:</w:t>
      </w:r>
      <w:r w:rsidRPr="00B1272E">
        <w:rPr>
          <w:rFonts w:hint="eastAsia"/>
          <w:kern w:val="2"/>
          <w:szCs w:val="22"/>
        </w:rPr>
        <w:t xml:space="preserve"> I am glad you like it!</w:t>
      </w:r>
      <w:r w:rsidRPr="00B1272E">
        <w:rPr>
          <w:kern w:val="2"/>
          <w:szCs w:val="22"/>
        </w:rPr>
        <w:br/>
      </w:r>
      <w:bookmarkEnd w:id="143"/>
      <w:r>
        <w:t>(A)</w:t>
      </w:r>
      <w:bookmarkStart w:id="147" w:name="QQ210818003212_1_1"/>
      <w:r w:rsidRPr="00B1272E">
        <w:rPr>
          <w:rFonts w:hint="eastAsia"/>
          <w:kern w:val="2"/>
          <w:szCs w:val="22"/>
        </w:rPr>
        <w:t xml:space="preserve"> No. I can</w:t>
      </w:r>
      <w:r w:rsidRPr="00B1272E">
        <w:rPr>
          <w:kern w:val="2"/>
          <w:szCs w:val="22"/>
        </w:rPr>
        <w:t>’</w:t>
      </w:r>
      <w:r w:rsidRPr="00B1272E">
        <w:rPr>
          <w:rFonts w:hint="eastAsia"/>
          <w:kern w:val="2"/>
          <w:szCs w:val="22"/>
        </w:rPr>
        <w:t>t stay here much longer.</w:t>
      </w:r>
      <w:r>
        <w:t xml:space="preserve">　</w:t>
      </w:r>
      <w:bookmarkEnd w:id="147"/>
      <w:r>
        <w:t>(B)</w:t>
      </w:r>
      <w:bookmarkStart w:id="148" w:name="QQ210818003212_1_2"/>
      <w:r w:rsidRPr="00B1272E">
        <w:rPr>
          <w:rFonts w:hint="eastAsia"/>
          <w:kern w:val="2"/>
          <w:szCs w:val="22"/>
        </w:rPr>
        <w:t xml:space="preserve"> No. I think I </w:t>
      </w:r>
      <w:proofErr w:type="gramStart"/>
      <w:r w:rsidRPr="00B1272E">
        <w:rPr>
          <w:rFonts w:hint="eastAsia"/>
          <w:kern w:val="2"/>
          <w:szCs w:val="22"/>
        </w:rPr>
        <w:t>have to</w:t>
      </w:r>
      <w:proofErr w:type="gramEnd"/>
      <w:r w:rsidRPr="00B1272E">
        <w:rPr>
          <w:rFonts w:hint="eastAsia"/>
          <w:kern w:val="2"/>
          <w:szCs w:val="22"/>
        </w:rPr>
        <w:t xml:space="preserve"> go.</w:t>
      </w:r>
      <w:r>
        <w:t xml:space="preserve">　</w:t>
      </w:r>
      <w:bookmarkEnd w:id="148"/>
    </w:p>
    <w:p w14:paraId="16BDAD51" w14:textId="2C30BAF3" w:rsidR="00501F96" w:rsidRDefault="00501F96" w:rsidP="00501F96">
      <w:pPr>
        <w:tabs>
          <w:tab w:val="left" w:pos="567"/>
        </w:tabs>
        <w:snapToGrid w:val="0"/>
        <w:spacing w:before="80"/>
      </w:pPr>
      <w:r>
        <w:rPr>
          <w:rFonts w:hint="eastAsia"/>
        </w:rPr>
        <w:t xml:space="preserve">          </w:t>
      </w:r>
      <w:r w:rsidR="004363EB">
        <w:t>(C)</w:t>
      </w:r>
      <w:bookmarkStart w:id="149" w:name="QQ210818003212_1_3"/>
      <w:r w:rsidR="004363EB" w:rsidRPr="00501F96">
        <w:rPr>
          <w:rFonts w:hint="eastAsia"/>
          <w:szCs w:val="22"/>
        </w:rPr>
        <w:t xml:space="preserve"> Sure. It is sunny today.</w:t>
      </w:r>
      <w:r w:rsidR="004363EB">
        <w:t xml:space="preserve">　</w:t>
      </w:r>
      <w:bookmarkEnd w:id="149"/>
      <w:r w:rsidR="004363EB">
        <w:t>(D)</w:t>
      </w:r>
      <w:bookmarkStart w:id="150" w:name="QQ210818003212_1_4"/>
      <w:r w:rsidR="004363EB" w:rsidRPr="00501F96">
        <w:rPr>
          <w:rFonts w:hint="eastAsia"/>
          <w:szCs w:val="22"/>
        </w:rPr>
        <w:t xml:space="preserve"> Sure. Bon app</w:t>
      </w:r>
      <w:r w:rsidR="004363EB" w:rsidRPr="00501F96">
        <w:rPr>
          <w:szCs w:val="22"/>
        </w:rPr>
        <w:t>é</w:t>
      </w:r>
      <w:r w:rsidR="004363EB" w:rsidRPr="00501F96">
        <w:rPr>
          <w:rFonts w:hint="eastAsia"/>
          <w:szCs w:val="22"/>
        </w:rPr>
        <w:t>tit!</w:t>
      </w:r>
      <w:r w:rsidR="004363EB">
        <w:t xml:space="preserve">　</w:t>
      </w:r>
      <w:bookmarkStart w:id="151" w:name="SeqStyle3"/>
      <w:bookmarkEnd w:id="144"/>
      <w:bookmarkEnd w:id="150"/>
    </w:p>
    <w:p w14:paraId="6881479A" w14:textId="6480D91D" w:rsidR="004363EB" w:rsidRPr="00501F96" w:rsidRDefault="00501F96" w:rsidP="00501F96">
      <w:pPr>
        <w:pStyle w:val="a8"/>
        <w:tabs>
          <w:tab w:val="left" w:pos="567"/>
        </w:tabs>
        <w:snapToGrid w:val="0"/>
        <w:spacing w:before="80"/>
        <w:ind w:leftChars="0" w:left="1247" w:firstLineChars="700" w:firstLine="1680"/>
        <w:rPr>
          <w:rFonts w:ascii="細明體" w:hAnsi="細明體"/>
        </w:rPr>
      </w:pPr>
      <w:r w:rsidRPr="00501F96">
        <w:rPr>
          <w:rFonts w:ascii="細明體" w:hAnsi="細明體" w:hint="eastAsia"/>
        </w:rPr>
        <w:t xml:space="preserve"> </w:t>
      </w:r>
      <w:r w:rsidRPr="00DD7BD0">
        <w:rPr>
          <w:rFonts w:ascii="細明體" w:hAnsi="細明體" w:hint="eastAsia"/>
        </w:rPr>
        <w:t>(</w:t>
      </w:r>
      <w:proofErr w:type="gramStart"/>
      <w:r w:rsidRPr="00DD7BD0">
        <w:rPr>
          <w:rFonts w:ascii="細明體" w:hAnsi="細明體" w:hint="eastAsia"/>
        </w:rPr>
        <w:t>請翻頁</w:t>
      </w:r>
      <w:proofErr w:type="gramEnd"/>
      <w:r w:rsidRPr="00DD7BD0">
        <w:rPr>
          <w:rFonts w:ascii="細明體" w:hAnsi="細明體" w:hint="eastAsia"/>
        </w:rPr>
        <w:t>繼續作答)</w:t>
      </w:r>
      <w:bookmarkEnd w:id="151"/>
    </w:p>
    <w:p w14:paraId="3D98667D" w14:textId="77777777" w:rsidR="004363EB" w:rsidRDefault="004363EB" w:rsidP="004363EB">
      <w:pPr>
        <w:pStyle w:val="Normal031"/>
        <w:snapToGrid w:val="0"/>
        <w:spacing w:before="80"/>
        <w:ind w:left="1200" w:hangingChars="500" w:hanging="1200"/>
        <w:textAlignment w:val="center"/>
      </w:pPr>
      <w:bookmarkStart w:id="152" w:name="QQ210818002625_1_H"/>
      <w:bookmarkStart w:id="153" w:name="QQ210818002625"/>
      <w:r>
        <w:rPr>
          <w:rFonts w:hint="eastAsia"/>
        </w:rPr>
        <w:lastRenderedPageBreak/>
        <w:t>2</w:t>
      </w:r>
      <w:r>
        <w:t>8.</w:t>
      </w:r>
      <w:r>
        <w:t>（　　）</w:t>
      </w:r>
      <w:r w:rsidRPr="00345225">
        <w:rPr>
          <w:rFonts w:hint="eastAsia"/>
          <w:b/>
          <w:kern w:val="2"/>
          <w:szCs w:val="22"/>
        </w:rPr>
        <w:t xml:space="preserve">Adrianne: </w:t>
      </w:r>
      <w:r w:rsidRPr="00345225">
        <w:rPr>
          <w:rFonts w:hint="eastAsia"/>
          <w:kern w:val="2"/>
          <w:szCs w:val="22"/>
        </w:rPr>
        <w:t>George just broke up with me.</w:t>
      </w:r>
      <w:r w:rsidRPr="00345225">
        <w:rPr>
          <w:kern w:val="2"/>
          <w:szCs w:val="22"/>
        </w:rPr>
        <w:br/>
      </w:r>
      <w:r w:rsidRPr="00345225">
        <w:rPr>
          <w:rFonts w:hint="eastAsia"/>
          <w:b/>
          <w:kern w:val="2"/>
          <w:szCs w:val="22"/>
        </w:rPr>
        <w:t>Naomi:</w:t>
      </w:r>
      <w:r w:rsidRPr="00345225">
        <w:rPr>
          <w:rFonts w:hint="eastAsia"/>
          <w:kern w:val="2"/>
          <w:szCs w:val="22"/>
        </w:rPr>
        <w:t xml:space="preserve"> ________________________ Is there anything I can do for you?</w:t>
      </w:r>
      <w:r w:rsidRPr="00345225">
        <w:rPr>
          <w:kern w:val="2"/>
          <w:szCs w:val="22"/>
        </w:rPr>
        <w:br/>
      </w:r>
      <w:bookmarkEnd w:id="152"/>
      <w:r>
        <w:t>(A)</w:t>
      </w:r>
      <w:bookmarkStart w:id="154" w:name="QQ210818002625_1_1"/>
      <w:r w:rsidRPr="00345225">
        <w:rPr>
          <w:rFonts w:hint="eastAsia"/>
          <w:kern w:val="2"/>
          <w:szCs w:val="22"/>
        </w:rPr>
        <w:t xml:space="preserve"> I</w:t>
      </w:r>
      <w:r w:rsidRPr="00345225">
        <w:rPr>
          <w:kern w:val="2"/>
          <w:szCs w:val="22"/>
        </w:rPr>
        <w:t>’</w:t>
      </w:r>
      <w:r w:rsidRPr="00345225">
        <w:rPr>
          <w:rFonts w:hint="eastAsia"/>
          <w:kern w:val="2"/>
          <w:szCs w:val="22"/>
        </w:rPr>
        <w:t>m sorry to hear that.</w:t>
      </w:r>
      <w:r>
        <w:t xml:space="preserve">　</w:t>
      </w:r>
      <w:bookmarkEnd w:id="154"/>
      <w:r>
        <w:t>(B)</w:t>
      </w:r>
      <w:bookmarkStart w:id="155" w:name="QQ210818002625_1_2"/>
      <w:r w:rsidRPr="00345225">
        <w:rPr>
          <w:rFonts w:hint="eastAsia"/>
          <w:kern w:val="2"/>
          <w:szCs w:val="22"/>
        </w:rPr>
        <w:t xml:space="preserve"> Why don</w:t>
      </w:r>
      <w:proofErr w:type="gramStart"/>
      <w:r w:rsidRPr="00345225">
        <w:rPr>
          <w:kern w:val="2"/>
          <w:szCs w:val="22"/>
        </w:rPr>
        <w:t>’</w:t>
      </w:r>
      <w:proofErr w:type="gramEnd"/>
      <w:r w:rsidRPr="00345225">
        <w:rPr>
          <w:rFonts w:hint="eastAsia"/>
          <w:kern w:val="2"/>
          <w:szCs w:val="22"/>
        </w:rPr>
        <w:t>t you leave him?</w:t>
      </w:r>
      <w:r>
        <w:t xml:space="preserve">　</w:t>
      </w:r>
      <w:bookmarkEnd w:id="155"/>
    </w:p>
    <w:p w14:paraId="48E0D42F" w14:textId="1AA0A92C" w:rsidR="004363EB" w:rsidRPr="004363EB" w:rsidRDefault="004363EB" w:rsidP="004363EB">
      <w:pPr>
        <w:pStyle w:val="Normal031"/>
        <w:snapToGrid w:val="0"/>
        <w:spacing w:before="80"/>
        <w:ind w:leftChars="500" w:left="1200"/>
        <w:textAlignment w:val="center"/>
        <w:rPr>
          <w:rFonts w:eastAsia="DengXian"/>
          <w:lang w:eastAsia="zh-CN"/>
        </w:rPr>
      </w:pPr>
      <w:r>
        <w:t>(C)</w:t>
      </w:r>
      <w:bookmarkStart w:id="156" w:name="QQ210818002625_1_3"/>
      <w:r w:rsidRPr="00345225">
        <w:rPr>
          <w:rFonts w:hint="eastAsia"/>
          <w:kern w:val="2"/>
          <w:szCs w:val="22"/>
        </w:rPr>
        <w:t xml:space="preserve"> You broke my heart.</w:t>
      </w:r>
      <w:r>
        <w:t xml:space="preserve">　</w:t>
      </w:r>
      <w:bookmarkEnd w:id="156"/>
      <w:r>
        <w:t>(D)</w:t>
      </w:r>
      <w:bookmarkStart w:id="157" w:name="QQ210818002625_1_4"/>
      <w:r w:rsidRPr="00345225">
        <w:rPr>
          <w:rFonts w:hint="eastAsia"/>
          <w:kern w:val="2"/>
          <w:szCs w:val="22"/>
        </w:rPr>
        <w:t xml:space="preserve"> I feel bored when he</w:t>
      </w:r>
      <w:proofErr w:type="gramStart"/>
      <w:r w:rsidRPr="00345225">
        <w:rPr>
          <w:kern w:val="2"/>
          <w:szCs w:val="22"/>
        </w:rPr>
        <w:t>’</w:t>
      </w:r>
      <w:proofErr w:type="gramEnd"/>
      <w:r w:rsidRPr="00345225">
        <w:rPr>
          <w:rFonts w:hint="eastAsia"/>
          <w:kern w:val="2"/>
          <w:szCs w:val="22"/>
        </w:rPr>
        <w:t>s not around.</w:t>
      </w:r>
      <w:r>
        <w:t xml:space="preserve">　</w:t>
      </w:r>
      <w:bookmarkEnd w:id="153"/>
      <w:bookmarkEnd w:id="157"/>
    </w:p>
    <w:p w14:paraId="487411D9" w14:textId="3FBDA3BB" w:rsidR="004363EB" w:rsidRPr="004363EB" w:rsidRDefault="004363EB" w:rsidP="004363EB">
      <w:pPr>
        <w:pStyle w:val="Normal032"/>
        <w:snapToGrid w:val="0"/>
        <w:spacing w:before="80"/>
        <w:ind w:left="1200" w:hangingChars="500" w:hanging="1200"/>
        <w:textAlignment w:val="center"/>
        <w:rPr>
          <w:rFonts w:eastAsia="DengXian"/>
          <w:lang w:eastAsia="zh-CN"/>
        </w:rPr>
      </w:pPr>
      <w:bookmarkStart w:id="158" w:name="QQ211102000173_1_H"/>
      <w:bookmarkStart w:id="159" w:name="QQ211102000173"/>
      <w:r>
        <w:rPr>
          <w:rFonts w:hint="eastAsia"/>
        </w:rPr>
        <w:t>2</w:t>
      </w:r>
      <w:r>
        <w:t>9.</w:t>
      </w:r>
      <w:r>
        <w:t>（　　）</w:t>
      </w:r>
      <w:r>
        <w:rPr>
          <w:rFonts w:hint="eastAsia"/>
          <w:b/>
          <w:kern w:val="2"/>
        </w:rPr>
        <w:t>Donald:</w:t>
      </w:r>
      <w:r w:rsidR="00501F96" w:rsidRPr="00501F96">
        <w:rPr>
          <w:rFonts w:hint="eastAsia"/>
          <w:kern w:val="2"/>
        </w:rPr>
        <w:t xml:space="preserve"> </w:t>
      </w:r>
      <w:proofErr w:type="gramStart"/>
      <w:r w:rsidR="00501F96">
        <w:rPr>
          <w:rFonts w:hint="eastAsia"/>
          <w:kern w:val="2"/>
        </w:rPr>
        <w:t>( It</w:t>
      </w:r>
      <w:r w:rsidR="00501F96">
        <w:rPr>
          <w:kern w:val="2"/>
        </w:rPr>
        <w:t>’</w:t>
      </w:r>
      <w:r w:rsidR="00501F96">
        <w:rPr>
          <w:rFonts w:hint="eastAsia"/>
          <w:kern w:val="2"/>
        </w:rPr>
        <w:t>s</w:t>
      </w:r>
      <w:proofErr w:type="gramEnd"/>
      <w:r w:rsidR="00501F96">
        <w:rPr>
          <w:rFonts w:hint="eastAsia"/>
          <w:kern w:val="2"/>
        </w:rPr>
        <w:t xml:space="preserve"> raining heavily</w:t>
      </w:r>
      <w:r w:rsidR="00501F96">
        <w:rPr>
          <w:kern w:val="2"/>
        </w:rPr>
        <w:t>.</w:t>
      </w:r>
      <w:r w:rsidR="00501F96">
        <w:rPr>
          <w:rFonts w:hint="eastAsia"/>
          <w:kern w:val="2"/>
        </w:rPr>
        <w:t>)</w:t>
      </w:r>
      <w:r>
        <w:rPr>
          <w:rFonts w:hint="eastAsia"/>
          <w:kern w:val="2"/>
        </w:rPr>
        <w:t xml:space="preserve"> I have an extra umbrella I can lend to you.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Kelly:</w:t>
      </w:r>
      <w:r>
        <w:rPr>
          <w:rFonts w:hint="eastAsia"/>
          <w:kern w:val="2"/>
        </w:rPr>
        <w:t xml:space="preserve"> Really? Thanks so much! I</w:t>
      </w:r>
      <w:r>
        <w:rPr>
          <w:kern w:val="2"/>
        </w:rPr>
        <w:t>’</w:t>
      </w:r>
      <w:r>
        <w:rPr>
          <w:rFonts w:hint="eastAsia"/>
          <w:kern w:val="2"/>
        </w:rPr>
        <w:t>ll return it to you tomorrow.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Donald:</w:t>
      </w:r>
      <w:r>
        <w:rPr>
          <w:rFonts w:hint="eastAsia"/>
          <w:kern w:val="2"/>
        </w:rPr>
        <w:t xml:space="preserve"> ____________</w:t>
      </w:r>
      <w:r>
        <w:rPr>
          <w:kern w:val="2"/>
        </w:rPr>
        <w:br/>
      </w:r>
      <w:bookmarkEnd w:id="158"/>
      <w:r>
        <w:t>(A)</w:t>
      </w:r>
      <w:bookmarkStart w:id="160" w:name="QQ211102000173_1_1"/>
      <w:r>
        <w:rPr>
          <w:rFonts w:hint="eastAsia"/>
          <w:kern w:val="2"/>
        </w:rPr>
        <w:t xml:space="preserve"> Count me in.</w:t>
      </w:r>
      <w:r>
        <w:t xml:space="preserve">　</w:t>
      </w:r>
      <w:bookmarkEnd w:id="160"/>
      <w:r>
        <w:t>(B)</w:t>
      </w:r>
      <w:bookmarkStart w:id="161" w:name="QQ211102000173_1_2"/>
      <w:r>
        <w:rPr>
          <w:rFonts w:hint="eastAsia"/>
          <w:kern w:val="2"/>
        </w:rPr>
        <w:t xml:space="preserve"> It</w:t>
      </w:r>
      <w:proofErr w:type="gramStart"/>
      <w:r>
        <w:rPr>
          <w:kern w:val="2"/>
        </w:rPr>
        <w:t>’</w:t>
      </w:r>
      <w:proofErr w:type="gramEnd"/>
      <w:r>
        <w:rPr>
          <w:rFonts w:hint="eastAsia"/>
          <w:kern w:val="2"/>
        </w:rPr>
        <w:t>s no big deal.</w:t>
      </w:r>
      <w:r>
        <w:t xml:space="preserve">　</w:t>
      </w:r>
      <w:bookmarkEnd w:id="161"/>
      <w:r>
        <w:t>(C)</w:t>
      </w:r>
      <w:bookmarkStart w:id="162" w:name="QQ211102000173_1_3"/>
      <w:r>
        <w:rPr>
          <w:rFonts w:hint="eastAsia"/>
          <w:kern w:val="2"/>
        </w:rPr>
        <w:t xml:space="preserve"> Way to go.</w:t>
      </w:r>
      <w:r>
        <w:t xml:space="preserve">　</w:t>
      </w:r>
      <w:bookmarkEnd w:id="162"/>
      <w:r>
        <w:t>(D)</w:t>
      </w:r>
      <w:bookmarkStart w:id="163" w:name="QQ211102000173_1_4"/>
      <w:r>
        <w:rPr>
          <w:rFonts w:hint="eastAsia"/>
          <w:kern w:val="2"/>
        </w:rPr>
        <w:t xml:space="preserve"> Give me a break.</w:t>
      </w:r>
      <w:r>
        <w:t xml:space="preserve">　</w:t>
      </w:r>
      <w:bookmarkEnd w:id="159"/>
      <w:bookmarkEnd w:id="163"/>
    </w:p>
    <w:p w14:paraId="7B607ED7" w14:textId="46A78146" w:rsidR="004363EB" w:rsidRPr="004363EB" w:rsidRDefault="004363EB" w:rsidP="004363EB">
      <w:pPr>
        <w:pStyle w:val="Normal033"/>
        <w:snapToGrid w:val="0"/>
        <w:spacing w:before="80"/>
        <w:ind w:left="1200" w:hangingChars="500" w:hanging="1200"/>
        <w:textAlignment w:val="center"/>
        <w:rPr>
          <w:rFonts w:eastAsia="DengXian"/>
          <w:lang w:eastAsia="zh-CN"/>
        </w:rPr>
      </w:pPr>
      <w:bookmarkStart w:id="164" w:name="QQ211108000005_1_H"/>
      <w:bookmarkStart w:id="165" w:name="QQ211108000005"/>
      <w:r>
        <w:rPr>
          <w:rFonts w:hint="eastAsia"/>
        </w:rPr>
        <w:t>3</w:t>
      </w:r>
      <w:r>
        <w:t>0.</w:t>
      </w:r>
      <w:r>
        <w:t>（　　）</w:t>
      </w:r>
      <w:r w:rsidRPr="001F1192">
        <w:rPr>
          <w:rFonts w:hint="eastAsia"/>
          <w:b/>
          <w:kern w:val="2"/>
          <w:szCs w:val="22"/>
        </w:rPr>
        <w:t>Susan:</w:t>
      </w:r>
      <w:r w:rsidRPr="001F1192">
        <w:rPr>
          <w:rFonts w:hint="eastAsia"/>
          <w:kern w:val="2"/>
          <w:szCs w:val="22"/>
        </w:rPr>
        <w:t xml:space="preserve"> Thanks for inviting me to the party. I really enjoyed it.</w:t>
      </w:r>
      <w:r w:rsidRPr="001F1192">
        <w:rPr>
          <w:kern w:val="2"/>
          <w:szCs w:val="22"/>
        </w:rPr>
        <w:br/>
      </w:r>
      <w:r w:rsidRPr="001F1192">
        <w:rPr>
          <w:rFonts w:hint="eastAsia"/>
          <w:b/>
          <w:kern w:val="2"/>
          <w:szCs w:val="22"/>
        </w:rPr>
        <w:t>Johnson:</w:t>
      </w:r>
      <w:r w:rsidRPr="001F1192">
        <w:rPr>
          <w:rFonts w:hint="eastAsia"/>
          <w:kern w:val="2"/>
          <w:szCs w:val="22"/>
        </w:rPr>
        <w:t xml:space="preserve"> ________________________ You are very welcome to join us again.</w:t>
      </w:r>
      <w:r w:rsidRPr="001F1192">
        <w:rPr>
          <w:kern w:val="2"/>
          <w:szCs w:val="22"/>
        </w:rPr>
        <w:br/>
      </w:r>
      <w:bookmarkEnd w:id="164"/>
      <w:r>
        <w:t>(A)</w:t>
      </w:r>
      <w:bookmarkStart w:id="166" w:name="QQ211108000005_1_1"/>
      <w:r w:rsidRPr="001F1192">
        <w:rPr>
          <w:rFonts w:hint="eastAsia"/>
          <w:kern w:val="2"/>
          <w:szCs w:val="22"/>
        </w:rPr>
        <w:t xml:space="preserve"> My pleasure.</w:t>
      </w:r>
      <w:r>
        <w:t xml:space="preserve">　</w:t>
      </w:r>
      <w:bookmarkEnd w:id="166"/>
      <w:r>
        <w:t>(B)</w:t>
      </w:r>
      <w:bookmarkStart w:id="167" w:name="QQ211108000005_1_2"/>
      <w:r w:rsidRPr="001F1192">
        <w:rPr>
          <w:rFonts w:hint="eastAsia"/>
          <w:kern w:val="2"/>
          <w:szCs w:val="22"/>
        </w:rPr>
        <w:t xml:space="preserve"> What a pity!</w:t>
      </w:r>
      <w:r>
        <w:t xml:space="preserve">　</w:t>
      </w:r>
      <w:bookmarkEnd w:id="167"/>
      <w:r>
        <w:t>(C)</w:t>
      </w:r>
      <w:bookmarkStart w:id="168" w:name="QQ211108000005_1_3"/>
      <w:r w:rsidRPr="001F1192">
        <w:rPr>
          <w:rFonts w:hint="eastAsia"/>
          <w:kern w:val="2"/>
          <w:szCs w:val="22"/>
        </w:rPr>
        <w:t xml:space="preserve"> I can</w:t>
      </w:r>
      <w:proofErr w:type="gramStart"/>
      <w:r w:rsidRPr="001F1192">
        <w:rPr>
          <w:kern w:val="2"/>
          <w:szCs w:val="22"/>
        </w:rPr>
        <w:t>’</w:t>
      </w:r>
      <w:proofErr w:type="gramEnd"/>
      <w:r w:rsidRPr="001F1192">
        <w:rPr>
          <w:rFonts w:hint="eastAsia"/>
          <w:kern w:val="2"/>
          <w:szCs w:val="22"/>
        </w:rPr>
        <w:t>t believe it.</w:t>
      </w:r>
      <w:r>
        <w:t xml:space="preserve">　</w:t>
      </w:r>
      <w:bookmarkEnd w:id="168"/>
      <w:r>
        <w:t>(D)</w:t>
      </w:r>
      <w:bookmarkStart w:id="169" w:name="QQ211108000005_1_4"/>
      <w:r w:rsidRPr="001F1192">
        <w:rPr>
          <w:rFonts w:hint="eastAsia"/>
          <w:kern w:val="2"/>
          <w:szCs w:val="22"/>
        </w:rPr>
        <w:t xml:space="preserve"> Be cool.</w:t>
      </w:r>
      <w:r>
        <w:t xml:space="preserve">　</w:t>
      </w:r>
      <w:bookmarkEnd w:id="165"/>
      <w:bookmarkEnd w:id="169"/>
    </w:p>
    <w:p w14:paraId="44C7ADE0" w14:textId="138E4DDC" w:rsidR="00E43656" w:rsidRDefault="004363EB" w:rsidP="00E43656">
      <w:pPr>
        <w:pStyle w:val="Normal034"/>
        <w:snapToGrid w:val="0"/>
        <w:spacing w:before="80"/>
        <w:ind w:left="1200" w:hangingChars="500" w:hanging="1200"/>
        <w:textAlignment w:val="center"/>
      </w:pPr>
      <w:bookmarkStart w:id="170" w:name="QQ211105000017_1_H"/>
      <w:bookmarkStart w:id="171" w:name="QQ211105000017"/>
      <w:r>
        <w:rPr>
          <w:rFonts w:hint="eastAsia"/>
        </w:rPr>
        <w:t>3</w:t>
      </w:r>
      <w:r>
        <w:t>1.</w:t>
      </w:r>
      <w:r>
        <w:t>（　　）</w:t>
      </w:r>
      <w:r>
        <w:rPr>
          <w:rFonts w:hint="eastAsia"/>
          <w:b/>
          <w:kern w:val="2"/>
        </w:rPr>
        <w:t>Alison:</w:t>
      </w:r>
      <w:r>
        <w:rPr>
          <w:rFonts w:hint="eastAsia"/>
          <w:kern w:val="2"/>
        </w:rPr>
        <w:t xml:space="preserve"> Would you like to join the charity marathon this weekend?</w:t>
      </w:r>
      <w:r w:rsidRPr="00396F2A">
        <w:rPr>
          <w:kern w:val="2"/>
        </w:rPr>
        <w:br/>
      </w:r>
      <w:r>
        <w:rPr>
          <w:rFonts w:hint="eastAsia"/>
          <w:b/>
          <w:kern w:val="2"/>
        </w:rPr>
        <w:t>Peter:</w:t>
      </w:r>
      <w:r>
        <w:rPr>
          <w:rFonts w:hint="eastAsia"/>
          <w:kern w:val="2"/>
        </w:rPr>
        <w:t xml:space="preserve"> I don</w:t>
      </w:r>
      <w:r>
        <w:rPr>
          <w:kern w:val="2"/>
        </w:rPr>
        <w:t>’</w:t>
      </w:r>
      <w:r>
        <w:rPr>
          <w:rFonts w:hint="eastAsia"/>
          <w:kern w:val="2"/>
        </w:rPr>
        <w:t>t really like running. ____________</w:t>
      </w:r>
      <w:r w:rsidRPr="00396F2A">
        <w:rPr>
          <w:kern w:val="2"/>
        </w:rPr>
        <w:br/>
      </w:r>
      <w:bookmarkEnd w:id="170"/>
      <w:r>
        <w:t>(A)</w:t>
      </w:r>
      <w:bookmarkStart w:id="172" w:name="QQ211105000017_1_1"/>
      <w:r>
        <w:rPr>
          <w:rFonts w:hint="eastAsia"/>
          <w:kern w:val="2"/>
        </w:rPr>
        <w:t xml:space="preserve"> Let me join you.</w:t>
      </w:r>
      <w:r>
        <w:t xml:space="preserve">　</w:t>
      </w:r>
      <w:bookmarkEnd w:id="172"/>
      <w:r>
        <w:t>(B)</w:t>
      </w:r>
      <w:bookmarkStart w:id="173" w:name="QQ211105000017_1_2"/>
      <w:r>
        <w:rPr>
          <w:rFonts w:hint="eastAsia"/>
          <w:kern w:val="2"/>
        </w:rPr>
        <w:t xml:space="preserve"> I go jogging daily.</w:t>
      </w:r>
      <w:r>
        <w:t xml:space="preserve">　</w:t>
      </w:r>
      <w:bookmarkEnd w:id="173"/>
    </w:p>
    <w:p w14:paraId="4E2A940A" w14:textId="467958E9" w:rsidR="004363EB" w:rsidRPr="00C92125" w:rsidRDefault="004363EB" w:rsidP="00C92125">
      <w:pPr>
        <w:pStyle w:val="Normal034"/>
        <w:snapToGrid w:val="0"/>
        <w:spacing w:before="80"/>
        <w:ind w:leftChars="500" w:left="1200"/>
        <w:textAlignment w:val="center"/>
        <w:rPr>
          <w:rFonts w:eastAsia="DengXian"/>
          <w:lang w:eastAsia="zh-CN"/>
        </w:rPr>
      </w:pPr>
      <w:r>
        <w:t>(C)</w:t>
      </w:r>
      <w:bookmarkStart w:id="174" w:name="QQ211105000017_1_3"/>
      <w:r>
        <w:rPr>
          <w:rFonts w:hint="eastAsia"/>
          <w:kern w:val="2"/>
        </w:rPr>
        <w:t xml:space="preserve"> Let me think about it.</w:t>
      </w:r>
      <w:r>
        <w:t xml:space="preserve">　</w:t>
      </w:r>
      <w:bookmarkEnd w:id="174"/>
      <w:r>
        <w:t>(D)</w:t>
      </w:r>
      <w:bookmarkStart w:id="175" w:name="QQ211105000017_1_4"/>
      <w:r>
        <w:rPr>
          <w:rFonts w:hint="eastAsia"/>
          <w:kern w:val="2"/>
        </w:rPr>
        <w:t xml:space="preserve"> I like long-distance races.</w:t>
      </w:r>
      <w:r>
        <w:t xml:space="preserve">　</w:t>
      </w:r>
      <w:bookmarkEnd w:id="171"/>
      <w:bookmarkEnd w:id="175"/>
    </w:p>
    <w:p w14:paraId="1C9B213E" w14:textId="3BDAC847" w:rsidR="00BD73E5" w:rsidRDefault="00BD73E5" w:rsidP="001134E6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b/>
          <w:sz w:val="26"/>
        </w:rPr>
      </w:pPr>
      <w:bookmarkStart w:id="176" w:name="SeqStyle5"/>
      <w:bookmarkEnd w:id="145"/>
      <w:bookmarkEnd w:id="146"/>
      <w:r w:rsidRPr="001134E6">
        <w:rPr>
          <w:rFonts w:ascii="微軟正黑體" w:eastAsia="微軟正黑體" w:hAnsi="微軟正黑體"/>
          <w:b/>
          <w:sz w:val="26"/>
        </w:rPr>
        <w:t>文法選擇(課本句型)</w:t>
      </w:r>
    </w:p>
    <w:p w14:paraId="3DBC6170" w14:textId="77777777" w:rsidR="00C92125" w:rsidRDefault="00C92125" w:rsidP="00C92125">
      <w:pPr>
        <w:pStyle w:val="Normal035"/>
        <w:snapToGrid w:val="0"/>
        <w:spacing w:before="80"/>
        <w:textAlignment w:val="center"/>
      </w:pPr>
      <w:bookmarkStart w:id="177" w:name="QQ210818001574_1_H"/>
      <w:bookmarkStart w:id="178" w:name="QQ210818001574"/>
      <w:r>
        <w:rPr>
          <w:rFonts w:hint="eastAsia"/>
        </w:rPr>
        <w:t>3</w:t>
      </w:r>
      <w:r>
        <w:t>2.</w:t>
      </w:r>
      <w:r>
        <w:t>（　　）</w:t>
      </w:r>
      <w:r w:rsidRPr="009E01F7">
        <w:rPr>
          <w:rFonts w:hint="eastAsia"/>
          <w:kern w:val="2"/>
        </w:rPr>
        <w:t>It is boring to ____________ the same thing every day.</w:t>
      </w:r>
      <w:r>
        <w:t xml:space="preserve">　</w:t>
      </w:r>
      <w:bookmarkEnd w:id="177"/>
    </w:p>
    <w:p w14:paraId="45B6E23F" w14:textId="7EF2EB10" w:rsidR="00C92125" w:rsidRPr="00C92125" w:rsidRDefault="00C92125" w:rsidP="00C92125">
      <w:pPr>
        <w:pStyle w:val="Normal035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79" w:name="QQ210818001574_1_1"/>
      <w:r w:rsidRPr="009E01F7">
        <w:rPr>
          <w:rFonts w:hint="eastAsia"/>
          <w:kern w:val="2"/>
        </w:rPr>
        <w:t xml:space="preserve"> doing</w:t>
      </w:r>
      <w:r>
        <w:t xml:space="preserve">　</w:t>
      </w:r>
      <w:bookmarkEnd w:id="179"/>
      <w:r>
        <w:t>(B)</w:t>
      </w:r>
      <w:bookmarkStart w:id="180" w:name="QQ210818001574_1_2"/>
      <w:r w:rsidRPr="009E01F7">
        <w:rPr>
          <w:rFonts w:hint="eastAsia"/>
          <w:kern w:val="2"/>
        </w:rPr>
        <w:t xml:space="preserve"> did</w:t>
      </w:r>
      <w:r>
        <w:t xml:space="preserve">　</w:t>
      </w:r>
      <w:bookmarkEnd w:id="180"/>
      <w:r>
        <w:t>(C)</w:t>
      </w:r>
      <w:bookmarkStart w:id="181" w:name="QQ210818001574_1_3"/>
      <w:r w:rsidRPr="009E01F7">
        <w:rPr>
          <w:rFonts w:hint="eastAsia"/>
          <w:kern w:val="2"/>
        </w:rPr>
        <w:t xml:space="preserve"> done</w:t>
      </w:r>
      <w:r>
        <w:t xml:space="preserve">　</w:t>
      </w:r>
      <w:bookmarkEnd w:id="181"/>
      <w:r>
        <w:t>(D)</w:t>
      </w:r>
      <w:bookmarkStart w:id="182" w:name="QQ210818001574_1_4"/>
      <w:r w:rsidRPr="009E01F7">
        <w:rPr>
          <w:rFonts w:hint="eastAsia"/>
          <w:kern w:val="2"/>
        </w:rPr>
        <w:t xml:space="preserve"> do</w:t>
      </w:r>
      <w:r>
        <w:t xml:space="preserve">　</w:t>
      </w:r>
      <w:bookmarkEnd w:id="178"/>
      <w:bookmarkEnd w:id="182"/>
    </w:p>
    <w:p w14:paraId="02A24895" w14:textId="77777777" w:rsidR="00C92125" w:rsidRDefault="00C92125" w:rsidP="00C92125">
      <w:pPr>
        <w:pStyle w:val="Normal036"/>
        <w:snapToGrid w:val="0"/>
        <w:spacing w:before="80"/>
        <w:textAlignment w:val="center"/>
      </w:pPr>
      <w:bookmarkStart w:id="183" w:name="QQ210818001456_1_H"/>
      <w:bookmarkStart w:id="184" w:name="QQ210818001456"/>
      <w:r>
        <w:rPr>
          <w:rFonts w:hint="eastAsia"/>
        </w:rPr>
        <w:t>3</w:t>
      </w:r>
      <w:r>
        <w:t>3.</w:t>
      </w:r>
      <w:r>
        <w:t>（　　）</w:t>
      </w:r>
      <w:r w:rsidRPr="00A71B4F">
        <w:rPr>
          <w:rFonts w:hint="eastAsia"/>
          <w:kern w:val="2"/>
          <w:szCs w:val="22"/>
        </w:rPr>
        <w:t>Jason</w:t>
      </w:r>
      <w:proofErr w:type="gramStart"/>
      <w:r w:rsidRPr="00A71B4F">
        <w:rPr>
          <w:kern w:val="2"/>
          <w:szCs w:val="22"/>
        </w:rPr>
        <w:t>’</w:t>
      </w:r>
      <w:proofErr w:type="gramEnd"/>
      <w:r w:rsidRPr="00A71B4F">
        <w:rPr>
          <w:rFonts w:hint="eastAsia"/>
          <w:kern w:val="2"/>
          <w:szCs w:val="22"/>
        </w:rPr>
        <w:t>s rude words made Helen ____________.</w:t>
      </w:r>
      <w:r>
        <w:t xml:space="preserve">　</w:t>
      </w:r>
      <w:bookmarkEnd w:id="183"/>
    </w:p>
    <w:p w14:paraId="2138FF09" w14:textId="26C72438" w:rsidR="00C92125" w:rsidRPr="00C92125" w:rsidRDefault="00C92125" w:rsidP="00C92125">
      <w:pPr>
        <w:pStyle w:val="Normal036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85" w:name="QQ210818001456_1_1"/>
      <w:r w:rsidRPr="00A71B4F">
        <w:rPr>
          <w:rFonts w:hint="eastAsia"/>
          <w:kern w:val="2"/>
          <w:szCs w:val="22"/>
        </w:rPr>
        <w:t xml:space="preserve"> cry</w:t>
      </w:r>
      <w:r>
        <w:t xml:space="preserve">　</w:t>
      </w:r>
      <w:bookmarkEnd w:id="185"/>
      <w:r>
        <w:t>(B)</w:t>
      </w:r>
      <w:bookmarkStart w:id="186" w:name="QQ210818001456_1_2"/>
      <w:r w:rsidRPr="00A71B4F">
        <w:rPr>
          <w:rFonts w:hint="eastAsia"/>
          <w:kern w:val="2"/>
          <w:szCs w:val="22"/>
        </w:rPr>
        <w:t xml:space="preserve"> cried</w:t>
      </w:r>
      <w:r>
        <w:t xml:space="preserve">　</w:t>
      </w:r>
      <w:bookmarkEnd w:id="186"/>
      <w:r>
        <w:t>(C)</w:t>
      </w:r>
      <w:bookmarkStart w:id="187" w:name="QQ210818001456_1_3"/>
      <w:r w:rsidRPr="00A71B4F">
        <w:rPr>
          <w:rFonts w:hint="eastAsia"/>
          <w:kern w:val="2"/>
          <w:szCs w:val="22"/>
        </w:rPr>
        <w:t xml:space="preserve"> cries</w:t>
      </w:r>
      <w:r>
        <w:t xml:space="preserve">　</w:t>
      </w:r>
      <w:bookmarkEnd w:id="187"/>
      <w:r>
        <w:t>(D)</w:t>
      </w:r>
      <w:bookmarkStart w:id="188" w:name="QQ210818001456_1_4"/>
      <w:r w:rsidRPr="00A71B4F">
        <w:rPr>
          <w:rFonts w:hint="eastAsia"/>
          <w:kern w:val="2"/>
          <w:szCs w:val="22"/>
        </w:rPr>
        <w:t xml:space="preserve"> crying</w:t>
      </w:r>
      <w:r>
        <w:t xml:space="preserve">　</w:t>
      </w:r>
      <w:bookmarkEnd w:id="184"/>
      <w:bookmarkEnd w:id="188"/>
    </w:p>
    <w:p w14:paraId="38DF4FF9" w14:textId="77777777" w:rsidR="00C92125" w:rsidRDefault="00C92125" w:rsidP="00C92125">
      <w:pPr>
        <w:pStyle w:val="Normal037"/>
        <w:snapToGrid w:val="0"/>
        <w:spacing w:before="80"/>
        <w:textAlignment w:val="center"/>
      </w:pPr>
      <w:bookmarkStart w:id="189" w:name="QQ210818001854_1_H"/>
      <w:bookmarkStart w:id="190" w:name="QQ210818001854"/>
      <w:r>
        <w:rPr>
          <w:rFonts w:hint="eastAsia"/>
        </w:rPr>
        <w:t>3</w:t>
      </w:r>
      <w:r>
        <w:t>4.</w:t>
      </w:r>
      <w:r>
        <w:t>（　　）</w:t>
      </w:r>
      <w:r w:rsidRPr="00061BB7">
        <w:rPr>
          <w:rFonts w:hint="eastAsia"/>
          <w:kern w:val="2"/>
          <w:szCs w:val="22"/>
        </w:rPr>
        <w:t>I ____________ Zack since he moved to Taipei last year.</w:t>
      </w:r>
      <w:r>
        <w:t xml:space="preserve">　</w:t>
      </w:r>
      <w:bookmarkEnd w:id="189"/>
    </w:p>
    <w:p w14:paraId="229CCFAB" w14:textId="04EAA597" w:rsidR="00C92125" w:rsidRDefault="00C92125" w:rsidP="00C92125">
      <w:pPr>
        <w:pStyle w:val="Normal037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91" w:name="QQ210818001854_1_1"/>
      <w:r w:rsidRPr="00061BB7">
        <w:rPr>
          <w:rFonts w:hint="eastAsia"/>
          <w:kern w:val="2"/>
          <w:szCs w:val="22"/>
        </w:rPr>
        <w:t xml:space="preserve"> didn</w:t>
      </w:r>
      <w:proofErr w:type="gramStart"/>
      <w:r w:rsidRPr="00061BB7">
        <w:rPr>
          <w:kern w:val="2"/>
          <w:szCs w:val="22"/>
        </w:rPr>
        <w:t>’</w:t>
      </w:r>
      <w:proofErr w:type="gramEnd"/>
      <w:r w:rsidRPr="00061BB7">
        <w:rPr>
          <w:rFonts w:hint="eastAsia"/>
          <w:kern w:val="2"/>
          <w:szCs w:val="22"/>
        </w:rPr>
        <w:t>t see</w:t>
      </w:r>
      <w:r>
        <w:t xml:space="preserve">　</w:t>
      </w:r>
      <w:bookmarkEnd w:id="191"/>
      <w:r>
        <w:t>(B)</w:t>
      </w:r>
      <w:bookmarkStart w:id="192" w:name="QQ210818001854_1_2"/>
      <w:r w:rsidRPr="00061BB7">
        <w:rPr>
          <w:rFonts w:hint="eastAsia"/>
          <w:kern w:val="2"/>
          <w:szCs w:val="22"/>
        </w:rPr>
        <w:t xml:space="preserve"> haven</w:t>
      </w:r>
      <w:proofErr w:type="gramStart"/>
      <w:r w:rsidRPr="00061BB7">
        <w:rPr>
          <w:kern w:val="2"/>
          <w:szCs w:val="22"/>
        </w:rPr>
        <w:t>’</w:t>
      </w:r>
      <w:proofErr w:type="gramEnd"/>
      <w:r w:rsidRPr="00061BB7">
        <w:rPr>
          <w:rFonts w:hint="eastAsia"/>
          <w:kern w:val="2"/>
          <w:szCs w:val="22"/>
        </w:rPr>
        <w:t>t seen</w:t>
      </w:r>
      <w:r>
        <w:t xml:space="preserve">　</w:t>
      </w:r>
      <w:bookmarkEnd w:id="192"/>
      <w:r>
        <w:t>(C)</w:t>
      </w:r>
      <w:bookmarkStart w:id="193" w:name="QQ210818001854_1_3"/>
      <w:r w:rsidRPr="00061BB7">
        <w:rPr>
          <w:rFonts w:hint="eastAsia"/>
          <w:kern w:val="2"/>
          <w:szCs w:val="22"/>
        </w:rPr>
        <w:t xml:space="preserve"> don</w:t>
      </w:r>
      <w:proofErr w:type="gramStart"/>
      <w:r w:rsidRPr="00061BB7">
        <w:rPr>
          <w:kern w:val="2"/>
          <w:szCs w:val="22"/>
        </w:rPr>
        <w:t>’</w:t>
      </w:r>
      <w:proofErr w:type="gramEnd"/>
      <w:r w:rsidRPr="00061BB7">
        <w:rPr>
          <w:rFonts w:hint="eastAsia"/>
          <w:kern w:val="2"/>
          <w:szCs w:val="22"/>
        </w:rPr>
        <w:t>t see</w:t>
      </w:r>
      <w:r>
        <w:t xml:space="preserve">　</w:t>
      </w:r>
      <w:bookmarkEnd w:id="193"/>
      <w:r>
        <w:t>(D)</w:t>
      </w:r>
      <w:bookmarkStart w:id="194" w:name="QQ210818001854_1_4"/>
      <w:r w:rsidRPr="00061BB7">
        <w:rPr>
          <w:rFonts w:hint="eastAsia"/>
          <w:kern w:val="2"/>
          <w:szCs w:val="22"/>
        </w:rPr>
        <w:t xml:space="preserve"> hadn</w:t>
      </w:r>
      <w:proofErr w:type="gramStart"/>
      <w:r w:rsidRPr="00061BB7">
        <w:rPr>
          <w:kern w:val="2"/>
          <w:szCs w:val="22"/>
        </w:rPr>
        <w:t>’</w:t>
      </w:r>
      <w:proofErr w:type="gramEnd"/>
      <w:r w:rsidRPr="00061BB7">
        <w:rPr>
          <w:rFonts w:hint="eastAsia"/>
          <w:kern w:val="2"/>
          <w:szCs w:val="22"/>
        </w:rPr>
        <w:t>t seen</w:t>
      </w:r>
      <w:r>
        <w:t xml:space="preserve">　</w:t>
      </w:r>
      <w:bookmarkEnd w:id="190"/>
      <w:bookmarkEnd w:id="194"/>
    </w:p>
    <w:p w14:paraId="5878AD69" w14:textId="77777777" w:rsidR="00C92125" w:rsidRDefault="00C92125" w:rsidP="00C92125">
      <w:pPr>
        <w:pStyle w:val="Normal038"/>
        <w:snapToGrid w:val="0"/>
        <w:spacing w:before="80"/>
        <w:textAlignment w:val="center"/>
      </w:pPr>
      <w:bookmarkStart w:id="195" w:name="QQ211102000411_1_H"/>
      <w:bookmarkStart w:id="196" w:name="QQ211102000411"/>
      <w:r>
        <w:rPr>
          <w:rFonts w:hint="eastAsia"/>
        </w:rPr>
        <w:t>3</w:t>
      </w:r>
      <w:r>
        <w:t>5.</w:t>
      </w:r>
      <w:r>
        <w:t>（　　）</w:t>
      </w:r>
      <w:r>
        <w:rPr>
          <w:rFonts w:hint="eastAsia"/>
          <w:kern w:val="2"/>
        </w:rPr>
        <w:t>I</w:t>
      </w:r>
      <w:proofErr w:type="gramStart"/>
      <w:r>
        <w:rPr>
          <w:kern w:val="2"/>
        </w:rPr>
        <w:t>’</w:t>
      </w:r>
      <w:proofErr w:type="gramEnd"/>
      <w:r>
        <w:rPr>
          <w:rFonts w:hint="eastAsia"/>
          <w:kern w:val="2"/>
        </w:rPr>
        <w:t>m wondering ____________ Nick is angry at me.</w:t>
      </w:r>
      <w:r>
        <w:t xml:space="preserve">　</w:t>
      </w:r>
      <w:bookmarkEnd w:id="195"/>
    </w:p>
    <w:p w14:paraId="0C47C244" w14:textId="5DD8927D" w:rsidR="00C92125" w:rsidRDefault="00C92125" w:rsidP="00C92125">
      <w:pPr>
        <w:pStyle w:val="Normal038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197" w:name="QQ211102000411_1_1"/>
      <w:r>
        <w:rPr>
          <w:rFonts w:hint="eastAsia"/>
          <w:kern w:val="2"/>
        </w:rPr>
        <w:t xml:space="preserve"> what</w:t>
      </w:r>
      <w:r>
        <w:t xml:space="preserve">　</w:t>
      </w:r>
      <w:bookmarkEnd w:id="197"/>
      <w:r>
        <w:t>(B)</w:t>
      </w:r>
      <w:bookmarkStart w:id="198" w:name="QQ211102000411_1_2"/>
      <w:r>
        <w:rPr>
          <w:rFonts w:hint="eastAsia"/>
          <w:kern w:val="2"/>
        </w:rPr>
        <w:t xml:space="preserve"> when</w:t>
      </w:r>
      <w:r>
        <w:t xml:space="preserve">　</w:t>
      </w:r>
      <w:bookmarkEnd w:id="198"/>
      <w:r>
        <w:t>(C)</w:t>
      </w:r>
      <w:bookmarkStart w:id="199" w:name="QQ211102000411_1_3"/>
      <w:r>
        <w:rPr>
          <w:rFonts w:hint="eastAsia"/>
          <w:kern w:val="2"/>
        </w:rPr>
        <w:t xml:space="preserve"> why</w:t>
      </w:r>
      <w:r>
        <w:t xml:space="preserve">　</w:t>
      </w:r>
      <w:bookmarkEnd w:id="199"/>
      <w:r>
        <w:t>(D)</w:t>
      </w:r>
      <w:bookmarkStart w:id="200" w:name="QQ211102000411_1_4"/>
      <w:r>
        <w:rPr>
          <w:rFonts w:hint="eastAsia"/>
          <w:kern w:val="2"/>
        </w:rPr>
        <w:t xml:space="preserve"> where</w:t>
      </w:r>
      <w:r>
        <w:t xml:space="preserve">　</w:t>
      </w:r>
      <w:bookmarkEnd w:id="196"/>
      <w:bookmarkEnd w:id="200"/>
    </w:p>
    <w:p w14:paraId="54BEACDD" w14:textId="4FA012B0" w:rsidR="00C92125" w:rsidRPr="00C92125" w:rsidRDefault="00C92125" w:rsidP="00C92125">
      <w:pPr>
        <w:pStyle w:val="Normal039"/>
        <w:snapToGrid w:val="0"/>
        <w:spacing w:before="80"/>
        <w:ind w:left="960" w:hangingChars="400" w:hanging="960"/>
        <w:textAlignment w:val="center"/>
        <w:rPr>
          <w:rFonts w:eastAsia="DengXian"/>
          <w:lang w:eastAsia="zh-CN"/>
        </w:rPr>
      </w:pPr>
      <w:bookmarkStart w:id="201" w:name="QQ211110000235_1_H"/>
      <w:bookmarkStart w:id="202" w:name="QQ211110000235"/>
      <w:r>
        <w:rPr>
          <w:rFonts w:hint="eastAsia"/>
        </w:rPr>
        <w:t>3</w:t>
      </w:r>
      <w:r>
        <w:t>6.</w:t>
      </w:r>
      <w:r>
        <w:t>（　　）</w:t>
      </w:r>
      <w:r>
        <w:rPr>
          <w:rFonts w:hint="eastAsia"/>
          <w:kern w:val="2"/>
        </w:rPr>
        <w:t>This is the new song ____________ was released online yesterday. Isn</w:t>
      </w:r>
      <w:proofErr w:type="gramStart"/>
      <w:r>
        <w:rPr>
          <w:kern w:val="2"/>
        </w:rPr>
        <w:t>’</w:t>
      </w:r>
      <w:proofErr w:type="gramEnd"/>
      <w:r>
        <w:rPr>
          <w:rFonts w:hint="eastAsia"/>
          <w:kern w:val="2"/>
        </w:rPr>
        <w:t>t it cool?</w:t>
      </w:r>
      <w:r>
        <w:t xml:space="preserve">　</w:t>
      </w:r>
      <w:bookmarkEnd w:id="201"/>
      <w:r>
        <w:t>(A)</w:t>
      </w:r>
      <w:bookmarkStart w:id="203" w:name="QQ211110000235_1_1"/>
      <w:r>
        <w:rPr>
          <w:rFonts w:hint="eastAsia"/>
          <w:kern w:val="2"/>
        </w:rPr>
        <w:t xml:space="preserve"> which</w:t>
      </w:r>
      <w:r>
        <w:t xml:space="preserve">　</w:t>
      </w:r>
      <w:bookmarkEnd w:id="203"/>
      <w:r>
        <w:t>(B)</w:t>
      </w:r>
      <w:bookmarkStart w:id="204" w:name="QQ211110000235_1_2"/>
      <w:r>
        <w:rPr>
          <w:rFonts w:hint="eastAsia"/>
          <w:kern w:val="2"/>
        </w:rPr>
        <w:t xml:space="preserve"> </w:t>
      </w:r>
      <w:r>
        <w:rPr>
          <w:kern w:val="2"/>
        </w:rPr>
        <w:t>×</w:t>
      </w:r>
      <w:r>
        <w:t xml:space="preserve">　</w:t>
      </w:r>
      <w:bookmarkEnd w:id="204"/>
      <w:r>
        <w:t>(C)</w:t>
      </w:r>
      <w:bookmarkStart w:id="205" w:name="QQ211110000235_1_3"/>
      <w:r>
        <w:rPr>
          <w:rFonts w:hint="eastAsia"/>
          <w:kern w:val="2"/>
        </w:rPr>
        <w:t xml:space="preserve"> what</w:t>
      </w:r>
      <w:r>
        <w:t xml:space="preserve">　</w:t>
      </w:r>
      <w:bookmarkEnd w:id="205"/>
      <w:r>
        <w:t>(D)</w:t>
      </w:r>
      <w:bookmarkStart w:id="206" w:name="QQ211110000235_1_4"/>
      <w:r>
        <w:rPr>
          <w:rFonts w:hint="eastAsia"/>
          <w:kern w:val="2"/>
        </w:rPr>
        <w:t xml:space="preserve"> who</w:t>
      </w:r>
      <w:r>
        <w:t xml:space="preserve">　</w:t>
      </w:r>
      <w:bookmarkEnd w:id="202"/>
      <w:bookmarkEnd w:id="206"/>
    </w:p>
    <w:p w14:paraId="009AECA7" w14:textId="77777777" w:rsidR="00C92125" w:rsidRDefault="00C92125" w:rsidP="00C92125">
      <w:pPr>
        <w:pStyle w:val="Normal0400"/>
        <w:snapToGrid w:val="0"/>
        <w:spacing w:before="80"/>
        <w:textAlignment w:val="center"/>
      </w:pPr>
      <w:bookmarkStart w:id="207" w:name="QQ211103000075_1_H"/>
      <w:bookmarkStart w:id="208" w:name="QQ211103000075"/>
      <w:r>
        <w:rPr>
          <w:rFonts w:hint="eastAsia"/>
        </w:rPr>
        <w:t>3</w:t>
      </w:r>
      <w:r>
        <w:t>7.</w:t>
      </w:r>
      <w:r>
        <w:t>（　　）</w:t>
      </w:r>
      <w:r>
        <w:rPr>
          <w:rFonts w:hint="eastAsia"/>
          <w:kern w:val="2"/>
        </w:rPr>
        <w:t>The little child ____________ Zoe is playing with is my nephew.</w:t>
      </w:r>
      <w:r>
        <w:t xml:space="preserve">　</w:t>
      </w:r>
      <w:bookmarkEnd w:id="207"/>
    </w:p>
    <w:p w14:paraId="31FA73E7" w14:textId="721A9389" w:rsidR="00C92125" w:rsidRDefault="00C92125" w:rsidP="00C92125">
      <w:pPr>
        <w:pStyle w:val="Normal0400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209" w:name="QQ211103000075_1_1"/>
      <w:r>
        <w:rPr>
          <w:rFonts w:hint="eastAsia"/>
          <w:kern w:val="2"/>
        </w:rPr>
        <w:t xml:space="preserve"> when</w:t>
      </w:r>
      <w:r>
        <w:t xml:space="preserve">　</w:t>
      </w:r>
      <w:bookmarkEnd w:id="209"/>
      <w:r>
        <w:t>(B)</w:t>
      </w:r>
      <w:bookmarkStart w:id="210" w:name="QQ211103000075_1_2"/>
      <w:r>
        <w:rPr>
          <w:rFonts w:hint="eastAsia"/>
          <w:kern w:val="2"/>
        </w:rPr>
        <w:t xml:space="preserve"> which</w:t>
      </w:r>
      <w:r>
        <w:t xml:space="preserve">　</w:t>
      </w:r>
      <w:bookmarkEnd w:id="210"/>
      <w:r>
        <w:t>(C)</w:t>
      </w:r>
      <w:bookmarkStart w:id="211" w:name="QQ211103000075_1_3"/>
      <w:r>
        <w:rPr>
          <w:rFonts w:hint="eastAsia"/>
          <w:kern w:val="2"/>
        </w:rPr>
        <w:t xml:space="preserve"> who</w:t>
      </w:r>
      <w:r>
        <w:t xml:space="preserve">　</w:t>
      </w:r>
      <w:bookmarkEnd w:id="211"/>
      <w:r>
        <w:t>(D)</w:t>
      </w:r>
      <w:bookmarkStart w:id="212" w:name="QQ211103000075_1_4"/>
      <w:r>
        <w:rPr>
          <w:rFonts w:hint="eastAsia"/>
          <w:kern w:val="2"/>
        </w:rPr>
        <w:t xml:space="preserve"> what</w:t>
      </w:r>
      <w:r>
        <w:t xml:space="preserve">　</w:t>
      </w:r>
      <w:bookmarkEnd w:id="208"/>
      <w:bookmarkEnd w:id="212"/>
    </w:p>
    <w:p w14:paraId="27458FC5" w14:textId="06CCE1E5" w:rsidR="00C92125" w:rsidRPr="00C92125" w:rsidRDefault="00C92125" w:rsidP="00C92125">
      <w:pPr>
        <w:pStyle w:val="Normal041"/>
        <w:snapToGrid w:val="0"/>
        <w:spacing w:before="80"/>
        <w:ind w:left="960" w:hangingChars="400" w:hanging="960"/>
        <w:textAlignment w:val="center"/>
        <w:rPr>
          <w:rFonts w:eastAsia="DengXian"/>
          <w:lang w:eastAsia="zh-CN"/>
        </w:rPr>
      </w:pPr>
      <w:bookmarkStart w:id="213" w:name="QQ211108000002_1_H"/>
      <w:bookmarkStart w:id="214" w:name="QQ211108000002"/>
      <w:r>
        <w:rPr>
          <w:rFonts w:hint="eastAsia"/>
        </w:rPr>
        <w:t>3</w:t>
      </w:r>
      <w:r>
        <w:t>8.</w:t>
      </w:r>
      <w:r>
        <w:t>（　　）</w:t>
      </w:r>
      <w:r w:rsidRPr="001F1192">
        <w:rPr>
          <w:rFonts w:hint="eastAsia"/>
          <w:kern w:val="2"/>
          <w:szCs w:val="22"/>
        </w:rPr>
        <w:t>Lily is ____________ than her brothers and sisters. She paints and sings very well.</w:t>
      </w:r>
      <w:r>
        <w:t xml:space="preserve">　</w:t>
      </w:r>
      <w:bookmarkEnd w:id="213"/>
      <w:r>
        <w:t>(A)</w:t>
      </w:r>
      <w:bookmarkStart w:id="215" w:name="QQ211108000002_1_1"/>
      <w:r w:rsidRPr="001F1192">
        <w:rPr>
          <w:rFonts w:hint="eastAsia"/>
          <w:kern w:val="2"/>
          <w:szCs w:val="22"/>
        </w:rPr>
        <w:t xml:space="preserve"> most talented</w:t>
      </w:r>
      <w:r>
        <w:t xml:space="preserve">　</w:t>
      </w:r>
      <w:bookmarkEnd w:id="215"/>
      <w:r>
        <w:t>(B)</w:t>
      </w:r>
      <w:bookmarkStart w:id="216" w:name="QQ211108000002_1_2"/>
      <w:r w:rsidRPr="001F1192">
        <w:rPr>
          <w:rFonts w:hint="eastAsia"/>
          <w:kern w:val="2"/>
          <w:szCs w:val="22"/>
        </w:rPr>
        <w:t xml:space="preserve"> the most talented</w:t>
      </w:r>
      <w:r>
        <w:t xml:space="preserve">　</w:t>
      </w:r>
      <w:bookmarkEnd w:id="216"/>
      <w:r>
        <w:t>(C)</w:t>
      </w:r>
      <w:bookmarkStart w:id="217" w:name="QQ211108000002_1_3"/>
      <w:r w:rsidRPr="001F1192">
        <w:rPr>
          <w:rFonts w:hint="eastAsia"/>
          <w:kern w:val="2"/>
          <w:szCs w:val="22"/>
        </w:rPr>
        <w:t xml:space="preserve"> more talented</w:t>
      </w:r>
      <w:r>
        <w:t xml:space="preserve">　</w:t>
      </w:r>
      <w:bookmarkEnd w:id="217"/>
      <w:r>
        <w:t>(D)</w:t>
      </w:r>
      <w:bookmarkStart w:id="218" w:name="QQ211108000002_1_4"/>
      <w:r w:rsidRPr="001F1192">
        <w:rPr>
          <w:rFonts w:hint="eastAsia"/>
          <w:kern w:val="2"/>
          <w:szCs w:val="22"/>
        </w:rPr>
        <w:t xml:space="preserve"> the more talented</w:t>
      </w:r>
      <w:r>
        <w:t xml:space="preserve">　</w:t>
      </w:r>
      <w:bookmarkEnd w:id="214"/>
      <w:bookmarkEnd w:id="218"/>
    </w:p>
    <w:p w14:paraId="0FCB56C8" w14:textId="77777777" w:rsidR="00C92125" w:rsidRDefault="00C92125" w:rsidP="00C92125">
      <w:pPr>
        <w:pStyle w:val="Normal042"/>
        <w:snapToGrid w:val="0"/>
        <w:spacing w:before="80"/>
        <w:textAlignment w:val="center"/>
        <w:rPr>
          <w:kern w:val="2"/>
        </w:rPr>
      </w:pPr>
      <w:bookmarkStart w:id="219" w:name="QQ210818002015_1_H"/>
      <w:bookmarkStart w:id="220" w:name="QQ210818002015"/>
      <w:r>
        <w:rPr>
          <w:rFonts w:hint="eastAsia"/>
        </w:rPr>
        <w:t>3</w:t>
      </w:r>
      <w:r>
        <w:t>9.</w:t>
      </w:r>
      <w:r>
        <w:t>（　　）</w:t>
      </w:r>
      <w:r w:rsidRPr="00EB6F89">
        <w:rPr>
          <w:rFonts w:hint="eastAsia"/>
          <w:kern w:val="2"/>
        </w:rPr>
        <w:t>Lisa told us ____________ sad story that we were all moved to tears.</w:t>
      </w:r>
    </w:p>
    <w:p w14:paraId="32A93689" w14:textId="1E63AEAC" w:rsidR="00C92125" w:rsidRDefault="00C92125" w:rsidP="00C92125">
      <w:pPr>
        <w:pStyle w:val="Normal042"/>
        <w:snapToGrid w:val="0"/>
        <w:spacing w:before="80"/>
        <w:textAlignment w:val="center"/>
        <w:rPr>
          <w:rFonts w:eastAsia="DengXian"/>
          <w:lang w:eastAsia="zh-CN"/>
        </w:rPr>
      </w:pPr>
      <w:r>
        <w:t xml:space="preserve">　</w:t>
      </w:r>
      <w:bookmarkEnd w:id="219"/>
      <w:r>
        <w:rPr>
          <w:rFonts w:hint="eastAsia"/>
        </w:rPr>
        <w:t xml:space="preserve"> </w:t>
      </w:r>
      <w:r>
        <w:t xml:space="preserve">     (A)</w:t>
      </w:r>
      <w:bookmarkStart w:id="221" w:name="QQ210818002015_1_1"/>
      <w:r w:rsidRPr="00EB6F89">
        <w:rPr>
          <w:rFonts w:hint="eastAsia"/>
          <w:kern w:val="2"/>
        </w:rPr>
        <w:t xml:space="preserve"> so a</w:t>
      </w:r>
      <w:r>
        <w:t xml:space="preserve">　</w:t>
      </w:r>
      <w:bookmarkEnd w:id="221"/>
      <w:r>
        <w:t>(B)</w:t>
      </w:r>
      <w:bookmarkStart w:id="222" w:name="QQ210818002015_1_2"/>
      <w:r w:rsidRPr="00EB6F89">
        <w:rPr>
          <w:rFonts w:hint="eastAsia"/>
          <w:kern w:val="2"/>
        </w:rPr>
        <w:t xml:space="preserve"> a so</w:t>
      </w:r>
      <w:r>
        <w:t xml:space="preserve">　</w:t>
      </w:r>
      <w:bookmarkEnd w:id="222"/>
      <w:r>
        <w:t>(C)</w:t>
      </w:r>
      <w:bookmarkStart w:id="223" w:name="QQ210818002015_1_3"/>
      <w:r w:rsidRPr="00EB6F89">
        <w:rPr>
          <w:rFonts w:hint="eastAsia"/>
          <w:kern w:val="2"/>
        </w:rPr>
        <w:t xml:space="preserve"> such a</w:t>
      </w:r>
      <w:r>
        <w:t xml:space="preserve">　</w:t>
      </w:r>
      <w:bookmarkEnd w:id="223"/>
      <w:r>
        <w:t>(D)</w:t>
      </w:r>
      <w:bookmarkStart w:id="224" w:name="QQ210818002015_1_4"/>
      <w:r w:rsidRPr="00EB6F89">
        <w:rPr>
          <w:rFonts w:hint="eastAsia"/>
          <w:kern w:val="2"/>
        </w:rPr>
        <w:t xml:space="preserve"> a such</w:t>
      </w:r>
      <w:r>
        <w:t xml:space="preserve">　</w:t>
      </w:r>
      <w:bookmarkEnd w:id="220"/>
      <w:bookmarkEnd w:id="224"/>
    </w:p>
    <w:p w14:paraId="23FC7BD9" w14:textId="77777777" w:rsidR="00C92125" w:rsidRDefault="00C92125" w:rsidP="00C92125">
      <w:pPr>
        <w:pStyle w:val="Normal043"/>
        <w:snapToGrid w:val="0"/>
        <w:spacing w:before="80"/>
        <w:textAlignment w:val="center"/>
      </w:pPr>
      <w:bookmarkStart w:id="225" w:name="QQ211021000126_1_H"/>
      <w:bookmarkStart w:id="226" w:name="QQ211021000126"/>
      <w:r>
        <w:rPr>
          <w:rFonts w:hint="eastAsia"/>
        </w:rPr>
        <w:t>4</w:t>
      </w:r>
      <w:r>
        <w:t>0.</w:t>
      </w:r>
      <w:r>
        <w:t>（　　）</w:t>
      </w:r>
      <w:r>
        <w:rPr>
          <w:rFonts w:hint="eastAsia"/>
          <w:kern w:val="2"/>
        </w:rPr>
        <w:t xml:space="preserve">Joana can speak English as ____________ </w:t>
      </w:r>
      <w:proofErr w:type="spellStart"/>
      <w:r>
        <w:rPr>
          <w:rFonts w:hint="eastAsia"/>
          <w:kern w:val="2"/>
        </w:rPr>
        <w:t>as</w:t>
      </w:r>
      <w:proofErr w:type="spellEnd"/>
      <w:r>
        <w:rPr>
          <w:rFonts w:hint="eastAsia"/>
          <w:kern w:val="2"/>
        </w:rPr>
        <w:t xml:space="preserve"> an American.</w:t>
      </w:r>
      <w:r>
        <w:t xml:space="preserve">　</w:t>
      </w:r>
      <w:bookmarkEnd w:id="225"/>
    </w:p>
    <w:p w14:paraId="1CB08C34" w14:textId="28280C06" w:rsidR="00C92125" w:rsidRPr="00C92125" w:rsidRDefault="00C92125" w:rsidP="00C92125">
      <w:pPr>
        <w:pStyle w:val="Normal043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227" w:name="QQ211021000126_1_1"/>
      <w:r>
        <w:rPr>
          <w:rFonts w:hint="eastAsia"/>
          <w:kern w:val="2"/>
        </w:rPr>
        <w:t xml:space="preserve"> well</w:t>
      </w:r>
      <w:r>
        <w:t xml:space="preserve">　</w:t>
      </w:r>
      <w:bookmarkEnd w:id="227"/>
      <w:r>
        <w:t>(B)</w:t>
      </w:r>
      <w:bookmarkStart w:id="228" w:name="QQ211021000126_1_2"/>
      <w:r>
        <w:rPr>
          <w:rFonts w:hint="eastAsia"/>
          <w:kern w:val="2"/>
        </w:rPr>
        <w:t xml:space="preserve"> good</w:t>
      </w:r>
      <w:r>
        <w:t xml:space="preserve">　</w:t>
      </w:r>
      <w:bookmarkEnd w:id="228"/>
      <w:r>
        <w:t>(C)</w:t>
      </w:r>
      <w:bookmarkStart w:id="229" w:name="QQ211021000126_1_3"/>
      <w:r>
        <w:rPr>
          <w:rFonts w:hint="eastAsia"/>
          <w:kern w:val="2"/>
        </w:rPr>
        <w:t xml:space="preserve"> better</w:t>
      </w:r>
      <w:r>
        <w:t xml:space="preserve">　</w:t>
      </w:r>
      <w:bookmarkEnd w:id="229"/>
      <w:r>
        <w:t>(D)</w:t>
      </w:r>
      <w:bookmarkStart w:id="230" w:name="QQ211021000126_1_4"/>
      <w:r>
        <w:rPr>
          <w:rFonts w:hint="eastAsia"/>
          <w:kern w:val="2"/>
        </w:rPr>
        <w:t xml:space="preserve"> best</w:t>
      </w:r>
      <w:r>
        <w:t xml:space="preserve">　</w:t>
      </w:r>
      <w:bookmarkEnd w:id="226"/>
      <w:bookmarkEnd w:id="230"/>
    </w:p>
    <w:p w14:paraId="32992D60" w14:textId="77777777" w:rsidR="00C92125" w:rsidRDefault="00C92125" w:rsidP="00C92125">
      <w:pPr>
        <w:pStyle w:val="Normal044"/>
        <w:snapToGrid w:val="0"/>
        <w:spacing w:before="80"/>
        <w:textAlignment w:val="center"/>
      </w:pPr>
      <w:bookmarkStart w:id="231" w:name="QQ211109000135_1_H"/>
      <w:bookmarkStart w:id="232" w:name="QQ211109000135"/>
      <w:r>
        <w:rPr>
          <w:rFonts w:hint="eastAsia"/>
        </w:rPr>
        <w:t>4</w:t>
      </w:r>
      <w:r>
        <w:t>1.</w:t>
      </w:r>
      <w:r>
        <w:t>（　　）</w:t>
      </w:r>
      <w:r>
        <w:rPr>
          <w:rFonts w:hint="eastAsia"/>
          <w:kern w:val="2"/>
        </w:rPr>
        <w:t>The college ____________ Wendy goes to is a world-famous one.</w:t>
      </w:r>
      <w:r>
        <w:t xml:space="preserve">　</w:t>
      </w:r>
      <w:bookmarkEnd w:id="231"/>
    </w:p>
    <w:p w14:paraId="52B86617" w14:textId="396E7A84" w:rsidR="00C92125" w:rsidRPr="00C92125" w:rsidRDefault="00C92125" w:rsidP="00C92125">
      <w:pPr>
        <w:pStyle w:val="Normal044"/>
        <w:snapToGrid w:val="0"/>
        <w:spacing w:before="80"/>
        <w:ind w:firstLineChars="400" w:firstLine="960"/>
        <w:textAlignment w:val="center"/>
        <w:rPr>
          <w:rFonts w:eastAsia="DengXian"/>
          <w:lang w:eastAsia="zh-CN"/>
        </w:rPr>
      </w:pPr>
      <w:r>
        <w:t>(A)</w:t>
      </w:r>
      <w:bookmarkStart w:id="233" w:name="QQ211109000135_1_1"/>
      <w:r>
        <w:rPr>
          <w:rFonts w:hint="eastAsia"/>
          <w:kern w:val="2"/>
        </w:rPr>
        <w:t xml:space="preserve"> what</w:t>
      </w:r>
      <w:r>
        <w:t xml:space="preserve">　</w:t>
      </w:r>
      <w:bookmarkEnd w:id="233"/>
      <w:r>
        <w:t>(B)</w:t>
      </w:r>
      <w:bookmarkStart w:id="234" w:name="QQ211109000135_1_2"/>
      <w:r>
        <w:rPr>
          <w:rFonts w:hint="eastAsia"/>
          <w:kern w:val="2"/>
        </w:rPr>
        <w:t xml:space="preserve"> who</w:t>
      </w:r>
      <w:r>
        <w:t xml:space="preserve">　</w:t>
      </w:r>
      <w:bookmarkEnd w:id="234"/>
      <w:r>
        <w:t>(C)</w:t>
      </w:r>
      <w:bookmarkStart w:id="235" w:name="QQ211109000135_1_3"/>
      <w:r>
        <w:rPr>
          <w:rFonts w:hint="eastAsia"/>
          <w:kern w:val="2"/>
        </w:rPr>
        <w:t xml:space="preserve"> whom</w:t>
      </w:r>
      <w:r>
        <w:t xml:space="preserve">　</w:t>
      </w:r>
      <w:bookmarkEnd w:id="235"/>
      <w:r>
        <w:t>(D)</w:t>
      </w:r>
      <w:bookmarkStart w:id="236" w:name="QQ211109000135_1_4"/>
      <w:r>
        <w:rPr>
          <w:rFonts w:hint="eastAsia"/>
          <w:kern w:val="2"/>
        </w:rPr>
        <w:t xml:space="preserve"> that</w:t>
      </w:r>
      <w:r>
        <w:t xml:space="preserve">　</w:t>
      </w:r>
      <w:bookmarkEnd w:id="232"/>
      <w:bookmarkEnd w:id="236"/>
    </w:p>
    <w:p w14:paraId="53423285" w14:textId="5627C73B" w:rsidR="00C92125" w:rsidRPr="00C92125" w:rsidRDefault="00C92125" w:rsidP="00C92125">
      <w:pPr>
        <w:pStyle w:val="Normal045"/>
        <w:snapToGrid w:val="0"/>
        <w:spacing w:before="80"/>
        <w:textAlignment w:val="center"/>
        <w:rPr>
          <w:rFonts w:eastAsia="DengXian"/>
          <w:lang w:eastAsia="zh-CN"/>
        </w:rPr>
      </w:pPr>
      <w:bookmarkStart w:id="237" w:name="QQ211102000428_1_H"/>
      <w:bookmarkStart w:id="238" w:name="QQ211102000428"/>
      <w:r>
        <w:rPr>
          <w:rFonts w:hint="eastAsia"/>
        </w:rPr>
        <w:t>4</w:t>
      </w:r>
      <w:r>
        <w:t>2.</w:t>
      </w:r>
      <w:r>
        <w:t>（　　）</w:t>
      </w:r>
      <w:r>
        <w:rPr>
          <w:rFonts w:hint="eastAsia"/>
          <w:kern w:val="2"/>
        </w:rPr>
        <w:t>There are plenty of museums in New York. One of ____________ is the Metropolitan Museum of Art.</w:t>
      </w:r>
      <w:r>
        <w:t xml:space="preserve">　</w:t>
      </w:r>
      <w:bookmarkEnd w:id="237"/>
      <w:r>
        <w:t>(A)</w:t>
      </w:r>
      <w:bookmarkStart w:id="239" w:name="QQ211102000428_1_1"/>
      <w:r>
        <w:rPr>
          <w:rFonts w:hint="eastAsia"/>
          <w:kern w:val="2"/>
        </w:rPr>
        <w:t xml:space="preserve"> the good</w:t>
      </w:r>
      <w:r>
        <w:t xml:space="preserve">　</w:t>
      </w:r>
      <w:bookmarkEnd w:id="239"/>
      <w:r>
        <w:t>(B)</w:t>
      </w:r>
      <w:bookmarkStart w:id="240" w:name="QQ211102000428_1_2"/>
      <w:r>
        <w:rPr>
          <w:rFonts w:hint="eastAsia"/>
          <w:kern w:val="2"/>
        </w:rPr>
        <w:t xml:space="preserve"> the best</w:t>
      </w:r>
      <w:r>
        <w:t xml:space="preserve">　</w:t>
      </w:r>
      <w:bookmarkEnd w:id="240"/>
      <w:r>
        <w:t>(C)</w:t>
      </w:r>
      <w:bookmarkStart w:id="241" w:name="QQ211102000428_1_3"/>
      <w:r>
        <w:rPr>
          <w:rFonts w:hint="eastAsia"/>
          <w:kern w:val="2"/>
        </w:rPr>
        <w:t xml:space="preserve"> better</w:t>
      </w:r>
      <w:r>
        <w:t xml:space="preserve">　</w:t>
      </w:r>
      <w:bookmarkEnd w:id="241"/>
      <w:r>
        <w:t>(D)</w:t>
      </w:r>
      <w:bookmarkStart w:id="242" w:name="QQ211102000428_1_4"/>
      <w:r>
        <w:rPr>
          <w:rFonts w:hint="eastAsia"/>
          <w:kern w:val="2"/>
        </w:rPr>
        <w:t xml:space="preserve"> more better</w:t>
      </w:r>
      <w:r>
        <w:t xml:space="preserve">　</w:t>
      </w:r>
      <w:bookmarkEnd w:id="238"/>
      <w:bookmarkEnd w:id="242"/>
    </w:p>
    <w:p w14:paraId="19F427F9" w14:textId="39ECA804" w:rsidR="003B6D57" w:rsidRDefault="003B6D57" w:rsidP="00BD73E5">
      <w:pPr>
        <w:snapToGrid w:val="0"/>
        <w:rPr>
          <w:rFonts w:ascii="微軟正黑體" w:eastAsia="微軟正黑體" w:hAnsi="微軟正黑體"/>
          <w:b/>
          <w:sz w:val="26"/>
        </w:rPr>
      </w:pPr>
      <w:bookmarkStart w:id="243" w:name="SeqStyle6"/>
      <w:bookmarkEnd w:id="176"/>
      <w:r>
        <w:rPr>
          <w:rFonts w:ascii="微軟正黑體" w:eastAsia="微軟正黑體" w:hAnsi="微軟正黑體" w:hint="eastAsia"/>
          <w:b/>
          <w:sz w:val="26"/>
        </w:rPr>
        <w:t>四</w:t>
      </w:r>
      <w:r w:rsidRPr="00962DDC">
        <w:rPr>
          <w:rFonts w:ascii="微軟正黑體" w:eastAsia="微軟正黑體" w:hAnsi="微軟正黑體"/>
          <w:b/>
          <w:sz w:val="26"/>
        </w:rPr>
        <w:t>、綜合測驗</w:t>
      </w:r>
    </w:p>
    <w:p w14:paraId="17DFFF27" w14:textId="6DCE81C6" w:rsidR="0050238D" w:rsidRPr="0050238D" w:rsidRDefault="0050238D" w:rsidP="0050238D">
      <w:pPr>
        <w:widowControl/>
        <w:snapToGrid w:val="0"/>
        <w:spacing w:before="80"/>
        <w:ind w:firstLineChars="500" w:firstLine="1200"/>
        <w:textAlignment w:val="center"/>
        <w:rPr>
          <w:rFonts w:eastAsia="DengXian"/>
          <w:color w:val="000000"/>
          <w:kern w:val="0"/>
          <w:lang w:eastAsia="zh-CN"/>
        </w:rPr>
      </w:pPr>
      <w:r w:rsidRPr="0050238D">
        <w:rPr>
          <w:rFonts w:eastAsia="細明體" w:hint="eastAsia"/>
          <w:color w:val="000000"/>
          <w:szCs w:val="22"/>
        </w:rPr>
        <w:t>This is a heartwarming* story of a man and his son. The man, (</w:t>
      </w:r>
      <w:proofErr w:type="gramStart"/>
      <w:r>
        <w:rPr>
          <w:rFonts w:eastAsia="細明體"/>
          <w:color w:val="000000"/>
          <w:szCs w:val="22"/>
        </w:rPr>
        <w:t>43</w:t>
      </w:r>
      <w:r w:rsidRPr="0050238D">
        <w:rPr>
          <w:rFonts w:eastAsia="細明體" w:hint="eastAsia"/>
          <w:color w:val="000000"/>
          <w:szCs w:val="22"/>
        </w:rPr>
        <w:t>)_</w:t>
      </w:r>
      <w:proofErr w:type="gramEnd"/>
      <w:r w:rsidRPr="0050238D">
        <w:rPr>
          <w:rFonts w:eastAsia="細明體" w:hint="eastAsia"/>
          <w:color w:val="000000"/>
          <w:szCs w:val="22"/>
        </w:rPr>
        <w:t>___________ Dick Hoyt, had a boy, Rick. Rick was born with a rare disease. The disease meant there was little hope that Rick would live a normal life. However, Dick and his wife kept (</w:t>
      </w:r>
      <w:proofErr w:type="gramStart"/>
      <w:r>
        <w:rPr>
          <w:rFonts w:eastAsia="細明體"/>
          <w:color w:val="000000"/>
          <w:szCs w:val="22"/>
        </w:rPr>
        <w:t>44</w:t>
      </w:r>
      <w:r w:rsidRPr="0050238D">
        <w:rPr>
          <w:rFonts w:eastAsia="細明體" w:hint="eastAsia"/>
          <w:color w:val="000000"/>
          <w:szCs w:val="22"/>
        </w:rPr>
        <w:t>)_</w:t>
      </w:r>
      <w:proofErr w:type="gramEnd"/>
      <w:r w:rsidRPr="0050238D">
        <w:rPr>
          <w:rFonts w:eastAsia="細明體" w:hint="eastAsia"/>
          <w:color w:val="000000"/>
          <w:szCs w:val="22"/>
        </w:rPr>
        <w:t>___________ their son. One day, when he was 15, Rick told his father (</w:t>
      </w:r>
      <w:proofErr w:type="gramStart"/>
      <w:r>
        <w:rPr>
          <w:rFonts w:eastAsia="細明體"/>
          <w:color w:val="000000"/>
          <w:szCs w:val="22"/>
        </w:rPr>
        <w:t>45</w:t>
      </w:r>
      <w:r w:rsidRPr="0050238D">
        <w:rPr>
          <w:rFonts w:eastAsia="細明體" w:hint="eastAsia"/>
          <w:color w:val="000000"/>
          <w:szCs w:val="22"/>
        </w:rPr>
        <w:t>)_</w:t>
      </w:r>
      <w:proofErr w:type="gramEnd"/>
      <w:r w:rsidRPr="0050238D">
        <w:rPr>
          <w:rFonts w:eastAsia="細明體" w:hint="eastAsia"/>
          <w:color w:val="000000"/>
          <w:szCs w:val="22"/>
        </w:rPr>
        <w:t>___________ he wanted to participate in a running race with him. Rick couldn</w:t>
      </w:r>
      <w:r w:rsidRPr="0050238D">
        <w:rPr>
          <w:rFonts w:eastAsia="細明體"/>
          <w:color w:val="000000"/>
          <w:szCs w:val="22"/>
        </w:rPr>
        <w:t>’</w:t>
      </w:r>
      <w:r w:rsidRPr="0050238D">
        <w:rPr>
          <w:rFonts w:eastAsia="細明體" w:hint="eastAsia"/>
          <w:color w:val="000000"/>
          <w:szCs w:val="22"/>
        </w:rPr>
        <w:t>t walk, so Dick had him (</w:t>
      </w:r>
      <w:proofErr w:type="gramStart"/>
      <w:r w:rsidRPr="0050238D">
        <w:rPr>
          <w:rFonts w:eastAsia="細明體" w:hint="eastAsia"/>
          <w:color w:val="000000"/>
          <w:szCs w:val="22"/>
        </w:rPr>
        <w:t>4</w:t>
      </w:r>
      <w:r>
        <w:rPr>
          <w:rFonts w:eastAsia="細明體"/>
          <w:color w:val="000000"/>
          <w:szCs w:val="22"/>
        </w:rPr>
        <w:t>6</w:t>
      </w:r>
      <w:r w:rsidRPr="0050238D">
        <w:rPr>
          <w:rFonts w:eastAsia="細明體" w:hint="eastAsia"/>
          <w:color w:val="000000"/>
          <w:szCs w:val="22"/>
        </w:rPr>
        <w:t>)_</w:t>
      </w:r>
      <w:proofErr w:type="gramEnd"/>
      <w:r w:rsidRPr="0050238D">
        <w:rPr>
          <w:rFonts w:eastAsia="細明體" w:hint="eastAsia"/>
          <w:color w:val="000000"/>
          <w:szCs w:val="22"/>
        </w:rPr>
        <w:t>___________ in his wheelchair and pushed him. They finished second (</w:t>
      </w:r>
      <w:proofErr w:type="gramStart"/>
      <w:r>
        <w:rPr>
          <w:rFonts w:eastAsia="細明體"/>
          <w:color w:val="000000"/>
          <w:szCs w:val="22"/>
        </w:rPr>
        <w:t>47</w:t>
      </w:r>
      <w:r w:rsidRPr="0050238D">
        <w:rPr>
          <w:rFonts w:eastAsia="細明體" w:hint="eastAsia"/>
          <w:color w:val="000000"/>
          <w:szCs w:val="22"/>
        </w:rPr>
        <w:t>)_</w:t>
      </w:r>
      <w:proofErr w:type="gramEnd"/>
      <w:r w:rsidRPr="0050238D">
        <w:rPr>
          <w:rFonts w:eastAsia="細明體" w:hint="eastAsia"/>
          <w:color w:val="000000"/>
          <w:szCs w:val="22"/>
        </w:rPr>
        <w:t>___________ last. However, they realized that they loved running together. They would go on to race together all over the US as Team Hoyt.</w:t>
      </w:r>
      <w:r w:rsidRPr="0050238D">
        <w:rPr>
          <w:rFonts w:eastAsia="細明體"/>
          <w:color w:val="000000"/>
          <w:szCs w:val="22"/>
        </w:rPr>
        <w:br/>
        <w:t>*</w:t>
      </w:r>
      <w:r w:rsidRPr="0050238D">
        <w:rPr>
          <w:rFonts w:eastAsia="細明體" w:hint="eastAsia"/>
          <w:color w:val="000000"/>
          <w:szCs w:val="22"/>
        </w:rPr>
        <w:t xml:space="preserve">heartwarming </w:t>
      </w:r>
      <w:r w:rsidRPr="0050238D">
        <w:rPr>
          <w:rFonts w:eastAsia="細明體" w:hint="eastAsia"/>
          <w:i/>
          <w:color w:val="000000"/>
          <w:szCs w:val="22"/>
        </w:rPr>
        <w:t>adj.</w:t>
      </w:r>
      <w:r w:rsidRPr="0050238D">
        <w:rPr>
          <w:rFonts w:eastAsia="細明體" w:hint="eastAsia"/>
          <w:color w:val="000000"/>
          <w:szCs w:val="22"/>
        </w:rPr>
        <w:t xml:space="preserve"> </w:t>
      </w:r>
      <w:r w:rsidRPr="0050238D">
        <w:rPr>
          <w:rFonts w:eastAsia="細明體" w:hint="eastAsia"/>
          <w:color w:val="000000"/>
          <w:szCs w:val="22"/>
        </w:rPr>
        <w:t>感人的</w:t>
      </w:r>
      <w:r w:rsidRPr="0050238D">
        <w:rPr>
          <w:rFonts w:eastAsia="細明體"/>
          <w:color w:val="000000"/>
          <w:kern w:val="0"/>
        </w:rPr>
        <w:t xml:space="preserve">　</w:t>
      </w:r>
    </w:p>
    <w:p w14:paraId="074C2C06" w14:textId="3331F6EA" w:rsidR="0050238D" w:rsidRPr="0050238D" w:rsidRDefault="0050238D" w:rsidP="0050238D">
      <w:pPr>
        <w:widowControl/>
        <w:snapToGrid w:val="0"/>
        <w:spacing w:before="80"/>
        <w:ind w:left="1871" w:hanging="1474"/>
        <w:textAlignment w:val="center"/>
        <w:rPr>
          <w:rFonts w:eastAsia="DengXian"/>
          <w:color w:val="000000"/>
          <w:kern w:val="0"/>
          <w:lang w:eastAsia="zh-CN"/>
        </w:rPr>
      </w:pPr>
      <w:bookmarkStart w:id="244" w:name="QQ211103000287_1_H"/>
      <w:r w:rsidRPr="0050238D">
        <w:rPr>
          <w:rFonts w:eastAsia="細明體"/>
          <w:color w:val="000000"/>
          <w:kern w:val="0"/>
        </w:rPr>
        <w:t>（　　）</w:t>
      </w:r>
      <w:r w:rsidRPr="0050238D">
        <w:rPr>
          <w:rFonts w:eastAsia="細明體"/>
          <w:color w:val="000000"/>
          <w:kern w:val="0"/>
        </w:rPr>
        <w:t>(</w:t>
      </w:r>
      <w:r>
        <w:rPr>
          <w:rFonts w:eastAsia="細明體"/>
          <w:color w:val="000000"/>
          <w:kern w:val="0"/>
        </w:rPr>
        <w:t>43</w:t>
      </w:r>
      <w:r w:rsidRPr="0050238D">
        <w:rPr>
          <w:rFonts w:eastAsia="細明體"/>
          <w:color w:val="000000"/>
          <w:kern w:val="0"/>
        </w:rPr>
        <w:t>)</w:t>
      </w:r>
      <w:r w:rsidRPr="0050238D">
        <w:rPr>
          <w:rFonts w:eastAsia="細明體"/>
          <w:color w:val="000000"/>
          <w:kern w:val="0"/>
        </w:rPr>
        <w:tab/>
      </w:r>
      <w:bookmarkEnd w:id="244"/>
      <w:r w:rsidRPr="0050238D">
        <w:rPr>
          <w:rFonts w:eastAsia="細明體"/>
          <w:color w:val="000000"/>
          <w:kern w:val="0"/>
        </w:rPr>
        <w:t>(A)</w:t>
      </w:r>
      <w:bookmarkStart w:id="245" w:name="QQ211103000287_1_1"/>
      <w:r w:rsidRPr="0050238D">
        <w:rPr>
          <w:rFonts w:eastAsia="細明體" w:hint="eastAsia"/>
          <w:color w:val="000000"/>
          <w:szCs w:val="22"/>
        </w:rPr>
        <w:t xml:space="preserve"> that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45"/>
      <w:r w:rsidRPr="0050238D">
        <w:rPr>
          <w:rFonts w:eastAsia="細明體"/>
          <w:color w:val="000000"/>
          <w:kern w:val="0"/>
        </w:rPr>
        <w:t>(B)</w:t>
      </w:r>
      <w:bookmarkStart w:id="246" w:name="QQ211103000287_1_2"/>
      <w:r w:rsidRPr="0050238D">
        <w:rPr>
          <w:rFonts w:eastAsia="細明體" w:hint="eastAsia"/>
          <w:color w:val="000000"/>
          <w:szCs w:val="22"/>
        </w:rPr>
        <w:t xml:space="preserve"> was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46"/>
      <w:r w:rsidRPr="0050238D">
        <w:rPr>
          <w:rFonts w:eastAsia="細明體"/>
          <w:color w:val="000000"/>
          <w:kern w:val="0"/>
        </w:rPr>
        <w:t>(C)</w:t>
      </w:r>
      <w:bookmarkStart w:id="247" w:name="QQ211103000287_1_3"/>
      <w:r w:rsidRPr="0050238D">
        <w:rPr>
          <w:rFonts w:eastAsia="細明體" w:hint="eastAsia"/>
          <w:color w:val="000000"/>
          <w:szCs w:val="22"/>
        </w:rPr>
        <w:t xml:space="preserve"> is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47"/>
      <w:r w:rsidRPr="0050238D">
        <w:rPr>
          <w:rFonts w:eastAsia="細明體"/>
          <w:color w:val="000000"/>
          <w:kern w:val="0"/>
        </w:rPr>
        <w:t>(D)</w:t>
      </w:r>
      <w:bookmarkStart w:id="248" w:name="QQ211103000287_1_4"/>
      <w:r w:rsidRPr="0050238D">
        <w:rPr>
          <w:rFonts w:eastAsia="細明體"/>
          <w:color w:val="000000"/>
          <w:szCs w:val="22"/>
        </w:rPr>
        <w:t xml:space="preserve"> ×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48"/>
    </w:p>
    <w:p w14:paraId="1041A625" w14:textId="05962C2F" w:rsidR="0050238D" w:rsidRPr="0050238D" w:rsidRDefault="0050238D" w:rsidP="0050238D">
      <w:pPr>
        <w:widowControl/>
        <w:snapToGrid w:val="0"/>
        <w:spacing w:before="80"/>
        <w:ind w:left="1871" w:hanging="1474"/>
        <w:textAlignment w:val="center"/>
        <w:rPr>
          <w:rFonts w:eastAsia="DengXian"/>
          <w:color w:val="000000"/>
          <w:kern w:val="0"/>
          <w:lang w:eastAsia="zh-CN"/>
        </w:rPr>
      </w:pPr>
      <w:bookmarkStart w:id="249" w:name="QQ211103000287_2_H"/>
      <w:r w:rsidRPr="0050238D">
        <w:rPr>
          <w:rFonts w:eastAsia="細明體"/>
          <w:color w:val="000000"/>
          <w:kern w:val="0"/>
        </w:rPr>
        <w:t>（　　）</w:t>
      </w:r>
      <w:r w:rsidRPr="0050238D">
        <w:rPr>
          <w:rFonts w:eastAsia="細明體"/>
          <w:color w:val="000000"/>
          <w:kern w:val="0"/>
        </w:rPr>
        <w:t>(</w:t>
      </w:r>
      <w:r>
        <w:rPr>
          <w:rFonts w:eastAsia="細明體"/>
          <w:color w:val="000000"/>
          <w:kern w:val="0"/>
        </w:rPr>
        <w:t>44</w:t>
      </w:r>
      <w:r w:rsidRPr="0050238D">
        <w:rPr>
          <w:rFonts w:eastAsia="細明體"/>
          <w:color w:val="000000"/>
          <w:kern w:val="0"/>
        </w:rPr>
        <w:t>)</w:t>
      </w:r>
      <w:r w:rsidRPr="0050238D">
        <w:rPr>
          <w:rFonts w:eastAsia="細明體"/>
          <w:color w:val="000000"/>
          <w:kern w:val="0"/>
        </w:rPr>
        <w:tab/>
      </w:r>
      <w:bookmarkEnd w:id="249"/>
      <w:r w:rsidRPr="0050238D">
        <w:rPr>
          <w:rFonts w:eastAsia="細明體"/>
          <w:color w:val="000000"/>
          <w:kern w:val="0"/>
        </w:rPr>
        <w:t>(A)</w:t>
      </w:r>
      <w:bookmarkStart w:id="250" w:name="QQ211103000287_2_1"/>
      <w:r w:rsidRPr="0050238D">
        <w:rPr>
          <w:rFonts w:eastAsia="細明體" w:hint="eastAsia"/>
          <w:color w:val="000000"/>
          <w:szCs w:val="22"/>
        </w:rPr>
        <w:t xml:space="preserve"> teaching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0"/>
      <w:r w:rsidRPr="0050238D">
        <w:rPr>
          <w:rFonts w:eastAsia="細明體"/>
          <w:color w:val="000000"/>
          <w:kern w:val="0"/>
        </w:rPr>
        <w:t>(B)</w:t>
      </w:r>
      <w:bookmarkStart w:id="251" w:name="QQ211103000287_2_2"/>
      <w:r w:rsidRPr="0050238D">
        <w:rPr>
          <w:rFonts w:eastAsia="細明體" w:hint="eastAsia"/>
          <w:color w:val="000000"/>
          <w:szCs w:val="22"/>
        </w:rPr>
        <w:t xml:space="preserve"> taught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1"/>
      <w:r w:rsidRPr="0050238D">
        <w:rPr>
          <w:rFonts w:eastAsia="細明體"/>
          <w:color w:val="000000"/>
          <w:kern w:val="0"/>
        </w:rPr>
        <w:t>(C)</w:t>
      </w:r>
      <w:bookmarkStart w:id="252" w:name="QQ211103000287_2_3"/>
      <w:r w:rsidRPr="0050238D">
        <w:rPr>
          <w:rFonts w:eastAsia="細明體" w:hint="eastAsia"/>
          <w:color w:val="000000"/>
          <w:szCs w:val="22"/>
        </w:rPr>
        <w:t xml:space="preserve"> to teach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2"/>
      <w:r w:rsidRPr="0050238D">
        <w:rPr>
          <w:rFonts w:eastAsia="細明體"/>
          <w:color w:val="000000"/>
          <w:kern w:val="0"/>
        </w:rPr>
        <w:t>(D)</w:t>
      </w:r>
      <w:bookmarkStart w:id="253" w:name="QQ211103000287_2_4"/>
      <w:r w:rsidRPr="0050238D">
        <w:rPr>
          <w:rFonts w:eastAsia="細明體" w:hint="eastAsia"/>
          <w:color w:val="000000"/>
          <w:szCs w:val="22"/>
        </w:rPr>
        <w:t xml:space="preserve"> teaches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3"/>
    </w:p>
    <w:p w14:paraId="418F8340" w14:textId="42CA714B" w:rsidR="0050238D" w:rsidRPr="0050238D" w:rsidRDefault="0050238D" w:rsidP="0050238D">
      <w:pPr>
        <w:widowControl/>
        <w:snapToGrid w:val="0"/>
        <w:spacing w:before="80"/>
        <w:ind w:left="1871" w:hanging="1474"/>
        <w:textAlignment w:val="center"/>
        <w:rPr>
          <w:rFonts w:eastAsia="DengXian"/>
          <w:color w:val="000000"/>
          <w:kern w:val="0"/>
          <w:lang w:eastAsia="zh-CN"/>
        </w:rPr>
      </w:pPr>
      <w:bookmarkStart w:id="254" w:name="QQ211103000287_3_H"/>
      <w:r w:rsidRPr="0050238D">
        <w:rPr>
          <w:rFonts w:eastAsia="細明體"/>
          <w:color w:val="000000"/>
          <w:kern w:val="0"/>
        </w:rPr>
        <w:t>（　　）</w:t>
      </w:r>
      <w:r w:rsidRPr="0050238D">
        <w:rPr>
          <w:rFonts w:eastAsia="細明體"/>
          <w:color w:val="000000"/>
          <w:kern w:val="0"/>
        </w:rPr>
        <w:t>(</w:t>
      </w:r>
      <w:r>
        <w:rPr>
          <w:rFonts w:eastAsia="細明體"/>
          <w:color w:val="000000"/>
          <w:kern w:val="0"/>
        </w:rPr>
        <w:t>45</w:t>
      </w:r>
      <w:r w:rsidRPr="0050238D">
        <w:rPr>
          <w:rFonts w:eastAsia="細明體"/>
          <w:color w:val="000000"/>
          <w:kern w:val="0"/>
        </w:rPr>
        <w:t>)</w:t>
      </w:r>
      <w:r w:rsidRPr="0050238D">
        <w:rPr>
          <w:rFonts w:eastAsia="細明體"/>
          <w:color w:val="000000"/>
          <w:kern w:val="0"/>
        </w:rPr>
        <w:tab/>
      </w:r>
      <w:bookmarkEnd w:id="254"/>
      <w:r w:rsidRPr="0050238D">
        <w:rPr>
          <w:rFonts w:eastAsia="細明體"/>
          <w:color w:val="000000"/>
          <w:kern w:val="0"/>
        </w:rPr>
        <w:t>(A)</w:t>
      </w:r>
      <w:bookmarkStart w:id="255" w:name="QQ211103000287_3_1"/>
      <w:r w:rsidRPr="0050238D">
        <w:rPr>
          <w:rFonts w:eastAsia="細明體" w:hint="eastAsia"/>
          <w:color w:val="000000"/>
          <w:szCs w:val="22"/>
        </w:rPr>
        <w:t xml:space="preserve"> which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5"/>
      <w:r w:rsidRPr="0050238D">
        <w:rPr>
          <w:rFonts w:eastAsia="細明體"/>
          <w:color w:val="000000"/>
          <w:kern w:val="0"/>
        </w:rPr>
        <w:t>(B)</w:t>
      </w:r>
      <w:bookmarkStart w:id="256" w:name="QQ211103000287_3_2"/>
      <w:r w:rsidRPr="0050238D">
        <w:rPr>
          <w:rFonts w:eastAsia="細明體" w:hint="eastAsia"/>
          <w:color w:val="000000"/>
          <w:szCs w:val="22"/>
        </w:rPr>
        <w:t xml:space="preserve"> what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6"/>
      <w:r w:rsidRPr="0050238D">
        <w:rPr>
          <w:rFonts w:eastAsia="細明體"/>
          <w:color w:val="000000"/>
          <w:kern w:val="0"/>
        </w:rPr>
        <w:t>(C)</w:t>
      </w:r>
      <w:bookmarkStart w:id="257" w:name="QQ211103000287_3_3"/>
      <w:r w:rsidRPr="0050238D">
        <w:rPr>
          <w:rFonts w:eastAsia="細明體" w:hint="eastAsia"/>
          <w:color w:val="000000"/>
          <w:szCs w:val="22"/>
        </w:rPr>
        <w:t xml:space="preserve"> that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7"/>
      <w:r w:rsidRPr="0050238D">
        <w:rPr>
          <w:rFonts w:eastAsia="細明體"/>
          <w:color w:val="000000"/>
          <w:kern w:val="0"/>
        </w:rPr>
        <w:t>(D)</w:t>
      </w:r>
      <w:bookmarkStart w:id="258" w:name="QQ211103000287_3_4"/>
      <w:r w:rsidRPr="0050238D">
        <w:rPr>
          <w:rFonts w:eastAsia="細明體" w:hint="eastAsia"/>
          <w:color w:val="000000"/>
          <w:szCs w:val="22"/>
        </w:rPr>
        <w:t xml:space="preserve"> whom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58"/>
    </w:p>
    <w:p w14:paraId="39AB15BA" w14:textId="44D74A2D" w:rsidR="0050238D" w:rsidRPr="0050238D" w:rsidRDefault="0050238D" w:rsidP="0050238D">
      <w:pPr>
        <w:widowControl/>
        <w:snapToGrid w:val="0"/>
        <w:spacing w:before="80"/>
        <w:ind w:left="1871" w:hanging="1474"/>
        <w:textAlignment w:val="center"/>
        <w:rPr>
          <w:rFonts w:eastAsia="DengXian"/>
          <w:color w:val="000000"/>
          <w:kern w:val="0"/>
          <w:lang w:eastAsia="zh-CN"/>
        </w:rPr>
      </w:pPr>
      <w:bookmarkStart w:id="259" w:name="QQ211103000287_4_H"/>
      <w:r w:rsidRPr="0050238D">
        <w:rPr>
          <w:rFonts w:eastAsia="細明體"/>
          <w:color w:val="000000"/>
          <w:kern w:val="0"/>
        </w:rPr>
        <w:t>（　　）</w:t>
      </w:r>
      <w:r w:rsidRPr="0050238D">
        <w:rPr>
          <w:rFonts w:eastAsia="細明體"/>
          <w:color w:val="000000"/>
          <w:kern w:val="0"/>
        </w:rPr>
        <w:t>(</w:t>
      </w:r>
      <w:r>
        <w:rPr>
          <w:rFonts w:eastAsia="細明體"/>
          <w:color w:val="000000"/>
          <w:kern w:val="0"/>
        </w:rPr>
        <w:t>46</w:t>
      </w:r>
      <w:r w:rsidRPr="0050238D">
        <w:rPr>
          <w:rFonts w:eastAsia="細明體"/>
          <w:color w:val="000000"/>
          <w:kern w:val="0"/>
        </w:rPr>
        <w:t>)</w:t>
      </w:r>
      <w:r w:rsidRPr="0050238D">
        <w:rPr>
          <w:rFonts w:eastAsia="細明體"/>
          <w:color w:val="000000"/>
          <w:kern w:val="0"/>
        </w:rPr>
        <w:tab/>
      </w:r>
      <w:bookmarkEnd w:id="259"/>
      <w:r w:rsidRPr="0050238D">
        <w:rPr>
          <w:rFonts w:eastAsia="細明體"/>
          <w:color w:val="000000"/>
          <w:kern w:val="0"/>
        </w:rPr>
        <w:t>(A)</w:t>
      </w:r>
      <w:bookmarkStart w:id="260" w:name="QQ211103000287_4_1"/>
      <w:r w:rsidRPr="0050238D">
        <w:rPr>
          <w:rFonts w:eastAsia="細明體" w:hint="eastAsia"/>
          <w:color w:val="000000"/>
          <w:szCs w:val="22"/>
        </w:rPr>
        <w:t xml:space="preserve"> sitting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0"/>
      <w:r w:rsidRPr="0050238D">
        <w:rPr>
          <w:rFonts w:eastAsia="細明體"/>
          <w:color w:val="000000"/>
          <w:kern w:val="0"/>
        </w:rPr>
        <w:t>(B)</w:t>
      </w:r>
      <w:bookmarkStart w:id="261" w:name="QQ211103000287_4_2"/>
      <w:r w:rsidRPr="0050238D">
        <w:rPr>
          <w:rFonts w:eastAsia="細明體" w:hint="eastAsia"/>
          <w:color w:val="000000"/>
          <w:szCs w:val="22"/>
        </w:rPr>
        <w:t xml:space="preserve"> sit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1"/>
      <w:r w:rsidRPr="0050238D">
        <w:rPr>
          <w:rFonts w:eastAsia="細明體"/>
          <w:color w:val="000000"/>
          <w:kern w:val="0"/>
        </w:rPr>
        <w:t>(C)</w:t>
      </w:r>
      <w:bookmarkStart w:id="262" w:name="QQ211103000287_4_3"/>
      <w:r w:rsidRPr="0050238D">
        <w:rPr>
          <w:rFonts w:eastAsia="細明體" w:hint="eastAsia"/>
          <w:color w:val="000000"/>
          <w:szCs w:val="22"/>
        </w:rPr>
        <w:t xml:space="preserve"> sits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2"/>
      <w:r w:rsidRPr="0050238D">
        <w:rPr>
          <w:rFonts w:eastAsia="細明體"/>
          <w:color w:val="000000"/>
          <w:kern w:val="0"/>
        </w:rPr>
        <w:t>(D)</w:t>
      </w:r>
      <w:bookmarkStart w:id="263" w:name="QQ211103000287_4_4"/>
      <w:r w:rsidRPr="0050238D">
        <w:rPr>
          <w:rFonts w:eastAsia="細明體" w:hint="eastAsia"/>
          <w:color w:val="000000"/>
          <w:szCs w:val="22"/>
        </w:rPr>
        <w:t xml:space="preserve"> sat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3"/>
    </w:p>
    <w:p w14:paraId="46F67F0A" w14:textId="5E61D671" w:rsidR="0050238D" w:rsidRPr="0050238D" w:rsidRDefault="0050238D" w:rsidP="0050238D">
      <w:pPr>
        <w:widowControl/>
        <w:snapToGrid w:val="0"/>
        <w:spacing w:before="80"/>
        <w:ind w:left="1871" w:hanging="1474"/>
        <w:textAlignment w:val="center"/>
        <w:rPr>
          <w:rFonts w:eastAsia="DengXian"/>
          <w:color w:val="000000"/>
          <w:kern w:val="0"/>
          <w:lang w:eastAsia="zh-CN"/>
        </w:rPr>
      </w:pPr>
      <w:bookmarkStart w:id="264" w:name="QQ211103000287_5_H"/>
      <w:r w:rsidRPr="0050238D">
        <w:rPr>
          <w:rFonts w:eastAsia="細明體"/>
          <w:color w:val="000000"/>
          <w:kern w:val="0"/>
        </w:rPr>
        <w:t>（　　）</w:t>
      </w:r>
      <w:r w:rsidRPr="0050238D">
        <w:rPr>
          <w:rFonts w:eastAsia="細明體"/>
          <w:color w:val="000000"/>
          <w:kern w:val="0"/>
        </w:rPr>
        <w:t>(</w:t>
      </w:r>
      <w:r>
        <w:rPr>
          <w:rFonts w:eastAsia="細明體"/>
          <w:color w:val="000000"/>
          <w:kern w:val="0"/>
        </w:rPr>
        <w:t>47</w:t>
      </w:r>
      <w:r w:rsidRPr="0050238D">
        <w:rPr>
          <w:rFonts w:eastAsia="細明體"/>
          <w:color w:val="000000"/>
          <w:kern w:val="0"/>
        </w:rPr>
        <w:t>)</w:t>
      </w:r>
      <w:r w:rsidRPr="0050238D">
        <w:rPr>
          <w:rFonts w:eastAsia="細明體"/>
          <w:color w:val="000000"/>
          <w:kern w:val="0"/>
        </w:rPr>
        <w:tab/>
      </w:r>
      <w:bookmarkEnd w:id="264"/>
      <w:r w:rsidRPr="0050238D">
        <w:rPr>
          <w:rFonts w:eastAsia="細明體"/>
          <w:color w:val="000000"/>
          <w:kern w:val="0"/>
        </w:rPr>
        <w:t>(A)</w:t>
      </w:r>
      <w:bookmarkStart w:id="265" w:name="QQ211103000287_5_1"/>
      <w:r w:rsidRPr="0050238D">
        <w:rPr>
          <w:rFonts w:eastAsia="細明體" w:hint="eastAsia"/>
          <w:color w:val="000000"/>
          <w:szCs w:val="22"/>
        </w:rPr>
        <w:t xml:space="preserve"> of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5"/>
      <w:r w:rsidRPr="0050238D">
        <w:rPr>
          <w:rFonts w:eastAsia="細明體"/>
          <w:color w:val="000000"/>
          <w:kern w:val="0"/>
        </w:rPr>
        <w:t>(B)</w:t>
      </w:r>
      <w:bookmarkStart w:id="266" w:name="QQ211103000287_5_2"/>
      <w:r w:rsidRPr="0050238D">
        <w:rPr>
          <w:rFonts w:eastAsia="細明體" w:hint="eastAsia"/>
          <w:color w:val="000000"/>
          <w:szCs w:val="22"/>
        </w:rPr>
        <w:t xml:space="preserve"> in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6"/>
      <w:r w:rsidRPr="0050238D">
        <w:rPr>
          <w:rFonts w:eastAsia="細明體"/>
          <w:color w:val="000000"/>
          <w:kern w:val="0"/>
        </w:rPr>
        <w:t>(C)</w:t>
      </w:r>
      <w:bookmarkStart w:id="267" w:name="QQ211103000287_5_3"/>
      <w:r w:rsidRPr="0050238D">
        <w:rPr>
          <w:rFonts w:eastAsia="細明體" w:hint="eastAsia"/>
          <w:color w:val="000000"/>
          <w:szCs w:val="22"/>
        </w:rPr>
        <w:t xml:space="preserve"> to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7"/>
      <w:r w:rsidRPr="0050238D">
        <w:rPr>
          <w:rFonts w:eastAsia="細明體"/>
          <w:color w:val="000000"/>
          <w:kern w:val="0"/>
        </w:rPr>
        <w:t>(D)</w:t>
      </w:r>
      <w:bookmarkStart w:id="268" w:name="QQ211103000287_5_4"/>
      <w:r w:rsidRPr="0050238D">
        <w:rPr>
          <w:rFonts w:eastAsia="細明體" w:hint="eastAsia"/>
          <w:color w:val="000000"/>
          <w:szCs w:val="22"/>
        </w:rPr>
        <w:t xml:space="preserve"> for</w:t>
      </w:r>
      <w:r w:rsidRPr="0050238D">
        <w:rPr>
          <w:rFonts w:eastAsia="細明體"/>
          <w:color w:val="000000"/>
          <w:kern w:val="0"/>
        </w:rPr>
        <w:t xml:space="preserve">　</w:t>
      </w:r>
      <w:bookmarkEnd w:id="268"/>
    </w:p>
    <w:p w14:paraId="739F4C54" w14:textId="4E5C0466" w:rsidR="0050030A" w:rsidRPr="0050030A" w:rsidRDefault="003B6D57" w:rsidP="0050030A">
      <w:pPr>
        <w:snapToGrid w:val="0"/>
        <w:rPr>
          <w:rFonts w:ascii="微軟正黑體" w:eastAsia="微軟正黑體" w:hAnsi="微軟正黑體"/>
          <w:b/>
          <w:sz w:val="26"/>
        </w:rPr>
      </w:pPr>
      <w:bookmarkStart w:id="269" w:name="SeqStyle7"/>
      <w:bookmarkEnd w:id="243"/>
      <w:r>
        <w:rPr>
          <w:rFonts w:ascii="微軟正黑體" w:eastAsia="微軟正黑體" w:hAnsi="微軟正黑體" w:hint="eastAsia"/>
          <w:b/>
          <w:sz w:val="26"/>
        </w:rPr>
        <w:t>五</w:t>
      </w:r>
      <w:r w:rsidR="00BD73E5" w:rsidRPr="00962DDC">
        <w:rPr>
          <w:rFonts w:ascii="微軟正黑體" w:eastAsia="微軟正黑體" w:hAnsi="微軟正黑體"/>
          <w:b/>
          <w:sz w:val="26"/>
        </w:rPr>
        <w:t>、</w:t>
      </w:r>
      <w:r w:rsidR="0050030A">
        <w:rPr>
          <w:rFonts w:ascii="微軟正黑體" w:eastAsia="微軟正黑體" w:hAnsi="微軟正黑體" w:hint="eastAsia"/>
          <w:b/>
          <w:sz w:val="26"/>
        </w:rPr>
        <w:t>素養題</w:t>
      </w:r>
    </w:p>
    <w:p w14:paraId="4140229C" w14:textId="73B0BEB0" w:rsidR="0050030A" w:rsidRPr="0050030A" w:rsidRDefault="0050030A" w:rsidP="0050030A">
      <w:pPr>
        <w:widowControl/>
        <w:numPr>
          <w:ilvl w:val="0"/>
          <w:numId w:val="16"/>
        </w:numPr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270" w:name="QQ210818001622_M"/>
      <w:bookmarkStart w:id="271" w:name="QQ210818001622"/>
      <w:r w:rsidRPr="0050030A">
        <w:rPr>
          <w:rFonts w:eastAsia="細明體"/>
          <w:noProof/>
          <w:color w:val="000000"/>
          <w:kern w:val="0"/>
        </w:rPr>
        <w:drawing>
          <wp:inline distT="0" distB="0" distL="0" distR="0" wp14:anchorId="1C5E95A3" wp14:editId="0985F911">
            <wp:extent cx="4676775" cy="23145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0"/>
    </w:p>
    <w:p w14:paraId="5D8F788D" w14:textId="77777777" w:rsidR="00685DFA" w:rsidRDefault="0050030A" w:rsidP="0050030A">
      <w:pPr>
        <w:widowControl/>
        <w:snapToGrid w:val="0"/>
        <w:spacing w:before="80"/>
        <w:ind w:left="1871" w:hanging="1474"/>
        <w:textAlignment w:val="center"/>
        <w:rPr>
          <w:rFonts w:eastAsia="細明體"/>
          <w:color w:val="000000"/>
          <w:kern w:val="0"/>
        </w:rPr>
      </w:pPr>
      <w:bookmarkStart w:id="272" w:name="QQ210818001622_1_H"/>
      <w:r w:rsidRPr="0050030A">
        <w:rPr>
          <w:rFonts w:eastAsia="細明體"/>
          <w:color w:val="000000"/>
          <w:kern w:val="0"/>
        </w:rPr>
        <w:t>（　　）</w:t>
      </w:r>
      <w:r w:rsidRPr="0050030A">
        <w:rPr>
          <w:rFonts w:eastAsia="細明體"/>
          <w:color w:val="000000"/>
          <w:kern w:val="0"/>
        </w:rPr>
        <w:t>(</w:t>
      </w:r>
      <w:r w:rsidR="00685DFA">
        <w:rPr>
          <w:rFonts w:eastAsia="細明體"/>
          <w:color w:val="000000"/>
          <w:kern w:val="0"/>
        </w:rPr>
        <w:t>48</w:t>
      </w:r>
      <w:r w:rsidRPr="0050030A">
        <w:rPr>
          <w:rFonts w:eastAsia="細明體"/>
          <w:color w:val="000000"/>
          <w:kern w:val="0"/>
        </w:rPr>
        <w:t>)</w:t>
      </w:r>
      <w:r w:rsidRPr="0050030A">
        <w:rPr>
          <w:rFonts w:eastAsia="細明體"/>
          <w:color w:val="000000"/>
          <w:kern w:val="0"/>
        </w:rPr>
        <w:tab/>
      </w:r>
      <w:r w:rsidRPr="0050030A">
        <w:rPr>
          <w:rFonts w:eastAsia="細明體" w:hint="eastAsia"/>
          <w:color w:val="000000"/>
        </w:rPr>
        <w:t>According to the data above, what activity does the average young adult spend the most time on?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2"/>
    </w:p>
    <w:p w14:paraId="6A8D827E" w14:textId="77777777" w:rsidR="00685DFA" w:rsidRDefault="0050030A" w:rsidP="00685DFA">
      <w:pPr>
        <w:widowControl/>
        <w:snapToGrid w:val="0"/>
        <w:spacing w:before="80"/>
        <w:ind w:leftChars="100" w:left="240" w:firstLineChars="600" w:firstLine="1440"/>
        <w:textAlignment w:val="center"/>
        <w:rPr>
          <w:rFonts w:eastAsia="細明體"/>
          <w:color w:val="000000"/>
          <w:kern w:val="0"/>
        </w:rPr>
      </w:pPr>
      <w:r w:rsidRPr="0050030A">
        <w:rPr>
          <w:rFonts w:eastAsia="細明體"/>
          <w:color w:val="000000"/>
          <w:kern w:val="0"/>
        </w:rPr>
        <w:t>(A)</w:t>
      </w:r>
      <w:bookmarkStart w:id="273" w:name="QQ210818001622_1_1"/>
      <w:r w:rsidRPr="0050030A">
        <w:rPr>
          <w:rFonts w:eastAsia="細明體" w:hint="eastAsia"/>
          <w:color w:val="000000"/>
        </w:rPr>
        <w:t xml:space="preserve"> Checking Facebook.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3"/>
      <w:r w:rsidRPr="0050030A">
        <w:rPr>
          <w:rFonts w:eastAsia="細明體"/>
          <w:color w:val="000000"/>
          <w:kern w:val="0"/>
        </w:rPr>
        <w:t>(B)</w:t>
      </w:r>
      <w:bookmarkStart w:id="274" w:name="QQ210818001622_1_2"/>
      <w:r w:rsidRPr="0050030A">
        <w:rPr>
          <w:rFonts w:eastAsia="細明體" w:hint="eastAsia"/>
          <w:color w:val="000000"/>
        </w:rPr>
        <w:t xml:space="preserve"> Checking Instagram.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4"/>
    </w:p>
    <w:p w14:paraId="547C8A52" w14:textId="6D31C0B7" w:rsidR="0050030A" w:rsidRPr="0050030A" w:rsidRDefault="0050030A" w:rsidP="00685DFA">
      <w:pPr>
        <w:widowControl/>
        <w:snapToGrid w:val="0"/>
        <w:spacing w:before="80"/>
        <w:ind w:leftChars="100" w:left="240" w:firstLineChars="600" w:firstLine="1440"/>
        <w:textAlignment w:val="center"/>
        <w:rPr>
          <w:rFonts w:eastAsia="DengXian"/>
          <w:color w:val="000000"/>
          <w:kern w:val="0"/>
          <w:lang w:eastAsia="zh-CN"/>
        </w:rPr>
      </w:pPr>
      <w:r w:rsidRPr="0050030A">
        <w:rPr>
          <w:rFonts w:eastAsia="細明體"/>
          <w:color w:val="000000"/>
          <w:kern w:val="0"/>
        </w:rPr>
        <w:t>(C)</w:t>
      </w:r>
      <w:bookmarkStart w:id="275" w:name="QQ210818001622_1_3"/>
      <w:r w:rsidRPr="0050030A">
        <w:rPr>
          <w:rFonts w:eastAsia="細明體" w:hint="eastAsia"/>
          <w:color w:val="000000"/>
        </w:rPr>
        <w:t xml:space="preserve"> Playing games.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5"/>
      <w:r w:rsidR="00685DFA">
        <w:rPr>
          <w:rFonts w:eastAsia="細明體" w:hint="eastAsia"/>
          <w:color w:val="000000"/>
          <w:kern w:val="0"/>
        </w:rPr>
        <w:t xml:space="preserve"> </w:t>
      </w:r>
      <w:r w:rsidR="00685DFA">
        <w:rPr>
          <w:rFonts w:eastAsia="細明體"/>
          <w:color w:val="000000"/>
          <w:kern w:val="0"/>
        </w:rPr>
        <w:t xml:space="preserve">   </w:t>
      </w:r>
      <w:r w:rsidRPr="0050030A">
        <w:rPr>
          <w:rFonts w:eastAsia="細明體"/>
          <w:color w:val="000000"/>
          <w:kern w:val="0"/>
        </w:rPr>
        <w:t>(D)</w:t>
      </w:r>
      <w:bookmarkStart w:id="276" w:name="QQ210818001622_1_4"/>
      <w:r w:rsidRPr="0050030A">
        <w:rPr>
          <w:rFonts w:eastAsia="細明體" w:hint="eastAsia"/>
          <w:color w:val="000000"/>
        </w:rPr>
        <w:t xml:space="preserve"> Watching videos.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6"/>
    </w:p>
    <w:p w14:paraId="3367660A" w14:textId="77777777" w:rsidR="00685DFA" w:rsidRDefault="0050030A" w:rsidP="0050030A">
      <w:pPr>
        <w:widowControl/>
        <w:snapToGrid w:val="0"/>
        <w:spacing w:before="80"/>
        <w:ind w:left="1871" w:hanging="1474"/>
        <w:textAlignment w:val="center"/>
        <w:rPr>
          <w:rFonts w:eastAsia="細明體"/>
          <w:color w:val="000000"/>
          <w:kern w:val="0"/>
        </w:rPr>
      </w:pPr>
      <w:bookmarkStart w:id="277" w:name="QQ210818001622_2_H"/>
      <w:r w:rsidRPr="0050030A">
        <w:rPr>
          <w:rFonts w:eastAsia="細明體"/>
          <w:color w:val="000000"/>
          <w:kern w:val="0"/>
        </w:rPr>
        <w:t>（　　）</w:t>
      </w:r>
      <w:r w:rsidRPr="0050030A">
        <w:rPr>
          <w:rFonts w:eastAsia="細明體"/>
          <w:color w:val="000000"/>
          <w:kern w:val="0"/>
        </w:rPr>
        <w:t>(</w:t>
      </w:r>
      <w:r w:rsidR="00685DFA">
        <w:rPr>
          <w:rFonts w:eastAsia="細明體"/>
          <w:color w:val="000000"/>
          <w:kern w:val="0"/>
        </w:rPr>
        <w:t>49</w:t>
      </w:r>
      <w:r w:rsidRPr="0050030A">
        <w:rPr>
          <w:rFonts w:eastAsia="細明體"/>
          <w:color w:val="000000"/>
          <w:kern w:val="0"/>
        </w:rPr>
        <w:t>)</w:t>
      </w:r>
      <w:r w:rsidRPr="0050030A">
        <w:rPr>
          <w:rFonts w:eastAsia="細明體"/>
          <w:color w:val="000000"/>
          <w:kern w:val="0"/>
        </w:rPr>
        <w:tab/>
      </w:r>
      <w:r w:rsidRPr="0050030A">
        <w:rPr>
          <w:rFonts w:eastAsia="細明體" w:hint="eastAsia"/>
          <w:color w:val="000000"/>
        </w:rPr>
        <w:t>Who of the following was most likely to have been surveyed for this data?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7"/>
      <w:r w:rsidRPr="0050030A">
        <w:rPr>
          <w:rFonts w:eastAsia="細明體"/>
          <w:color w:val="000000"/>
          <w:kern w:val="0"/>
        </w:rPr>
        <w:t>(A)</w:t>
      </w:r>
      <w:bookmarkStart w:id="278" w:name="QQ210818001622_2_1"/>
      <w:r w:rsidRPr="0050030A">
        <w:rPr>
          <w:rFonts w:eastAsia="細明體" w:hint="eastAsia"/>
          <w:color w:val="000000"/>
        </w:rPr>
        <w:t xml:space="preserve"> A junior high school student.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8"/>
      <w:r w:rsidRPr="0050030A">
        <w:rPr>
          <w:rFonts w:eastAsia="細明體"/>
          <w:color w:val="000000"/>
          <w:kern w:val="0"/>
        </w:rPr>
        <w:t>(B)</w:t>
      </w:r>
      <w:bookmarkStart w:id="279" w:name="QQ210818001622_2_2"/>
      <w:r w:rsidRPr="0050030A">
        <w:rPr>
          <w:rFonts w:eastAsia="細明體" w:hint="eastAsia"/>
          <w:color w:val="000000"/>
        </w:rPr>
        <w:t xml:space="preserve"> A college student.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9"/>
    </w:p>
    <w:p w14:paraId="48D348DA" w14:textId="17293A70" w:rsidR="0050030A" w:rsidRPr="0050030A" w:rsidRDefault="0050030A" w:rsidP="00685DFA">
      <w:pPr>
        <w:widowControl/>
        <w:snapToGrid w:val="0"/>
        <w:spacing w:before="80"/>
        <w:ind w:leftChars="100" w:left="240" w:firstLineChars="700" w:firstLine="1680"/>
        <w:textAlignment w:val="center"/>
        <w:rPr>
          <w:rFonts w:eastAsia="DengXian"/>
          <w:color w:val="000000"/>
          <w:kern w:val="0"/>
          <w:lang w:eastAsia="zh-CN"/>
        </w:rPr>
      </w:pPr>
      <w:r w:rsidRPr="0050030A">
        <w:rPr>
          <w:rFonts w:eastAsia="細明體"/>
          <w:color w:val="000000"/>
          <w:kern w:val="0"/>
        </w:rPr>
        <w:t>(C)</w:t>
      </w:r>
      <w:bookmarkStart w:id="280" w:name="QQ210818001622_2_3"/>
      <w:r w:rsidRPr="0050030A">
        <w:rPr>
          <w:rFonts w:eastAsia="細明體" w:hint="eastAsia"/>
          <w:color w:val="000000"/>
        </w:rPr>
        <w:t xml:space="preserve"> Frank</w:t>
      </w:r>
      <w:proofErr w:type="gramStart"/>
      <w:r w:rsidRPr="0050030A">
        <w:rPr>
          <w:rFonts w:eastAsia="細明體"/>
          <w:color w:val="000000"/>
        </w:rPr>
        <w:t>’</w:t>
      </w:r>
      <w:proofErr w:type="gramEnd"/>
      <w:r w:rsidRPr="0050030A">
        <w:rPr>
          <w:rFonts w:eastAsia="細明體" w:hint="eastAsia"/>
          <w:color w:val="000000"/>
        </w:rPr>
        <w:t>s grandfather.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80"/>
      <w:r w:rsidR="00685DFA">
        <w:rPr>
          <w:rFonts w:eastAsia="細明體" w:hint="eastAsia"/>
          <w:color w:val="000000"/>
          <w:kern w:val="0"/>
        </w:rPr>
        <w:t xml:space="preserve"> </w:t>
      </w:r>
      <w:r w:rsidR="00685DFA">
        <w:rPr>
          <w:rFonts w:eastAsia="細明體"/>
          <w:color w:val="000000"/>
          <w:kern w:val="0"/>
        </w:rPr>
        <w:t xml:space="preserve">     </w:t>
      </w:r>
      <w:r w:rsidRPr="0050030A">
        <w:rPr>
          <w:rFonts w:eastAsia="細明體"/>
          <w:color w:val="000000"/>
          <w:kern w:val="0"/>
        </w:rPr>
        <w:t>(D)</w:t>
      </w:r>
      <w:bookmarkStart w:id="281" w:name="QQ210818001622_2_4"/>
      <w:r w:rsidRPr="0050030A">
        <w:rPr>
          <w:rFonts w:eastAsia="細明體" w:hint="eastAsia"/>
          <w:color w:val="000000"/>
        </w:rPr>
        <w:t xml:space="preserve"> A newborn baby.</w:t>
      </w:r>
      <w:r w:rsidRPr="0050030A">
        <w:rPr>
          <w:rFonts w:eastAsia="細明體"/>
          <w:color w:val="000000"/>
          <w:kern w:val="0"/>
        </w:rPr>
        <w:t xml:space="preserve">　</w:t>
      </w:r>
      <w:bookmarkEnd w:id="271"/>
      <w:bookmarkEnd w:id="281"/>
    </w:p>
    <w:p w14:paraId="04D620B1" w14:textId="75C0593D" w:rsidR="00685DFA" w:rsidRDefault="00685DFA" w:rsidP="00685DFA">
      <w:pPr>
        <w:widowControl/>
        <w:snapToGrid w:val="0"/>
        <w:ind w:firstLineChars="200" w:firstLine="480"/>
        <w:rPr>
          <w:rFonts w:eastAsia="細明體"/>
          <w:kern w:val="0"/>
        </w:rPr>
      </w:pPr>
      <w:proofErr w:type="gramStart"/>
      <w:r>
        <w:rPr>
          <w:rFonts w:eastAsia="細明體"/>
          <w:kern w:val="0"/>
        </w:rPr>
        <w:t xml:space="preserve">(  </w:t>
      </w:r>
      <w:proofErr w:type="gramEnd"/>
      <w:r>
        <w:rPr>
          <w:rFonts w:eastAsia="細明體"/>
          <w:kern w:val="0"/>
        </w:rPr>
        <w:t xml:space="preserve">   ) (50) </w:t>
      </w:r>
      <w:r w:rsidR="0050030A" w:rsidRPr="0050030A">
        <w:rPr>
          <w:rFonts w:eastAsia="細明體" w:hint="eastAsia"/>
          <w:kern w:val="0"/>
        </w:rPr>
        <w:t>A</w:t>
      </w:r>
      <w:r w:rsidR="0050030A" w:rsidRPr="0050030A">
        <w:rPr>
          <w:rFonts w:eastAsia="細明體"/>
          <w:kern w:val="0"/>
        </w:rPr>
        <w:t>ccording to the data, about 40 % of people spend the most time on _</w:t>
      </w:r>
      <w:r>
        <w:rPr>
          <w:rFonts w:eastAsia="細明體"/>
          <w:kern w:val="0"/>
        </w:rPr>
        <w:t>__</w:t>
      </w:r>
      <w:r w:rsidR="0050030A" w:rsidRPr="0050030A">
        <w:rPr>
          <w:rFonts w:eastAsia="細明體"/>
          <w:kern w:val="0"/>
        </w:rPr>
        <w:t>____.</w:t>
      </w:r>
    </w:p>
    <w:p w14:paraId="181ED7C6" w14:textId="77777777" w:rsidR="00685DFA" w:rsidRDefault="0050030A" w:rsidP="00685DFA">
      <w:pPr>
        <w:widowControl/>
        <w:snapToGrid w:val="0"/>
        <w:ind w:firstLineChars="700" w:firstLine="1680"/>
        <w:rPr>
          <w:rFonts w:eastAsia="細明體"/>
          <w:color w:val="000000"/>
          <w:kern w:val="0"/>
        </w:rPr>
      </w:pPr>
      <w:r w:rsidRPr="0050030A">
        <w:rPr>
          <w:rFonts w:eastAsia="細明體"/>
          <w:color w:val="000000"/>
          <w:kern w:val="0"/>
        </w:rPr>
        <w:t>(A)</w:t>
      </w:r>
      <w:r w:rsidRPr="0050030A">
        <w:rPr>
          <w:rFonts w:eastAsia="細明體" w:hint="eastAsia"/>
          <w:color w:val="000000"/>
        </w:rPr>
        <w:t xml:space="preserve"> Checking Facebook.</w:t>
      </w:r>
      <w:r w:rsidRPr="0050030A">
        <w:rPr>
          <w:rFonts w:eastAsia="細明體"/>
          <w:color w:val="000000"/>
          <w:kern w:val="0"/>
        </w:rPr>
        <w:t xml:space="preserve">　</w:t>
      </w:r>
      <w:r w:rsidRPr="0050030A">
        <w:rPr>
          <w:rFonts w:eastAsia="細明體"/>
          <w:color w:val="000000"/>
          <w:kern w:val="0"/>
        </w:rPr>
        <w:t>(B)</w:t>
      </w:r>
      <w:r w:rsidRPr="0050030A">
        <w:rPr>
          <w:rFonts w:eastAsia="細明體"/>
          <w:color w:val="000000"/>
        </w:rPr>
        <w:t>Sending E-mails</w:t>
      </w:r>
      <w:r w:rsidRPr="0050030A">
        <w:rPr>
          <w:rFonts w:eastAsia="細明體" w:hint="eastAsia"/>
          <w:color w:val="000000"/>
        </w:rPr>
        <w:t>.</w:t>
      </w:r>
      <w:r w:rsidRPr="0050030A">
        <w:rPr>
          <w:rFonts w:eastAsia="細明體"/>
          <w:color w:val="000000"/>
          <w:kern w:val="0"/>
        </w:rPr>
        <w:t xml:space="preserve">　</w:t>
      </w:r>
    </w:p>
    <w:p w14:paraId="78A8BF68" w14:textId="13CF46C0" w:rsidR="0050030A" w:rsidRPr="00685DFA" w:rsidRDefault="0050030A" w:rsidP="00685DFA">
      <w:pPr>
        <w:widowControl/>
        <w:snapToGrid w:val="0"/>
        <w:ind w:firstLineChars="700" w:firstLine="1680"/>
        <w:rPr>
          <w:rFonts w:eastAsia="細明體"/>
          <w:kern w:val="0"/>
        </w:rPr>
      </w:pPr>
      <w:r w:rsidRPr="0050030A">
        <w:rPr>
          <w:rFonts w:eastAsia="細明體"/>
          <w:color w:val="000000"/>
          <w:kern w:val="0"/>
        </w:rPr>
        <w:t>(C)</w:t>
      </w:r>
      <w:r w:rsidRPr="0050030A">
        <w:rPr>
          <w:rFonts w:eastAsia="細明體" w:hint="eastAsia"/>
          <w:color w:val="000000"/>
        </w:rPr>
        <w:t xml:space="preserve"> Playing games.</w:t>
      </w:r>
      <w:r w:rsidRPr="0050030A">
        <w:rPr>
          <w:rFonts w:eastAsia="細明體"/>
          <w:color w:val="000000"/>
          <w:kern w:val="0"/>
        </w:rPr>
        <w:t xml:space="preserve">　</w:t>
      </w:r>
      <w:r w:rsidR="00685DFA">
        <w:rPr>
          <w:rFonts w:eastAsia="細明體" w:hint="eastAsia"/>
          <w:color w:val="000000"/>
          <w:kern w:val="0"/>
        </w:rPr>
        <w:t xml:space="preserve"> </w:t>
      </w:r>
      <w:r w:rsidR="00685DFA">
        <w:rPr>
          <w:rFonts w:eastAsia="細明體"/>
          <w:color w:val="000000"/>
          <w:kern w:val="0"/>
        </w:rPr>
        <w:t xml:space="preserve">  </w:t>
      </w:r>
      <w:r w:rsidR="00685DFA">
        <w:rPr>
          <w:rFonts w:eastAsia="細明體" w:hint="eastAsia"/>
          <w:color w:val="000000"/>
          <w:kern w:val="0"/>
        </w:rPr>
        <w:t xml:space="preserve"> </w:t>
      </w:r>
      <w:r w:rsidRPr="0050030A">
        <w:rPr>
          <w:rFonts w:eastAsia="細明體"/>
          <w:color w:val="000000"/>
          <w:kern w:val="0"/>
        </w:rPr>
        <w:t>(D)</w:t>
      </w:r>
      <w:r w:rsidRPr="0050030A">
        <w:rPr>
          <w:rFonts w:eastAsia="細明體" w:hint="eastAsia"/>
          <w:color w:val="000000"/>
        </w:rPr>
        <w:t xml:space="preserve"> Watching videos.</w:t>
      </w:r>
      <w:r w:rsidRPr="0050030A">
        <w:rPr>
          <w:rFonts w:eastAsia="細明體"/>
          <w:color w:val="000000"/>
          <w:kern w:val="0"/>
        </w:rPr>
        <w:t xml:space="preserve">　</w:t>
      </w:r>
    </w:p>
    <w:bookmarkEnd w:id="269"/>
    <w:p w14:paraId="31036C24" w14:textId="77777777" w:rsidR="00EB4492" w:rsidRDefault="00EB4492" w:rsidP="00772C67">
      <w:pPr>
        <w:jc w:val="center"/>
        <w:rPr>
          <w:b/>
          <w:u w:val="single"/>
        </w:rPr>
      </w:pPr>
    </w:p>
    <w:p w14:paraId="3596B6CE" w14:textId="77B68B1A" w:rsidR="00772C67" w:rsidRPr="00772C67" w:rsidRDefault="00772C67" w:rsidP="00772C67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5</w:t>
      </w:r>
      <w:r w:rsidR="00720D34">
        <w:rPr>
          <w:b/>
          <w:u w:val="single"/>
        </w:rPr>
        <w:t>0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</w:t>
      </w:r>
      <w:proofErr w:type="gramStart"/>
      <w:r>
        <w:rPr>
          <w:rFonts w:hint="eastAsia"/>
          <w:b/>
          <w:u w:val="single"/>
        </w:rPr>
        <w:t>劃好座號</w:t>
      </w:r>
      <w:proofErr w:type="gramEnd"/>
      <w:r>
        <w:rPr>
          <w:rFonts w:ascii="新細明體" w:hAnsi="新細明體" w:hint="eastAsia"/>
          <w:b/>
          <w:u w:val="single"/>
        </w:rPr>
        <w:t>，座號未</w:t>
      </w:r>
      <w:proofErr w:type="gramStart"/>
      <w:r>
        <w:rPr>
          <w:rFonts w:ascii="新細明體" w:hAnsi="新細明體" w:hint="eastAsia"/>
          <w:b/>
          <w:u w:val="single"/>
        </w:rPr>
        <w:t>劃記正確者酌扣</w:t>
      </w:r>
      <w:proofErr w:type="gramEnd"/>
      <w:r w:rsidR="000E47BE">
        <w:rPr>
          <w:rFonts w:ascii="新細明體" w:hAnsi="新細明體" w:hint="eastAsia"/>
          <w:b/>
          <w:u w:val="single"/>
        </w:rPr>
        <w:t>十</w:t>
      </w:r>
      <w:r>
        <w:rPr>
          <w:rFonts w:ascii="新細明體" w:hAnsi="新細明體" w:hint="eastAsia"/>
          <w:b/>
          <w:u w:val="single"/>
        </w:rPr>
        <w:t>分!</w:t>
      </w:r>
    </w:p>
    <w:sectPr w:rsidR="00772C67" w:rsidRPr="00772C67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5A561" w14:textId="77777777" w:rsidR="000107A3" w:rsidRDefault="000107A3" w:rsidP="007C586B">
      <w:r>
        <w:separator/>
      </w:r>
    </w:p>
  </w:endnote>
  <w:endnote w:type="continuationSeparator" w:id="0">
    <w:p w14:paraId="54AE69AF" w14:textId="77777777" w:rsidR="000107A3" w:rsidRDefault="000107A3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26870" w14:textId="77777777" w:rsidR="000107A3" w:rsidRDefault="000107A3" w:rsidP="007C586B">
      <w:r>
        <w:separator/>
      </w:r>
    </w:p>
  </w:footnote>
  <w:footnote w:type="continuationSeparator" w:id="0">
    <w:p w14:paraId="2EC13ABE" w14:textId="77777777" w:rsidR="000107A3" w:rsidRDefault="000107A3" w:rsidP="007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1A467F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7" w15:restartNumberingAfterBreak="0">
    <w:nsid w:val="2C631762"/>
    <w:multiLevelType w:val="hybridMultilevel"/>
    <w:tmpl w:val="1C8C9026"/>
    <w:lvl w:ilvl="0" w:tplc="0A00E3E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311796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3BBE19A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3E807A42"/>
    <w:multiLevelType w:val="hybridMultilevel"/>
    <w:tmpl w:val="2B16377A"/>
    <w:lvl w:ilvl="0" w:tplc="05E44936">
      <w:start w:val="4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21022A1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2" w15:restartNumberingAfterBreak="0">
    <w:nsid w:val="4464665C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3" w15:restartNumberingAfterBreak="0">
    <w:nsid w:val="4AAF558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4" w15:restartNumberingAfterBreak="0">
    <w:nsid w:val="4AC707CE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5" w15:restartNumberingAfterBreak="0">
    <w:nsid w:val="54EE7D1B"/>
    <w:multiLevelType w:val="hybridMultilevel"/>
    <w:tmpl w:val="42201430"/>
    <w:lvl w:ilvl="0" w:tplc="A1AA6208">
      <w:start w:val="1"/>
      <w:numFmt w:val="upperLetter"/>
      <w:lvlText w:val="(%1)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 w16cid:durableId="194735292">
    <w:abstractNumId w:val="8"/>
  </w:num>
  <w:num w:numId="2" w16cid:durableId="1279488768">
    <w:abstractNumId w:val="13"/>
  </w:num>
  <w:num w:numId="3" w16cid:durableId="2088185004">
    <w:abstractNumId w:val="14"/>
  </w:num>
  <w:num w:numId="4" w16cid:durableId="1114329692">
    <w:abstractNumId w:val="6"/>
  </w:num>
  <w:num w:numId="5" w16cid:durableId="1937056298">
    <w:abstractNumId w:val="9"/>
  </w:num>
  <w:num w:numId="6" w16cid:durableId="1640258686">
    <w:abstractNumId w:val="12"/>
  </w:num>
  <w:num w:numId="7" w16cid:durableId="1009992404">
    <w:abstractNumId w:val="11"/>
  </w:num>
  <w:num w:numId="8" w16cid:durableId="1663467310">
    <w:abstractNumId w:val="10"/>
  </w:num>
  <w:num w:numId="9" w16cid:durableId="1932621091">
    <w:abstractNumId w:val="7"/>
  </w:num>
  <w:num w:numId="10" w16cid:durableId="1164661141">
    <w:abstractNumId w:val="15"/>
  </w:num>
  <w:num w:numId="11" w16cid:durableId="504713836">
    <w:abstractNumId w:val="0"/>
  </w:num>
  <w:num w:numId="12" w16cid:durableId="1158768603">
    <w:abstractNumId w:val="1"/>
  </w:num>
  <w:num w:numId="13" w16cid:durableId="261381507">
    <w:abstractNumId w:val="2"/>
  </w:num>
  <w:num w:numId="14" w16cid:durableId="435910242">
    <w:abstractNumId w:val="3"/>
  </w:num>
  <w:num w:numId="15" w16cid:durableId="1250769574">
    <w:abstractNumId w:val="4"/>
  </w:num>
  <w:num w:numId="16" w16cid:durableId="206517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107A3"/>
    <w:rsid w:val="000E0F86"/>
    <w:rsid w:val="000E47BE"/>
    <w:rsid w:val="001134E6"/>
    <w:rsid w:val="00150AB6"/>
    <w:rsid w:val="001652ED"/>
    <w:rsid w:val="001C5A92"/>
    <w:rsid w:val="001E21A9"/>
    <w:rsid w:val="001F3251"/>
    <w:rsid w:val="002001EE"/>
    <w:rsid w:val="002054B3"/>
    <w:rsid w:val="0025714B"/>
    <w:rsid w:val="0027314C"/>
    <w:rsid w:val="00302B12"/>
    <w:rsid w:val="00314D9D"/>
    <w:rsid w:val="00350796"/>
    <w:rsid w:val="003B6D57"/>
    <w:rsid w:val="003F1B31"/>
    <w:rsid w:val="004363EB"/>
    <w:rsid w:val="00460892"/>
    <w:rsid w:val="00466EFC"/>
    <w:rsid w:val="00475649"/>
    <w:rsid w:val="004A14FE"/>
    <w:rsid w:val="004B19A1"/>
    <w:rsid w:val="0050030A"/>
    <w:rsid w:val="00501F96"/>
    <w:rsid w:val="0050238D"/>
    <w:rsid w:val="00516FB9"/>
    <w:rsid w:val="00572FA3"/>
    <w:rsid w:val="00594EBB"/>
    <w:rsid w:val="0059687E"/>
    <w:rsid w:val="005A6B8C"/>
    <w:rsid w:val="00614CF7"/>
    <w:rsid w:val="0064090A"/>
    <w:rsid w:val="00655B1C"/>
    <w:rsid w:val="00685DFA"/>
    <w:rsid w:val="00687F43"/>
    <w:rsid w:val="006D0123"/>
    <w:rsid w:val="006E16D6"/>
    <w:rsid w:val="00704860"/>
    <w:rsid w:val="007073A2"/>
    <w:rsid w:val="007104CC"/>
    <w:rsid w:val="00720D34"/>
    <w:rsid w:val="007653C2"/>
    <w:rsid w:val="00772C67"/>
    <w:rsid w:val="00784325"/>
    <w:rsid w:val="00784FEF"/>
    <w:rsid w:val="007C586B"/>
    <w:rsid w:val="007F6CBC"/>
    <w:rsid w:val="008B1F14"/>
    <w:rsid w:val="008C36CE"/>
    <w:rsid w:val="009A7F7E"/>
    <w:rsid w:val="009C2632"/>
    <w:rsid w:val="009D306D"/>
    <w:rsid w:val="00A80B21"/>
    <w:rsid w:val="00AA50BB"/>
    <w:rsid w:val="00AE222F"/>
    <w:rsid w:val="00B33CF0"/>
    <w:rsid w:val="00B54942"/>
    <w:rsid w:val="00B67F85"/>
    <w:rsid w:val="00BD73E5"/>
    <w:rsid w:val="00C61036"/>
    <w:rsid w:val="00C90806"/>
    <w:rsid w:val="00C92125"/>
    <w:rsid w:val="00D15C3E"/>
    <w:rsid w:val="00D96109"/>
    <w:rsid w:val="00DA15FC"/>
    <w:rsid w:val="00DD7BD0"/>
    <w:rsid w:val="00E2417B"/>
    <w:rsid w:val="00E43656"/>
    <w:rsid w:val="00E644D1"/>
    <w:rsid w:val="00E7655E"/>
    <w:rsid w:val="00EB4492"/>
    <w:rsid w:val="00ED3328"/>
    <w:rsid w:val="00F078F8"/>
    <w:rsid w:val="00FC02C9"/>
    <w:rsid w:val="00FC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customStyle="1" w:styleId="Normal1">
    <w:name w:val="Normal_1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styleId="a8">
    <w:name w:val="List Paragraph"/>
    <w:basedOn w:val="a"/>
    <w:uiPriority w:val="34"/>
    <w:qFormat/>
    <w:rsid w:val="00BD73E5"/>
    <w:pPr>
      <w:ind w:leftChars="200" w:left="480"/>
    </w:pPr>
    <w:rPr>
      <w:rFonts w:eastAsia="細明體"/>
    </w:rPr>
  </w:style>
  <w:style w:type="paragraph" w:customStyle="1" w:styleId="Normal00">
    <w:name w:val="Normal_0_0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3507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1652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1652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1652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3">
    <w:name w:val="Normal_0_23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4">
    <w:name w:val="Normal_0_24"/>
    <w:qFormat/>
    <w:rsid w:val="00460892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9">
    <w:name w:val="Normal_0_29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00">
    <w:name w:val="Normal_0_30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1">
    <w:name w:val="Normal_0_31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4">
    <w:name w:val="Normal_0_34"/>
    <w:qFormat/>
    <w:rsid w:val="004363E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5">
    <w:name w:val="Normal_0_35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7">
    <w:name w:val="Normal_0_37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8">
    <w:name w:val="Normal_0_38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9">
    <w:name w:val="Normal_0_39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00">
    <w:name w:val="Normal_0_40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1">
    <w:name w:val="Normal_0_41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2">
    <w:name w:val="Normal_0_42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3">
    <w:name w:val="Normal_0_43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4">
    <w:name w:val="Normal_0_44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5">
    <w:name w:val="Normal_0_45"/>
    <w:qFormat/>
    <w:rsid w:val="00C92125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47A29-3019-4192-83F8-3B257C5CC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dcterms:created xsi:type="dcterms:W3CDTF">2022-08-17T00:46:00Z</dcterms:created>
  <dcterms:modified xsi:type="dcterms:W3CDTF">2022-08-17T00:46:00Z</dcterms:modified>
</cp:coreProperties>
</file>