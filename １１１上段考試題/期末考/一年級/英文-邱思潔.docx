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FB8B6A" w14:textId="468D8FFC" w:rsidR="00A57C82" w:rsidRPr="007A0213" w:rsidRDefault="007A0213" w:rsidP="00A57C82">
      <w:pPr>
        <w:pStyle w:val="Normal03"/>
        <w:snapToGrid w:val="0"/>
        <w:spacing w:before="80" w:line="240" w:lineRule="exact"/>
        <w:textAlignment w:val="center"/>
        <w:rPr>
          <w:b/>
          <w:kern w:val="2"/>
          <w:szCs w:val="22"/>
        </w:rPr>
      </w:pPr>
      <w:r w:rsidRPr="007A0213">
        <w:rPr>
          <w:rFonts w:hint="eastAsia"/>
          <w:b/>
          <w:kern w:val="2"/>
          <w:szCs w:val="22"/>
        </w:rPr>
        <w:t>一</w:t>
      </w:r>
      <w:r w:rsidRPr="007A0213">
        <w:rPr>
          <w:rFonts w:hint="eastAsia"/>
          <w:b/>
          <w:kern w:val="2"/>
          <w:szCs w:val="22"/>
        </w:rPr>
        <w:t>.</w:t>
      </w:r>
      <w:r w:rsidRPr="007A0213">
        <w:rPr>
          <w:b/>
          <w:kern w:val="2"/>
          <w:szCs w:val="22"/>
        </w:rPr>
        <w:t xml:space="preserve"> </w:t>
      </w:r>
      <w:r w:rsidRPr="007A0213">
        <w:rPr>
          <w:rFonts w:hint="eastAsia"/>
          <w:b/>
          <w:kern w:val="2"/>
          <w:szCs w:val="22"/>
        </w:rPr>
        <w:t>聽力測驗</w:t>
      </w:r>
      <w:r w:rsidRPr="007A0213">
        <w:rPr>
          <w:rFonts w:hint="eastAsia"/>
          <w:b/>
          <w:kern w:val="2"/>
          <w:szCs w:val="22"/>
        </w:rPr>
        <w:t xml:space="preserve"> 10 %</w:t>
      </w:r>
      <w:r w:rsidRPr="007A0213">
        <w:rPr>
          <w:b/>
          <w:kern w:val="2"/>
          <w:szCs w:val="22"/>
        </w:rPr>
        <w:t xml:space="preserve"> </w:t>
      </w:r>
      <w:r w:rsidRPr="007A0213">
        <w:rPr>
          <w:rFonts w:hint="eastAsia"/>
          <w:b/>
          <w:kern w:val="2"/>
          <w:szCs w:val="22"/>
        </w:rPr>
        <w:t>(</w:t>
      </w:r>
      <w:r w:rsidRPr="007A0213">
        <w:rPr>
          <w:rFonts w:hint="eastAsia"/>
          <w:b/>
          <w:kern w:val="2"/>
          <w:szCs w:val="22"/>
        </w:rPr>
        <w:t>每題</w:t>
      </w:r>
      <w:r w:rsidRPr="007A0213">
        <w:rPr>
          <w:rFonts w:hint="eastAsia"/>
          <w:b/>
          <w:kern w:val="2"/>
          <w:szCs w:val="22"/>
        </w:rPr>
        <w:t>1</w:t>
      </w:r>
      <w:r w:rsidRPr="007A0213">
        <w:rPr>
          <w:rFonts w:hint="eastAsia"/>
          <w:b/>
          <w:kern w:val="2"/>
          <w:szCs w:val="22"/>
        </w:rPr>
        <w:t>分</w:t>
      </w:r>
      <w:r w:rsidRPr="007A0213">
        <w:rPr>
          <w:rFonts w:hint="eastAsia"/>
          <w:b/>
          <w:kern w:val="2"/>
          <w:szCs w:val="22"/>
        </w:rPr>
        <w:t>)</w:t>
      </w:r>
    </w:p>
    <w:p w14:paraId="13AA7EE2" w14:textId="7FE83753" w:rsidR="00A57C82" w:rsidRPr="007A0213" w:rsidRDefault="007A0213" w:rsidP="00A57C82">
      <w:pPr>
        <w:spacing w:before="120" w:after="120" w:line="240" w:lineRule="exact"/>
        <w:rPr>
          <w:rFonts w:ascii="微軟正黑體" w:eastAsia="微軟正黑體" w:hAnsi="微軟正黑體" w:cs="微軟正黑體"/>
          <w:b/>
          <w:bCs/>
          <w:sz w:val="26"/>
          <w:szCs w:val="26"/>
        </w:rPr>
      </w:pPr>
      <w:r>
        <w:rPr>
          <w:rFonts w:ascii="微軟正黑體" w:eastAsia="微軟正黑體" w:hAnsi="微軟正黑體" w:cs="微軟正黑體" w:hint="eastAsia"/>
          <w:b/>
          <w:bCs/>
          <w:sz w:val="26"/>
          <w:szCs w:val="26"/>
        </w:rPr>
        <w:t xml:space="preserve">(一) </w:t>
      </w:r>
      <w:r w:rsidR="00A57C82">
        <w:rPr>
          <w:rFonts w:ascii="微軟正黑體" w:eastAsia="微軟正黑體" w:hAnsi="微軟正黑體" w:cs="微軟正黑體"/>
          <w:b/>
          <w:bCs/>
          <w:sz w:val="26"/>
          <w:szCs w:val="26"/>
        </w:rPr>
        <w:t>看圖辨義 (2</w:t>
      </w:r>
      <w:r>
        <w:rPr>
          <w:rFonts w:ascii="微軟正黑體" w:eastAsia="微軟正黑體" w:hAnsi="微軟正黑體" w:cs="微軟正黑體"/>
          <w:b/>
          <w:bCs/>
          <w:sz w:val="26"/>
          <w:szCs w:val="26"/>
        </w:rPr>
        <w:t>小題</w:t>
      </w:r>
      <w:r>
        <w:rPr>
          <w:rFonts w:ascii="微軟正黑體" w:eastAsia="微軟正黑體" w:hAnsi="微軟正黑體" w:cs="微軟正黑體" w:hint="eastAsia"/>
          <w:b/>
          <w:bCs/>
          <w:sz w:val="26"/>
          <w:szCs w:val="26"/>
        </w:rPr>
        <w:t>，</w:t>
      </w:r>
      <w:r w:rsidR="00A57C82">
        <w:rPr>
          <w:rFonts w:ascii="微軟正黑體" w:eastAsia="微軟正黑體" w:hAnsi="微軟正黑體" w:cs="微軟正黑體"/>
          <w:b/>
          <w:bCs/>
          <w:sz w:val="26"/>
          <w:szCs w:val="26"/>
        </w:rPr>
        <w:t>每格1分，共2分)</w:t>
      </w:r>
    </w:p>
    <w:p w14:paraId="0ED2625F" w14:textId="77777777" w:rsidR="00A57C82" w:rsidRDefault="00A57C82" w:rsidP="00A57C82">
      <w:pPr>
        <w:spacing w:after="120" w:line="240" w:lineRule="exact"/>
      </w:pPr>
      <w:r>
        <w:rPr>
          <w:rFonts w:ascii="細明體" w:eastAsia="細明體" w:hAnsi="細明體" w:cs="細明體"/>
          <w:b/>
          <w:bCs/>
        </w:rPr>
        <w:t>試卷上該題有一張圖片，請聽一個和該題相關的問題，選一個與所看到圖片最相符的答案。</w:t>
      </w:r>
    </w:p>
    <w:p w14:paraId="7105BA95" w14:textId="53F7D2B6" w:rsidR="00A57C82" w:rsidRDefault="00A57C82" w:rsidP="00A57C82">
      <w:pPr>
        <w:pStyle w:val="af0"/>
        <w:widowControl/>
        <w:numPr>
          <w:ilvl w:val="0"/>
          <w:numId w:val="17"/>
        </w:numPr>
        <w:ind w:leftChars="0"/>
      </w:pPr>
      <w:r>
        <w:br/>
      </w:r>
      <w:r>
        <w:rPr>
          <w:noProof/>
        </w:rPr>
        <w:drawing>
          <wp:inline distT="0" distB="0" distL="0" distR="0" wp14:anchorId="6F6BBFD0" wp14:editId="3C6B39F5">
            <wp:extent cx="2362200" cy="13430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1343025"/>
                    </a:xfrm>
                    <a:prstGeom prst="rect">
                      <a:avLst/>
                    </a:prstGeom>
                    <a:noFill/>
                    <a:ln>
                      <a:noFill/>
                    </a:ln>
                  </pic:spPr>
                </pic:pic>
              </a:graphicData>
            </a:graphic>
          </wp:inline>
        </w:drawing>
      </w:r>
    </w:p>
    <w:p w14:paraId="03D3DBC5" w14:textId="114BE6C6" w:rsidR="00A57C82" w:rsidRDefault="00A57C82" w:rsidP="00A57C82">
      <w:pPr>
        <w:pStyle w:val="af0"/>
        <w:widowControl/>
        <w:numPr>
          <w:ilvl w:val="0"/>
          <w:numId w:val="17"/>
        </w:numPr>
        <w:ind w:leftChars="0"/>
      </w:pPr>
      <w:r>
        <w:br/>
      </w:r>
      <w:r>
        <w:rPr>
          <w:noProof/>
        </w:rPr>
        <w:drawing>
          <wp:inline distT="0" distB="0" distL="0" distR="0" wp14:anchorId="30D4DBEC" wp14:editId="011F6EB3">
            <wp:extent cx="2381250" cy="126682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266825"/>
                    </a:xfrm>
                    <a:prstGeom prst="rect">
                      <a:avLst/>
                    </a:prstGeom>
                    <a:noFill/>
                    <a:ln>
                      <a:noFill/>
                    </a:ln>
                  </pic:spPr>
                </pic:pic>
              </a:graphicData>
            </a:graphic>
          </wp:inline>
        </w:drawing>
      </w:r>
    </w:p>
    <w:p w14:paraId="71A2CEEF" w14:textId="77777777" w:rsidR="00A57C82" w:rsidRDefault="00A57C82" w:rsidP="00A57C82"/>
    <w:p w14:paraId="0DE993C6" w14:textId="6CD5DF23" w:rsidR="00A57C82" w:rsidRDefault="007A0213" w:rsidP="00A57C82">
      <w:pPr>
        <w:spacing w:before="120" w:after="120" w:line="240" w:lineRule="exact"/>
      </w:pPr>
      <w:r>
        <w:rPr>
          <w:rFonts w:ascii="微軟正黑體" w:eastAsia="微軟正黑體" w:hAnsi="微軟正黑體" w:cs="微軟正黑體" w:hint="eastAsia"/>
          <w:b/>
          <w:bCs/>
          <w:sz w:val="26"/>
          <w:szCs w:val="26"/>
        </w:rPr>
        <w:t xml:space="preserve">(二) </w:t>
      </w:r>
      <w:r w:rsidR="00A57C82">
        <w:rPr>
          <w:rFonts w:ascii="微軟正黑體" w:eastAsia="微軟正黑體" w:hAnsi="微軟正黑體" w:cs="微軟正黑體"/>
          <w:b/>
          <w:bCs/>
          <w:sz w:val="26"/>
          <w:szCs w:val="26"/>
        </w:rPr>
        <w:t>問答 (4小題，每格1分，共4分)</w:t>
      </w:r>
    </w:p>
    <w:p w14:paraId="54D6CA9A" w14:textId="77777777" w:rsidR="00A57C82" w:rsidRDefault="00A57C82" w:rsidP="00A57C82">
      <w:pPr>
        <w:spacing w:after="120" w:line="240" w:lineRule="exact"/>
      </w:pPr>
      <w:r>
        <w:rPr>
          <w:rFonts w:ascii="細明體" w:eastAsia="細明體" w:hAnsi="細明體" w:cs="細明體"/>
          <w:b/>
          <w:bCs/>
        </w:rPr>
        <w:t>每題會播出一個問句或直述句，聽後請由試卷上選出一個最適合的回答或回應。</w:t>
      </w:r>
    </w:p>
    <w:p w14:paraId="4F274E36" w14:textId="5B69E219" w:rsidR="00A57C82" w:rsidRPr="00DF0B19" w:rsidRDefault="00A57C82" w:rsidP="00F77AF4">
      <w:pPr>
        <w:pStyle w:val="af0"/>
        <w:widowControl/>
        <w:numPr>
          <w:ilvl w:val="0"/>
          <w:numId w:val="17"/>
        </w:numPr>
        <w:spacing w:line="280" w:lineRule="exact"/>
        <w:ind w:leftChars="0"/>
        <w:rPr>
          <w:sz w:val="24"/>
        </w:rPr>
      </w:pPr>
      <w:r w:rsidRPr="00DF0B19">
        <w:rPr>
          <w:sz w:val="24"/>
        </w:rPr>
        <w:t>(A) I like eating fish.</w:t>
      </w:r>
      <w:r w:rsidRPr="00DF0B19">
        <w:rPr>
          <w:sz w:val="24"/>
        </w:rPr>
        <w:br/>
      </w:r>
      <w:r w:rsidRPr="00DF0B19">
        <w:rPr>
          <w:rFonts w:ascii="'Times New Roman'" w:eastAsia="'Times New Roman'" w:hAnsi="'Times New Roman'" w:cs="'Times New Roman'"/>
          <w:sz w:val="24"/>
        </w:rPr>
        <w:t>(B) She made me a dog house.</w:t>
      </w:r>
      <w:r w:rsidRPr="00DF0B19">
        <w:rPr>
          <w:sz w:val="24"/>
        </w:rPr>
        <w:br/>
      </w:r>
      <w:r w:rsidRPr="00DF0B19">
        <w:rPr>
          <w:rFonts w:ascii="'Times New Roman'" w:eastAsia="'Times New Roman'" w:hAnsi="'Times New Roman'" w:cs="'Times New Roman'"/>
          <w:sz w:val="24"/>
        </w:rPr>
        <w:t>(C) I like her very much.</w:t>
      </w:r>
      <w:r w:rsidRPr="00DF0B19">
        <w:rPr>
          <w:sz w:val="24"/>
        </w:rPr>
        <w:br/>
      </w:r>
      <w:r w:rsidRPr="00DF0B19">
        <w:rPr>
          <w:rFonts w:ascii="'Times New Roman'" w:eastAsia="'Times New Roman'" w:hAnsi="'Times New Roman'" w:cs="'Times New Roman'"/>
          <w:sz w:val="24"/>
        </w:rPr>
        <w:t>(D) She wanted to have a pet.</w:t>
      </w:r>
    </w:p>
    <w:p w14:paraId="31F04669" w14:textId="77777777" w:rsidR="00A57C82" w:rsidRPr="00DF0B19" w:rsidRDefault="00A57C82" w:rsidP="00F77AF4">
      <w:pPr>
        <w:spacing w:line="280" w:lineRule="exact"/>
      </w:pPr>
    </w:p>
    <w:p w14:paraId="69C9E6FC" w14:textId="3959EF8D" w:rsidR="00A57C82" w:rsidRPr="00DF0B19" w:rsidRDefault="00A57C82" w:rsidP="00F77AF4">
      <w:pPr>
        <w:pStyle w:val="af0"/>
        <w:widowControl/>
        <w:numPr>
          <w:ilvl w:val="0"/>
          <w:numId w:val="17"/>
        </w:numPr>
        <w:spacing w:line="280" w:lineRule="exact"/>
        <w:ind w:leftChars="0"/>
        <w:rPr>
          <w:sz w:val="24"/>
        </w:rPr>
      </w:pPr>
      <w:r w:rsidRPr="00DF0B19">
        <w:rPr>
          <w:rFonts w:ascii="'Times New Roman'" w:eastAsia="'Times New Roman'" w:hAnsi="'Times New Roman'" w:cs="'Times New Roman'"/>
          <w:sz w:val="24"/>
        </w:rPr>
        <w:t>(A) No, I didn’t really like it.</w:t>
      </w:r>
      <w:r w:rsidRPr="00DF0B19">
        <w:rPr>
          <w:sz w:val="24"/>
        </w:rPr>
        <w:br/>
      </w:r>
      <w:r w:rsidRPr="00DF0B19">
        <w:rPr>
          <w:rFonts w:ascii="'Times New Roman'" w:eastAsia="'Times New Roman'" w:hAnsi="'Times New Roman'" w:cs="'Times New Roman'"/>
          <w:sz w:val="24"/>
        </w:rPr>
        <w:t>(B) I looked at it for a long time.</w:t>
      </w:r>
      <w:r w:rsidRPr="00DF0B19">
        <w:rPr>
          <w:sz w:val="24"/>
        </w:rPr>
        <w:br/>
      </w:r>
      <w:r w:rsidRPr="00DF0B19">
        <w:rPr>
          <w:rFonts w:ascii="'Times New Roman'" w:eastAsia="'Times New Roman'" w:hAnsi="'Times New Roman'" w:cs="'Times New Roman'"/>
          <w:sz w:val="24"/>
        </w:rPr>
        <w:t>(C) It is filled with different faces.</w:t>
      </w:r>
    </w:p>
    <w:p w14:paraId="01AF3E46" w14:textId="77777777" w:rsidR="00A57C82" w:rsidRPr="00DF0B19" w:rsidRDefault="00A57C82" w:rsidP="00F77AF4">
      <w:pPr>
        <w:spacing w:line="280" w:lineRule="exact"/>
      </w:pPr>
    </w:p>
    <w:p w14:paraId="3AF4A60C" w14:textId="5A7D4D45" w:rsidR="00A57C82" w:rsidRPr="00DF0B19" w:rsidRDefault="00A57C82" w:rsidP="00F77AF4">
      <w:pPr>
        <w:pStyle w:val="af0"/>
        <w:widowControl/>
        <w:numPr>
          <w:ilvl w:val="0"/>
          <w:numId w:val="17"/>
        </w:numPr>
        <w:spacing w:line="280" w:lineRule="exact"/>
        <w:ind w:leftChars="0" w:left="357" w:hanging="357"/>
        <w:rPr>
          <w:sz w:val="24"/>
        </w:rPr>
      </w:pPr>
      <w:r w:rsidRPr="00DF0B19">
        <w:rPr>
          <w:rFonts w:ascii="'Times New Roman'" w:eastAsia="'Times New Roman'" w:hAnsi="'Times New Roman'" w:cs="'Times New Roman'"/>
          <w:sz w:val="24"/>
        </w:rPr>
        <w:t>(A) I found him with my brother.</w:t>
      </w:r>
      <w:r w:rsidRPr="00DF0B19">
        <w:rPr>
          <w:sz w:val="24"/>
        </w:rPr>
        <w:br/>
      </w:r>
      <w:r w:rsidRPr="00DF0B19">
        <w:rPr>
          <w:rFonts w:ascii="'Times New Roman'" w:eastAsia="'Times New Roman'" w:hAnsi="'Times New Roman'" w:cs="'Times New Roman'"/>
          <w:sz w:val="24"/>
        </w:rPr>
        <w:t>(B) I saw him last Saturday.</w:t>
      </w:r>
      <w:r w:rsidRPr="00DF0B19">
        <w:rPr>
          <w:sz w:val="24"/>
        </w:rPr>
        <w:br/>
      </w:r>
      <w:r w:rsidRPr="00DF0B19">
        <w:rPr>
          <w:rFonts w:ascii="'Times New Roman'" w:eastAsia="'Times New Roman'" w:hAnsi="'Times New Roman'" w:cs="'Times New Roman'"/>
          <w:sz w:val="24"/>
        </w:rPr>
        <w:t>(C) I took him to the animal hospital.</w:t>
      </w:r>
      <w:r w:rsidRPr="00DF0B19">
        <w:rPr>
          <w:sz w:val="24"/>
        </w:rPr>
        <w:br/>
      </w:r>
      <w:r w:rsidRPr="00DF0B19">
        <w:rPr>
          <w:rFonts w:ascii="'Times New Roman'" w:eastAsia="'Times New Roman'" w:hAnsi="'Times New Roman'" w:cs="'Times New Roman'"/>
          <w:sz w:val="24"/>
        </w:rPr>
        <w:t>(D) I found him on my way to school.</w:t>
      </w:r>
    </w:p>
    <w:p w14:paraId="31792C56" w14:textId="4C73B0F2" w:rsidR="00A57C82" w:rsidRDefault="00A57C82" w:rsidP="000F4612">
      <w:pPr>
        <w:pStyle w:val="Normal03"/>
        <w:snapToGrid w:val="0"/>
        <w:spacing w:before="80"/>
        <w:textAlignment w:val="center"/>
        <w:rPr>
          <w:kern w:val="2"/>
          <w:szCs w:val="22"/>
        </w:rPr>
      </w:pPr>
    </w:p>
    <w:p w14:paraId="0D5807B0" w14:textId="77777777" w:rsidR="00A57C82" w:rsidRDefault="00A57C82" w:rsidP="000F4612">
      <w:pPr>
        <w:pStyle w:val="Normal03"/>
        <w:snapToGrid w:val="0"/>
        <w:spacing w:before="80"/>
        <w:textAlignment w:val="center"/>
        <w:rPr>
          <w:kern w:val="2"/>
          <w:szCs w:val="22"/>
        </w:rPr>
      </w:pPr>
    </w:p>
    <w:p w14:paraId="07A74F54" w14:textId="53285FBD" w:rsidR="00A57C82" w:rsidRPr="00DF0B19" w:rsidRDefault="00A57C82" w:rsidP="00F77AF4">
      <w:pPr>
        <w:widowControl/>
        <w:numPr>
          <w:ilvl w:val="0"/>
          <w:numId w:val="17"/>
        </w:numPr>
        <w:spacing w:line="280" w:lineRule="exact"/>
        <w:ind w:left="357" w:hanging="357"/>
      </w:pPr>
      <w:r w:rsidRPr="00DF0B19">
        <w:rPr>
          <w:rFonts w:ascii="'Times New Roman'" w:eastAsia="'Times New Roman'" w:hAnsi="'Times New Roman'" w:cs="'Times New Roman'"/>
        </w:rPr>
        <w:t>(A) Dogs are not good animals to keep at home.</w:t>
      </w:r>
      <w:r w:rsidRPr="00DF0B19">
        <w:br/>
      </w:r>
      <w:r w:rsidRPr="00DF0B19">
        <w:rPr>
          <w:rFonts w:ascii="'Times New Roman'" w:eastAsia="'Times New Roman'" w:hAnsi="'Times New Roman'" w:cs="'Times New Roman'"/>
        </w:rPr>
        <w:t>(B) My dog is afraid of people.</w:t>
      </w:r>
      <w:r w:rsidRPr="00DF0B19">
        <w:br/>
      </w:r>
      <w:r w:rsidRPr="00DF0B19">
        <w:rPr>
          <w:rFonts w:ascii="'Times New Roman'" w:eastAsia="'Times New Roman'" w:hAnsi="'Times New Roman'" w:cs="'Times New Roman'"/>
        </w:rPr>
        <w:t>(C) He always stays with me when I am alone.</w:t>
      </w:r>
      <w:r w:rsidRPr="00DF0B19">
        <w:br/>
      </w:r>
      <w:r w:rsidRPr="00DF0B19">
        <w:rPr>
          <w:rFonts w:ascii="'Times New Roman'" w:eastAsia="'Times New Roman'" w:hAnsi="'Times New Roman'" w:cs="'Times New Roman'"/>
        </w:rPr>
        <w:t>(D) Dogs need to play outside.</w:t>
      </w:r>
    </w:p>
    <w:p w14:paraId="4EEDC5D4" w14:textId="77777777" w:rsidR="00DF0B19" w:rsidRDefault="00DF0B19" w:rsidP="00DF0B19">
      <w:pPr>
        <w:widowControl/>
        <w:spacing w:line="240" w:lineRule="exact"/>
      </w:pPr>
    </w:p>
    <w:p w14:paraId="389AEDC8" w14:textId="27F936B2" w:rsidR="00A57C82" w:rsidRDefault="007A0213" w:rsidP="00A57C82">
      <w:pPr>
        <w:spacing w:before="120" w:after="120" w:line="240" w:lineRule="exact"/>
      </w:pPr>
      <w:r>
        <w:rPr>
          <w:rFonts w:ascii="微軟正黑體" w:eastAsia="微軟正黑體" w:hAnsi="微軟正黑體" w:cs="微軟正黑體" w:hint="eastAsia"/>
          <w:b/>
          <w:bCs/>
          <w:sz w:val="26"/>
          <w:szCs w:val="26"/>
        </w:rPr>
        <w:t xml:space="preserve">(三) </w:t>
      </w:r>
      <w:r w:rsidR="00A57C82">
        <w:rPr>
          <w:rFonts w:ascii="微軟正黑體" w:eastAsia="微軟正黑體" w:hAnsi="微軟正黑體" w:cs="微軟正黑體"/>
          <w:b/>
          <w:bCs/>
          <w:sz w:val="26"/>
          <w:szCs w:val="26"/>
        </w:rPr>
        <w:t>簡短對話 (2小題，每格1分，共2分)</w:t>
      </w:r>
    </w:p>
    <w:p w14:paraId="2AA0E833" w14:textId="77777777" w:rsidR="00A57C82" w:rsidRDefault="00A57C82" w:rsidP="00A57C82">
      <w:pPr>
        <w:spacing w:after="120" w:line="240" w:lineRule="exact"/>
      </w:pPr>
      <w:r>
        <w:rPr>
          <w:rFonts w:ascii="細明體" w:eastAsia="細明體" w:hAnsi="細明體" w:cs="細明體"/>
          <w:b/>
          <w:bCs/>
        </w:rPr>
        <w:t>每題會播出一段對話及一個相關的問題，聽後請由試卷上選出一個最適合的回答。</w:t>
      </w:r>
    </w:p>
    <w:p w14:paraId="79F8BE7F" w14:textId="77777777" w:rsidR="00A57C82" w:rsidRPr="00DF0B19" w:rsidRDefault="00A57C82" w:rsidP="00F77AF4">
      <w:pPr>
        <w:widowControl/>
        <w:numPr>
          <w:ilvl w:val="0"/>
          <w:numId w:val="17"/>
        </w:numPr>
        <w:spacing w:line="280" w:lineRule="exact"/>
      </w:pPr>
      <w:r w:rsidRPr="00DF0B19">
        <w:rPr>
          <w:rFonts w:ascii="'Times New Roman'" w:eastAsia="'Times New Roman'" w:hAnsi="'Times New Roman'" w:cs="'Times New Roman'"/>
        </w:rPr>
        <w:t>(A) She had a fight with her husband.</w:t>
      </w:r>
      <w:r w:rsidRPr="00DF0B19">
        <w:br/>
      </w:r>
      <w:r w:rsidRPr="00DF0B19">
        <w:rPr>
          <w:rFonts w:ascii="'Times New Roman'" w:eastAsia="'Times New Roman'" w:hAnsi="'Times New Roman'" w:cs="'Times New Roman'"/>
        </w:rPr>
        <w:t>(B) Her son isn’t coming home for dinner.</w:t>
      </w:r>
      <w:r w:rsidRPr="00DF0B19">
        <w:br/>
      </w:r>
      <w:r w:rsidRPr="00DF0B19">
        <w:rPr>
          <w:rFonts w:ascii="'Times New Roman'" w:eastAsia="'Times New Roman'" w:hAnsi="'Times New Roman'" w:cs="'Times New Roman'"/>
        </w:rPr>
        <w:t>(C) Her son isn’t paying attention at school.</w:t>
      </w:r>
      <w:r w:rsidRPr="00DF0B19">
        <w:br/>
      </w:r>
      <w:r w:rsidRPr="00DF0B19">
        <w:rPr>
          <w:rFonts w:ascii="'Times New Roman'" w:eastAsia="'Times New Roman'" w:hAnsi="'Times New Roman'" w:cs="'Times New Roman'"/>
        </w:rPr>
        <w:t>(D) Her husband doesn’t like the school teacher.</w:t>
      </w:r>
    </w:p>
    <w:p w14:paraId="56B10366" w14:textId="77777777" w:rsidR="00A57C82" w:rsidRPr="00DF0B19" w:rsidRDefault="00A57C82" w:rsidP="00F77AF4">
      <w:pPr>
        <w:spacing w:line="280" w:lineRule="exact"/>
      </w:pPr>
    </w:p>
    <w:p w14:paraId="5FDC443B" w14:textId="6C9BA829" w:rsidR="00A57C82" w:rsidRPr="00DF0B19" w:rsidRDefault="00A57C82" w:rsidP="00F77AF4">
      <w:pPr>
        <w:widowControl/>
        <w:numPr>
          <w:ilvl w:val="0"/>
          <w:numId w:val="17"/>
        </w:numPr>
        <w:spacing w:line="280" w:lineRule="exact"/>
      </w:pPr>
      <w:r w:rsidRPr="00DF0B19">
        <w:rPr>
          <w:rFonts w:ascii="'Times New Roman'" w:eastAsia="'Times New Roman'" w:hAnsi="'Times New Roman'" w:cs="'Times New Roman'"/>
        </w:rPr>
        <w:t>(A) Walk and feed the dog.</w:t>
      </w:r>
      <w:r w:rsidRPr="00DF0B19">
        <w:br/>
      </w:r>
      <w:r w:rsidRPr="00DF0B19">
        <w:rPr>
          <w:rFonts w:ascii="'Times New Roman'" w:eastAsia="'Times New Roman'" w:hAnsi="'Times New Roman'" w:cs="'Times New Roman'"/>
        </w:rPr>
        <w:t>(B) Take the dog to a shelter.</w:t>
      </w:r>
      <w:r w:rsidRPr="00DF0B19">
        <w:br/>
      </w:r>
      <w:r w:rsidRPr="00DF0B19">
        <w:rPr>
          <w:rFonts w:ascii="'Times New Roman'" w:eastAsia="'Times New Roman'" w:hAnsi="'Times New Roman'" w:cs="'Times New Roman'"/>
        </w:rPr>
        <w:t>(C) Find a family for the dog.</w:t>
      </w:r>
    </w:p>
    <w:p w14:paraId="2A8F2C6D" w14:textId="36C27936" w:rsidR="00A57C82" w:rsidRDefault="00A57C82" w:rsidP="00A57C82">
      <w:pPr>
        <w:widowControl/>
        <w:spacing w:line="240" w:lineRule="exact"/>
      </w:pPr>
    </w:p>
    <w:p w14:paraId="4D642F9D" w14:textId="77777777" w:rsidR="00A57C82" w:rsidRDefault="00A57C82" w:rsidP="00A57C82">
      <w:pPr>
        <w:spacing w:before="120" w:after="120" w:line="240" w:lineRule="exact"/>
      </w:pPr>
      <w:r>
        <w:rPr>
          <w:rFonts w:ascii="微軟正黑體" w:eastAsia="微軟正黑體" w:hAnsi="微軟正黑體" w:cs="微軟正黑體"/>
          <w:b/>
          <w:bCs/>
          <w:sz w:val="26"/>
          <w:szCs w:val="26"/>
        </w:rPr>
        <w:t>四、短文聽解 (2小題，每格1分，共2分)</w:t>
      </w:r>
    </w:p>
    <w:p w14:paraId="17837D05" w14:textId="77777777" w:rsidR="00A57C82" w:rsidRDefault="00A57C82" w:rsidP="00A57C82">
      <w:pPr>
        <w:spacing w:after="120" w:line="240" w:lineRule="exact"/>
      </w:pPr>
      <w:r>
        <w:rPr>
          <w:rFonts w:ascii="細明體" w:eastAsia="細明體" w:hAnsi="細明體" w:cs="細明體"/>
          <w:b/>
          <w:bCs/>
        </w:rPr>
        <w:t>每題有三個圖片選項。請聽題目，並選出一個最適當的圖片。</w:t>
      </w:r>
    </w:p>
    <w:p w14:paraId="2A5FDA45" w14:textId="3F4B901E" w:rsidR="00A57C82" w:rsidRDefault="00A57C82" w:rsidP="00A57C82">
      <w:pPr>
        <w:pStyle w:val="af0"/>
        <w:widowControl/>
        <w:numPr>
          <w:ilvl w:val="0"/>
          <w:numId w:val="17"/>
        </w:numPr>
        <w:ind w:leftChars="0"/>
      </w:pPr>
      <w:r>
        <w:br/>
      </w:r>
      <w:r w:rsidRPr="00A57C82">
        <w:rPr>
          <w:rFonts w:ascii="'Times New Roman'" w:eastAsia="'Times New Roman'" w:hAnsi="'Times New Roman'" w:cs="'Times New Roman'"/>
        </w:rPr>
        <w:t xml:space="preserve">(A) </w:t>
      </w:r>
      <w:r>
        <w:rPr>
          <w:noProof/>
        </w:rPr>
        <w:drawing>
          <wp:inline distT="0" distB="0" distL="0" distR="0" wp14:anchorId="21D75976" wp14:editId="43DB6C87">
            <wp:extent cx="1428750" cy="142875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A57C82">
        <w:rPr>
          <w:rFonts w:ascii="'Times New Roman'" w:eastAsia="'Times New Roman'" w:hAnsi="'Times New Roman'" w:cs="'Times New Roman'"/>
        </w:rPr>
        <w:t xml:space="preserve"> (B) </w:t>
      </w:r>
      <w:r>
        <w:rPr>
          <w:noProof/>
        </w:rPr>
        <w:drawing>
          <wp:inline distT="0" distB="0" distL="0" distR="0" wp14:anchorId="5D8FD7C9" wp14:editId="689F3015">
            <wp:extent cx="1428750" cy="142875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A57C82">
        <w:rPr>
          <w:rFonts w:ascii="'Times New Roman'" w:eastAsia="'Times New Roman'" w:hAnsi="'Times New Roman'" w:cs="'Times New Roman'"/>
        </w:rPr>
        <w:t xml:space="preserve"> (C) </w:t>
      </w:r>
      <w:r>
        <w:rPr>
          <w:noProof/>
        </w:rPr>
        <w:drawing>
          <wp:inline distT="0" distB="0" distL="0" distR="0" wp14:anchorId="725624A4" wp14:editId="64DA516B">
            <wp:extent cx="1428750" cy="142875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3A455E69" w14:textId="77777777" w:rsidR="00A57C82" w:rsidRDefault="00A57C82" w:rsidP="00A57C82"/>
    <w:p w14:paraId="35A2DE52" w14:textId="71F04AC2" w:rsidR="00A57C82" w:rsidRPr="00F77AF4" w:rsidRDefault="00A57C82" w:rsidP="00F77AF4">
      <w:pPr>
        <w:widowControl/>
        <w:numPr>
          <w:ilvl w:val="0"/>
          <w:numId w:val="17"/>
        </w:numPr>
      </w:pPr>
      <w:r>
        <w:br/>
      </w:r>
      <w:r>
        <w:rPr>
          <w:rFonts w:ascii="'Times New Roman'" w:eastAsia="'Times New Roman'" w:hAnsi="'Times New Roman'" w:cs="'Times New Roman'"/>
        </w:rPr>
        <w:t xml:space="preserve">(A) </w:t>
      </w:r>
      <w:r>
        <w:rPr>
          <w:noProof/>
        </w:rPr>
        <w:drawing>
          <wp:inline distT="0" distB="0" distL="0" distR="0" wp14:anchorId="6DC8939F" wp14:editId="415D4FD5">
            <wp:extent cx="1428750" cy="142875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Pr>
          <w:rFonts w:ascii="'Times New Roman'" w:eastAsia="'Times New Roman'" w:hAnsi="'Times New Roman'" w:cs="'Times New Roman'"/>
        </w:rPr>
        <w:t xml:space="preserve"> (B) </w:t>
      </w:r>
      <w:r>
        <w:rPr>
          <w:noProof/>
        </w:rPr>
        <w:drawing>
          <wp:inline distT="0" distB="0" distL="0" distR="0" wp14:anchorId="42D43844" wp14:editId="04FE87D5">
            <wp:extent cx="1428750" cy="14287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Pr>
          <w:rFonts w:ascii="'Times New Roman'" w:eastAsia="'Times New Roman'" w:hAnsi="'Times New Roman'" w:cs="'Times New Roman'"/>
        </w:rPr>
        <w:t xml:space="preserve"> (C) </w:t>
      </w:r>
      <w:r>
        <w:rPr>
          <w:noProof/>
        </w:rPr>
        <w:drawing>
          <wp:inline distT="0" distB="0" distL="0" distR="0" wp14:anchorId="627F6C22" wp14:editId="6DF33766">
            <wp:extent cx="1428750" cy="142875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08162431" w14:textId="7CB1BDAD" w:rsidR="000F4612" w:rsidRPr="00DF0B19" w:rsidRDefault="007A0213" w:rsidP="000F4612">
      <w:pPr>
        <w:pStyle w:val="Normal03"/>
        <w:snapToGrid w:val="0"/>
        <w:spacing w:before="80"/>
        <w:textAlignment w:val="center"/>
        <w:rPr>
          <w:b/>
          <w:kern w:val="2"/>
          <w:szCs w:val="22"/>
        </w:rPr>
      </w:pPr>
      <w:r w:rsidRPr="00DF0B19">
        <w:rPr>
          <w:rFonts w:hint="eastAsia"/>
          <w:b/>
          <w:kern w:val="2"/>
          <w:szCs w:val="22"/>
        </w:rPr>
        <w:lastRenderedPageBreak/>
        <w:t>二</w:t>
      </w:r>
      <w:r w:rsidR="000F4612" w:rsidRPr="00DF0B19">
        <w:rPr>
          <w:rFonts w:hint="eastAsia"/>
          <w:b/>
          <w:kern w:val="2"/>
          <w:szCs w:val="22"/>
        </w:rPr>
        <w:t>.</w:t>
      </w:r>
      <w:r w:rsidR="000F4612" w:rsidRPr="00DF0B19">
        <w:rPr>
          <w:rFonts w:hint="eastAsia"/>
          <w:b/>
          <w:kern w:val="2"/>
          <w:szCs w:val="22"/>
        </w:rPr>
        <w:t>字彙選擇</w:t>
      </w:r>
      <w:r w:rsidR="0007345C" w:rsidRPr="00DF0B19">
        <w:rPr>
          <w:rFonts w:hint="eastAsia"/>
          <w:b/>
          <w:kern w:val="2"/>
          <w:szCs w:val="22"/>
        </w:rPr>
        <w:t xml:space="preserve"> (</w:t>
      </w:r>
      <w:r w:rsidR="0007345C" w:rsidRPr="00DF0B19">
        <w:rPr>
          <w:rFonts w:hint="eastAsia"/>
          <w:b/>
          <w:kern w:val="2"/>
          <w:szCs w:val="22"/>
        </w:rPr>
        <w:t>每題</w:t>
      </w:r>
      <w:r w:rsidR="0007345C" w:rsidRPr="00DF0B19">
        <w:rPr>
          <w:rFonts w:hint="eastAsia"/>
          <w:b/>
          <w:kern w:val="2"/>
          <w:szCs w:val="22"/>
        </w:rPr>
        <w:t>2</w:t>
      </w:r>
      <w:r w:rsidR="0007345C" w:rsidRPr="00DF0B19">
        <w:rPr>
          <w:rFonts w:hint="eastAsia"/>
          <w:b/>
          <w:kern w:val="2"/>
          <w:szCs w:val="22"/>
        </w:rPr>
        <w:t>分，共</w:t>
      </w:r>
      <w:r w:rsidRPr="00DF0B19">
        <w:rPr>
          <w:rFonts w:hint="eastAsia"/>
          <w:b/>
          <w:kern w:val="2"/>
          <w:szCs w:val="22"/>
        </w:rPr>
        <w:t>3</w:t>
      </w:r>
      <w:r w:rsidR="00494741">
        <w:rPr>
          <w:rFonts w:hint="eastAsia"/>
          <w:b/>
          <w:kern w:val="2"/>
          <w:szCs w:val="22"/>
        </w:rPr>
        <w:t>4</w:t>
      </w:r>
      <w:r w:rsidR="0007345C" w:rsidRPr="00DF0B19">
        <w:rPr>
          <w:rFonts w:hint="eastAsia"/>
          <w:b/>
          <w:kern w:val="2"/>
          <w:szCs w:val="22"/>
        </w:rPr>
        <w:t>%)</w:t>
      </w:r>
    </w:p>
    <w:p w14:paraId="10EF522A" w14:textId="42D58858" w:rsidR="007A0213" w:rsidRPr="00893788" w:rsidRDefault="00126B87" w:rsidP="00C62D1C">
      <w:pPr>
        <w:pStyle w:val="Normal03"/>
        <w:snapToGrid w:val="0"/>
        <w:spacing w:before="80" w:line="320" w:lineRule="exact"/>
        <w:textAlignment w:val="center"/>
      </w:pPr>
      <w:r w:rsidRPr="00893788">
        <w:t>1</w:t>
      </w:r>
      <w:r w:rsidR="00EF3209">
        <w:t>1</w:t>
      </w:r>
      <w:r w:rsidRPr="00893788">
        <w:t xml:space="preserve">. </w:t>
      </w:r>
      <w:r w:rsidR="00D5692D" w:rsidRPr="00893788">
        <w:rPr>
          <w:rFonts w:hint="eastAsia"/>
        </w:rPr>
        <w:t>Sam was ___________ to quit smoking after he got seriously sick.</w:t>
      </w:r>
    </w:p>
    <w:p w14:paraId="5E6D63E2" w14:textId="3B781C37" w:rsidR="00D5692D" w:rsidRPr="00893788" w:rsidRDefault="00D5692D" w:rsidP="00C62D1C">
      <w:pPr>
        <w:pStyle w:val="Normal03"/>
        <w:numPr>
          <w:ilvl w:val="0"/>
          <w:numId w:val="21"/>
        </w:numPr>
        <w:snapToGrid w:val="0"/>
        <w:spacing w:before="80" w:line="320" w:lineRule="exact"/>
        <w:textAlignment w:val="center"/>
      </w:pPr>
      <w:r w:rsidRPr="00893788">
        <w:t>determined  (B) amazing  (C) exhausted  (D) awake</w:t>
      </w:r>
    </w:p>
    <w:p w14:paraId="1509DBBB" w14:textId="11A107BA" w:rsidR="000839D0" w:rsidRPr="00893788" w:rsidRDefault="00EF3209" w:rsidP="00EF3209">
      <w:pPr>
        <w:pStyle w:val="Normal03"/>
        <w:snapToGrid w:val="0"/>
        <w:spacing w:before="80" w:line="320" w:lineRule="exact"/>
        <w:textAlignment w:val="center"/>
      </w:pPr>
      <w:r>
        <w:t>1</w:t>
      </w:r>
      <w:r w:rsidR="00126B87" w:rsidRPr="00893788">
        <w:t xml:space="preserve">2. </w:t>
      </w:r>
      <w:r w:rsidR="00D5692D" w:rsidRPr="00893788">
        <w:rPr>
          <w:rFonts w:hint="eastAsia"/>
          <w:kern w:val="2"/>
          <w:szCs w:val="22"/>
        </w:rPr>
        <w:t>Everyone is ____________, so we should learn to appreciate and accept our differences.</w:t>
      </w:r>
      <w:r w:rsidR="00D5692D" w:rsidRPr="00893788">
        <w:t xml:space="preserve">　</w:t>
      </w:r>
    </w:p>
    <w:p w14:paraId="536D608D" w14:textId="66A9A41D" w:rsidR="007A0213" w:rsidRPr="00893788" w:rsidRDefault="00D5692D" w:rsidP="00C62D1C">
      <w:pPr>
        <w:pStyle w:val="Normal03"/>
        <w:snapToGrid w:val="0"/>
        <w:spacing w:before="80" w:line="320" w:lineRule="exact"/>
        <w:ind w:firstLineChars="150" w:firstLine="351"/>
        <w:textAlignment w:val="center"/>
      </w:pPr>
      <w:r w:rsidRPr="00893788">
        <w:t>(A)</w:t>
      </w:r>
      <w:bookmarkStart w:id="0" w:name="QQ220214002283_1_1"/>
      <w:r w:rsidRPr="00893788">
        <w:rPr>
          <w:rFonts w:hint="eastAsia"/>
          <w:kern w:val="2"/>
          <w:szCs w:val="22"/>
        </w:rPr>
        <w:t xml:space="preserve"> angry</w:t>
      </w:r>
      <w:r w:rsidRPr="00893788">
        <w:t xml:space="preserve">　</w:t>
      </w:r>
      <w:bookmarkEnd w:id="0"/>
      <w:r w:rsidRPr="00893788">
        <w:t>(B)</w:t>
      </w:r>
      <w:bookmarkStart w:id="1" w:name="QQ220214002283_1_2"/>
      <w:r w:rsidRPr="00893788">
        <w:rPr>
          <w:rFonts w:hint="eastAsia"/>
          <w:kern w:val="2"/>
          <w:szCs w:val="22"/>
        </w:rPr>
        <w:t xml:space="preserve"> successful</w:t>
      </w:r>
      <w:r w:rsidRPr="00893788">
        <w:t xml:space="preserve">　</w:t>
      </w:r>
      <w:bookmarkEnd w:id="1"/>
      <w:r w:rsidRPr="00893788">
        <w:t>(C)</w:t>
      </w:r>
      <w:bookmarkStart w:id="2" w:name="QQ220214002283_1_3"/>
      <w:r w:rsidRPr="00893788">
        <w:rPr>
          <w:rFonts w:hint="eastAsia"/>
          <w:kern w:val="2"/>
          <w:szCs w:val="22"/>
        </w:rPr>
        <w:t xml:space="preserve"> unique</w:t>
      </w:r>
      <w:r w:rsidRPr="00893788">
        <w:t xml:space="preserve">　</w:t>
      </w:r>
      <w:bookmarkEnd w:id="2"/>
      <w:r w:rsidRPr="00893788">
        <w:t>(D)</w:t>
      </w:r>
      <w:bookmarkStart w:id="3" w:name="QQ220214002283_1_4"/>
      <w:r w:rsidRPr="00893788">
        <w:rPr>
          <w:rFonts w:hint="eastAsia"/>
          <w:kern w:val="2"/>
          <w:szCs w:val="22"/>
        </w:rPr>
        <w:t xml:space="preserve"> worried</w:t>
      </w:r>
      <w:r w:rsidRPr="00893788">
        <w:t xml:space="preserve">　</w:t>
      </w:r>
      <w:bookmarkEnd w:id="3"/>
    </w:p>
    <w:p w14:paraId="496DE207" w14:textId="4A91A67B" w:rsidR="000839D0" w:rsidRPr="00893788" w:rsidRDefault="00EF3209" w:rsidP="00EF3209">
      <w:pPr>
        <w:pStyle w:val="Normal03"/>
        <w:snapToGrid w:val="0"/>
        <w:spacing w:before="80" w:line="320" w:lineRule="exact"/>
        <w:textAlignment w:val="center"/>
      </w:pPr>
      <w:r>
        <w:t>1</w:t>
      </w:r>
      <w:r w:rsidR="000839D0" w:rsidRPr="00893788">
        <w:t xml:space="preserve">3. </w:t>
      </w:r>
      <w:r w:rsidR="00126B87" w:rsidRPr="00893788">
        <w:rPr>
          <w:rFonts w:hint="eastAsia"/>
          <w:kern w:val="2"/>
          <w:szCs w:val="22"/>
        </w:rPr>
        <w:t>Anne was scared when a stranger ____________ on her way home yesterday evening.</w:t>
      </w:r>
      <w:r w:rsidR="00126B87" w:rsidRPr="00893788">
        <w:t xml:space="preserve">　</w:t>
      </w:r>
    </w:p>
    <w:p w14:paraId="29686109" w14:textId="6354DB4C" w:rsidR="007A0213" w:rsidRPr="00893788" w:rsidRDefault="00126B87" w:rsidP="00C62D1C">
      <w:pPr>
        <w:pStyle w:val="Normal03"/>
        <w:snapToGrid w:val="0"/>
        <w:spacing w:before="80" w:line="320" w:lineRule="exact"/>
        <w:ind w:firstLineChars="150" w:firstLine="351"/>
        <w:textAlignment w:val="center"/>
      </w:pPr>
      <w:r w:rsidRPr="00893788">
        <w:t>(A)</w:t>
      </w:r>
      <w:bookmarkStart w:id="4" w:name="QQ220607000987_1_1"/>
      <w:r w:rsidRPr="00893788">
        <w:rPr>
          <w:rFonts w:hint="eastAsia"/>
          <w:kern w:val="2"/>
          <w:szCs w:val="22"/>
        </w:rPr>
        <w:t xml:space="preserve"> adopted</w:t>
      </w:r>
      <w:r w:rsidRPr="00893788">
        <w:t xml:space="preserve">　</w:t>
      </w:r>
      <w:bookmarkEnd w:id="4"/>
      <w:r w:rsidRPr="00893788">
        <w:t>(B)</w:t>
      </w:r>
      <w:bookmarkStart w:id="5" w:name="QQ220607000987_1_2"/>
      <w:r w:rsidRPr="00893788">
        <w:rPr>
          <w:rFonts w:hint="eastAsia"/>
          <w:kern w:val="2"/>
          <w:szCs w:val="22"/>
        </w:rPr>
        <w:t xml:space="preserve"> approached</w:t>
      </w:r>
      <w:r w:rsidRPr="00893788">
        <w:t xml:space="preserve">　</w:t>
      </w:r>
      <w:bookmarkEnd w:id="5"/>
      <w:r w:rsidRPr="00893788">
        <w:t>(C)</w:t>
      </w:r>
      <w:bookmarkStart w:id="6" w:name="QQ220607000987_1_3"/>
      <w:r w:rsidRPr="00893788">
        <w:rPr>
          <w:rFonts w:hint="eastAsia"/>
          <w:kern w:val="2"/>
          <w:szCs w:val="22"/>
        </w:rPr>
        <w:t xml:space="preserve"> invented</w:t>
      </w:r>
      <w:r w:rsidRPr="00893788">
        <w:t xml:space="preserve">　</w:t>
      </w:r>
      <w:bookmarkEnd w:id="6"/>
      <w:r w:rsidRPr="00893788">
        <w:t>(D)</w:t>
      </w:r>
      <w:r w:rsidRPr="00893788">
        <w:rPr>
          <w:rFonts w:hint="eastAsia"/>
          <w:kern w:val="2"/>
          <w:szCs w:val="22"/>
        </w:rPr>
        <w:t xml:space="preserve"> scared</w:t>
      </w:r>
    </w:p>
    <w:p w14:paraId="1E058510" w14:textId="0B6A6AE8" w:rsidR="007A0213" w:rsidRPr="00893788" w:rsidRDefault="00EF3209" w:rsidP="00EF3209">
      <w:pPr>
        <w:pStyle w:val="Normal03"/>
        <w:snapToGrid w:val="0"/>
        <w:spacing w:before="80" w:line="320" w:lineRule="exact"/>
        <w:textAlignment w:val="center"/>
      </w:pPr>
      <w:r>
        <w:t>1</w:t>
      </w:r>
      <w:r w:rsidR="000839D0" w:rsidRPr="00893788">
        <w:t xml:space="preserve">4. </w:t>
      </w:r>
      <w:r w:rsidR="00D5692D" w:rsidRPr="00893788">
        <w:rPr>
          <w:rFonts w:hint="eastAsia"/>
        </w:rPr>
        <w:t>The new movie __________ many people to care more about the environment.</w:t>
      </w:r>
    </w:p>
    <w:p w14:paraId="0A7AF813" w14:textId="14E9B606" w:rsidR="00D5692D" w:rsidRPr="00893788" w:rsidRDefault="00D5692D" w:rsidP="00C62D1C">
      <w:pPr>
        <w:pStyle w:val="Normal03"/>
        <w:numPr>
          <w:ilvl w:val="0"/>
          <w:numId w:val="22"/>
        </w:numPr>
        <w:snapToGrid w:val="0"/>
        <w:spacing w:before="80" w:line="320" w:lineRule="exact"/>
        <w:textAlignment w:val="center"/>
      </w:pPr>
      <w:r w:rsidRPr="00893788">
        <w:t>confirmed  (B) recognized  (C) inspired  (D) crowded</w:t>
      </w:r>
    </w:p>
    <w:p w14:paraId="06A85911" w14:textId="25504497" w:rsidR="000839D0" w:rsidRPr="00893788" w:rsidRDefault="00EF3209" w:rsidP="00EF3209">
      <w:pPr>
        <w:pStyle w:val="Normal02"/>
        <w:snapToGrid w:val="0"/>
        <w:spacing w:before="80" w:line="320" w:lineRule="exact"/>
        <w:textAlignment w:val="center"/>
        <w:rPr>
          <w:rFonts w:eastAsia="DengXian"/>
          <w:lang w:eastAsia="zh-CN"/>
        </w:rPr>
      </w:pPr>
      <w:r>
        <w:rPr>
          <w:kern w:val="2"/>
          <w:szCs w:val="22"/>
        </w:rPr>
        <w:t xml:space="preserve">15. </w:t>
      </w:r>
      <w:r w:rsidR="00126B87" w:rsidRPr="00893788">
        <w:rPr>
          <w:rFonts w:hint="eastAsia"/>
          <w:kern w:val="2"/>
          <w:szCs w:val="22"/>
        </w:rPr>
        <w:t>Those dogs were caught and sent to an animal ____________.</w:t>
      </w:r>
      <w:r w:rsidR="00126B87" w:rsidRPr="00893788">
        <w:t xml:space="preserve">　</w:t>
      </w:r>
    </w:p>
    <w:p w14:paraId="72DC3953" w14:textId="2E9CC481" w:rsidR="00126B87" w:rsidRPr="00893788" w:rsidRDefault="00126B87" w:rsidP="00C62D1C">
      <w:pPr>
        <w:pStyle w:val="Normal02"/>
        <w:numPr>
          <w:ilvl w:val="0"/>
          <w:numId w:val="24"/>
        </w:numPr>
        <w:snapToGrid w:val="0"/>
        <w:spacing w:before="80" w:line="320" w:lineRule="exact"/>
        <w:textAlignment w:val="center"/>
      </w:pPr>
      <w:bookmarkStart w:id="7" w:name="QQ220607000992_1_1"/>
      <w:r w:rsidRPr="00893788">
        <w:rPr>
          <w:rFonts w:hint="eastAsia"/>
          <w:kern w:val="2"/>
          <w:szCs w:val="22"/>
        </w:rPr>
        <w:t>alarm</w:t>
      </w:r>
      <w:r w:rsidRPr="00893788">
        <w:t xml:space="preserve">　</w:t>
      </w:r>
      <w:bookmarkEnd w:id="7"/>
      <w:r w:rsidRPr="00893788">
        <w:t>(B)</w:t>
      </w:r>
      <w:bookmarkStart w:id="8" w:name="QQ220607000992_1_2"/>
      <w:r w:rsidRPr="00893788">
        <w:rPr>
          <w:rFonts w:hint="eastAsia"/>
          <w:kern w:val="2"/>
          <w:szCs w:val="22"/>
        </w:rPr>
        <w:t xml:space="preserve"> shelter</w:t>
      </w:r>
      <w:r w:rsidRPr="00893788">
        <w:t xml:space="preserve">　</w:t>
      </w:r>
      <w:bookmarkEnd w:id="8"/>
      <w:r w:rsidRPr="00893788">
        <w:t>(C)</w:t>
      </w:r>
      <w:bookmarkStart w:id="9" w:name="QQ220607000992_1_3"/>
      <w:r w:rsidRPr="00893788">
        <w:rPr>
          <w:rFonts w:hint="eastAsia"/>
          <w:kern w:val="2"/>
          <w:szCs w:val="22"/>
        </w:rPr>
        <w:t xml:space="preserve"> inventor</w:t>
      </w:r>
      <w:r w:rsidRPr="00893788">
        <w:t xml:space="preserve">　</w:t>
      </w:r>
      <w:bookmarkEnd w:id="9"/>
      <w:r w:rsidRPr="00893788">
        <w:t>(D)</w:t>
      </w:r>
      <w:bookmarkStart w:id="10" w:name="QQ220607000992_1_4"/>
      <w:r w:rsidRPr="00893788">
        <w:rPr>
          <w:rFonts w:hint="eastAsia"/>
          <w:kern w:val="2"/>
          <w:szCs w:val="22"/>
        </w:rPr>
        <w:t xml:space="preserve"> blessing</w:t>
      </w:r>
      <w:r w:rsidRPr="00893788">
        <w:t xml:space="preserve">　</w:t>
      </w:r>
      <w:bookmarkEnd w:id="10"/>
    </w:p>
    <w:p w14:paraId="6560D7C6" w14:textId="1093D20B" w:rsidR="00C62D1C" w:rsidRPr="00893788" w:rsidRDefault="00EF3209" w:rsidP="00EF3209">
      <w:pPr>
        <w:pStyle w:val="Normal04"/>
        <w:snapToGrid w:val="0"/>
        <w:spacing w:before="80"/>
        <w:textAlignment w:val="center"/>
        <w:rPr>
          <w:rFonts w:eastAsia="DengXian"/>
          <w:lang w:eastAsia="zh-CN"/>
        </w:rPr>
      </w:pPr>
      <w:r>
        <w:rPr>
          <w:kern w:val="2"/>
          <w:szCs w:val="22"/>
        </w:rPr>
        <w:t xml:space="preserve">16. </w:t>
      </w:r>
      <w:r w:rsidR="00C62D1C" w:rsidRPr="00893788">
        <w:rPr>
          <w:rFonts w:hint="eastAsia"/>
          <w:kern w:val="2"/>
          <w:szCs w:val="22"/>
        </w:rPr>
        <w:t>The team ____________ arrived at the next village just before sunset.</w:t>
      </w:r>
      <w:r w:rsidR="00C62D1C" w:rsidRPr="00893788">
        <w:t xml:space="preserve">　</w:t>
      </w:r>
    </w:p>
    <w:p w14:paraId="3B544EB2" w14:textId="28F8A1B8" w:rsidR="00C62D1C" w:rsidRPr="00893788" w:rsidRDefault="00C62D1C" w:rsidP="00C62D1C">
      <w:pPr>
        <w:pStyle w:val="Normal04"/>
        <w:snapToGrid w:val="0"/>
        <w:spacing w:before="80"/>
        <w:ind w:left="477"/>
        <w:textAlignment w:val="center"/>
        <w:rPr>
          <w:rFonts w:eastAsia="DengXian"/>
          <w:lang w:eastAsia="zh-CN"/>
        </w:rPr>
      </w:pPr>
      <w:r w:rsidRPr="00893788">
        <w:t>(A)</w:t>
      </w:r>
      <w:bookmarkStart w:id="11" w:name="QQ220607000980_1_1"/>
      <w:r w:rsidRPr="00893788">
        <w:rPr>
          <w:rFonts w:hint="eastAsia"/>
          <w:kern w:val="2"/>
          <w:szCs w:val="22"/>
        </w:rPr>
        <w:t xml:space="preserve"> eventually</w:t>
      </w:r>
      <w:r w:rsidRPr="00893788">
        <w:t xml:space="preserve">　</w:t>
      </w:r>
      <w:bookmarkEnd w:id="11"/>
      <w:r w:rsidRPr="00893788">
        <w:t>(B)</w:t>
      </w:r>
      <w:bookmarkStart w:id="12" w:name="QQ220607000980_1_2"/>
      <w:r w:rsidRPr="00893788">
        <w:rPr>
          <w:rFonts w:hint="eastAsia"/>
          <w:kern w:val="2"/>
          <w:szCs w:val="22"/>
        </w:rPr>
        <w:t xml:space="preserve"> forever</w:t>
      </w:r>
      <w:r w:rsidRPr="00893788">
        <w:t xml:space="preserve">　</w:t>
      </w:r>
      <w:bookmarkEnd w:id="12"/>
      <w:r w:rsidRPr="00893788">
        <w:t>(C)</w:t>
      </w:r>
      <w:bookmarkStart w:id="13" w:name="QQ220607000980_1_3"/>
      <w:r w:rsidRPr="00893788">
        <w:rPr>
          <w:rFonts w:hint="eastAsia"/>
          <w:kern w:val="2"/>
          <w:szCs w:val="22"/>
        </w:rPr>
        <w:t xml:space="preserve"> therefore</w:t>
      </w:r>
      <w:r w:rsidRPr="00893788">
        <w:t xml:space="preserve">　</w:t>
      </w:r>
      <w:bookmarkEnd w:id="13"/>
      <w:r w:rsidRPr="00893788">
        <w:t>(D)</w:t>
      </w:r>
      <w:bookmarkStart w:id="14" w:name="QQ220607000980_1_4"/>
      <w:r w:rsidRPr="00893788">
        <w:rPr>
          <w:rFonts w:hint="eastAsia"/>
          <w:kern w:val="2"/>
          <w:szCs w:val="22"/>
        </w:rPr>
        <w:t xml:space="preserve"> otherwise</w:t>
      </w:r>
      <w:r w:rsidRPr="00893788">
        <w:t xml:space="preserve">　</w:t>
      </w:r>
      <w:bookmarkEnd w:id="14"/>
    </w:p>
    <w:p w14:paraId="64AF1D1A" w14:textId="4D5A7197" w:rsidR="00C62D1C" w:rsidRPr="00893788" w:rsidRDefault="00EF3209" w:rsidP="00EF3209">
      <w:pPr>
        <w:pStyle w:val="Normal05"/>
        <w:snapToGrid w:val="0"/>
        <w:spacing w:before="80"/>
        <w:textAlignment w:val="center"/>
        <w:rPr>
          <w:rFonts w:eastAsia="DengXian"/>
          <w:lang w:eastAsia="zh-CN"/>
        </w:rPr>
      </w:pPr>
      <w:r>
        <w:rPr>
          <w:kern w:val="2"/>
          <w:szCs w:val="22"/>
        </w:rPr>
        <w:t xml:space="preserve">17. </w:t>
      </w:r>
      <w:r w:rsidR="00C62D1C" w:rsidRPr="00893788">
        <w:rPr>
          <w:rFonts w:hint="eastAsia"/>
          <w:kern w:val="2"/>
          <w:szCs w:val="22"/>
        </w:rPr>
        <w:t>The girl is highly praised because of her great ____________ for music.</w:t>
      </w:r>
      <w:r w:rsidR="00C62D1C" w:rsidRPr="00893788">
        <w:t xml:space="preserve">　</w:t>
      </w:r>
    </w:p>
    <w:p w14:paraId="263BB4E4" w14:textId="15C5EA02" w:rsidR="00C62D1C" w:rsidRPr="00893788" w:rsidRDefault="00C62D1C" w:rsidP="00C62D1C">
      <w:pPr>
        <w:pStyle w:val="Normal05"/>
        <w:snapToGrid w:val="0"/>
        <w:spacing w:before="80"/>
        <w:ind w:left="477"/>
        <w:textAlignment w:val="center"/>
        <w:rPr>
          <w:rFonts w:eastAsia="DengXian"/>
          <w:lang w:eastAsia="zh-CN"/>
        </w:rPr>
      </w:pPr>
      <w:r w:rsidRPr="00893788">
        <w:t>(A)</w:t>
      </w:r>
      <w:bookmarkStart w:id="15" w:name="QQ220214002909_1_1"/>
      <w:r w:rsidRPr="00893788">
        <w:rPr>
          <w:rFonts w:hint="eastAsia"/>
          <w:kern w:val="2"/>
          <w:szCs w:val="22"/>
        </w:rPr>
        <w:t xml:space="preserve"> talent</w:t>
      </w:r>
      <w:r w:rsidRPr="00893788">
        <w:t xml:space="preserve">　</w:t>
      </w:r>
      <w:bookmarkEnd w:id="15"/>
      <w:r w:rsidRPr="00893788">
        <w:t>(B)</w:t>
      </w:r>
      <w:bookmarkStart w:id="16" w:name="QQ220214002909_1_2"/>
      <w:r w:rsidRPr="00893788">
        <w:rPr>
          <w:rFonts w:hint="eastAsia"/>
          <w:kern w:val="2"/>
          <w:szCs w:val="22"/>
        </w:rPr>
        <w:t xml:space="preserve"> complaint</w:t>
      </w:r>
      <w:r w:rsidRPr="00893788">
        <w:t xml:space="preserve">　</w:t>
      </w:r>
      <w:bookmarkEnd w:id="16"/>
      <w:r w:rsidRPr="00893788">
        <w:t>(C)</w:t>
      </w:r>
      <w:bookmarkStart w:id="17" w:name="QQ220214002909_1_3"/>
      <w:r w:rsidRPr="00893788">
        <w:rPr>
          <w:rFonts w:hint="eastAsia"/>
          <w:kern w:val="2"/>
          <w:szCs w:val="22"/>
        </w:rPr>
        <w:t xml:space="preserve"> focus</w:t>
      </w:r>
      <w:r w:rsidRPr="00893788">
        <w:t xml:space="preserve">　</w:t>
      </w:r>
      <w:bookmarkEnd w:id="17"/>
      <w:r w:rsidRPr="00893788">
        <w:t>(D)</w:t>
      </w:r>
      <w:bookmarkStart w:id="18" w:name="QQ220214002909_1_4"/>
      <w:r w:rsidRPr="00893788">
        <w:rPr>
          <w:rFonts w:hint="eastAsia"/>
          <w:kern w:val="2"/>
          <w:szCs w:val="22"/>
        </w:rPr>
        <w:t xml:space="preserve"> confidence</w:t>
      </w:r>
      <w:r w:rsidRPr="00893788">
        <w:t xml:space="preserve">　</w:t>
      </w:r>
      <w:bookmarkEnd w:id="18"/>
    </w:p>
    <w:p w14:paraId="65CDD5D7" w14:textId="1E14BA78" w:rsidR="00C62D1C" w:rsidRPr="00893788" w:rsidRDefault="00EF3209" w:rsidP="00EF3209">
      <w:pPr>
        <w:pStyle w:val="Normal02"/>
        <w:snapToGrid w:val="0"/>
        <w:spacing w:before="80" w:line="320" w:lineRule="exact"/>
        <w:textAlignment w:val="center"/>
      </w:pPr>
      <w:r>
        <w:rPr>
          <w:kern w:val="2"/>
          <w:szCs w:val="22"/>
        </w:rPr>
        <w:t xml:space="preserve">18. </w:t>
      </w:r>
      <w:r w:rsidR="00C62D1C" w:rsidRPr="00893788">
        <w:rPr>
          <w:rFonts w:hint="eastAsia"/>
          <w:kern w:val="2"/>
          <w:szCs w:val="22"/>
        </w:rPr>
        <w:t>Lisa really wanted to keep a kitten, and her parents allowed her to ____________ one.</w:t>
      </w:r>
      <w:r w:rsidR="00C62D1C" w:rsidRPr="00893788">
        <w:t xml:space="preserve">　</w:t>
      </w:r>
    </w:p>
    <w:p w14:paraId="5B2A0652" w14:textId="46063A6F" w:rsidR="00C62D1C" w:rsidRPr="00893788" w:rsidRDefault="00C62D1C" w:rsidP="00C62D1C">
      <w:pPr>
        <w:pStyle w:val="Normal02"/>
        <w:numPr>
          <w:ilvl w:val="0"/>
          <w:numId w:val="25"/>
        </w:numPr>
        <w:snapToGrid w:val="0"/>
        <w:spacing w:before="80" w:line="320" w:lineRule="exact"/>
        <w:textAlignment w:val="center"/>
      </w:pPr>
      <w:bookmarkStart w:id="19" w:name="QQ220607000994_1_1"/>
      <w:r w:rsidRPr="00893788">
        <w:rPr>
          <w:rFonts w:hint="eastAsia"/>
          <w:kern w:val="2"/>
          <w:szCs w:val="22"/>
        </w:rPr>
        <w:t>exhaust</w:t>
      </w:r>
      <w:r w:rsidRPr="00893788">
        <w:t xml:space="preserve">　</w:t>
      </w:r>
      <w:bookmarkEnd w:id="19"/>
      <w:r w:rsidRPr="00893788">
        <w:t>(B)</w:t>
      </w:r>
      <w:bookmarkStart w:id="20" w:name="QQ220607000994_1_2"/>
      <w:r w:rsidRPr="00893788">
        <w:rPr>
          <w:rFonts w:hint="eastAsia"/>
          <w:kern w:val="2"/>
          <w:szCs w:val="22"/>
        </w:rPr>
        <w:t xml:space="preserve"> terrify</w:t>
      </w:r>
      <w:r w:rsidRPr="00893788">
        <w:t xml:space="preserve">　</w:t>
      </w:r>
      <w:bookmarkEnd w:id="20"/>
      <w:r w:rsidRPr="00893788">
        <w:t>(C)</w:t>
      </w:r>
      <w:bookmarkStart w:id="21" w:name="QQ220607000994_1_3"/>
      <w:r w:rsidRPr="00893788">
        <w:rPr>
          <w:rFonts w:hint="eastAsia"/>
          <w:kern w:val="2"/>
          <w:szCs w:val="22"/>
        </w:rPr>
        <w:t xml:space="preserve"> adopt</w:t>
      </w:r>
      <w:r w:rsidRPr="00893788">
        <w:t xml:space="preserve">　</w:t>
      </w:r>
      <w:bookmarkEnd w:id="21"/>
      <w:r w:rsidRPr="00893788">
        <w:t>(D)</w:t>
      </w:r>
      <w:bookmarkStart w:id="22" w:name="QQ220607000994_1_4"/>
      <w:r w:rsidRPr="00893788">
        <w:rPr>
          <w:rFonts w:hint="eastAsia"/>
          <w:kern w:val="2"/>
          <w:szCs w:val="22"/>
        </w:rPr>
        <w:t xml:space="preserve"> bless</w:t>
      </w:r>
      <w:r w:rsidRPr="00893788">
        <w:t xml:space="preserve">　</w:t>
      </w:r>
      <w:bookmarkEnd w:id="22"/>
    </w:p>
    <w:p w14:paraId="1934C280" w14:textId="77777777" w:rsidR="00EF3209" w:rsidRDefault="00EF3209" w:rsidP="00EF3209">
      <w:pPr>
        <w:pStyle w:val="Normal026"/>
        <w:snapToGrid w:val="0"/>
        <w:spacing w:before="80"/>
        <w:textAlignment w:val="center"/>
        <w:rPr>
          <w:kern w:val="2"/>
          <w:szCs w:val="22"/>
        </w:rPr>
      </w:pPr>
      <w:r>
        <w:rPr>
          <w:kern w:val="2"/>
          <w:szCs w:val="22"/>
        </w:rPr>
        <w:t xml:space="preserve">19. </w:t>
      </w:r>
      <w:r w:rsidR="00C62D1C" w:rsidRPr="00893788">
        <w:rPr>
          <w:rFonts w:hint="eastAsia"/>
          <w:kern w:val="2"/>
          <w:szCs w:val="22"/>
        </w:rPr>
        <w:t>The manager has no ____________ in finishing the project on time because of the lack of funds (</w:t>
      </w:r>
      <w:r w:rsidR="00C62D1C" w:rsidRPr="00893788">
        <w:rPr>
          <w:rFonts w:hint="eastAsia"/>
          <w:kern w:val="2"/>
          <w:szCs w:val="22"/>
        </w:rPr>
        <w:t>資</w:t>
      </w:r>
    </w:p>
    <w:p w14:paraId="226685AF" w14:textId="450CDADA" w:rsidR="00C62D1C" w:rsidRPr="00893788" w:rsidRDefault="00C62D1C" w:rsidP="00EF3209">
      <w:pPr>
        <w:pStyle w:val="Normal026"/>
        <w:snapToGrid w:val="0"/>
        <w:spacing w:before="80"/>
        <w:ind w:firstLineChars="200" w:firstLine="468"/>
        <w:textAlignment w:val="center"/>
        <w:rPr>
          <w:rFonts w:eastAsia="DengXian"/>
          <w:lang w:eastAsia="zh-CN"/>
        </w:rPr>
      </w:pPr>
      <w:r w:rsidRPr="00893788">
        <w:rPr>
          <w:rFonts w:hint="eastAsia"/>
          <w:kern w:val="2"/>
          <w:szCs w:val="22"/>
        </w:rPr>
        <w:t>金</w:t>
      </w:r>
      <w:r w:rsidRPr="00893788">
        <w:rPr>
          <w:rFonts w:hint="eastAsia"/>
          <w:kern w:val="2"/>
          <w:szCs w:val="22"/>
        </w:rPr>
        <w:t>).</w:t>
      </w:r>
      <w:r w:rsidRPr="00893788">
        <w:t xml:space="preserve">　</w:t>
      </w:r>
      <w:r w:rsidRPr="00893788">
        <w:t>(A)</w:t>
      </w:r>
      <w:bookmarkStart w:id="23" w:name="QQ220214002906_1_1"/>
      <w:r w:rsidRPr="00893788">
        <w:rPr>
          <w:rFonts w:hint="eastAsia"/>
          <w:kern w:val="2"/>
          <w:szCs w:val="22"/>
        </w:rPr>
        <w:t xml:space="preserve"> image</w:t>
      </w:r>
      <w:r w:rsidRPr="00893788">
        <w:t xml:space="preserve">　</w:t>
      </w:r>
      <w:bookmarkEnd w:id="23"/>
      <w:r w:rsidRPr="00893788">
        <w:t>(B)</w:t>
      </w:r>
      <w:bookmarkStart w:id="24" w:name="QQ220214002906_1_2"/>
      <w:r w:rsidRPr="00893788">
        <w:rPr>
          <w:rFonts w:hint="eastAsia"/>
          <w:kern w:val="2"/>
          <w:szCs w:val="22"/>
        </w:rPr>
        <w:t xml:space="preserve"> talent</w:t>
      </w:r>
      <w:r w:rsidRPr="00893788">
        <w:t xml:space="preserve">　</w:t>
      </w:r>
      <w:bookmarkEnd w:id="24"/>
      <w:r w:rsidRPr="00893788">
        <w:t>(C)</w:t>
      </w:r>
      <w:bookmarkStart w:id="25" w:name="QQ220214002906_1_3"/>
      <w:r w:rsidRPr="00893788">
        <w:rPr>
          <w:rFonts w:hint="eastAsia"/>
          <w:kern w:val="2"/>
          <w:szCs w:val="22"/>
        </w:rPr>
        <w:t xml:space="preserve"> customer</w:t>
      </w:r>
      <w:r w:rsidRPr="00893788">
        <w:t xml:space="preserve">　</w:t>
      </w:r>
      <w:bookmarkEnd w:id="25"/>
      <w:r w:rsidRPr="00893788">
        <w:t>(D)</w:t>
      </w:r>
      <w:bookmarkStart w:id="26" w:name="QQ220214002906_1_4"/>
      <w:r w:rsidRPr="00893788">
        <w:rPr>
          <w:rFonts w:hint="eastAsia"/>
          <w:kern w:val="2"/>
          <w:szCs w:val="22"/>
        </w:rPr>
        <w:t xml:space="preserve"> confidence</w:t>
      </w:r>
      <w:r w:rsidRPr="00893788">
        <w:t xml:space="preserve">　</w:t>
      </w:r>
      <w:bookmarkEnd w:id="26"/>
    </w:p>
    <w:p w14:paraId="406733D4" w14:textId="6F8DA0F5" w:rsidR="00C62D1C" w:rsidRPr="00893788" w:rsidRDefault="00EF3209" w:rsidP="00EF3209">
      <w:pPr>
        <w:pStyle w:val="Normal02"/>
        <w:snapToGrid w:val="0"/>
        <w:spacing w:before="80" w:line="320" w:lineRule="exact"/>
        <w:textAlignment w:val="center"/>
      </w:pPr>
      <w:r>
        <w:t xml:space="preserve">20. </w:t>
      </w:r>
      <w:r w:rsidR="00BF3F8A" w:rsidRPr="00893788">
        <w:rPr>
          <w:rFonts w:hint="eastAsia"/>
        </w:rPr>
        <w:t xml:space="preserve">Jenny is very ___________ with her children. </w:t>
      </w:r>
      <w:r w:rsidR="00BF3F8A" w:rsidRPr="00893788">
        <w:t>She seldom gets angry when they are naughty.</w:t>
      </w:r>
    </w:p>
    <w:p w14:paraId="781C8735" w14:textId="51BD9369" w:rsidR="00BF3F8A" w:rsidRPr="00893788" w:rsidRDefault="00BF3F8A" w:rsidP="00BF3F8A">
      <w:pPr>
        <w:pStyle w:val="Normal02"/>
        <w:numPr>
          <w:ilvl w:val="0"/>
          <w:numId w:val="26"/>
        </w:numPr>
        <w:snapToGrid w:val="0"/>
        <w:spacing w:before="80" w:line="320" w:lineRule="exact"/>
        <w:textAlignment w:val="center"/>
      </w:pPr>
      <w:r w:rsidRPr="00893788">
        <w:t>patient  (B) success  (C) support  (D) focus</w:t>
      </w:r>
    </w:p>
    <w:p w14:paraId="0FB9FE48" w14:textId="65C4B09A" w:rsidR="009201C3" w:rsidRPr="00893788" w:rsidRDefault="00EF3209" w:rsidP="00EF3209">
      <w:pPr>
        <w:pStyle w:val="Normal08"/>
        <w:snapToGrid w:val="0"/>
        <w:spacing w:before="80"/>
        <w:textAlignment w:val="center"/>
        <w:rPr>
          <w:rFonts w:eastAsia="DengXian"/>
          <w:lang w:eastAsia="zh-CN"/>
        </w:rPr>
      </w:pPr>
      <w:r>
        <w:rPr>
          <w:kern w:val="2"/>
          <w:szCs w:val="22"/>
        </w:rPr>
        <w:t xml:space="preserve">21. </w:t>
      </w:r>
      <w:r w:rsidR="009201C3" w:rsidRPr="00893788">
        <w:rPr>
          <w:rFonts w:hint="eastAsia"/>
          <w:kern w:val="2"/>
          <w:szCs w:val="22"/>
        </w:rPr>
        <w:t>The students ____________ that the teacher had given them too much homework to do.</w:t>
      </w:r>
      <w:r w:rsidR="009201C3" w:rsidRPr="00893788">
        <w:t xml:space="preserve">　</w:t>
      </w:r>
    </w:p>
    <w:p w14:paraId="70CCFE1B" w14:textId="01670F03" w:rsidR="009201C3" w:rsidRPr="00893788" w:rsidRDefault="009201C3" w:rsidP="00344E75">
      <w:pPr>
        <w:pStyle w:val="Normal08"/>
        <w:numPr>
          <w:ilvl w:val="0"/>
          <w:numId w:val="28"/>
        </w:numPr>
        <w:snapToGrid w:val="0"/>
        <w:spacing w:before="80" w:line="320" w:lineRule="exact"/>
        <w:textAlignment w:val="center"/>
      </w:pPr>
      <w:bookmarkStart w:id="27" w:name="QQ220214002910_1_1"/>
      <w:r w:rsidRPr="00893788">
        <w:rPr>
          <w:rFonts w:hint="eastAsia"/>
          <w:kern w:val="2"/>
          <w:szCs w:val="22"/>
        </w:rPr>
        <w:t>focused</w:t>
      </w:r>
      <w:r w:rsidRPr="00893788">
        <w:t xml:space="preserve">　</w:t>
      </w:r>
      <w:bookmarkEnd w:id="27"/>
      <w:r w:rsidRPr="00893788">
        <w:t>(B)</w:t>
      </w:r>
      <w:bookmarkStart w:id="28" w:name="QQ220214002910_1_2"/>
      <w:r w:rsidRPr="00893788">
        <w:rPr>
          <w:rFonts w:hint="eastAsia"/>
          <w:kern w:val="2"/>
          <w:szCs w:val="22"/>
        </w:rPr>
        <w:t xml:space="preserve"> complained</w:t>
      </w:r>
      <w:r w:rsidRPr="00893788">
        <w:t xml:space="preserve">　</w:t>
      </w:r>
      <w:bookmarkEnd w:id="28"/>
      <w:r w:rsidRPr="00893788">
        <w:t>(C)</w:t>
      </w:r>
      <w:bookmarkStart w:id="29" w:name="QQ220214002910_1_3"/>
      <w:r w:rsidRPr="00893788">
        <w:rPr>
          <w:rFonts w:hint="eastAsia"/>
          <w:kern w:val="2"/>
          <w:szCs w:val="22"/>
        </w:rPr>
        <w:t xml:space="preserve"> </w:t>
      </w:r>
      <w:r w:rsidRPr="00893788">
        <w:rPr>
          <w:kern w:val="2"/>
          <w:szCs w:val="22"/>
        </w:rPr>
        <w:t>otherwise</w:t>
      </w:r>
      <w:r w:rsidRPr="00893788">
        <w:t xml:space="preserve">　</w:t>
      </w:r>
      <w:bookmarkEnd w:id="29"/>
      <w:r w:rsidRPr="00893788">
        <w:t>(D)</w:t>
      </w:r>
      <w:bookmarkStart w:id="30" w:name="QQ220214002910_1_4"/>
      <w:r w:rsidRPr="00893788">
        <w:rPr>
          <w:rFonts w:hint="eastAsia"/>
          <w:kern w:val="2"/>
          <w:szCs w:val="22"/>
        </w:rPr>
        <w:t xml:space="preserve"> terrified</w:t>
      </w:r>
      <w:r w:rsidRPr="00893788">
        <w:t xml:space="preserve">　</w:t>
      </w:r>
      <w:bookmarkEnd w:id="30"/>
    </w:p>
    <w:p w14:paraId="62EE2292" w14:textId="2419AE20" w:rsidR="00344E75" w:rsidRPr="00893788" w:rsidRDefault="00EF3209" w:rsidP="00EF3209">
      <w:pPr>
        <w:pStyle w:val="Normal08"/>
        <w:snapToGrid w:val="0"/>
        <w:spacing w:before="80" w:line="320" w:lineRule="exact"/>
        <w:textAlignment w:val="center"/>
        <w:rPr>
          <w:rFonts w:eastAsia="DengXian"/>
        </w:rPr>
      </w:pPr>
      <w:r>
        <w:t xml:space="preserve">22. </w:t>
      </w:r>
      <w:r w:rsidR="00344E75" w:rsidRPr="00893788">
        <w:t>The store was very ________ because fans were waiting for the singer to show up.</w:t>
      </w:r>
    </w:p>
    <w:p w14:paraId="02190CFB" w14:textId="65F1B020" w:rsidR="00344E75" w:rsidRPr="00893788" w:rsidRDefault="00344E75" w:rsidP="00344E75">
      <w:pPr>
        <w:pStyle w:val="Normal08"/>
        <w:numPr>
          <w:ilvl w:val="0"/>
          <w:numId w:val="29"/>
        </w:numPr>
        <w:snapToGrid w:val="0"/>
        <w:spacing w:before="80" w:line="320" w:lineRule="exact"/>
        <w:textAlignment w:val="center"/>
        <w:rPr>
          <w:rFonts w:eastAsia="DengXian"/>
        </w:rPr>
      </w:pPr>
      <w:r w:rsidRPr="00893788">
        <w:t>crowded  (B) surprised  (C) regular  (D) amazing</w:t>
      </w:r>
    </w:p>
    <w:p w14:paraId="3717D578" w14:textId="15FE9BEF" w:rsidR="00344E75" w:rsidRPr="00893788" w:rsidRDefault="00EF3209" w:rsidP="00EF3209">
      <w:pPr>
        <w:pStyle w:val="Normal08"/>
        <w:snapToGrid w:val="0"/>
        <w:spacing w:before="80" w:line="320" w:lineRule="exact"/>
        <w:textAlignment w:val="center"/>
        <w:rPr>
          <w:rFonts w:eastAsia="DengXian"/>
        </w:rPr>
      </w:pPr>
      <w:r>
        <w:rPr>
          <w:rFonts w:eastAsia="DengXian"/>
        </w:rPr>
        <w:t xml:space="preserve">23. </w:t>
      </w:r>
      <w:r w:rsidR="00344E75" w:rsidRPr="00893788">
        <w:rPr>
          <w:rFonts w:eastAsia="DengXian"/>
        </w:rPr>
        <w:t>The boys played basketball for hours, and they all felt __________.</w:t>
      </w:r>
    </w:p>
    <w:p w14:paraId="43000F57" w14:textId="1EAC3402" w:rsidR="00344E75" w:rsidRPr="00893788" w:rsidRDefault="00344E75" w:rsidP="00344E75">
      <w:pPr>
        <w:pStyle w:val="Normal08"/>
        <w:numPr>
          <w:ilvl w:val="0"/>
          <w:numId w:val="30"/>
        </w:numPr>
        <w:snapToGrid w:val="0"/>
        <w:spacing w:before="80" w:line="320" w:lineRule="exact"/>
        <w:textAlignment w:val="center"/>
        <w:rPr>
          <w:rFonts w:eastAsia="DengXian"/>
        </w:rPr>
      </w:pPr>
      <w:r w:rsidRPr="00893788">
        <w:rPr>
          <w:rFonts w:eastAsia="DengXian"/>
        </w:rPr>
        <w:t>aware  (B) surprising  (C) encounter  (D) exhausted</w:t>
      </w:r>
    </w:p>
    <w:p w14:paraId="4F5404A5" w14:textId="7D1A1DDF" w:rsidR="00BD64E1" w:rsidRPr="00893788" w:rsidRDefault="00EF3209" w:rsidP="00EF3209">
      <w:pPr>
        <w:pStyle w:val="Normal08"/>
        <w:snapToGrid w:val="0"/>
        <w:spacing w:before="80" w:line="320" w:lineRule="exact"/>
        <w:textAlignment w:val="center"/>
        <w:rPr>
          <w:rFonts w:eastAsia="DengXian"/>
        </w:rPr>
      </w:pPr>
      <w:r>
        <w:rPr>
          <w:rFonts w:eastAsia="DengXian"/>
        </w:rPr>
        <w:t xml:space="preserve">24. </w:t>
      </w:r>
      <w:r w:rsidR="00BD64E1" w:rsidRPr="00893788">
        <w:rPr>
          <w:rFonts w:eastAsia="DengXian"/>
        </w:rPr>
        <w:t>Mike is _________ as one of the smartest students in our school.</w:t>
      </w:r>
    </w:p>
    <w:p w14:paraId="5762307B" w14:textId="26B17111" w:rsidR="00BD64E1" w:rsidRDefault="00906AD0" w:rsidP="00BD64E1">
      <w:pPr>
        <w:pStyle w:val="Normal08"/>
        <w:numPr>
          <w:ilvl w:val="0"/>
          <w:numId w:val="31"/>
        </w:numPr>
        <w:snapToGrid w:val="0"/>
        <w:spacing w:before="80" w:line="320" w:lineRule="exact"/>
        <w:textAlignment w:val="center"/>
        <w:rPr>
          <w:rFonts w:eastAsia="DengXian"/>
        </w:rPr>
      </w:pPr>
      <w:r>
        <w:rPr>
          <w:rFonts w:eastAsia="DengXian"/>
        </w:rPr>
        <w:t>r</w:t>
      </w:r>
      <w:r w:rsidR="00BD64E1" w:rsidRPr="00893788">
        <w:rPr>
          <w:rFonts w:eastAsia="DengXian"/>
        </w:rPr>
        <w:t>ecognized  (B) focused  (C) blessed  (D) instead</w:t>
      </w:r>
    </w:p>
    <w:p w14:paraId="04733C07" w14:textId="2E4DD0A8" w:rsidR="00AD77BD" w:rsidRDefault="00AD77BD" w:rsidP="00AD77BD">
      <w:pPr>
        <w:pStyle w:val="Normal08"/>
        <w:snapToGrid w:val="0"/>
        <w:spacing w:before="80" w:line="320" w:lineRule="exact"/>
        <w:ind w:left="837"/>
        <w:textAlignment w:val="center"/>
        <w:rPr>
          <w:rFonts w:eastAsiaTheme="minorEastAsia"/>
        </w:rPr>
      </w:pPr>
    </w:p>
    <w:p w14:paraId="7A4A85A2" w14:textId="77777777" w:rsidR="00EE0EF8" w:rsidRPr="00EE0EF8" w:rsidRDefault="00EE0EF8" w:rsidP="00AD77BD">
      <w:pPr>
        <w:pStyle w:val="Normal08"/>
        <w:snapToGrid w:val="0"/>
        <w:spacing w:before="80" w:line="320" w:lineRule="exact"/>
        <w:ind w:left="837"/>
        <w:textAlignment w:val="center"/>
        <w:rPr>
          <w:rFonts w:eastAsiaTheme="minorEastAsia"/>
        </w:rPr>
      </w:pPr>
    </w:p>
    <w:p w14:paraId="5404ECAB" w14:textId="44B3AC1B" w:rsidR="00AD77BD" w:rsidRDefault="00EF3209" w:rsidP="00EF3209">
      <w:pPr>
        <w:pStyle w:val="Normal02"/>
        <w:snapToGrid w:val="0"/>
        <w:spacing w:before="80" w:line="320" w:lineRule="exact"/>
        <w:textAlignment w:val="center"/>
      </w:pPr>
      <w:r>
        <w:rPr>
          <w:kern w:val="2"/>
          <w:szCs w:val="22"/>
        </w:rPr>
        <w:t xml:space="preserve">25. </w:t>
      </w:r>
      <w:r w:rsidR="00AD77BD" w:rsidRPr="002035BD">
        <w:rPr>
          <w:rFonts w:hint="eastAsia"/>
          <w:kern w:val="2"/>
          <w:szCs w:val="22"/>
        </w:rPr>
        <w:t>The ____________ girl couldn</w:t>
      </w:r>
      <w:r w:rsidR="00AD77BD" w:rsidRPr="002035BD">
        <w:rPr>
          <w:kern w:val="2"/>
          <w:szCs w:val="22"/>
        </w:rPr>
        <w:t>’</w:t>
      </w:r>
      <w:r w:rsidR="00AD77BD" w:rsidRPr="002035BD">
        <w:rPr>
          <w:rFonts w:hint="eastAsia"/>
          <w:kern w:val="2"/>
          <w:szCs w:val="22"/>
        </w:rPr>
        <w:t>t move when the police officer asked her name.</w:t>
      </w:r>
      <w:r w:rsidR="00AD77BD">
        <w:t xml:space="preserve">　</w:t>
      </w:r>
    </w:p>
    <w:p w14:paraId="2BEC07BB" w14:textId="538C43CF" w:rsidR="00AD77BD" w:rsidRDefault="00AD77BD" w:rsidP="00AD77BD">
      <w:pPr>
        <w:pStyle w:val="Normal02"/>
        <w:numPr>
          <w:ilvl w:val="0"/>
          <w:numId w:val="37"/>
        </w:numPr>
        <w:snapToGrid w:val="0"/>
        <w:spacing w:before="80" w:line="320" w:lineRule="exact"/>
        <w:textAlignment w:val="center"/>
      </w:pPr>
      <w:bookmarkStart w:id="31" w:name="QQ220214003141_1_1"/>
      <w:r w:rsidRPr="002035BD">
        <w:rPr>
          <w:rFonts w:hint="eastAsia"/>
          <w:kern w:val="2"/>
          <w:szCs w:val="22"/>
        </w:rPr>
        <w:t>regular</w:t>
      </w:r>
      <w:r>
        <w:t xml:space="preserve">　</w:t>
      </w:r>
      <w:bookmarkEnd w:id="31"/>
      <w:r>
        <w:t>(B)</w:t>
      </w:r>
      <w:bookmarkStart w:id="32" w:name="QQ220214003141_1_2"/>
      <w:r w:rsidRPr="002035BD">
        <w:rPr>
          <w:rFonts w:hint="eastAsia"/>
          <w:kern w:val="2"/>
          <w:szCs w:val="22"/>
        </w:rPr>
        <w:t xml:space="preserve"> awake</w:t>
      </w:r>
      <w:r>
        <w:t xml:space="preserve">　</w:t>
      </w:r>
      <w:bookmarkEnd w:id="32"/>
      <w:r>
        <w:t>(C)</w:t>
      </w:r>
      <w:bookmarkStart w:id="33" w:name="QQ220214003141_1_3"/>
      <w:r w:rsidRPr="002035BD">
        <w:rPr>
          <w:rFonts w:hint="eastAsia"/>
          <w:kern w:val="2"/>
          <w:szCs w:val="22"/>
        </w:rPr>
        <w:t xml:space="preserve"> terrified</w:t>
      </w:r>
      <w:r>
        <w:t xml:space="preserve">　</w:t>
      </w:r>
      <w:bookmarkEnd w:id="33"/>
      <w:r>
        <w:t>(D)</w:t>
      </w:r>
      <w:bookmarkStart w:id="34" w:name="QQ220214003141_1_4"/>
      <w:r w:rsidRPr="002035BD">
        <w:rPr>
          <w:rFonts w:hint="eastAsia"/>
          <w:kern w:val="2"/>
          <w:szCs w:val="22"/>
        </w:rPr>
        <w:t xml:space="preserve"> aware</w:t>
      </w:r>
      <w:r>
        <w:t xml:space="preserve">　</w:t>
      </w:r>
      <w:bookmarkEnd w:id="34"/>
    </w:p>
    <w:p w14:paraId="2418650A" w14:textId="2F6B6C34" w:rsidR="00AD77BD" w:rsidRDefault="00EF3209" w:rsidP="00EF3209">
      <w:pPr>
        <w:pStyle w:val="Normal02"/>
        <w:snapToGrid w:val="0"/>
        <w:spacing w:before="80" w:line="320" w:lineRule="exact"/>
        <w:textAlignment w:val="center"/>
      </w:pPr>
      <w:r>
        <w:t xml:space="preserve">26. </w:t>
      </w:r>
      <w:r w:rsidR="00AD77BD">
        <w:t>Gina is ___________ of spiders. She cries out whenever she sees one.</w:t>
      </w:r>
    </w:p>
    <w:p w14:paraId="4E7829C1" w14:textId="71B4C269" w:rsidR="00AD77BD" w:rsidRPr="00AD77BD" w:rsidRDefault="00AD77BD" w:rsidP="00AD77BD">
      <w:pPr>
        <w:pStyle w:val="Normal02"/>
        <w:numPr>
          <w:ilvl w:val="0"/>
          <w:numId w:val="38"/>
        </w:numPr>
        <w:snapToGrid w:val="0"/>
        <w:spacing w:before="80" w:line="320" w:lineRule="exact"/>
        <w:textAlignment w:val="center"/>
      </w:pPr>
      <w:r>
        <w:t>straight  (B) forever  (C) bored  (D) scared</w:t>
      </w:r>
    </w:p>
    <w:p w14:paraId="62C780B7" w14:textId="49E46858" w:rsidR="00AD77BD" w:rsidRPr="00893788" w:rsidRDefault="00EF3209" w:rsidP="00EF3209">
      <w:pPr>
        <w:pStyle w:val="Normal02"/>
        <w:snapToGrid w:val="0"/>
        <w:spacing w:before="80" w:line="320" w:lineRule="exact"/>
        <w:textAlignment w:val="center"/>
      </w:pPr>
      <w:r>
        <w:rPr>
          <w:kern w:val="2"/>
          <w:szCs w:val="22"/>
        </w:rPr>
        <w:t xml:space="preserve">27. </w:t>
      </w:r>
      <w:r w:rsidR="008421B6" w:rsidRPr="00893788">
        <w:rPr>
          <w:rFonts w:hint="eastAsia"/>
          <w:kern w:val="2"/>
          <w:szCs w:val="22"/>
        </w:rPr>
        <w:t>It rained heavily. ______________, the bus was delayed by 30 minutes.</w:t>
      </w:r>
    </w:p>
    <w:p w14:paraId="597BBD88" w14:textId="7C33EB1F" w:rsidR="00AD77BD" w:rsidRDefault="008421B6" w:rsidP="00AD77BD">
      <w:pPr>
        <w:pStyle w:val="Normal02"/>
        <w:numPr>
          <w:ilvl w:val="0"/>
          <w:numId w:val="27"/>
        </w:numPr>
        <w:snapToGrid w:val="0"/>
        <w:spacing w:before="80" w:line="320" w:lineRule="exact"/>
        <w:textAlignment w:val="center"/>
      </w:pPr>
      <w:r w:rsidRPr="00893788">
        <w:rPr>
          <w:rFonts w:hint="eastAsia"/>
        </w:rPr>
        <w:t xml:space="preserve">Give up  (B) </w:t>
      </w:r>
      <w:r w:rsidRPr="00893788">
        <w:t>All of a sudden  (C) Used to  (D) As a result</w:t>
      </w:r>
    </w:p>
    <w:p w14:paraId="6ECFF3AD" w14:textId="77777777" w:rsidR="00AD77BD" w:rsidRPr="00893788" w:rsidRDefault="00AD77BD" w:rsidP="00AD77BD">
      <w:pPr>
        <w:pStyle w:val="Normal02"/>
        <w:snapToGrid w:val="0"/>
        <w:spacing w:before="80" w:line="320" w:lineRule="exact"/>
        <w:ind w:left="837"/>
        <w:textAlignment w:val="center"/>
      </w:pPr>
    </w:p>
    <w:p w14:paraId="395312FF" w14:textId="6B471F32" w:rsidR="00893788" w:rsidRPr="00956DA3" w:rsidRDefault="00636E04" w:rsidP="0007345C">
      <w:pPr>
        <w:pStyle w:val="Normal03"/>
        <w:snapToGrid w:val="0"/>
        <w:spacing w:before="80"/>
        <w:textAlignment w:val="center"/>
        <w:rPr>
          <w:b/>
          <w:kern w:val="2"/>
          <w:szCs w:val="22"/>
        </w:rPr>
      </w:pPr>
      <w:r w:rsidRPr="00956DA3">
        <w:rPr>
          <w:rFonts w:hint="eastAsia"/>
          <w:b/>
        </w:rPr>
        <w:t>三</w:t>
      </w:r>
      <w:r w:rsidR="00684045" w:rsidRPr="00956DA3">
        <w:rPr>
          <w:rFonts w:hint="eastAsia"/>
          <w:b/>
        </w:rPr>
        <w:t xml:space="preserve">. </w:t>
      </w:r>
      <w:r w:rsidR="00684045" w:rsidRPr="00956DA3">
        <w:rPr>
          <w:rFonts w:hint="eastAsia"/>
          <w:b/>
        </w:rPr>
        <w:t>文法選擇</w:t>
      </w:r>
      <w:r w:rsidR="0007345C" w:rsidRPr="00956DA3">
        <w:rPr>
          <w:rFonts w:hint="eastAsia"/>
          <w:b/>
        </w:rPr>
        <w:t xml:space="preserve"> </w:t>
      </w:r>
      <w:r w:rsidR="0007345C" w:rsidRPr="00956DA3">
        <w:rPr>
          <w:rFonts w:hint="eastAsia"/>
          <w:b/>
          <w:kern w:val="2"/>
          <w:szCs w:val="22"/>
        </w:rPr>
        <w:t>(</w:t>
      </w:r>
      <w:r w:rsidR="0007345C" w:rsidRPr="00956DA3">
        <w:rPr>
          <w:rFonts w:hint="eastAsia"/>
          <w:b/>
          <w:kern w:val="2"/>
          <w:szCs w:val="22"/>
        </w:rPr>
        <w:t>每題</w:t>
      </w:r>
      <w:r w:rsidR="00893788" w:rsidRPr="00956DA3">
        <w:rPr>
          <w:rFonts w:hint="eastAsia"/>
          <w:b/>
          <w:kern w:val="2"/>
          <w:szCs w:val="22"/>
        </w:rPr>
        <w:t>2</w:t>
      </w:r>
      <w:r w:rsidR="0007345C" w:rsidRPr="00956DA3">
        <w:rPr>
          <w:rFonts w:hint="eastAsia"/>
          <w:b/>
          <w:kern w:val="2"/>
          <w:szCs w:val="22"/>
        </w:rPr>
        <w:t>分，共</w:t>
      </w:r>
      <w:r w:rsidR="00893788" w:rsidRPr="00956DA3">
        <w:rPr>
          <w:rFonts w:hint="eastAsia"/>
          <w:b/>
          <w:kern w:val="2"/>
          <w:szCs w:val="22"/>
        </w:rPr>
        <w:t>2</w:t>
      </w:r>
      <w:r w:rsidR="0007345C" w:rsidRPr="00956DA3">
        <w:rPr>
          <w:rFonts w:hint="eastAsia"/>
          <w:b/>
          <w:kern w:val="2"/>
          <w:szCs w:val="22"/>
        </w:rPr>
        <w:t>0%)</w:t>
      </w:r>
    </w:p>
    <w:p w14:paraId="57C63131" w14:textId="1D5009EC" w:rsidR="00893788" w:rsidRPr="00893788" w:rsidRDefault="00EF3209" w:rsidP="00893788">
      <w:pPr>
        <w:pStyle w:val="Normal03"/>
        <w:snapToGrid w:val="0"/>
        <w:spacing w:before="80" w:line="320" w:lineRule="exact"/>
        <w:textAlignment w:val="center"/>
      </w:pPr>
      <w:r>
        <w:rPr>
          <w:kern w:val="2"/>
          <w:szCs w:val="22"/>
        </w:rPr>
        <w:t>2</w:t>
      </w:r>
      <w:r w:rsidR="00494741">
        <w:rPr>
          <w:kern w:val="2"/>
          <w:szCs w:val="22"/>
        </w:rPr>
        <w:t>8</w:t>
      </w:r>
      <w:r w:rsidR="00893788" w:rsidRPr="00893788">
        <w:rPr>
          <w:kern w:val="2"/>
          <w:szCs w:val="22"/>
        </w:rPr>
        <w:t xml:space="preserve">. </w:t>
      </w:r>
      <w:r w:rsidR="00893788" w:rsidRPr="00893788">
        <w:rPr>
          <w:rFonts w:hint="eastAsia"/>
          <w:kern w:val="2"/>
        </w:rPr>
        <w:t>Being able to go to her ideal university made Alice ____________.</w:t>
      </w:r>
      <w:r w:rsidR="00893788" w:rsidRPr="00893788">
        <w:t xml:space="preserve">　</w:t>
      </w:r>
    </w:p>
    <w:p w14:paraId="2284B442" w14:textId="2134085C" w:rsidR="00893788" w:rsidRPr="00893788" w:rsidRDefault="00893788" w:rsidP="00893788">
      <w:pPr>
        <w:pStyle w:val="Normal03"/>
        <w:snapToGrid w:val="0"/>
        <w:spacing w:before="80" w:line="320" w:lineRule="exact"/>
        <w:ind w:firstLineChars="150" w:firstLine="351"/>
        <w:textAlignment w:val="center"/>
      </w:pPr>
      <w:r w:rsidRPr="00893788">
        <w:t>(A)</w:t>
      </w:r>
      <w:bookmarkStart w:id="35" w:name="QQ220214001518_1_1"/>
      <w:r w:rsidRPr="00893788">
        <w:rPr>
          <w:rFonts w:hint="eastAsia"/>
          <w:kern w:val="2"/>
        </w:rPr>
        <w:t xml:space="preserve"> happily</w:t>
      </w:r>
      <w:r w:rsidRPr="00893788">
        <w:t xml:space="preserve">　</w:t>
      </w:r>
      <w:bookmarkEnd w:id="35"/>
      <w:r w:rsidRPr="00893788">
        <w:t>(B)</w:t>
      </w:r>
      <w:bookmarkStart w:id="36" w:name="QQ220214001518_1_2"/>
      <w:r w:rsidRPr="00893788">
        <w:rPr>
          <w:rFonts w:hint="eastAsia"/>
          <w:kern w:val="2"/>
        </w:rPr>
        <w:t xml:space="preserve"> happy</w:t>
      </w:r>
      <w:r w:rsidRPr="00893788">
        <w:t xml:space="preserve">　</w:t>
      </w:r>
      <w:bookmarkEnd w:id="36"/>
      <w:r w:rsidRPr="00893788">
        <w:t>(C)</w:t>
      </w:r>
      <w:bookmarkStart w:id="37" w:name="QQ220214001518_1_3"/>
      <w:r w:rsidRPr="00893788">
        <w:rPr>
          <w:rFonts w:hint="eastAsia"/>
          <w:kern w:val="2"/>
        </w:rPr>
        <w:t xml:space="preserve"> happiness</w:t>
      </w:r>
      <w:r w:rsidRPr="00893788">
        <w:t xml:space="preserve">　</w:t>
      </w:r>
      <w:bookmarkEnd w:id="37"/>
      <w:r w:rsidRPr="00893788">
        <w:t>(D)</w:t>
      </w:r>
      <w:bookmarkStart w:id="38" w:name="QQ220214001518_1_4"/>
      <w:r w:rsidRPr="00893788">
        <w:rPr>
          <w:rFonts w:hint="eastAsia"/>
          <w:kern w:val="2"/>
        </w:rPr>
        <w:t xml:space="preserve"> more happily</w:t>
      </w:r>
      <w:r w:rsidRPr="00893788">
        <w:t xml:space="preserve">　</w:t>
      </w:r>
      <w:bookmarkEnd w:id="38"/>
    </w:p>
    <w:p w14:paraId="057FC56B" w14:textId="262A43CD" w:rsidR="00893788" w:rsidRPr="00893788" w:rsidRDefault="00EF3209" w:rsidP="00893788">
      <w:pPr>
        <w:pStyle w:val="Normal03"/>
        <w:snapToGrid w:val="0"/>
        <w:spacing w:before="80" w:line="320" w:lineRule="exact"/>
        <w:textAlignment w:val="center"/>
      </w:pPr>
      <w:r>
        <w:t>2</w:t>
      </w:r>
      <w:r w:rsidR="00494741">
        <w:t>9</w:t>
      </w:r>
      <w:r w:rsidR="00893788" w:rsidRPr="00893788">
        <w:t xml:space="preserve">. </w:t>
      </w:r>
      <w:r w:rsidR="00893788" w:rsidRPr="00893788">
        <w:rPr>
          <w:rFonts w:hint="eastAsia"/>
          <w:kern w:val="2"/>
          <w:szCs w:val="22"/>
        </w:rPr>
        <w:t>Taking a walk for 30 minutes every day will ____________ you healthier.</w:t>
      </w:r>
      <w:r w:rsidR="00893788" w:rsidRPr="00893788">
        <w:t xml:space="preserve">　</w:t>
      </w:r>
    </w:p>
    <w:p w14:paraId="64317FCC" w14:textId="459B036D" w:rsidR="00893788" w:rsidRPr="00893788" w:rsidRDefault="00893788" w:rsidP="00893788">
      <w:pPr>
        <w:pStyle w:val="Normal03"/>
        <w:snapToGrid w:val="0"/>
        <w:spacing w:before="80" w:line="320" w:lineRule="exact"/>
        <w:textAlignment w:val="center"/>
        <w:rPr>
          <w:kern w:val="2"/>
          <w:szCs w:val="22"/>
        </w:rPr>
      </w:pPr>
      <w:r w:rsidRPr="00893788">
        <w:rPr>
          <w:rFonts w:hint="eastAsia"/>
        </w:rPr>
        <w:t xml:space="preserve">   </w:t>
      </w:r>
      <w:r w:rsidRPr="00893788">
        <w:t>(A)</w:t>
      </w:r>
      <w:bookmarkStart w:id="39" w:name="QQ220214002853_1_1"/>
      <w:r w:rsidRPr="00893788">
        <w:rPr>
          <w:rFonts w:hint="eastAsia"/>
          <w:kern w:val="2"/>
          <w:szCs w:val="22"/>
        </w:rPr>
        <w:t xml:space="preserve"> make</w:t>
      </w:r>
      <w:r w:rsidRPr="00893788">
        <w:t xml:space="preserve">　</w:t>
      </w:r>
      <w:bookmarkEnd w:id="39"/>
      <w:r w:rsidRPr="00893788">
        <w:t>(B)</w:t>
      </w:r>
      <w:bookmarkStart w:id="40" w:name="QQ220214002853_1_2"/>
      <w:r w:rsidRPr="00893788">
        <w:rPr>
          <w:rFonts w:hint="eastAsia"/>
          <w:kern w:val="2"/>
          <w:szCs w:val="22"/>
        </w:rPr>
        <w:t xml:space="preserve"> have</w:t>
      </w:r>
      <w:r w:rsidRPr="00893788">
        <w:t xml:space="preserve">　</w:t>
      </w:r>
      <w:bookmarkEnd w:id="40"/>
      <w:r w:rsidRPr="00893788">
        <w:t>(C)</w:t>
      </w:r>
      <w:bookmarkStart w:id="41" w:name="QQ220214002853_1_3"/>
      <w:r w:rsidRPr="00893788">
        <w:rPr>
          <w:rFonts w:hint="eastAsia"/>
          <w:kern w:val="2"/>
          <w:szCs w:val="22"/>
        </w:rPr>
        <w:t xml:space="preserve"> take</w:t>
      </w:r>
      <w:r w:rsidRPr="00893788">
        <w:t xml:space="preserve">　</w:t>
      </w:r>
      <w:bookmarkEnd w:id="41"/>
      <w:r w:rsidRPr="00893788">
        <w:t>(D)</w:t>
      </w:r>
      <w:bookmarkStart w:id="42" w:name="QQ220214002853_1_4"/>
      <w:r w:rsidRPr="00893788">
        <w:rPr>
          <w:rFonts w:hint="eastAsia"/>
          <w:kern w:val="2"/>
          <w:szCs w:val="22"/>
        </w:rPr>
        <w:t xml:space="preserve"> let</w:t>
      </w:r>
      <w:r w:rsidRPr="00893788">
        <w:t xml:space="preserve">　</w:t>
      </w:r>
      <w:bookmarkEnd w:id="42"/>
    </w:p>
    <w:p w14:paraId="22574CB7" w14:textId="6CCB25FE" w:rsidR="00893788" w:rsidRPr="00893788" w:rsidRDefault="00EF3209" w:rsidP="00893788">
      <w:pPr>
        <w:pStyle w:val="Normal0146"/>
        <w:snapToGrid w:val="0"/>
        <w:spacing w:before="80" w:line="320" w:lineRule="exact"/>
        <w:textAlignment w:val="center"/>
      </w:pPr>
      <w:r>
        <w:rPr>
          <w:kern w:val="2"/>
          <w:szCs w:val="22"/>
        </w:rPr>
        <w:t>3</w:t>
      </w:r>
      <w:r w:rsidR="00494741">
        <w:rPr>
          <w:kern w:val="2"/>
          <w:szCs w:val="22"/>
        </w:rPr>
        <w:t>0</w:t>
      </w:r>
      <w:r w:rsidR="00893788" w:rsidRPr="00893788">
        <w:rPr>
          <w:kern w:val="2"/>
          <w:szCs w:val="22"/>
        </w:rPr>
        <w:t xml:space="preserve">. </w:t>
      </w:r>
      <w:r w:rsidR="00893788" w:rsidRPr="00893788">
        <w:rPr>
          <w:rFonts w:hint="eastAsia"/>
          <w:kern w:val="2"/>
          <w:szCs w:val="22"/>
        </w:rPr>
        <w:t>Our new teacher is not only friendly but also ____________.</w:t>
      </w:r>
      <w:r w:rsidR="00893788" w:rsidRPr="00893788">
        <w:t xml:space="preserve">　</w:t>
      </w:r>
    </w:p>
    <w:p w14:paraId="4CE4AFF3" w14:textId="027265E0" w:rsidR="00893788" w:rsidRDefault="00893788" w:rsidP="00893788">
      <w:pPr>
        <w:pStyle w:val="Normal0146"/>
        <w:snapToGrid w:val="0"/>
        <w:spacing w:before="80" w:line="320" w:lineRule="exact"/>
        <w:textAlignment w:val="center"/>
      </w:pPr>
      <w:r w:rsidRPr="00893788">
        <w:rPr>
          <w:rFonts w:hint="eastAsia"/>
        </w:rPr>
        <w:t xml:space="preserve">   </w:t>
      </w:r>
      <w:r w:rsidRPr="00893788">
        <w:t>(A)</w:t>
      </w:r>
      <w:bookmarkStart w:id="43" w:name="QQ220214001955_1_1"/>
      <w:r w:rsidRPr="00893788">
        <w:rPr>
          <w:rFonts w:hint="eastAsia"/>
          <w:kern w:val="2"/>
          <w:szCs w:val="22"/>
        </w:rPr>
        <w:t xml:space="preserve"> interests</w:t>
      </w:r>
      <w:r w:rsidRPr="00893788">
        <w:t xml:space="preserve">　</w:t>
      </w:r>
      <w:bookmarkEnd w:id="43"/>
      <w:r w:rsidRPr="00893788">
        <w:t>(B)</w:t>
      </w:r>
      <w:bookmarkStart w:id="44" w:name="QQ220214001955_1_2"/>
      <w:r w:rsidRPr="00893788">
        <w:rPr>
          <w:rFonts w:hint="eastAsia"/>
          <w:kern w:val="2"/>
          <w:szCs w:val="22"/>
        </w:rPr>
        <w:t xml:space="preserve"> interesting</w:t>
      </w:r>
      <w:r w:rsidRPr="00893788">
        <w:t xml:space="preserve">　</w:t>
      </w:r>
      <w:bookmarkEnd w:id="44"/>
      <w:r w:rsidRPr="00893788">
        <w:t>(C)</w:t>
      </w:r>
      <w:bookmarkStart w:id="45" w:name="QQ220214001955_1_3"/>
      <w:r w:rsidRPr="00893788">
        <w:rPr>
          <w:rFonts w:hint="eastAsia"/>
          <w:kern w:val="2"/>
          <w:szCs w:val="22"/>
        </w:rPr>
        <w:t xml:space="preserve"> interested</w:t>
      </w:r>
      <w:r w:rsidRPr="00893788">
        <w:t xml:space="preserve">　</w:t>
      </w:r>
      <w:bookmarkEnd w:id="45"/>
      <w:r w:rsidRPr="00893788">
        <w:t>(D)</w:t>
      </w:r>
      <w:bookmarkStart w:id="46" w:name="QQ220214001955_1_4"/>
      <w:r w:rsidRPr="00893788">
        <w:rPr>
          <w:rFonts w:hint="eastAsia"/>
          <w:kern w:val="2"/>
          <w:szCs w:val="22"/>
        </w:rPr>
        <w:t xml:space="preserve"> interestingly</w:t>
      </w:r>
      <w:r w:rsidRPr="00893788">
        <w:t xml:space="preserve">　</w:t>
      </w:r>
      <w:bookmarkEnd w:id="46"/>
    </w:p>
    <w:p w14:paraId="3A00C040" w14:textId="4B81D188" w:rsidR="00A31231" w:rsidRPr="00A31231" w:rsidRDefault="00EF3209" w:rsidP="00893788">
      <w:pPr>
        <w:pStyle w:val="Normal0146"/>
        <w:snapToGrid w:val="0"/>
        <w:spacing w:before="80" w:line="320" w:lineRule="exact"/>
        <w:textAlignment w:val="center"/>
      </w:pPr>
      <w:r>
        <w:t>3</w:t>
      </w:r>
      <w:r w:rsidR="00494741">
        <w:t>1</w:t>
      </w:r>
      <w:r w:rsidR="00A31231" w:rsidRPr="00A31231">
        <w:rPr>
          <w:rFonts w:hint="eastAsia"/>
        </w:rPr>
        <w:t xml:space="preserve">. </w:t>
      </w:r>
      <w:r w:rsidR="00A31231" w:rsidRPr="00A31231">
        <w:rPr>
          <w:rFonts w:hint="eastAsia"/>
          <w:kern w:val="2"/>
        </w:rPr>
        <w:t>If you have difficulty ____________ English, you can ask your teacher for help.</w:t>
      </w:r>
      <w:r w:rsidR="00A31231" w:rsidRPr="00A31231">
        <w:t xml:space="preserve">　</w:t>
      </w:r>
    </w:p>
    <w:p w14:paraId="361A95DA" w14:textId="4F959EFA" w:rsidR="00893788" w:rsidRDefault="00A31231" w:rsidP="00A31231">
      <w:pPr>
        <w:pStyle w:val="Normal0146"/>
        <w:snapToGrid w:val="0"/>
        <w:spacing w:before="80" w:line="320" w:lineRule="exact"/>
        <w:ind w:firstLineChars="150" w:firstLine="351"/>
        <w:textAlignment w:val="center"/>
      </w:pPr>
      <w:r w:rsidRPr="00A31231">
        <w:t>(A)</w:t>
      </w:r>
      <w:bookmarkStart w:id="47" w:name="QQ220214001502_1_1"/>
      <w:r w:rsidRPr="00A31231">
        <w:rPr>
          <w:rFonts w:hint="eastAsia"/>
          <w:kern w:val="2"/>
        </w:rPr>
        <w:t xml:space="preserve"> to learn</w:t>
      </w:r>
      <w:r w:rsidRPr="00A31231">
        <w:t xml:space="preserve">　</w:t>
      </w:r>
      <w:bookmarkEnd w:id="47"/>
      <w:r w:rsidRPr="00A31231">
        <w:t>(B)</w:t>
      </w:r>
      <w:bookmarkStart w:id="48" w:name="QQ220214001502_1_2"/>
      <w:r w:rsidRPr="00A31231">
        <w:rPr>
          <w:rFonts w:hint="eastAsia"/>
          <w:kern w:val="2"/>
        </w:rPr>
        <w:t xml:space="preserve"> learns</w:t>
      </w:r>
      <w:r w:rsidRPr="00A31231">
        <w:t xml:space="preserve">　</w:t>
      </w:r>
      <w:bookmarkEnd w:id="48"/>
      <w:r w:rsidRPr="00A31231">
        <w:t>(C)</w:t>
      </w:r>
      <w:bookmarkStart w:id="49" w:name="QQ220214001502_1_3"/>
      <w:r w:rsidRPr="00A31231">
        <w:rPr>
          <w:rFonts w:hint="eastAsia"/>
          <w:kern w:val="2"/>
        </w:rPr>
        <w:t xml:space="preserve"> learning</w:t>
      </w:r>
      <w:r w:rsidRPr="00A31231">
        <w:t xml:space="preserve">　</w:t>
      </w:r>
      <w:bookmarkEnd w:id="49"/>
      <w:r w:rsidRPr="00A31231">
        <w:t>(D)</w:t>
      </w:r>
      <w:bookmarkStart w:id="50" w:name="QQ220214001502_1_4"/>
      <w:r w:rsidRPr="00A31231">
        <w:rPr>
          <w:rFonts w:hint="eastAsia"/>
          <w:kern w:val="2"/>
        </w:rPr>
        <w:t xml:space="preserve"> learned</w:t>
      </w:r>
      <w:r w:rsidRPr="00A31231">
        <w:t xml:space="preserve">　</w:t>
      </w:r>
      <w:bookmarkEnd w:id="50"/>
    </w:p>
    <w:p w14:paraId="525FE197" w14:textId="40B44C90" w:rsidR="00AA09E6" w:rsidRDefault="00EF3209" w:rsidP="00893788">
      <w:pPr>
        <w:pStyle w:val="Normal0146"/>
        <w:snapToGrid w:val="0"/>
        <w:spacing w:before="80" w:line="320" w:lineRule="exact"/>
        <w:textAlignment w:val="center"/>
      </w:pPr>
      <w:r>
        <w:rPr>
          <w:rFonts w:hint="eastAsia"/>
        </w:rPr>
        <w:t>3</w:t>
      </w:r>
      <w:r w:rsidR="00494741">
        <w:rPr>
          <w:rFonts w:hint="eastAsia"/>
        </w:rPr>
        <w:t>2</w:t>
      </w:r>
      <w:r w:rsidR="00A31231">
        <w:rPr>
          <w:rFonts w:hint="eastAsia"/>
        </w:rPr>
        <w:t xml:space="preserve">. </w:t>
      </w:r>
      <w:r w:rsidR="00AA09E6">
        <w:t xml:space="preserve">The new Barbie doll costs ___________. Molly’s mom praised to buy it for her if she does well on </w:t>
      </w:r>
    </w:p>
    <w:p w14:paraId="74B44E3E" w14:textId="25DE0B2F" w:rsidR="00893788" w:rsidRDefault="00AA09E6" w:rsidP="00AA09E6">
      <w:pPr>
        <w:pStyle w:val="Normal0146"/>
        <w:snapToGrid w:val="0"/>
        <w:spacing w:before="80" w:line="320" w:lineRule="exact"/>
        <w:ind w:firstLineChars="150" w:firstLine="351"/>
        <w:textAlignment w:val="center"/>
      </w:pPr>
      <w:r>
        <w:t>her math exam.</w:t>
      </w:r>
    </w:p>
    <w:p w14:paraId="26B32837" w14:textId="3BF866F1" w:rsidR="00893788" w:rsidRDefault="00906AD0" w:rsidP="00AA09E6">
      <w:pPr>
        <w:pStyle w:val="Normal0146"/>
        <w:numPr>
          <w:ilvl w:val="0"/>
          <w:numId w:val="33"/>
        </w:numPr>
        <w:snapToGrid w:val="0"/>
        <w:spacing w:before="80" w:line="320" w:lineRule="exact"/>
        <w:textAlignment w:val="center"/>
      </w:pPr>
      <w:r>
        <w:t>h</w:t>
      </w:r>
      <w:r w:rsidR="00AA09E6">
        <w:t>undred of dollars  (B) hundreds of dollars  (C) hundred dollars  (D) dollars of hundreds</w:t>
      </w:r>
    </w:p>
    <w:p w14:paraId="6BF22D89" w14:textId="6EDC276A" w:rsidR="00AA09E6" w:rsidRDefault="00EF3209" w:rsidP="00AA09E6">
      <w:pPr>
        <w:pStyle w:val="Normal0146"/>
        <w:snapToGrid w:val="0"/>
        <w:spacing w:before="80" w:line="320" w:lineRule="exact"/>
        <w:textAlignment w:val="center"/>
      </w:pPr>
      <w:r>
        <w:t>3</w:t>
      </w:r>
      <w:r w:rsidR="00494741">
        <w:t>3</w:t>
      </w:r>
      <w:r w:rsidR="00AA09E6">
        <w:t xml:space="preserve">. </w:t>
      </w:r>
      <w:r w:rsidR="00690398">
        <w:t>This mu</w:t>
      </w:r>
      <w:r w:rsidR="005D6633">
        <w:t>sician is famous not only for hi</w:t>
      </w:r>
      <w:r w:rsidR="00690398">
        <w:t>s talent but also for ___________.</w:t>
      </w:r>
    </w:p>
    <w:p w14:paraId="07690C3D" w14:textId="438D0F42" w:rsidR="00690398" w:rsidRDefault="00906AD0" w:rsidP="00AA09E6">
      <w:pPr>
        <w:pStyle w:val="Normal0146"/>
        <w:snapToGrid w:val="0"/>
        <w:spacing w:before="80" w:line="320" w:lineRule="exact"/>
        <w:textAlignment w:val="center"/>
      </w:pPr>
      <w:r>
        <w:t xml:space="preserve">   (A) he hardly works  (</w:t>
      </w:r>
      <w:r w:rsidR="00690398">
        <w:t>B) he works hard  (C) his hard-working  (D) his hard work</w:t>
      </w:r>
    </w:p>
    <w:p w14:paraId="28D0D6C6" w14:textId="1F3EF9DA" w:rsidR="00CB43F3" w:rsidRDefault="00EF3209" w:rsidP="00AA09E6">
      <w:pPr>
        <w:pStyle w:val="Normal0146"/>
        <w:snapToGrid w:val="0"/>
        <w:spacing w:before="80" w:line="320" w:lineRule="exact"/>
        <w:textAlignment w:val="center"/>
      </w:pPr>
      <w:r>
        <w:t>3</w:t>
      </w:r>
      <w:r w:rsidR="00494741">
        <w:t>4</w:t>
      </w:r>
      <w:r w:rsidR="00CB43F3">
        <w:t>. Not only I but also Steve ______ interested in mountain climbing.</w:t>
      </w:r>
    </w:p>
    <w:p w14:paraId="07F9F598" w14:textId="2BE5F092" w:rsidR="00CB43F3" w:rsidRDefault="00CB43F3" w:rsidP="00AA09E6">
      <w:pPr>
        <w:pStyle w:val="Normal0146"/>
        <w:snapToGrid w:val="0"/>
        <w:spacing w:before="80" w:line="320" w:lineRule="exact"/>
        <w:textAlignment w:val="center"/>
      </w:pPr>
      <w:r>
        <w:t xml:space="preserve">   (A) is  (B) are  (C) am  (D) x</w:t>
      </w:r>
    </w:p>
    <w:p w14:paraId="2F4AE1E3" w14:textId="5C9BF4C6" w:rsidR="00CB43F3" w:rsidRDefault="00EF3209" w:rsidP="00AA09E6">
      <w:pPr>
        <w:pStyle w:val="Normal0146"/>
        <w:snapToGrid w:val="0"/>
        <w:spacing w:before="80" w:line="320" w:lineRule="exact"/>
        <w:textAlignment w:val="center"/>
      </w:pPr>
      <w:r>
        <w:t>3</w:t>
      </w:r>
      <w:r w:rsidR="00494741">
        <w:t>5</w:t>
      </w:r>
      <w:r w:rsidR="00CB43F3">
        <w:t xml:space="preserve">. </w:t>
      </w:r>
      <w:r w:rsidR="00483AD7">
        <w:t>Jessica, ________ Carter’s mother, spent most of her life taking care of the family.</w:t>
      </w:r>
    </w:p>
    <w:p w14:paraId="510BB0A9" w14:textId="4B45BAE1" w:rsidR="00483AD7" w:rsidRDefault="00483AD7" w:rsidP="00AA09E6">
      <w:pPr>
        <w:pStyle w:val="Normal0146"/>
        <w:snapToGrid w:val="0"/>
        <w:spacing w:before="80" w:line="320" w:lineRule="exact"/>
        <w:textAlignment w:val="center"/>
      </w:pPr>
      <w:r>
        <w:t xml:space="preserve">   (A) x  (B) and  (C) that  (D) be</w:t>
      </w:r>
    </w:p>
    <w:p w14:paraId="4D1F1CAF" w14:textId="1974B706" w:rsidR="00483AD7" w:rsidRDefault="00EF3209" w:rsidP="00AA09E6">
      <w:pPr>
        <w:pStyle w:val="Normal0146"/>
        <w:snapToGrid w:val="0"/>
        <w:spacing w:before="80" w:line="320" w:lineRule="exact"/>
        <w:textAlignment w:val="center"/>
      </w:pPr>
      <w:r>
        <w:t>3</w:t>
      </w:r>
      <w:r w:rsidR="00494741">
        <w:t>6</w:t>
      </w:r>
      <w:r w:rsidR="00483AD7">
        <w:t xml:space="preserve">. </w:t>
      </w:r>
      <w:r w:rsidR="00895FB3">
        <w:t>Betty didn’t feel confident __________ her exam results. But to her surprise, she got an A on the test.</w:t>
      </w:r>
    </w:p>
    <w:p w14:paraId="062E0732" w14:textId="35FC63E3" w:rsidR="00895FB3" w:rsidRDefault="00895FB3" w:rsidP="00AA09E6">
      <w:pPr>
        <w:pStyle w:val="Normal0146"/>
        <w:snapToGrid w:val="0"/>
        <w:spacing w:before="80" w:line="320" w:lineRule="exact"/>
        <w:textAlignment w:val="center"/>
      </w:pPr>
      <w:r>
        <w:t xml:space="preserve">   (A) about  (B) to  (C) with  (D) in</w:t>
      </w:r>
    </w:p>
    <w:p w14:paraId="1C4EA0E2" w14:textId="1CF8F8DD" w:rsidR="00893788" w:rsidRDefault="00EF3209" w:rsidP="0007345C">
      <w:pPr>
        <w:pStyle w:val="Normal03"/>
        <w:snapToGrid w:val="0"/>
        <w:spacing w:before="80"/>
        <w:textAlignment w:val="center"/>
        <w:rPr>
          <w:kern w:val="2"/>
          <w:szCs w:val="22"/>
        </w:rPr>
      </w:pPr>
      <w:r>
        <w:rPr>
          <w:kern w:val="2"/>
          <w:szCs w:val="22"/>
        </w:rPr>
        <w:t>3</w:t>
      </w:r>
      <w:r w:rsidR="00494741">
        <w:rPr>
          <w:rFonts w:hint="eastAsia"/>
          <w:kern w:val="2"/>
          <w:szCs w:val="22"/>
        </w:rPr>
        <w:t>7</w:t>
      </w:r>
      <w:r w:rsidR="00895FB3">
        <w:rPr>
          <w:rFonts w:hint="eastAsia"/>
          <w:kern w:val="2"/>
          <w:szCs w:val="22"/>
        </w:rPr>
        <w:t>. If you keep _________ on your phone, I</w:t>
      </w:r>
      <w:r w:rsidR="00895FB3">
        <w:rPr>
          <w:kern w:val="2"/>
          <w:szCs w:val="22"/>
        </w:rPr>
        <w:t>’ll have to ask you to leave the library.</w:t>
      </w:r>
    </w:p>
    <w:p w14:paraId="5FE92A8E" w14:textId="7D183024" w:rsidR="00895FB3" w:rsidRDefault="00895FB3" w:rsidP="0007345C">
      <w:pPr>
        <w:pStyle w:val="Normal03"/>
        <w:snapToGrid w:val="0"/>
        <w:spacing w:before="80"/>
        <w:textAlignment w:val="center"/>
        <w:rPr>
          <w:kern w:val="2"/>
          <w:szCs w:val="22"/>
        </w:rPr>
      </w:pPr>
      <w:r>
        <w:rPr>
          <w:kern w:val="2"/>
          <w:szCs w:val="22"/>
        </w:rPr>
        <w:t xml:space="preserve">   (A) talk  (B) talking  (C) to talk  (D) and talk</w:t>
      </w:r>
    </w:p>
    <w:p w14:paraId="23FBDBCD" w14:textId="77777777" w:rsidR="00895FB3" w:rsidRPr="0007345C" w:rsidRDefault="00895FB3" w:rsidP="0007345C">
      <w:pPr>
        <w:pStyle w:val="Normal03"/>
        <w:snapToGrid w:val="0"/>
        <w:spacing w:before="80"/>
        <w:textAlignment w:val="center"/>
        <w:rPr>
          <w:kern w:val="2"/>
          <w:szCs w:val="22"/>
        </w:rPr>
      </w:pPr>
    </w:p>
    <w:p w14:paraId="6B4AB861" w14:textId="770DB6FF" w:rsidR="00B15792" w:rsidRPr="00956DA3" w:rsidRDefault="00893788" w:rsidP="0007345C">
      <w:pPr>
        <w:pStyle w:val="Normal03"/>
        <w:snapToGrid w:val="0"/>
        <w:spacing w:before="80"/>
        <w:textAlignment w:val="center"/>
        <w:rPr>
          <w:b/>
          <w:kern w:val="2"/>
          <w:szCs w:val="22"/>
        </w:rPr>
      </w:pPr>
      <w:r w:rsidRPr="00956DA3">
        <w:rPr>
          <w:rFonts w:hint="eastAsia"/>
          <w:b/>
        </w:rPr>
        <w:lastRenderedPageBreak/>
        <w:t>四</w:t>
      </w:r>
      <w:r w:rsidR="00B15792" w:rsidRPr="00956DA3">
        <w:rPr>
          <w:rFonts w:hint="eastAsia"/>
          <w:b/>
        </w:rPr>
        <w:t>.</w:t>
      </w:r>
      <w:r w:rsidR="00B15792" w:rsidRPr="00956DA3">
        <w:rPr>
          <w:b/>
        </w:rPr>
        <w:t xml:space="preserve"> </w:t>
      </w:r>
      <w:r w:rsidR="00B15792" w:rsidRPr="00956DA3">
        <w:rPr>
          <w:rFonts w:hint="eastAsia"/>
          <w:b/>
        </w:rPr>
        <w:t>對話</w:t>
      </w:r>
      <w:r w:rsidR="0007345C" w:rsidRPr="00956DA3">
        <w:rPr>
          <w:rFonts w:hint="eastAsia"/>
          <w:b/>
        </w:rPr>
        <w:t xml:space="preserve"> </w:t>
      </w:r>
      <w:r w:rsidR="0007345C" w:rsidRPr="00956DA3">
        <w:rPr>
          <w:rFonts w:hint="eastAsia"/>
          <w:b/>
          <w:kern w:val="2"/>
          <w:szCs w:val="22"/>
        </w:rPr>
        <w:t>(</w:t>
      </w:r>
      <w:r w:rsidR="0007345C" w:rsidRPr="00956DA3">
        <w:rPr>
          <w:rFonts w:hint="eastAsia"/>
          <w:b/>
          <w:kern w:val="2"/>
          <w:szCs w:val="22"/>
        </w:rPr>
        <w:t>每題</w:t>
      </w:r>
      <w:r w:rsidR="0007345C" w:rsidRPr="00956DA3">
        <w:rPr>
          <w:rFonts w:hint="eastAsia"/>
          <w:b/>
          <w:kern w:val="2"/>
          <w:szCs w:val="22"/>
        </w:rPr>
        <w:t>2</w:t>
      </w:r>
      <w:r w:rsidR="0007345C" w:rsidRPr="00956DA3">
        <w:rPr>
          <w:rFonts w:hint="eastAsia"/>
          <w:b/>
          <w:kern w:val="2"/>
          <w:szCs w:val="22"/>
        </w:rPr>
        <w:t>分，共</w:t>
      </w:r>
      <w:r w:rsidR="0007345C" w:rsidRPr="00956DA3">
        <w:rPr>
          <w:b/>
          <w:kern w:val="2"/>
          <w:szCs w:val="22"/>
        </w:rPr>
        <w:t>1</w:t>
      </w:r>
      <w:r w:rsidR="0007345C" w:rsidRPr="00956DA3">
        <w:rPr>
          <w:rFonts w:hint="eastAsia"/>
          <w:b/>
          <w:kern w:val="2"/>
          <w:szCs w:val="22"/>
        </w:rPr>
        <w:t>0%)</w:t>
      </w:r>
    </w:p>
    <w:p w14:paraId="4D0A0E6E" w14:textId="489F619C" w:rsidR="00BC75D1" w:rsidRPr="00BC75D1" w:rsidRDefault="00EF3209" w:rsidP="00BC75D1">
      <w:pPr>
        <w:pStyle w:val="Normal0102"/>
        <w:snapToGrid w:val="0"/>
        <w:spacing w:before="80"/>
        <w:textAlignment w:val="center"/>
        <w:rPr>
          <w:kern w:val="2"/>
          <w:szCs w:val="22"/>
        </w:rPr>
      </w:pPr>
      <w:r>
        <w:rPr>
          <w:rFonts w:hint="eastAsia"/>
          <w:kern w:val="2"/>
          <w:szCs w:val="22"/>
        </w:rPr>
        <w:t>3</w:t>
      </w:r>
      <w:r w:rsidR="00494741">
        <w:rPr>
          <w:rFonts w:hint="eastAsia"/>
          <w:kern w:val="2"/>
          <w:szCs w:val="22"/>
        </w:rPr>
        <w:t>8</w:t>
      </w:r>
      <w:r w:rsidR="00BC75D1" w:rsidRPr="00BC75D1">
        <w:rPr>
          <w:rFonts w:hint="eastAsia"/>
          <w:kern w:val="2"/>
          <w:szCs w:val="22"/>
        </w:rPr>
        <w:t xml:space="preserve">. </w:t>
      </w:r>
      <w:r w:rsidR="00BC75D1" w:rsidRPr="00BC75D1">
        <w:rPr>
          <w:rFonts w:hint="eastAsia"/>
          <w:b/>
          <w:kern w:val="2"/>
          <w:szCs w:val="22"/>
        </w:rPr>
        <w:t>Gina:</w:t>
      </w:r>
      <w:r w:rsidR="00BC75D1" w:rsidRPr="00BC75D1">
        <w:rPr>
          <w:rFonts w:hint="eastAsia"/>
          <w:kern w:val="2"/>
          <w:szCs w:val="22"/>
        </w:rPr>
        <w:t xml:space="preserve"> Hi, Cindy. I just went to a famous bakery near my place, and I bought a box of cookies for </w:t>
      </w:r>
    </w:p>
    <w:p w14:paraId="253C7300" w14:textId="77777777" w:rsidR="00A70F3F" w:rsidRDefault="00BC75D1" w:rsidP="00BC75D1">
      <w:pPr>
        <w:pStyle w:val="Normal0102"/>
        <w:snapToGrid w:val="0"/>
        <w:spacing w:before="80"/>
        <w:textAlignment w:val="center"/>
      </w:pPr>
      <w:r w:rsidRPr="00BC75D1">
        <w:rPr>
          <w:rFonts w:hint="eastAsia"/>
          <w:kern w:val="2"/>
          <w:szCs w:val="22"/>
        </w:rPr>
        <w:t xml:space="preserve">        you. Here you are.</w:t>
      </w:r>
      <w:r w:rsidRPr="00BC75D1">
        <w:rPr>
          <w:kern w:val="2"/>
          <w:szCs w:val="22"/>
        </w:rPr>
        <w:br/>
      </w:r>
      <w:r w:rsidRPr="00BC75D1">
        <w:rPr>
          <w:rFonts w:hint="eastAsia"/>
          <w:b/>
          <w:kern w:val="2"/>
          <w:szCs w:val="22"/>
        </w:rPr>
        <w:t xml:space="preserve">   Cindy:</w:t>
      </w:r>
      <w:r w:rsidRPr="00BC75D1">
        <w:rPr>
          <w:rFonts w:hint="eastAsia"/>
          <w:kern w:val="2"/>
          <w:szCs w:val="22"/>
        </w:rPr>
        <w:t xml:space="preserve"> ____________ I love cookies, and they look delicious!</w:t>
      </w:r>
      <w:r w:rsidRPr="00BC75D1">
        <w:rPr>
          <w:kern w:val="2"/>
          <w:szCs w:val="22"/>
        </w:rPr>
        <w:br/>
      </w:r>
      <w:r w:rsidRPr="00BC75D1">
        <w:rPr>
          <w:rFonts w:hint="eastAsia"/>
          <w:b/>
          <w:kern w:val="2"/>
          <w:szCs w:val="22"/>
        </w:rPr>
        <w:t xml:space="preserve">   Gina: </w:t>
      </w:r>
      <w:r w:rsidRPr="00BC75D1">
        <w:rPr>
          <w:rFonts w:hint="eastAsia"/>
          <w:kern w:val="2"/>
          <w:szCs w:val="22"/>
        </w:rPr>
        <w:t>I am glad you like them.</w:t>
      </w:r>
      <w:r w:rsidRPr="00BC75D1">
        <w:rPr>
          <w:kern w:val="2"/>
          <w:szCs w:val="22"/>
        </w:rPr>
        <w:br/>
      </w:r>
      <w:r w:rsidRPr="00BC75D1">
        <w:rPr>
          <w:rFonts w:hint="eastAsia"/>
        </w:rPr>
        <w:t xml:space="preserve">   </w:t>
      </w:r>
      <w:r w:rsidRPr="00BC75D1">
        <w:t>(A)</w:t>
      </w:r>
      <w:bookmarkStart w:id="51" w:name="QQ220214002476_1_1"/>
      <w:r w:rsidRPr="00BC75D1">
        <w:rPr>
          <w:rFonts w:hint="eastAsia"/>
          <w:kern w:val="2"/>
          <w:szCs w:val="22"/>
        </w:rPr>
        <w:t xml:space="preserve"> You</w:t>
      </w:r>
      <w:r w:rsidRPr="00BC75D1">
        <w:rPr>
          <w:kern w:val="2"/>
          <w:szCs w:val="22"/>
        </w:rPr>
        <w:t>’</w:t>
      </w:r>
      <w:r w:rsidRPr="00BC75D1">
        <w:rPr>
          <w:rFonts w:hint="eastAsia"/>
          <w:kern w:val="2"/>
          <w:szCs w:val="22"/>
        </w:rPr>
        <w:t>re welcome!</w:t>
      </w:r>
      <w:r w:rsidRPr="00BC75D1">
        <w:t xml:space="preserve">　</w:t>
      </w:r>
      <w:bookmarkEnd w:id="51"/>
    </w:p>
    <w:p w14:paraId="1F286C79" w14:textId="7041BEAA" w:rsidR="00BC75D1" w:rsidRPr="00BC75D1" w:rsidRDefault="00BC75D1" w:rsidP="00A70F3F">
      <w:pPr>
        <w:pStyle w:val="Normal0102"/>
        <w:snapToGrid w:val="0"/>
        <w:spacing w:before="80"/>
        <w:ind w:firstLineChars="150" w:firstLine="351"/>
        <w:textAlignment w:val="center"/>
      </w:pPr>
      <w:r w:rsidRPr="00BC75D1">
        <w:t>(B)</w:t>
      </w:r>
      <w:bookmarkStart w:id="52" w:name="QQ220214002476_1_2"/>
      <w:r w:rsidRPr="00BC75D1">
        <w:rPr>
          <w:rFonts w:hint="eastAsia"/>
          <w:kern w:val="2"/>
          <w:szCs w:val="22"/>
        </w:rPr>
        <w:t xml:space="preserve"> I have no idea at all.</w:t>
      </w:r>
      <w:r w:rsidRPr="00BC75D1">
        <w:t xml:space="preserve">　</w:t>
      </w:r>
      <w:bookmarkEnd w:id="52"/>
    </w:p>
    <w:p w14:paraId="2BAE7A70" w14:textId="0138411D" w:rsidR="00A70F3F" w:rsidRDefault="00A70F3F" w:rsidP="00A70F3F">
      <w:pPr>
        <w:pStyle w:val="Normal0102"/>
        <w:snapToGrid w:val="0"/>
        <w:spacing w:before="80"/>
        <w:ind w:firstLineChars="150" w:firstLine="351"/>
        <w:textAlignment w:val="center"/>
      </w:pPr>
      <w:bookmarkStart w:id="53" w:name="QQ220214002476_1_3"/>
      <w:r>
        <w:rPr>
          <w:kern w:val="2"/>
          <w:szCs w:val="22"/>
        </w:rPr>
        <w:t xml:space="preserve">(C) </w:t>
      </w:r>
      <w:r w:rsidR="00BC75D1" w:rsidRPr="00BC75D1">
        <w:rPr>
          <w:rFonts w:hint="eastAsia"/>
          <w:kern w:val="2"/>
          <w:szCs w:val="22"/>
        </w:rPr>
        <w:t>That</w:t>
      </w:r>
      <w:r w:rsidR="00BC75D1" w:rsidRPr="00BC75D1">
        <w:rPr>
          <w:kern w:val="2"/>
          <w:szCs w:val="22"/>
        </w:rPr>
        <w:t>’</w:t>
      </w:r>
      <w:r w:rsidR="00BC75D1" w:rsidRPr="00BC75D1">
        <w:rPr>
          <w:rFonts w:hint="eastAsia"/>
          <w:kern w:val="2"/>
          <w:szCs w:val="22"/>
        </w:rPr>
        <w:t>s so kind of you!</w:t>
      </w:r>
      <w:r w:rsidR="00BC75D1" w:rsidRPr="00BC75D1">
        <w:t xml:space="preserve">　</w:t>
      </w:r>
      <w:bookmarkEnd w:id="53"/>
    </w:p>
    <w:p w14:paraId="6BF17F13" w14:textId="63E38D3E" w:rsidR="00BC75D1" w:rsidRDefault="00BC75D1" w:rsidP="00A70F3F">
      <w:pPr>
        <w:pStyle w:val="Normal0102"/>
        <w:snapToGrid w:val="0"/>
        <w:spacing w:before="80"/>
        <w:ind w:left="345"/>
        <w:textAlignment w:val="center"/>
      </w:pPr>
      <w:r w:rsidRPr="00BC75D1">
        <w:t>(D)</w:t>
      </w:r>
      <w:bookmarkStart w:id="54" w:name="QQ220214002476_1_4"/>
      <w:r w:rsidRPr="00BC75D1">
        <w:rPr>
          <w:rFonts w:hint="eastAsia"/>
          <w:kern w:val="2"/>
          <w:szCs w:val="22"/>
        </w:rPr>
        <w:t xml:space="preserve"> It</w:t>
      </w:r>
      <w:r w:rsidRPr="00BC75D1">
        <w:rPr>
          <w:kern w:val="2"/>
          <w:szCs w:val="22"/>
        </w:rPr>
        <w:t>’</w:t>
      </w:r>
      <w:r w:rsidRPr="00BC75D1">
        <w:rPr>
          <w:rFonts w:hint="eastAsia"/>
          <w:kern w:val="2"/>
          <w:szCs w:val="22"/>
        </w:rPr>
        <w:t>s my honor.</w:t>
      </w:r>
      <w:r w:rsidRPr="00BC75D1">
        <w:t xml:space="preserve">　</w:t>
      </w:r>
      <w:bookmarkEnd w:id="54"/>
    </w:p>
    <w:p w14:paraId="1438A404" w14:textId="77777777" w:rsidR="00A70F3F" w:rsidRPr="00BC75D1" w:rsidRDefault="00A70F3F" w:rsidP="00A70F3F">
      <w:pPr>
        <w:pStyle w:val="Normal0102"/>
        <w:snapToGrid w:val="0"/>
        <w:spacing w:before="80"/>
        <w:ind w:left="705"/>
        <w:textAlignment w:val="center"/>
      </w:pPr>
    </w:p>
    <w:p w14:paraId="4E695879" w14:textId="5483907A" w:rsidR="008B5F07" w:rsidRPr="008B5F07" w:rsidRDefault="00EF3209" w:rsidP="008B5F07">
      <w:pPr>
        <w:pStyle w:val="Normal0113"/>
        <w:snapToGrid w:val="0"/>
        <w:spacing w:before="80"/>
        <w:ind w:left="351" w:hangingChars="150" w:hanging="351"/>
        <w:textAlignment w:val="center"/>
      </w:pPr>
      <w:r>
        <w:rPr>
          <w:kern w:val="2"/>
          <w:szCs w:val="22"/>
        </w:rPr>
        <w:t>3</w:t>
      </w:r>
      <w:r w:rsidR="00494741">
        <w:rPr>
          <w:kern w:val="2"/>
          <w:szCs w:val="22"/>
        </w:rPr>
        <w:t>9</w:t>
      </w:r>
      <w:r w:rsidR="008B5F07" w:rsidRPr="008B5F07">
        <w:rPr>
          <w:kern w:val="2"/>
          <w:szCs w:val="22"/>
        </w:rPr>
        <w:t xml:space="preserve">. </w:t>
      </w:r>
      <w:r w:rsidR="00BC75D1" w:rsidRPr="008B5F07">
        <w:rPr>
          <w:rFonts w:hint="eastAsia"/>
          <w:b/>
          <w:kern w:val="2"/>
        </w:rPr>
        <w:t>Leo</w:t>
      </w:r>
      <w:r w:rsidR="00BC75D1" w:rsidRPr="008B5F07">
        <w:rPr>
          <w:rFonts w:hint="eastAsia"/>
          <w:kern w:val="2"/>
        </w:rPr>
        <w:t xml:space="preserve">: So, are you nervous about your first date with Michelle? </w:t>
      </w:r>
      <w:r w:rsidR="00BC75D1" w:rsidRPr="008B5F07">
        <w:rPr>
          <w:kern w:val="2"/>
        </w:rPr>
        <w:br/>
      </w:r>
      <w:r w:rsidR="00BC75D1" w:rsidRPr="008B5F07">
        <w:rPr>
          <w:rFonts w:hint="eastAsia"/>
          <w:b/>
          <w:kern w:val="2"/>
        </w:rPr>
        <w:t>Eason</w:t>
      </w:r>
      <w:r w:rsidR="00BC75D1" w:rsidRPr="008B5F07">
        <w:rPr>
          <w:rFonts w:hint="eastAsia"/>
          <w:kern w:val="2"/>
        </w:rPr>
        <w:t>: A little. What if we run out of things to talk about?</w:t>
      </w:r>
      <w:r w:rsidR="00BC75D1" w:rsidRPr="008B5F07">
        <w:rPr>
          <w:kern w:val="2"/>
        </w:rPr>
        <w:br/>
      </w:r>
      <w:r w:rsidR="00BC75D1" w:rsidRPr="008B5F07">
        <w:rPr>
          <w:rFonts w:hint="eastAsia"/>
          <w:b/>
          <w:kern w:val="2"/>
        </w:rPr>
        <w:t>Leo</w:t>
      </w:r>
      <w:r w:rsidR="00BC75D1" w:rsidRPr="008B5F07">
        <w:rPr>
          <w:rFonts w:hint="eastAsia"/>
          <w:kern w:val="2"/>
        </w:rPr>
        <w:t>: Don</w:t>
      </w:r>
      <w:r w:rsidR="00BC75D1" w:rsidRPr="008B5F07">
        <w:rPr>
          <w:kern w:val="2"/>
        </w:rPr>
        <w:t>’</w:t>
      </w:r>
      <w:r w:rsidR="00BC75D1" w:rsidRPr="008B5F07">
        <w:rPr>
          <w:rFonts w:hint="eastAsia"/>
          <w:kern w:val="2"/>
        </w:rPr>
        <w:t>t worry. Just ask her about her different interests and hobbies.</w:t>
      </w:r>
      <w:r w:rsidR="00BC75D1" w:rsidRPr="008B5F07">
        <w:rPr>
          <w:kern w:val="2"/>
        </w:rPr>
        <w:br/>
      </w:r>
      <w:r w:rsidR="00BC75D1" w:rsidRPr="008B5F07">
        <w:rPr>
          <w:rFonts w:hint="eastAsia"/>
          <w:b/>
          <w:kern w:val="2"/>
        </w:rPr>
        <w:t>Eason</w:t>
      </w:r>
      <w:r w:rsidR="00BC75D1" w:rsidRPr="008B5F07">
        <w:rPr>
          <w:rFonts w:hint="eastAsia"/>
          <w:kern w:val="2"/>
        </w:rPr>
        <w:t>:</w:t>
      </w:r>
      <w:r w:rsidR="00BC75D1" w:rsidRPr="008B5F07">
        <w:rPr>
          <w:rFonts w:hint="eastAsia"/>
          <w:b/>
          <w:kern w:val="2"/>
        </w:rPr>
        <w:t xml:space="preserve"> </w:t>
      </w:r>
      <w:r w:rsidR="00BC75D1" w:rsidRPr="008B5F07">
        <w:rPr>
          <w:rFonts w:hint="eastAsia"/>
          <w:kern w:val="2"/>
        </w:rPr>
        <w:t>Hey, that</w:t>
      </w:r>
      <w:r w:rsidR="00BC75D1" w:rsidRPr="008B5F07">
        <w:rPr>
          <w:kern w:val="2"/>
        </w:rPr>
        <w:t>’</w:t>
      </w:r>
      <w:r w:rsidR="00BC75D1" w:rsidRPr="008B5F07">
        <w:rPr>
          <w:rFonts w:hint="eastAsia"/>
          <w:kern w:val="2"/>
        </w:rPr>
        <w:t>s a good idea. ____________</w:t>
      </w:r>
      <w:r w:rsidR="00BC75D1" w:rsidRPr="008B5F07">
        <w:rPr>
          <w:kern w:val="2"/>
        </w:rPr>
        <w:br/>
      </w:r>
      <w:r w:rsidR="00BC75D1" w:rsidRPr="008B5F07">
        <w:t>(A)</w:t>
      </w:r>
      <w:bookmarkStart w:id="55" w:name="QQ220214001449_1_1"/>
      <w:r w:rsidR="00BC75D1" w:rsidRPr="008B5F07">
        <w:rPr>
          <w:rFonts w:hint="eastAsia"/>
          <w:kern w:val="2"/>
        </w:rPr>
        <w:t xml:space="preserve"> People love discussing the things that they</w:t>
      </w:r>
      <w:r w:rsidR="00BC75D1" w:rsidRPr="008B5F07">
        <w:rPr>
          <w:kern w:val="2"/>
        </w:rPr>
        <w:t>’</w:t>
      </w:r>
      <w:r w:rsidR="00BC75D1" w:rsidRPr="008B5F07">
        <w:rPr>
          <w:rFonts w:hint="eastAsia"/>
          <w:kern w:val="2"/>
        </w:rPr>
        <w:t>re into.</w:t>
      </w:r>
      <w:r w:rsidR="00BC75D1" w:rsidRPr="008B5F07">
        <w:t xml:space="preserve">　</w:t>
      </w:r>
      <w:bookmarkEnd w:id="55"/>
    </w:p>
    <w:p w14:paraId="0262D616" w14:textId="77777777" w:rsidR="008B5F07" w:rsidRPr="008B5F07" w:rsidRDefault="00BC75D1" w:rsidP="008B5F07">
      <w:pPr>
        <w:pStyle w:val="Normal0113"/>
        <w:snapToGrid w:val="0"/>
        <w:spacing w:before="80"/>
        <w:ind w:leftChars="150" w:left="351"/>
        <w:textAlignment w:val="center"/>
      </w:pPr>
      <w:r w:rsidRPr="008B5F07">
        <w:t>(B)</w:t>
      </w:r>
      <w:bookmarkStart w:id="56" w:name="QQ220214001449_1_2"/>
      <w:r w:rsidRPr="008B5F07">
        <w:rPr>
          <w:rFonts w:hint="eastAsia"/>
          <w:kern w:val="2"/>
        </w:rPr>
        <w:t xml:space="preserve"> I spend a lot of my time doing exactly that.</w:t>
      </w:r>
      <w:r w:rsidRPr="008B5F07">
        <w:t xml:space="preserve">　</w:t>
      </w:r>
      <w:bookmarkEnd w:id="56"/>
    </w:p>
    <w:p w14:paraId="00C07BD8" w14:textId="77777777" w:rsidR="008B5F07" w:rsidRPr="008B5F07" w:rsidRDefault="00BC75D1" w:rsidP="008B5F07">
      <w:pPr>
        <w:pStyle w:val="Normal0113"/>
        <w:snapToGrid w:val="0"/>
        <w:spacing w:before="80"/>
        <w:ind w:leftChars="150" w:left="351"/>
        <w:textAlignment w:val="center"/>
      </w:pPr>
      <w:r w:rsidRPr="008B5F07">
        <w:t>(C)</w:t>
      </w:r>
      <w:bookmarkStart w:id="57" w:name="QQ220214001449_1_3"/>
      <w:r w:rsidRPr="008B5F07">
        <w:rPr>
          <w:rFonts w:hint="eastAsia"/>
          <w:kern w:val="2"/>
        </w:rPr>
        <w:t xml:space="preserve"> I can tell you</w:t>
      </w:r>
      <w:r w:rsidRPr="008B5F07">
        <w:rPr>
          <w:kern w:val="2"/>
        </w:rPr>
        <w:t>’</w:t>
      </w:r>
      <w:r w:rsidRPr="008B5F07">
        <w:rPr>
          <w:rFonts w:hint="eastAsia"/>
          <w:kern w:val="2"/>
        </w:rPr>
        <w:t>re a person with many hobbies.</w:t>
      </w:r>
      <w:r w:rsidRPr="008B5F07">
        <w:t xml:space="preserve">　</w:t>
      </w:r>
      <w:bookmarkEnd w:id="57"/>
    </w:p>
    <w:p w14:paraId="1095832C" w14:textId="73FB0A21" w:rsidR="00BC75D1" w:rsidRPr="008B5F07" w:rsidRDefault="00BC75D1" w:rsidP="008B5F07">
      <w:pPr>
        <w:pStyle w:val="Normal0113"/>
        <w:snapToGrid w:val="0"/>
        <w:spacing w:before="80"/>
        <w:ind w:leftChars="150" w:left="351"/>
        <w:textAlignment w:val="center"/>
        <w:rPr>
          <w:b/>
          <w:kern w:val="2"/>
        </w:rPr>
      </w:pPr>
      <w:r w:rsidRPr="008B5F07">
        <w:t>(D)</w:t>
      </w:r>
      <w:bookmarkStart w:id="58" w:name="QQ220214001449_1_4"/>
      <w:r w:rsidRPr="008B5F07">
        <w:rPr>
          <w:rFonts w:hint="eastAsia"/>
          <w:kern w:val="2"/>
        </w:rPr>
        <w:t xml:space="preserve"> She probably does that for long periods of time</w:t>
      </w:r>
      <w:r w:rsidRPr="008B5F07">
        <w:rPr>
          <w:kern w:val="2"/>
        </w:rPr>
        <w:t>,</w:t>
      </w:r>
      <w:r w:rsidRPr="008B5F07">
        <w:rPr>
          <w:rFonts w:hint="eastAsia"/>
          <w:kern w:val="2"/>
        </w:rPr>
        <w:t xml:space="preserve"> too.</w:t>
      </w:r>
      <w:r w:rsidRPr="008B5F07">
        <w:t xml:space="preserve">　</w:t>
      </w:r>
      <w:bookmarkEnd w:id="58"/>
    </w:p>
    <w:p w14:paraId="3922469E" w14:textId="3B068F07" w:rsidR="003F06F1" w:rsidRPr="00BC75D1" w:rsidRDefault="003F06F1" w:rsidP="00640D3B">
      <w:pPr>
        <w:pStyle w:val="Normal0209"/>
        <w:snapToGrid w:val="0"/>
        <w:spacing w:before="80"/>
        <w:ind w:left="234" w:hangingChars="100" w:hanging="234"/>
        <w:textAlignment w:val="center"/>
        <w:rPr>
          <w:kern w:val="2"/>
          <w:szCs w:val="22"/>
        </w:rPr>
      </w:pPr>
    </w:p>
    <w:p w14:paraId="7ADCCF5F" w14:textId="358D7532" w:rsidR="00A70F3F" w:rsidRDefault="00EF3209" w:rsidP="00494741">
      <w:pPr>
        <w:pStyle w:val="Normal0209"/>
        <w:snapToGrid w:val="0"/>
        <w:spacing w:before="80"/>
        <w:ind w:left="351" w:hangingChars="150" w:hanging="351"/>
        <w:textAlignment w:val="center"/>
      </w:pPr>
      <w:r>
        <w:rPr>
          <w:kern w:val="2"/>
          <w:szCs w:val="22"/>
        </w:rPr>
        <w:t>4</w:t>
      </w:r>
      <w:r w:rsidR="00494741">
        <w:rPr>
          <w:kern w:val="2"/>
          <w:szCs w:val="22"/>
        </w:rPr>
        <w:t>0</w:t>
      </w:r>
      <w:r w:rsidR="008B5F07" w:rsidRPr="004B792E">
        <w:rPr>
          <w:kern w:val="2"/>
          <w:szCs w:val="22"/>
        </w:rPr>
        <w:t xml:space="preserve">. </w:t>
      </w:r>
      <w:r w:rsidR="004B792E" w:rsidRPr="004B792E">
        <w:rPr>
          <w:rFonts w:hint="eastAsia"/>
          <w:b/>
          <w:kern w:val="2"/>
          <w:szCs w:val="22"/>
        </w:rPr>
        <w:t>David:</w:t>
      </w:r>
      <w:r w:rsidR="004B792E" w:rsidRPr="004B792E">
        <w:rPr>
          <w:rFonts w:hint="eastAsia"/>
          <w:kern w:val="2"/>
          <w:szCs w:val="22"/>
        </w:rPr>
        <w:t xml:space="preserve"> _____________</w:t>
      </w:r>
      <w:r w:rsidR="004B792E" w:rsidRPr="004B792E">
        <w:rPr>
          <w:kern w:val="2"/>
          <w:szCs w:val="22"/>
        </w:rPr>
        <w:br/>
      </w:r>
      <w:r w:rsidR="004B792E" w:rsidRPr="004B792E">
        <w:rPr>
          <w:rFonts w:hint="eastAsia"/>
          <w:b/>
          <w:kern w:val="2"/>
          <w:szCs w:val="22"/>
        </w:rPr>
        <w:t>Sandy:</w:t>
      </w:r>
      <w:r w:rsidR="004B792E" w:rsidRPr="004B792E">
        <w:rPr>
          <w:rFonts w:hint="eastAsia"/>
          <w:kern w:val="2"/>
          <w:szCs w:val="22"/>
        </w:rPr>
        <w:t xml:space="preserve"> I like to go shopping for food.</w:t>
      </w:r>
      <w:r w:rsidR="004B792E" w:rsidRPr="004B792E">
        <w:rPr>
          <w:kern w:val="2"/>
          <w:szCs w:val="22"/>
        </w:rPr>
        <w:br/>
      </w:r>
      <w:r w:rsidR="004B792E" w:rsidRPr="004B792E">
        <w:rPr>
          <w:rFonts w:hint="eastAsia"/>
          <w:b/>
          <w:kern w:val="2"/>
          <w:szCs w:val="22"/>
        </w:rPr>
        <w:t>David:</w:t>
      </w:r>
      <w:r w:rsidR="004B792E" w:rsidRPr="004B792E">
        <w:rPr>
          <w:rFonts w:hint="eastAsia"/>
          <w:kern w:val="2"/>
          <w:szCs w:val="22"/>
        </w:rPr>
        <w:t xml:space="preserve"> Me, too. How about going together this evening?</w:t>
      </w:r>
      <w:r w:rsidR="004B792E" w:rsidRPr="004B792E">
        <w:rPr>
          <w:kern w:val="2"/>
          <w:szCs w:val="22"/>
        </w:rPr>
        <w:br/>
      </w:r>
      <w:r w:rsidR="004B792E" w:rsidRPr="004B792E">
        <w:rPr>
          <w:rFonts w:hint="eastAsia"/>
          <w:b/>
          <w:kern w:val="2"/>
          <w:szCs w:val="22"/>
        </w:rPr>
        <w:t>Sandy:</w:t>
      </w:r>
      <w:r w:rsidR="004B792E" w:rsidRPr="004B792E">
        <w:rPr>
          <w:rFonts w:hint="eastAsia"/>
          <w:kern w:val="2"/>
          <w:szCs w:val="22"/>
        </w:rPr>
        <w:t xml:space="preserve"> Sounds like a plan!</w:t>
      </w:r>
      <w:r w:rsidR="004B792E" w:rsidRPr="004B792E">
        <w:rPr>
          <w:kern w:val="2"/>
          <w:szCs w:val="22"/>
        </w:rPr>
        <w:br/>
      </w:r>
      <w:r w:rsidR="004B792E" w:rsidRPr="004B792E">
        <w:t>(A)</w:t>
      </w:r>
      <w:bookmarkStart w:id="59" w:name="QQ220214002451_1_1"/>
      <w:r w:rsidR="004B792E" w:rsidRPr="004B792E">
        <w:rPr>
          <w:rFonts w:hint="eastAsia"/>
          <w:kern w:val="2"/>
          <w:szCs w:val="22"/>
        </w:rPr>
        <w:t xml:space="preserve"> How was your shopping?</w:t>
      </w:r>
      <w:r w:rsidR="004B792E" w:rsidRPr="004B792E">
        <w:t xml:space="preserve">　</w:t>
      </w:r>
      <w:bookmarkEnd w:id="59"/>
    </w:p>
    <w:p w14:paraId="089DEB36" w14:textId="1E81F691" w:rsidR="004B792E" w:rsidRPr="00494741" w:rsidRDefault="004B792E" w:rsidP="00A70F3F">
      <w:pPr>
        <w:pStyle w:val="Normal0209"/>
        <w:snapToGrid w:val="0"/>
        <w:spacing w:before="80"/>
        <w:ind w:leftChars="150" w:left="351"/>
        <w:textAlignment w:val="center"/>
        <w:rPr>
          <w:b/>
          <w:kern w:val="2"/>
          <w:szCs w:val="22"/>
        </w:rPr>
      </w:pPr>
      <w:r w:rsidRPr="004B792E">
        <w:t>(B)</w:t>
      </w:r>
      <w:bookmarkStart w:id="60" w:name="QQ220214002451_1_2"/>
      <w:r w:rsidRPr="004B792E">
        <w:rPr>
          <w:rFonts w:hint="eastAsia"/>
          <w:kern w:val="2"/>
          <w:szCs w:val="22"/>
        </w:rPr>
        <w:t xml:space="preserve"> Which shop is your favorite?</w:t>
      </w:r>
      <w:r w:rsidRPr="004B792E">
        <w:t xml:space="preserve">　</w:t>
      </w:r>
      <w:bookmarkEnd w:id="60"/>
    </w:p>
    <w:p w14:paraId="31D769DD" w14:textId="77777777" w:rsidR="00A70F3F" w:rsidRDefault="004B792E" w:rsidP="004B792E">
      <w:pPr>
        <w:pStyle w:val="Normal0209"/>
        <w:snapToGrid w:val="0"/>
        <w:spacing w:before="80"/>
        <w:ind w:leftChars="150" w:left="351"/>
        <w:textAlignment w:val="center"/>
      </w:pPr>
      <w:r w:rsidRPr="004B792E">
        <w:t>(C)</w:t>
      </w:r>
      <w:bookmarkStart w:id="61" w:name="QQ220214002451_1_3"/>
      <w:r w:rsidRPr="004B792E">
        <w:rPr>
          <w:rFonts w:hint="eastAsia"/>
          <w:kern w:val="2"/>
          <w:szCs w:val="22"/>
        </w:rPr>
        <w:t xml:space="preserve"> What do you like to do for fun?</w:t>
      </w:r>
      <w:r w:rsidRPr="004B792E">
        <w:t xml:space="preserve">　</w:t>
      </w:r>
      <w:bookmarkEnd w:id="61"/>
    </w:p>
    <w:p w14:paraId="019D763F" w14:textId="2A7050C5" w:rsidR="003F06F1" w:rsidRPr="004B792E" w:rsidRDefault="004B792E" w:rsidP="004B792E">
      <w:pPr>
        <w:pStyle w:val="Normal0209"/>
        <w:snapToGrid w:val="0"/>
        <w:spacing w:before="80"/>
        <w:ind w:leftChars="150" w:left="351"/>
        <w:textAlignment w:val="center"/>
        <w:rPr>
          <w:b/>
          <w:kern w:val="2"/>
          <w:szCs w:val="22"/>
        </w:rPr>
      </w:pPr>
      <w:r w:rsidRPr="004B792E">
        <w:t>(D)</w:t>
      </w:r>
      <w:bookmarkStart w:id="62" w:name="QQ220214002451_1_4"/>
      <w:r w:rsidRPr="004B792E">
        <w:rPr>
          <w:rFonts w:hint="eastAsia"/>
          <w:kern w:val="2"/>
          <w:szCs w:val="22"/>
        </w:rPr>
        <w:t xml:space="preserve"> What do you do for a living?</w:t>
      </w:r>
      <w:r w:rsidRPr="004B792E">
        <w:t xml:space="preserve">　</w:t>
      </w:r>
      <w:bookmarkEnd w:id="62"/>
    </w:p>
    <w:p w14:paraId="148CA89A" w14:textId="77777777" w:rsidR="003F06F1" w:rsidRDefault="003F06F1" w:rsidP="00640D3B">
      <w:pPr>
        <w:pStyle w:val="Normal0209"/>
        <w:snapToGrid w:val="0"/>
        <w:spacing w:before="80"/>
        <w:ind w:left="234" w:hangingChars="100" w:hanging="234"/>
        <w:textAlignment w:val="center"/>
        <w:rPr>
          <w:kern w:val="2"/>
          <w:szCs w:val="22"/>
        </w:rPr>
      </w:pPr>
    </w:p>
    <w:p w14:paraId="1F8BA0DF" w14:textId="598099D9" w:rsidR="00A70F3F" w:rsidRDefault="00EF3209" w:rsidP="004B792E">
      <w:pPr>
        <w:pStyle w:val="Normal093"/>
        <w:snapToGrid w:val="0"/>
        <w:spacing w:before="80"/>
        <w:textAlignment w:val="center"/>
      </w:pPr>
      <w:r>
        <w:rPr>
          <w:kern w:val="2"/>
          <w:szCs w:val="22"/>
        </w:rPr>
        <w:t>4</w:t>
      </w:r>
      <w:r w:rsidR="00494741">
        <w:rPr>
          <w:kern w:val="2"/>
          <w:szCs w:val="22"/>
        </w:rPr>
        <w:t>1</w:t>
      </w:r>
      <w:r w:rsidR="004B792E" w:rsidRPr="004B792E">
        <w:rPr>
          <w:rFonts w:hint="eastAsia"/>
          <w:kern w:val="2"/>
          <w:szCs w:val="22"/>
        </w:rPr>
        <w:t xml:space="preserve">. </w:t>
      </w:r>
      <w:r w:rsidR="004B792E" w:rsidRPr="004B792E">
        <w:rPr>
          <w:rFonts w:hint="eastAsia"/>
          <w:b/>
          <w:kern w:val="2"/>
          <w:szCs w:val="22"/>
        </w:rPr>
        <w:t>Emma:</w:t>
      </w:r>
      <w:r w:rsidR="004B792E" w:rsidRPr="004B792E">
        <w:rPr>
          <w:rFonts w:hint="eastAsia"/>
          <w:kern w:val="2"/>
          <w:szCs w:val="22"/>
        </w:rPr>
        <w:t xml:space="preserve"> Hi, I</w:t>
      </w:r>
      <w:r w:rsidR="004B792E" w:rsidRPr="004B792E">
        <w:rPr>
          <w:kern w:val="2"/>
          <w:szCs w:val="22"/>
        </w:rPr>
        <w:t>’</w:t>
      </w:r>
      <w:r w:rsidR="004B792E" w:rsidRPr="004B792E">
        <w:rPr>
          <w:rFonts w:hint="eastAsia"/>
          <w:kern w:val="2"/>
          <w:szCs w:val="22"/>
        </w:rPr>
        <w:t>d like to adopt that stray dog but I don</w:t>
      </w:r>
      <w:r w:rsidR="004B792E" w:rsidRPr="004B792E">
        <w:rPr>
          <w:kern w:val="2"/>
          <w:szCs w:val="22"/>
        </w:rPr>
        <w:t>’</w:t>
      </w:r>
      <w:r w:rsidR="004B792E" w:rsidRPr="004B792E">
        <w:rPr>
          <w:rFonts w:hint="eastAsia"/>
          <w:kern w:val="2"/>
          <w:szCs w:val="22"/>
        </w:rPr>
        <w:t>t know how.</w:t>
      </w:r>
      <w:r w:rsidR="004B792E" w:rsidRPr="004B792E">
        <w:rPr>
          <w:kern w:val="2"/>
          <w:szCs w:val="22"/>
        </w:rPr>
        <w:br/>
      </w:r>
      <w:r w:rsidR="004B792E" w:rsidRPr="004B792E">
        <w:rPr>
          <w:rFonts w:hint="eastAsia"/>
          <w:b/>
          <w:kern w:val="2"/>
          <w:szCs w:val="22"/>
        </w:rPr>
        <w:t xml:space="preserve">   Bob:</w:t>
      </w:r>
      <w:r w:rsidR="004B792E" w:rsidRPr="004B792E">
        <w:rPr>
          <w:rFonts w:hint="eastAsia"/>
          <w:kern w:val="2"/>
          <w:szCs w:val="22"/>
        </w:rPr>
        <w:t xml:space="preserve"> Just fill in these papers and you can take him home.</w:t>
      </w:r>
      <w:r w:rsidR="004B792E" w:rsidRPr="004B792E">
        <w:rPr>
          <w:kern w:val="2"/>
          <w:szCs w:val="22"/>
        </w:rPr>
        <w:br/>
      </w:r>
      <w:r w:rsidR="004B792E" w:rsidRPr="004B792E">
        <w:rPr>
          <w:rFonts w:hint="eastAsia"/>
          <w:b/>
          <w:kern w:val="2"/>
          <w:szCs w:val="22"/>
        </w:rPr>
        <w:t xml:space="preserve">   Emma:</w:t>
      </w:r>
      <w:r w:rsidR="004B792E" w:rsidRPr="004B792E">
        <w:rPr>
          <w:rFonts w:hint="eastAsia"/>
          <w:kern w:val="2"/>
          <w:szCs w:val="22"/>
        </w:rPr>
        <w:t xml:space="preserve"> Many thanks.</w:t>
      </w:r>
      <w:r w:rsidR="004B792E" w:rsidRPr="004B792E">
        <w:rPr>
          <w:kern w:val="2"/>
          <w:szCs w:val="22"/>
        </w:rPr>
        <w:br/>
      </w:r>
      <w:r w:rsidR="004B792E" w:rsidRPr="004B792E">
        <w:rPr>
          <w:rFonts w:hint="eastAsia"/>
          <w:b/>
          <w:kern w:val="2"/>
          <w:szCs w:val="22"/>
        </w:rPr>
        <w:t xml:space="preserve">   Bob:</w:t>
      </w:r>
      <w:r w:rsidR="004B792E" w:rsidRPr="004B792E">
        <w:rPr>
          <w:rFonts w:hint="eastAsia"/>
          <w:kern w:val="2"/>
          <w:szCs w:val="22"/>
        </w:rPr>
        <w:t xml:space="preserve"> ____________</w:t>
      </w:r>
      <w:r w:rsidR="004B792E" w:rsidRPr="004B792E">
        <w:rPr>
          <w:kern w:val="2"/>
          <w:szCs w:val="22"/>
        </w:rPr>
        <w:br/>
      </w:r>
      <w:r w:rsidR="004B792E" w:rsidRPr="004B792E">
        <w:rPr>
          <w:rFonts w:hint="eastAsia"/>
        </w:rPr>
        <w:t xml:space="preserve">   </w:t>
      </w:r>
      <w:r w:rsidR="004B792E" w:rsidRPr="004B792E">
        <w:t>(A)</w:t>
      </w:r>
      <w:bookmarkStart w:id="63" w:name="QQ220214003261_1_1"/>
      <w:r w:rsidR="004B792E" w:rsidRPr="004B792E">
        <w:rPr>
          <w:rFonts w:hint="eastAsia"/>
          <w:kern w:val="2"/>
          <w:szCs w:val="22"/>
        </w:rPr>
        <w:t xml:space="preserve"> You can say that again.</w:t>
      </w:r>
      <w:r w:rsidR="004B792E" w:rsidRPr="004B792E">
        <w:t xml:space="preserve">　</w:t>
      </w:r>
      <w:bookmarkEnd w:id="63"/>
    </w:p>
    <w:p w14:paraId="268F4176" w14:textId="648D65EA" w:rsidR="004B792E" w:rsidRPr="004B792E" w:rsidRDefault="004B792E" w:rsidP="00A70F3F">
      <w:pPr>
        <w:pStyle w:val="Normal093"/>
        <w:snapToGrid w:val="0"/>
        <w:spacing w:before="80"/>
        <w:ind w:firstLineChars="150" w:firstLine="351"/>
        <w:textAlignment w:val="center"/>
      </w:pPr>
      <w:r w:rsidRPr="004B792E">
        <w:t>(B)</w:t>
      </w:r>
      <w:bookmarkStart w:id="64" w:name="QQ220214003261_1_2"/>
      <w:r w:rsidRPr="004B792E">
        <w:rPr>
          <w:rFonts w:hint="eastAsia"/>
          <w:kern w:val="2"/>
          <w:szCs w:val="22"/>
        </w:rPr>
        <w:t xml:space="preserve"> Don</w:t>
      </w:r>
      <w:r w:rsidRPr="004B792E">
        <w:rPr>
          <w:kern w:val="2"/>
          <w:szCs w:val="22"/>
        </w:rPr>
        <w:t>’</w:t>
      </w:r>
      <w:r w:rsidRPr="004B792E">
        <w:rPr>
          <w:rFonts w:hint="eastAsia"/>
          <w:kern w:val="2"/>
          <w:szCs w:val="22"/>
        </w:rPr>
        <w:t>t mention it.</w:t>
      </w:r>
      <w:r w:rsidRPr="004B792E">
        <w:t xml:space="preserve">　</w:t>
      </w:r>
      <w:bookmarkEnd w:id="64"/>
    </w:p>
    <w:p w14:paraId="10BC369D" w14:textId="77777777" w:rsidR="00A70F3F" w:rsidRDefault="004B792E" w:rsidP="004B792E">
      <w:pPr>
        <w:pStyle w:val="Normal093"/>
        <w:snapToGrid w:val="0"/>
        <w:spacing w:before="80"/>
        <w:textAlignment w:val="center"/>
      </w:pPr>
      <w:r w:rsidRPr="004B792E">
        <w:rPr>
          <w:rFonts w:hint="eastAsia"/>
        </w:rPr>
        <w:t xml:space="preserve">   </w:t>
      </w:r>
      <w:r w:rsidRPr="004B792E">
        <w:t>(C)</w:t>
      </w:r>
      <w:bookmarkStart w:id="65" w:name="QQ220214003261_1_3"/>
      <w:r w:rsidRPr="004B792E">
        <w:rPr>
          <w:rFonts w:hint="eastAsia"/>
          <w:kern w:val="2"/>
          <w:szCs w:val="22"/>
        </w:rPr>
        <w:t xml:space="preserve"> I can</w:t>
      </w:r>
      <w:r w:rsidRPr="004B792E">
        <w:rPr>
          <w:kern w:val="2"/>
          <w:szCs w:val="22"/>
        </w:rPr>
        <w:t>’</w:t>
      </w:r>
      <w:r w:rsidRPr="004B792E">
        <w:rPr>
          <w:rFonts w:hint="eastAsia"/>
          <w:kern w:val="2"/>
          <w:szCs w:val="22"/>
        </w:rPr>
        <w:t>t thank you enough.</w:t>
      </w:r>
      <w:r w:rsidRPr="004B792E">
        <w:t xml:space="preserve">　</w:t>
      </w:r>
      <w:bookmarkEnd w:id="65"/>
    </w:p>
    <w:p w14:paraId="7A060C86" w14:textId="607C0442" w:rsidR="004B792E" w:rsidRPr="004B792E" w:rsidRDefault="004B792E" w:rsidP="00A70F3F">
      <w:pPr>
        <w:pStyle w:val="Normal093"/>
        <w:snapToGrid w:val="0"/>
        <w:spacing w:before="80"/>
        <w:ind w:firstLineChars="150" w:firstLine="351"/>
        <w:textAlignment w:val="center"/>
      </w:pPr>
      <w:r w:rsidRPr="004B792E">
        <w:t>(D)</w:t>
      </w:r>
      <w:bookmarkStart w:id="66" w:name="QQ220214003261_1_4"/>
      <w:r w:rsidRPr="004B792E">
        <w:rPr>
          <w:rFonts w:hint="eastAsia"/>
          <w:kern w:val="2"/>
          <w:szCs w:val="22"/>
        </w:rPr>
        <w:t xml:space="preserve"> I</w:t>
      </w:r>
      <w:r w:rsidRPr="004B792E">
        <w:rPr>
          <w:kern w:val="2"/>
          <w:szCs w:val="22"/>
        </w:rPr>
        <w:t>’</w:t>
      </w:r>
      <w:r w:rsidRPr="004B792E">
        <w:rPr>
          <w:rFonts w:hint="eastAsia"/>
          <w:kern w:val="2"/>
          <w:szCs w:val="22"/>
        </w:rPr>
        <w:t>m sorry.</w:t>
      </w:r>
      <w:r w:rsidRPr="004B792E">
        <w:t xml:space="preserve">　</w:t>
      </w:r>
      <w:bookmarkEnd w:id="66"/>
    </w:p>
    <w:p w14:paraId="7501BC28" w14:textId="369A3679" w:rsidR="003F06F1" w:rsidRDefault="003F06F1" w:rsidP="00640D3B">
      <w:pPr>
        <w:pStyle w:val="Normal0209"/>
        <w:snapToGrid w:val="0"/>
        <w:spacing w:before="80"/>
        <w:ind w:left="234" w:hangingChars="100" w:hanging="234"/>
        <w:textAlignment w:val="center"/>
        <w:rPr>
          <w:kern w:val="2"/>
          <w:szCs w:val="22"/>
        </w:rPr>
      </w:pPr>
    </w:p>
    <w:p w14:paraId="424B9DD8" w14:textId="57A18426" w:rsidR="00127A54" w:rsidRDefault="00EF3209" w:rsidP="004B792E">
      <w:pPr>
        <w:pStyle w:val="Normal0116"/>
        <w:snapToGrid w:val="0"/>
        <w:spacing w:before="80"/>
        <w:textAlignment w:val="center"/>
      </w:pPr>
      <w:r>
        <w:rPr>
          <w:kern w:val="2"/>
          <w:szCs w:val="22"/>
        </w:rPr>
        <w:t>4</w:t>
      </w:r>
      <w:r w:rsidR="00494741">
        <w:rPr>
          <w:kern w:val="2"/>
          <w:szCs w:val="22"/>
        </w:rPr>
        <w:t>2</w:t>
      </w:r>
      <w:r w:rsidR="004B792E" w:rsidRPr="00F43766">
        <w:rPr>
          <w:rFonts w:hint="eastAsia"/>
          <w:kern w:val="2"/>
          <w:szCs w:val="22"/>
        </w:rPr>
        <w:t xml:space="preserve">. </w:t>
      </w:r>
      <w:r w:rsidR="004B792E" w:rsidRPr="00F43766">
        <w:rPr>
          <w:rFonts w:hint="eastAsia"/>
          <w:b/>
          <w:kern w:val="2"/>
        </w:rPr>
        <w:t>Kevin:</w:t>
      </w:r>
      <w:r w:rsidR="004B792E" w:rsidRPr="00F43766">
        <w:rPr>
          <w:rFonts w:hint="eastAsia"/>
          <w:kern w:val="2"/>
        </w:rPr>
        <w:t xml:space="preserve"> What do you like to do for fun?</w:t>
      </w:r>
      <w:r w:rsidR="004B792E" w:rsidRPr="00F43766">
        <w:rPr>
          <w:kern w:val="2"/>
        </w:rPr>
        <w:br/>
      </w:r>
      <w:r w:rsidR="004B792E" w:rsidRPr="00F43766">
        <w:rPr>
          <w:rFonts w:hint="eastAsia"/>
          <w:b/>
          <w:kern w:val="2"/>
        </w:rPr>
        <w:t xml:space="preserve">   Cindy:</w:t>
      </w:r>
      <w:r w:rsidR="004B792E" w:rsidRPr="00F43766">
        <w:rPr>
          <w:rFonts w:hint="eastAsia"/>
          <w:kern w:val="2"/>
        </w:rPr>
        <w:t xml:space="preserve"> I enjoy drawing. I can draw lots of things, such as trees, people, and animals.</w:t>
      </w:r>
      <w:r w:rsidR="004B792E" w:rsidRPr="00F43766">
        <w:rPr>
          <w:kern w:val="2"/>
        </w:rPr>
        <w:br/>
      </w:r>
      <w:r w:rsidR="004B792E" w:rsidRPr="00F43766">
        <w:rPr>
          <w:rFonts w:hint="eastAsia"/>
          <w:b/>
          <w:kern w:val="2"/>
        </w:rPr>
        <w:t xml:space="preserve">   Kevin:</w:t>
      </w:r>
      <w:r w:rsidR="004B792E" w:rsidRPr="00F43766">
        <w:rPr>
          <w:rFonts w:hint="eastAsia"/>
          <w:kern w:val="2"/>
        </w:rPr>
        <w:t xml:space="preserve"> ____________ I am interested in drawing, too. Can you teach me?</w:t>
      </w:r>
      <w:r w:rsidR="004B792E" w:rsidRPr="00F43766">
        <w:rPr>
          <w:kern w:val="2"/>
        </w:rPr>
        <w:br/>
      </w:r>
      <w:r w:rsidR="004B792E" w:rsidRPr="00F43766">
        <w:rPr>
          <w:rFonts w:hint="eastAsia"/>
        </w:rPr>
        <w:t xml:space="preserve">   </w:t>
      </w:r>
      <w:r w:rsidR="004B792E" w:rsidRPr="00F43766">
        <w:t>(A)</w:t>
      </w:r>
      <w:bookmarkStart w:id="67" w:name="QQ220214001359_1_1"/>
      <w:r w:rsidR="004B792E" w:rsidRPr="00F43766">
        <w:rPr>
          <w:rFonts w:hint="eastAsia"/>
          <w:kern w:val="2"/>
        </w:rPr>
        <w:t xml:space="preserve"> I have no idea.</w:t>
      </w:r>
      <w:r w:rsidR="004B792E" w:rsidRPr="00F43766">
        <w:t xml:space="preserve">　</w:t>
      </w:r>
      <w:bookmarkEnd w:id="67"/>
    </w:p>
    <w:p w14:paraId="4A1E824C" w14:textId="1C3542AD" w:rsidR="004B792E" w:rsidRPr="00F43766" w:rsidRDefault="004B792E" w:rsidP="00127A54">
      <w:pPr>
        <w:pStyle w:val="Normal0116"/>
        <w:snapToGrid w:val="0"/>
        <w:spacing w:before="80"/>
        <w:ind w:firstLineChars="150" w:firstLine="351"/>
        <w:textAlignment w:val="center"/>
      </w:pPr>
      <w:r w:rsidRPr="00F43766">
        <w:t>(B)</w:t>
      </w:r>
      <w:bookmarkStart w:id="68" w:name="QQ220214001359_1_2"/>
      <w:r w:rsidRPr="00F43766">
        <w:rPr>
          <w:rFonts w:hint="eastAsia"/>
          <w:kern w:val="2"/>
        </w:rPr>
        <w:t xml:space="preserve"> That</w:t>
      </w:r>
      <w:r w:rsidRPr="00F43766">
        <w:rPr>
          <w:kern w:val="2"/>
        </w:rPr>
        <w:t>’</w:t>
      </w:r>
      <w:r w:rsidRPr="00F43766">
        <w:rPr>
          <w:rFonts w:hint="eastAsia"/>
          <w:kern w:val="2"/>
        </w:rPr>
        <w:t>s my plan!</w:t>
      </w:r>
      <w:r w:rsidRPr="00F43766">
        <w:t xml:space="preserve">　</w:t>
      </w:r>
      <w:bookmarkEnd w:id="68"/>
    </w:p>
    <w:p w14:paraId="10CC375B" w14:textId="77777777" w:rsidR="00127A54" w:rsidRDefault="004B792E" w:rsidP="004B792E">
      <w:pPr>
        <w:pStyle w:val="Normal0116"/>
        <w:snapToGrid w:val="0"/>
        <w:spacing w:before="80"/>
        <w:textAlignment w:val="center"/>
      </w:pPr>
      <w:r w:rsidRPr="00F43766">
        <w:rPr>
          <w:rFonts w:hint="eastAsia"/>
        </w:rPr>
        <w:t xml:space="preserve">   </w:t>
      </w:r>
      <w:r w:rsidRPr="00F43766">
        <w:t>(C)</w:t>
      </w:r>
      <w:bookmarkStart w:id="69" w:name="QQ220214001359_1_3"/>
      <w:r w:rsidRPr="00F43766">
        <w:rPr>
          <w:rFonts w:hint="eastAsia"/>
          <w:kern w:val="2"/>
        </w:rPr>
        <w:t xml:space="preserve"> I am afraid not.</w:t>
      </w:r>
      <w:r w:rsidRPr="00F43766">
        <w:t xml:space="preserve">　</w:t>
      </w:r>
      <w:bookmarkEnd w:id="69"/>
    </w:p>
    <w:p w14:paraId="68C69957" w14:textId="2D644DA1" w:rsidR="00A70F3F" w:rsidRPr="00127A54" w:rsidRDefault="004B792E" w:rsidP="00127A54">
      <w:pPr>
        <w:pStyle w:val="Normal0116"/>
        <w:snapToGrid w:val="0"/>
        <w:spacing w:before="80"/>
        <w:ind w:firstLineChars="150" w:firstLine="351"/>
        <w:textAlignment w:val="center"/>
      </w:pPr>
      <w:r w:rsidRPr="00F43766">
        <w:t>(D)</w:t>
      </w:r>
      <w:bookmarkStart w:id="70" w:name="QQ220214001359_1_4"/>
      <w:r w:rsidRPr="00F43766">
        <w:rPr>
          <w:rFonts w:hint="eastAsia"/>
          <w:kern w:val="2"/>
        </w:rPr>
        <w:t xml:space="preserve"> That sounds cool!</w:t>
      </w:r>
      <w:r w:rsidRPr="00F43766">
        <w:t xml:space="preserve">　</w:t>
      </w:r>
      <w:bookmarkEnd w:id="70"/>
    </w:p>
    <w:p w14:paraId="2A8F97B9" w14:textId="77777777" w:rsidR="00A70F3F" w:rsidRPr="00F43766" w:rsidRDefault="00A70F3F" w:rsidP="004B792E">
      <w:pPr>
        <w:pStyle w:val="Normal0116"/>
        <w:snapToGrid w:val="0"/>
        <w:spacing w:before="80"/>
        <w:textAlignment w:val="center"/>
        <w:rPr>
          <w:b/>
        </w:rPr>
      </w:pPr>
    </w:p>
    <w:p w14:paraId="0A274DCF" w14:textId="719FD24B" w:rsidR="00956B48" w:rsidRPr="00F43766" w:rsidRDefault="00E83B12" w:rsidP="00027CE1">
      <w:pPr>
        <w:pStyle w:val="Normal03"/>
        <w:snapToGrid w:val="0"/>
        <w:spacing w:before="80" w:line="320" w:lineRule="exact"/>
        <w:textAlignment w:val="center"/>
        <w:rPr>
          <w:b/>
          <w:kern w:val="2"/>
          <w:szCs w:val="22"/>
        </w:rPr>
      </w:pPr>
      <w:r w:rsidRPr="00F43766">
        <w:rPr>
          <w:rFonts w:hint="eastAsia"/>
          <w:b/>
        </w:rPr>
        <w:t>五</w:t>
      </w:r>
      <w:r w:rsidR="00956B48" w:rsidRPr="00F43766">
        <w:rPr>
          <w:rFonts w:hint="eastAsia"/>
          <w:b/>
        </w:rPr>
        <w:t xml:space="preserve">. </w:t>
      </w:r>
      <w:r w:rsidR="00956B48" w:rsidRPr="00F43766">
        <w:rPr>
          <w:rFonts w:hint="eastAsia"/>
          <w:b/>
        </w:rPr>
        <w:t>克漏字</w:t>
      </w:r>
      <w:r w:rsidR="0007345C" w:rsidRPr="00F43766">
        <w:rPr>
          <w:rFonts w:hint="eastAsia"/>
          <w:b/>
        </w:rPr>
        <w:t xml:space="preserve"> </w:t>
      </w:r>
      <w:r w:rsidR="0007345C" w:rsidRPr="00F43766">
        <w:rPr>
          <w:rFonts w:hint="eastAsia"/>
          <w:b/>
          <w:kern w:val="2"/>
          <w:szCs w:val="22"/>
        </w:rPr>
        <w:t>(</w:t>
      </w:r>
      <w:r w:rsidR="0007345C" w:rsidRPr="00F43766">
        <w:rPr>
          <w:rFonts w:hint="eastAsia"/>
          <w:b/>
          <w:kern w:val="2"/>
          <w:szCs w:val="22"/>
        </w:rPr>
        <w:t>每題</w:t>
      </w:r>
      <w:r w:rsidR="0007345C" w:rsidRPr="00F43766">
        <w:rPr>
          <w:rFonts w:hint="eastAsia"/>
          <w:b/>
          <w:kern w:val="2"/>
          <w:szCs w:val="22"/>
        </w:rPr>
        <w:t>2</w:t>
      </w:r>
      <w:r w:rsidR="0007345C" w:rsidRPr="00F43766">
        <w:rPr>
          <w:rFonts w:hint="eastAsia"/>
          <w:b/>
          <w:kern w:val="2"/>
          <w:szCs w:val="22"/>
        </w:rPr>
        <w:t>分，共</w:t>
      </w:r>
      <w:r w:rsidR="00906AD0">
        <w:rPr>
          <w:b/>
          <w:kern w:val="2"/>
          <w:szCs w:val="22"/>
        </w:rPr>
        <w:t>2</w:t>
      </w:r>
      <w:r w:rsidR="0007345C" w:rsidRPr="00F43766">
        <w:rPr>
          <w:rFonts w:hint="eastAsia"/>
          <w:b/>
          <w:kern w:val="2"/>
          <w:szCs w:val="22"/>
        </w:rPr>
        <w:t>0%)</w:t>
      </w:r>
    </w:p>
    <w:p w14:paraId="21B53DF6" w14:textId="150A982A" w:rsidR="006F3CC0" w:rsidRPr="00F43766" w:rsidRDefault="006F3CC0" w:rsidP="00027CE1">
      <w:pPr>
        <w:pStyle w:val="Normal0247"/>
        <w:snapToGrid w:val="0"/>
        <w:spacing w:before="80" w:line="320" w:lineRule="exact"/>
        <w:ind w:firstLineChars="250" w:firstLine="585"/>
        <w:textAlignment w:val="center"/>
        <w:rPr>
          <w:rFonts w:eastAsia="DengXian"/>
          <w:lang w:eastAsia="zh-CN"/>
        </w:rPr>
      </w:pPr>
      <w:r w:rsidRPr="00F43766">
        <w:rPr>
          <w:rFonts w:hint="eastAsia"/>
          <w:kern w:val="2"/>
          <w:szCs w:val="22"/>
        </w:rPr>
        <w:t>Joe Whale was a ______</w:t>
      </w:r>
      <w:r w:rsidR="00EF3209">
        <w:rPr>
          <w:kern w:val="2"/>
          <w:szCs w:val="22"/>
        </w:rPr>
        <w:t>4</w:t>
      </w:r>
      <w:r w:rsidR="00494741">
        <w:rPr>
          <w:kern w:val="2"/>
          <w:szCs w:val="22"/>
        </w:rPr>
        <w:t>3</w:t>
      </w:r>
      <w:r w:rsidRPr="00F43766">
        <w:rPr>
          <w:rFonts w:hint="eastAsia"/>
          <w:kern w:val="2"/>
          <w:szCs w:val="22"/>
        </w:rPr>
        <w:t>______ boy in England. He was always ______</w:t>
      </w:r>
      <w:r w:rsidR="00494741">
        <w:rPr>
          <w:kern w:val="2"/>
          <w:szCs w:val="22"/>
        </w:rPr>
        <w:t>4</w:t>
      </w:r>
      <w:r w:rsidRPr="00F43766">
        <w:rPr>
          <w:rFonts w:hint="eastAsia"/>
          <w:kern w:val="2"/>
          <w:szCs w:val="22"/>
        </w:rPr>
        <w:t>______ in class, so he doodled all the time. He drew all kinds of things, such as food, robots, aliens, and so on. His teachers couldn</w:t>
      </w:r>
      <w:r w:rsidRPr="00F43766">
        <w:rPr>
          <w:kern w:val="2"/>
          <w:szCs w:val="22"/>
        </w:rPr>
        <w:t>’</w:t>
      </w:r>
      <w:r w:rsidRPr="00F43766">
        <w:rPr>
          <w:rFonts w:hint="eastAsia"/>
          <w:kern w:val="2"/>
          <w:szCs w:val="22"/>
        </w:rPr>
        <w:t>t understand his love ______</w:t>
      </w:r>
      <w:r w:rsidR="00EF3209">
        <w:rPr>
          <w:kern w:val="2"/>
          <w:szCs w:val="22"/>
        </w:rPr>
        <w:t>4</w:t>
      </w:r>
      <w:r w:rsidR="00494741">
        <w:rPr>
          <w:kern w:val="2"/>
          <w:szCs w:val="22"/>
        </w:rPr>
        <w:t>5</w:t>
      </w:r>
      <w:r w:rsidRPr="00F43766">
        <w:rPr>
          <w:rFonts w:hint="eastAsia"/>
          <w:kern w:val="2"/>
          <w:szCs w:val="22"/>
        </w:rPr>
        <w:t>______ drawing. Therefore, they complained to his parents. But that didn</w:t>
      </w:r>
      <w:r w:rsidRPr="00F43766">
        <w:rPr>
          <w:kern w:val="2"/>
          <w:szCs w:val="22"/>
        </w:rPr>
        <w:t>’</w:t>
      </w:r>
      <w:r w:rsidRPr="00F43766">
        <w:rPr>
          <w:rFonts w:hint="eastAsia"/>
          <w:kern w:val="2"/>
          <w:szCs w:val="22"/>
        </w:rPr>
        <w:t>t make his parents _____</w:t>
      </w:r>
      <w:r w:rsidR="00EF3209">
        <w:rPr>
          <w:kern w:val="2"/>
          <w:szCs w:val="22"/>
        </w:rPr>
        <w:t>4</w:t>
      </w:r>
      <w:r w:rsidR="00494741">
        <w:rPr>
          <w:kern w:val="2"/>
          <w:szCs w:val="22"/>
        </w:rPr>
        <w:t>6</w:t>
      </w:r>
      <w:r w:rsidRPr="00F43766">
        <w:rPr>
          <w:rFonts w:hint="eastAsia"/>
          <w:kern w:val="2"/>
          <w:szCs w:val="22"/>
        </w:rPr>
        <w:t>_______. They put him in an art class instead! Soon after that, Joe</w:t>
      </w:r>
      <w:r w:rsidRPr="00F43766">
        <w:rPr>
          <w:kern w:val="2"/>
          <w:szCs w:val="22"/>
        </w:rPr>
        <w:t>’</w:t>
      </w:r>
      <w:r w:rsidRPr="00F43766">
        <w:rPr>
          <w:rFonts w:hint="eastAsia"/>
          <w:kern w:val="2"/>
          <w:szCs w:val="22"/>
        </w:rPr>
        <w:t>s talent was recognized by his art teacher. Later, Joe</w:t>
      </w:r>
      <w:r w:rsidRPr="00F43766">
        <w:rPr>
          <w:kern w:val="2"/>
          <w:szCs w:val="22"/>
        </w:rPr>
        <w:t>’</w:t>
      </w:r>
      <w:r w:rsidRPr="00F43766">
        <w:rPr>
          <w:rFonts w:hint="eastAsia"/>
          <w:kern w:val="2"/>
          <w:szCs w:val="22"/>
        </w:rPr>
        <w:t>s art teacher shared his drawings on Instagram. A restaurant owner saw these pictures and asked Joe ______</w:t>
      </w:r>
      <w:r w:rsidR="00EF3209">
        <w:rPr>
          <w:kern w:val="2"/>
          <w:szCs w:val="22"/>
        </w:rPr>
        <w:t>4</w:t>
      </w:r>
      <w:r w:rsidR="00494741">
        <w:rPr>
          <w:kern w:val="2"/>
          <w:szCs w:val="22"/>
        </w:rPr>
        <w:t>7</w:t>
      </w:r>
      <w:r w:rsidRPr="00F43766">
        <w:rPr>
          <w:rFonts w:hint="eastAsia"/>
          <w:kern w:val="2"/>
          <w:szCs w:val="22"/>
        </w:rPr>
        <w:t>______ on his restaurant wall.</w:t>
      </w:r>
      <w:r w:rsidRPr="00F43766">
        <w:t xml:space="preserve">　</w:t>
      </w:r>
    </w:p>
    <w:p w14:paraId="4116BCD7" w14:textId="004A6807" w:rsidR="006F3CC0" w:rsidRPr="00F43766" w:rsidRDefault="00EF3209" w:rsidP="00027CE1">
      <w:pPr>
        <w:pStyle w:val="Normal1247"/>
        <w:snapToGrid w:val="0"/>
        <w:spacing w:before="80" w:line="320" w:lineRule="exact"/>
        <w:textAlignment w:val="center"/>
        <w:rPr>
          <w:rFonts w:eastAsia="DengXian"/>
          <w:lang w:eastAsia="zh-CN"/>
        </w:rPr>
      </w:pPr>
      <w:r>
        <w:t>4</w:t>
      </w:r>
      <w:r w:rsidR="00494741">
        <w:t>3</w:t>
      </w:r>
      <w:r w:rsidR="006F3CC0" w:rsidRPr="00F43766">
        <w:t xml:space="preserve">. </w:t>
      </w:r>
      <w:r w:rsidR="005E33F1">
        <w:t xml:space="preserve"> </w:t>
      </w:r>
      <w:r w:rsidR="006F3CC0" w:rsidRPr="00F43766">
        <w:t>(A)</w:t>
      </w:r>
      <w:bookmarkStart w:id="71" w:name="QQ220214002214_1_1"/>
      <w:r w:rsidR="006F3CC0" w:rsidRPr="00F43766">
        <w:rPr>
          <w:rFonts w:hint="eastAsia"/>
          <w:kern w:val="2"/>
          <w:szCs w:val="22"/>
        </w:rPr>
        <w:t xml:space="preserve"> nine-years-old</w:t>
      </w:r>
      <w:r w:rsidR="006F3CC0" w:rsidRPr="00F43766">
        <w:t xml:space="preserve">　</w:t>
      </w:r>
      <w:bookmarkEnd w:id="71"/>
      <w:r w:rsidR="006F3CC0" w:rsidRPr="00F43766">
        <w:t>(B)</w:t>
      </w:r>
      <w:bookmarkStart w:id="72" w:name="QQ220214002214_1_2"/>
      <w:r w:rsidR="006F3CC0" w:rsidRPr="00F43766">
        <w:rPr>
          <w:rFonts w:hint="eastAsia"/>
          <w:kern w:val="2"/>
          <w:szCs w:val="22"/>
        </w:rPr>
        <w:t xml:space="preserve"> ninth-year-old</w:t>
      </w:r>
      <w:r w:rsidR="006F3CC0" w:rsidRPr="00F43766">
        <w:t xml:space="preserve">　</w:t>
      </w:r>
      <w:bookmarkEnd w:id="72"/>
      <w:r w:rsidR="006F3CC0" w:rsidRPr="00F43766">
        <w:t>(C)</w:t>
      </w:r>
      <w:bookmarkStart w:id="73" w:name="QQ220214002214_1_3"/>
      <w:r w:rsidR="006F3CC0" w:rsidRPr="00F43766">
        <w:rPr>
          <w:rFonts w:hint="eastAsia"/>
          <w:kern w:val="2"/>
          <w:szCs w:val="22"/>
        </w:rPr>
        <w:t xml:space="preserve"> nine-years-olds</w:t>
      </w:r>
      <w:r w:rsidR="006F3CC0" w:rsidRPr="00F43766">
        <w:t xml:space="preserve">　</w:t>
      </w:r>
      <w:bookmarkEnd w:id="73"/>
      <w:r w:rsidR="006F3CC0" w:rsidRPr="00F43766">
        <w:t>(D)</w:t>
      </w:r>
      <w:bookmarkStart w:id="74" w:name="QQ220214002214_1_4"/>
      <w:r w:rsidR="006F3CC0" w:rsidRPr="00F43766">
        <w:rPr>
          <w:rFonts w:hint="eastAsia"/>
          <w:kern w:val="2"/>
          <w:szCs w:val="22"/>
        </w:rPr>
        <w:t xml:space="preserve"> nine-year-old</w:t>
      </w:r>
      <w:r w:rsidR="006F3CC0" w:rsidRPr="00F43766">
        <w:t xml:space="preserve">　</w:t>
      </w:r>
      <w:bookmarkEnd w:id="74"/>
    </w:p>
    <w:p w14:paraId="20575FF8" w14:textId="7B870AF8" w:rsidR="006F3CC0" w:rsidRPr="00F43766" w:rsidRDefault="00EF3209" w:rsidP="00027CE1">
      <w:pPr>
        <w:pStyle w:val="Normal2220"/>
        <w:snapToGrid w:val="0"/>
        <w:spacing w:before="80" w:line="320" w:lineRule="exact"/>
        <w:textAlignment w:val="center"/>
        <w:rPr>
          <w:rFonts w:eastAsia="DengXian"/>
          <w:lang w:eastAsia="zh-CN"/>
        </w:rPr>
      </w:pPr>
      <w:r>
        <w:rPr>
          <w:rFonts w:hint="eastAsia"/>
        </w:rPr>
        <w:t>4</w:t>
      </w:r>
      <w:r w:rsidR="00494741">
        <w:rPr>
          <w:rFonts w:hint="eastAsia"/>
        </w:rPr>
        <w:t>4</w:t>
      </w:r>
      <w:r w:rsidR="006F3CC0" w:rsidRPr="00F43766">
        <w:rPr>
          <w:rFonts w:hint="eastAsia"/>
        </w:rPr>
        <w:t xml:space="preserve">. </w:t>
      </w:r>
      <w:r w:rsidR="005E33F1">
        <w:t xml:space="preserve"> </w:t>
      </w:r>
      <w:r w:rsidR="006F3CC0" w:rsidRPr="00F43766">
        <w:t>(A)</w:t>
      </w:r>
      <w:bookmarkStart w:id="75" w:name="QQ220214002214_2_1"/>
      <w:r w:rsidR="006F3CC0" w:rsidRPr="00F43766">
        <w:rPr>
          <w:rFonts w:hint="eastAsia"/>
          <w:kern w:val="2"/>
          <w:szCs w:val="22"/>
        </w:rPr>
        <w:t xml:space="preserve"> boring</w:t>
      </w:r>
      <w:r w:rsidR="006F3CC0" w:rsidRPr="00F43766">
        <w:t xml:space="preserve">　</w:t>
      </w:r>
      <w:bookmarkEnd w:id="75"/>
      <w:r w:rsidR="006F3CC0" w:rsidRPr="00F43766">
        <w:t>(B)</w:t>
      </w:r>
      <w:bookmarkStart w:id="76" w:name="QQ220214002214_2_2"/>
      <w:r w:rsidR="006F3CC0" w:rsidRPr="00F43766">
        <w:rPr>
          <w:rFonts w:hint="eastAsia"/>
          <w:kern w:val="2"/>
          <w:szCs w:val="22"/>
        </w:rPr>
        <w:t xml:space="preserve"> bored</w:t>
      </w:r>
      <w:r w:rsidR="006F3CC0" w:rsidRPr="00F43766">
        <w:t xml:space="preserve">　</w:t>
      </w:r>
      <w:bookmarkEnd w:id="76"/>
      <w:r w:rsidR="006F3CC0" w:rsidRPr="00F43766">
        <w:t>(C)</w:t>
      </w:r>
      <w:bookmarkStart w:id="77" w:name="QQ220214002214_2_3"/>
      <w:r w:rsidR="006F3CC0" w:rsidRPr="00F43766">
        <w:rPr>
          <w:rFonts w:hint="eastAsia"/>
          <w:kern w:val="2"/>
          <w:szCs w:val="22"/>
        </w:rPr>
        <w:t xml:space="preserve"> bore</w:t>
      </w:r>
      <w:r w:rsidR="006F3CC0" w:rsidRPr="00F43766">
        <w:t xml:space="preserve">　</w:t>
      </w:r>
      <w:bookmarkEnd w:id="77"/>
      <w:r w:rsidR="006F3CC0" w:rsidRPr="00F43766">
        <w:t>(D)</w:t>
      </w:r>
      <w:bookmarkStart w:id="78" w:name="QQ220214002214_2_4"/>
      <w:r w:rsidR="006F3CC0" w:rsidRPr="00F43766">
        <w:rPr>
          <w:rFonts w:hint="eastAsia"/>
          <w:kern w:val="2"/>
          <w:szCs w:val="22"/>
        </w:rPr>
        <w:t xml:space="preserve"> bores</w:t>
      </w:r>
      <w:r w:rsidR="006F3CC0" w:rsidRPr="00F43766">
        <w:t xml:space="preserve">　</w:t>
      </w:r>
      <w:bookmarkEnd w:id="78"/>
    </w:p>
    <w:p w14:paraId="53097B18" w14:textId="2FC6FED9" w:rsidR="006F3CC0" w:rsidRPr="00F43766" w:rsidRDefault="00EF3209" w:rsidP="00027CE1">
      <w:pPr>
        <w:pStyle w:val="Normal312"/>
        <w:snapToGrid w:val="0"/>
        <w:spacing w:before="80" w:line="320" w:lineRule="exact"/>
        <w:textAlignment w:val="center"/>
        <w:rPr>
          <w:rFonts w:eastAsia="DengXian"/>
          <w:lang w:eastAsia="zh-CN"/>
        </w:rPr>
      </w:pPr>
      <w:bookmarkStart w:id="79" w:name="QQ220214002214_3_H"/>
      <w:r>
        <w:rPr>
          <w:rFonts w:hint="eastAsia"/>
        </w:rPr>
        <w:t>4</w:t>
      </w:r>
      <w:r w:rsidR="00494741">
        <w:rPr>
          <w:rFonts w:hint="eastAsia"/>
        </w:rPr>
        <w:t>5</w:t>
      </w:r>
      <w:r w:rsidR="006F3CC0" w:rsidRPr="00F43766">
        <w:rPr>
          <w:rFonts w:hint="eastAsia"/>
        </w:rPr>
        <w:t xml:space="preserve">. </w:t>
      </w:r>
      <w:bookmarkEnd w:id="79"/>
      <w:r w:rsidR="006F3CC0" w:rsidRPr="00F43766">
        <w:t xml:space="preserve"> (A)</w:t>
      </w:r>
      <w:bookmarkStart w:id="80" w:name="QQ220214002214_3_1"/>
      <w:r w:rsidR="006F3CC0" w:rsidRPr="00F43766">
        <w:rPr>
          <w:rFonts w:hint="eastAsia"/>
          <w:kern w:val="2"/>
          <w:szCs w:val="22"/>
        </w:rPr>
        <w:t xml:space="preserve"> of</w:t>
      </w:r>
      <w:r w:rsidR="006F3CC0" w:rsidRPr="00F43766">
        <w:t xml:space="preserve">　</w:t>
      </w:r>
      <w:bookmarkEnd w:id="80"/>
      <w:r w:rsidR="006F3CC0" w:rsidRPr="00F43766">
        <w:t>(B)</w:t>
      </w:r>
      <w:bookmarkStart w:id="81" w:name="QQ220214002214_3_2"/>
      <w:r w:rsidR="006F3CC0" w:rsidRPr="00F43766">
        <w:rPr>
          <w:rFonts w:hint="eastAsia"/>
          <w:kern w:val="2"/>
          <w:szCs w:val="22"/>
        </w:rPr>
        <w:t xml:space="preserve"> to</w:t>
      </w:r>
      <w:r w:rsidR="006F3CC0" w:rsidRPr="00F43766">
        <w:t xml:space="preserve">　</w:t>
      </w:r>
      <w:bookmarkEnd w:id="81"/>
      <w:r w:rsidR="006F3CC0" w:rsidRPr="00F43766">
        <w:t>(C)</w:t>
      </w:r>
      <w:bookmarkStart w:id="82" w:name="QQ220214002214_3_3"/>
      <w:r w:rsidR="006F3CC0" w:rsidRPr="00F43766">
        <w:rPr>
          <w:rFonts w:hint="eastAsia"/>
          <w:kern w:val="2"/>
          <w:szCs w:val="22"/>
        </w:rPr>
        <w:t xml:space="preserve"> with</w:t>
      </w:r>
      <w:r w:rsidR="006F3CC0" w:rsidRPr="00F43766">
        <w:t xml:space="preserve">　</w:t>
      </w:r>
      <w:bookmarkEnd w:id="82"/>
      <w:r w:rsidR="006F3CC0" w:rsidRPr="00F43766">
        <w:t>(D)</w:t>
      </w:r>
      <w:bookmarkStart w:id="83" w:name="QQ220214002214_3_4"/>
      <w:r w:rsidR="006F3CC0" w:rsidRPr="00F43766">
        <w:rPr>
          <w:rFonts w:hint="eastAsia"/>
          <w:kern w:val="2"/>
          <w:szCs w:val="22"/>
        </w:rPr>
        <w:t xml:space="preserve"> at</w:t>
      </w:r>
      <w:r w:rsidR="006F3CC0" w:rsidRPr="00F43766">
        <w:t xml:space="preserve">　</w:t>
      </w:r>
      <w:bookmarkEnd w:id="83"/>
    </w:p>
    <w:p w14:paraId="2DC424EE" w14:textId="35E0D73A" w:rsidR="006F3CC0" w:rsidRPr="00F43766" w:rsidRDefault="00EF3209" w:rsidP="00027CE1">
      <w:pPr>
        <w:pStyle w:val="Normal412"/>
        <w:snapToGrid w:val="0"/>
        <w:spacing w:before="80" w:line="320" w:lineRule="exact"/>
        <w:textAlignment w:val="center"/>
        <w:rPr>
          <w:rFonts w:eastAsia="DengXian"/>
          <w:lang w:eastAsia="zh-CN"/>
        </w:rPr>
      </w:pPr>
      <w:r>
        <w:rPr>
          <w:rFonts w:hint="eastAsia"/>
        </w:rPr>
        <w:t>4</w:t>
      </w:r>
      <w:r w:rsidR="00494741">
        <w:rPr>
          <w:rFonts w:hint="eastAsia"/>
        </w:rPr>
        <w:t>6</w:t>
      </w:r>
      <w:r w:rsidR="006F3CC0" w:rsidRPr="00F43766">
        <w:rPr>
          <w:rFonts w:hint="eastAsia"/>
        </w:rPr>
        <w:t xml:space="preserve">. </w:t>
      </w:r>
      <w:r w:rsidR="006F3CC0" w:rsidRPr="00F43766">
        <w:t xml:space="preserve"> (A)</w:t>
      </w:r>
      <w:bookmarkStart w:id="84" w:name="QQ220214002214_4_1"/>
      <w:r w:rsidR="006F3CC0" w:rsidRPr="00F43766">
        <w:rPr>
          <w:rFonts w:hint="eastAsia"/>
          <w:kern w:val="2"/>
          <w:szCs w:val="22"/>
        </w:rPr>
        <w:t xml:space="preserve"> anger</w:t>
      </w:r>
      <w:r w:rsidR="006F3CC0" w:rsidRPr="00F43766">
        <w:t xml:space="preserve">　</w:t>
      </w:r>
      <w:bookmarkEnd w:id="84"/>
      <w:r w:rsidR="006F3CC0" w:rsidRPr="00F43766">
        <w:t>(B)</w:t>
      </w:r>
      <w:bookmarkStart w:id="85" w:name="QQ220214002214_4_2"/>
      <w:r w:rsidR="006F3CC0" w:rsidRPr="00F43766">
        <w:rPr>
          <w:rFonts w:hint="eastAsia"/>
          <w:kern w:val="2"/>
          <w:szCs w:val="22"/>
        </w:rPr>
        <w:t xml:space="preserve"> angrily</w:t>
      </w:r>
      <w:r w:rsidR="006F3CC0" w:rsidRPr="00F43766">
        <w:t xml:space="preserve">　</w:t>
      </w:r>
      <w:bookmarkEnd w:id="85"/>
      <w:r w:rsidR="006F3CC0" w:rsidRPr="00F43766">
        <w:t>(C)</w:t>
      </w:r>
      <w:bookmarkStart w:id="86" w:name="QQ220214002214_4_3"/>
      <w:r w:rsidR="006F3CC0" w:rsidRPr="00F43766">
        <w:rPr>
          <w:rFonts w:hint="eastAsia"/>
          <w:kern w:val="2"/>
          <w:szCs w:val="22"/>
        </w:rPr>
        <w:t xml:space="preserve"> angrier</w:t>
      </w:r>
      <w:r w:rsidR="006F3CC0" w:rsidRPr="00F43766">
        <w:t xml:space="preserve">　</w:t>
      </w:r>
      <w:bookmarkEnd w:id="86"/>
      <w:r w:rsidR="006F3CC0" w:rsidRPr="00F43766">
        <w:t>(D)</w:t>
      </w:r>
      <w:bookmarkStart w:id="87" w:name="QQ220214002214_4_4"/>
      <w:r w:rsidR="006F3CC0" w:rsidRPr="00F43766">
        <w:rPr>
          <w:rFonts w:hint="eastAsia"/>
          <w:kern w:val="2"/>
          <w:szCs w:val="22"/>
        </w:rPr>
        <w:t xml:space="preserve"> angry</w:t>
      </w:r>
      <w:r w:rsidR="006F3CC0" w:rsidRPr="00F43766">
        <w:t xml:space="preserve">　</w:t>
      </w:r>
      <w:bookmarkEnd w:id="87"/>
    </w:p>
    <w:p w14:paraId="58C996CD" w14:textId="41208657" w:rsidR="006F3CC0" w:rsidRPr="00F43766" w:rsidRDefault="00EF3209" w:rsidP="00027CE1">
      <w:pPr>
        <w:pStyle w:val="Normal512"/>
        <w:snapToGrid w:val="0"/>
        <w:spacing w:before="80" w:line="320" w:lineRule="exact"/>
        <w:textAlignment w:val="center"/>
        <w:rPr>
          <w:rFonts w:eastAsia="DengXian"/>
          <w:lang w:eastAsia="zh-CN"/>
        </w:rPr>
      </w:pPr>
      <w:r>
        <w:rPr>
          <w:rFonts w:hint="eastAsia"/>
        </w:rPr>
        <w:t>4</w:t>
      </w:r>
      <w:r w:rsidR="00494741">
        <w:rPr>
          <w:rFonts w:hint="eastAsia"/>
        </w:rPr>
        <w:t>7</w:t>
      </w:r>
      <w:r w:rsidR="006F3CC0" w:rsidRPr="00F43766">
        <w:rPr>
          <w:rFonts w:hint="eastAsia"/>
        </w:rPr>
        <w:t xml:space="preserve">. </w:t>
      </w:r>
      <w:r w:rsidR="006F3CC0" w:rsidRPr="00F43766">
        <w:t xml:space="preserve"> (A)</w:t>
      </w:r>
      <w:bookmarkStart w:id="88" w:name="QQ220214002214_5_1"/>
      <w:r w:rsidR="006F3CC0" w:rsidRPr="00F43766">
        <w:rPr>
          <w:rFonts w:hint="eastAsia"/>
          <w:kern w:val="2"/>
          <w:szCs w:val="22"/>
        </w:rPr>
        <w:t xml:space="preserve"> to doodle</w:t>
      </w:r>
      <w:r w:rsidR="006F3CC0" w:rsidRPr="00F43766">
        <w:t xml:space="preserve">　</w:t>
      </w:r>
      <w:bookmarkEnd w:id="88"/>
      <w:r w:rsidR="006F3CC0" w:rsidRPr="00F43766">
        <w:t>(B)</w:t>
      </w:r>
      <w:bookmarkStart w:id="89" w:name="QQ220214002214_5_2"/>
      <w:r w:rsidR="006F3CC0" w:rsidRPr="00F43766">
        <w:rPr>
          <w:rFonts w:hint="eastAsia"/>
          <w:kern w:val="2"/>
          <w:szCs w:val="22"/>
        </w:rPr>
        <w:t xml:space="preserve"> doodle</w:t>
      </w:r>
      <w:r w:rsidR="006F3CC0" w:rsidRPr="00F43766">
        <w:t xml:space="preserve">　</w:t>
      </w:r>
      <w:bookmarkEnd w:id="89"/>
      <w:r w:rsidR="006F3CC0" w:rsidRPr="00F43766">
        <w:t>(C)</w:t>
      </w:r>
      <w:bookmarkStart w:id="90" w:name="QQ220214002214_5_3"/>
      <w:r w:rsidR="006F3CC0" w:rsidRPr="00F43766">
        <w:rPr>
          <w:rFonts w:hint="eastAsia"/>
          <w:kern w:val="2"/>
          <w:szCs w:val="22"/>
        </w:rPr>
        <w:t xml:space="preserve"> doodling</w:t>
      </w:r>
      <w:r w:rsidR="006F3CC0" w:rsidRPr="00F43766">
        <w:t xml:space="preserve">　</w:t>
      </w:r>
      <w:bookmarkEnd w:id="90"/>
      <w:r w:rsidR="006F3CC0" w:rsidRPr="00F43766">
        <w:t>(D)</w:t>
      </w:r>
      <w:bookmarkStart w:id="91" w:name="QQ220214002214_5_4"/>
      <w:r w:rsidR="006F3CC0" w:rsidRPr="00F43766">
        <w:rPr>
          <w:rFonts w:hint="eastAsia"/>
          <w:kern w:val="2"/>
          <w:szCs w:val="22"/>
        </w:rPr>
        <w:t xml:space="preserve"> doodled</w:t>
      </w:r>
      <w:r w:rsidR="006F3CC0" w:rsidRPr="00F43766">
        <w:t xml:space="preserve">　</w:t>
      </w:r>
      <w:bookmarkEnd w:id="91"/>
    </w:p>
    <w:p w14:paraId="7F29194E" w14:textId="3A3BAC27" w:rsidR="006767C0" w:rsidRPr="00F43766" w:rsidRDefault="006767C0" w:rsidP="00027CE1">
      <w:pPr>
        <w:pStyle w:val="Normal524"/>
        <w:snapToGrid w:val="0"/>
        <w:spacing w:before="80" w:line="320" w:lineRule="exact"/>
        <w:textAlignment w:val="center"/>
        <w:rPr>
          <w:rFonts w:eastAsia="DengXian"/>
          <w:lang w:eastAsia="zh-CN"/>
        </w:rPr>
      </w:pPr>
    </w:p>
    <w:p w14:paraId="2A593BD0" w14:textId="685F1962" w:rsidR="00F43766" w:rsidRPr="00F43766" w:rsidRDefault="00F43766" w:rsidP="00027CE1">
      <w:pPr>
        <w:pStyle w:val="Normal0255"/>
        <w:snapToGrid w:val="0"/>
        <w:spacing w:before="80" w:line="320" w:lineRule="exact"/>
        <w:ind w:firstLineChars="250" w:firstLine="585"/>
        <w:textAlignment w:val="center"/>
        <w:rPr>
          <w:rFonts w:eastAsia="DengXian"/>
          <w:lang w:eastAsia="zh-CN"/>
        </w:rPr>
      </w:pPr>
      <w:r w:rsidRPr="00F43766">
        <w:rPr>
          <w:rFonts w:hint="eastAsia"/>
          <w:kern w:val="2"/>
          <w:szCs w:val="22"/>
        </w:rPr>
        <w:t>Joe was a big headache for his teachers. He couldn</w:t>
      </w:r>
      <w:r w:rsidRPr="00F43766">
        <w:rPr>
          <w:kern w:val="2"/>
          <w:szCs w:val="22"/>
        </w:rPr>
        <w:t>’</w:t>
      </w:r>
      <w:r w:rsidR="00F651CC">
        <w:rPr>
          <w:rFonts w:hint="eastAsia"/>
          <w:kern w:val="2"/>
          <w:szCs w:val="22"/>
        </w:rPr>
        <w:t xml:space="preserve">t pay attention for a long </w:t>
      </w:r>
      <w:r w:rsidRPr="00F43766">
        <w:rPr>
          <w:rFonts w:hint="eastAsia"/>
          <w:kern w:val="2"/>
          <w:szCs w:val="22"/>
        </w:rPr>
        <w:t>______</w:t>
      </w:r>
      <w:r w:rsidR="00EF3209">
        <w:rPr>
          <w:kern w:val="2"/>
          <w:szCs w:val="22"/>
        </w:rPr>
        <w:t>4</w:t>
      </w:r>
      <w:r w:rsidR="00494741">
        <w:rPr>
          <w:kern w:val="2"/>
          <w:szCs w:val="22"/>
        </w:rPr>
        <w:t>8</w:t>
      </w:r>
      <w:r w:rsidRPr="00F43766">
        <w:rPr>
          <w:rFonts w:hint="eastAsia"/>
          <w:kern w:val="2"/>
          <w:szCs w:val="22"/>
        </w:rPr>
        <w:t>______ of time, and he often doodled in class. However, when the teachers told Joe</w:t>
      </w:r>
      <w:r w:rsidRPr="00F43766">
        <w:rPr>
          <w:kern w:val="2"/>
          <w:szCs w:val="22"/>
        </w:rPr>
        <w:t>’</w:t>
      </w:r>
      <w:r w:rsidRPr="00F43766">
        <w:rPr>
          <w:rFonts w:hint="eastAsia"/>
          <w:kern w:val="2"/>
          <w:szCs w:val="22"/>
        </w:rPr>
        <w:t>s parents about this, they didn</w:t>
      </w:r>
      <w:r w:rsidRPr="00F43766">
        <w:rPr>
          <w:kern w:val="2"/>
          <w:szCs w:val="22"/>
        </w:rPr>
        <w:t>’</w:t>
      </w:r>
      <w:r w:rsidR="00F651CC">
        <w:rPr>
          <w:rFonts w:hint="eastAsia"/>
          <w:kern w:val="2"/>
          <w:szCs w:val="22"/>
        </w:rPr>
        <w:t xml:space="preserve">t get mad. </w:t>
      </w:r>
      <w:r w:rsidRPr="00F43766">
        <w:rPr>
          <w:rFonts w:hint="eastAsia"/>
          <w:kern w:val="2"/>
          <w:szCs w:val="22"/>
        </w:rPr>
        <w:t>_____</w:t>
      </w:r>
      <w:r w:rsidR="00EF3209">
        <w:rPr>
          <w:kern w:val="2"/>
          <w:szCs w:val="22"/>
        </w:rPr>
        <w:t>4</w:t>
      </w:r>
      <w:r w:rsidR="00494741">
        <w:rPr>
          <w:kern w:val="2"/>
          <w:szCs w:val="22"/>
        </w:rPr>
        <w:t>9</w:t>
      </w:r>
      <w:r w:rsidRPr="00F43766">
        <w:rPr>
          <w:rFonts w:hint="eastAsia"/>
          <w:kern w:val="2"/>
          <w:szCs w:val="22"/>
        </w:rPr>
        <w:t>_______, they put him in an art class. Joe</w:t>
      </w:r>
      <w:r w:rsidRPr="00F43766">
        <w:rPr>
          <w:kern w:val="2"/>
          <w:szCs w:val="22"/>
        </w:rPr>
        <w:t>’</w:t>
      </w:r>
      <w:r w:rsidRPr="00F43766">
        <w:rPr>
          <w:rFonts w:hint="eastAsia"/>
          <w:kern w:val="2"/>
          <w:szCs w:val="22"/>
        </w:rPr>
        <w:t>s art teacher not only recogniz</w:t>
      </w:r>
      <w:r w:rsidR="00F651CC">
        <w:rPr>
          <w:rFonts w:hint="eastAsia"/>
          <w:kern w:val="2"/>
          <w:szCs w:val="22"/>
        </w:rPr>
        <w:t xml:space="preserve">ed his gift but also proudly </w:t>
      </w:r>
      <w:r w:rsidRPr="00F43766">
        <w:rPr>
          <w:rFonts w:hint="eastAsia"/>
          <w:kern w:val="2"/>
          <w:szCs w:val="22"/>
        </w:rPr>
        <w:t>_____</w:t>
      </w:r>
      <w:r w:rsidR="00EF3209">
        <w:rPr>
          <w:kern w:val="2"/>
          <w:szCs w:val="22"/>
        </w:rPr>
        <w:t>5</w:t>
      </w:r>
      <w:r w:rsidR="00494741">
        <w:rPr>
          <w:kern w:val="2"/>
          <w:szCs w:val="22"/>
        </w:rPr>
        <w:t>0</w:t>
      </w:r>
      <w:r w:rsidRPr="00F43766">
        <w:rPr>
          <w:rFonts w:hint="eastAsia"/>
          <w:kern w:val="2"/>
          <w:szCs w:val="22"/>
        </w:rPr>
        <w:t>_______ his work on Instagram. A restaurant owner saw it and invited Joe to doodle in his restaurant. Joe patiently drew hundreds of doodles on the restaurant wall</w:t>
      </w:r>
      <w:r w:rsidR="00F651CC">
        <w:rPr>
          <w:rFonts w:hint="eastAsia"/>
          <w:kern w:val="2"/>
          <w:szCs w:val="22"/>
        </w:rPr>
        <w:t xml:space="preserve">, and his work made everyone </w:t>
      </w:r>
      <w:r w:rsidRPr="00F43766">
        <w:rPr>
          <w:rFonts w:hint="eastAsia"/>
          <w:kern w:val="2"/>
          <w:szCs w:val="22"/>
        </w:rPr>
        <w:t>______</w:t>
      </w:r>
      <w:r w:rsidR="00EF3209">
        <w:rPr>
          <w:kern w:val="2"/>
          <w:szCs w:val="22"/>
        </w:rPr>
        <w:t>5</w:t>
      </w:r>
      <w:r w:rsidR="00494741">
        <w:rPr>
          <w:kern w:val="2"/>
          <w:szCs w:val="22"/>
        </w:rPr>
        <w:t>1</w:t>
      </w:r>
      <w:r w:rsidRPr="00F43766">
        <w:rPr>
          <w:rFonts w:hint="eastAsia"/>
          <w:kern w:val="2"/>
          <w:szCs w:val="22"/>
        </w:rPr>
        <w:t>______. Soon, he became famous after his parents shared his d</w:t>
      </w:r>
      <w:r w:rsidR="00F651CC">
        <w:rPr>
          <w:rFonts w:hint="eastAsia"/>
          <w:kern w:val="2"/>
          <w:szCs w:val="22"/>
        </w:rPr>
        <w:t xml:space="preserve">oodles online. Today, Joe is </w:t>
      </w:r>
      <w:r w:rsidRPr="00F43766">
        <w:rPr>
          <w:rFonts w:hint="eastAsia"/>
          <w:kern w:val="2"/>
          <w:szCs w:val="22"/>
        </w:rPr>
        <w:t>______</w:t>
      </w:r>
      <w:r w:rsidR="00EF3209">
        <w:rPr>
          <w:kern w:val="2"/>
          <w:szCs w:val="22"/>
        </w:rPr>
        <w:t>5</w:t>
      </w:r>
      <w:r w:rsidR="00494741">
        <w:rPr>
          <w:kern w:val="2"/>
          <w:szCs w:val="22"/>
        </w:rPr>
        <w:t>2</w:t>
      </w:r>
      <w:r w:rsidRPr="00F43766">
        <w:rPr>
          <w:rFonts w:hint="eastAsia"/>
          <w:kern w:val="2"/>
          <w:szCs w:val="22"/>
        </w:rPr>
        <w:t>______ a headache for his teachers. He is a popular child artist online!</w:t>
      </w:r>
      <w:r w:rsidRPr="00F43766">
        <w:t xml:space="preserve">　</w:t>
      </w:r>
    </w:p>
    <w:p w14:paraId="3C58566E" w14:textId="1464189F" w:rsidR="00F43766" w:rsidRPr="00F43766" w:rsidRDefault="00EF3209" w:rsidP="00027CE1">
      <w:pPr>
        <w:pStyle w:val="Normal1255"/>
        <w:snapToGrid w:val="0"/>
        <w:spacing w:before="80" w:line="320" w:lineRule="exact"/>
        <w:textAlignment w:val="center"/>
        <w:rPr>
          <w:rFonts w:eastAsia="DengXian"/>
          <w:lang w:eastAsia="zh-CN"/>
        </w:rPr>
      </w:pPr>
      <w:bookmarkStart w:id="92" w:name="QQ220214001950_1_H"/>
      <w:r>
        <w:t>4</w:t>
      </w:r>
      <w:r w:rsidR="00494741">
        <w:t>8</w:t>
      </w:r>
      <w:r w:rsidR="00F651CC">
        <w:t xml:space="preserve">. </w:t>
      </w:r>
      <w:r w:rsidR="00F43766" w:rsidRPr="00F43766">
        <w:tab/>
      </w:r>
      <w:bookmarkEnd w:id="92"/>
      <w:r w:rsidR="00F43766" w:rsidRPr="00F43766">
        <w:t>(A)</w:t>
      </w:r>
      <w:bookmarkStart w:id="93" w:name="QQ220214001950_1_1"/>
      <w:r w:rsidR="00F43766" w:rsidRPr="00F43766">
        <w:rPr>
          <w:rFonts w:hint="eastAsia"/>
          <w:kern w:val="2"/>
          <w:szCs w:val="22"/>
        </w:rPr>
        <w:t xml:space="preserve"> pause</w:t>
      </w:r>
      <w:r w:rsidR="00F43766" w:rsidRPr="00F43766">
        <w:t xml:space="preserve">　</w:t>
      </w:r>
      <w:bookmarkEnd w:id="93"/>
      <w:r w:rsidR="00F43766" w:rsidRPr="00F43766">
        <w:t>(B)</w:t>
      </w:r>
      <w:bookmarkStart w:id="94" w:name="QQ220214001950_1_2"/>
      <w:r w:rsidR="00F43766" w:rsidRPr="00F43766">
        <w:rPr>
          <w:rFonts w:hint="eastAsia"/>
          <w:kern w:val="2"/>
          <w:szCs w:val="22"/>
        </w:rPr>
        <w:t xml:space="preserve"> alarm</w:t>
      </w:r>
      <w:r w:rsidR="00F43766" w:rsidRPr="00F43766">
        <w:t xml:space="preserve">　</w:t>
      </w:r>
      <w:bookmarkEnd w:id="94"/>
      <w:r w:rsidR="00F43766" w:rsidRPr="00F43766">
        <w:t>(C)</w:t>
      </w:r>
      <w:bookmarkStart w:id="95" w:name="QQ220214001950_1_3"/>
      <w:r w:rsidR="00F43766" w:rsidRPr="00F43766">
        <w:rPr>
          <w:rFonts w:hint="eastAsia"/>
          <w:kern w:val="2"/>
          <w:szCs w:val="22"/>
        </w:rPr>
        <w:t xml:space="preserve"> reply</w:t>
      </w:r>
      <w:r w:rsidR="00F43766" w:rsidRPr="00F43766">
        <w:t xml:space="preserve">　</w:t>
      </w:r>
      <w:bookmarkEnd w:id="95"/>
      <w:r w:rsidR="00F43766" w:rsidRPr="00F43766">
        <w:t>(D)</w:t>
      </w:r>
      <w:bookmarkStart w:id="96" w:name="QQ220214001950_1_4"/>
      <w:r w:rsidR="00F43766" w:rsidRPr="00F43766">
        <w:rPr>
          <w:rFonts w:hint="eastAsia"/>
          <w:kern w:val="2"/>
          <w:szCs w:val="22"/>
        </w:rPr>
        <w:t xml:space="preserve"> period</w:t>
      </w:r>
      <w:r w:rsidR="00F43766" w:rsidRPr="00F43766">
        <w:t xml:space="preserve">　</w:t>
      </w:r>
      <w:bookmarkEnd w:id="96"/>
    </w:p>
    <w:p w14:paraId="23F898D2" w14:textId="2A99A67E" w:rsidR="00F43766" w:rsidRPr="00F43766" w:rsidRDefault="00EF3209" w:rsidP="00027CE1">
      <w:pPr>
        <w:pStyle w:val="Normal2228"/>
        <w:snapToGrid w:val="0"/>
        <w:spacing w:before="80" w:line="320" w:lineRule="exact"/>
        <w:textAlignment w:val="center"/>
        <w:rPr>
          <w:rFonts w:eastAsia="DengXian"/>
          <w:lang w:eastAsia="zh-CN"/>
        </w:rPr>
      </w:pPr>
      <w:bookmarkStart w:id="97" w:name="QQ220214001950_2_H"/>
      <w:r>
        <w:rPr>
          <w:rFonts w:hint="eastAsia"/>
        </w:rPr>
        <w:t>4</w:t>
      </w:r>
      <w:r w:rsidR="00494741">
        <w:rPr>
          <w:rFonts w:hint="eastAsia"/>
        </w:rPr>
        <w:t>9</w:t>
      </w:r>
      <w:r w:rsidR="00F651CC">
        <w:rPr>
          <w:rFonts w:hint="eastAsia"/>
        </w:rPr>
        <w:t xml:space="preserve">. </w:t>
      </w:r>
      <w:r w:rsidR="00F43766" w:rsidRPr="00F43766">
        <w:tab/>
      </w:r>
      <w:bookmarkEnd w:id="97"/>
      <w:r w:rsidR="00F43766" w:rsidRPr="00F43766">
        <w:t>(A)</w:t>
      </w:r>
      <w:bookmarkStart w:id="98" w:name="QQ220214001950_2_1"/>
      <w:r w:rsidR="00F43766" w:rsidRPr="00F43766">
        <w:rPr>
          <w:rFonts w:hint="eastAsia"/>
          <w:kern w:val="2"/>
          <w:szCs w:val="22"/>
        </w:rPr>
        <w:t xml:space="preserve"> Instead</w:t>
      </w:r>
      <w:r w:rsidR="00F43766" w:rsidRPr="00F43766">
        <w:t xml:space="preserve">　</w:t>
      </w:r>
      <w:bookmarkEnd w:id="98"/>
      <w:r w:rsidR="00F43766" w:rsidRPr="00F43766">
        <w:t>(B)</w:t>
      </w:r>
      <w:bookmarkStart w:id="99" w:name="QQ220214001950_2_2"/>
      <w:r w:rsidR="00F43766" w:rsidRPr="00F43766">
        <w:rPr>
          <w:rFonts w:hint="eastAsia"/>
          <w:kern w:val="2"/>
          <w:szCs w:val="22"/>
        </w:rPr>
        <w:t xml:space="preserve"> Thus</w:t>
      </w:r>
      <w:r w:rsidR="00F43766" w:rsidRPr="00F43766">
        <w:t xml:space="preserve">　</w:t>
      </w:r>
      <w:bookmarkEnd w:id="99"/>
      <w:r w:rsidR="00F43766" w:rsidRPr="00F43766">
        <w:t>(C)</w:t>
      </w:r>
      <w:bookmarkStart w:id="100" w:name="QQ220214001950_2_3"/>
      <w:r w:rsidR="00F43766" w:rsidRPr="00F43766">
        <w:rPr>
          <w:rFonts w:hint="eastAsia"/>
          <w:kern w:val="2"/>
          <w:szCs w:val="22"/>
        </w:rPr>
        <w:t xml:space="preserve"> At last</w:t>
      </w:r>
      <w:r w:rsidR="00F43766" w:rsidRPr="00F43766">
        <w:t xml:space="preserve">　</w:t>
      </w:r>
      <w:bookmarkEnd w:id="100"/>
      <w:r w:rsidR="00F43766" w:rsidRPr="00F43766">
        <w:t>(D)</w:t>
      </w:r>
      <w:bookmarkStart w:id="101" w:name="QQ220214001950_2_4"/>
      <w:r w:rsidR="00F43766" w:rsidRPr="00F43766">
        <w:rPr>
          <w:rFonts w:hint="eastAsia"/>
          <w:kern w:val="2"/>
          <w:szCs w:val="22"/>
        </w:rPr>
        <w:t xml:space="preserve"> In advance</w:t>
      </w:r>
      <w:r w:rsidR="00F43766" w:rsidRPr="00F43766">
        <w:t xml:space="preserve">　</w:t>
      </w:r>
      <w:bookmarkEnd w:id="101"/>
    </w:p>
    <w:p w14:paraId="42F2F02C" w14:textId="7FCDDAAA" w:rsidR="00F651CC" w:rsidRDefault="00EF3209" w:rsidP="00027CE1">
      <w:pPr>
        <w:pStyle w:val="Normal320"/>
        <w:snapToGrid w:val="0"/>
        <w:spacing w:before="80" w:line="320" w:lineRule="exact"/>
        <w:textAlignment w:val="center"/>
      </w:pPr>
      <w:bookmarkStart w:id="102" w:name="QQ220214001950_3_H"/>
      <w:r>
        <w:rPr>
          <w:rFonts w:hint="eastAsia"/>
        </w:rPr>
        <w:t>5</w:t>
      </w:r>
      <w:r w:rsidR="00494741">
        <w:rPr>
          <w:rFonts w:hint="eastAsia"/>
        </w:rPr>
        <w:t>0</w:t>
      </w:r>
      <w:r w:rsidR="00F651CC">
        <w:rPr>
          <w:rFonts w:hint="eastAsia"/>
        </w:rPr>
        <w:t>.</w:t>
      </w:r>
      <w:r w:rsidR="00F43766" w:rsidRPr="00F43766">
        <w:tab/>
      </w:r>
      <w:bookmarkEnd w:id="102"/>
      <w:r w:rsidR="00F43766" w:rsidRPr="00F43766">
        <w:t>(A)</w:t>
      </w:r>
      <w:bookmarkStart w:id="103" w:name="QQ220214001950_3_1"/>
      <w:r w:rsidR="00F43766" w:rsidRPr="00F43766">
        <w:rPr>
          <w:rFonts w:hint="eastAsia"/>
          <w:kern w:val="2"/>
          <w:szCs w:val="22"/>
        </w:rPr>
        <w:t xml:space="preserve"> share</w:t>
      </w:r>
      <w:r w:rsidR="00F43766" w:rsidRPr="00F43766">
        <w:t xml:space="preserve">　</w:t>
      </w:r>
      <w:bookmarkEnd w:id="103"/>
      <w:r w:rsidR="00F43766" w:rsidRPr="00F43766">
        <w:t>(B)</w:t>
      </w:r>
      <w:bookmarkStart w:id="104" w:name="QQ220214001950_3_2"/>
      <w:r w:rsidR="00F43766" w:rsidRPr="00F43766">
        <w:rPr>
          <w:rFonts w:hint="eastAsia"/>
          <w:kern w:val="2"/>
          <w:szCs w:val="22"/>
        </w:rPr>
        <w:t xml:space="preserve"> shared</w:t>
      </w:r>
      <w:r w:rsidR="00F43766" w:rsidRPr="00F43766">
        <w:t xml:space="preserve">　</w:t>
      </w:r>
      <w:bookmarkEnd w:id="104"/>
      <w:r w:rsidR="00F43766" w:rsidRPr="00F43766">
        <w:t>(C)</w:t>
      </w:r>
      <w:bookmarkStart w:id="105" w:name="QQ220214001950_3_3"/>
      <w:r w:rsidR="00F43766" w:rsidRPr="00F43766">
        <w:rPr>
          <w:rFonts w:hint="eastAsia"/>
          <w:kern w:val="2"/>
          <w:szCs w:val="22"/>
        </w:rPr>
        <w:t xml:space="preserve"> sharing</w:t>
      </w:r>
      <w:r w:rsidR="00F43766" w:rsidRPr="00F43766">
        <w:t xml:space="preserve">　</w:t>
      </w:r>
      <w:bookmarkEnd w:id="105"/>
      <w:r w:rsidR="00F43766" w:rsidRPr="00F43766">
        <w:t>(D)</w:t>
      </w:r>
      <w:bookmarkStart w:id="106" w:name="QQ220214001950_3_4"/>
      <w:r w:rsidR="00F43766" w:rsidRPr="00F43766">
        <w:rPr>
          <w:rFonts w:hint="eastAsia"/>
          <w:kern w:val="2"/>
          <w:szCs w:val="22"/>
        </w:rPr>
        <w:t xml:space="preserve"> to share</w:t>
      </w:r>
      <w:r w:rsidR="00F43766" w:rsidRPr="00F43766">
        <w:t xml:space="preserve">　</w:t>
      </w:r>
      <w:bookmarkStart w:id="107" w:name="QQ220214001950_4_H"/>
      <w:bookmarkEnd w:id="106"/>
    </w:p>
    <w:p w14:paraId="34080BA6" w14:textId="734C160B" w:rsidR="00027CE1" w:rsidRDefault="00EF3209" w:rsidP="00027CE1">
      <w:pPr>
        <w:pStyle w:val="Normal320"/>
        <w:snapToGrid w:val="0"/>
        <w:spacing w:before="80" w:line="320" w:lineRule="exact"/>
        <w:textAlignment w:val="center"/>
      </w:pPr>
      <w:r>
        <w:t>5</w:t>
      </w:r>
      <w:r w:rsidR="00494741">
        <w:t>1</w:t>
      </w:r>
      <w:r w:rsidR="00F651CC">
        <w:t>.</w:t>
      </w:r>
      <w:r w:rsidR="00F43766" w:rsidRPr="00F43766">
        <w:tab/>
      </w:r>
      <w:bookmarkEnd w:id="107"/>
      <w:r w:rsidR="00F43766" w:rsidRPr="00F43766">
        <w:t>(A)</w:t>
      </w:r>
      <w:bookmarkStart w:id="108" w:name="QQ220214001950_4_1"/>
      <w:r w:rsidR="00F43766" w:rsidRPr="00F43766">
        <w:rPr>
          <w:rFonts w:hint="eastAsia"/>
          <w:kern w:val="2"/>
          <w:szCs w:val="22"/>
        </w:rPr>
        <w:t xml:space="preserve"> amazing</w:t>
      </w:r>
      <w:r w:rsidR="00F43766" w:rsidRPr="00F43766">
        <w:t xml:space="preserve">　</w:t>
      </w:r>
      <w:bookmarkEnd w:id="108"/>
      <w:r w:rsidR="00F43766" w:rsidRPr="00F43766">
        <w:t>(B)</w:t>
      </w:r>
      <w:bookmarkStart w:id="109" w:name="QQ220214001950_4_2"/>
      <w:r w:rsidR="00F43766" w:rsidRPr="00F43766">
        <w:rPr>
          <w:rFonts w:hint="eastAsia"/>
          <w:kern w:val="2"/>
          <w:szCs w:val="22"/>
        </w:rPr>
        <w:t xml:space="preserve"> amaze</w:t>
      </w:r>
      <w:r w:rsidR="00F43766" w:rsidRPr="00F43766">
        <w:t xml:space="preserve">　</w:t>
      </w:r>
      <w:bookmarkEnd w:id="109"/>
      <w:r w:rsidR="00F43766" w:rsidRPr="00F43766">
        <w:t>(C)</w:t>
      </w:r>
      <w:bookmarkStart w:id="110" w:name="QQ220214001950_4_3"/>
      <w:r w:rsidR="00F43766" w:rsidRPr="00F43766">
        <w:rPr>
          <w:rFonts w:hint="eastAsia"/>
          <w:kern w:val="2"/>
          <w:szCs w:val="22"/>
        </w:rPr>
        <w:t xml:space="preserve"> amazed</w:t>
      </w:r>
      <w:r w:rsidR="00F43766" w:rsidRPr="00F43766">
        <w:t xml:space="preserve">　</w:t>
      </w:r>
      <w:bookmarkEnd w:id="110"/>
      <w:r w:rsidR="00F43766" w:rsidRPr="00F43766">
        <w:t>(D)</w:t>
      </w:r>
      <w:bookmarkStart w:id="111" w:name="QQ220214001950_4_4"/>
      <w:r w:rsidR="00F43766" w:rsidRPr="00F43766">
        <w:rPr>
          <w:rFonts w:hint="eastAsia"/>
          <w:kern w:val="2"/>
          <w:szCs w:val="22"/>
        </w:rPr>
        <w:t xml:space="preserve"> amazement</w:t>
      </w:r>
      <w:r w:rsidR="00F43766" w:rsidRPr="00F43766">
        <w:t xml:space="preserve">　</w:t>
      </w:r>
      <w:bookmarkEnd w:id="111"/>
    </w:p>
    <w:p w14:paraId="509B148E" w14:textId="2262424D" w:rsidR="006767C0" w:rsidRPr="00027CE1" w:rsidRDefault="00EF3209" w:rsidP="00027CE1">
      <w:pPr>
        <w:pStyle w:val="Normal320"/>
        <w:snapToGrid w:val="0"/>
        <w:spacing w:before="80" w:line="320" w:lineRule="exact"/>
        <w:textAlignment w:val="center"/>
        <w:rPr>
          <w:rFonts w:eastAsia="DengXian"/>
          <w:lang w:eastAsia="zh-CN"/>
        </w:rPr>
      </w:pPr>
      <w:r>
        <w:t>5</w:t>
      </w:r>
      <w:r w:rsidR="00494741">
        <w:t>2</w:t>
      </w:r>
      <w:r w:rsidR="00F651CC">
        <w:t xml:space="preserve">.  </w:t>
      </w:r>
      <w:r w:rsidR="00F43766" w:rsidRPr="00F43766">
        <w:t>(A)</w:t>
      </w:r>
      <w:bookmarkStart w:id="112" w:name="QQ220214001950_5_1"/>
      <w:r w:rsidR="00F43766" w:rsidRPr="00F43766">
        <w:rPr>
          <w:rFonts w:hint="eastAsia"/>
          <w:kern w:val="2"/>
          <w:szCs w:val="22"/>
        </w:rPr>
        <w:t xml:space="preserve"> in fact</w:t>
      </w:r>
      <w:r w:rsidR="00F43766" w:rsidRPr="00F43766">
        <w:t xml:space="preserve">　</w:t>
      </w:r>
      <w:bookmarkEnd w:id="112"/>
      <w:r w:rsidR="00F43766" w:rsidRPr="00F43766">
        <w:t>(B)</w:t>
      </w:r>
      <w:bookmarkStart w:id="113" w:name="QQ220214001950_5_2"/>
      <w:r w:rsidR="00F43766" w:rsidRPr="00F43766">
        <w:rPr>
          <w:rFonts w:hint="eastAsia"/>
          <w:kern w:val="2"/>
          <w:szCs w:val="22"/>
        </w:rPr>
        <w:t xml:space="preserve"> no longer</w:t>
      </w:r>
      <w:r w:rsidR="00F43766" w:rsidRPr="00F43766">
        <w:t xml:space="preserve">　</w:t>
      </w:r>
      <w:bookmarkEnd w:id="113"/>
      <w:r w:rsidR="00F43766" w:rsidRPr="00F43766">
        <w:t>(C)</w:t>
      </w:r>
      <w:bookmarkStart w:id="114" w:name="QQ220214001950_5_3"/>
      <w:r w:rsidR="00F43766" w:rsidRPr="00F43766">
        <w:rPr>
          <w:rFonts w:hint="eastAsia"/>
          <w:kern w:val="2"/>
          <w:szCs w:val="22"/>
        </w:rPr>
        <w:t xml:space="preserve"> nothing but</w:t>
      </w:r>
      <w:r w:rsidR="00F43766" w:rsidRPr="00F43766">
        <w:t xml:space="preserve">　</w:t>
      </w:r>
      <w:bookmarkEnd w:id="114"/>
      <w:r w:rsidR="00F43766" w:rsidRPr="00F43766">
        <w:t>(D)</w:t>
      </w:r>
      <w:r w:rsidR="00F43766" w:rsidRPr="00F43766">
        <w:rPr>
          <w:rFonts w:hint="eastAsia"/>
          <w:kern w:val="2"/>
          <w:szCs w:val="22"/>
        </w:rPr>
        <w:t xml:space="preserve"> at first</w:t>
      </w:r>
    </w:p>
    <w:p w14:paraId="164FE481" w14:textId="23C13C74" w:rsidR="00097670" w:rsidRDefault="00097670" w:rsidP="00F651CC">
      <w:pPr>
        <w:pStyle w:val="Normal0220"/>
        <w:snapToGrid w:val="0"/>
        <w:spacing w:before="80" w:line="360" w:lineRule="exact"/>
        <w:textAlignment w:val="center"/>
        <w:rPr>
          <w:kern w:val="2"/>
          <w:szCs w:val="22"/>
        </w:rPr>
      </w:pPr>
    </w:p>
    <w:p w14:paraId="473901FC" w14:textId="72CD84A5" w:rsidR="00097670" w:rsidRPr="00494741" w:rsidRDefault="00097670" w:rsidP="00F651CC">
      <w:pPr>
        <w:pStyle w:val="Normal0220"/>
        <w:snapToGrid w:val="0"/>
        <w:spacing w:before="80" w:line="360" w:lineRule="exact"/>
        <w:textAlignment w:val="center"/>
        <w:rPr>
          <w:b/>
          <w:kern w:val="2"/>
          <w:szCs w:val="22"/>
        </w:rPr>
      </w:pPr>
      <w:r w:rsidRPr="00494741">
        <w:rPr>
          <w:rFonts w:hint="eastAsia"/>
          <w:b/>
          <w:kern w:val="2"/>
          <w:szCs w:val="22"/>
        </w:rPr>
        <w:lastRenderedPageBreak/>
        <w:t>六</w:t>
      </w:r>
      <w:r w:rsidRPr="00494741">
        <w:rPr>
          <w:rFonts w:hint="eastAsia"/>
          <w:b/>
          <w:kern w:val="2"/>
          <w:szCs w:val="22"/>
        </w:rPr>
        <w:t xml:space="preserve">. </w:t>
      </w:r>
      <w:r w:rsidRPr="00494741">
        <w:rPr>
          <w:rFonts w:hint="eastAsia"/>
          <w:b/>
          <w:kern w:val="2"/>
          <w:szCs w:val="22"/>
        </w:rPr>
        <w:t>閱讀測驗</w:t>
      </w:r>
      <w:r w:rsidR="00494741">
        <w:rPr>
          <w:rFonts w:hint="eastAsia"/>
          <w:b/>
          <w:kern w:val="2"/>
          <w:szCs w:val="22"/>
        </w:rPr>
        <w:t xml:space="preserve"> (</w:t>
      </w:r>
      <w:r w:rsidR="00494741">
        <w:rPr>
          <w:rFonts w:hint="eastAsia"/>
          <w:b/>
          <w:kern w:val="2"/>
          <w:szCs w:val="22"/>
        </w:rPr>
        <w:t>每題</w:t>
      </w:r>
      <w:r w:rsidR="00494741">
        <w:rPr>
          <w:rFonts w:hint="eastAsia"/>
          <w:b/>
          <w:kern w:val="2"/>
          <w:szCs w:val="22"/>
        </w:rPr>
        <w:t>2</w:t>
      </w:r>
      <w:r w:rsidR="00494741">
        <w:rPr>
          <w:rFonts w:hint="eastAsia"/>
          <w:b/>
          <w:kern w:val="2"/>
          <w:szCs w:val="22"/>
        </w:rPr>
        <w:t>分，共</w:t>
      </w:r>
      <w:r w:rsidR="00494741">
        <w:rPr>
          <w:rFonts w:hint="eastAsia"/>
          <w:b/>
          <w:kern w:val="2"/>
          <w:szCs w:val="22"/>
        </w:rPr>
        <w:t>6%)</w:t>
      </w:r>
    </w:p>
    <w:p w14:paraId="6D64CE88" w14:textId="73620F38" w:rsidR="007F2922" w:rsidRDefault="00097670" w:rsidP="00097670">
      <w:pPr>
        <w:pStyle w:val="Normal0278"/>
        <w:snapToGrid w:val="0"/>
        <w:spacing w:before="80"/>
        <w:textAlignment w:val="center"/>
        <w:rPr>
          <w:kern w:val="2"/>
          <w:szCs w:val="22"/>
        </w:rPr>
      </w:pPr>
      <w:bookmarkStart w:id="115" w:name="QQ220214002481_M"/>
      <w:bookmarkStart w:id="116" w:name="QQ220214002481"/>
      <w:r>
        <w:rPr>
          <w:rFonts w:hint="eastAsia"/>
          <w:kern w:val="2"/>
          <w:szCs w:val="22"/>
        </w:rPr>
        <w:t xml:space="preserve">    </w:t>
      </w:r>
      <w:r w:rsidRPr="005A1CD5">
        <w:rPr>
          <w:rFonts w:hint="eastAsia"/>
          <w:kern w:val="2"/>
          <w:szCs w:val="22"/>
        </w:rPr>
        <w:t>The Internet is full of tips for new dog and cat owners. But what if birds are your thing? Here is some advice for those who prefer our feathered</w:t>
      </w:r>
      <w:r w:rsidR="007F2922">
        <w:rPr>
          <w:rFonts w:hint="eastAsia"/>
          <w:kern w:val="2"/>
          <w:szCs w:val="22"/>
        </w:rPr>
        <w:t>*</w:t>
      </w:r>
      <w:r w:rsidRPr="005A1CD5">
        <w:rPr>
          <w:rFonts w:hint="eastAsia"/>
          <w:kern w:val="2"/>
          <w:szCs w:val="22"/>
        </w:rPr>
        <w:t xml:space="preserve"> friends over the furry</w:t>
      </w:r>
      <w:r w:rsidR="007F2922">
        <w:rPr>
          <w:rFonts w:hint="eastAsia"/>
          <w:kern w:val="2"/>
          <w:szCs w:val="22"/>
        </w:rPr>
        <w:t>*</w:t>
      </w:r>
      <w:r w:rsidRPr="005A1CD5">
        <w:rPr>
          <w:rFonts w:hint="eastAsia"/>
          <w:kern w:val="2"/>
          <w:szCs w:val="22"/>
        </w:rPr>
        <w:t xml:space="preserve"> ones. </w:t>
      </w:r>
      <w:r w:rsidRPr="005A1CD5">
        <w:rPr>
          <w:kern w:val="2"/>
          <w:szCs w:val="22"/>
        </w:rPr>
        <w:br/>
      </w:r>
      <w:r w:rsidRPr="005A1CD5">
        <w:rPr>
          <w:rFonts w:hint="eastAsia"/>
          <w:kern w:val="2"/>
          <w:szCs w:val="22"/>
        </w:rPr>
        <w:t xml:space="preserve">　　</w:t>
      </w:r>
      <w:r w:rsidRPr="005A1CD5">
        <w:rPr>
          <w:rFonts w:hint="eastAsia"/>
          <w:kern w:val="2"/>
          <w:szCs w:val="22"/>
        </w:rPr>
        <w:t xml:space="preserve">When you first bring a bird home, you will probably want to spend all your time with it. This is actually a mistake. Later, you will likely have to spend time away from the bird to go to work or school. If the bird is used to spending all its time with you, being away from you suddenly might cause it to feel very sad. </w:t>
      </w:r>
      <w:r w:rsidRPr="005A1CD5">
        <w:rPr>
          <w:kern w:val="2"/>
          <w:szCs w:val="22"/>
        </w:rPr>
        <w:br/>
      </w:r>
      <w:r w:rsidRPr="005A1CD5">
        <w:rPr>
          <w:rFonts w:hint="eastAsia"/>
          <w:kern w:val="2"/>
          <w:szCs w:val="22"/>
        </w:rPr>
        <w:t xml:space="preserve">　　</w:t>
      </w:r>
      <w:r w:rsidRPr="005A1CD5">
        <w:rPr>
          <w:rFonts w:hint="eastAsia"/>
          <w:kern w:val="2"/>
          <w:szCs w:val="22"/>
        </w:rPr>
        <w:t>Second, remember that birds love to bite and taste everything. Make sure there is nothing in your home they could eat that might hurt them. And make sure your home is quiet and peaceful, not noisy. Birds need calm to live long, healthy lives.</w:t>
      </w:r>
    </w:p>
    <w:p w14:paraId="4FEC7A54" w14:textId="172DF9B0" w:rsidR="00097670" w:rsidRDefault="007F2922" w:rsidP="00097670">
      <w:pPr>
        <w:pStyle w:val="Normal0278"/>
        <w:snapToGrid w:val="0"/>
        <w:spacing w:before="80"/>
        <w:textAlignment w:val="center"/>
      </w:pPr>
      <w:r>
        <w:rPr>
          <w:rFonts w:hint="eastAsia"/>
          <w:kern w:val="2"/>
          <w:szCs w:val="22"/>
        </w:rPr>
        <w:t>*</w:t>
      </w:r>
      <w:r w:rsidR="00097670">
        <w:t xml:space="preserve">　</w:t>
      </w:r>
      <w:bookmarkEnd w:id="115"/>
      <w:r>
        <w:rPr>
          <w:rFonts w:hint="eastAsia"/>
        </w:rPr>
        <w:t>f</w:t>
      </w:r>
      <w:r>
        <w:t xml:space="preserve">eathered (a) </w:t>
      </w:r>
      <w:r>
        <w:rPr>
          <w:rFonts w:hint="eastAsia"/>
        </w:rPr>
        <w:t>有羽毛的</w:t>
      </w:r>
      <w:r>
        <w:rPr>
          <w:rFonts w:hint="eastAsia"/>
        </w:rPr>
        <w:t xml:space="preserve">  *</w:t>
      </w:r>
      <w:r>
        <w:t xml:space="preserve">furry (a) </w:t>
      </w:r>
      <w:r>
        <w:rPr>
          <w:rFonts w:hint="eastAsia"/>
        </w:rPr>
        <w:t>覆有毛皮的</w:t>
      </w:r>
    </w:p>
    <w:p w14:paraId="59D09C45" w14:textId="77777777" w:rsidR="00494741" w:rsidRDefault="00494741" w:rsidP="00097670">
      <w:pPr>
        <w:pStyle w:val="Normal0278"/>
        <w:snapToGrid w:val="0"/>
        <w:spacing w:before="80"/>
        <w:textAlignment w:val="center"/>
        <w:rPr>
          <w:rFonts w:eastAsia="DengXian"/>
        </w:rPr>
      </w:pPr>
    </w:p>
    <w:p w14:paraId="3B270AD7" w14:textId="528DEE6A" w:rsidR="00494741" w:rsidRDefault="00EF3209" w:rsidP="00494741">
      <w:pPr>
        <w:pStyle w:val="Normal1278"/>
        <w:snapToGrid w:val="0"/>
        <w:spacing w:before="80"/>
        <w:textAlignment w:val="center"/>
      </w:pPr>
      <w:bookmarkStart w:id="117" w:name="QQ220214002481_1_H"/>
      <w:r>
        <w:t>5</w:t>
      </w:r>
      <w:r w:rsidR="00494741">
        <w:t xml:space="preserve">3. </w:t>
      </w:r>
      <w:r w:rsidR="00097670" w:rsidRPr="005A1CD5">
        <w:rPr>
          <w:rFonts w:hint="eastAsia"/>
          <w:kern w:val="2"/>
          <w:szCs w:val="22"/>
        </w:rPr>
        <w:t>Which of the following would be the best title for this passage?</w:t>
      </w:r>
      <w:r w:rsidR="00097670">
        <w:t xml:space="preserve">　</w:t>
      </w:r>
      <w:bookmarkEnd w:id="117"/>
    </w:p>
    <w:p w14:paraId="0D80CCCC" w14:textId="77777777" w:rsidR="00494741" w:rsidRDefault="00097670" w:rsidP="00494741">
      <w:pPr>
        <w:pStyle w:val="Normal1278"/>
        <w:snapToGrid w:val="0"/>
        <w:spacing w:before="80"/>
        <w:ind w:firstLineChars="150" w:firstLine="351"/>
        <w:textAlignment w:val="center"/>
      </w:pPr>
      <w:r>
        <w:t>(A)</w:t>
      </w:r>
      <w:bookmarkStart w:id="118" w:name="QQ220214002481_1_1"/>
      <w:r w:rsidRPr="005A1CD5">
        <w:rPr>
          <w:rFonts w:hint="eastAsia"/>
          <w:kern w:val="2"/>
          <w:szCs w:val="22"/>
        </w:rPr>
        <w:t xml:space="preserve"> What Helps a Bird Survive in Nature.</w:t>
      </w:r>
      <w:r>
        <w:t xml:space="preserve">　</w:t>
      </w:r>
      <w:bookmarkEnd w:id="118"/>
    </w:p>
    <w:p w14:paraId="20D3FCAA" w14:textId="77777777" w:rsidR="00494741" w:rsidRDefault="00097670" w:rsidP="00494741">
      <w:pPr>
        <w:pStyle w:val="Normal1278"/>
        <w:snapToGrid w:val="0"/>
        <w:spacing w:before="80"/>
        <w:ind w:firstLineChars="150" w:firstLine="351"/>
        <w:textAlignment w:val="center"/>
      </w:pPr>
      <w:r>
        <w:t>(B)</w:t>
      </w:r>
      <w:bookmarkStart w:id="119" w:name="QQ220214002481_1_2"/>
      <w:r w:rsidRPr="005A1CD5">
        <w:rPr>
          <w:rFonts w:hint="eastAsia"/>
          <w:kern w:val="2"/>
          <w:szCs w:val="22"/>
        </w:rPr>
        <w:t xml:space="preserve"> The Best Way to Adopt a Bird.</w:t>
      </w:r>
      <w:r>
        <w:t xml:space="preserve">　</w:t>
      </w:r>
      <w:bookmarkEnd w:id="119"/>
    </w:p>
    <w:p w14:paraId="77C9508B" w14:textId="77777777" w:rsidR="00494741" w:rsidRDefault="00097670" w:rsidP="00494741">
      <w:pPr>
        <w:pStyle w:val="Normal1278"/>
        <w:snapToGrid w:val="0"/>
        <w:spacing w:before="80"/>
        <w:ind w:firstLineChars="150" w:firstLine="351"/>
        <w:textAlignment w:val="center"/>
      </w:pPr>
      <w:r>
        <w:t>(C)</w:t>
      </w:r>
      <w:bookmarkStart w:id="120" w:name="QQ220214002481_1_3"/>
      <w:r w:rsidRPr="005A1CD5">
        <w:rPr>
          <w:rFonts w:hint="eastAsia"/>
          <w:kern w:val="2"/>
          <w:szCs w:val="22"/>
        </w:rPr>
        <w:t xml:space="preserve"> Things to Know Before Getting a Bird.</w:t>
      </w:r>
      <w:r>
        <w:t xml:space="preserve">　</w:t>
      </w:r>
      <w:bookmarkEnd w:id="120"/>
    </w:p>
    <w:p w14:paraId="3E1DBC23" w14:textId="3F72AB7F" w:rsidR="00097670" w:rsidRDefault="00097670" w:rsidP="00494741">
      <w:pPr>
        <w:pStyle w:val="Normal1278"/>
        <w:snapToGrid w:val="0"/>
        <w:spacing w:before="80"/>
        <w:ind w:firstLineChars="150" w:firstLine="351"/>
        <w:textAlignment w:val="center"/>
      </w:pPr>
      <w:r>
        <w:t>(D)</w:t>
      </w:r>
      <w:bookmarkStart w:id="121" w:name="QQ220214002481_1_4"/>
      <w:r w:rsidRPr="005A1CD5">
        <w:rPr>
          <w:rFonts w:hint="eastAsia"/>
          <w:kern w:val="2"/>
          <w:szCs w:val="22"/>
        </w:rPr>
        <w:t xml:space="preserve"> Man</w:t>
      </w:r>
      <w:r w:rsidRPr="005A1CD5">
        <w:rPr>
          <w:kern w:val="2"/>
          <w:szCs w:val="22"/>
        </w:rPr>
        <w:t>’</w:t>
      </w:r>
      <w:r w:rsidRPr="005A1CD5">
        <w:rPr>
          <w:rFonts w:hint="eastAsia"/>
          <w:kern w:val="2"/>
          <w:szCs w:val="22"/>
        </w:rPr>
        <w:t>s Best Friend</w:t>
      </w:r>
      <w:r w:rsidRPr="005A1CD5">
        <w:rPr>
          <w:rFonts w:hint="eastAsia"/>
          <w:kern w:val="2"/>
          <w:szCs w:val="22"/>
        </w:rPr>
        <w:t>─</w:t>
      </w:r>
      <w:r w:rsidRPr="005A1CD5">
        <w:rPr>
          <w:rFonts w:hint="eastAsia"/>
          <w:kern w:val="2"/>
          <w:szCs w:val="22"/>
        </w:rPr>
        <w:t>Cats or Dogs?</w:t>
      </w:r>
      <w:r>
        <w:t xml:space="preserve">　</w:t>
      </w:r>
      <w:bookmarkEnd w:id="121"/>
    </w:p>
    <w:p w14:paraId="2D2A0506" w14:textId="77777777" w:rsidR="00494741" w:rsidRDefault="00494741" w:rsidP="00494741">
      <w:pPr>
        <w:pStyle w:val="Normal1278"/>
        <w:snapToGrid w:val="0"/>
        <w:spacing w:before="80"/>
        <w:ind w:firstLineChars="150" w:firstLine="351"/>
        <w:textAlignment w:val="center"/>
        <w:rPr>
          <w:rFonts w:eastAsia="DengXian"/>
          <w:lang w:eastAsia="zh-CN"/>
        </w:rPr>
      </w:pPr>
    </w:p>
    <w:p w14:paraId="3F34C883" w14:textId="32739AD8" w:rsidR="00494741" w:rsidRDefault="00EF3209" w:rsidP="00494741">
      <w:pPr>
        <w:pStyle w:val="Normal2251"/>
        <w:snapToGrid w:val="0"/>
        <w:spacing w:before="80"/>
        <w:textAlignment w:val="center"/>
      </w:pPr>
      <w:bookmarkStart w:id="122" w:name="QQ220214002481_2_H"/>
      <w:r>
        <w:t>5</w:t>
      </w:r>
      <w:r w:rsidR="00494741">
        <w:t xml:space="preserve">4. </w:t>
      </w:r>
      <w:r w:rsidR="00097670" w:rsidRPr="005A1CD5">
        <w:rPr>
          <w:rFonts w:hint="eastAsia"/>
          <w:kern w:val="2"/>
          <w:szCs w:val="22"/>
        </w:rPr>
        <w:t>Which of the following statements is true about the first advice?</w:t>
      </w:r>
      <w:r w:rsidR="00097670">
        <w:t xml:space="preserve">　</w:t>
      </w:r>
      <w:bookmarkEnd w:id="122"/>
    </w:p>
    <w:p w14:paraId="28CF914C" w14:textId="77777777" w:rsidR="00494741" w:rsidRDefault="00097670" w:rsidP="00494741">
      <w:pPr>
        <w:pStyle w:val="Normal2251"/>
        <w:snapToGrid w:val="0"/>
        <w:spacing w:before="80"/>
        <w:ind w:firstLineChars="150" w:firstLine="351"/>
        <w:textAlignment w:val="center"/>
      </w:pPr>
      <w:r>
        <w:t>(A)</w:t>
      </w:r>
      <w:bookmarkStart w:id="123" w:name="QQ220214002481_2_1"/>
      <w:r w:rsidRPr="005A1CD5">
        <w:rPr>
          <w:rFonts w:hint="eastAsia"/>
          <w:kern w:val="2"/>
          <w:szCs w:val="22"/>
        </w:rPr>
        <w:t xml:space="preserve"> You should avoid spending a whole day with your bird.</w:t>
      </w:r>
      <w:r>
        <w:t xml:space="preserve">　</w:t>
      </w:r>
      <w:bookmarkEnd w:id="123"/>
    </w:p>
    <w:p w14:paraId="61DAC92F" w14:textId="77777777" w:rsidR="00494741" w:rsidRDefault="00097670" w:rsidP="00494741">
      <w:pPr>
        <w:pStyle w:val="Normal2251"/>
        <w:snapToGrid w:val="0"/>
        <w:spacing w:before="80"/>
        <w:ind w:firstLineChars="150" w:firstLine="351"/>
        <w:textAlignment w:val="center"/>
      </w:pPr>
      <w:r>
        <w:t>(B)</w:t>
      </w:r>
      <w:bookmarkStart w:id="124" w:name="QQ220214002481_2_2"/>
      <w:r w:rsidRPr="005A1CD5">
        <w:rPr>
          <w:rFonts w:hint="eastAsia"/>
          <w:kern w:val="2"/>
          <w:szCs w:val="22"/>
        </w:rPr>
        <w:t xml:space="preserve"> You should try to be with your bird as often as you can.</w:t>
      </w:r>
      <w:r>
        <w:t xml:space="preserve">　</w:t>
      </w:r>
      <w:bookmarkEnd w:id="124"/>
    </w:p>
    <w:p w14:paraId="03901135" w14:textId="77777777" w:rsidR="00494741" w:rsidRDefault="00097670" w:rsidP="00494741">
      <w:pPr>
        <w:pStyle w:val="Normal2251"/>
        <w:snapToGrid w:val="0"/>
        <w:spacing w:before="80"/>
        <w:ind w:firstLineChars="150" w:firstLine="351"/>
        <w:textAlignment w:val="center"/>
      </w:pPr>
      <w:r>
        <w:t>(C)</w:t>
      </w:r>
      <w:bookmarkStart w:id="125" w:name="QQ220214002481_2_3"/>
      <w:r w:rsidRPr="005A1CD5">
        <w:rPr>
          <w:rFonts w:hint="eastAsia"/>
          <w:kern w:val="2"/>
          <w:szCs w:val="22"/>
        </w:rPr>
        <w:t xml:space="preserve"> Taking your bird to school or office helps it get used to new environments.</w:t>
      </w:r>
      <w:r>
        <w:t xml:space="preserve">　</w:t>
      </w:r>
      <w:bookmarkEnd w:id="125"/>
    </w:p>
    <w:p w14:paraId="15C75978" w14:textId="5BA70BB3" w:rsidR="00097670" w:rsidRDefault="00097670" w:rsidP="00494741">
      <w:pPr>
        <w:pStyle w:val="Normal2251"/>
        <w:snapToGrid w:val="0"/>
        <w:spacing w:before="80"/>
        <w:ind w:firstLineChars="150" w:firstLine="351"/>
        <w:textAlignment w:val="center"/>
      </w:pPr>
      <w:r>
        <w:t>(D)</w:t>
      </w:r>
      <w:bookmarkStart w:id="126" w:name="QQ220214002481_2_4"/>
      <w:r w:rsidRPr="005A1CD5">
        <w:rPr>
          <w:rFonts w:hint="eastAsia"/>
          <w:kern w:val="2"/>
          <w:szCs w:val="22"/>
        </w:rPr>
        <w:t xml:space="preserve"> Birds are more emotional than you think.</w:t>
      </w:r>
      <w:r>
        <w:t xml:space="preserve">　</w:t>
      </w:r>
      <w:bookmarkEnd w:id="126"/>
    </w:p>
    <w:p w14:paraId="3278A9FF" w14:textId="77777777" w:rsidR="00494741" w:rsidRDefault="00494741" w:rsidP="00494741">
      <w:pPr>
        <w:pStyle w:val="Normal2251"/>
        <w:snapToGrid w:val="0"/>
        <w:spacing w:before="80"/>
        <w:ind w:firstLineChars="150" w:firstLine="351"/>
        <w:textAlignment w:val="center"/>
        <w:rPr>
          <w:rFonts w:eastAsia="DengXian"/>
          <w:lang w:eastAsia="zh-CN"/>
        </w:rPr>
      </w:pPr>
    </w:p>
    <w:p w14:paraId="0119B7C9" w14:textId="633A140A" w:rsidR="00494741" w:rsidRDefault="00EF3209" w:rsidP="00494741">
      <w:pPr>
        <w:pStyle w:val="Normal343"/>
        <w:snapToGrid w:val="0"/>
        <w:spacing w:before="80"/>
        <w:textAlignment w:val="center"/>
      </w:pPr>
      <w:bookmarkStart w:id="127" w:name="QQ220214002481_3_H"/>
      <w:r>
        <w:t>5</w:t>
      </w:r>
      <w:bookmarkStart w:id="128" w:name="_GoBack"/>
      <w:bookmarkEnd w:id="128"/>
      <w:r w:rsidR="00494741">
        <w:t xml:space="preserve">5. </w:t>
      </w:r>
      <w:r w:rsidR="00097670" w:rsidRPr="005A1CD5">
        <w:rPr>
          <w:rFonts w:hint="eastAsia"/>
          <w:kern w:val="2"/>
          <w:szCs w:val="22"/>
        </w:rPr>
        <w:t>According to the second advice, which of the following may be helpful for a bird</w:t>
      </w:r>
      <w:r w:rsidR="00097670" w:rsidRPr="005A1CD5">
        <w:rPr>
          <w:kern w:val="2"/>
          <w:szCs w:val="22"/>
        </w:rPr>
        <w:t>’</w:t>
      </w:r>
      <w:r w:rsidR="00097670" w:rsidRPr="005A1CD5">
        <w:rPr>
          <w:rFonts w:hint="eastAsia"/>
          <w:kern w:val="2"/>
          <w:szCs w:val="22"/>
        </w:rPr>
        <w:t>s development?</w:t>
      </w:r>
      <w:r w:rsidR="00097670">
        <w:t xml:space="preserve">　</w:t>
      </w:r>
      <w:bookmarkEnd w:id="127"/>
    </w:p>
    <w:p w14:paraId="7A6102CB" w14:textId="77777777" w:rsidR="00494741" w:rsidRDefault="00097670" w:rsidP="00494741">
      <w:pPr>
        <w:pStyle w:val="Normal343"/>
        <w:snapToGrid w:val="0"/>
        <w:spacing w:before="80"/>
        <w:ind w:firstLineChars="150" w:firstLine="351"/>
        <w:textAlignment w:val="center"/>
      </w:pPr>
      <w:r>
        <w:t>(A)</w:t>
      </w:r>
      <w:bookmarkStart w:id="129" w:name="QQ220214002481_3_1"/>
      <w:r w:rsidRPr="005A1CD5">
        <w:rPr>
          <w:rFonts w:hint="eastAsia"/>
          <w:kern w:val="2"/>
          <w:szCs w:val="22"/>
        </w:rPr>
        <w:t xml:space="preserve"> There aren</w:t>
      </w:r>
      <w:r w:rsidRPr="005A1CD5">
        <w:rPr>
          <w:kern w:val="2"/>
          <w:szCs w:val="22"/>
        </w:rPr>
        <w:t>’</w:t>
      </w:r>
      <w:r w:rsidRPr="005A1CD5">
        <w:rPr>
          <w:rFonts w:hint="eastAsia"/>
          <w:kern w:val="2"/>
          <w:szCs w:val="22"/>
        </w:rPr>
        <w:t>t too many kids around.</w:t>
      </w:r>
      <w:r>
        <w:t xml:space="preserve">　</w:t>
      </w:r>
      <w:bookmarkEnd w:id="129"/>
    </w:p>
    <w:p w14:paraId="37BE05B4" w14:textId="77777777" w:rsidR="00494741" w:rsidRDefault="00097670" w:rsidP="00494741">
      <w:pPr>
        <w:pStyle w:val="Normal343"/>
        <w:snapToGrid w:val="0"/>
        <w:spacing w:before="80"/>
        <w:ind w:firstLineChars="150" w:firstLine="351"/>
        <w:textAlignment w:val="center"/>
      </w:pPr>
      <w:r>
        <w:t>(B)</w:t>
      </w:r>
      <w:bookmarkStart w:id="130" w:name="QQ220214002481_3_2"/>
      <w:r w:rsidRPr="005A1CD5">
        <w:rPr>
          <w:rFonts w:hint="eastAsia"/>
          <w:kern w:val="2"/>
          <w:szCs w:val="22"/>
        </w:rPr>
        <w:t xml:space="preserve"> The bird owner lives in a city center.</w:t>
      </w:r>
      <w:r>
        <w:t xml:space="preserve">　</w:t>
      </w:r>
      <w:bookmarkEnd w:id="130"/>
    </w:p>
    <w:p w14:paraId="590D1E3B" w14:textId="77777777" w:rsidR="00494741" w:rsidRDefault="00097670" w:rsidP="00494741">
      <w:pPr>
        <w:pStyle w:val="Normal343"/>
        <w:snapToGrid w:val="0"/>
        <w:spacing w:before="80"/>
        <w:ind w:firstLineChars="150" w:firstLine="351"/>
        <w:textAlignment w:val="center"/>
      </w:pPr>
      <w:r>
        <w:t>(C)</w:t>
      </w:r>
      <w:bookmarkStart w:id="131" w:name="QQ220214002481_3_3"/>
      <w:r w:rsidRPr="005A1CD5">
        <w:rPr>
          <w:rFonts w:hint="eastAsia"/>
          <w:kern w:val="2"/>
          <w:szCs w:val="22"/>
        </w:rPr>
        <w:t xml:space="preserve"> Plastic bags can be found everywhere at home.</w:t>
      </w:r>
      <w:r>
        <w:t xml:space="preserve">　</w:t>
      </w:r>
      <w:bookmarkEnd w:id="131"/>
    </w:p>
    <w:p w14:paraId="1F857888" w14:textId="6900A6D5" w:rsidR="00097670" w:rsidRDefault="00097670" w:rsidP="00494741">
      <w:pPr>
        <w:pStyle w:val="Normal343"/>
        <w:snapToGrid w:val="0"/>
        <w:spacing w:before="80"/>
        <w:ind w:firstLineChars="150" w:firstLine="351"/>
        <w:textAlignment w:val="center"/>
        <w:rPr>
          <w:rFonts w:eastAsia="DengXian"/>
          <w:lang w:eastAsia="zh-CN"/>
        </w:rPr>
      </w:pPr>
      <w:r>
        <w:t>(D)</w:t>
      </w:r>
      <w:bookmarkStart w:id="132" w:name="QQ220214002481_3_4"/>
      <w:r w:rsidRPr="005A1CD5">
        <w:rPr>
          <w:rFonts w:hint="eastAsia"/>
          <w:kern w:val="2"/>
          <w:szCs w:val="22"/>
        </w:rPr>
        <w:t xml:space="preserve"> The bird owner is a rock </w:t>
      </w:r>
      <w:r w:rsidRPr="005A1CD5">
        <w:rPr>
          <w:kern w:val="2"/>
          <w:szCs w:val="22"/>
        </w:rPr>
        <w:t>‘</w:t>
      </w:r>
      <w:r w:rsidRPr="005A1CD5">
        <w:rPr>
          <w:rFonts w:hint="eastAsia"/>
          <w:kern w:val="2"/>
          <w:szCs w:val="22"/>
        </w:rPr>
        <w:t>n</w:t>
      </w:r>
      <w:r w:rsidRPr="005A1CD5">
        <w:rPr>
          <w:kern w:val="2"/>
          <w:szCs w:val="22"/>
        </w:rPr>
        <w:t>’</w:t>
      </w:r>
      <w:r w:rsidRPr="005A1CD5">
        <w:rPr>
          <w:rFonts w:hint="eastAsia"/>
          <w:kern w:val="2"/>
          <w:szCs w:val="22"/>
        </w:rPr>
        <w:t xml:space="preserve"> roll lover.</w:t>
      </w:r>
      <w:r>
        <w:t xml:space="preserve">　</w:t>
      </w:r>
      <w:bookmarkEnd w:id="116"/>
      <w:bookmarkEnd w:id="132"/>
    </w:p>
    <w:p w14:paraId="796B1477" w14:textId="77777777" w:rsidR="00097670" w:rsidRPr="00097670" w:rsidRDefault="00097670" w:rsidP="00F651CC">
      <w:pPr>
        <w:pStyle w:val="Normal0220"/>
        <w:snapToGrid w:val="0"/>
        <w:spacing w:before="80" w:line="360" w:lineRule="exact"/>
        <w:textAlignment w:val="center"/>
        <w:rPr>
          <w:rFonts w:eastAsia="DengXian"/>
          <w:lang w:eastAsia="zh-CN"/>
        </w:rPr>
      </w:pPr>
    </w:p>
    <w:sectPr w:rsidR="00097670" w:rsidRPr="00097670" w:rsidSect="005447E3">
      <w:headerReference w:type="default" r:id="rId16"/>
      <w:footerReference w:type="even" r:id="rId17"/>
      <w:footerReference w:type="default" r:id="rId18"/>
      <w:type w:val="continuous"/>
      <w:pgSz w:w="20636" w:h="14570" w:orient="landscape" w:code="12"/>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B3E26" w14:textId="77777777" w:rsidR="00841EB7" w:rsidRDefault="00841EB7">
      <w:r>
        <w:separator/>
      </w:r>
    </w:p>
  </w:endnote>
  <w:endnote w:type="continuationSeparator" w:id="0">
    <w:p w14:paraId="2D04A2C6" w14:textId="77777777" w:rsidR="00841EB7" w:rsidRDefault="00841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E020E" w14:textId="77777777" w:rsidR="00D57895" w:rsidRDefault="00D57895"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7F010" w14:textId="74565545"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EF3209">
      <w:rPr>
        <w:rStyle w:val="a5"/>
        <w:noProof/>
        <w:sz w:val="22"/>
        <w:szCs w:val="22"/>
      </w:rPr>
      <w:t>4</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8CE28" w14:textId="77777777" w:rsidR="00841EB7" w:rsidRDefault="00841EB7">
      <w:r>
        <w:separator/>
      </w:r>
    </w:p>
  </w:footnote>
  <w:footnote w:type="continuationSeparator" w:id="0">
    <w:p w14:paraId="6272D41B" w14:textId="77777777" w:rsidR="00841EB7" w:rsidRDefault="00841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E7395"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1119"/>
      <w:gridCol w:w="1574"/>
      <w:gridCol w:w="1134"/>
      <w:gridCol w:w="709"/>
      <w:gridCol w:w="1134"/>
      <w:gridCol w:w="1985"/>
      <w:gridCol w:w="708"/>
      <w:gridCol w:w="2835"/>
      <w:gridCol w:w="709"/>
      <w:gridCol w:w="1276"/>
      <w:gridCol w:w="3118"/>
    </w:tblGrid>
    <w:tr w:rsidR="00226114" w:rsidRPr="00072DD4" w14:paraId="363CDD23"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4B2AF266" w14:textId="31B442F8" w:rsidR="00226114" w:rsidRPr="00072DD4" w:rsidRDefault="00226114" w:rsidP="008A757A">
          <w:pPr>
            <w:tabs>
              <w:tab w:val="center" w:pos="4153"/>
              <w:tab w:val="right" w:pos="8306"/>
            </w:tabs>
            <w:snapToGrid w:val="0"/>
            <w:jc w:val="center"/>
            <w:rPr>
              <w:rFonts w:ascii="新細明體" w:hAnsi="新細明體"/>
              <w:sz w:val="20"/>
              <w:szCs w:val="20"/>
            </w:rPr>
          </w:pPr>
          <w:bookmarkStart w:id="133" w:name="Content"/>
          <w:bookmarkEnd w:id="133"/>
          <w:r w:rsidRPr="00072DD4">
            <w:rPr>
              <w:rFonts w:ascii="新細明體" w:hAnsi="新細明體" w:hint="eastAsia"/>
              <w:sz w:val="28"/>
              <w:szCs w:val="20"/>
            </w:rPr>
            <w:t>市立新北高工</w:t>
          </w:r>
          <w:r w:rsidR="0011171A">
            <w:rPr>
              <w:rFonts w:ascii="新細明體" w:hAnsi="新細明體" w:hint="eastAsia"/>
              <w:sz w:val="28"/>
              <w:szCs w:val="20"/>
            </w:rPr>
            <w:t>111</w:t>
          </w:r>
          <w:r w:rsidRPr="00072DD4">
            <w:rPr>
              <w:rFonts w:ascii="新細明體" w:hAnsi="新細明體" w:hint="eastAsia"/>
              <w:sz w:val="28"/>
              <w:szCs w:val="20"/>
            </w:rPr>
            <w:t>學年度第</w:t>
          </w:r>
          <w:r w:rsidR="00A60F58">
            <w:rPr>
              <w:rFonts w:ascii="新細明體" w:hAnsi="新細明體" w:hint="eastAsia"/>
              <w:sz w:val="28"/>
              <w:szCs w:val="20"/>
            </w:rPr>
            <w:t>1</w:t>
          </w:r>
          <w:r w:rsidRPr="00072DD4">
            <w:rPr>
              <w:rFonts w:ascii="新細明體" w:hAnsi="新細明體" w:hint="eastAsia"/>
              <w:sz w:val="28"/>
              <w:szCs w:val="20"/>
            </w:rPr>
            <w:t xml:space="preserve">學期 </w:t>
          </w:r>
          <w:r w:rsidR="0011171A">
            <w:rPr>
              <w:rFonts w:ascii="新細明體" w:hAnsi="新細明體" w:hint="eastAsia"/>
              <w:sz w:val="28"/>
              <w:szCs w:val="20"/>
            </w:rPr>
            <w:t>期末考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49A21FE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6BAF9E03"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B4DCDE7"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02E0F7A8"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0B898841"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28AEBEDD" w14:textId="77777777" w:rsidTr="00803DBD">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57FC6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09566D51" w14:textId="0D258970"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英文</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AC773E"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1A6775EB"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0E237D89" w14:textId="13F3139F" w:rsidR="00267A34" w:rsidRPr="00072DD4" w:rsidRDefault="00267A34" w:rsidP="00267A34">
          <w:pPr>
            <w:tabs>
              <w:tab w:val="center" w:pos="4153"/>
              <w:tab w:val="right" w:pos="8306"/>
            </w:tabs>
            <w:snapToGrid w:val="0"/>
            <w:jc w:val="center"/>
            <w:rPr>
              <w:rFonts w:ascii="新細明體" w:hAnsi="新細明體"/>
              <w:szCs w:val="20"/>
            </w:rPr>
          </w:pPr>
          <w:r>
            <w:rPr>
              <w:rFonts w:ascii="新細明體" w:hAnsi="新細明體" w:hint="eastAsia"/>
              <w:szCs w:val="20"/>
            </w:rPr>
            <w:t>邱思潔</w:t>
          </w:r>
        </w:p>
      </w:tc>
      <w:tc>
        <w:tcPr>
          <w:tcW w:w="1119" w:type="dxa"/>
          <w:tcBorders>
            <w:top w:val="single" w:sz="4" w:space="0" w:color="auto"/>
            <w:left w:val="single" w:sz="4" w:space="0" w:color="auto"/>
            <w:bottom w:val="double" w:sz="4" w:space="0" w:color="auto"/>
            <w:right w:val="single" w:sz="4" w:space="0" w:color="auto"/>
          </w:tcBorders>
          <w:vAlign w:val="center"/>
        </w:tcPr>
        <w:p w14:paraId="029396FD" w14:textId="77777777" w:rsidR="00226114" w:rsidRPr="00072DD4" w:rsidRDefault="00226114" w:rsidP="00226114">
          <w:pPr>
            <w:tabs>
              <w:tab w:val="center" w:pos="4153"/>
              <w:tab w:val="right" w:pos="8306"/>
            </w:tabs>
            <w:snapToGrid w:val="0"/>
            <w:jc w:val="center"/>
            <w:rPr>
              <w:rFonts w:ascii="新細明體" w:hAnsi="新細明體"/>
              <w:szCs w:val="20"/>
            </w:rPr>
          </w:pPr>
          <w:r w:rsidRPr="00803DBD">
            <w:rPr>
              <w:rFonts w:ascii="新細明體" w:hAnsi="新細明體" w:hint="eastAsia"/>
              <w:szCs w:val="20"/>
            </w:rPr>
            <w:t>審</w:t>
          </w:r>
          <w:r w:rsidRPr="00803DBD">
            <w:rPr>
              <w:rFonts w:ascii="新細明體" w:hAnsi="新細明體"/>
              <w:szCs w:val="20"/>
            </w:rPr>
            <w:t>題教師</w:t>
          </w:r>
        </w:p>
      </w:tc>
      <w:tc>
        <w:tcPr>
          <w:tcW w:w="1574" w:type="dxa"/>
          <w:tcBorders>
            <w:top w:val="single" w:sz="4" w:space="0" w:color="auto"/>
            <w:left w:val="single" w:sz="4" w:space="0" w:color="auto"/>
            <w:bottom w:val="double" w:sz="4" w:space="0" w:color="auto"/>
            <w:right w:val="single" w:sz="4" w:space="0" w:color="auto"/>
          </w:tcBorders>
          <w:vAlign w:val="center"/>
        </w:tcPr>
        <w:p w14:paraId="73140D72" w14:textId="04AEC5D0" w:rsidR="00226114" w:rsidRPr="00072DD4" w:rsidRDefault="00803DBD" w:rsidP="00226114">
          <w:pPr>
            <w:tabs>
              <w:tab w:val="center" w:pos="4153"/>
              <w:tab w:val="right" w:pos="8306"/>
            </w:tabs>
            <w:snapToGrid w:val="0"/>
            <w:jc w:val="center"/>
            <w:rPr>
              <w:rFonts w:ascii="新細明體" w:hAnsi="新細明體"/>
              <w:szCs w:val="20"/>
            </w:rPr>
          </w:pPr>
          <w:r>
            <w:rPr>
              <w:rFonts w:ascii="新細明體" w:hAnsi="新細明體" w:hint="eastAsia"/>
              <w:szCs w:val="20"/>
            </w:rPr>
            <w:t>高麗雯</w:t>
          </w:r>
        </w:p>
      </w:tc>
      <w:tc>
        <w:tcPr>
          <w:tcW w:w="1134" w:type="dxa"/>
          <w:tcBorders>
            <w:top w:val="single" w:sz="4" w:space="0" w:color="auto"/>
            <w:left w:val="single" w:sz="4" w:space="0" w:color="auto"/>
            <w:bottom w:val="double" w:sz="4" w:space="0" w:color="auto"/>
            <w:right w:val="single" w:sz="4" w:space="0" w:color="auto"/>
          </w:tcBorders>
          <w:vAlign w:val="center"/>
          <w:hideMark/>
        </w:tcPr>
        <w:p w14:paraId="6354CEB1"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8A4C05" w14:textId="768E33A1" w:rsidR="00226114" w:rsidRPr="00072DD4" w:rsidRDefault="00803DB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一</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F932EFD"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6C7E6B36" w14:textId="102FDA47" w:rsidR="00226114" w:rsidRPr="00072DD4" w:rsidRDefault="00600FB6" w:rsidP="00226114">
          <w:pPr>
            <w:tabs>
              <w:tab w:val="center" w:pos="4153"/>
              <w:tab w:val="right" w:pos="8306"/>
            </w:tabs>
            <w:snapToGrid w:val="0"/>
            <w:rPr>
              <w:rFonts w:ascii="新細明體" w:hAnsi="新細明體"/>
              <w:szCs w:val="20"/>
            </w:rPr>
          </w:pPr>
          <w:r>
            <w:rPr>
              <w:rFonts w:ascii="新細明體" w:hAnsi="新細明體" w:hint="eastAsia"/>
              <w:szCs w:val="20"/>
            </w:rPr>
            <w:t>機</w:t>
          </w:r>
          <w:r w:rsidR="000F4612">
            <w:rPr>
              <w:rFonts w:ascii="新細明體" w:hAnsi="新細明體" w:hint="eastAsia"/>
              <w:szCs w:val="20"/>
            </w:rPr>
            <w:t>電訊汽圖資鑄模</w:t>
          </w:r>
        </w:p>
      </w:tc>
      <w:tc>
        <w:tcPr>
          <w:tcW w:w="708" w:type="dxa"/>
          <w:tcBorders>
            <w:top w:val="single" w:sz="4" w:space="0" w:color="auto"/>
            <w:left w:val="double" w:sz="4" w:space="0" w:color="auto"/>
            <w:bottom w:val="double" w:sz="4" w:space="0" w:color="auto"/>
            <w:right w:val="single" w:sz="4" w:space="0" w:color="auto"/>
          </w:tcBorders>
          <w:vAlign w:val="center"/>
          <w:hideMark/>
        </w:tcPr>
        <w:p w14:paraId="48E3E58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69E8A5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1D2ED504" w14:textId="3D47B470" w:rsidR="00226114" w:rsidRPr="00072DD4" w:rsidRDefault="00A60F58" w:rsidP="00226114">
          <w:pPr>
            <w:tabs>
              <w:tab w:val="center" w:pos="4153"/>
              <w:tab w:val="right" w:pos="8306"/>
            </w:tabs>
            <w:snapToGrid w:val="0"/>
            <w:jc w:val="center"/>
            <w:rPr>
              <w:rFonts w:ascii="新細明體" w:hAnsi="新細明體"/>
            </w:rPr>
          </w:pPr>
          <w:r>
            <w:rPr>
              <w:rFonts w:ascii="新細明體" w:hAnsi="新細明體" w:hint="eastAsia"/>
            </w:rPr>
            <w:t>是</w:t>
          </w:r>
        </w:p>
      </w:tc>
    </w:tr>
  </w:tbl>
  <w:p w14:paraId="6B2346E1" w14:textId="77777777" w:rsidR="00D57895" w:rsidRDefault="00D57895"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6831CD7"/>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6"/>
    <w:multiLevelType w:val="multilevel"/>
    <w:tmpl w:val="00000006"/>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7"/>
    <w:multiLevelType w:val="multilevel"/>
    <w:tmpl w:val="00000007"/>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9"/>
    <w:multiLevelType w:val="multilevel"/>
    <w:tmpl w:val="00000009"/>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9DF5461"/>
    <w:multiLevelType w:val="hybridMultilevel"/>
    <w:tmpl w:val="1D80392C"/>
    <w:lvl w:ilvl="0" w:tplc="4C085744">
      <w:start w:val="1"/>
      <w:numFmt w:val="upperLetter"/>
      <w:lvlText w:val="(%1)"/>
      <w:lvlJc w:val="left"/>
      <w:pPr>
        <w:ind w:left="711" w:hanging="360"/>
      </w:pPr>
      <w:rPr>
        <w:rFonts w:hint="default"/>
      </w:rPr>
    </w:lvl>
    <w:lvl w:ilvl="1" w:tplc="04090019" w:tentative="1">
      <w:start w:val="1"/>
      <w:numFmt w:val="ideographTraditional"/>
      <w:lvlText w:val="%2、"/>
      <w:lvlJc w:val="left"/>
      <w:pPr>
        <w:ind w:left="1311" w:hanging="480"/>
      </w:pPr>
    </w:lvl>
    <w:lvl w:ilvl="2" w:tplc="0409001B" w:tentative="1">
      <w:start w:val="1"/>
      <w:numFmt w:val="lowerRoman"/>
      <w:lvlText w:val="%3."/>
      <w:lvlJc w:val="right"/>
      <w:pPr>
        <w:ind w:left="1791" w:hanging="480"/>
      </w:pPr>
    </w:lvl>
    <w:lvl w:ilvl="3" w:tplc="0409000F" w:tentative="1">
      <w:start w:val="1"/>
      <w:numFmt w:val="decimal"/>
      <w:lvlText w:val="%4."/>
      <w:lvlJc w:val="left"/>
      <w:pPr>
        <w:ind w:left="2271" w:hanging="480"/>
      </w:pPr>
    </w:lvl>
    <w:lvl w:ilvl="4" w:tplc="04090019" w:tentative="1">
      <w:start w:val="1"/>
      <w:numFmt w:val="ideographTraditional"/>
      <w:lvlText w:val="%5、"/>
      <w:lvlJc w:val="left"/>
      <w:pPr>
        <w:ind w:left="2751" w:hanging="480"/>
      </w:pPr>
    </w:lvl>
    <w:lvl w:ilvl="5" w:tplc="0409001B" w:tentative="1">
      <w:start w:val="1"/>
      <w:numFmt w:val="lowerRoman"/>
      <w:lvlText w:val="%6."/>
      <w:lvlJc w:val="right"/>
      <w:pPr>
        <w:ind w:left="3231" w:hanging="480"/>
      </w:pPr>
    </w:lvl>
    <w:lvl w:ilvl="6" w:tplc="0409000F" w:tentative="1">
      <w:start w:val="1"/>
      <w:numFmt w:val="decimal"/>
      <w:lvlText w:val="%7."/>
      <w:lvlJc w:val="left"/>
      <w:pPr>
        <w:ind w:left="3711" w:hanging="480"/>
      </w:pPr>
    </w:lvl>
    <w:lvl w:ilvl="7" w:tplc="04090019" w:tentative="1">
      <w:start w:val="1"/>
      <w:numFmt w:val="ideographTraditional"/>
      <w:lvlText w:val="%8、"/>
      <w:lvlJc w:val="left"/>
      <w:pPr>
        <w:ind w:left="4191" w:hanging="480"/>
      </w:pPr>
    </w:lvl>
    <w:lvl w:ilvl="8" w:tplc="0409001B" w:tentative="1">
      <w:start w:val="1"/>
      <w:numFmt w:val="lowerRoman"/>
      <w:lvlText w:val="%9."/>
      <w:lvlJc w:val="right"/>
      <w:pPr>
        <w:ind w:left="4671" w:hanging="480"/>
      </w:pPr>
    </w:lvl>
  </w:abstractNum>
  <w:abstractNum w:abstractNumId="8" w15:restartNumberingAfterBreak="0">
    <w:nsid w:val="0AD65521"/>
    <w:multiLevelType w:val="hybridMultilevel"/>
    <w:tmpl w:val="3CAAB830"/>
    <w:lvl w:ilvl="0" w:tplc="A0C2BF30">
      <w:start w:val="1"/>
      <w:numFmt w:val="taiwaneseCountingThousand"/>
      <w:lvlText w:val="%1."/>
      <w:lvlJc w:val="left"/>
      <w:pPr>
        <w:ind w:left="390" w:hanging="390"/>
      </w:pPr>
      <w:rPr>
        <w:rFonts w:ascii="微軟正黑體" w:eastAsia="微軟正黑體" w:hAnsi="微軟正黑體" w:cs="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A25192"/>
    <w:multiLevelType w:val="hybridMultilevel"/>
    <w:tmpl w:val="71FC59AC"/>
    <w:lvl w:ilvl="0" w:tplc="E6B2E75C">
      <w:start w:val="5"/>
      <w:numFmt w:val="decimal"/>
      <w:lvlText w:val="%1."/>
      <w:lvlJc w:val="left"/>
      <w:pPr>
        <w:ind w:left="477" w:hanging="360"/>
      </w:pPr>
      <w:rPr>
        <w:rFonts w:eastAsia="細明體"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abstractNum w:abstractNumId="10" w15:restartNumberingAfterBreak="0">
    <w:nsid w:val="1FA401F1"/>
    <w:multiLevelType w:val="hybridMultilevel"/>
    <w:tmpl w:val="1FD82558"/>
    <w:lvl w:ilvl="0" w:tplc="588660D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1" w15:restartNumberingAfterBreak="0">
    <w:nsid w:val="216A1E7B"/>
    <w:multiLevelType w:val="hybridMultilevel"/>
    <w:tmpl w:val="AF1AE418"/>
    <w:lvl w:ilvl="0" w:tplc="626064A0">
      <w:start w:val="1"/>
      <w:numFmt w:val="upperLetter"/>
      <w:lvlText w:val="(%1)"/>
      <w:lvlJc w:val="left"/>
      <w:pPr>
        <w:ind w:left="837" w:hanging="360"/>
      </w:pPr>
      <w:rPr>
        <w:rFonts w:eastAsia="細明體"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2" w15:restartNumberingAfterBreak="0">
    <w:nsid w:val="25D62FB9"/>
    <w:multiLevelType w:val="hybridMultilevel"/>
    <w:tmpl w:val="1B98EF2A"/>
    <w:lvl w:ilvl="0" w:tplc="BB94B8A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85A32AD"/>
    <w:multiLevelType w:val="hybridMultilevel"/>
    <w:tmpl w:val="CE7C201A"/>
    <w:lvl w:ilvl="0" w:tplc="452AD310">
      <w:start w:val="32"/>
      <w:numFmt w:val="decimal"/>
      <w:lvlText w:val="%1."/>
      <w:lvlJc w:val="left"/>
      <w:pPr>
        <w:ind w:left="360" w:hanging="360"/>
      </w:pPr>
      <w:rPr>
        <w:rFonts w:eastAsia="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AC919EF"/>
    <w:multiLevelType w:val="hybridMultilevel"/>
    <w:tmpl w:val="B8F2B3F8"/>
    <w:lvl w:ilvl="0" w:tplc="F02EBA2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5" w15:restartNumberingAfterBreak="0">
    <w:nsid w:val="3D511740"/>
    <w:multiLevelType w:val="hybridMultilevel"/>
    <w:tmpl w:val="1370F5F6"/>
    <w:lvl w:ilvl="0" w:tplc="3FA2B772">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6" w15:restartNumberingAfterBreak="0">
    <w:nsid w:val="47111FD2"/>
    <w:multiLevelType w:val="hybridMultilevel"/>
    <w:tmpl w:val="6728CF94"/>
    <w:lvl w:ilvl="0" w:tplc="54D6FA2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7" w15:restartNumberingAfterBreak="0">
    <w:nsid w:val="4B054393"/>
    <w:multiLevelType w:val="hybridMultilevel"/>
    <w:tmpl w:val="4386BB9E"/>
    <w:lvl w:ilvl="0" w:tplc="A9E0973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8" w15:restartNumberingAfterBreak="0">
    <w:nsid w:val="4F2A4BAC"/>
    <w:multiLevelType w:val="hybridMultilevel"/>
    <w:tmpl w:val="45566588"/>
    <w:lvl w:ilvl="0" w:tplc="B8485892">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19" w15:restartNumberingAfterBreak="0">
    <w:nsid w:val="501333D6"/>
    <w:multiLevelType w:val="hybridMultilevel"/>
    <w:tmpl w:val="088AFB0E"/>
    <w:lvl w:ilvl="0" w:tplc="15E678A6">
      <w:start w:val="1"/>
      <w:numFmt w:val="upperLetter"/>
      <w:lvlText w:val="(%1)"/>
      <w:lvlJc w:val="left"/>
      <w:pPr>
        <w:ind w:left="609" w:hanging="375"/>
      </w:pPr>
      <w:rPr>
        <w:rFonts w:hint="default"/>
      </w:rPr>
    </w:lvl>
    <w:lvl w:ilvl="1" w:tplc="04090019" w:tentative="1">
      <w:start w:val="1"/>
      <w:numFmt w:val="ideographTraditional"/>
      <w:lvlText w:val="%2、"/>
      <w:lvlJc w:val="left"/>
      <w:pPr>
        <w:ind w:left="1194" w:hanging="480"/>
      </w:pPr>
    </w:lvl>
    <w:lvl w:ilvl="2" w:tplc="0409001B" w:tentative="1">
      <w:start w:val="1"/>
      <w:numFmt w:val="lowerRoman"/>
      <w:lvlText w:val="%3."/>
      <w:lvlJc w:val="right"/>
      <w:pPr>
        <w:ind w:left="1674" w:hanging="480"/>
      </w:pPr>
    </w:lvl>
    <w:lvl w:ilvl="3" w:tplc="0409000F" w:tentative="1">
      <w:start w:val="1"/>
      <w:numFmt w:val="decimal"/>
      <w:lvlText w:val="%4."/>
      <w:lvlJc w:val="left"/>
      <w:pPr>
        <w:ind w:left="2154" w:hanging="480"/>
      </w:pPr>
    </w:lvl>
    <w:lvl w:ilvl="4" w:tplc="04090019" w:tentative="1">
      <w:start w:val="1"/>
      <w:numFmt w:val="ideographTraditional"/>
      <w:lvlText w:val="%5、"/>
      <w:lvlJc w:val="left"/>
      <w:pPr>
        <w:ind w:left="2634" w:hanging="480"/>
      </w:pPr>
    </w:lvl>
    <w:lvl w:ilvl="5" w:tplc="0409001B" w:tentative="1">
      <w:start w:val="1"/>
      <w:numFmt w:val="lowerRoman"/>
      <w:lvlText w:val="%6."/>
      <w:lvlJc w:val="right"/>
      <w:pPr>
        <w:ind w:left="3114" w:hanging="480"/>
      </w:pPr>
    </w:lvl>
    <w:lvl w:ilvl="6" w:tplc="0409000F" w:tentative="1">
      <w:start w:val="1"/>
      <w:numFmt w:val="decimal"/>
      <w:lvlText w:val="%7."/>
      <w:lvlJc w:val="left"/>
      <w:pPr>
        <w:ind w:left="3594" w:hanging="480"/>
      </w:pPr>
    </w:lvl>
    <w:lvl w:ilvl="7" w:tplc="04090019" w:tentative="1">
      <w:start w:val="1"/>
      <w:numFmt w:val="ideographTraditional"/>
      <w:lvlText w:val="%8、"/>
      <w:lvlJc w:val="left"/>
      <w:pPr>
        <w:ind w:left="4074" w:hanging="480"/>
      </w:pPr>
    </w:lvl>
    <w:lvl w:ilvl="8" w:tplc="0409001B" w:tentative="1">
      <w:start w:val="1"/>
      <w:numFmt w:val="lowerRoman"/>
      <w:lvlText w:val="%9."/>
      <w:lvlJc w:val="right"/>
      <w:pPr>
        <w:ind w:left="4554" w:hanging="480"/>
      </w:pPr>
    </w:lvl>
  </w:abstractNum>
  <w:abstractNum w:abstractNumId="20" w15:restartNumberingAfterBreak="0">
    <w:nsid w:val="52AF37B0"/>
    <w:multiLevelType w:val="hybridMultilevel"/>
    <w:tmpl w:val="F232FF1A"/>
    <w:lvl w:ilvl="0" w:tplc="9DAEAE2A">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1" w15:restartNumberingAfterBreak="0">
    <w:nsid w:val="56067456"/>
    <w:multiLevelType w:val="multilevel"/>
    <w:tmpl w:val="B73E4C8E"/>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6C61FB0"/>
    <w:multiLevelType w:val="hybridMultilevel"/>
    <w:tmpl w:val="996A0BCC"/>
    <w:lvl w:ilvl="0" w:tplc="C762AA9C">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3" w15:restartNumberingAfterBreak="0">
    <w:nsid w:val="5BD95E81"/>
    <w:multiLevelType w:val="hybridMultilevel"/>
    <w:tmpl w:val="9F04F664"/>
    <w:lvl w:ilvl="0" w:tplc="D32A8FD6">
      <w:start w:val="1"/>
      <w:numFmt w:val="upperLetter"/>
      <w:lvlText w:val="(%1)"/>
      <w:lvlJc w:val="left"/>
      <w:pPr>
        <w:ind w:left="837" w:hanging="360"/>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24" w15:restartNumberingAfterBreak="0">
    <w:nsid w:val="5EB216E7"/>
    <w:multiLevelType w:val="hybridMultilevel"/>
    <w:tmpl w:val="DACEABCC"/>
    <w:lvl w:ilvl="0" w:tplc="46F0BA54">
      <w:start w:val="33"/>
      <w:numFmt w:val="decimal"/>
      <w:lvlText w:val="%1."/>
      <w:lvlJc w:val="left"/>
      <w:pPr>
        <w:ind w:left="360" w:hanging="360"/>
      </w:pPr>
      <w:rPr>
        <w:rFonts w:ascii="微軟正黑體" w:eastAsia="微軟正黑體" w:hAnsi="微軟正黑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FBC6AF0"/>
    <w:multiLevelType w:val="hybridMultilevel"/>
    <w:tmpl w:val="9406213C"/>
    <w:lvl w:ilvl="0" w:tplc="5EB49F6C">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26" w15:restartNumberingAfterBreak="0">
    <w:nsid w:val="5FD37E22"/>
    <w:multiLevelType w:val="hybridMultilevel"/>
    <w:tmpl w:val="7F38F44C"/>
    <w:lvl w:ilvl="0" w:tplc="95929D5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27"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4F733BB"/>
    <w:multiLevelType w:val="hybridMultilevel"/>
    <w:tmpl w:val="FFC491DC"/>
    <w:lvl w:ilvl="0" w:tplc="0840030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655A0327"/>
    <w:multiLevelType w:val="hybridMultilevel"/>
    <w:tmpl w:val="7B46A7BA"/>
    <w:lvl w:ilvl="0" w:tplc="E79CFB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9B64331"/>
    <w:multiLevelType w:val="hybridMultilevel"/>
    <w:tmpl w:val="D60AC972"/>
    <w:lvl w:ilvl="0" w:tplc="F678EDD0">
      <w:start w:val="1"/>
      <w:numFmt w:val="upperLetter"/>
      <w:lvlText w:val="(%1)"/>
      <w:lvlJc w:val="left"/>
      <w:pPr>
        <w:ind w:left="852" w:hanging="375"/>
      </w:pPr>
      <w:rPr>
        <w:rFonts w:hint="default"/>
      </w:rPr>
    </w:lvl>
    <w:lvl w:ilvl="1" w:tplc="04090019" w:tentative="1">
      <w:start w:val="1"/>
      <w:numFmt w:val="ideographTraditional"/>
      <w:lvlText w:val="%2、"/>
      <w:lvlJc w:val="left"/>
      <w:pPr>
        <w:ind w:left="1437" w:hanging="480"/>
      </w:pPr>
    </w:lvl>
    <w:lvl w:ilvl="2" w:tplc="0409001B" w:tentative="1">
      <w:start w:val="1"/>
      <w:numFmt w:val="lowerRoman"/>
      <w:lvlText w:val="%3."/>
      <w:lvlJc w:val="right"/>
      <w:pPr>
        <w:ind w:left="1917" w:hanging="480"/>
      </w:pPr>
    </w:lvl>
    <w:lvl w:ilvl="3" w:tplc="0409000F" w:tentative="1">
      <w:start w:val="1"/>
      <w:numFmt w:val="decimal"/>
      <w:lvlText w:val="%4."/>
      <w:lvlJc w:val="left"/>
      <w:pPr>
        <w:ind w:left="2397" w:hanging="480"/>
      </w:pPr>
    </w:lvl>
    <w:lvl w:ilvl="4" w:tplc="04090019" w:tentative="1">
      <w:start w:val="1"/>
      <w:numFmt w:val="ideographTraditional"/>
      <w:lvlText w:val="%5、"/>
      <w:lvlJc w:val="left"/>
      <w:pPr>
        <w:ind w:left="2877" w:hanging="480"/>
      </w:pPr>
    </w:lvl>
    <w:lvl w:ilvl="5" w:tplc="0409001B" w:tentative="1">
      <w:start w:val="1"/>
      <w:numFmt w:val="lowerRoman"/>
      <w:lvlText w:val="%6."/>
      <w:lvlJc w:val="right"/>
      <w:pPr>
        <w:ind w:left="3357" w:hanging="480"/>
      </w:pPr>
    </w:lvl>
    <w:lvl w:ilvl="6" w:tplc="0409000F" w:tentative="1">
      <w:start w:val="1"/>
      <w:numFmt w:val="decimal"/>
      <w:lvlText w:val="%7."/>
      <w:lvlJc w:val="left"/>
      <w:pPr>
        <w:ind w:left="3837" w:hanging="480"/>
      </w:pPr>
    </w:lvl>
    <w:lvl w:ilvl="7" w:tplc="04090019" w:tentative="1">
      <w:start w:val="1"/>
      <w:numFmt w:val="ideographTraditional"/>
      <w:lvlText w:val="%8、"/>
      <w:lvlJc w:val="left"/>
      <w:pPr>
        <w:ind w:left="4317" w:hanging="480"/>
      </w:pPr>
    </w:lvl>
    <w:lvl w:ilvl="8" w:tplc="0409001B" w:tentative="1">
      <w:start w:val="1"/>
      <w:numFmt w:val="lowerRoman"/>
      <w:lvlText w:val="%9."/>
      <w:lvlJc w:val="right"/>
      <w:pPr>
        <w:ind w:left="4797" w:hanging="480"/>
      </w:pPr>
    </w:lvl>
  </w:abstractNum>
  <w:abstractNum w:abstractNumId="31" w15:restartNumberingAfterBreak="0">
    <w:nsid w:val="6CAD6767"/>
    <w:multiLevelType w:val="hybridMultilevel"/>
    <w:tmpl w:val="5884436C"/>
    <w:lvl w:ilvl="0" w:tplc="91027FC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2"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33" w15:restartNumberingAfterBreak="0">
    <w:nsid w:val="6D3E3E77"/>
    <w:multiLevelType w:val="hybridMultilevel"/>
    <w:tmpl w:val="BC382856"/>
    <w:lvl w:ilvl="0" w:tplc="D1C64DC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E772260"/>
    <w:multiLevelType w:val="hybridMultilevel"/>
    <w:tmpl w:val="00C01B82"/>
    <w:lvl w:ilvl="0" w:tplc="0CBC016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5" w15:restartNumberingAfterBreak="0">
    <w:nsid w:val="73DB7BB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720619B"/>
    <w:multiLevelType w:val="hybridMultilevel"/>
    <w:tmpl w:val="FBDA8F80"/>
    <w:lvl w:ilvl="0" w:tplc="3CF27A9A">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7" w15:restartNumberingAfterBreak="0">
    <w:nsid w:val="77FB2DD2"/>
    <w:multiLevelType w:val="hybridMultilevel"/>
    <w:tmpl w:val="A094B6E2"/>
    <w:lvl w:ilvl="0" w:tplc="BA642ABA">
      <w:start w:val="1"/>
      <w:numFmt w:val="upperLetter"/>
      <w:lvlText w:val="(%1)"/>
      <w:lvlJc w:val="left"/>
      <w:pPr>
        <w:ind w:left="852" w:hanging="390"/>
      </w:pPr>
      <w:rPr>
        <w:rFonts w:hint="default"/>
      </w:rPr>
    </w:lvl>
    <w:lvl w:ilvl="1" w:tplc="04090019" w:tentative="1">
      <w:start w:val="1"/>
      <w:numFmt w:val="ideographTraditional"/>
      <w:lvlText w:val="%2、"/>
      <w:lvlJc w:val="left"/>
      <w:pPr>
        <w:ind w:left="1422" w:hanging="480"/>
      </w:pPr>
    </w:lvl>
    <w:lvl w:ilvl="2" w:tplc="0409001B" w:tentative="1">
      <w:start w:val="1"/>
      <w:numFmt w:val="lowerRoman"/>
      <w:lvlText w:val="%3."/>
      <w:lvlJc w:val="right"/>
      <w:pPr>
        <w:ind w:left="1902" w:hanging="480"/>
      </w:pPr>
    </w:lvl>
    <w:lvl w:ilvl="3" w:tplc="0409000F" w:tentative="1">
      <w:start w:val="1"/>
      <w:numFmt w:val="decimal"/>
      <w:lvlText w:val="%4."/>
      <w:lvlJc w:val="left"/>
      <w:pPr>
        <w:ind w:left="2382" w:hanging="480"/>
      </w:pPr>
    </w:lvl>
    <w:lvl w:ilvl="4" w:tplc="04090019" w:tentative="1">
      <w:start w:val="1"/>
      <w:numFmt w:val="ideographTraditional"/>
      <w:lvlText w:val="%5、"/>
      <w:lvlJc w:val="left"/>
      <w:pPr>
        <w:ind w:left="2862" w:hanging="480"/>
      </w:pPr>
    </w:lvl>
    <w:lvl w:ilvl="5" w:tplc="0409001B" w:tentative="1">
      <w:start w:val="1"/>
      <w:numFmt w:val="lowerRoman"/>
      <w:lvlText w:val="%6."/>
      <w:lvlJc w:val="right"/>
      <w:pPr>
        <w:ind w:left="3342" w:hanging="480"/>
      </w:pPr>
    </w:lvl>
    <w:lvl w:ilvl="6" w:tplc="0409000F" w:tentative="1">
      <w:start w:val="1"/>
      <w:numFmt w:val="decimal"/>
      <w:lvlText w:val="%7."/>
      <w:lvlJc w:val="left"/>
      <w:pPr>
        <w:ind w:left="3822" w:hanging="480"/>
      </w:pPr>
    </w:lvl>
    <w:lvl w:ilvl="7" w:tplc="04090019" w:tentative="1">
      <w:start w:val="1"/>
      <w:numFmt w:val="ideographTraditional"/>
      <w:lvlText w:val="%8、"/>
      <w:lvlJc w:val="left"/>
      <w:pPr>
        <w:ind w:left="4302" w:hanging="480"/>
      </w:pPr>
    </w:lvl>
    <w:lvl w:ilvl="8" w:tplc="0409001B" w:tentative="1">
      <w:start w:val="1"/>
      <w:numFmt w:val="lowerRoman"/>
      <w:lvlText w:val="%9."/>
      <w:lvlJc w:val="right"/>
      <w:pPr>
        <w:ind w:left="4782" w:hanging="480"/>
      </w:pPr>
    </w:lvl>
  </w:abstractNum>
  <w:abstractNum w:abstractNumId="38" w15:restartNumberingAfterBreak="0">
    <w:nsid w:val="7AAE3094"/>
    <w:multiLevelType w:val="hybridMultilevel"/>
    <w:tmpl w:val="D160FE48"/>
    <w:lvl w:ilvl="0" w:tplc="A06E3BAE">
      <w:start w:val="3"/>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num w:numId="1">
    <w:abstractNumId w:val="32"/>
  </w:num>
  <w:num w:numId="2">
    <w:abstractNumId w:val="8"/>
  </w:num>
  <w:num w:numId="3">
    <w:abstractNumId w:val="31"/>
  </w:num>
  <w:num w:numId="4">
    <w:abstractNumId w:val="26"/>
  </w:num>
  <w:num w:numId="5">
    <w:abstractNumId w:val="10"/>
  </w:num>
  <w:num w:numId="6">
    <w:abstractNumId w:val="34"/>
  </w:num>
  <w:num w:numId="7">
    <w:abstractNumId w:val="36"/>
  </w:num>
  <w:num w:numId="8">
    <w:abstractNumId w:val="25"/>
  </w:num>
  <w:num w:numId="9">
    <w:abstractNumId w:val="38"/>
  </w:num>
  <w:num w:numId="10">
    <w:abstractNumId w:val="1"/>
  </w:num>
  <w:num w:numId="11">
    <w:abstractNumId w:val="19"/>
  </w:num>
  <w:num w:numId="12">
    <w:abstractNumId w:val="35"/>
  </w:num>
  <w:num w:numId="13">
    <w:abstractNumId w:val="13"/>
  </w:num>
  <w:num w:numId="14">
    <w:abstractNumId w:val="24"/>
  </w:num>
  <w:num w:numId="15">
    <w:abstractNumId w:val="0"/>
  </w:num>
  <w:num w:numId="16">
    <w:abstractNumId w:val="21"/>
  </w:num>
  <w:num w:numId="17">
    <w:abstractNumId w:val="29"/>
  </w:num>
  <w:num w:numId="18">
    <w:abstractNumId w:val="12"/>
  </w:num>
  <w:num w:numId="19">
    <w:abstractNumId w:val="33"/>
  </w:num>
  <w:num w:numId="20">
    <w:abstractNumId w:val="2"/>
  </w:num>
  <w:num w:numId="21">
    <w:abstractNumId w:val="7"/>
  </w:num>
  <w:num w:numId="22">
    <w:abstractNumId w:val="28"/>
  </w:num>
  <w:num w:numId="23">
    <w:abstractNumId w:val="9"/>
  </w:num>
  <w:num w:numId="24">
    <w:abstractNumId w:val="18"/>
  </w:num>
  <w:num w:numId="25">
    <w:abstractNumId w:val="37"/>
  </w:num>
  <w:num w:numId="26">
    <w:abstractNumId w:val="23"/>
  </w:num>
  <w:num w:numId="27">
    <w:abstractNumId w:val="20"/>
  </w:num>
  <w:num w:numId="28">
    <w:abstractNumId w:val="30"/>
  </w:num>
  <w:num w:numId="29">
    <w:abstractNumId w:val="11"/>
  </w:num>
  <w:num w:numId="30">
    <w:abstractNumId w:val="15"/>
  </w:num>
  <w:num w:numId="31">
    <w:abstractNumId w:val="22"/>
  </w:num>
  <w:num w:numId="32">
    <w:abstractNumId w:val="4"/>
  </w:num>
  <w:num w:numId="33">
    <w:abstractNumId w:val="17"/>
  </w:num>
  <w:num w:numId="34">
    <w:abstractNumId w:val="3"/>
  </w:num>
  <w:num w:numId="35">
    <w:abstractNumId w:val="5"/>
  </w:num>
  <w:num w:numId="36">
    <w:abstractNumId w:val="6"/>
  </w:num>
  <w:num w:numId="37">
    <w:abstractNumId w:val="16"/>
  </w:num>
  <w:num w:numId="3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02A9"/>
    <w:rsid w:val="00014924"/>
    <w:rsid w:val="000172DE"/>
    <w:rsid w:val="0002047F"/>
    <w:rsid w:val="00021FB8"/>
    <w:rsid w:val="00027277"/>
    <w:rsid w:val="00027CE1"/>
    <w:rsid w:val="00031C5C"/>
    <w:rsid w:val="00032625"/>
    <w:rsid w:val="0003298A"/>
    <w:rsid w:val="000343CD"/>
    <w:rsid w:val="00040953"/>
    <w:rsid w:val="000422B5"/>
    <w:rsid w:val="000433BF"/>
    <w:rsid w:val="00044784"/>
    <w:rsid w:val="00044977"/>
    <w:rsid w:val="00044B7F"/>
    <w:rsid w:val="00045A96"/>
    <w:rsid w:val="00050215"/>
    <w:rsid w:val="000509EE"/>
    <w:rsid w:val="0005206A"/>
    <w:rsid w:val="00054230"/>
    <w:rsid w:val="000565BC"/>
    <w:rsid w:val="00057753"/>
    <w:rsid w:val="00060AE5"/>
    <w:rsid w:val="000648EB"/>
    <w:rsid w:val="0006769F"/>
    <w:rsid w:val="000711B0"/>
    <w:rsid w:val="0007171D"/>
    <w:rsid w:val="00072C25"/>
    <w:rsid w:val="00072CE6"/>
    <w:rsid w:val="00072F3E"/>
    <w:rsid w:val="0007345C"/>
    <w:rsid w:val="000734AC"/>
    <w:rsid w:val="00073AC3"/>
    <w:rsid w:val="00073C9D"/>
    <w:rsid w:val="000741BE"/>
    <w:rsid w:val="0007616C"/>
    <w:rsid w:val="00076A8E"/>
    <w:rsid w:val="00081B93"/>
    <w:rsid w:val="000839D0"/>
    <w:rsid w:val="00084C72"/>
    <w:rsid w:val="00085883"/>
    <w:rsid w:val="00087B73"/>
    <w:rsid w:val="00090DD2"/>
    <w:rsid w:val="00093F10"/>
    <w:rsid w:val="0009767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C759F"/>
    <w:rsid w:val="000D3F84"/>
    <w:rsid w:val="000D6E1B"/>
    <w:rsid w:val="000D7365"/>
    <w:rsid w:val="000D79A6"/>
    <w:rsid w:val="000E0D68"/>
    <w:rsid w:val="000E1838"/>
    <w:rsid w:val="000E214B"/>
    <w:rsid w:val="000E5F49"/>
    <w:rsid w:val="000F02C5"/>
    <w:rsid w:val="000F0E78"/>
    <w:rsid w:val="000F35B4"/>
    <w:rsid w:val="000F4612"/>
    <w:rsid w:val="000F5E24"/>
    <w:rsid w:val="000F71CC"/>
    <w:rsid w:val="00101716"/>
    <w:rsid w:val="0010178B"/>
    <w:rsid w:val="00110120"/>
    <w:rsid w:val="00111141"/>
    <w:rsid w:val="0011171A"/>
    <w:rsid w:val="0011305A"/>
    <w:rsid w:val="00113EA4"/>
    <w:rsid w:val="00114F33"/>
    <w:rsid w:val="00116CBD"/>
    <w:rsid w:val="001225D5"/>
    <w:rsid w:val="001234F2"/>
    <w:rsid w:val="00123878"/>
    <w:rsid w:val="00126B87"/>
    <w:rsid w:val="001272D4"/>
    <w:rsid w:val="00127A54"/>
    <w:rsid w:val="0013170B"/>
    <w:rsid w:val="001341D7"/>
    <w:rsid w:val="001353BF"/>
    <w:rsid w:val="001361B6"/>
    <w:rsid w:val="00142299"/>
    <w:rsid w:val="0014298C"/>
    <w:rsid w:val="00145D86"/>
    <w:rsid w:val="001536DA"/>
    <w:rsid w:val="00154A80"/>
    <w:rsid w:val="001658AB"/>
    <w:rsid w:val="00166F56"/>
    <w:rsid w:val="00183703"/>
    <w:rsid w:val="00192611"/>
    <w:rsid w:val="00192E95"/>
    <w:rsid w:val="001951DE"/>
    <w:rsid w:val="0019765E"/>
    <w:rsid w:val="001A00C9"/>
    <w:rsid w:val="001A3294"/>
    <w:rsid w:val="001A47AF"/>
    <w:rsid w:val="001A4FC8"/>
    <w:rsid w:val="001A7E44"/>
    <w:rsid w:val="001B2626"/>
    <w:rsid w:val="001C4F93"/>
    <w:rsid w:val="001C689C"/>
    <w:rsid w:val="001C79B5"/>
    <w:rsid w:val="001D0565"/>
    <w:rsid w:val="001D1608"/>
    <w:rsid w:val="001D2F67"/>
    <w:rsid w:val="001D7CC7"/>
    <w:rsid w:val="001E3967"/>
    <w:rsid w:val="001F4C44"/>
    <w:rsid w:val="001F5642"/>
    <w:rsid w:val="001F7F40"/>
    <w:rsid w:val="002002AA"/>
    <w:rsid w:val="002051BB"/>
    <w:rsid w:val="002054F9"/>
    <w:rsid w:val="002065A6"/>
    <w:rsid w:val="00206774"/>
    <w:rsid w:val="00211749"/>
    <w:rsid w:val="00214C62"/>
    <w:rsid w:val="00217A37"/>
    <w:rsid w:val="002204BB"/>
    <w:rsid w:val="002235A8"/>
    <w:rsid w:val="0022433C"/>
    <w:rsid w:val="00226114"/>
    <w:rsid w:val="0023056E"/>
    <w:rsid w:val="00231F2E"/>
    <w:rsid w:val="00240BD6"/>
    <w:rsid w:val="00253273"/>
    <w:rsid w:val="00254B12"/>
    <w:rsid w:val="002610DB"/>
    <w:rsid w:val="002615A3"/>
    <w:rsid w:val="002623EF"/>
    <w:rsid w:val="00262CF3"/>
    <w:rsid w:val="00264BEB"/>
    <w:rsid w:val="002654A7"/>
    <w:rsid w:val="00267A34"/>
    <w:rsid w:val="00271DFC"/>
    <w:rsid w:val="002750D0"/>
    <w:rsid w:val="00275D1A"/>
    <w:rsid w:val="00282E87"/>
    <w:rsid w:val="002832D1"/>
    <w:rsid w:val="002864CC"/>
    <w:rsid w:val="00287316"/>
    <w:rsid w:val="00292814"/>
    <w:rsid w:val="00296DAD"/>
    <w:rsid w:val="002A1213"/>
    <w:rsid w:val="002A532E"/>
    <w:rsid w:val="002A5707"/>
    <w:rsid w:val="002A7FD7"/>
    <w:rsid w:val="002B0A80"/>
    <w:rsid w:val="002B491B"/>
    <w:rsid w:val="002B5E39"/>
    <w:rsid w:val="002B796A"/>
    <w:rsid w:val="002C285E"/>
    <w:rsid w:val="002D7EA0"/>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4F8D"/>
    <w:rsid w:val="00326273"/>
    <w:rsid w:val="00332DA0"/>
    <w:rsid w:val="00333D5D"/>
    <w:rsid w:val="00334207"/>
    <w:rsid w:val="003349FF"/>
    <w:rsid w:val="00337FB7"/>
    <w:rsid w:val="00341F0E"/>
    <w:rsid w:val="00344E75"/>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83C27"/>
    <w:rsid w:val="0039130A"/>
    <w:rsid w:val="00391900"/>
    <w:rsid w:val="00393D82"/>
    <w:rsid w:val="003B0437"/>
    <w:rsid w:val="003B709E"/>
    <w:rsid w:val="003C0265"/>
    <w:rsid w:val="003C3060"/>
    <w:rsid w:val="003C6A00"/>
    <w:rsid w:val="003C6D54"/>
    <w:rsid w:val="003D1770"/>
    <w:rsid w:val="003D3FD8"/>
    <w:rsid w:val="003E01D3"/>
    <w:rsid w:val="003E0507"/>
    <w:rsid w:val="003E2F78"/>
    <w:rsid w:val="003E35B0"/>
    <w:rsid w:val="003F06F1"/>
    <w:rsid w:val="003F22A1"/>
    <w:rsid w:val="0040016D"/>
    <w:rsid w:val="00401957"/>
    <w:rsid w:val="0040614E"/>
    <w:rsid w:val="00407E27"/>
    <w:rsid w:val="00420F4C"/>
    <w:rsid w:val="00424A66"/>
    <w:rsid w:val="00430AC5"/>
    <w:rsid w:val="0043386D"/>
    <w:rsid w:val="00437766"/>
    <w:rsid w:val="00442955"/>
    <w:rsid w:val="00444E74"/>
    <w:rsid w:val="004451E0"/>
    <w:rsid w:val="00445D74"/>
    <w:rsid w:val="004510B1"/>
    <w:rsid w:val="0045645C"/>
    <w:rsid w:val="00456F4A"/>
    <w:rsid w:val="0046129E"/>
    <w:rsid w:val="0046472C"/>
    <w:rsid w:val="00464D9B"/>
    <w:rsid w:val="00470846"/>
    <w:rsid w:val="0047573E"/>
    <w:rsid w:val="00477FF9"/>
    <w:rsid w:val="00483AD7"/>
    <w:rsid w:val="004841FA"/>
    <w:rsid w:val="00484C62"/>
    <w:rsid w:val="0048745A"/>
    <w:rsid w:val="00491A8F"/>
    <w:rsid w:val="00492DD6"/>
    <w:rsid w:val="00494741"/>
    <w:rsid w:val="004A3AF0"/>
    <w:rsid w:val="004A636C"/>
    <w:rsid w:val="004A73A2"/>
    <w:rsid w:val="004B195C"/>
    <w:rsid w:val="004B3368"/>
    <w:rsid w:val="004B59A5"/>
    <w:rsid w:val="004B6B02"/>
    <w:rsid w:val="004B792E"/>
    <w:rsid w:val="004C1233"/>
    <w:rsid w:val="004C228D"/>
    <w:rsid w:val="004D53EB"/>
    <w:rsid w:val="004D7C81"/>
    <w:rsid w:val="004E244A"/>
    <w:rsid w:val="004E2969"/>
    <w:rsid w:val="004E5A31"/>
    <w:rsid w:val="004E62AB"/>
    <w:rsid w:val="004F1412"/>
    <w:rsid w:val="004F1EFF"/>
    <w:rsid w:val="004F3EB1"/>
    <w:rsid w:val="004F417C"/>
    <w:rsid w:val="004F4A47"/>
    <w:rsid w:val="004F671D"/>
    <w:rsid w:val="005006A5"/>
    <w:rsid w:val="00504710"/>
    <w:rsid w:val="00511597"/>
    <w:rsid w:val="00513146"/>
    <w:rsid w:val="00525738"/>
    <w:rsid w:val="00530399"/>
    <w:rsid w:val="00533DA5"/>
    <w:rsid w:val="0053610D"/>
    <w:rsid w:val="00540E7B"/>
    <w:rsid w:val="00541971"/>
    <w:rsid w:val="005447E3"/>
    <w:rsid w:val="0054598E"/>
    <w:rsid w:val="00545DAE"/>
    <w:rsid w:val="005478C8"/>
    <w:rsid w:val="005516BB"/>
    <w:rsid w:val="00553137"/>
    <w:rsid w:val="00562143"/>
    <w:rsid w:val="0056270A"/>
    <w:rsid w:val="00565801"/>
    <w:rsid w:val="00567AE0"/>
    <w:rsid w:val="00573122"/>
    <w:rsid w:val="00573155"/>
    <w:rsid w:val="005742FD"/>
    <w:rsid w:val="00575F58"/>
    <w:rsid w:val="00580DF7"/>
    <w:rsid w:val="00583B19"/>
    <w:rsid w:val="00590B29"/>
    <w:rsid w:val="00590E8B"/>
    <w:rsid w:val="00591791"/>
    <w:rsid w:val="00593C08"/>
    <w:rsid w:val="00595261"/>
    <w:rsid w:val="005974EC"/>
    <w:rsid w:val="005B27C1"/>
    <w:rsid w:val="005B2906"/>
    <w:rsid w:val="005B38D1"/>
    <w:rsid w:val="005B4EFA"/>
    <w:rsid w:val="005B55AE"/>
    <w:rsid w:val="005B7CFA"/>
    <w:rsid w:val="005C0D8E"/>
    <w:rsid w:val="005C2144"/>
    <w:rsid w:val="005C5BB3"/>
    <w:rsid w:val="005C739D"/>
    <w:rsid w:val="005D5B00"/>
    <w:rsid w:val="005D6633"/>
    <w:rsid w:val="005E0762"/>
    <w:rsid w:val="005E33F1"/>
    <w:rsid w:val="005E4F49"/>
    <w:rsid w:val="005E5B04"/>
    <w:rsid w:val="005F7446"/>
    <w:rsid w:val="00600FB6"/>
    <w:rsid w:val="006011B9"/>
    <w:rsid w:val="00602602"/>
    <w:rsid w:val="0060565E"/>
    <w:rsid w:val="00606791"/>
    <w:rsid w:val="00611206"/>
    <w:rsid w:val="00615E67"/>
    <w:rsid w:val="00620ED0"/>
    <w:rsid w:val="006259E6"/>
    <w:rsid w:val="00626988"/>
    <w:rsid w:val="00626E69"/>
    <w:rsid w:val="0063079F"/>
    <w:rsid w:val="00635597"/>
    <w:rsid w:val="00636E04"/>
    <w:rsid w:val="00640D3B"/>
    <w:rsid w:val="006471B0"/>
    <w:rsid w:val="00650C76"/>
    <w:rsid w:val="006516DE"/>
    <w:rsid w:val="00657C0D"/>
    <w:rsid w:val="006627DA"/>
    <w:rsid w:val="0066531A"/>
    <w:rsid w:val="00666CCC"/>
    <w:rsid w:val="00672A34"/>
    <w:rsid w:val="006767C0"/>
    <w:rsid w:val="00677313"/>
    <w:rsid w:val="00681806"/>
    <w:rsid w:val="00684045"/>
    <w:rsid w:val="0068787B"/>
    <w:rsid w:val="00690398"/>
    <w:rsid w:val="00693385"/>
    <w:rsid w:val="006954DC"/>
    <w:rsid w:val="00695BDD"/>
    <w:rsid w:val="006A349C"/>
    <w:rsid w:val="006A3A29"/>
    <w:rsid w:val="006A6871"/>
    <w:rsid w:val="006B63A4"/>
    <w:rsid w:val="006B64B5"/>
    <w:rsid w:val="006C3F16"/>
    <w:rsid w:val="006D0507"/>
    <w:rsid w:val="006D3275"/>
    <w:rsid w:val="006D7CAA"/>
    <w:rsid w:val="006E01A5"/>
    <w:rsid w:val="006E1040"/>
    <w:rsid w:val="006E2F7E"/>
    <w:rsid w:val="006E56DE"/>
    <w:rsid w:val="006E7A25"/>
    <w:rsid w:val="006F3CC0"/>
    <w:rsid w:val="006F782E"/>
    <w:rsid w:val="00700581"/>
    <w:rsid w:val="00720D7B"/>
    <w:rsid w:val="007210BE"/>
    <w:rsid w:val="00721B60"/>
    <w:rsid w:val="0072259A"/>
    <w:rsid w:val="007239B3"/>
    <w:rsid w:val="0072460F"/>
    <w:rsid w:val="00725940"/>
    <w:rsid w:val="0073124D"/>
    <w:rsid w:val="0073312A"/>
    <w:rsid w:val="007351EC"/>
    <w:rsid w:val="00742783"/>
    <w:rsid w:val="00750054"/>
    <w:rsid w:val="00752529"/>
    <w:rsid w:val="00754907"/>
    <w:rsid w:val="00754992"/>
    <w:rsid w:val="00763154"/>
    <w:rsid w:val="0076366E"/>
    <w:rsid w:val="00764AD8"/>
    <w:rsid w:val="00766426"/>
    <w:rsid w:val="00775C77"/>
    <w:rsid w:val="007848E8"/>
    <w:rsid w:val="00785AD3"/>
    <w:rsid w:val="00787E77"/>
    <w:rsid w:val="00792A12"/>
    <w:rsid w:val="00793BCD"/>
    <w:rsid w:val="00796122"/>
    <w:rsid w:val="00797C12"/>
    <w:rsid w:val="007A0213"/>
    <w:rsid w:val="007A1C6F"/>
    <w:rsid w:val="007A4404"/>
    <w:rsid w:val="007A4DF3"/>
    <w:rsid w:val="007B2534"/>
    <w:rsid w:val="007B3262"/>
    <w:rsid w:val="007B3787"/>
    <w:rsid w:val="007B4D3F"/>
    <w:rsid w:val="007B76E4"/>
    <w:rsid w:val="007C24EE"/>
    <w:rsid w:val="007C35BC"/>
    <w:rsid w:val="007C3FCA"/>
    <w:rsid w:val="007C4CBB"/>
    <w:rsid w:val="007D7AE6"/>
    <w:rsid w:val="007E2E5D"/>
    <w:rsid w:val="007E3761"/>
    <w:rsid w:val="007F073C"/>
    <w:rsid w:val="007F2922"/>
    <w:rsid w:val="007F778A"/>
    <w:rsid w:val="007F7857"/>
    <w:rsid w:val="00803DBD"/>
    <w:rsid w:val="0080434A"/>
    <w:rsid w:val="00804DCD"/>
    <w:rsid w:val="00814A0E"/>
    <w:rsid w:val="00817531"/>
    <w:rsid w:val="00821792"/>
    <w:rsid w:val="00823196"/>
    <w:rsid w:val="0083113C"/>
    <w:rsid w:val="00841EB7"/>
    <w:rsid w:val="008421B6"/>
    <w:rsid w:val="0084388C"/>
    <w:rsid w:val="008456D7"/>
    <w:rsid w:val="00852374"/>
    <w:rsid w:val="008571A3"/>
    <w:rsid w:val="00857A31"/>
    <w:rsid w:val="00860C3B"/>
    <w:rsid w:val="00860E8D"/>
    <w:rsid w:val="008630E0"/>
    <w:rsid w:val="00863525"/>
    <w:rsid w:val="008746C7"/>
    <w:rsid w:val="00876676"/>
    <w:rsid w:val="008771DE"/>
    <w:rsid w:val="008818A6"/>
    <w:rsid w:val="00881EE2"/>
    <w:rsid w:val="008834A8"/>
    <w:rsid w:val="00891DA9"/>
    <w:rsid w:val="00893788"/>
    <w:rsid w:val="00895FB3"/>
    <w:rsid w:val="00897A18"/>
    <w:rsid w:val="008A757A"/>
    <w:rsid w:val="008B06C9"/>
    <w:rsid w:val="008B3C7C"/>
    <w:rsid w:val="008B5F07"/>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06AD0"/>
    <w:rsid w:val="009201C3"/>
    <w:rsid w:val="00922401"/>
    <w:rsid w:val="00932077"/>
    <w:rsid w:val="00933A22"/>
    <w:rsid w:val="009342D8"/>
    <w:rsid w:val="009358E1"/>
    <w:rsid w:val="009412C6"/>
    <w:rsid w:val="00943594"/>
    <w:rsid w:val="00956B48"/>
    <w:rsid w:val="00956DA3"/>
    <w:rsid w:val="009604DA"/>
    <w:rsid w:val="00961C1D"/>
    <w:rsid w:val="009639C8"/>
    <w:rsid w:val="00964C56"/>
    <w:rsid w:val="00965522"/>
    <w:rsid w:val="009660C3"/>
    <w:rsid w:val="00982EFD"/>
    <w:rsid w:val="00982F22"/>
    <w:rsid w:val="00991829"/>
    <w:rsid w:val="009959AA"/>
    <w:rsid w:val="00995A58"/>
    <w:rsid w:val="009A26EE"/>
    <w:rsid w:val="009A2F26"/>
    <w:rsid w:val="009A331C"/>
    <w:rsid w:val="009A46F7"/>
    <w:rsid w:val="009A63CB"/>
    <w:rsid w:val="009B04AC"/>
    <w:rsid w:val="009B3746"/>
    <w:rsid w:val="009B3F1D"/>
    <w:rsid w:val="009C0EFA"/>
    <w:rsid w:val="009C3570"/>
    <w:rsid w:val="009C3C12"/>
    <w:rsid w:val="009C3CA7"/>
    <w:rsid w:val="009C7C16"/>
    <w:rsid w:val="009C7D60"/>
    <w:rsid w:val="009D2CD6"/>
    <w:rsid w:val="009D2F4B"/>
    <w:rsid w:val="009D6B87"/>
    <w:rsid w:val="009D6DCE"/>
    <w:rsid w:val="009E25DD"/>
    <w:rsid w:val="009F74DF"/>
    <w:rsid w:val="00A00264"/>
    <w:rsid w:val="00A01817"/>
    <w:rsid w:val="00A026C2"/>
    <w:rsid w:val="00A037C3"/>
    <w:rsid w:val="00A12965"/>
    <w:rsid w:val="00A149E4"/>
    <w:rsid w:val="00A16B46"/>
    <w:rsid w:val="00A17509"/>
    <w:rsid w:val="00A17CC5"/>
    <w:rsid w:val="00A217E5"/>
    <w:rsid w:val="00A31231"/>
    <w:rsid w:val="00A33E83"/>
    <w:rsid w:val="00A4352B"/>
    <w:rsid w:val="00A44537"/>
    <w:rsid w:val="00A466E1"/>
    <w:rsid w:val="00A56AD6"/>
    <w:rsid w:val="00A57C82"/>
    <w:rsid w:val="00A60A93"/>
    <w:rsid w:val="00A60F58"/>
    <w:rsid w:val="00A61249"/>
    <w:rsid w:val="00A64E01"/>
    <w:rsid w:val="00A67B64"/>
    <w:rsid w:val="00A70F3F"/>
    <w:rsid w:val="00A71D3C"/>
    <w:rsid w:val="00A80844"/>
    <w:rsid w:val="00A8191F"/>
    <w:rsid w:val="00A82FD9"/>
    <w:rsid w:val="00A9375D"/>
    <w:rsid w:val="00A97691"/>
    <w:rsid w:val="00AA09E6"/>
    <w:rsid w:val="00AA0EF3"/>
    <w:rsid w:val="00AA13B6"/>
    <w:rsid w:val="00AA1850"/>
    <w:rsid w:val="00AA2360"/>
    <w:rsid w:val="00AA2362"/>
    <w:rsid w:val="00AA3479"/>
    <w:rsid w:val="00AA4294"/>
    <w:rsid w:val="00AA5F7C"/>
    <w:rsid w:val="00AB22B6"/>
    <w:rsid w:val="00AB26C9"/>
    <w:rsid w:val="00AB2E91"/>
    <w:rsid w:val="00AB3903"/>
    <w:rsid w:val="00AC28AB"/>
    <w:rsid w:val="00AC4B5B"/>
    <w:rsid w:val="00AD165A"/>
    <w:rsid w:val="00AD1EAB"/>
    <w:rsid w:val="00AD3DAB"/>
    <w:rsid w:val="00AD4EB3"/>
    <w:rsid w:val="00AD5346"/>
    <w:rsid w:val="00AD57D5"/>
    <w:rsid w:val="00AD77BD"/>
    <w:rsid w:val="00AE11A0"/>
    <w:rsid w:val="00AE2094"/>
    <w:rsid w:val="00AF199A"/>
    <w:rsid w:val="00AF5C9C"/>
    <w:rsid w:val="00B00DDD"/>
    <w:rsid w:val="00B01954"/>
    <w:rsid w:val="00B01FBB"/>
    <w:rsid w:val="00B06D26"/>
    <w:rsid w:val="00B14D3D"/>
    <w:rsid w:val="00B15792"/>
    <w:rsid w:val="00B20C41"/>
    <w:rsid w:val="00B23F85"/>
    <w:rsid w:val="00B3347E"/>
    <w:rsid w:val="00B34680"/>
    <w:rsid w:val="00B372C6"/>
    <w:rsid w:val="00B37D8D"/>
    <w:rsid w:val="00B41BE5"/>
    <w:rsid w:val="00B42AEA"/>
    <w:rsid w:val="00B45348"/>
    <w:rsid w:val="00B46E94"/>
    <w:rsid w:val="00B5178F"/>
    <w:rsid w:val="00B556FE"/>
    <w:rsid w:val="00B5589C"/>
    <w:rsid w:val="00B563B0"/>
    <w:rsid w:val="00B968CA"/>
    <w:rsid w:val="00B96941"/>
    <w:rsid w:val="00BA79CF"/>
    <w:rsid w:val="00BB478D"/>
    <w:rsid w:val="00BC69E2"/>
    <w:rsid w:val="00BC75B7"/>
    <w:rsid w:val="00BC75D1"/>
    <w:rsid w:val="00BD64E1"/>
    <w:rsid w:val="00BD730A"/>
    <w:rsid w:val="00BE1AEB"/>
    <w:rsid w:val="00BE2BD9"/>
    <w:rsid w:val="00BE6982"/>
    <w:rsid w:val="00BF0443"/>
    <w:rsid w:val="00BF372E"/>
    <w:rsid w:val="00BF3DDA"/>
    <w:rsid w:val="00BF3F8A"/>
    <w:rsid w:val="00BF6699"/>
    <w:rsid w:val="00C00A06"/>
    <w:rsid w:val="00C037DE"/>
    <w:rsid w:val="00C12707"/>
    <w:rsid w:val="00C13616"/>
    <w:rsid w:val="00C13BFC"/>
    <w:rsid w:val="00C13F07"/>
    <w:rsid w:val="00C1609A"/>
    <w:rsid w:val="00C17871"/>
    <w:rsid w:val="00C20A41"/>
    <w:rsid w:val="00C22C35"/>
    <w:rsid w:val="00C25C49"/>
    <w:rsid w:val="00C25C51"/>
    <w:rsid w:val="00C3116C"/>
    <w:rsid w:val="00C33704"/>
    <w:rsid w:val="00C34E52"/>
    <w:rsid w:val="00C40A77"/>
    <w:rsid w:val="00C446FC"/>
    <w:rsid w:val="00C51456"/>
    <w:rsid w:val="00C53335"/>
    <w:rsid w:val="00C53950"/>
    <w:rsid w:val="00C54309"/>
    <w:rsid w:val="00C548A8"/>
    <w:rsid w:val="00C569F5"/>
    <w:rsid w:val="00C56F49"/>
    <w:rsid w:val="00C61A9E"/>
    <w:rsid w:val="00C62D1C"/>
    <w:rsid w:val="00C63357"/>
    <w:rsid w:val="00C65C6A"/>
    <w:rsid w:val="00C6668E"/>
    <w:rsid w:val="00C738D4"/>
    <w:rsid w:val="00C7463B"/>
    <w:rsid w:val="00C74ECD"/>
    <w:rsid w:val="00C85B92"/>
    <w:rsid w:val="00C937FC"/>
    <w:rsid w:val="00C945AD"/>
    <w:rsid w:val="00CA1533"/>
    <w:rsid w:val="00CB1110"/>
    <w:rsid w:val="00CB43F3"/>
    <w:rsid w:val="00CC215F"/>
    <w:rsid w:val="00CC64E7"/>
    <w:rsid w:val="00CD0A95"/>
    <w:rsid w:val="00CD0F68"/>
    <w:rsid w:val="00CD4DDA"/>
    <w:rsid w:val="00CD6046"/>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156B2"/>
    <w:rsid w:val="00D2193A"/>
    <w:rsid w:val="00D2255A"/>
    <w:rsid w:val="00D23531"/>
    <w:rsid w:val="00D236FB"/>
    <w:rsid w:val="00D27900"/>
    <w:rsid w:val="00D27F40"/>
    <w:rsid w:val="00D312E6"/>
    <w:rsid w:val="00D40896"/>
    <w:rsid w:val="00D43A09"/>
    <w:rsid w:val="00D44DE1"/>
    <w:rsid w:val="00D46977"/>
    <w:rsid w:val="00D46A35"/>
    <w:rsid w:val="00D53B67"/>
    <w:rsid w:val="00D5692D"/>
    <w:rsid w:val="00D57895"/>
    <w:rsid w:val="00D578DD"/>
    <w:rsid w:val="00D61E56"/>
    <w:rsid w:val="00D70905"/>
    <w:rsid w:val="00D70B42"/>
    <w:rsid w:val="00D7502F"/>
    <w:rsid w:val="00D750B0"/>
    <w:rsid w:val="00D77929"/>
    <w:rsid w:val="00D77BB5"/>
    <w:rsid w:val="00D77CA8"/>
    <w:rsid w:val="00D77D1B"/>
    <w:rsid w:val="00D85A53"/>
    <w:rsid w:val="00D9149D"/>
    <w:rsid w:val="00D91DFB"/>
    <w:rsid w:val="00D9219D"/>
    <w:rsid w:val="00D9511F"/>
    <w:rsid w:val="00D96A55"/>
    <w:rsid w:val="00DA11E8"/>
    <w:rsid w:val="00DA1892"/>
    <w:rsid w:val="00DA3929"/>
    <w:rsid w:val="00DA4712"/>
    <w:rsid w:val="00DB0D55"/>
    <w:rsid w:val="00DB0F80"/>
    <w:rsid w:val="00DB2EDB"/>
    <w:rsid w:val="00DB66B1"/>
    <w:rsid w:val="00DB6B48"/>
    <w:rsid w:val="00DC1A51"/>
    <w:rsid w:val="00DC46F1"/>
    <w:rsid w:val="00DD049B"/>
    <w:rsid w:val="00DD08B8"/>
    <w:rsid w:val="00DD25BC"/>
    <w:rsid w:val="00DD3DCE"/>
    <w:rsid w:val="00DE2D9F"/>
    <w:rsid w:val="00DE55A9"/>
    <w:rsid w:val="00DE5E5F"/>
    <w:rsid w:val="00DE6571"/>
    <w:rsid w:val="00DF0B19"/>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613D6"/>
    <w:rsid w:val="00E614C0"/>
    <w:rsid w:val="00E63BB4"/>
    <w:rsid w:val="00E7311A"/>
    <w:rsid w:val="00E7516D"/>
    <w:rsid w:val="00E75DEB"/>
    <w:rsid w:val="00E77789"/>
    <w:rsid w:val="00E81B3E"/>
    <w:rsid w:val="00E82102"/>
    <w:rsid w:val="00E83B12"/>
    <w:rsid w:val="00E83D2B"/>
    <w:rsid w:val="00E85D4C"/>
    <w:rsid w:val="00E86610"/>
    <w:rsid w:val="00E8682D"/>
    <w:rsid w:val="00E904F9"/>
    <w:rsid w:val="00E9476C"/>
    <w:rsid w:val="00E97368"/>
    <w:rsid w:val="00EA1914"/>
    <w:rsid w:val="00EA1E2F"/>
    <w:rsid w:val="00EA22ED"/>
    <w:rsid w:val="00EA5D31"/>
    <w:rsid w:val="00EB3A7C"/>
    <w:rsid w:val="00EB4968"/>
    <w:rsid w:val="00EB52F9"/>
    <w:rsid w:val="00EB5F7C"/>
    <w:rsid w:val="00EC6EEB"/>
    <w:rsid w:val="00EC7287"/>
    <w:rsid w:val="00EC7577"/>
    <w:rsid w:val="00ED049B"/>
    <w:rsid w:val="00ED217D"/>
    <w:rsid w:val="00ED2801"/>
    <w:rsid w:val="00ED2ECC"/>
    <w:rsid w:val="00EE0EF8"/>
    <w:rsid w:val="00EE1FCF"/>
    <w:rsid w:val="00EE483E"/>
    <w:rsid w:val="00EE5F97"/>
    <w:rsid w:val="00EF3209"/>
    <w:rsid w:val="00EF4924"/>
    <w:rsid w:val="00EF503F"/>
    <w:rsid w:val="00EF5AFE"/>
    <w:rsid w:val="00EF5DFE"/>
    <w:rsid w:val="00EF75E2"/>
    <w:rsid w:val="00F03007"/>
    <w:rsid w:val="00F0421F"/>
    <w:rsid w:val="00F07FF7"/>
    <w:rsid w:val="00F134C1"/>
    <w:rsid w:val="00F2633B"/>
    <w:rsid w:val="00F26A3E"/>
    <w:rsid w:val="00F2718A"/>
    <w:rsid w:val="00F313CE"/>
    <w:rsid w:val="00F32504"/>
    <w:rsid w:val="00F342BF"/>
    <w:rsid w:val="00F373FE"/>
    <w:rsid w:val="00F43766"/>
    <w:rsid w:val="00F451B4"/>
    <w:rsid w:val="00F4785D"/>
    <w:rsid w:val="00F5100E"/>
    <w:rsid w:val="00F522FE"/>
    <w:rsid w:val="00F52B79"/>
    <w:rsid w:val="00F546C8"/>
    <w:rsid w:val="00F55177"/>
    <w:rsid w:val="00F607BD"/>
    <w:rsid w:val="00F62EB3"/>
    <w:rsid w:val="00F64673"/>
    <w:rsid w:val="00F651CC"/>
    <w:rsid w:val="00F72357"/>
    <w:rsid w:val="00F73A01"/>
    <w:rsid w:val="00F74BEC"/>
    <w:rsid w:val="00F77AF4"/>
    <w:rsid w:val="00F82359"/>
    <w:rsid w:val="00F86701"/>
    <w:rsid w:val="00F90048"/>
    <w:rsid w:val="00F9254D"/>
    <w:rsid w:val="00F959D0"/>
    <w:rsid w:val="00FA2771"/>
    <w:rsid w:val="00FA48F8"/>
    <w:rsid w:val="00FA52B7"/>
    <w:rsid w:val="00FA667B"/>
    <w:rsid w:val="00FB4AF1"/>
    <w:rsid w:val="00FB5AA2"/>
    <w:rsid w:val="00FB649D"/>
    <w:rsid w:val="00FC000A"/>
    <w:rsid w:val="00FC2206"/>
    <w:rsid w:val="00FC2252"/>
    <w:rsid w:val="00FC385B"/>
    <w:rsid w:val="00FC4950"/>
    <w:rsid w:val="00FD1DC3"/>
    <w:rsid w:val="00FE1588"/>
    <w:rsid w:val="00FF1416"/>
    <w:rsid w:val="00FF1820"/>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9F6735"/>
  <w15:docId w15:val="{B14CA913-3A92-4C3E-BF0E-6F7EF491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after="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3">
    <w:name w:val="Normal_0_3"/>
    <w:qFormat/>
    <w:rsid w:val="000F4612"/>
    <w:rPr>
      <w:rFonts w:eastAsia="細明體"/>
      <w:color w:val="000000"/>
      <w:sz w:val="24"/>
      <w:szCs w:val="24"/>
    </w:rPr>
  </w:style>
  <w:style w:type="paragraph" w:customStyle="1" w:styleId="Normal083">
    <w:name w:val="Normal_0_83"/>
    <w:qFormat/>
    <w:rsid w:val="000F35B4"/>
    <w:rPr>
      <w:rFonts w:eastAsia="細明體"/>
      <w:color w:val="000000"/>
      <w:sz w:val="24"/>
      <w:szCs w:val="24"/>
    </w:rPr>
  </w:style>
  <w:style w:type="paragraph" w:customStyle="1" w:styleId="Normal0108">
    <w:name w:val="Normal_0_108"/>
    <w:qFormat/>
    <w:rsid w:val="000F35B4"/>
    <w:rPr>
      <w:rFonts w:eastAsia="細明體"/>
      <w:color w:val="000000"/>
      <w:sz w:val="24"/>
      <w:szCs w:val="24"/>
    </w:rPr>
  </w:style>
  <w:style w:type="paragraph" w:customStyle="1" w:styleId="Normal0189">
    <w:name w:val="Normal_0_189"/>
    <w:qFormat/>
    <w:rsid w:val="00FA48F8"/>
    <w:rPr>
      <w:rFonts w:eastAsia="細明體"/>
      <w:color w:val="000000"/>
      <w:sz w:val="24"/>
      <w:szCs w:val="24"/>
    </w:rPr>
  </w:style>
  <w:style w:type="paragraph" w:customStyle="1" w:styleId="Normal0208">
    <w:name w:val="Normal_0_208"/>
    <w:qFormat/>
    <w:rsid w:val="004F1EFF"/>
    <w:rPr>
      <w:rFonts w:eastAsia="細明體"/>
      <w:color w:val="000000"/>
      <w:sz w:val="24"/>
      <w:szCs w:val="24"/>
    </w:rPr>
  </w:style>
  <w:style w:type="paragraph" w:customStyle="1" w:styleId="Normal0209">
    <w:name w:val="Normal_0_209"/>
    <w:qFormat/>
    <w:rsid w:val="004F1EFF"/>
    <w:rPr>
      <w:rFonts w:eastAsia="細明體"/>
      <w:color w:val="000000"/>
      <w:sz w:val="24"/>
      <w:szCs w:val="24"/>
    </w:rPr>
  </w:style>
  <w:style w:type="paragraph" w:customStyle="1" w:styleId="Normal0213">
    <w:name w:val="Normal_0_213"/>
    <w:qFormat/>
    <w:rsid w:val="004F1EFF"/>
    <w:rPr>
      <w:rFonts w:eastAsia="細明體"/>
      <w:color w:val="000000"/>
      <w:sz w:val="24"/>
      <w:szCs w:val="24"/>
    </w:rPr>
  </w:style>
  <w:style w:type="paragraph" w:customStyle="1" w:styleId="Normal0220">
    <w:name w:val="Normal_0_220"/>
    <w:qFormat/>
    <w:rsid w:val="00E81B3E"/>
    <w:rPr>
      <w:rFonts w:eastAsia="細明體"/>
      <w:color w:val="000000"/>
      <w:sz w:val="24"/>
      <w:szCs w:val="24"/>
    </w:rPr>
  </w:style>
  <w:style w:type="paragraph" w:customStyle="1" w:styleId="Normal0311">
    <w:name w:val="Normal_0_311"/>
    <w:qFormat/>
    <w:rsid w:val="00FF1820"/>
    <w:rPr>
      <w:rFonts w:eastAsia="細明體"/>
      <w:color w:val="000000"/>
      <w:sz w:val="24"/>
      <w:szCs w:val="24"/>
    </w:rPr>
  </w:style>
  <w:style w:type="paragraph" w:customStyle="1" w:styleId="Normal0528">
    <w:name w:val="Normal_0_528"/>
    <w:qFormat/>
    <w:rsid w:val="00C945AD"/>
    <w:rPr>
      <w:rFonts w:eastAsia="細明體"/>
      <w:color w:val="000000"/>
      <w:sz w:val="24"/>
      <w:szCs w:val="24"/>
    </w:rPr>
  </w:style>
  <w:style w:type="paragraph" w:customStyle="1" w:styleId="Normal1528">
    <w:name w:val="Normal_1_528"/>
    <w:qFormat/>
    <w:rsid w:val="00C945AD"/>
    <w:rPr>
      <w:rFonts w:eastAsia="細明體"/>
      <w:color w:val="000000"/>
      <w:sz w:val="24"/>
      <w:szCs w:val="24"/>
    </w:rPr>
  </w:style>
  <w:style w:type="paragraph" w:customStyle="1" w:styleId="Normal2416">
    <w:name w:val="Normal_2_416"/>
    <w:qFormat/>
    <w:rsid w:val="00C945AD"/>
    <w:rPr>
      <w:rFonts w:eastAsia="細明體"/>
      <w:color w:val="000000"/>
      <w:sz w:val="24"/>
      <w:szCs w:val="24"/>
    </w:rPr>
  </w:style>
  <w:style w:type="paragraph" w:customStyle="1" w:styleId="Normal338">
    <w:name w:val="Normal_3_38"/>
    <w:qFormat/>
    <w:rsid w:val="00C945AD"/>
    <w:rPr>
      <w:rFonts w:eastAsia="細明體"/>
      <w:color w:val="000000"/>
      <w:sz w:val="24"/>
      <w:szCs w:val="24"/>
    </w:rPr>
  </w:style>
  <w:style w:type="paragraph" w:customStyle="1" w:styleId="Normal438">
    <w:name w:val="Normal_4_38"/>
    <w:qFormat/>
    <w:rsid w:val="00C945AD"/>
    <w:rPr>
      <w:rFonts w:eastAsia="細明體"/>
      <w:color w:val="000000"/>
      <w:sz w:val="24"/>
      <w:szCs w:val="24"/>
    </w:rPr>
  </w:style>
  <w:style w:type="paragraph" w:customStyle="1" w:styleId="Normal538">
    <w:name w:val="Normal_5_38"/>
    <w:qFormat/>
    <w:rsid w:val="00C945AD"/>
    <w:rPr>
      <w:rFonts w:eastAsia="細明體"/>
      <w:color w:val="000000"/>
      <w:sz w:val="24"/>
      <w:szCs w:val="24"/>
    </w:rPr>
  </w:style>
  <w:style w:type="paragraph" w:customStyle="1" w:styleId="Normal0514">
    <w:name w:val="Normal_0_514"/>
    <w:qFormat/>
    <w:rsid w:val="006767C0"/>
    <w:rPr>
      <w:rFonts w:eastAsia="細明體"/>
      <w:color w:val="000000"/>
      <w:sz w:val="24"/>
      <w:szCs w:val="24"/>
    </w:rPr>
  </w:style>
  <w:style w:type="paragraph" w:customStyle="1" w:styleId="Normal1514">
    <w:name w:val="Normal_1_514"/>
    <w:qFormat/>
    <w:rsid w:val="006767C0"/>
    <w:rPr>
      <w:rFonts w:eastAsia="細明體"/>
      <w:color w:val="000000"/>
      <w:sz w:val="24"/>
      <w:szCs w:val="24"/>
    </w:rPr>
  </w:style>
  <w:style w:type="paragraph" w:customStyle="1" w:styleId="Normal2402">
    <w:name w:val="Normal_2_402"/>
    <w:qFormat/>
    <w:rsid w:val="006767C0"/>
    <w:rPr>
      <w:rFonts w:eastAsia="細明體"/>
      <w:color w:val="000000"/>
      <w:sz w:val="24"/>
      <w:szCs w:val="24"/>
    </w:rPr>
  </w:style>
  <w:style w:type="paragraph" w:customStyle="1" w:styleId="Normal324">
    <w:name w:val="Normal_3_24"/>
    <w:qFormat/>
    <w:rsid w:val="006767C0"/>
    <w:rPr>
      <w:rFonts w:eastAsia="細明體"/>
      <w:color w:val="000000"/>
      <w:sz w:val="24"/>
      <w:szCs w:val="24"/>
    </w:rPr>
  </w:style>
  <w:style w:type="paragraph" w:customStyle="1" w:styleId="Normal424">
    <w:name w:val="Normal_4_24"/>
    <w:qFormat/>
    <w:rsid w:val="006767C0"/>
    <w:rPr>
      <w:rFonts w:eastAsia="細明體"/>
      <w:color w:val="000000"/>
      <w:sz w:val="24"/>
      <w:szCs w:val="24"/>
    </w:rPr>
  </w:style>
  <w:style w:type="paragraph" w:customStyle="1" w:styleId="Normal524">
    <w:name w:val="Normal_5_24"/>
    <w:qFormat/>
    <w:rsid w:val="006767C0"/>
    <w:rPr>
      <w:rFonts w:eastAsia="細明體"/>
      <w:color w:val="000000"/>
      <w:sz w:val="24"/>
      <w:szCs w:val="24"/>
    </w:rPr>
  </w:style>
  <w:style w:type="paragraph" w:customStyle="1" w:styleId="Normal08">
    <w:name w:val="Normal_0_8"/>
    <w:qFormat/>
    <w:rsid w:val="009201C3"/>
    <w:rPr>
      <w:rFonts w:eastAsia="細明體"/>
      <w:color w:val="000000"/>
      <w:sz w:val="24"/>
      <w:szCs w:val="24"/>
    </w:rPr>
  </w:style>
  <w:style w:type="paragraph" w:customStyle="1" w:styleId="Normal0146">
    <w:name w:val="Normal_0_146"/>
    <w:qFormat/>
    <w:rsid w:val="00893788"/>
    <w:rPr>
      <w:rFonts w:eastAsia="細明體"/>
      <w:color w:val="000000"/>
      <w:sz w:val="24"/>
      <w:szCs w:val="24"/>
    </w:rPr>
  </w:style>
  <w:style w:type="paragraph" w:customStyle="1" w:styleId="Normal0113">
    <w:name w:val="Normal_0_113"/>
    <w:qFormat/>
    <w:rsid w:val="00BC75D1"/>
    <w:rPr>
      <w:rFonts w:eastAsia="細明體"/>
      <w:color w:val="000000"/>
      <w:sz w:val="24"/>
      <w:szCs w:val="24"/>
    </w:rPr>
  </w:style>
  <w:style w:type="paragraph" w:customStyle="1" w:styleId="Normal0102">
    <w:name w:val="Normal_0_102"/>
    <w:qFormat/>
    <w:rsid w:val="00BC75D1"/>
    <w:rPr>
      <w:rFonts w:eastAsia="細明體"/>
      <w:color w:val="000000"/>
      <w:sz w:val="24"/>
      <w:szCs w:val="24"/>
    </w:rPr>
  </w:style>
  <w:style w:type="paragraph" w:customStyle="1" w:styleId="Normal093">
    <w:name w:val="Normal_0_93"/>
    <w:qFormat/>
    <w:rsid w:val="004B792E"/>
    <w:rPr>
      <w:rFonts w:eastAsia="細明體"/>
      <w:color w:val="000000"/>
      <w:sz w:val="24"/>
      <w:szCs w:val="24"/>
    </w:rPr>
  </w:style>
  <w:style w:type="paragraph" w:customStyle="1" w:styleId="Normal0116">
    <w:name w:val="Normal_0_116"/>
    <w:qFormat/>
    <w:rsid w:val="004B792E"/>
    <w:rPr>
      <w:rFonts w:eastAsia="細明體"/>
      <w:color w:val="000000"/>
      <w:sz w:val="24"/>
      <w:szCs w:val="24"/>
    </w:rPr>
  </w:style>
  <w:style w:type="paragraph" w:customStyle="1" w:styleId="Normal0247">
    <w:name w:val="Normal_0_247"/>
    <w:qFormat/>
    <w:rsid w:val="006F3CC0"/>
    <w:rPr>
      <w:rFonts w:eastAsia="細明體"/>
      <w:color w:val="000000"/>
      <w:sz w:val="24"/>
      <w:szCs w:val="24"/>
    </w:rPr>
  </w:style>
  <w:style w:type="paragraph" w:customStyle="1" w:styleId="Normal1247">
    <w:name w:val="Normal_1_247"/>
    <w:qFormat/>
    <w:rsid w:val="006F3CC0"/>
    <w:rPr>
      <w:rFonts w:eastAsia="細明體"/>
      <w:color w:val="000000"/>
      <w:sz w:val="24"/>
      <w:szCs w:val="24"/>
    </w:rPr>
  </w:style>
  <w:style w:type="paragraph" w:customStyle="1" w:styleId="Normal2220">
    <w:name w:val="Normal_2_220"/>
    <w:qFormat/>
    <w:rsid w:val="006F3CC0"/>
    <w:rPr>
      <w:rFonts w:eastAsia="細明體"/>
      <w:color w:val="000000"/>
      <w:sz w:val="24"/>
      <w:szCs w:val="24"/>
    </w:rPr>
  </w:style>
  <w:style w:type="paragraph" w:customStyle="1" w:styleId="Normal312">
    <w:name w:val="Normal_3_12"/>
    <w:qFormat/>
    <w:rsid w:val="006F3CC0"/>
    <w:rPr>
      <w:rFonts w:eastAsia="細明體"/>
      <w:color w:val="000000"/>
      <w:sz w:val="24"/>
      <w:szCs w:val="24"/>
    </w:rPr>
  </w:style>
  <w:style w:type="paragraph" w:customStyle="1" w:styleId="Normal412">
    <w:name w:val="Normal_4_12"/>
    <w:qFormat/>
    <w:rsid w:val="006F3CC0"/>
    <w:rPr>
      <w:rFonts w:eastAsia="細明體"/>
      <w:color w:val="000000"/>
      <w:sz w:val="24"/>
      <w:szCs w:val="24"/>
    </w:rPr>
  </w:style>
  <w:style w:type="paragraph" w:customStyle="1" w:styleId="Normal512">
    <w:name w:val="Normal_5_12"/>
    <w:qFormat/>
    <w:rsid w:val="006F3CC0"/>
    <w:rPr>
      <w:rFonts w:eastAsia="細明體"/>
      <w:color w:val="000000"/>
      <w:sz w:val="24"/>
      <w:szCs w:val="24"/>
    </w:rPr>
  </w:style>
  <w:style w:type="paragraph" w:customStyle="1" w:styleId="Normal234">
    <w:name w:val="Normal_2_34"/>
    <w:qFormat/>
    <w:rsid w:val="00F43766"/>
    <w:rPr>
      <w:rFonts w:eastAsia="細明體"/>
      <w:sz w:val="24"/>
      <w:szCs w:val="24"/>
    </w:rPr>
  </w:style>
  <w:style w:type="paragraph" w:customStyle="1" w:styleId="Normal0255">
    <w:name w:val="Normal_0_255"/>
    <w:qFormat/>
    <w:rsid w:val="00F43766"/>
    <w:rPr>
      <w:rFonts w:eastAsia="細明體"/>
      <w:color w:val="000000"/>
      <w:sz w:val="24"/>
      <w:szCs w:val="24"/>
    </w:rPr>
  </w:style>
  <w:style w:type="paragraph" w:customStyle="1" w:styleId="Normal1255">
    <w:name w:val="Normal_1_255"/>
    <w:qFormat/>
    <w:rsid w:val="00F43766"/>
    <w:rPr>
      <w:rFonts w:eastAsia="細明體"/>
      <w:color w:val="000000"/>
      <w:sz w:val="24"/>
      <w:szCs w:val="24"/>
    </w:rPr>
  </w:style>
  <w:style w:type="paragraph" w:customStyle="1" w:styleId="Normal2228">
    <w:name w:val="Normal_2_228"/>
    <w:qFormat/>
    <w:rsid w:val="00F43766"/>
    <w:rPr>
      <w:rFonts w:eastAsia="細明體"/>
      <w:color w:val="000000"/>
      <w:sz w:val="24"/>
      <w:szCs w:val="24"/>
    </w:rPr>
  </w:style>
  <w:style w:type="paragraph" w:customStyle="1" w:styleId="Normal0278">
    <w:name w:val="Normal_0_278"/>
    <w:qFormat/>
    <w:rsid w:val="00097670"/>
    <w:rPr>
      <w:rFonts w:eastAsia="細明體"/>
      <w:color w:val="000000"/>
      <w:sz w:val="24"/>
      <w:szCs w:val="24"/>
    </w:rPr>
  </w:style>
  <w:style w:type="paragraph" w:customStyle="1" w:styleId="Normal1278">
    <w:name w:val="Normal_1_278"/>
    <w:qFormat/>
    <w:rsid w:val="00097670"/>
    <w:rPr>
      <w:rFonts w:eastAsia="細明體"/>
      <w:color w:val="000000"/>
      <w:sz w:val="24"/>
      <w:szCs w:val="24"/>
    </w:rPr>
  </w:style>
  <w:style w:type="paragraph" w:customStyle="1" w:styleId="Normal2251">
    <w:name w:val="Normal_2_251"/>
    <w:qFormat/>
    <w:rsid w:val="00097670"/>
    <w:rPr>
      <w:rFonts w:eastAsia="細明體"/>
      <w:color w:val="000000"/>
      <w:sz w:val="24"/>
      <w:szCs w:val="24"/>
    </w:rPr>
  </w:style>
  <w:style w:type="paragraph" w:customStyle="1" w:styleId="Normal343">
    <w:name w:val="Normal_3_43"/>
    <w:qFormat/>
    <w:rsid w:val="00097670"/>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A35D0-0DAD-4483-A6E3-1B754FD6B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123</TotalTime>
  <Pages>4</Pages>
  <Words>1475</Words>
  <Characters>8412</Characters>
  <Application>Microsoft Office Word</Application>
  <DocSecurity>0</DocSecurity>
  <Lines>70</Lines>
  <Paragraphs>19</Paragraphs>
  <ScaleCrop>false</ScaleCrop>
  <Company>龍騰文化</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43</cp:revision>
  <cp:lastPrinted>2018-01-10T01:39:00Z</cp:lastPrinted>
  <dcterms:created xsi:type="dcterms:W3CDTF">2020-09-26T02:12:00Z</dcterms:created>
  <dcterms:modified xsi:type="dcterms:W3CDTF">2023-01-16T01:49:00Z</dcterms:modified>
</cp:coreProperties>
</file>