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60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0"/>
        <w:gridCol w:w="992"/>
        <w:gridCol w:w="851"/>
        <w:gridCol w:w="1275"/>
        <w:gridCol w:w="851"/>
        <w:gridCol w:w="992"/>
        <w:gridCol w:w="669"/>
        <w:gridCol w:w="425"/>
        <w:gridCol w:w="426"/>
        <w:gridCol w:w="1071"/>
        <w:gridCol w:w="488"/>
        <w:gridCol w:w="757"/>
        <w:gridCol w:w="519"/>
        <w:gridCol w:w="504"/>
        <w:gridCol w:w="1223"/>
      </w:tblGrid>
      <w:tr w:rsidR="001E0595" w:rsidRPr="00072DD4" w14:paraId="06BECEE6" w14:textId="77777777" w:rsidTr="00456FE7">
        <w:trPr>
          <w:cantSplit/>
          <w:trHeight w:val="510"/>
          <w:jc w:val="center"/>
        </w:trPr>
        <w:tc>
          <w:tcPr>
            <w:tcW w:w="9112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B48BD4C" w14:textId="2414845F" w:rsidR="001E0595" w:rsidRPr="00072DD4" w:rsidRDefault="00456FE7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="001E0595"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="00F11264">
              <w:rPr>
                <w:rFonts w:ascii="新細明體" w:hAnsi="新細明體" w:hint="eastAsia"/>
                <w:sz w:val="28"/>
                <w:szCs w:val="20"/>
              </w:rPr>
              <w:t>111</w:t>
            </w:r>
            <w:r w:rsidR="001E0595"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 w:rsidR="00F11264"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="001E0595" w:rsidRPr="00072DD4">
              <w:rPr>
                <w:rFonts w:ascii="新細明體" w:hAnsi="新細明體" w:hint="eastAsia"/>
                <w:sz w:val="28"/>
                <w:szCs w:val="20"/>
              </w:rPr>
              <w:t xml:space="preserve">學期  </w:t>
            </w:r>
            <w:r w:rsidR="00A45183">
              <w:rPr>
                <w:rFonts w:ascii="新細明體" w:hAnsi="新細明體" w:hint="eastAsia"/>
                <w:sz w:val="28"/>
                <w:szCs w:val="20"/>
              </w:rPr>
              <w:t xml:space="preserve">補考 </w:t>
            </w:r>
            <w:r w:rsidR="00A45183">
              <w:rPr>
                <w:rFonts w:ascii="新細明體" w:hAnsi="新細明體"/>
                <w:sz w:val="28"/>
                <w:szCs w:val="20"/>
              </w:rPr>
              <w:t xml:space="preserve"> </w:t>
            </w:r>
            <w:r w:rsidR="001E0595" w:rsidRPr="00072DD4">
              <w:rPr>
                <w:rFonts w:ascii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48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30B89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75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E7B96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51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7E3CA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50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A7C00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22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A73C7A5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14:paraId="4CE5E9B6" w14:textId="77777777" w:rsidTr="00456FE7">
        <w:trPr>
          <w:cantSplit/>
          <w:trHeight w:val="456"/>
          <w:jc w:val="center"/>
        </w:trPr>
        <w:tc>
          <w:tcPr>
            <w:tcW w:w="156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1140BBE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9136F15" w14:textId="77777777" w:rsidR="001E0595" w:rsidRPr="00072DD4" w:rsidRDefault="00C702BA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數學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9996A85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14:paraId="6D984DC0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EBAC00" w14:textId="77777777" w:rsidR="001E0595" w:rsidRPr="00072DD4" w:rsidRDefault="00C702BA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孫梅茵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32292F" w14:textId="77777777" w:rsidR="00456FE7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 w:themeColor="text1"/>
                <w:szCs w:val="20"/>
              </w:rPr>
            </w:pPr>
            <w:r w:rsidRPr="00456FE7">
              <w:rPr>
                <w:rFonts w:ascii="新細明體" w:hAnsi="新細明體" w:hint="eastAsia"/>
                <w:color w:val="000000" w:themeColor="text1"/>
                <w:szCs w:val="20"/>
              </w:rPr>
              <w:t>審</w:t>
            </w:r>
            <w:r w:rsidRPr="00456FE7">
              <w:rPr>
                <w:rFonts w:ascii="新細明體" w:hAnsi="新細明體"/>
                <w:color w:val="000000" w:themeColor="text1"/>
                <w:szCs w:val="20"/>
              </w:rPr>
              <w:t>題</w:t>
            </w:r>
          </w:p>
          <w:p w14:paraId="1162B7DC" w14:textId="77777777" w:rsidR="001E0595" w:rsidRPr="00456FE7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 w:themeColor="text1"/>
                <w:szCs w:val="20"/>
              </w:rPr>
            </w:pPr>
            <w:r w:rsidRPr="00456FE7">
              <w:rPr>
                <w:rFonts w:ascii="新細明體" w:hAnsi="新細明體"/>
                <w:color w:val="000000" w:themeColor="text1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33426DA" w14:textId="77777777" w:rsidR="001E0595" w:rsidRPr="00072DD4" w:rsidRDefault="00C702BA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劉懿嫻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2C327F3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3E07C4E" w14:textId="77777777" w:rsidR="001E0595" w:rsidRPr="00072DD4" w:rsidRDefault="00F11264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60D8CCE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0DFBE30" w14:textId="77777777" w:rsidR="001E0595" w:rsidRPr="00072DD4" w:rsidRDefault="00C702BA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proofErr w:type="gramStart"/>
            <w:r>
              <w:rPr>
                <w:rFonts w:ascii="新細明體" w:hAnsi="新細明體" w:hint="eastAsia"/>
                <w:szCs w:val="20"/>
              </w:rPr>
              <w:t>資處應英</w:t>
            </w:r>
            <w:proofErr w:type="gramEnd"/>
          </w:p>
        </w:tc>
        <w:tc>
          <w:tcPr>
            <w:tcW w:w="48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28FFAF3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80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9B0902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EB550B4" w14:textId="27843522" w:rsidR="001E0595" w:rsidRPr="00072DD4" w:rsidRDefault="00A45183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否</w:t>
            </w:r>
          </w:p>
        </w:tc>
      </w:tr>
    </w:tbl>
    <w:p w14:paraId="55C01F92" w14:textId="77777777" w:rsidR="00A45183" w:rsidRPr="00446C4C" w:rsidRDefault="00A45183" w:rsidP="00A45183">
      <w:pPr>
        <w:widowControl/>
        <w:spacing w:before="360"/>
        <w:rPr>
          <w:kern w:val="0"/>
          <w:lang w:eastAsia="zh-CN"/>
        </w:rPr>
      </w:pPr>
      <w:bookmarkStart w:id="0" w:name="QQ220222001955_1_H"/>
      <w:bookmarkStart w:id="1" w:name="QQ220222001955"/>
      <w:r w:rsidRPr="00446C4C">
        <w:rPr>
          <w:rFonts w:ascii="微軟正黑體" w:eastAsia="微軟正黑體" w:hAnsi="微軟正黑體" w:cs="微軟正黑體"/>
          <w:b/>
          <w:kern w:val="0"/>
          <w:sz w:val="26"/>
          <w:lang w:eastAsia="zh-CN"/>
        </w:rPr>
        <w:t>一、單選題(20</w:t>
      </w:r>
      <w:r>
        <w:rPr>
          <w:rFonts w:ascii="微軟正黑體" w:eastAsia="微軟正黑體" w:hAnsi="微軟正黑體" w:cs="微軟正黑體"/>
          <w:b/>
          <w:kern w:val="0"/>
          <w:sz w:val="26"/>
          <w:lang w:eastAsia="zh-CN"/>
        </w:rPr>
        <w:t>小題</w:t>
      </w:r>
      <w:r w:rsidRPr="00446C4C">
        <w:rPr>
          <w:rFonts w:ascii="微軟正黑體" w:eastAsia="微軟正黑體" w:hAnsi="微軟正黑體" w:cs="微軟正黑體"/>
          <w:b/>
          <w:kern w:val="0"/>
          <w:sz w:val="26"/>
          <w:lang w:eastAsia="zh-CN"/>
        </w:rPr>
        <w:t>)</w:t>
      </w:r>
    </w:p>
    <w:p w14:paraId="46880838" w14:textId="77777777" w:rsidR="00A45183" w:rsidRPr="00446C4C" w:rsidRDefault="00A45183" w:rsidP="00A45183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2" w:name="QQ220222002702_1_H"/>
      <w:bookmarkStart w:id="3" w:name="QQ220222002702"/>
      <w:r w:rsidRPr="00446C4C">
        <w:rPr>
          <w:color w:val="000000"/>
          <w:kern w:val="0"/>
        </w:rPr>
        <w:t>（　　）</w:t>
      </w:r>
      <w:r w:rsidRPr="00446C4C">
        <w:rPr>
          <w:rFonts w:hint="eastAsia"/>
          <w:color w:val="000000"/>
        </w:rPr>
        <w:t>在下面</w:t>
      </w:r>
      <w:proofErr w:type="gramStart"/>
      <w:r w:rsidRPr="00446C4C">
        <w:rPr>
          <w:rFonts w:hint="eastAsia"/>
          <w:color w:val="000000"/>
        </w:rPr>
        <w:t>數線上</w:t>
      </w:r>
      <w:proofErr w:type="gramEnd"/>
      <w:r w:rsidRPr="00446C4C">
        <w:rPr>
          <w:rFonts w:hint="eastAsia"/>
          <w:color w:val="000000"/>
        </w:rPr>
        <w:t>，跟數字</w:t>
      </w:r>
      <w:r w:rsidRPr="00446C4C">
        <w:rPr>
          <w:color w:val="000000"/>
          <w:kern w:val="0"/>
        </w:rPr>
        <w:object w:dxaOrig="177" w:dyaOrig="272" w14:anchorId="215DF2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3.5pt" o:ole="">
            <v:imagedata r:id="rId8" o:title=""/>
            <v:path o:connecttype="segments"/>
          </v:shape>
          <o:OLEObject Type="Embed" ProgID="Equation.DSMT4" ShapeID="_x0000_i1025" DrawAspect="Content" ObjectID="_1733642698" r:id="rId9"/>
        </w:object>
      </w:r>
      <w:r w:rsidRPr="00446C4C">
        <w:rPr>
          <w:rFonts w:hint="eastAsia"/>
          <w:color w:val="000000"/>
        </w:rPr>
        <w:t>距離</w:t>
      </w:r>
      <w:r w:rsidRPr="00446C4C">
        <w:rPr>
          <w:color w:val="000000"/>
          <w:kern w:val="0"/>
        </w:rPr>
        <w:object w:dxaOrig="177" w:dyaOrig="272" w14:anchorId="2C1FED28">
          <v:shape id="_x0000_i1026" type="#_x0000_t75" style="width:9pt;height:13.5pt" o:ole="">
            <v:imagedata r:id="rId10" o:title=""/>
            <v:path o:connecttype="segments"/>
          </v:shape>
          <o:OLEObject Type="Embed" ProgID="Equation.DSMT4" ShapeID="_x0000_i1026" DrawAspect="Content" ObjectID="_1733642699" r:id="rId11"/>
        </w:object>
      </w:r>
      <w:r w:rsidRPr="00446C4C">
        <w:rPr>
          <w:rFonts w:hint="eastAsia"/>
          <w:color w:val="000000"/>
        </w:rPr>
        <w:t>格的整數有哪些數字？</w:t>
      </w:r>
      <w:r w:rsidRPr="00446C4C">
        <w:rPr>
          <w:color w:val="000000"/>
        </w:rPr>
        <w:br/>
      </w:r>
      <w:r w:rsidRPr="00446C4C">
        <w:rPr>
          <w:noProof/>
          <w:color w:val="000000"/>
          <w:kern w:val="0"/>
        </w:rPr>
        <w:drawing>
          <wp:inline distT="0" distB="0" distL="0" distR="0" wp14:anchorId="611F4ED7" wp14:editId="0920657A">
            <wp:extent cx="4791075" cy="466725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p w14:paraId="6BB02090" w14:textId="0F53EA7E" w:rsidR="00A45183" w:rsidRDefault="00A45183" w:rsidP="00A45183">
      <w:pPr>
        <w:widowControl/>
        <w:snapToGrid w:val="0"/>
        <w:spacing w:before="80"/>
        <w:ind w:left="1247"/>
        <w:textAlignment w:val="center"/>
        <w:rPr>
          <w:color w:val="000000"/>
          <w:kern w:val="0"/>
        </w:rPr>
      </w:pPr>
      <w:r w:rsidRPr="00446C4C">
        <w:rPr>
          <w:color w:val="000000"/>
          <w:kern w:val="0"/>
        </w:rPr>
        <w:t>(A)</w:t>
      </w:r>
      <w:bookmarkStart w:id="4" w:name="QQ220222002702_1_1"/>
      <w:r w:rsidRPr="00446C4C">
        <w:rPr>
          <w:color w:val="000000"/>
          <w:kern w:val="0"/>
        </w:rPr>
        <w:object w:dxaOrig="177" w:dyaOrig="272" w14:anchorId="5FD9DE56">
          <v:shape id="_x0000_i1027" type="#_x0000_t75" style="width:9pt;height:13.5pt" o:ole="">
            <v:imagedata r:id="rId13" o:title=""/>
            <v:path o:connecttype="segments"/>
          </v:shape>
          <o:OLEObject Type="Embed" ProgID="Equation.DSMT4" ShapeID="_x0000_i1027" DrawAspect="Content" ObjectID="_1733642700" r:id="rId14"/>
        </w:object>
      </w:r>
      <w:r w:rsidRPr="00446C4C">
        <w:rPr>
          <w:rFonts w:hint="eastAsia"/>
          <w:color w:val="000000"/>
        </w:rPr>
        <w:t>和</w:t>
      </w:r>
      <w:r w:rsidRPr="00446C4C">
        <w:rPr>
          <w:color w:val="000000"/>
          <w:kern w:val="0"/>
        </w:rPr>
        <w:object w:dxaOrig="272" w:dyaOrig="272" w14:anchorId="44337C08">
          <v:shape id="_x0000_i1028" type="#_x0000_t75" style="width:13.5pt;height:13.5pt" o:ole="">
            <v:imagedata r:id="rId15" o:title=""/>
            <v:path o:connecttype="segments"/>
          </v:shape>
          <o:OLEObject Type="Embed" ProgID="Equation.DSMT4" ShapeID="_x0000_i1028" DrawAspect="Content" ObjectID="_1733642701" r:id="rId16"/>
        </w:object>
      </w:r>
      <w:r w:rsidRPr="00446C4C">
        <w:rPr>
          <w:color w:val="000000"/>
          <w:kern w:val="0"/>
        </w:rPr>
        <w:t xml:space="preserve">　</w:t>
      </w:r>
      <w:bookmarkEnd w:id="4"/>
      <w:r w:rsidRPr="00446C4C">
        <w:rPr>
          <w:color w:val="000000"/>
          <w:kern w:val="0"/>
        </w:rPr>
        <w:t>(B)</w:t>
      </w:r>
      <w:bookmarkStart w:id="5" w:name="QQ220222002702_1_2"/>
      <w:r w:rsidRPr="00446C4C">
        <w:rPr>
          <w:color w:val="000000"/>
          <w:kern w:val="0"/>
        </w:rPr>
        <w:object w:dxaOrig="272" w:dyaOrig="272" w14:anchorId="062A233D">
          <v:shape id="_x0000_i1029" type="#_x0000_t75" style="width:13.5pt;height:13.5pt" o:ole="">
            <v:imagedata r:id="rId17" o:title=""/>
            <v:path o:connecttype="segments"/>
          </v:shape>
          <o:OLEObject Type="Embed" ProgID="Equation.DSMT4" ShapeID="_x0000_i1029" DrawAspect="Content" ObjectID="_1733642702" r:id="rId18"/>
        </w:object>
      </w:r>
      <w:r w:rsidRPr="00446C4C">
        <w:rPr>
          <w:rFonts w:hint="eastAsia"/>
          <w:color w:val="000000"/>
        </w:rPr>
        <w:t>和</w:t>
      </w:r>
      <w:r w:rsidRPr="00446C4C">
        <w:rPr>
          <w:color w:val="000000"/>
          <w:kern w:val="0"/>
        </w:rPr>
        <w:object w:dxaOrig="272" w:dyaOrig="272" w14:anchorId="199696F5">
          <v:shape id="_x0000_i1030" type="#_x0000_t75" style="width:13.5pt;height:13.5pt" o:ole="">
            <v:imagedata r:id="rId19" o:title=""/>
            <v:path o:connecttype="segments"/>
          </v:shape>
          <o:OLEObject Type="Embed" ProgID="Equation.DSMT4" ShapeID="_x0000_i1030" DrawAspect="Content" ObjectID="_1733642703" r:id="rId20"/>
        </w:object>
      </w:r>
      <w:r w:rsidRPr="00446C4C">
        <w:rPr>
          <w:color w:val="000000"/>
          <w:kern w:val="0"/>
        </w:rPr>
        <w:t xml:space="preserve">　</w:t>
      </w:r>
      <w:bookmarkEnd w:id="5"/>
      <w:r w:rsidRPr="00446C4C">
        <w:rPr>
          <w:color w:val="000000"/>
          <w:kern w:val="0"/>
        </w:rPr>
        <w:t>(C)</w:t>
      </w:r>
      <w:bookmarkStart w:id="6" w:name="QQ220222002702_1_3"/>
      <w:r w:rsidRPr="00446C4C">
        <w:rPr>
          <w:color w:val="000000"/>
          <w:kern w:val="0"/>
        </w:rPr>
        <w:object w:dxaOrig="177" w:dyaOrig="272" w14:anchorId="4129E688">
          <v:shape id="_x0000_i1031" type="#_x0000_t75" style="width:9pt;height:13.5pt" o:ole="">
            <v:imagedata r:id="rId21" o:title=""/>
            <v:path o:connecttype="segments"/>
          </v:shape>
          <o:OLEObject Type="Embed" ProgID="Equation.DSMT4" ShapeID="_x0000_i1031" DrawAspect="Content" ObjectID="_1733642704" r:id="rId22"/>
        </w:object>
      </w:r>
      <w:r w:rsidRPr="00446C4C">
        <w:rPr>
          <w:rFonts w:hint="eastAsia"/>
          <w:color w:val="000000"/>
        </w:rPr>
        <w:t>和</w:t>
      </w:r>
      <w:r w:rsidRPr="00446C4C">
        <w:rPr>
          <w:color w:val="000000"/>
          <w:kern w:val="0"/>
        </w:rPr>
        <w:object w:dxaOrig="299" w:dyaOrig="272" w14:anchorId="7F7DCBB7">
          <v:shape id="_x0000_i1032" type="#_x0000_t75" style="width:15pt;height:13.5pt" o:ole="">
            <v:imagedata r:id="rId23" o:title=""/>
            <v:path o:connecttype="segments"/>
          </v:shape>
          <o:OLEObject Type="Embed" ProgID="Equation.DSMT4" ShapeID="_x0000_i1032" DrawAspect="Content" ObjectID="_1733642705" r:id="rId24"/>
        </w:object>
      </w:r>
      <w:r w:rsidRPr="00446C4C">
        <w:rPr>
          <w:color w:val="000000"/>
          <w:kern w:val="0"/>
        </w:rPr>
        <w:t xml:space="preserve">　</w:t>
      </w:r>
      <w:bookmarkEnd w:id="6"/>
      <w:r w:rsidRPr="00446C4C">
        <w:rPr>
          <w:color w:val="000000"/>
          <w:kern w:val="0"/>
        </w:rPr>
        <w:t>(D)</w:t>
      </w:r>
      <w:bookmarkStart w:id="7" w:name="QQ220222002702_1_4"/>
      <w:r w:rsidRPr="00446C4C">
        <w:rPr>
          <w:color w:val="000000"/>
          <w:kern w:val="0"/>
        </w:rPr>
        <w:object w:dxaOrig="299" w:dyaOrig="272" w14:anchorId="17FD234B">
          <v:shape id="_x0000_i1033" type="#_x0000_t75" style="width:15pt;height:13.5pt" o:ole="">
            <v:imagedata r:id="rId25" o:title=""/>
            <v:path o:connecttype="segments"/>
          </v:shape>
          <o:OLEObject Type="Embed" ProgID="Equation.DSMT4" ShapeID="_x0000_i1033" DrawAspect="Content" ObjectID="_1733642706" r:id="rId26"/>
        </w:object>
      </w:r>
      <w:r w:rsidRPr="00446C4C">
        <w:rPr>
          <w:rFonts w:hint="eastAsia"/>
          <w:color w:val="000000"/>
        </w:rPr>
        <w:t>和</w:t>
      </w:r>
      <w:r w:rsidRPr="00446C4C">
        <w:rPr>
          <w:color w:val="000000"/>
          <w:kern w:val="0"/>
        </w:rPr>
        <w:object w:dxaOrig="421" w:dyaOrig="272" w14:anchorId="653FB8CE">
          <v:shape id="_x0000_i1034" type="#_x0000_t75" style="width:21pt;height:13.5pt" o:ole="">
            <v:imagedata r:id="rId27" o:title=""/>
            <v:path o:connecttype="segments"/>
          </v:shape>
          <o:OLEObject Type="Embed" ProgID="Equation.DSMT4" ShapeID="_x0000_i1034" DrawAspect="Content" ObjectID="_1733642707" r:id="rId28"/>
        </w:object>
      </w:r>
      <w:r w:rsidRPr="00446C4C">
        <w:rPr>
          <w:color w:val="000000"/>
          <w:kern w:val="0"/>
        </w:rPr>
        <w:t xml:space="preserve">　</w:t>
      </w:r>
      <w:bookmarkEnd w:id="3"/>
      <w:bookmarkEnd w:id="7"/>
    </w:p>
    <w:p w14:paraId="2157996D" w14:textId="77777777" w:rsidR="00A45183" w:rsidRPr="00446C4C" w:rsidRDefault="00A45183" w:rsidP="00A45183">
      <w:pPr>
        <w:widowControl/>
        <w:snapToGrid w:val="0"/>
        <w:spacing w:before="80"/>
        <w:ind w:left="1247"/>
        <w:textAlignment w:val="center"/>
        <w:rPr>
          <w:rFonts w:eastAsia="DengXian"/>
          <w:color w:val="000000"/>
          <w:kern w:val="0"/>
          <w:lang w:eastAsia="zh-CN"/>
        </w:rPr>
      </w:pPr>
    </w:p>
    <w:p w14:paraId="5EDE1472" w14:textId="38A5A02C" w:rsidR="00A45183" w:rsidRPr="00A45183" w:rsidRDefault="00A45183" w:rsidP="00A45183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8" w:name="QQ220222002707_1_H"/>
      <w:bookmarkStart w:id="9" w:name="QQ220222002707"/>
      <w:r w:rsidRPr="00446C4C">
        <w:rPr>
          <w:color w:val="000000"/>
          <w:kern w:val="0"/>
        </w:rPr>
        <w:t>（　　）</w:t>
      </w:r>
      <w:proofErr w:type="gramStart"/>
      <w:r w:rsidRPr="00446C4C">
        <w:rPr>
          <w:rFonts w:hint="eastAsia"/>
          <w:color w:val="000000"/>
        </w:rPr>
        <w:t>在坐</w:t>
      </w:r>
      <w:proofErr w:type="gramEnd"/>
      <w:r w:rsidRPr="00446C4C">
        <w:rPr>
          <w:rFonts w:hint="eastAsia"/>
          <w:color w:val="000000"/>
        </w:rPr>
        <w:t>標平面上，設</w:t>
      </w:r>
      <w:r w:rsidRPr="00446C4C">
        <w:rPr>
          <w:color w:val="000000"/>
          <w:kern w:val="0"/>
        </w:rPr>
        <w:object w:dxaOrig="693" w:dyaOrig="367" w14:anchorId="58A19864">
          <v:shape id="_x0000_i1035" type="#_x0000_t75" style="width:34.5pt;height:18pt" o:ole="">
            <v:imagedata r:id="rId29" o:title=""/>
            <v:path o:connecttype="segments"/>
          </v:shape>
          <o:OLEObject Type="Embed" ProgID="Equation.DSMT4" ShapeID="_x0000_i1035" DrawAspect="Content" ObjectID="_1733642708" r:id="rId30"/>
        </w:object>
      </w:r>
      <w:r w:rsidRPr="00446C4C">
        <w:rPr>
          <w:rFonts w:hint="eastAsia"/>
          <w:color w:val="000000"/>
        </w:rPr>
        <w:t>、</w:t>
      </w:r>
      <w:r w:rsidRPr="00446C4C">
        <w:rPr>
          <w:color w:val="000000"/>
          <w:kern w:val="0"/>
        </w:rPr>
        <w:object w:dxaOrig="774" w:dyaOrig="367" w14:anchorId="4A602133">
          <v:shape id="_x0000_i1036" type="#_x0000_t75" style="width:39pt;height:18pt" o:ole="">
            <v:imagedata r:id="rId31" o:title=""/>
            <v:path o:connecttype="segments"/>
          </v:shape>
          <o:OLEObject Type="Embed" ProgID="Equation.DSMT4" ShapeID="_x0000_i1036" DrawAspect="Content" ObjectID="_1733642709" r:id="rId32"/>
        </w:object>
      </w:r>
      <w:r w:rsidRPr="00446C4C">
        <w:rPr>
          <w:rFonts w:hint="eastAsia"/>
          <w:color w:val="000000"/>
        </w:rPr>
        <w:t>，則</w:t>
      </w:r>
      <w:r w:rsidRPr="00446C4C">
        <w:rPr>
          <w:color w:val="000000"/>
          <w:kern w:val="0"/>
        </w:rPr>
        <w:object w:dxaOrig="231" w:dyaOrig="245" w14:anchorId="64E67871">
          <v:shape id="_x0000_i1037" type="#_x0000_t75" style="width:11.25pt;height:12pt" o:ole="">
            <v:imagedata r:id="rId33" o:title=""/>
            <v:path o:connecttype="segments"/>
          </v:shape>
          <o:OLEObject Type="Embed" ProgID="Equation.DSMT4" ShapeID="_x0000_i1037" DrawAspect="Content" ObjectID="_1733642710" r:id="rId34"/>
        </w:object>
      </w:r>
      <w:r w:rsidRPr="00446C4C">
        <w:rPr>
          <w:rFonts w:hint="eastAsia"/>
          <w:color w:val="000000"/>
        </w:rPr>
        <w:t>、</w:t>
      </w:r>
      <w:r w:rsidRPr="00446C4C">
        <w:rPr>
          <w:color w:val="000000"/>
          <w:kern w:val="0"/>
        </w:rPr>
        <w:object w:dxaOrig="231" w:dyaOrig="245" w14:anchorId="78A77BDC">
          <v:shape id="_x0000_i1038" type="#_x0000_t75" style="width:11.25pt;height:12pt" o:ole="">
            <v:imagedata r:id="rId35" o:title=""/>
            <v:path o:connecttype="segments"/>
          </v:shape>
          <o:OLEObject Type="Embed" ProgID="Equation.DSMT4" ShapeID="_x0000_i1038" DrawAspect="Content" ObjectID="_1733642711" r:id="rId36"/>
        </w:object>
      </w:r>
      <w:r w:rsidRPr="00446C4C">
        <w:rPr>
          <w:rFonts w:hint="eastAsia"/>
          <w:color w:val="000000"/>
        </w:rPr>
        <w:t>兩點之間的距離為何？</w:t>
      </w:r>
      <w:r w:rsidRPr="00446C4C">
        <w:rPr>
          <w:color w:val="000000"/>
          <w:kern w:val="0"/>
        </w:rPr>
        <w:t xml:space="preserve">　</w:t>
      </w:r>
      <w:bookmarkEnd w:id="8"/>
      <w:r w:rsidRPr="00446C4C">
        <w:rPr>
          <w:color w:val="000000"/>
          <w:kern w:val="0"/>
        </w:rPr>
        <w:t>(A)</w:t>
      </w:r>
      <w:bookmarkStart w:id="10" w:name="QQ220222002707_1_1"/>
      <w:r w:rsidRPr="00446C4C">
        <w:rPr>
          <w:color w:val="000000"/>
          <w:kern w:val="0"/>
        </w:rPr>
        <w:object w:dxaOrig="272" w:dyaOrig="272" w14:anchorId="4C47ADF1">
          <v:shape id="_x0000_i1039" type="#_x0000_t75" style="width:13.5pt;height:13.5pt" o:ole="">
            <v:imagedata r:id="rId37" o:title=""/>
            <v:path o:connecttype="segments"/>
          </v:shape>
          <o:OLEObject Type="Embed" ProgID="Equation.DSMT4" ShapeID="_x0000_i1039" DrawAspect="Content" ObjectID="_1733642712" r:id="rId38"/>
        </w:object>
      </w:r>
      <w:r w:rsidRPr="00446C4C">
        <w:rPr>
          <w:color w:val="000000"/>
          <w:kern w:val="0"/>
        </w:rPr>
        <w:t xml:space="preserve">　</w:t>
      </w:r>
      <w:bookmarkEnd w:id="10"/>
      <w:r w:rsidRPr="00446C4C">
        <w:rPr>
          <w:color w:val="000000"/>
          <w:kern w:val="0"/>
        </w:rPr>
        <w:t>(B)</w:t>
      </w:r>
      <w:bookmarkStart w:id="11" w:name="QQ220222002707_1_2"/>
      <w:r w:rsidRPr="00446C4C">
        <w:rPr>
          <w:color w:val="000000"/>
          <w:kern w:val="0"/>
        </w:rPr>
        <w:object w:dxaOrig="272" w:dyaOrig="272" w14:anchorId="74E8DCAD">
          <v:shape id="_x0000_i1040" type="#_x0000_t75" style="width:13.5pt;height:13.5pt" o:ole="">
            <v:imagedata r:id="rId39" o:title=""/>
            <v:path o:connecttype="segments"/>
          </v:shape>
          <o:OLEObject Type="Embed" ProgID="Equation.DSMT4" ShapeID="_x0000_i1040" DrawAspect="Content" ObjectID="_1733642713" r:id="rId40"/>
        </w:object>
      </w:r>
      <w:r w:rsidRPr="00446C4C">
        <w:rPr>
          <w:color w:val="000000"/>
          <w:kern w:val="0"/>
        </w:rPr>
        <w:t xml:space="preserve">　</w:t>
      </w:r>
      <w:bookmarkEnd w:id="11"/>
      <w:r w:rsidRPr="00446C4C">
        <w:rPr>
          <w:color w:val="000000"/>
          <w:kern w:val="0"/>
        </w:rPr>
        <w:t>(C)</w:t>
      </w:r>
      <w:bookmarkStart w:id="12" w:name="QQ220222002707_1_3"/>
      <w:r w:rsidRPr="00446C4C">
        <w:rPr>
          <w:color w:val="000000"/>
          <w:kern w:val="0"/>
        </w:rPr>
        <w:object w:dxaOrig="272" w:dyaOrig="245" w14:anchorId="2466C8CB">
          <v:shape id="_x0000_i1041" type="#_x0000_t75" style="width:13.5pt;height:12pt" o:ole="">
            <v:imagedata r:id="rId41" o:title=""/>
            <v:path o:connecttype="segments"/>
          </v:shape>
          <o:OLEObject Type="Embed" ProgID="Equation.DSMT4" ShapeID="_x0000_i1041" DrawAspect="Content" ObjectID="_1733642714" r:id="rId42"/>
        </w:object>
      </w:r>
      <w:r w:rsidRPr="00446C4C">
        <w:rPr>
          <w:color w:val="000000"/>
          <w:kern w:val="0"/>
        </w:rPr>
        <w:t xml:space="preserve">　</w:t>
      </w:r>
      <w:bookmarkEnd w:id="12"/>
      <w:r w:rsidRPr="00446C4C">
        <w:rPr>
          <w:color w:val="000000"/>
          <w:kern w:val="0"/>
        </w:rPr>
        <w:t>(D)</w:t>
      </w:r>
      <w:bookmarkStart w:id="13" w:name="QQ220222002707_1_4"/>
      <w:r w:rsidRPr="00446C4C">
        <w:rPr>
          <w:color w:val="000000"/>
          <w:kern w:val="0"/>
        </w:rPr>
        <w:object w:dxaOrig="177" w:dyaOrig="272" w14:anchorId="1631D59C">
          <v:shape id="_x0000_i1042" type="#_x0000_t75" style="width:9pt;height:13.5pt" o:ole="">
            <v:imagedata r:id="rId43" o:title=""/>
            <v:path o:connecttype="segments"/>
          </v:shape>
          <o:OLEObject Type="Embed" ProgID="Equation.DSMT4" ShapeID="_x0000_i1042" DrawAspect="Content" ObjectID="_1733642715" r:id="rId44"/>
        </w:object>
      </w:r>
      <w:r w:rsidRPr="00446C4C">
        <w:rPr>
          <w:color w:val="000000"/>
          <w:kern w:val="0"/>
        </w:rPr>
        <w:t xml:space="preserve">　</w:t>
      </w:r>
      <w:bookmarkEnd w:id="9"/>
      <w:bookmarkEnd w:id="13"/>
    </w:p>
    <w:p w14:paraId="44FE8CF4" w14:textId="77777777" w:rsidR="00A45183" w:rsidRPr="00446C4C" w:rsidRDefault="00A45183" w:rsidP="00A45183">
      <w:pPr>
        <w:widowControl/>
        <w:snapToGrid w:val="0"/>
        <w:spacing w:before="80"/>
        <w:ind w:left="1276"/>
        <w:textAlignment w:val="center"/>
        <w:rPr>
          <w:rFonts w:eastAsia="DengXian"/>
          <w:color w:val="000000"/>
          <w:kern w:val="0"/>
          <w:lang w:eastAsia="zh-CN"/>
        </w:rPr>
      </w:pPr>
    </w:p>
    <w:p w14:paraId="08C3350E" w14:textId="4F9B8F8A" w:rsidR="00A45183" w:rsidRPr="00A45183" w:rsidRDefault="00A45183" w:rsidP="00A45183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14" w:name="QQ220222002714_1_H"/>
      <w:bookmarkStart w:id="15" w:name="QQ220222002714"/>
      <w:r w:rsidRPr="00446C4C">
        <w:rPr>
          <w:color w:val="000000"/>
          <w:kern w:val="0"/>
        </w:rPr>
        <w:t>（　　）</w:t>
      </w:r>
      <w:r w:rsidRPr="00446C4C">
        <w:rPr>
          <w:rFonts w:hint="eastAsia"/>
          <w:color w:val="000000"/>
        </w:rPr>
        <w:t>有關二次函數</w:t>
      </w:r>
      <w:r w:rsidRPr="00446C4C">
        <w:rPr>
          <w:color w:val="000000"/>
          <w:kern w:val="0"/>
        </w:rPr>
        <w:object w:dxaOrig="1617" w:dyaOrig="394" w14:anchorId="10DC8E8D">
          <v:shape id="_x0000_i1043" type="#_x0000_t75" style="width:81pt;height:19.5pt" o:ole="">
            <v:imagedata r:id="rId45" o:title=""/>
            <v:path o:connecttype="segments"/>
          </v:shape>
          <o:OLEObject Type="Embed" ProgID="Equation.DSMT4" ShapeID="_x0000_i1043" DrawAspect="Content" ObjectID="_1733642716" r:id="rId46"/>
        </w:object>
      </w:r>
      <w:r w:rsidRPr="00446C4C">
        <w:rPr>
          <w:rFonts w:hint="eastAsia"/>
          <w:color w:val="000000"/>
        </w:rPr>
        <w:t>的圖形，下列敘述何者正確？</w:t>
      </w:r>
      <w:r w:rsidRPr="00446C4C">
        <w:rPr>
          <w:color w:val="000000"/>
          <w:kern w:val="0"/>
        </w:rPr>
        <w:t xml:space="preserve">　</w:t>
      </w:r>
      <w:bookmarkEnd w:id="14"/>
      <w:r w:rsidRPr="00446C4C">
        <w:rPr>
          <w:color w:val="000000"/>
          <w:kern w:val="0"/>
        </w:rPr>
        <w:t>(A)</w:t>
      </w:r>
      <w:bookmarkStart w:id="16" w:name="QQ220222002714_1_1"/>
      <w:r w:rsidRPr="00446C4C">
        <w:rPr>
          <w:rFonts w:hint="eastAsia"/>
          <w:color w:val="000000"/>
        </w:rPr>
        <w:t>圖形頂點為</w:t>
      </w:r>
      <w:r w:rsidRPr="00446C4C">
        <w:rPr>
          <w:color w:val="000000"/>
          <w:kern w:val="0"/>
        </w:rPr>
        <w:object w:dxaOrig="475" w:dyaOrig="367" w14:anchorId="785578A2">
          <v:shape id="_x0000_i1044" type="#_x0000_t75" style="width:24pt;height:18pt" o:ole="">
            <v:imagedata r:id="rId47" o:title=""/>
            <v:path o:connecttype="segments"/>
          </v:shape>
          <o:OLEObject Type="Embed" ProgID="Equation.DSMT4" ShapeID="_x0000_i1044" DrawAspect="Content" ObjectID="_1733642717" r:id="rId48"/>
        </w:object>
      </w:r>
      <w:r w:rsidRPr="00446C4C">
        <w:rPr>
          <w:color w:val="000000"/>
          <w:kern w:val="0"/>
        </w:rPr>
        <w:t xml:space="preserve">　</w:t>
      </w:r>
      <w:bookmarkEnd w:id="16"/>
      <w:r w:rsidRPr="00446C4C">
        <w:rPr>
          <w:color w:val="000000"/>
          <w:kern w:val="0"/>
        </w:rPr>
        <w:t>(B)</w:t>
      </w:r>
      <w:bookmarkStart w:id="17" w:name="QQ220222002714_1_2"/>
      <w:r w:rsidRPr="00446C4C">
        <w:rPr>
          <w:rFonts w:hint="eastAsia"/>
          <w:color w:val="000000"/>
        </w:rPr>
        <w:t>圖形開口向上</w:t>
      </w:r>
      <w:r w:rsidRPr="00446C4C">
        <w:rPr>
          <w:color w:val="000000"/>
          <w:kern w:val="0"/>
        </w:rPr>
        <w:t xml:space="preserve">　</w:t>
      </w:r>
      <w:bookmarkEnd w:id="17"/>
      <w:r w:rsidRPr="00446C4C">
        <w:rPr>
          <w:color w:val="000000"/>
          <w:kern w:val="0"/>
        </w:rPr>
        <w:t>(C)</w:t>
      </w:r>
      <w:bookmarkStart w:id="18" w:name="QQ220222002714_1_3"/>
      <w:r w:rsidRPr="00446C4C">
        <w:rPr>
          <w:rFonts w:hint="eastAsia"/>
          <w:color w:val="000000"/>
        </w:rPr>
        <w:t>圖形的</w:t>
      </w:r>
      <w:proofErr w:type="gramStart"/>
      <w:r w:rsidRPr="00446C4C">
        <w:rPr>
          <w:rFonts w:hint="eastAsia"/>
          <w:color w:val="000000"/>
        </w:rPr>
        <w:t>對稱軸</w:t>
      </w:r>
      <w:proofErr w:type="gramEnd"/>
      <w:r w:rsidRPr="00446C4C">
        <w:rPr>
          <w:rFonts w:hint="eastAsia"/>
          <w:color w:val="000000"/>
        </w:rPr>
        <w:t>為</w:t>
      </w:r>
      <w:r w:rsidRPr="00446C4C">
        <w:rPr>
          <w:color w:val="000000"/>
          <w:kern w:val="0"/>
        </w:rPr>
        <w:object w:dxaOrig="475" w:dyaOrig="272" w14:anchorId="0201CEA6">
          <v:shape id="_x0000_i1045" type="#_x0000_t75" style="width:24pt;height:13.5pt" o:ole="">
            <v:imagedata r:id="rId49" o:title=""/>
            <v:path o:connecttype="segments"/>
          </v:shape>
          <o:OLEObject Type="Embed" ProgID="Equation.DSMT4" ShapeID="_x0000_i1045" DrawAspect="Content" ObjectID="_1733642718" r:id="rId50"/>
        </w:object>
      </w:r>
      <w:r w:rsidRPr="00446C4C">
        <w:rPr>
          <w:color w:val="000000"/>
          <w:kern w:val="0"/>
        </w:rPr>
        <w:t xml:space="preserve">　</w:t>
      </w:r>
      <w:bookmarkEnd w:id="18"/>
      <w:r w:rsidRPr="00446C4C">
        <w:rPr>
          <w:color w:val="000000"/>
          <w:kern w:val="0"/>
        </w:rPr>
        <w:t>(D)</w:t>
      </w:r>
      <w:bookmarkStart w:id="19" w:name="QQ220222002714_1_4"/>
      <w:r w:rsidRPr="00446C4C">
        <w:rPr>
          <w:rFonts w:hint="eastAsia"/>
          <w:color w:val="000000"/>
        </w:rPr>
        <w:t>圖形有最大值</w:t>
      </w:r>
      <w:r w:rsidRPr="00446C4C">
        <w:rPr>
          <w:color w:val="000000"/>
          <w:kern w:val="0"/>
        </w:rPr>
        <w:object w:dxaOrig="177" w:dyaOrig="272" w14:anchorId="1A616A15">
          <v:shape id="_x0000_i1046" type="#_x0000_t75" style="width:9pt;height:13.5pt" o:ole="">
            <v:imagedata r:id="rId51" o:title=""/>
            <v:path o:connecttype="segments"/>
          </v:shape>
          <o:OLEObject Type="Embed" ProgID="Equation.DSMT4" ShapeID="_x0000_i1046" DrawAspect="Content" ObjectID="_1733642719" r:id="rId52"/>
        </w:object>
      </w:r>
      <w:r w:rsidRPr="00446C4C">
        <w:rPr>
          <w:color w:val="000000"/>
          <w:kern w:val="0"/>
        </w:rPr>
        <w:t xml:space="preserve">　</w:t>
      </w:r>
      <w:bookmarkEnd w:id="15"/>
      <w:bookmarkEnd w:id="19"/>
    </w:p>
    <w:p w14:paraId="375758B7" w14:textId="77777777" w:rsidR="00A45183" w:rsidRDefault="00A45183" w:rsidP="00A45183">
      <w:pPr>
        <w:pStyle w:val="a8"/>
        <w:rPr>
          <w:rFonts w:eastAsia="DengXian"/>
          <w:color w:val="000000"/>
          <w:kern w:val="0"/>
          <w:lang w:eastAsia="zh-CN"/>
        </w:rPr>
      </w:pPr>
    </w:p>
    <w:p w14:paraId="1DDE91FA" w14:textId="77777777" w:rsidR="00A45183" w:rsidRPr="00446C4C" w:rsidRDefault="00A45183" w:rsidP="00A45183">
      <w:pPr>
        <w:widowControl/>
        <w:snapToGrid w:val="0"/>
        <w:spacing w:before="80"/>
        <w:ind w:left="1276"/>
        <w:textAlignment w:val="center"/>
        <w:rPr>
          <w:rFonts w:eastAsia="DengXian"/>
          <w:color w:val="000000"/>
          <w:kern w:val="0"/>
          <w:lang w:eastAsia="zh-CN"/>
        </w:rPr>
      </w:pPr>
    </w:p>
    <w:p w14:paraId="43D7132E" w14:textId="2CF32944" w:rsidR="00A45183" w:rsidRPr="00A45183" w:rsidRDefault="00A45183" w:rsidP="00A45183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20" w:name="QQ220222002721_1_H"/>
      <w:bookmarkStart w:id="21" w:name="QQ220222002721"/>
      <w:r w:rsidRPr="00446C4C">
        <w:rPr>
          <w:color w:val="000000"/>
          <w:kern w:val="0"/>
        </w:rPr>
        <w:t>（　　）</w:t>
      </w:r>
      <w:r w:rsidRPr="00446C4C">
        <w:rPr>
          <w:rFonts w:hint="eastAsia"/>
          <w:color w:val="000000"/>
        </w:rPr>
        <w:t>不等式</w:t>
      </w:r>
      <w:r w:rsidRPr="00446C4C">
        <w:rPr>
          <w:color w:val="000000"/>
          <w:kern w:val="0"/>
        </w:rPr>
        <w:object w:dxaOrig="598" w:dyaOrig="367" w14:anchorId="262F6ED1">
          <v:shape id="_x0000_i1047" type="#_x0000_t75" style="width:30pt;height:18pt" o:ole="">
            <v:imagedata r:id="rId53" o:title=""/>
            <v:path o:connecttype="segments"/>
          </v:shape>
          <o:OLEObject Type="Embed" ProgID="Equation.DSMT4" ShapeID="_x0000_i1047" DrawAspect="Content" ObjectID="_1733642720" r:id="rId54"/>
        </w:object>
      </w:r>
      <w:r w:rsidRPr="00446C4C">
        <w:rPr>
          <w:rFonts w:hint="eastAsia"/>
          <w:color w:val="000000"/>
        </w:rPr>
        <w:t>的解為</w:t>
      </w:r>
      <w:r w:rsidRPr="00446C4C">
        <w:rPr>
          <w:color w:val="000000"/>
          <w:kern w:val="0"/>
        </w:rPr>
        <w:t xml:space="preserve">　</w:t>
      </w:r>
      <w:bookmarkEnd w:id="20"/>
      <w:r w:rsidRPr="00446C4C">
        <w:rPr>
          <w:color w:val="000000"/>
          <w:kern w:val="0"/>
        </w:rPr>
        <w:t>(A)</w:t>
      </w:r>
      <w:bookmarkStart w:id="22" w:name="QQ220222002721_1_1"/>
      <w:r w:rsidRPr="00446C4C">
        <w:rPr>
          <w:color w:val="000000"/>
          <w:kern w:val="0"/>
        </w:rPr>
        <w:object w:dxaOrig="965" w:dyaOrig="272" w14:anchorId="04BB017A">
          <v:shape id="_x0000_i1048" type="#_x0000_t75" style="width:48pt;height:13.5pt" o:ole="">
            <v:imagedata r:id="rId55" o:title=""/>
            <v:path o:connecttype="segments"/>
          </v:shape>
          <o:OLEObject Type="Embed" ProgID="Equation.DSMT4" ShapeID="_x0000_i1048" DrawAspect="Content" ObjectID="_1733642721" r:id="rId56"/>
        </w:object>
      </w:r>
      <w:r w:rsidRPr="00446C4C">
        <w:rPr>
          <w:color w:val="000000"/>
          <w:kern w:val="0"/>
        </w:rPr>
        <w:t xml:space="preserve">　</w:t>
      </w:r>
      <w:bookmarkEnd w:id="22"/>
      <w:r w:rsidRPr="00446C4C">
        <w:rPr>
          <w:color w:val="000000"/>
          <w:kern w:val="0"/>
        </w:rPr>
        <w:t>(B)</w:t>
      </w:r>
      <w:bookmarkStart w:id="23" w:name="QQ220222002721_1_2"/>
      <w:r w:rsidRPr="00446C4C">
        <w:rPr>
          <w:color w:val="000000"/>
          <w:kern w:val="0"/>
        </w:rPr>
        <w:object w:dxaOrig="516" w:dyaOrig="272" w14:anchorId="1534459E">
          <v:shape id="_x0000_i1049" type="#_x0000_t75" style="width:25.5pt;height:13.5pt" o:ole="">
            <v:imagedata r:id="rId57" o:title=""/>
            <v:path o:connecttype="segments"/>
          </v:shape>
          <o:OLEObject Type="Embed" ProgID="Equation.DSMT4" ShapeID="_x0000_i1049" DrawAspect="Content" ObjectID="_1733642722" r:id="rId58"/>
        </w:object>
      </w:r>
      <w:r w:rsidRPr="00446C4C">
        <w:rPr>
          <w:rFonts w:hint="eastAsia"/>
          <w:color w:val="000000"/>
        </w:rPr>
        <w:t>或</w:t>
      </w:r>
      <w:r w:rsidRPr="00446C4C">
        <w:rPr>
          <w:color w:val="000000"/>
          <w:kern w:val="0"/>
        </w:rPr>
        <w:object w:dxaOrig="625" w:dyaOrig="272" w14:anchorId="115F7CE4">
          <v:shape id="_x0000_i1050" type="#_x0000_t75" style="width:31.5pt;height:13.5pt" o:ole="">
            <v:imagedata r:id="rId59" o:title=""/>
            <v:path o:connecttype="segments"/>
          </v:shape>
          <o:OLEObject Type="Embed" ProgID="Equation.DSMT4" ShapeID="_x0000_i1050" DrawAspect="Content" ObjectID="_1733642723" r:id="rId60"/>
        </w:object>
      </w:r>
      <w:r w:rsidRPr="00446C4C">
        <w:rPr>
          <w:color w:val="000000"/>
          <w:kern w:val="0"/>
        </w:rPr>
        <w:t xml:space="preserve">　</w:t>
      </w:r>
      <w:bookmarkEnd w:id="23"/>
      <w:r w:rsidRPr="00446C4C">
        <w:rPr>
          <w:color w:val="000000"/>
          <w:kern w:val="0"/>
        </w:rPr>
        <w:t>(C)</w:t>
      </w:r>
      <w:bookmarkStart w:id="24" w:name="QQ220222002721_1_3"/>
      <w:r w:rsidRPr="00446C4C">
        <w:rPr>
          <w:color w:val="000000"/>
          <w:kern w:val="0"/>
        </w:rPr>
        <w:object w:dxaOrig="965" w:dyaOrig="272" w14:anchorId="1746FD0A">
          <v:shape id="_x0000_i1051" type="#_x0000_t75" style="width:48pt;height:13.5pt" o:ole="">
            <v:imagedata r:id="rId61" o:title=""/>
            <v:path o:connecttype="segments"/>
          </v:shape>
          <o:OLEObject Type="Embed" ProgID="Equation.DSMT4" ShapeID="_x0000_i1051" DrawAspect="Content" ObjectID="_1733642724" r:id="rId62"/>
        </w:object>
      </w:r>
      <w:r w:rsidRPr="00446C4C">
        <w:rPr>
          <w:color w:val="000000"/>
          <w:kern w:val="0"/>
        </w:rPr>
        <w:t xml:space="preserve">　</w:t>
      </w:r>
      <w:bookmarkEnd w:id="24"/>
      <w:r w:rsidRPr="00446C4C">
        <w:rPr>
          <w:color w:val="000000"/>
          <w:kern w:val="0"/>
        </w:rPr>
        <w:t>(D)</w:t>
      </w:r>
      <w:bookmarkStart w:id="25" w:name="QQ220222002721_1_4"/>
      <w:r w:rsidRPr="00446C4C">
        <w:rPr>
          <w:color w:val="000000"/>
          <w:kern w:val="0"/>
        </w:rPr>
        <w:object w:dxaOrig="516" w:dyaOrig="272" w14:anchorId="196623AE">
          <v:shape id="_x0000_i1052" type="#_x0000_t75" style="width:25.5pt;height:13.5pt" o:ole="">
            <v:imagedata r:id="rId63" o:title=""/>
            <v:path o:connecttype="segments"/>
          </v:shape>
          <o:OLEObject Type="Embed" ProgID="Equation.DSMT4" ShapeID="_x0000_i1052" DrawAspect="Content" ObjectID="_1733642725" r:id="rId64"/>
        </w:object>
      </w:r>
      <w:r w:rsidRPr="00446C4C">
        <w:rPr>
          <w:rFonts w:hint="eastAsia"/>
          <w:color w:val="000000"/>
        </w:rPr>
        <w:t>或</w:t>
      </w:r>
      <w:r w:rsidRPr="00446C4C">
        <w:rPr>
          <w:color w:val="000000"/>
          <w:kern w:val="0"/>
        </w:rPr>
        <w:object w:dxaOrig="625" w:dyaOrig="272" w14:anchorId="7E7382C7">
          <v:shape id="_x0000_i1053" type="#_x0000_t75" style="width:31.5pt;height:13.5pt" o:ole="">
            <v:imagedata r:id="rId65" o:title=""/>
            <v:path o:connecttype="segments"/>
          </v:shape>
          <o:OLEObject Type="Embed" ProgID="Equation.DSMT4" ShapeID="_x0000_i1053" DrawAspect="Content" ObjectID="_1733642726" r:id="rId66"/>
        </w:object>
      </w:r>
      <w:r w:rsidRPr="00446C4C">
        <w:rPr>
          <w:color w:val="000000"/>
          <w:kern w:val="0"/>
        </w:rPr>
        <w:t xml:space="preserve">　</w:t>
      </w:r>
      <w:bookmarkEnd w:id="21"/>
      <w:bookmarkEnd w:id="25"/>
    </w:p>
    <w:p w14:paraId="0782E5CE" w14:textId="77777777" w:rsidR="00A45183" w:rsidRPr="00446C4C" w:rsidRDefault="00A45183" w:rsidP="00A45183">
      <w:pPr>
        <w:widowControl/>
        <w:snapToGrid w:val="0"/>
        <w:spacing w:before="80"/>
        <w:ind w:left="1276"/>
        <w:textAlignment w:val="center"/>
        <w:rPr>
          <w:rFonts w:eastAsia="DengXian"/>
          <w:color w:val="000000"/>
          <w:kern w:val="0"/>
          <w:lang w:eastAsia="zh-CN"/>
        </w:rPr>
      </w:pPr>
    </w:p>
    <w:p w14:paraId="2D07B549" w14:textId="0DB0C6F5" w:rsidR="00A45183" w:rsidRPr="00A45183" w:rsidRDefault="00A45183" w:rsidP="00A45183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26" w:name="QQ220222002729_1_H"/>
      <w:bookmarkStart w:id="27" w:name="QQ220222002729"/>
      <w:r w:rsidRPr="00446C4C">
        <w:rPr>
          <w:color w:val="000000"/>
          <w:kern w:val="0"/>
        </w:rPr>
        <w:t>（　　）</w:t>
      </w:r>
      <w:r w:rsidRPr="00446C4C">
        <w:rPr>
          <w:rFonts w:hint="eastAsia"/>
          <w:color w:val="000000"/>
        </w:rPr>
        <w:t>已知直線通過兩點</w:t>
      </w:r>
      <w:r w:rsidRPr="00446C4C">
        <w:rPr>
          <w:color w:val="000000"/>
          <w:kern w:val="0"/>
        </w:rPr>
        <w:object w:dxaOrig="666" w:dyaOrig="367" w14:anchorId="306D11D1">
          <v:shape id="_x0000_i1054" type="#_x0000_t75" style="width:33pt;height:18pt" o:ole="">
            <v:imagedata r:id="rId67" o:title=""/>
            <v:path o:connecttype="segments"/>
          </v:shape>
          <o:OLEObject Type="Embed" ProgID="Equation.DSMT4" ShapeID="_x0000_i1054" DrawAspect="Content" ObjectID="_1733642727" r:id="rId68"/>
        </w:object>
      </w:r>
      <w:r w:rsidRPr="00446C4C">
        <w:rPr>
          <w:rFonts w:hint="eastAsia"/>
          <w:color w:val="000000"/>
        </w:rPr>
        <w:t>、</w:t>
      </w:r>
      <w:r w:rsidRPr="00446C4C">
        <w:rPr>
          <w:color w:val="000000"/>
          <w:kern w:val="0"/>
        </w:rPr>
        <w:object w:dxaOrig="666" w:dyaOrig="367" w14:anchorId="63514CC6">
          <v:shape id="_x0000_i1055" type="#_x0000_t75" style="width:33pt;height:18pt" o:ole="">
            <v:imagedata r:id="rId69" o:title=""/>
            <v:path o:connecttype="segments"/>
          </v:shape>
          <o:OLEObject Type="Embed" ProgID="Equation.DSMT4" ShapeID="_x0000_i1055" DrawAspect="Content" ObjectID="_1733642728" r:id="rId70"/>
        </w:object>
      </w:r>
      <w:r w:rsidRPr="00446C4C">
        <w:rPr>
          <w:rFonts w:hint="eastAsia"/>
          <w:color w:val="000000"/>
        </w:rPr>
        <w:t>，則此直線之斜率為</w:t>
      </w:r>
      <w:r w:rsidRPr="00446C4C">
        <w:rPr>
          <w:color w:val="000000"/>
          <w:kern w:val="0"/>
        </w:rPr>
        <w:t xml:space="preserve">　</w:t>
      </w:r>
      <w:bookmarkEnd w:id="26"/>
      <w:r w:rsidRPr="00446C4C">
        <w:rPr>
          <w:color w:val="000000"/>
          <w:kern w:val="0"/>
        </w:rPr>
        <w:t>(A)</w:t>
      </w:r>
      <w:bookmarkStart w:id="28" w:name="QQ220222002729_1_1"/>
      <w:r w:rsidRPr="00446C4C">
        <w:rPr>
          <w:color w:val="000000"/>
          <w:kern w:val="0"/>
        </w:rPr>
        <w:object w:dxaOrig="149" w:dyaOrig="245" w14:anchorId="40FB3D91">
          <v:shape id="_x0000_i1056" type="#_x0000_t75" style="width:7.5pt;height:12pt" o:ole="">
            <v:imagedata r:id="rId71" o:title=""/>
            <v:path o:connecttype="segments"/>
          </v:shape>
          <o:OLEObject Type="Embed" ProgID="Equation.DSMT4" ShapeID="_x0000_i1056" DrawAspect="Content" ObjectID="_1733642729" r:id="rId72"/>
        </w:object>
      </w:r>
      <w:r w:rsidRPr="00446C4C">
        <w:rPr>
          <w:color w:val="000000"/>
          <w:kern w:val="0"/>
        </w:rPr>
        <w:t xml:space="preserve">　</w:t>
      </w:r>
      <w:bookmarkEnd w:id="28"/>
      <w:r w:rsidRPr="00446C4C">
        <w:rPr>
          <w:color w:val="000000"/>
          <w:kern w:val="0"/>
        </w:rPr>
        <w:t>(B)</w:t>
      </w:r>
      <w:bookmarkStart w:id="29" w:name="QQ220222002729_1_2"/>
      <w:r w:rsidRPr="00446C4C">
        <w:rPr>
          <w:color w:val="000000"/>
          <w:kern w:val="0"/>
        </w:rPr>
        <w:object w:dxaOrig="177" w:dyaOrig="245" w14:anchorId="0175C443">
          <v:shape id="_x0000_i1057" type="#_x0000_t75" style="width:9pt;height:12pt" o:ole="">
            <v:imagedata r:id="rId73" o:title=""/>
            <v:path o:connecttype="segments"/>
          </v:shape>
          <o:OLEObject Type="Embed" ProgID="Equation.DSMT4" ShapeID="_x0000_i1057" DrawAspect="Content" ObjectID="_1733642730" r:id="rId74"/>
        </w:object>
      </w:r>
      <w:r w:rsidRPr="00446C4C">
        <w:rPr>
          <w:color w:val="000000"/>
          <w:kern w:val="0"/>
        </w:rPr>
        <w:t xml:space="preserve">　</w:t>
      </w:r>
      <w:bookmarkEnd w:id="29"/>
      <w:r w:rsidRPr="00446C4C">
        <w:rPr>
          <w:color w:val="000000"/>
          <w:kern w:val="0"/>
        </w:rPr>
        <w:t>(C)</w:t>
      </w:r>
      <w:bookmarkStart w:id="30" w:name="QQ220222002729_1_3"/>
      <w:r w:rsidRPr="00446C4C">
        <w:rPr>
          <w:color w:val="000000"/>
          <w:kern w:val="0"/>
        </w:rPr>
        <w:object w:dxaOrig="177" w:dyaOrig="272" w14:anchorId="1DF6F6FD">
          <v:shape id="_x0000_i1058" type="#_x0000_t75" style="width:9pt;height:13.5pt" o:ole="">
            <v:imagedata r:id="rId75" o:title=""/>
            <v:path o:connecttype="segments"/>
          </v:shape>
          <o:OLEObject Type="Embed" ProgID="Equation.DSMT4" ShapeID="_x0000_i1058" DrawAspect="Content" ObjectID="_1733642731" r:id="rId76"/>
        </w:object>
      </w:r>
      <w:r w:rsidRPr="00446C4C">
        <w:rPr>
          <w:color w:val="000000"/>
          <w:kern w:val="0"/>
        </w:rPr>
        <w:t xml:space="preserve">　</w:t>
      </w:r>
      <w:bookmarkEnd w:id="30"/>
      <w:r w:rsidRPr="00446C4C">
        <w:rPr>
          <w:color w:val="000000"/>
          <w:kern w:val="0"/>
        </w:rPr>
        <w:t>(D)</w:t>
      </w:r>
      <w:bookmarkStart w:id="31" w:name="QQ220222002729_1_4"/>
      <w:r w:rsidRPr="00446C4C">
        <w:rPr>
          <w:rFonts w:hint="eastAsia"/>
          <w:color w:val="000000"/>
        </w:rPr>
        <w:t>不存在</w:t>
      </w:r>
      <w:r w:rsidRPr="00446C4C">
        <w:rPr>
          <w:color w:val="000000"/>
          <w:kern w:val="0"/>
        </w:rPr>
        <w:t xml:space="preserve">　</w:t>
      </w:r>
      <w:bookmarkEnd w:id="27"/>
      <w:bookmarkEnd w:id="31"/>
    </w:p>
    <w:p w14:paraId="51CD6E35" w14:textId="77777777" w:rsidR="00A45183" w:rsidRPr="00446C4C" w:rsidRDefault="00A45183" w:rsidP="00A45183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</w:p>
    <w:p w14:paraId="1BC288BD" w14:textId="5EA70120" w:rsidR="00A45183" w:rsidRPr="00A45183" w:rsidRDefault="00A45183" w:rsidP="00A45183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32" w:name="QQ220222002736_1_H"/>
      <w:bookmarkStart w:id="33" w:name="QQ220222002736"/>
      <w:r w:rsidRPr="00446C4C">
        <w:rPr>
          <w:color w:val="000000"/>
          <w:kern w:val="0"/>
        </w:rPr>
        <w:t>（　　）</w:t>
      </w:r>
      <w:r w:rsidRPr="00446C4C">
        <w:rPr>
          <w:rFonts w:hint="eastAsia"/>
          <w:color w:val="000000"/>
        </w:rPr>
        <w:t>點</w:t>
      </w:r>
      <w:r w:rsidRPr="00446C4C">
        <w:rPr>
          <w:color w:val="000000"/>
          <w:kern w:val="0"/>
        </w:rPr>
        <w:object w:dxaOrig="543" w:dyaOrig="367" w14:anchorId="266E07AD">
          <v:shape id="_x0000_i1059" type="#_x0000_t75" style="width:27pt;height:18pt" o:ole="">
            <v:imagedata r:id="rId77" o:title=""/>
            <v:path o:connecttype="segments"/>
          </v:shape>
          <o:OLEObject Type="Embed" ProgID="Equation.DSMT4" ShapeID="_x0000_i1059" DrawAspect="Content" ObjectID="_1733642732" r:id="rId78"/>
        </w:object>
      </w:r>
      <w:r w:rsidRPr="00446C4C">
        <w:rPr>
          <w:rFonts w:hint="eastAsia"/>
          <w:color w:val="000000"/>
        </w:rPr>
        <w:t>到直線</w:t>
      </w:r>
      <w:r w:rsidRPr="00446C4C">
        <w:rPr>
          <w:color w:val="000000"/>
          <w:kern w:val="0"/>
        </w:rPr>
        <w:object w:dxaOrig="1467" w:dyaOrig="299" w14:anchorId="66294CED">
          <v:shape id="_x0000_i1060" type="#_x0000_t75" style="width:73.5pt;height:15pt" o:ole="">
            <v:imagedata r:id="rId79" o:title=""/>
            <v:path o:connecttype="segments"/>
          </v:shape>
          <o:OLEObject Type="Embed" ProgID="Equation.DSMT4" ShapeID="_x0000_i1060" DrawAspect="Content" ObjectID="_1733642733" r:id="rId80"/>
        </w:object>
      </w:r>
      <w:r w:rsidRPr="00446C4C">
        <w:rPr>
          <w:rFonts w:hint="eastAsia"/>
          <w:color w:val="000000"/>
        </w:rPr>
        <w:t>的距離為</w:t>
      </w:r>
      <w:r w:rsidRPr="00446C4C">
        <w:rPr>
          <w:color w:val="000000"/>
          <w:kern w:val="0"/>
        </w:rPr>
        <w:t xml:space="preserve">　</w:t>
      </w:r>
      <w:bookmarkEnd w:id="32"/>
      <w:r w:rsidRPr="00446C4C">
        <w:rPr>
          <w:color w:val="000000"/>
          <w:kern w:val="0"/>
        </w:rPr>
        <w:t>(A)</w:t>
      </w:r>
      <w:bookmarkStart w:id="34" w:name="QQ220222002736_1_1"/>
      <w:r w:rsidRPr="00446C4C">
        <w:rPr>
          <w:color w:val="000000"/>
          <w:kern w:val="0"/>
        </w:rPr>
        <w:object w:dxaOrig="177" w:dyaOrig="272" w14:anchorId="597916D2">
          <v:shape id="_x0000_i1061" type="#_x0000_t75" style="width:9pt;height:13.5pt" o:ole="">
            <v:imagedata r:id="rId81" o:title=""/>
            <v:path o:connecttype="segments"/>
          </v:shape>
          <o:OLEObject Type="Embed" ProgID="Equation.DSMT4" ShapeID="_x0000_i1061" DrawAspect="Content" ObjectID="_1733642734" r:id="rId82"/>
        </w:object>
      </w:r>
      <w:r w:rsidRPr="00446C4C">
        <w:rPr>
          <w:color w:val="000000"/>
          <w:kern w:val="0"/>
        </w:rPr>
        <w:t xml:space="preserve">　</w:t>
      </w:r>
      <w:bookmarkEnd w:id="34"/>
      <w:r w:rsidRPr="00446C4C">
        <w:rPr>
          <w:color w:val="000000"/>
          <w:kern w:val="0"/>
        </w:rPr>
        <w:t>(B)</w:t>
      </w:r>
      <w:bookmarkStart w:id="35" w:name="QQ220222002736_1_2"/>
      <w:r w:rsidRPr="00446C4C">
        <w:rPr>
          <w:color w:val="000000"/>
          <w:kern w:val="0"/>
        </w:rPr>
        <w:object w:dxaOrig="177" w:dyaOrig="272" w14:anchorId="156D5C0B">
          <v:shape id="_x0000_i1062" type="#_x0000_t75" style="width:9pt;height:13.5pt" o:ole="">
            <v:imagedata r:id="rId83" o:title=""/>
            <v:path o:connecttype="segments"/>
          </v:shape>
          <o:OLEObject Type="Embed" ProgID="Equation.DSMT4" ShapeID="_x0000_i1062" DrawAspect="Content" ObjectID="_1733642735" r:id="rId84"/>
        </w:object>
      </w:r>
      <w:r w:rsidRPr="00446C4C">
        <w:rPr>
          <w:color w:val="000000"/>
          <w:kern w:val="0"/>
        </w:rPr>
        <w:t xml:space="preserve">　</w:t>
      </w:r>
      <w:bookmarkEnd w:id="35"/>
      <w:r w:rsidRPr="00446C4C">
        <w:rPr>
          <w:color w:val="000000"/>
          <w:kern w:val="0"/>
        </w:rPr>
        <w:t>(C)</w:t>
      </w:r>
      <w:bookmarkStart w:id="36" w:name="QQ220222002736_1_3"/>
      <w:r w:rsidRPr="00446C4C">
        <w:rPr>
          <w:color w:val="000000"/>
          <w:kern w:val="0"/>
        </w:rPr>
        <w:object w:dxaOrig="177" w:dyaOrig="245" w14:anchorId="1F70DF1A">
          <v:shape id="_x0000_i1063" type="#_x0000_t75" style="width:9pt;height:12pt" o:ole="">
            <v:imagedata r:id="rId85" o:title=""/>
            <v:path o:connecttype="segments"/>
          </v:shape>
          <o:OLEObject Type="Embed" ProgID="Equation.DSMT4" ShapeID="_x0000_i1063" DrawAspect="Content" ObjectID="_1733642736" r:id="rId86"/>
        </w:object>
      </w:r>
      <w:r w:rsidRPr="00446C4C">
        <w:rPr>
          <w:color w:val="000000"/>
          <w:kern w:val="0"/>
        </w:rPr>
        <w:t xml:space="preserve">　</w:t>
      </w:r>
      <w:bookmarkEnd w:id="36"/>
      <w:r w:rsidRPr="00446C4C">
        <w:rPr>
          <w:color w:val="000000"/>
          <w:kern w:val="0"/>
        </w:rPr>
        <w:t>(D)</w:t>
      </w:r>
      <w:bookmarkStart w:id="37" w:name="QQ220222002736_1_4"/>
      <w:r w:rsidRPr="00446C4C">
        <w:rPr>
          <w:color w:val="000000"/>
          <w:kern w:val="0"/>
        </w:rPr>
        <w:object w:dxaOrig="272" w:dyaOrig="272" w14:anchorId="482B9866">
          <v:shape id="_x0000_i1064" type="#_x0000_t75" style="width:13.5pt;height:13.5pt" o:ole="">
            <v:imagedata r:id="rId87" o:title=""/>
            <v:path o:connecttype="segments"/>
          </v:shape>
          <o:OLEObject Type="Embed" ProgID="Equation.DSMT4" ShapeID="_x0000_i1064" DrawAspect="Content" ObjectID="_1733642737" r:id="rId88"/>
        </w:object>
      </w:r>
      <w:r w:rsidRPr="00446C4C">
        <w:rPr>
          <w:color w:val="000000"/>
          <w:kern w:val="0"/>
        </w:rPr>
        <w:t xml:space="preserve">　</w:t>
      </w:r>
      <w:bookmarkEnd w:id="33"/>
      <w:bookmarkEnd w:id="37"/>
    </w:p>
    <w:p w14:paraId="6BE51543" w14:textId="77777777" w:rsidR="00A45183" w:rsidRDefault="00A45183" w:rsidP="00A45183">
      <w:pPr>
        <w:pStyle w:val="a8"/>
        <w:rPr>
          <w:rFonts w:eastAsia="DengXian"/>
          <w:color w:val="000000"/>
          <w:kern w:val="0"/>
          <w:lang w:eastAsia="zh-CN"/>
        </w:rPr>
      </w:pPr>
    </w:p>
    <w:p w14:paraId="47E30935" w14:textId="77777777" w:rsidR="00A45183" w:rsidRPr="00446C4C" w:rsidRDefault="00A45183" w:rsidP="00A45183">
      <w:pPr>
        <w:widowControl/>
        <w:snapToGrid w:val="0"/>
        <w:spacing w:before="80"/>
        <w:ind w:left="1276"/>
        <w:textAlignment w:val="center"/>
        <w:rPr>
          <w:rFonts w:eastAsia="DengXian"/>
          <w:color w:val="000000"/>
          <w:kern w:val="0"/>
          <w:lang w:eastAsia="zh-CN"/>
        </w:rPr>
      </w:pPr>
    </w:p>
    <w:p w14:paraId="11047EA0" w14:textId="4E6D9177" w:rsidR="00A45183" w:rsidRPr="00A45183" w:rsidRDefault="00A45183" w:rsidP="00A45183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38" w:name="QQ220222002704_1_H"/>
      <w:bookmarkStart w:id="39" w:name="QQ220222002704"/>
      <w:r w:rsidRPr="00446C4C">
        <w:rPr>
          <w:color w:val="000000"/>
          <w:kern w:val="0"/>
        </w:rPr>
        <w:t>（　　）</w:t>
      </w:r>
      <w:r w:rsidRPr="00446C4C">
        <w:rPr>
          <w:rFonts w:hint="eastAsia"/>
          <w:color w:val="000000"/>
        </w:rPr>
        <w:t>下列哪一個數字在</w:t>
      </w:r>
      <w:proofErr w:type="gramStart"/>
      <w:r w:rsidRPr="00446C4C">
        <w:rPr>
          <w:rFonts w:hint="eastAsia"/>
          <w:color w:val="000000"/>
        </w:rPr>
        <w:t>數線上</w:t>
      </w:r>
      <w:proofErr w:type="gramEnd"/>
      <w:r w:rsidRPr="00446C4C">
        <w:rPr>
          <w:rFonts w:hint="eastAsia"/>
          <w:color w:val="000000"/>
        </w:rPr>
        <w:t>距離</w:t>
      </w:r>
      <w:r w:rsidRPr="00446C4C">
        <w:rPr>
          <w:color w:val="000000"/>
          <w:kern w:val="0"/>
        </w:rPr>
        <w:object w:dxaOrig="177" w:dyaOrig="272" w14:anchorId="4B82647C">
          <v:shape id="_x0000_i1065" type="#_x0000_t75" style="width:9pt;height:13.5pt" o:ole="">
            <v:imagedata r:id="rId89" o:title=""/>
            <v:path o:connecttype="segments"/>
          </v:shape>
          <o:OLEObject Type="Embed" ProgID="Equation.DSMT4" ShapeID="_x0000_i1065" DrawAspect="Content" ObjectID="_1733642738" r:id="rId90"/>
        </w:object>
      </w:r>
      <w:r w:rsidRPr="00446C4C">
        <w:rPr>
          <w:rFonts w:hint="eastAsia"/>
          <w:color w:val="000000"/>
        </w:rPr>
        <w:t>大於</w:t>
      </w:r>
      <w:r w:rsidRPr="00446C4C">
        <w:rPr>
          <w:color w:val="000000"/>
          <w:kern w:val="0"/>
        </w:rPr>
        <w:object w:dxaOrig="177" w:dyaOrig="272" w14:anchorId="6455C44F">
          <v:shape id="_x0000_i1066" type="#_x0000_t75" style="width:9pt;height:13.5pt" o:ole="">
            <v:imagedata r:id="rId91" o:title=""/>
            <v:path o:connecttype="segments"/>
          </v:shape>
          <o:OLEObject Type="Embed" ProgID="Equation.DSMT4" ShapeID="_x0000_i1066" DrawAspect="Content" ObjectID="_1733642739" r:id="rId92"/>
        </w:object>
      </w:r>
      <w:r w:rsidRPr="00446C4C">
        <w:rPr>
          <w:rFonts w:hint="eastAsia"/>
          <w:color w:val="000000"/>
        </w:rPr>
        <w:t>？</w:t>
      </w:r>
      <w:r w:rsidRPr="00446C4C">
        <w:rPr>
          <w:color w:val="000000"/>
          <w:kern w:val="0"/>
        </w:rPr>
        <w:t xml:space="preserve">　</w:t>
      </w:r>
      <w:bookmarkEnd w:id="38"/>
      <w:r w:rsidRPr="00446C4C">
        <w:rPr>
          <w:color w:val="000000"/>
          <w:kern w:val="0"/>
        </w:rPr>
        <w:t>(A)</w:t>
      </w:r>
      <w:bookmarkStart w:id="40" w:name="QQ220222002704_1_1"/>
      <w:r w:rsidRPr="00446C4C">
        <w:rPr>
          <w:color w:val="000000"/>
          <w:kern w:val="0"/>
        </w:rPr>
        <w:object w:dxaOrig="177" w:dyaOrig="245" w14:anchorId="4958EDAE">
          <v:shape id="_x0000_i1067" type="#_x0000_t75" style="width:9pt;height:12pt" o:ole="">
            <v:imagedata r:id="rId93" o:title=""/>
            <v:path o:connecttype="segments"/>
          </v:shape>
          <o:OLEObject Type="Embed" ProgID="Equation.DSMT4" ShapeID="_x0000_i1067" DrawAspect="Content" ObjectID="_1733642740" r:id="rId94"/>
        </w:object>
      </w:r>
      <w:r w:rsidRPr="00446C4C">
        <w:rPr>
          <w:color w:val="000000"/>
          <w:kern w:val="0"/>
        </w:rPr>
        <w:t xml:space="preserve">　</w:t>
      </w:r>
      <w:bookmarkEnd w:id="40"/>
      <w:r w:rsidRPr="00446C4C">
        <w:rPr>
          <w:color w:val="000000"/>
          <w:kern w:val="0"/>
        </w:rPr>
        <w:t>(B)</w:t>
      </w:r>
      <w:bookmarkStart w:id="41" w:name="QQ220222002704_1_2"/>
      <w:r w:rsidRPr="00446C4C">
        <w:rPr>
          <w:color w:val="000000"/>
          <w:kern w:val="0"/>
        </w:rPr>
        <w:object w:dxaOrig="299" w:dyaOrig="245" w14:anchorId="73A30406">
          <v:shape id="_x0000_i1068" type="#_x0000_t75" style="width:15pt;height:12pt" o:ole="">
            <v:imagedata r:id="rId95" o:title=""/>
            <v:path o:connecttype="segments"/>
          </v:shape>
          <o:OLEObject Type="Embed" ProgID="Equation.DSMT4" ShapeID="_x0000_i1068" DrawAspect="Content" ObjectID="_1733642741" r:id="rId96"/>
        </w:object>
      </w:r>
      <w:r w:rsidRPr="00446C4C">
        <w:rPr>
          <w:color w:val="000000"/>
          <w:kern w:val="0"/>
        </w:rPr>
        <w:t xml:space="preserve">　</w:t>
      </w:r>
      <w:bookmarkEnd w:id="41"/>
      <w:r w:rsidRPr="00446C4C">
        <w:rPr>
          <w:color w:val="000000"/>
          <w:kern w:val="0"/>
        </w:rPr>
        <w:t>(C)</w:t>
      </w:r>
      <w:bookmarkStart w:id="42" w:name="QQ220222002704_1_3"/>
      <w:r w:rsidRPr="00446C4C">
        <w:rPr>
          <w:color w:val="000000"/>
          <w:kern w:val="0"/>
        </w:rPr>
        <w:object w:dxaOrig="299" w:dyaOrig="245" w14:anchorId="4FDE55E3">
          <v:shape id="_x0000_i1069" type="#_x0000_t75" style="width:15pt;height:12pt" o:ole="">
            <v:imagedata r:id="rId97" o:title=""/>
            <v:path o:connecttype="segments"/>
          </v:shape>
          <o:OLEObject Type="Embed" ProgID="Equation.DSMT4" ShapeID="_x0000_i1069" DrawAspect="Content" ObjectID="_1733642742" r:id="rId98"/>
        </w:object>
      </w:r>
      <w:r w:rsidRPr="00446C4C">
        <w:rPr>
          <w:color w:val="000000"/>
          <w:kern w:val="0"/>
        </w:rPr>
        <w:t xml:space="preserve">　</w:t>
      </w:r>
      <w:bookmarkEnd w:id="42"/>
      <w:r w:rsidRPr="00446C4C">
        <w:rPr>
          <w:color w:val="000000"/>
          <w:kern w:val="0"/>
        </w:rPr>
        <w:t>(D)</w:t>
      </w:r>
      <w:bookmarkStart w:id="43" w:name="QQ220222002704_1_4"/>
      <w:r w:rsidRPr="00446C4C">
        <w:rPr>
          <w:color w:val="000000"/>
          <w:kern w:val="0"/>
        </w:rPr>
        <w:object w:dxaOrig="177" w:dyaOrig="245" w14:anchorId="1F91BB1C">
          <v:shape id="_x0000_i1070" type="#_x0000_t75" style="width:9pt;height:12pt" o:ole="">
            <v:imagedata r:id="rId99" o:title=""/>
            <v:path o:connecttype="segments"/>
          </v:shape>
          <o:OLEObject Type="Embed" ProgID="Equation.DSMT4" ShapeID="_x0000_i1070" DrawAspect="Content" ObjectID="_1733642743" r:id="rId100"/>
        </w:object>
      </w:r>
      <w:r w:rsidRPr="00446C4C">
        <w:rPr>
          <w:color w:val="000000"/>
          <w:kern w:val="0"/>
        </w:rPr>
        <w:t xml:space="preserve">　</w:t>
      </w:r>
      <w:bookmarkEnd w:id="39"/>
      <w:bookmarkEnd w:id="43"/>
    </w:p>
    <w:p w14:paraId="5C72723F" w14:textId="77777777" w:rsidR="00A45183" w:rsidRPr="00446C4C" w:rsidRDefault="00A45183" w:rsidP="00A45183">
      <w:pPr>
        <w:widowControl/>
        <w:snapToGrid w:val="0"/>
        <w:spacing w:before="80"/>
        <w:ind w:left="1276"/>
        <w:textAlignment w:val="center"/>
        <w:rPr>
          <w:rFonts w:eastAsia="DengXian"/>
          <w:color w:val="000000"/>
          <w:kern w:val="0"/>
          <w:lang w:eastAsia="zh-CN"/>
        </w:rPr>
      </w:pPr>
    </w:p>
    <w:p w14:paraId="747A69EF" w14:textId="0769D3F9" w:rsidR="00A45183" w:rsidRPr="00A45183" w:rsidRDefault="00A45183" w:rsidP="00A45183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44" w:name="QQ220222002710_1_H"/>
      <w:bookmarkStart w:id="45" w:name="QQ220222002710"/>
      <w:r w:rsidRPr="00446C4C">
        <w:rPr>
          <w:color w:val="000000"/>
          <w:kern w:val="0"/>
        </w:rPr>
        <w:t>（　　）</w:t>
      </w:r>
      <w:r w:rsidRPr="00446C4C">
        <w:rPr>
          <w:rFonts w:hint="eastAsia"/>
          <w:color w:val="000000"/>
        </w:rPr>
        <w:t>設</w:t>
      </w:r>
      <w:r w:rsidRPr="00446C4C">
        <w:rPr>
          <w:color w:val="000000"/>
          <w:kern w:val="0"/>
        </w:rPr>
        <w:object w:dxaOrig="1644" w:dyaOrig="367" w14:anchorId="34C3EC40">
          <v:shape id="_x0000_i1071" type="#_x0000_t75" style="width:82.55pt;height:18pt" o:ole="">
            <v:imagedata r:id="rId101" o:title=""/>
            <v:path o:connecttype="segments"/>
          </v:shape>
          <o:OLEObject Type="Embed" ProgID="Equation.DSMT4" ShapeID="_x0000_i1071" DrawAspect="Content" ObjectID="_1733642744" r:id="rId102"/>
        </w:object>
      </w:r>
      <w:r w:rsidRPr="00446C4C">
        <w:rPr>
          <w:rFonts w:hint="eastAsia"/>
          <w:color w:val="000000"/>
        </w:rPr>
        <w:t>，因此</w:t>
      </w:r>
      <w:r w:rsidRPr="00446C4C">
        <w:rPr>
          <w:color w:val="000000"/>
          <w:kern w:val="0"/>
        </w:rPr>
        <w:object w:dxaOrig="2065" w:dyaOrig="367" w14:anchorId="5B4B2D3D">
          <v:shape id="_x0000_i1072" type="#_x0000_t75" style="width:103.45pt;height:18pt" o:ole="">
            <v:imagedata r:id="rId103" o:title=""/>
            <v:path o:connecttype="segments"/>
          </v:shape>
          <o:OLEObject Type="Embed" ProgID="Equation.DSMT4" ShapeID="_x0000_i1072" DrawAspect="Content" ObjectID="_1733642745" r:id="rId104"/>
        </w:object>
      </w:r>
      <w:r w:rsidRPr="00446C4C">
        <w:rPr>
          <w:rFonts w:hint="eastAsia"/>
          <w:color w:val="000000"/>
        </w:rPr>
        <w:t>，則</w:t>
      </w:r>
      <w:r w:rsidRPr="00446C4C">
        <w:rPr>
          <w:color w:val="000000"/>
          <w:kern w:val="0"/>
        </w:rPr>
        <w:object w:dxaOrig="625" w:dyaOrig="367" w14:anchorId="6E135CC4">
          <v:shape id="_x0000_i1073" type="#_x0000_t75" style="width:31.5pt;height:18pt" o:ole="" o:preferrelative="f" filled="t">
            <v:imagedata r:id="rId105" o:title=""/>
            <o:lock v:ext="edit" aspectratio="f"/>
          </v:shape>
          <o:OLEObject Type="Embed" ProgID="Equation.DSMT4" ShapeID="_x0000_i1073" DrawAspect="Content" ObjectID="_1733642746" r:id="rId106"/>
        </w:object>
      </w:r>
      <w:r w:rsidRPr="00446C4C">
        <w:rPr>
          <w:rFonts w:hint="eastAsia"/>
          <w:color w:val="000000"/>
        </w:rPr>
        <w:t>=</w:t>
      </w:r>
      <w:r w:rsidRPr="00446C4C">
        <w:rPr>
          <w:color w:val="000000"/>
          <w:kern w:val="0"/>
        </w:rPr>
        <w:t xml:space="preserve">　</w:t>
      </w:r>
      <w:bookmarkEnd w:id="44"/>
      <w:r w:rsidRPr="00446C4C">
        <w:rPr>
          <w:color w:val="000000"/>
          <w:kern w:val="0"/>
        </w:rPr>
        <w:t>(A)</w:t>
      </w:r>
      <w:bookmarkStart w:id="46" w:name="QQ220222002710_1_1"/>
      <w:r w:rsidRPr="00446C4C">
        <w:rPr>
          <w:color w:val="000000"/>
          <w:kern w:val="0"/>
        </w:rPr>
        <w:object w:dxaOrig="177" w:dyaOrig="272" w14:anchorId="77DAC2B6">
          <v:shape id="_x0000_i1074" type="#_x0000_t75" style="width:9pt;height:13.5pt" o:ole="">
            <v:imagedata r:id="rId107" o:title=""/>
            <v:path o:connecttype="segments"/>
          </v:shape>
          <o:OLEObject Type="Embed" ProgID="Equation.DSMT4" ShapeID="_x0000_i1074" DrawAspect="Content" ObjectID="_1733642747" r:id="rId108"/>
        </w:object>
      </w:r>
      <w:r w:rsidRPr="00446C4C">
        <w:rPr>
          <w:color w:val="000000"/>
          <w:kern w:val="0"/>
        </w:rPr>
        <w:t xml:space="preserve">　</w:t>
      </w:r>
      <w:bookmarkEnd w:id="46"/>
      <w:r w:rsidRPr="00446C4C">
        <w:rPr>
          <w:color w:val="000000"/>
          <w:kern w:val="0"/>
        </w:rPr>
        <w:t>(B)</w:t>
      </w:r>
      <w:bookmarkStart w:id="47" w:name="QQ220222002710_1_2"/>
      <w:r w:rsidRPr="00446C4C">
        <w:rPr>
          <w:color w:val="000000"/>
          <w:kern w:val="0"/>
        </w:rPr>
        <w:object w:dxaOrig="299" w:dyaOrig="245" w14:anchorId="1E6CB588">
          <v:shape id="_x0000_i1075" type="#_x0000_t75" style="width:15pt;height:12pt" o:ole="">
            <v:imagedata r:id="rId109" o:title=""/>
            <v:path o:connecttype="segments"/>
          </v:shape>
          <o:OLEObject Type="Embed" ProgID="Equation.DSMT4" ShapeID="_x0000_i1075" DrawAspect="Content" ObjectID="_1733642748" r:id="rId110"/>
        </w:object>
      </w:r>
      <w:r w:rsidRPr="00446C4C">
        <w:rPr>
          <w:color w:val="000000"/>
          <w:kern w:val="0"/>
        </w:rPr>
        <w:t xml:space="preserve">　</w:t>
      </w:r>
      <w:bookmarkEnd w:id="47"/>
      <w:r w:rsidRPr="00446C4C">
        <w:rPr>
          <w:color w:val="000000"/>
          <w:kern w:val="0"/>
        </w:rPr>
        <w:t>(C)</w:t>
      </w:r>
      <w:bookmarkStart w:id="48" w:name="QQ220222002710_1_3"/>
      <w:r w:rsidRPr="00446C4C">
        <w:rPr>
          <w:color w:val="000000"/>
          <w:kern w:val="0"/>
        </w:rPr>
        <w:object w:dxaOrig="177" w:dyaOrig="245" w14:anchorId="4B7CEE29">
          <v:shape id="_x0000_i1076" type="#_x0000_t75" style="width:9pt;height:12pt" o:ole="">
            <v:imagedata r:id="rId111" o:title=""/>
            <v:path o:connecttype="segments"/>
          </v:shape>
          <o:OLEObject Type="Embed" ProgID="Equation.DSMT4" ShapeID="_x0000_i1076" DrawAspect="Content" ObjectID="_1733642749" r:id="rId112"/>
        </w:object>
      </w:r>
      <w:r w:rsidRPr="00446C4C">
        <w:rPr>
          <w:color w:val="000000"/>
          <w:kern w:val="0"/>
        </w:rPr>
        <w:t xml:space="preserve">　</w:t>
      </w:r>
      <w:bookmarkEnd w:id="48"/>
      <w:r w:rsidRPr="00446C4C">
        <w:rPr>
          <w:color w:val="000000"/>
          <w:kern w:val="0"/>
        </w:rPr>
        <w:t>(D)</w:t>
      </w:r>
      <w:bookmarkStart w:id="49" w:name="QQ220222002710_1_4"/>
      <w:r w:rsidRPr="00446C4C">
        <w:rPr>
          <w:color w:val="000000"/>
          <w:kern w:val="0"/>
        </w:rPr>
        <w:object w:dxaOrig="299" w:dyaOrig="272" w14:anchorId="12C966E0">
          <v:shape id="_x0000_i1077" type="#_x0000_t75" style="width:15pt;height:13.5pt" o:ole="">
            <v:imagedata r:id="rId113" o:title=""/>
            <v:path o:connecttype="segments"/>
          </v:shape>
          <o:OLEObject Type="Embed" ProgID="Equation.DSMT4" ShapeID="_x0000_i1077" DrawAspect="Content" ObjectID="_1733642750" r:id="rId114"/>
        </w:object>
      </w:r>
      <w:r w:rsidRPr="00446C4C">
        <w:rPr>
          <w:color w:val="000000"/>
          <w:kern w:val="0"/>
        </w:rPr>
        <w:t xml:space="preserve">　</w:t>
      </w:r>
      <w:bookmarkEnd w:id="45"/>
      <w:bookmarkEnd w:id="49"/>
    </w:p>
    <w:p w14:paraId="6EDB511F" w14:textId="77777777" w:rsidR="00A45183" w:rsidRDefault="00A45183" w:rsidP="00A45183">
      <w:pPr>
        <w:pStyle w:val="a8"/>
        <w:rPr>
          <w:rFonts w:eastAsia="DengXian"/>
          <w:color w:val="000000"/>
          <w:kern w:val="0"/>
          <w:lang w:eastAsia="zh-CN"/>
        </w:rPr>
      </w:pPr>
    </w:p>
    <w:p w14:paraId="01F5BC9F" w14:textId="77777777" w:rsidR="00A45183" w:rsidRPr="00446C4C" w:rsidRDefault="00A45183" w:rsidP="00A45183">
      <w:pPr>
        <w:widowControl/>
        <w:snapToGrid w:val="0"/>
        <w:spacing w:before="80"/>
        <w:ind w:left="1276"/>
        <w:textAlignment w:val="center"/>
        <w:rPr>
          <w:rFonts w:eastAsia="DengXian"/>
          <w:color w:val="000000"/>
          <w:kern w:val="0"/>
          <w:lang w:eastAsia="zh-CN"/>
        </w:rPr>
      </w:pPr>
    </w:p>
    <w:p w14:paraId="173EDD4E" w14:textId="6EC40832" w:rsidR="00A45183" w:rsidRPr="00A45183" w:rsidRDefault="00A45183" w:rsidP="00A45183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50" w:name="QQ220222002723_1_H"/>
      <w:bookmarkStart w:id="51" w:name="QQ220222002723"/>
      <w:r w:rsidRPr="00446C4C">
        <w:rPr>
          <w:color w:val="000000"/>
          <w:kern w:val="0"/>
        </w:rPr>
        <w:t>（　　）</w:t>
      </w:r>
      <w:r w:rsidRPr="00446C4C">
        <w:rPr>
          <w:rFonts w:hint="eastAsia"/>
          <w:color w:val="000000"/>
        </w:rPr>
        <w:t>二次函數</w:t>
      </w:r>
      <w:r w:rsidRPr="00446C4C">
        <w:rPr>
          <w:color w:val="000000"/>
          <w:kern w:val="0"/>
        </w:rPr>
        <w:object w:dxaOrig="1671" w:dyaOrig="394" w14:anchorId="537C59E5">
          <v:shape id="_x0000_i1078" type="#_x0000_t75" style="width:83.2pt;height:19.5pt" o:ole="">
            <v:imagedata r:id="rId115" o:title=""/>
            <v:path o:connecttype="segments"/>
          </v:shape>
          <o:OLEObject Type="Embed" ProgID="Equation.DSMT4" ShapeID="_x0000_i1078" DrawAspect="Content" ObjectID="_1733642751" r:id="rId116"/>
        </w:object>
      </w:r>
      <w:r w:rsidRPr="00446C4C">
        <w:rPr>
          <w:rFonts w:hint="eastAsia"/>
          <w:color w:val="000000"/>
        </w:rPr>
        <w:t>的頂點坐標為何？</w:t>
      </w:r>
      <w:r w:rsidRPr="00446C4C">
        <w:rPr>
          <w:color w:val="000000"/>
          <w:kern w:val="0"/>
        </w:rPr>
        <w:t xml:space="preserve">　</w:t>
      </w:r>
      <w:bookmarkEnd w:id="50"/>
      <w:r w:rsidRPr="00446C4C">
        <w:rPr>
          <w:color w:val="000000"/>
          <w:kern w:val="0"/>
        </w:rPr>
        <w:t>(A)</w:t>
      </w:r>
      <w:bookmarkStart w:id="52" w:name="QQ220222002723_1_1"/>
      <w:r w:rsidRPr="00446C4C">
        <w:rPr>
          <w:color w:val="000000"/>
          <w:kern w:val="0"/>
        </w:rPr>
        <w:object w:dxaOrig="666" w:dyaOrig="367" w14:anchorId="64917AB5">
          <v:shape id="_x0000_i1079" type="#_x0000_t75" style="width:33pt;height:18pt" o:ole="">
            <v:imagedata r:id="rId117" o:title=""/>
            <v:path o:connecttype="segments"/>
          </v:shape>
          <o:OLEObject Type="Embed" ProgID="Equation.DSMT4" ShapeID="_x0000_i1079" DrawAspect="Content" ObjectID="_1733642752" r:id="rId118"/>
        </w:object>
      </w:r>
      <w:r w:rsidRPr="00446C4C">
        <w:rPr>
          <w:color w:val="000000"/>
          <w:kern w:val="0"/>
        </w:rPr>
        <w:t xml:space="preserve">　</w:t>
      </w:r>
      <w:bookmarkEnd w:id="52"/>
      <w:r w:rsidRPr="00446C4C">
        <w:rPr>
          <w:color w:val="000000"/>
          <w:kern w:val="0"/>
        </w:rPr>
        <w:t>(B)</w:t>
      </w:r>
      <w:bookmarkStart w:id="53" w:name="QQ220222002723_1_2"/>
      <w:r w:rsidRPr="00446C4C">
        <w:rPr>
          <w:color w:val="000000"/>
          <w:kern w:val="0"/>
        </w:rPr>
        <w:object w:dxaOrig="666" w:dyaOrig="367" w14:anchorId="3C1D6DC3">
          <v:shape id="_x0000_i1080" type="#_x0000_t75" style="width:33pt;height:18pt" o:ole="">
            <v:imagedata r:id="rId119" o:title=""/>
            <v:path o:connecttype="segments"/>
          </v:shape>
          <o:OLEObject Type="Embed" ProgID="Equation.DSMT4" ShapeID="_x0000_i1080" DrawAspect="Content" ObjectID="_1733642753" r:id="rId120"/>
        </w:object>
      </w:r>
      <w:r w:rsidRPr="00446C4C">
        <w:rPr>
          <w:color w:val="000000"/>
          <w:kern w:val="0"/>
        </w:rPr>
        <w:t xml:space="preserve">　</w:t>
      </w:r>
      <w:bookmarkEnd w:id="53"/>
      <w:r w:rsidRPr="00446C4C">
        <w:rPr>
          <w:color w:val="000000"/>
          <w:kern w:val="0"/>
        </w:rPr>
        <w:t>(C)</w:t>
      </w:r>
      <w:bookmarkStart w:id="54" w:name="QQ220222002723_1_3"/>
      <w:r w:rsidRPr="00446C4C">
        <w:rPr>
          <w:color w:val="000000"/>
          <w:kern w:val="0"/>
        </w:rPr>
        <w:object w:dxaOrig="516" w:dyaOrig="367" w14:anchorId="50089CEB">
          <v:shape id="_x0000_i1081" type="#_x0000_t75" style="width:25.5pt;height:18pt" o:ole="">
            <v:imagedata r:id="rId121" o:title=""/>
            <v:path o:connecttype="segments"/>
          </v:shape>
          <o:OLEObject Type="Embed" ProgID="Equation.DSMT4" ShapeID="_x0000_i1081" DrawAspect="Content" ObjectID="_1733642754" r:id="rId122"/>
        </w:object>
      </w:r>
      <w:r w:rsidRPr="00446C4C">
        <w:rPr>
          <w:color w:val="000000"/>
          <w:kern w:val="0"/>
        </w:rPr>
        <w:t xml:space="preserve">　</w:t>
      </w:r>
      <w:bookmarkEnd w:id="54"/>
      <w:r w:rsidRPr="00446C4C">
        <w:rPr>
          <w:color w:val="000000"/>
          <w:kern w:val="0"/>
        </w:rPr>
        <w:t>(D)</w:t>
      </w:r>
      <w:bookmarkStart w:id="55" w:name="QQ220222002723_1_4"/>
      <w:r w:rsidRPr="00446C4C">
        <w:rPr>
          <w:color w:val="000000"/>
          <w:kern w:val="0"/>
        </w:rPr>
        <w:object w:dxaOrig="625" w:dyaOrig="367" w14:anchorId="7578BD5B">
          <v:shape id="_x0000_i1082" type="#_x0000_t75" style="width:31.5pt;height:18pt" o:ole="">
            <v:imagedata r:id="rId123" o:title=""/>
            <v:path o:connecttype="segments"/>
          </v:shape>
          <o:OLEObject Type="Embed" ProgID="Equation.DSMT4" ShapeID="_x0000_i1082" DrawAspect="Content" ObjectID="_1733642755" r:id="rId124"/>
        </w:object>
      </w:r>
      <w:r w:rsidRPr="00446C4C">
        <w:rPr>
          <w:color w:val="000000"/>
          <w:kern w:val="0"/>
        </w:rPr>
        <w:t xml:space="preserve">　</w:t>
      </w:r>
      <w:bookmarkEnd w:id="51"/>
      <w:bookmarkEnd w:id="55"/>
    </w:p>
    <w:p w14:paraId="717B62C4" w14:textId="77777777" w:rsidR="00A45183" w:rsidRPr="00446C4C" w:rsidRDefault="00A45183" w:rsidP="00A45183">
      <w:pPr>
        <w:widowControl/>
        <w:snapToGrid w:val="0"/>
        <w:spacing w:before="80"/>
        <w:ind w:left="1276"/>
        <w:textAlignment w:val="center"/>
        <w:rPr>
          <w:rFonts w:eastAsia="DengXian"/>
          <w:color w:val="000000"/>
          <w:kern w:val="0"/>
          <w:lang w:eastAsia="zh-CN"/>
        </w:rPr>
      </w:pPr>
    </w:p>
    <w:p w14:paraId="61BCA6F7" w14:textId="0D03EB78" w:rsidR="00A45183" w:rsidRPr="00A45183" w:rsidRDefault="00A45183" w:rsidP="00A45183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56" w:name="QQ220222002716_1_H"/>
      <w:bookmarkStart w:id="57" w:name="QQ220222002716"/>
      <w:r w:rsidRPr="00446C4C">
        <w:rPr>
          <w:color w:val="000000"/>
          <w:kern w:val="0"/>
        </w:rPr>
        <w:t>（　　）</w:t>
      </w:r>
      <w:r w:rsidRPr="00446C4C">
        <w:rPr>
          <w:rFonts w:hint="eastAsia"/>
          <w:color w:val="000000"/>
        </w:rPr>
        <w:t>利用十字交乘法，下列何者為</w:t>
      </w:r>
      <w:r w:rsidRPr="00446C4C">
        <w:rPr>
          <w:color w:val="000000"/>
          <w:kern w:val="0"/>
        </w:rPr>
        <w:object w:dxaOrig="897" w:dyaOrig="299" w14:anchorId="34055208">
          <v:shape id="_x0000_i1083" type="#_x0000_t75" style="width:45pt;height:15pt" o:ole="">
            <v:imagedata r:id="rId125" o:title=""/>
            <v:path o:connecttype="segments"/>
          </v:shape>
          <o:OLEObject Type="Embed" ProgID="Equation.DSMT4" ShapeID="_x0000_i1083" DrawAspect="Content" ObjectID="_1733642756" r:id="rId126"/>
        </w:object>
      </w:r>
      <w:r w:rsidRPr="00446C4C">
        <w:rPr>
          <w:rFonts w:hint="eastAsia"/>
          <w:color w:val="000000"/>
        </w:rPr>
        <w:t>分解過後的式子？</w:t>
      </w:r>
      <w:r w:rsidRPr="00446C4C">
        <w:rPr>
          <w:color w:val="000000"/>
          <w:kern w:val="0"/>
        </w:rPr>
        <w:t xml:space="preserve">　</w:t>
      </w:r>
      <w:bookmarkEnd w:id="56"/>
      <w:r w:rsidRPr="00446C4C">
        <w:rPr>
          <w:color w:val="000000"/>
          <w:kern w:val="0"/>
        </w:rPr>
        <w:t>(A)</w:t>
      </w:r>
      <w:bookmarkStart w:id="58" w:name="QQ220222002716_1_1"/>
      <w:r w:rsidRPr="00446C4C">
        <w:rPr>
          <w:color w:val="000000"/>
          <w:kern w:val="0"/>
        </w:rPr>
        <w:object w:dxaOrig="1291" w:dyaOrig="367" w14:anchorId="4B28CE0E">
          <v:shape id="_x0000_i1084" type="#_x0000_t75" style="width:64.5pt;height:18pt" o:ole="">
            <v:imagedata r:id="rId127" o:title=""/>
            <v:path o:connecttype="segments"/>
          </v:shape>
          <o:OLEObject Type="Embed" ProgID="Equation.DSMT4" ShapeID="_x0000_i1084" DrawAspect="Content" ObjectID="_1733642757" r:id="rId128"/>
        </w:object>
      </w:r>
      <w:r w:rsidRPr="00446C4C">
        <w:rPr>
          <w:color w:val="000000"/>
          <w:kern w:val="0"/>
        </w:rPr>
        <w:t xml:space="preserve">　</w:t>
      </w:r>
      <w:bookmarkEnd w:id="58"/>
      <w:r w:rsidRPr="00446C4C">
        <w:rPr>
          <w:color w:val="000000"/>
          <w:kern w:val="0"/>
        </w:rPr>
        <w:t>(B)</w:t>
      </w:r>
      <w:bookmarkStart w:id="59" w:name="QQ220222002716_1_2"/>
      <w:r w:rsidRPr="00446C4C">
        <w:rPr>
          <w:color w:val="000000"/>
          <w:kern w:val="0"/>
        </w:rPr>
        <w:object w:dxaOrig="1263" w:dyaOrig="367" w14:anchorId="7775BE0F">
          <v:shape id="_x0000_i1085" type="#_x0000_t75" style="width:63pt;height:18pt" o:ole="">
            <v:imagedata r:id="rId129" o:title=""/>
            <v:path o:connecttype="segments"/>
          </v:shape>
          <o:OLEObject Type="Embed" ProgID="Equation.DSMT4" ShapeID="_x0000_i1085" DrawAspect="Content" ObjectID="_1733642758" r:id="rId130"/>
        </w:object>
      </w:r>
      <w:r w:rsidRPr="00446C4C">
        <w:rPr>
          <w:color w:val="000000"/>
          <w:kern w:val="0"/>
        </w:rPr>
        <w:t xml:space="preserve">　</w:t>
      </w:r>
      <w:bookmarkEnd w:id="59"/>
      <w:r w:rsidRPr="00446C4C">
        <w:rPr>
          <w:color w:val="000000"/>
          <w:kern w:val="0"/>
        </w:rPr>
        <w:t>(C)</w:t>
      </w:r>
      <w:bookmarkStart w:id="60" w:name="QQ220222002716_1_3"/>
      <w:r w:rsidRPr="00446C4C">
        <w:rPr>
          <w:color w:val="000000"/>
          <w:kern w:val="0"/>
        </w:rPr>
        <w:object w:dxaOrig="1263" w:dyaOrig="367" w14:anchorId="7B093085">
          <v:shape id="_x0000_i1086" type="#_x0000_t75" style="width:63pt;height:18pt" o:ole="">
            <v:imagedata r:id="rId131" o:title=""/>
            <v:path o:connecttype="segments"/>
          </v:shape>
          <o:OLEObject Type="Embed" ProgID="Equation.DSMT4" ShapeID="_x0000_i1086" DrawAspect="Content" ObjectID="_1733642759" r:id="rId132"/>
        </w:object>
      </w:r>
      <w:r w:rsidRPr="00446C4C">
        <w:rPr>
          <w:color w:val="000000"/>
          <w:kern w:val="0"/>
        </w:rPr>
        <w:t xml:space="preserve">　</w:t>
      </w:r>
      <w:bookmarkEnd w:id="60"/>
      <w:r w:rsidRPr="00446C4C">
        <w:rPr>
          <w:color w:val="000000"/>
          <w:kern w:val="0"/>
        </w:rPr>
        <w:t>(D)</w:t>
      </w:r>
      <w:bookmarkStart w:id="61" w:name="QQ220222002716_1_4"/>
      <w:r w:rsidRPr="00446C4C">
        <w:rPr>
          <w:color w:val="000000"/>
          <w:kern w:val="0"/>
        </w:rPr>
        <w:object w:dxaOrig="1291" w:dyaOrig="367" w14:anchorId="2A974DE3">
          <v:shape id="_x0000_i1087" type="#_x0000_t75" style="width:64.5pt;height:18pt" o:ole="">
            <v:imagedata r:id="rId133" o:title=""/>
            <v:path o:connecttype="segments"/>
          </v:shape>
          <o:OLEObject Type="Embed" ProgID="Equation.DSMT4" ShapeID="_x0000_i1087" DrawAspect="Content" ObjectID="_1733642760" r:id="rId134"/>
        </w:object>
      </w:r>
      <w:r w:rsidRPr="00446C4C">
        <w:rPr>
          <w:color w:val="000000"/>
          <w:kern w:val="0"/>
        </w:rPr>
        <w:t xml:space="preserve">　</w:t>
      </w:r>
      <w:bookmarkEnd w:id="57"/>
      <w:bookmarkEnd w:id="61"/>
    </w:p>
    <w:p w14:paraId="2B312BF2" w14:textId="77777777" w:rsidR="00A45183" w:rsidRDefault="00A45183" w:rsidP="00A45183">
      <w:pPr>
        <w:pStyle w:val="a8"/>
        <w:rPr>
          <w:rFonts w:eastAsia="DengXian"/>
          <w:color w:val="000000"/>
          <w:kern w:val="0"/>
          <w:lang w:eastAsia="zh-CN"/>
        </w:rPr>
      </w:pPr>
    </w:p>
    <w:p w14:paraId="6A6D0BD2" w14:textId="77777777" w:rsidR="00A45183" w:rsidRPr="00446C4C" w:rsidRDefault="00A45183" w:rsidP="00A45183">
      <w:pPr>
        <w:widowControl/>
        <w:snapToGrid w:val="0"/>
        <w:spacing w:before="80"/>
        <w:ind w:left="1276"/>
        <w:textAlignment w:val="center"/>
        <w:rPr>
          <w:rFonts w:eastAsia="DengXian"/>
          <w:color w:val="000000"/>
          <w:kern w:val="0"/>
          <w:lang w:eastAsia="zh-CN"/>
        </w:rPr>
      </w:pPr>
    </w:p>
    <w:p w14:paraId="1D5E4353" w14:textId="186FAC32" w:rsidR="00A45183" w:rsidRPr="00A45183" w:rsidRDefault="00A45183" w:rsidP="00A45183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r w:rsidRPr="00446C4C">
        <w:rPr>
          <w:color w:val="000000"/>
          <w:kern w:val="0"/>
        </w:rPr>
        <w:t>（　　）</w:t>
      </w:r>
      <w:r w:rsidRPr="00446C4C">
        <w:rPr>
          <w:rFonts w:hint="eastAsia"/>
          <w:color w:val="000000"/>
        </w:rPr>
        <w:t>已知直線通過兩點</w:t>
      </w:r>
      <w:r w:rsidRPr="00446C4C">
        <w:rPr>
          <w:color w:val="000000"/>
          <w:kern w:val="0"/>
        </w:rPr>
        <w:object w:dxaOrig="706" w:dyaOrig="367" w14:anchorId="0993C2C7">
          <v:shape id="_x0000_i1088" type="#_x0000_t75" style="width:35.25pt;height:18pt" o:ole="">
            <v:imagedata r:id="rId135" o:title=""/>
            <v:path o:connecttype="segments"/>
          </v:shape>
          <o:OLEObject Type="Embed" ProgID="Equation.DSMT4" ShapeID="_x0000_i1088" DrawAspect="Content" ObjectID="_1733642761" r:id="rId136"/>
        </w:object>
      </w:r>
      <w:r w:rsidRPr="00446C4C">
        <w:rPr>
          <w:rFonts w:hint="eastAsia"/>
          <w:color w:val="000000"/>
        </w:rPr>
        <w:t>、</w:t>
      </w:r>
      <w:r w:rsidRPr="00446C4C">
        <w:rPr>
          <w:color w:val="000000"/>
          <w:kern w:val="0"/>
        </w:rPr>
        <w:object w:dxaOrig="693" w:dyaOrig="367" w14:anchorId="04A40072">
          <v:shape id="_x0000_i1089" type="#_x0000_t75" style="width:34.5pt;height:18pt" o:ole="">
            <v:imagedata r:id="rId137" o:title=""/>
            <v:path o:connecttype="segments"/>
          </v:shape>
          <o:OLEObject Type="Embed" ProgID="Equation.DSMT4" ShapeID="_x0000_i1089" DrawAspect="Content" ObjectID="_1733642762" r:id="rId138"/>
        </w:object>
      </w:r>
      <w:r w:rsidRPr="00446C4C">
        <w:rPr>
          <w:rFonts w:hint="eastAsia"/>
          <w:color w:val="000000"/>
        </w:rPr>
        <w:t>，且此直線之斜率為</w:t>
      </w:r>
      <w:r w:rsidRPr="00446C4C">
        <w:rPr>
          <w:color w:val="000000"/>
          <w:kern w:val="0"/>
        </w:rPr>
        <w:object w:dxaOrig="177" w:dyaOrig="272" w14:anchorId="22B1D914">
          <v:shape id="_x0000_i1090" type="#_x0000_t75" style="width:9pt;height:13.5pt" o:ole="">
            <v:imagedata r:id="rId139" o:title=""/>
            <v:path o:connecttype="segments"/>
          </v:shape>
          <o:OLEObject Type="Embed" ProgID="Equation.DSMT4" ShapeID="_x0000_i1090" DrawAspect="Content" ObjectID="_1733642763" r:id="rId140"/>
        </w:object>
      </w:r>
      <w:r w:rsidRPr="00446C4C">
        <w:rPr>
          <w:rFonts w:hint="eastAsia"/>
          <w:color w:val="000000"/>
        </w:rPr>
        <w:t>，則</w:t>
      </w:r>
      <w:r w:rsidRPr="00446C4C">
        <w:rPr>
          <w:color w:val="000000"/>
          <w:kern w:val="0"/>
        </w:rPr>
        <w:object w:dxaOrig="204" w:dyaOrig="204" w14:anchorId="1BE18891">
          <v:shape id="_x0000_i1091" type="#_x0000_t75" style="width:10.5pt;height:10.5pt" o:ole="" o:preferrelative="f" filled="t">
            <v:imagedata r:id="rId141" o:title=""/>
            <o:lock v:ext="edit" aspectratio="f"/>
          </v:shape>
          <o:OLEObject Type="Embed" ProgID="Equation.DSMT4" ShapeID="_x0000_i1091" DrawAspect="Content" ObjectID="_1733642764" r:id="rId142"/>
        </w:object>
      </w:r>
      <w:r w:rsidRPr="00446C4C">
        <w:rPr>
          <w:rFonts w:hint="eastAsia"/>
          <w:color w:val="000000"/>
        </w:rPr>
        <w:t>=</w:t>
      </w:r>
      <w:r w:rsidRPr="00446C4C">
        <w:rPr>
          <w:color w:val="000000"/>
          <w:kern w:val="0"/>
        </w:rPr>
        <w:t xml:space="preserve">　</w:t>
      </w:r>
      <w:r w:rsidRPr="00446C4C">
        <w:rPr>
          <w:color w:val="000000"/>
          <w:kern w:val="0"/>
        </w:rPr>
        <w:t>(A)</w:t>
      </w:r>
      <w:r w:rsidRPr="00446C4C">
        <w:rPr>
          <w:color w:val="000000"/>
          <w:kern w:val="0"/>
        </w:rPr>
        <w:object w:dxaOrig="177" w:dyaOrig="272" w14:anchorId="3640F446">
          <v:shape id="_x0000_i1092" type="#_x0000_t75" style="width:9pt;height:13.5pt" o:ole="">
            <v:imagedata r:id="rId143" o:title=""/>
            <v:path o:connecttype="segments"/>
          </v:shape>
          <o:OLEObject Type="Embed" ProgID="Equation.DSMT4" ShapeID="_x0000_i1092" DrawAspect="Content" ObjectID="_1733642765" r:id="rId144"/>
        </w:object>
      </w:r>
      <w:r w:rsidRPr="00446C4C">
        <w:rPr>
          <w:color w:val="000000"/>
          <w:kern w:val="0"/>
        </w:rPr>
        <w:t xml:space="preserve">　</w:t>
      </w:r>
      <w:r w:rsidRPr="00446C4C">
        <w:rPr>
          <w:color w:val="000000"/>
          <w:kern w:val="0"/>
        </w:rPr>
        <w:t>(B)</w:t>
      </w:r>
      <w:r w:rsidRPr="00446C4C">
        <w:rPr>
          <w:color w:val="000000"/>
          <w:kern w:val="0"/>
        </w:rPr>
        <w:object w:dxaOrig="177" w:dyaOrig="272" w14:anchorId="74E7F3D9">
          <v:shape id="_x0000_i1093" type="#_x0000_t75" style="width:9pt;height:13.5pt" o:ole="">
            <v:imagedata r:id="rId145" o:title=""/>
            <v:path o:connecttype="segments"/>
          </v:shape>
          <o:OLEObject Type="Embed" ProgID="Equation.DSMT4" ShapeID="_x0000_i1093" DrawAspect="Content" ObjectID="_1733642766" r:id="rId146"/>
        </w:object>
      </w:r>
      <w:r w:rsidRPr="00446C4C">
        <w:rPr>
          <w:color w:val="000000"/>
          <w:kern w:val="0"/>
        </w:rPr>
        <w:t xml:space="preserve">　</w:t>
      </w:r>
      <w:r w:rsidRPr="00446C4C">
        <w:rPr>
          <w:color w:val="000000"/>
          <w:kern w:val="0"/>
        </w:rPr>
        <w:t>(C)</w:t>
      </w:r>
      <w:r w:rsidRPr="00446C4C">
        <w:rPr>
          <w:color w:val="000000"/>
          <w:kern w:val="0"/>
        </w:rPr>
        <w:object w:dxaOrig="177" w:dyaOrig="272" w14:anchorId="0182C48C">
          <v:shape id="_x0000_i1094" type="#_x0000_t75" style="width:9pt;height:13.5pt" o:ole="">
            <v:imagedata r:id="rId147" o:title=""/>
            <v:path o:connecttype="segments"/>
          </v:shape>
          <o:OLEObject Type="Embed" ProgID="Equation.DSMT4" ShapeID="_x0000_i1094" DrawAspect="Content" ObjectID="_1733642767" r:id="rId148"/>
        </w:object>
      </w:r>
      <w:r w:rsidRPr="00446C4C">
        <w:rPr>
          <w:color w:val="000000"/>
          <w:kern w:val="0"/>
        </w:rPr>
        <w:t xml:space="preserve">　</w:t>
      </w:r>
      <w:r w:rsidRPr="00446C4C">
        <w:rPr>
          <w:color w:val="000000"/>
          <w:kern w:val="0"/>
        </w:rPr>
        <w:t>(D)</w:t>
      </w:r>
      <w:r w:rsidRPr="00446C4C">
        <w:rPr>
          <w:color w:val="000000"/>
          <w:kern w:val="0"/>
        </w:rPr>
        <w:object w:dxaOrig="272" w:dyaOrig="272" w14:anchorId="10BAD3F4">
          <v:shape id="_x0000_i1095" type="#_x0000_t75" style="width:13.5pt;height:13.5pt" o:ole="">
            <v:imagedata r:id="rId149" o:title=""/>
            <v:path o:connecttype="segments"/>
          </v:shape>
          <o:OLEObject Type="Embed" ProgID="Equation.DSMT4" ShapeID="_x0000_i1095" DrawAspect="Content" ObjectID="_1733642768" r:id="rId150"/>
        </w:object>
      </w:r>
      <w:r w:rsidRPr="00446C4C">
        <w:rPr>
          <w:color w:val="000000"/>
          <w:kern w:val="0"/>
        </w:rPr>
        <w:t xml:space="preserve">　</w:t>
      </w:r>
    </w:p>
    <w:p w14:paraId="0F2DC65F" w14:textId="77777777" w:rsidR="00A45183" w:rsidRPr="00446C4C" w:rsidRDefault="00A45183" w:rsidP="00A45183">
      <w:pPr>
        <w:widowControl/>
        <w:snapToGrid w:val="0"/>
        <w:spacing w:before="80"/>
        <w:ind w:left="1276"/>
        <w:textAlignment w:val="center"/>
        <w:rPr>
          <w:rFonts w:eastAsia="DengXian"/>
          <w:color w:val="000000"/>
          <w:kern w:val="0"/>
          <w:lang w:eastAsia="zh-CN"/>
        </w:rPr>
      </w:pPr>
    </w:p>
    <w:p w14:paraId="444988B7" w14:textId="6A1FD392" w:rsidR="00A45183" w:rsidRPr="00A45183" w:rsidRDefault="00A45183" w:rsidP="00A45183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62" w:name="QQ220222002733_1_H"/>
      <w:bookmarkStart w:id="63" w:name="QQ220222002733"/>
      <w:r w:rsidRPr="00446C4C">
        <w:rPr>
          <w:color w:val="000000"/>
          <w:kern w:val="0"/>
        </w:rPr>
        <w:t>（　　）</w:t>
      </w:r>
      <w:r w:rsidRPr="00446C4C">
        <w:rPr>
          <w:rFonts w:hint="eastAsia"/>
          <w:color w:val="000000"/>
        </w:rPr>
        <w:t>已知直線通過兩點</w:t>
      </w:r>
      <w:r w:rsidRPr="00446C4C">
        <w:rPr>
          <w:color w:val="000000"/>
          <w:kern w:val="0"/>
        </w:rPr>
        <w:object w:dxaOrig="992" w:dyaOrig="367" w14:anchorId="6A61E7BE">
          <v:shape id="_x0000_i1096" type="#_x0000_t75" style="width:49.5pt;height:18pt" o:ole="">
            <v:imagedata r:id="rId151" o:title=""/>
            <v:path o:connecttype="segments"/>
          </v:shape>
          <o:OLEObject Type="Embed" ProgID="Equation.DSMT4" ShapeID="_x0000_i1096" DrawAspect="Content" ObjectID="_1733642769" r:id="rId152"/>
        </w:object>
      </w:r>
      <w:r w:rsidRPr="00446C4C">
        <w:rPr>
          <w:rFonts w:hint="eastAsia"/>
          <w:color w:val="000000"/>
        </w:rPr>
        <w:t>、</w:t>
      </w:r>
      <w:r w:rsidRPr="00446C4C">
        <w:rPr>
          <w:color w:val="000000"/>
          <w:kern w:val="0"/>
        </w:rPr>
        <w:object w:dxaOrig="1019" w:dyaOrig="367" w14:anchorId="490460E4">
          <v:shape id="_x0000_i1097" type="#_x0000_t75" style="width:51pt;height:18pt" o:ole="">
            <v:imagedata r:id="rId153" o:title=""/>
            <v:path o:connecttype="segments"/>
          </v:shape>
          <o:OLEObject Type="Embed" ProgID="Equation.DSMT4" ShapeID="_x0000_i1097" DrawAspect="Content" ObjectID="_1733642770" r:id="rId154"/>
        </w:object>
      </w:r>
      <w:r w:rsidRPr="00446C4C">
        <w:rPr>
          <w:rFonts w:hint="eastAsia"/>
          <w:color w:val="000000"/>
        </w:rPr>
        <w:t>，則此直線方程式為何？</w:t>
      </w:r>
      <w:r w:rsidRPr="00446C4C">
        <w:rPr>
          <w:color w:val="000000"/>
          <w:kern w:val="0"/>
        </w:rPr>
        <w:t xml:space="preserve">　</w:t>
      </w:r>
      <w:bookmarkEnd w:id="62"/>
      <w:r w:rsidRPr="00446C4C">
        <w:rPr>
          <w:color w:val="000000"/>
          <w:kern w:val="0"/>
        </w:rPr>
        <w:t>(A)</w:t>
      </w:r>
      <w:bookmarkStart w:id="64" w:name="QQ220222002733_1_1"/>
      <w:r w:rsidRPr="00446C4C">
        <w:rPr>
          <w:color w:val="000000"/>
          <w:kern w:val="0"/>
        </w:rPr>
        <w:object w:dxaOrig="475" w:dyaOrig="272" w14:anchorId="4805EC89">
          <v:shape id="_x0000_i1098" type="#_x0000_t75" style="width:24pt;height:13.5pt" o:ole="">
            <v:imagedata r:id="rId155" o:title=""/>
            <v:path o:connecttype="segments"/>
          </v:shape>
          <o:OLEObject Type="Embed" ProgID="Equation.DSMT4" ShapeID="_x0000_i1098" DrawAspect="Content" ObjectID="_1733642771" r:id="rId156"/>
        </w:object>
      </w:r>
      <w:r w:rsidRPr="00446C4C">
        <w:rPr>
          <w:color w:val="000000"/>
          <w:kern w:val="0"/>
        </w:rPr>
        <w:t xml:space="preserve">　</w:t>
      </w:r>
      <w:bookmarkEnd w:id="64"/>
      <w:r w:rsidRPr="00446C4C">
        <w:rPr>
          <w:color w:val="000000"/>
          <w:kern w:val="0"/>
        </w:rPr>
        <w:t>(B)</w:t>
      </w:r>
      <w:bookmarkStart w:id="65" w:name="QQ220222002733_1_2"/>
      <w:r w:rsidRPr="00446C4C">
        <w:rPr>
          <w:color w:val="000000"/>
          <w:kern w:val="0"/>
        </w:rPr>
        <w:object w:dxaOrig="516" w:dyaOrig="272" w14:anchorId="26501837">
          <v:shape id="_x0000_i1099" type="#_x0000_t75" style="width:25.5pt;height:13.5pt" o:ole="">
            <v:imagedata r:id="rId157" o:title=""/>
            <v:path o:connecttype="segments"/>
          </v:shape>
          <o:OLEObject Type="Embed" ProgID="Equation.DSMT4" ShapeID="_x0000_i1099" DrawAspect="Content" ObjectID="_1733642772" r:id="rId158"/>
        </w:object>
      </w:r>
      <w:r w:rsidRPr="00446C4C">
        <w:rPr>
          <w:color w:val="000000"/>
          <w:kern w:val="0"/>
        </w:rPr>
        <w:t xml:space="preserve">　</w:t>
      </w:r>
      <w:bookmarkEnd w:id="65"/>
      <w:r w:rsidRPr="00446C4C">
        <w:rPr>
          <w:color w:val="000000"/>
          <w:kern w:val="0"/>
        </w:rPr>
        <w:t>(C)</w:t>
      </w:r>
      <w:bookmarkStart w:id="66" w:name="QQ220222002733_1_3"/>
      <w:r w:rsidRPr="00446C4C">
        <w:rPr>
          <w:color w:val="000000"/>
          <w:kern w:val="0"/>
        </w:rPr>
        <w:object w:dxaOrig="869" w:dyaOrig="299" w14:anchorId="69BDC4A7">
          <v:shape id="_x0000_i1100" type="#_x0000_t75" style="width:43.5pt;height:15pt" o:ole="">
            <v:imagedata r:id="rId159" o:title=""/>
            <v:path o:connecttype="segments"/>
          </v:shape>
          <o:OLEObject Type="Embed" ProgID="Equation.DSMT4" ShapeID="_x0000_i1100" DrawAspect="Content" ObjectID="_1733642773" r:id="rId160"/>
        </w:object>
      </w:r>
      <w:r w:rsidRPr="00446C4C">
        <w:rPr>
          <w:color w:val="000000"/>
          <w:kern w:val="0"/>
        </w:rPr>
        <w:t xml:space="preserve">　</w:t>
      </w:r>
      <w:bookmarkEnd w:id="66"/>
      <w:r w:rsidRPr="00446C4C">
        <w:rPr>
          <w:color w:val="000000"/>
          <w:kern w:val="0"/>
        </w:rPr>
        <w:t>(D)</w:t>
      </w:r>
      <w:bookmarkStart w:id="67" w:name="QQ220222002733_1_4"/>
      <w:r w:rsidRPr="00446C4C">
        <w:rPr>
          <w:rFonts w:hint="eastAsia"/>
          <w:color w:val="000000"/>
        </w:rPr>
        <w:t>此直線不存在</w:t>
      </w:r>
      <w:r w:rsidRPr="00446C4C">
        <w:rPr>
          <w:color w:val="000000"/>
          <w:kern w:val="0"/>
        </w:rPr>
        <w:t xml:space="preserve">　</w:t>
      </w:r>
      <w:bookmarkEnd w:id="63"/>
      <w:bookmarkEnd w:id="67"/>
    </w:p>
    <w:p w14:paraId="6204768E" w14:textId="77777777" w:rsidR="00A45183" w:rsidRPr="00446C4C" w:rsidRDefault="00A45183" w:rsidP="00A45183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</w:p>
    <w:p w14:paraId="540EABD9" w14:textId="5351F03B" w:rsidR="00A45183" w:rsidRPr="00A45183" w:rsidRDefault="00A45183" w:rsidP="00A45183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68" w:name="QQ220222000439_1_H"/>
      <w:bookmarkStart w:id="69" w:name="QQ220222000439"/>
      <w:r w:rsidRPr="00446C4C">
        <w:rPr>
          <w:color w:val="000000"/>
          <w:kern w:val="0"/>
        </w:rPr>
        <w:t>（　　）</w:t>
      </w:r>
      <w:r w:rsidRPr="00446C4C">
        <w:rPr>
          <w:rFonts w:hint="eastAsia"/>
          <w:color w:val="000000"/>
          <w:kern w:val="0"/>
          <w:szCs w:val="20"/>
        </w:rPr>
        <w:t>已知直線為</w:t>
      </w:r>
      <w:r w:rsidRPr="00446C4C">
        <w:rPr>
          <w:color w:val="000000"/>
          <w:kern w:val="0"/>
        </w:rPr>
        <w:object w:dxaOrig="869" w:dyaOrig="285" w14:anchorId="302E303B">
          <v:shape id="_x0000_i1101" type="#_x0000_t75" style="width:43.5pt;height:14.25pt" o:ole="">
            <v:imagedata r:id="rId161" o:title=""/>
          </v:shape>
          <o:OLEObject Type="Embed" ProgID="Equation.DSMT4" ShapeID="_x0000_i1101" DrawAspect="Content" ObjectID="_1733642774" r:id="rId162"/>
        </w:object>
      </w:r>
      <w:r w:rsidRPr="00446C4C">
        <w:rPr>
          <w:rFonts w:hint="eastAsia"/>
          <w:color w:val="000000"/>
          <w:kern w:val="0"/>
          <w:szCs w:val="20"/>
        </w:rPr>
        <w:t>，則此直線之斜率為</w:t>
      </w:r>
      <w:r w:rsidRPr="00446C4C">
        <w:rPr>
          <w:color w:val="000000"/>
          <w:kern w:val="0"/>
        </w:rPr>
        <w:t xml:space="preserve">　</w:t>
      </w:r>
      <w:bookmarkEnd w:id="68"/>
      <w:r w:rsidRPr="00446C4C">
        <w:rPr>
          <w:color w:val="000000"/>
          <w:kern w:val="0"/>
        </w:rPr>
        <w:t>(A)</w:t>
      </w:r>
      <w:bookmarkStart w:id="70" w:name="QQ220222000439_1_1"/>
      <w:r w:rsidRPr="00446C4C">
        <w:rPr>
          <w:color w:val="000000"/>
          <w:kern w:val="0"/>
          <w:lang w:eastAsia="zh-HK"/>
        </w:rPr>
        <w:object w:dxaOrig="190" w:dyaOrig="272" w14:anchorId="76FD210B">
          <v:shape id="_x0000_i1102" type="#_x0000_t75" style="width:9.75pt;height:13.5pt" o:ole="">
            <v:imagedata r:id="rId163" o:title=""/>
          </v:shape>
          <o:OLEObject Type="Embed" ProgID="Equation.DSMT4" ShapeID="_x0000_i1102" DrawAspect="Content" ObjectID="_1733642775" r:id="rId164"/>
        </w:object>
      </w:r>
      <w:r w:rsidRPr="00446C4C">
        <w:rPr>
          <w:color w:val="000000"/>
          <w:kern w:val="0"/>
        </w:rPr>
        <w:t xml:space="preserve">　</w:t>
      </w:r>
      <w:bookmarkEnd w:id="70"/>
      <w:r w:rsidRPr="00446C4C">
        <w:rPr>
          <w:color w:val="000000"/>
          <w:kern w:val="0"/>
        </w:rPr>
        <w:t>(B)</w:t>
      </w:r>
      <w:bookmarkStart w:id="71" w:name="QQ220222000439_1_2"/>
      <w:r w:rsidRPr="00446C4C">
        <w:rPr>
          <w:color w:val="000000"/>
          <w:kern w:val="0"/>
          <w:lang w:eastAsia="zh-HK"/>
        </w:rPr>
        <w:object w:dxaOrig="312" w:dyaOrig="272" w14:anchorId="67E9AC7D">
          <v:shape id="_x0000_i1103" type="#_x0000_t75" style="width:15.75pt;height:13.5pt" o:ole="">
            <v:imagedata r:id="rId165" o:title=""/>
          </v:shape>
          <o:OLEObject Type="Embed" ProgID="Equation.DSMT4" ShapeID="_x0000_i1103" DrawAspect="Content" ObjectID="_1733642776" r:id="rId166"/>
        </w:object>
      </w:r>
      <w:r w:rsidRPr="00446C4C">
        <w:rPr>
          <w:color w:val="000000"/>
          <w:kern w:val="0"/>
        </w:rPr>
        <w:t xml:space="preserve">　</w:t>
      </w:r>
      <w:bookmarkEnd w:id="71"/>
      <w:r w:rsidRPr="00446C4C">
        <w:rPr>
          <w:color w:val="000000"/>
          <w:kern w:val="0"/>
        </w:rPr>
        <w:t>(C)</w:t>
      </w:r>
      <w:bookmarkStart w:id="72" w:name="QQ220222000439_1_3"/>
      <w:r w:rsidRPr="00446C4C">
        <w:rPr>
          <w:color w:val="000000"/>
          <w:kern w:val="0"/>
          <w:lang w:eastAsia="zh-HK"/>
        </w:rPr>
        <w:object w:dxaOrig="190" w:dyaOrig="285" w14:anchorId="0A8B1D3E">
          <v:shape id="_x0000_i1104" type="#_x0000_t75" style="width:9.75pt;height:14.25pt" o:ole="">
            <v:imagedata r:id="rId167" o:title=""/>
          </v:shape>
          <o:OLEObject Type="Embed" ProgID="Equation.DSMT4" ShapeID="_x0000_i1104" DrawAspect="Content" ObjectID="_1733642777" r:id="rId168"/>
        </w:object>
      </w:r>
      <w:r w:rsidRPr="00446C4C">
        <w:rPr>
          <w:color w:val="000000"/>
          <w:kern w:val="0"/>
        </w:rPr>
        <w:t xml:space="preserve">　</w:t>
      </w:r>
      <w:bookmarkEnd w:id="72"/>
      <w:r w:rsidRPr="00446C4C">
        <w:rPr>
          <w:color w:val="000000"/>
          <w:kern w:val="0"/>
        </w:rPr>
        <w:t>(D)</w:t>
      </w:r>
      <w:bookmarkStart w:id="73" w:name="QQ220222000439_1_4"/>
      <w:r w:rsidRPr="00446C4C">
        <w:rPr>
          <w:color w:val="000000"/>
          <w:kern w:val="0"/>
          <w:szCs w:val="20"/>
          <w:lang w:eastAsia="zh-HK"/>
        </w:rPr>
        <w:t>不存在</w:t>
      </w:r>
      <w:r w:rsidRPr="00446C4C">
        <w:rPr>
          <w:color w:val="000000"/>
          <w:kern w:val="0"/>
        </w:rPr>
        <w:t xml:space="preserve">　</w:t>
      </w:r>
      <w:bookmarkEnd w:id="69"/>
      <w:bookmarkEnd w:id="73"/>
    </w:p>
    <w:p w14:paraId="260E71B9" w14:textId="77777777" w:rsidR="00A45183" w:rsidRDefault="00A45183" w:rsidP="00A45183">
      <w:pPr>
        <w:pStyle w:val="a8"/>
        <w:rPr>
          <w:rFonts w:eastAsia="DengXian"/>
          <w:color w:val="000000"/>
          <w:kern w:val="0"/>
          <w:lang w:eastAsia="zh-CN"/>
        </w:rPr>
      </w:pPr>
    </w:p>
    <w:p w14:paraId="0979F090" w14:textId="77777777" w:rsidR="00A45183" w:rsidRPr="00446C4C" w:rsidRDefault="00A45183" w:rsidP="00A45183">
      <w:pPr>
        <w:widowControl/>
        <w:snapToGrid w:val="0"/>
        <w:spacing w:before="80"/>
        <w:ind w:left="1276"/>
        <w:textAlignment w:val="center"/>
        <w:rPr>
          <w:rFonts w:eastAsia="DengXian"/>
          <w:color w:val="000000"/>
          <w:kern w:val="0"/>
          <w:lang w:eastAsia="zh-CN"/>
        </w:rPr>
      </w:pPr>
    </w:p>
    <w:p w14:paraId="51E375BA" w14:textId="132D7C88" w:rsidR="00A45183" w:rsidRPr="00A45183" w:rsidRDefault="00A45183" w:rsidP="00A45183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74" w:name="QQ220222002749_1_H"/>
      <w:bookmarkStart w:id="75" w:name="QQ220222002749"/>
      <w:r w:rsidRPr="00446C4C">
        <w:rPr>
          <w:color w:val="000000"/>
          <w:kern w:val="0"/>
        </w:rPr>
        <w:t>（　　）</w:t>
      </w:r>
      <w:r w:rsidRPr="00446C4C">
        <w:rPr>
          <w:rFonts w:hint="eastAsia"/>
          <w:color w:val="000000"/>
        </w:rPr>
        <w:t>已知</w:t>
      </w:r>
      <w:r w:rsidRPr="00446C4C">
        <w:rPr>
          <w:color w:val="000000"/>
          <w:kern w:val="0"/>
        </w:rPr>
        <w:object w:dxaOrig="2785" w:dyaOrig="367" w14:anchorId="15ED813C">
          <v:shape id="_x0000_i1105" type="#_x0000_t75" style="width:139.55pt;height:18pt" o:ole="">
            <v:imagedata r:id="rId169" o:title=""/>
            <v:path o:connecttype="segments"/>
          </v:shape>
          <o:OLEObject Type="Embed" ProgID="Equation.DSMT4" ShapeID="_x0000_i1105" DrawAspect="Content" ObjectID="_1733642778" r:id="rId170"/>
        </w:object>
      </w:r>
      <w:r w:rsidRPr="00446C4C">
        <w:rPr>
          <w:rFonts w:hint="eastAsia"/>
          <w:color w:val="000000"/>
        </w:rPr>
        <w:t>為二次多項式，則</w:t>
      </w:r>
      <w:r w:rsidRPr="00446C4C">
        <w:rPr>
          <w:color w:val="000000"/>
          <w:kern w:val="0"/>
        </w:rPr>
        <w:object w:dxaOrig="204" w:dyaOrig="204" w14:anchorId="538386A1">
          <v:shape id="_x0000_i1106" type="#_x0000_t75" style="width:10.5pt;height:10.5pt" o:ole="" o:preferrelative="f" filled="t">
            <v:imagedata r:id="rId171" o:title=""/>
            <o:lock v:ext="edit" aspectratio="f"/>
          </v:shape>
          <o:OLEObject Type="Embed" ProgID="Equation.DSMT4" ShapeID="_x0000_i1106" DrawAspect="Content" ObjectID="_1733642779" r:id="rId172"/>
        </w:object>
      </w:r>
      <w:r w:rsidRPr="00446C4C">
        <w:rPr>
          <w:rFonts w:hint="eastAsia"/>
          <w:color w:val="000000"/>
        </w:rPr>
        <w:t>=</w:t>
      </w:r>
      <w:r w:rsidRPr="00446C4C">
        <w:rPr>
          <w:color w:val="000000"/>
          <w:kern w:val="0"/>
        </w:rPr>
        <w:t xml:space="preserve">　</w:t>
      </w:r>
      <w:bookmarkEnd w:id="74"/>
      <w:r w:rsidRPr="00446C4C">
        <w:rPr>
          <w:color w:val="000000"/>
          <w:kern w:val="0"/>
        </w:rPr>
        <w:t>(A)</w:t>
      </w:r>
      <w:bookmarkStart w:id="76" w:name="QQ220222002749_1_1"/>
      <w:r w:rsidRPr="00446C4C">
        <w:rPr>
          <w:color w:val="000000"/>
          <w:kern w:val="0"/>
        </w:rPr>
        <w:object w:dxaOrig="177" w:dyaOrig="245" w14:anchorId="77D0B24A">
          <v:shape id="_x0000_i1107" type="#_x0000_t75" style="width:9pt;height:12pt" o:ole="">
            <v:imagedata r:id="rId173" o:title=""/>
            <v:path o:connecttype="segments"/>
          </v:shape>
          <o:OLEObject Type="Embed" ProgID="Equation.DSMT4" ShapeID="_x0000_i1107" DrawAspect="Content" ObjectID="_1733642780" r:id="rId174"/>
        </w:object>
      </w:r>
      <w:r w:rsidRPr="00446C4C">
        <w:rPr>
          <w:color w:val="000000"/>
          <w:kern w:val="0"/>
        </w:rPr>
        <w:t xml:space="preserve">　</w:t>
      </w:r>
      <w:bookmarkEnd w:id="76"/>
      <w:r w:rsidRPr="00446C4C">
        <w:rPr>
          <w:color w:val="000000"/>
          <w:kern w:val="0"/>
        </w:rPr>
        <w:t>(B)</w:t>
      </w:r>
      <w:bookmarkStart w:id="77" w:name="QQ220222002749_1_2"/>
      <w:r w:rsidRPr="00446C4C">
        <w:rPr>
          <w:color w:val="000000"/>
          <w:kern w:val="0"/>
        </w:rPr>
        <w:object w:dxaOrig="149" w:dyaOrig="245" w14:anchorId="1C54BEFD">
          <v:shape id="_x0000_i1108" type="#_x0000_t75" style="width:7.5pt;height:12pt" o:ole="">
            <v:imagedata r:id="rId175" o:title=""/>
            <v:path o:connecttype="segments"/>
          </v:shape>
          <o:OLEObject Type="Embed" ProgID="Equation.DSMT4" ShapeID="_x0000_i1108" DrawAspect="Content" ObjectID="_1733642781" r:id="rId176"/>
        </w:object>
      </w:r>
      <w:r w:rsidRPr="00446C4C">
        <w:rPr>
          <w:color w:val="000000"/>
          <w:kern w:val="0"/>
        </w:rPr>
        <w:t xml:space="preserve">　</w:t>
      </w:r>
      <w:bookmarkEnd w:id="77"/>
      <w:r w:rsidRPr="00446C4C">
        <w:rPr>
          <w:color w:val="000000"/>
          <w:kern w:val="0"/>
        </w:rPr>
        <w:t>(C)</w:t>
      </w:r>
      <w:bookmarkStart w:id="78" w:name="QQ220222002749_1_3"/>
      <w:r w:rsidRPr="00446C4C">
        <w:rPr>
          <w:color w:val="000000"/>
          <w:kern w:val="0"/>
        </w:rPr>
        <w:object w:dxaOrig="299" w:dyaOrig="245" w14:anchorId="7A2FBE5B">
          <v:shape id="_x0000_i1109" type="#_x0000_t75" style="width:15pt;height:12pt" o:ole="">
            <v:imagedata r:id="rId177" o:title=""/>
            <v:path o:connecttype="segments"/>
          </v:shape>
          <o:OLEObject Type="Embed" ProgID="Equation.DSMT4" ShapeID="_x0000_i1109" DrawAspect="Content" ObjectID="_1733642782" r:id="rId178"/>
        </w:object>
      </w:r>
      <w:r w:rsidRPr="00446C4C">
        <w:rPr>
          <w:color w:val="000000"/>
          <w:kern w:val="0"/>
        </w:rPr>
        <w:t xml:space="preserve">　</w:t>
      </w:r>
      <w:bookmarkEnd w:id="78"/>
      <w:r w:rsidRPr="00446C4C">
        <w:rPr>
          <w:color w:val="000000"/>
          <w:kern w:val="0"/>
        </w:rPr>
        <w:t>(D)</w:t>
      </w:r>
      <w:bookmarkStart w:id="79" w:name="QQ220222002749_1_4"/>
      <w:r w:rsidRPr="00446C4C">
        <w:rPr>
          <w:color w:val="000000"/>
          <w:kern w:val="0"/>
        </w:rPr>
        <w:object w:dxaOrig="177" w:dyaOrig="272" w14:anchorId="14A6B015">
          <v:shape id="_x0000_i1110" type="#_x0000_t75" style="width:9pt;height:13.5pt" o:ole="">
            <v:imagedata r:id="rId179" o:title=""/>
            <v:path o:connecttype="segments"/>
          </v:shape>
          <o:OLEObject Type="Embed" ProgID="Equation.DSMT4" ShapeID="_x0000_i1110" DrawAspect="Content" ObjectID="_1733642783" r:id="rId180"/>
        </w:object>
      </w:r>
      <w:r w:rsidRPr="00446C4C">
        <w:rPr>
          <w:color w:val="000000"/>
          <w:kern w:val="0"/>
        </w:rPr>
        <w:t xml:space="preserve">　</w:t>
      </w:r>
      <w:bookmarkEnd w:id="75"/>
      <w:bookmarkEnd w:id="79"/>
    </w:p>
    <w:p w14:paraId="530F3B55" w14:textId="77777777" w:rsidR="00A45183" w:rsidRPr="00446C4C" w:rsidRDefault="00A45183" w:rsidP="00A45183">
      <w:pPr>
        <w:widowControl/>
        <w:snapToGrid w:val="0"/>
        <w:spacing w:before="80"/>
        <w:ind w:left="1276"/>
        <w:textAlignment w:val="center"/>
        <w:rPr>
          <w:rFonts w:eastAsia="DengXian"/>
          <w:color w:val="000000"/>
          <w:kern w:val="0"/>
          <w:lang w:eastAsia="zh-CN"/>
        </w:rPr>
      </w:pPr>
    </w:p>
    <w:p w14:paraId="1E284EDE" w14:textId="05AA0798" w:rsidR="00A45183" w:rsidRPr="00A45183" w:rsidRDefault="00A45183" w:rsidP="00A45183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80" w:name="QQ220223003497_1_H"/>
      <w:bookmarkStart w:id="81" w:name="QQ220223003497"/>
      <w:r w:rsidRPr="00446C4C">
        <w:rPr>
          <w:color w:val="000000"/>
          <w:kern w:val="0"/>
        </w:rPr>
        <w:lastRenderedPageBreak/>
        <w:t>（　　）</w:t>
      </w:r>
      <w:r w:rsidRPr="00446C4C">
        <w:rPr>
          <w:rFonts w:hint="eastAsia"/>
          <w:color w:val="000000"/>
          <w:szCs w:val="22"/>
        </w:rPr>
        <w:t>已知</w:t>
      </w:r>
      <w:r w:rsidRPr="00446C4C">
        <w:rPr>
          <w:color w:val="000000"/>
          <w:kern w:val="0"/>
        </w:rPr>
        <w:object w:dxaOrig="1830" w:dyaOrig="360" w14:anchorId="59BDD564">
          <v:shape id="_x0000_i1111" type="#_x0000_t75" style="width:91.5pt;height:18pt" o:ole="">
            <v:imagedata r:id="rId181" o:title=""/>
            <v:path o:connecttype="segments"/>
          </v:shape>
          <o:OLEObject Type="Embed" ProgID="Equation.DSMT4" ShapeID="_x0000_i1111" DrawAspect="Content" ObjectID="_1733642784" r:id="rId182"/>
        </w:object>
      </w:r>
      <w:r w:rsidRPr="00446C4C">
        <w:rPr>
          <w:rFonts w:hint="eastAsia"/>
          <w:color w:val="000000"/>
          <w:szCs w:val="22"/>
        </w:rPr>
        <w:t>除以</w:t>
      </w:r>
      <w:r w:rsidRPr="00446C4C">
        <w:rPr>
          <w:rFonts w:hint="eastAsia"/>
          <w:i/>
          <w:color w:val="000000"/>
          <w:szCs w:val="22"/>
        </w:rPr>
        <w:t>x</w:t>
      </w:r>
      <w:r w:rsidRPr="00446C4C">
        <w:rPr>
          <w:color w:val="000000"/>
          <w:szCs w:val="22"/>
        </w:rPr>
        <w:t xml:space="preserve"> −</w:t>
      </w:r>
      <w:r w:rsidRPr="00446C4C">
        <w:rPr>
          <w:rFonts w:hint="eastAsia"/>
          <w:color w:val="000000"/>
          <w:szCs w:val="22"/>
        </w:rPr>
        <w:t xml:space="preserve"> 1</w:t>
      </w:r>
      <w:r w:rsidRPr="00446C4C">
        <w:rPr>
          <w:rFonts w:hint="eastAsia"/>
          <w:color w:val="000000"/>
          <w:szCs w:val="22"/>
        </w:rPr>
        <w:t>餘</w:t>
      </w:r>
      <w:r w:rsidRPr="00446C4C">
        <w:rPr>
          <w:color w:val="000000"/>
          <w:kern w:val="0"/>
        </w:rPr>
        <w:object w:dxaOrig="180" w:dyaOrig="270" w14:anchorId="62B04D45">
          <v:shape id="_x0000_i1112" type="#_x0000_t75" style="width:9pt;height:13.5pt" o:ole="">
            <v:imagedata r:id="rId183" o:title=""/>
            <v:path o:connecttype="segments"/>
          </v:shape>
          <o:OLEObject Type="Embed" ProgID="Equation.DSMT4" ShapeID="_x0000_i1112" DrawAspect="Content" ObjectID="_1733642785" r:id="rId184"/>
        </w:object>
      </w:r>
      <w:r w:rsidRPr="00446C4C">
        <w:rPr>
          <w:rFonts w:hint="eastAsia"/>
          <w:color w:val="000000"/>
          <w:szCs w:val="22"/>
        </w:rPr>
        <w:t>，則</w:t>
      </w:r>
      <w:r w:rsidRPr="00446C4C">
        <w:rPr>
          <w:color w:val="000000"/>
          <w:kern w:val="0"/>
        </w:rPr>
        <w:object w:dxaOrig="210" w:dyaOrig="210" w14:anchorId="20913825">
          <v:shape id="_x0000_i1113" type="#_x0000_t75" style="width:10.5pt;height:10.5pt" o:ole="" o:preferrelative="f" filled="t">
            <v:imagedata r:id="rId185" o:title=""/>
            <o:lock v:ext="edit" aspectratio="f"/>
          </v:shape>
          <o:OLEObject Type="Embed" ProgID="Equation.DSMT4" ShapeID="_x0000_i1113" DrawAspect="Content" ObjectID="_1733642786" r:id="rId186"/>
        </w:object>
      </w:r>
      <w:r w:rsidRPr="00446C4C">
        <w:rPr>
          <w:rFonts w:hint="eastAsia"/>
          <w:color w:val="000000"/>
          <w:szCs w:val="22"/>
        </w:rPr>
        <w:t>=</w:t>
      </w:r>
      <w:r w:rsidRPr="00446C4C">
        <w:rPr>
          <w:color w:val="000000"/>
          <w:kern w:val="0"/>
        </w:rPr>
        <w:t xml:space="preserve">　</w:t>
      </w:r>
      <w:bookmarkEnd w:id="80"/>
      <w:r w:rsidRPr="00446C4C">
        <w:rPr>
          <w:color w:val="000000"/>
          <w:kern w:val="0"/>
        </w:rPr>
        <w:t>(A)</w:t>
      </w:r>
      <w:bookmarkStart w:id="82" w:name="QQ220223003497_1_1"/>
      <w:r w:rsidRPr="00446C4C">
        <w:rPr>
          <w:color w:val="000000"/>
          <w:kern w:val="0"/>
        </w:rPr>
        <w:object w:dxaOrig="180" w:dyaOrig="270" w14:anchorId="7E23A261">
          <v:shape id="_x0000_i1114" type="#_x0000_t75" style="width:9pt;height:13.5pt" o:ole="">
            <v:imagedata r:id="rId187" o:title=""/>
            <v:path o:connecttype="segments"/>
          </v:shape>
          <o:OLEObject Type="Embed" ProgID="Equation.DSMT4" ShapeID="_x0000_i1114" DrawAspect="Content" ObjectID="_1733642787" r:id="rId188"/>
        </w:object>
      </w:r>
      <w:r w:rsidRPr="00446C4C">
        <w:rPr>
          <w:color w:val="000000"/>
          <w:kern w:val="0"/>
        </w:rPr>
        <w:t xml:space="preserve">　</w:t>
      </w:r>
      <w:bookmarkEnd w:id="82"/>
      <w:r w:rsidRPr="00446C4C">
        <w:rPr>
          <w:color w:val="000000"/>
          <w:kern w:val="0"/>
        </w:rPr>
        <w:t>(B)</w:t>
      </w:r>
      <w:bookmarkStart w:id="83" w:name="QQ220223003497_1_2"/>
      <w:r w:rsidRPr="00446C4C">
        <w:rPr>
          <w:color w:val="000000"/>
          <w:kern w:val="0"/>
        </w:rPr>
        <w:object w:dxaOrig="300" w:dyaOrig="270" w14:anchorId="38195342">
          <v:shape id="_x0000_i1115" type="#_x0000_t75" style="width:15pt;height:13.5pt" o:ole="">
            <v:imagedata r:id="rId189" o:title=""/>
            <v:path o:connecttype="segments"/>
          </v:shape>
          <o:OLEObject Type="Embed" ProgID="Equation.DSMT4" ShapeID="_x0000_i1115" DrawAspect="Content" ObjectID="_1733642788" r:id="rId190"/>
        </w:object>
      </w:r>
      <w:r w:rsidRPr="00446C4C">
        <w:rPr>
          <w:color w:val="000000"/>
          <w:kern w:val="0"/>
        </w:rPr>
        <w:t xml:space="preserve">　</w:t>
      </w:r>
      <w:bookmarkEnd w:id="83"/>
      <w:r w:rsidRPr="00446C4C">
        <w:rPr>
          <w:color w:val="000000"/>
          <w:kern w:val="0"/>
        </w:rPr>
        <w:t>(C)</w:t>
      </w:r>
      <w:bookmarkStart w:id="84" w:name="QQ220223003497_1_3"/>
      <w:r w:rsidRPr="00446C4C">
        <w:rPr>
          <w:color w:val="000000"/>
          <w:kern w:val="0"/>
        </w:rPr>
        <w:object w:dxaOrig="180" w:dyaOrig="270" w14:anchorId="3E9BD3BB">
          <v:shape id="_x0000_i1116" type="#_x0000_t75" style="width:9pt;height:13.5pt" o:ole="">
            <v:imagedata r:id="rId191" o:title=""/>
            <v:path o:connecttype="segments"/>
          </v:shape>
          <o:OLEObject Type="Embed" ProgID="Equation.DSMT4" ShapeID="_x0000_i1116" DrawAspect="Content" ObjectID="_1733642789" r:id="rId192"/>
        </w:object>
      </w:r>
      <w:r w:rsidRPr="00446C4C">
        <w:rPr>
          <w:color w:val="000000"/>
          <w:kern w:val="0"/>
        </w:rPr>
        <w:t xml:space="preserve">　</w:t>
      </w:r>
      <w:bookmarkEnd w:id="84"/>
      <w:r w:rsidRPr="00446C4C">
        <w:rPr>
          <w:color w:val="000000"/>
          <w:kern w:val="0"/>
        </w:rPr>
        <w:t>(D)</w:t>
      </w:r>
      <w:bookmarkStart w:id="85" w:name="QQ220223003497_1_4"/>
      <w:r w:rsidRPr="00446C4C">
        <w:rPr>
          <w:color w:val="000000"/>
          <w:kern w:val="0"/>
        </w:rPr>
        <w:object w:dxaOrig="300" w:dyaOrig="270" w14:anchorId="7B169515">
          <v:shape id="_x0000_i1117" type="#_x0000_t75" style="width:15pt;height:13.5pt" o:ole="">
            <v:imagedata r:id="rId193" o:title=""/>
            <v:path o:connecttype="segments"/>
          </v:shape>
          <o:OLEObject Type="Embed" ProgID="Equation.DSMT4" ShapeID="_x0000_i1117" DrawAspect="Content" ObjectID="_1733642790" r:id="rId194"/>
        </w:object>
      </w:r>
      <w:r w:rsidRPr="00446C4C">
        <w:rPr>
          <w:color w:val="000000"/>
          <w:kern w:val="0"/>
        </w:rPr>
        <w:t xml:space="preserve">　</w:t>
      </w:r>
      <w:bookmarkEnd w:id="81"/>
      <w:bookmarkEnd w:id="85"/>
    </w:p>
    <w:p w14:paraId="78F10FF2" w14:textId="77777777" w:rsidR="00A45183" w:rsidRDefault="00A45183" w:rsidP="00A45183">
      <w:pPr>
        <w:pStyle w:val="a8"/>
        <w:rPr>
          <w:rFonts w:eastAsia="DengXian"/>
          <w:color w:val="000000"/>
          <w:kern w:val="0"/>
          <w:lang w:eastAsia="zh-CN"/>
        </w:rPr>
      </w:pPr>
    </w:p>
    <w:p w14:paraId="66F20E76" w14:textId="77777777" w:rsidR="00A45183" w:rsidRPr="00446C4C" w:rsidRDefault="00A45183" w:rsidP="00A45183">
      <w:pPr>
        <w:widowControl/>
        <w:snapToGrid w:val="0"/>
        <w:spacing w:before="80"/>
        <w:ind w:left="1276"/>
        <w:textAlignment w:val="center"/>
        <w:rPr>
          <w:rFonts w:eastAsia="DengXian"/>
          <w:color w:val="000000"/>
          <w:kern w:val="0"/>
          <w:lang w:eastAsia="zh-CN"/>
        </w:rPr>
      </w:pPr>
    </w:p>
    <w:p w14:paraId="0B665C84" w14:textId="52FDC102" w:rsidR="00A45183" w:rsidRPr="00A45183" w:rsidRDefault="00A45183" w:rsidP="00A45183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86" w:name="QQ220222002753_1_H"/>
      <w:bookmarkStart w:id="87" w:name="QQ220222002753"/>
      <w:r w:rsidRPr="00446C4C">
        <w:rPr>
          <w:color w:val="000000"/>
          <w:kern w:val="0"/>
        </w:rPr>
        <w:t>（　　）</w:t>
      </w:r>
      <w:proofErr w:type="gramStart"/>
      <w:r w:rsidRPr="00446C4C">
        <w:rPr>
          <w:rFonts w:hint="eastAsia"/>
          <w:color w:val="000000"/>
        </w:rPr>
        <w:t>試化簡</w:t>
      </w:r>
      <w:proofErr w:type="gramEnd"/>
      <w:r w:rsidRPr="00446C4C">
        <w:rPr>
          <w:color w:val="000000"/>
          <w:kern w:val="0"/>
        </w:rPr>
        <w:object w:dxaOrig="1114" w:dyaOrig="598" w14:anchorId="2C6232E7">
          <v:shape id="_x0000_i1118" type="#_x0000_t75" style="width:55.5pt;height:30pt" o:ole="" o:preferrelative="f" filled="t">
            <v:imagedata r:id="rId195" o:title=""/>
            <o:lock v:ext="edit" aspectratio="f"/>
          </v:shape>
          <o:OLEObject Type="Embed" ProgID="Equation.DSMT4" ShapeID="_x0000_i1118" DrawAspect="Content" ObjectID="_1733642791" r:id="rId196"/>
        </w:object>
      </w:r>
      <w:r w:rsidRPr="00446C4C">
        <w:rPr>
          <w:rFonts w:hint="eastAsia"/>
          <w:color w:val="000000"/>
        </w:rPr>
        <w:t>=</w:t>
      </w:r>
      <w:r w:rsidRPr="00446C4C">
        <w:rPr>
          <w:color w:val="000000"/>
          <w:kern w:val="0"/>
        </w:rPr>
        <w:t xml:space="preserve">　</w:t>
      </w:r>
      <w:bookmarkEnd w:id="86"/>
      <w:r w:rsidRPr="00446C4C">
        <w:rPr>
          <w:color w:val="000000"/>
          <w:kern w:val="0"/>
        </w:rPr>
        <w:t>(A)</w:t>
      </w:r>
      <w:bookmarkStart w:id="88" w:name="QQ220222002753_1_1"/>
      <w:r w:rsidRPr="00446C4C">
        <w:rPr>
          <w:color w:val="000000"/>
          <w:kern w:val="0"/>
        </w:rPr>
        <w:object w:dxaOrig="543" w:dyaOrig="584" w14:anchorId="4E478D87">
          <v:shape id="_x0000_i1119" type="#_x0000_t75" style="width:27pt;height:29.25pt" o:ole="">
            <v:imagedata r:id="rId197" o:title=""/>
            <v:path o:connecttype="segments"/>
          </v:shape>
          <o:OLEObject Type="Embed" ProgID="Equation.DSMT4" ShapeID="_x0000_i1119" DrawAspect="Content" ObjectID="_1733642792" r:id="rId198"/>
        </w:object>
      </w:r>
      <w:r w:rsidRPr="00446C4C">
        <w:rPr>
          <w:color w:val="000000"/>
          <w:kern w:val="0"/>
        </w:rPr>
        <w:t xml:space="preserve">　</w:t>
      </w:r>
      <w:bookmarkEnd w:id="88"/>
      <w:r w:rsidRPr="00446C4C">
        <w:rPr>
          <w:color w:val="000000"/>
          <w:kern w:val="0"/>
        </w:rPr>
        <w:t>(B)</w:t>
      </w:r>
      <w:bookmarkStart w:id="89" w:name="QQ220222002753_1_2"/>
      <w:r w:rsidRPr="00446C4C">
        <w:rPr>
          <w:color w:val="000000"/>
          <w:kern w:val="0"/>
        </w:rPr>
        <w:object w:dxaOrig="543" w:dyaOrig="584" w14:anchorId="2A0D4411">
          <v:shape id="_x0000_i1120" type="#_x0000_t75" style="width:27pt;height:29.25pt" o:ole="">
            <v:imagedata r:id="rId199" o:title=""/>
            <v:path o:connecttype="segments"/>
          </v:shape>
          <o:OLEObject Type="Embed" ProgID="Equation.DSMT4" ShapeID="_x0000_i1120" DrawAspect="Content" ObjectID="_1733642793" r:id="rId200"/>
        </w:object>
      </w:r>
      <w:r w:rsidRPr="00446C4C">
        <w:rPr>
          <w:color w:val="000000"/>
          <w:kern w:val="0"/>
        </w:rPr>
        <w:t xml:space="preserve">　</w:t>
      </w:r>
      <w:bookmarkEnd w:id="89"/>
      <w:r w:rsidRPr="00446C4C">
        <w:rPr>
          <w:color w:val="000000"/>
          <w:kern w:val="0"/>
        </w:rPr>
        <w:t>(C)</w:t>
      </w:r>
      <w:bookmarkStart w:id="90" w:name="QQ220222002753_1_3"/>
      <w:r w:rsidRPr="00446C4C">
        <w:rPr>
          <w:color w:val="000000"/>
          <w:kern w:val="0"/>
        </w:rPr>
        <w:object w:dxaOrig="543" w:dyaOrig="584" w14:anchorId="59F919B7">
          <v:shape id="_x0000_i1121" type="#_x0000_t75" style="width:27pt;height:29.25pt" o:ole="">
            <v:imagedata r:id="rId201" o:title=""/>
            <v:path o:connecttype="segments"/>
          </v:shape>
          <o:OLEObject Type="Embed" ProgID="Equation.DSMT4" ShapeID="_x0000_i1121" DrawAspect="Content" ObjectID="_1733642794" r:id="rId202"/>
        </w:object>
      </w:r>
      <w:r w:rsidRPr="00446C4C">
        <w:rPr>
          <w:color w:val="000000"/>
          <w:kern w:val="0"/>
        </w:rPr>
        <w:t xml:space="preserve">　</w:t>
      </w:r>
      <w:bookmarkEnd w:id="90"/>
      <w:r w:rsidRPr="00446C4C">
        <w:rPr>
          <w:color w:val="000000"/>
          <w:kern w:val="0"/>
        </w:rPr>
        <w:t>(D)</w:t>
      </w:r>
      <w:bookmarkStart w:id="91" w:name="QQ220222002753_1_4"/>
      <w:r w:rsidRPr="00446C4C">
        <w:rPr>
          <w:color w:val="000000"/>
          <w:kern w:val="0"/>
        </w:rPr>
        <w:object w:dxaOrig="516" w:dyaOrig="584" w14:anchorId="445C5DA4">
          <v:shape id="_x0000_i1122" type="#_x0000_t75" style="width:25.5pt;height:29.25pt" o:ole="">
            <v:imagedata r:id="rId203" o:title=""/>
            <v:path o:connecttype="segments"/>
          </v:shape>
          <o:OLEObject Type="Embed" ProgID="Equation.DSMT4" ShapeID="_x0000_i1122" DrawAspect="Content" ObjectID="_1733642795" r:id="rId204"/>
        </w:object>
      </w:r>
      <w:r w:rsidRPr="00446C4C">
        <w:rPr>
          <w:color w:val="000000"/>
          <w:kern w:val="0"/>
        </w:rPr>
        <w:t xml:space="preserve">　</w:t>
      </w:r>
      <w:bookmarkEnd w:id="87"/>
      <w:bookmarkEnd w:id="91"/>
    </w:p>
    <w:p w14:paraId="6BE23A92" w14:textId="77777777" w:rsidR="00A45183" w:rsidRPr="00446C4C" w:rsidRDefault="00A45183" w:rsidP="00A45183">
      <w:pPr>
        <w:widowControl/>
        <w:snapToGrid w:val="0"/>
        <w:spacing w:before="80"/>
        <w:ind w:left="1276"/>
        <w:textAlignment w:val="center"/>
        <w:rPr>
          <w:rFonts w:eastAsia="DengXian"/>
          <w:color w:val="000000"/>
          <w:kern w:val="0"/>
          <w:lang w:eastAsia="zh-CN"/>
        </w:rPr>
      </w:pPr>
    </w:p>
    <w:p w14:paraId="70F7DA77" w14:textId="2724FCD8" w:rsidR="00A45183" w:rsidRPr="00A45183" w:rsidRDefault="00A45183" w:rsidP="00A45183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92" w:name="QQ220916000473_1_H"/>
      <w:bookmarkStart w:id="93" w:name="QQ220916000473"/>
      <w:r w:rsidRPr="00446C4C">
        <w:rPr>
          <w:color w:val="000000"/>
          <w:kern w:val="0"/>
        </w:rPr>
        <w:t>（　　）</w:t>
      </w:r>
      <w:r w:rsidRPr="00446C4C">
        <w:rPr>
          <w:rFonts w:hint="eastAsia"/>
          <w:color w:val="000000"/>
        </w:rPr>
        <w:t>將</w:t>
      </w:r>
      <w:r w:rsidRPr="00446C4C">
        <w:rPr>
          <w:color w:val="000000"/>
          <w:kern w:val="0"/>
        </w:rPr>
        <w:object w:dxaOrig="495" w:dyaOrig="255" w14:anchorId="26814674">
          <v:shape id="_x0000_i1123" type="#_x0000_t75" style="width:24.75pt;height:12.75pt" o:ole="">
            <v:imagedata r:id="rId205" o:title=""/>
            <v:path o:connecttype="segments"/>
          </v:shape>
          <o:OLEObject Type="Embed" ProgID="Equation.DSMT4" ShapeID="_x0000_i1123" DrawAspect="Content" ObjectID="_1733642796" r:id="rId206"/>
        </w:object>
      </w:r>
      <w:r w:rsidRPr="00446C4C">
        <w:rPr>
          <w:rFonts w:hint="eastAsia"/>
          <w:color w:val="000000"/>
        </w:rPr>
        <w:t>化為弧度為</w:t>
      </w:r>
      <w:r w:rsidRPr="00446C4C">
        <w:rPr>
          <w:color w:val="000000"/>
          <w:kern w:val="0"/>
        </w:rPr>
        <w:t xml:space="preserve">　</w:t>
      </w:r>
      <w:bookmarkEnd w:id="92"/>
      <w:r w:rsidRPr="00446C4C">
        <w:rPr>
          <w:color w:val="000000"/>
          <w:kern w:val="0"/>
        </w:rPr>
        <w:t>(A)</w:t>
      </w:r>
      <w:bookmarkStart w:id="94" w:name="QQ220916000473_1_1"/>
      <w:r w:rsidRPr="00446C4C">
        <w:rPr>
          <w:color w:val="000000"/>
          <w:kern w:val="0"/>
        </w:rPr>
        <w:object w:dxaOrig="360" w:dyaOrig="585" w14:anchorId="48789CDE">
          <v:shape id="_x0000_i1124" type="#_x0000_t75" style="width:18pt;height:29.25pt" o:ole="">
            <v:imagedata r:id="rId207" o:title=""/>
            <v:path o:connecttype="segments"/>
          </v:shape>
          <o:OLEObject Type="Embed" ProgID="Equation.DSMT4" ShapeID="_x0000_i1124" DrawAspect="Content" ObjectID="_1733642797" r:id="rId208"/>
        </w:object>
      </w:r>
      <w:r w:rsidRPr="00446C4C">
        <w:rPr>
          <w:color w:val="000000"/>
          <w:kern w:val="0"/>
        </w:rPr>
        <w:t xml:space="preserve">　</w:t>
      </w:r>
      <w:bookmarkEnd w:id="94"/>
      <w:r w:rsidRPr="00446C4C">
        <w:rPr>
          <w:color w:val="000000"/>
          <w:kern w:val="0"/>
        </w:rPr>
        <w:t>(B)</w:t>
      </w:r>
      <w:bookmarkStart w:id="95" w:name="QQ220916000473_1_2"/>
      <w:r w:rsidRPr="00446C4C">
        <w:rPr>
          <w:color w:val="000000"/>
          <w:kern w:val="0"/>
        </w:rPr>
        <w:object w:dxaOrig="360" w:dyaOrig="585" w14:anchorId="5626CA7D">
          <v:shape id="_x0000_i1125" type="#_x0000_t75" style="width:18pt;height:29.25pt" o:ole="">
            <v:imagedata r:id="rId209" o:title=""/>
            <v:path o:connecttype="segments"/>
          </v:shape>
          <o:OLEObject Type="Embed" ProgID="Equation.DSMT4" ShapeID="_x0000_i1125" DrawAspect="Content" ObjectID="_1733642798" r:id="rId210"/>
        </w:object>
      </w:r>
      <w:r w:rsidRPr="00446C4C">
        <w:rPr>
          <w:color w:val="000000"/>
          <w:kern w:val="0"/>
        </w:rPr>
        <w:t xml:space="preserve">　</w:t>
      </w:r>
      <w:bookmarkEnd w:id="95"/>
      <w:r w:rsidRPr="00446C4C">
        <w:rPr>
          <w:color w:val="000000"/>
          <w:kern w:val="0"/>
        </w:rPr>
        <w:t>(C)</w:t>
      </w:r>
      <w:bookmarkStart w:id="96" w:name="QQ220916000473_1_3"/>
      <w:r w:rsidRPr="00446C4C">
        <w:rPr>
          <w:color w:val="000000"/>
          <w:kern w:val="0"/>
        </w:rPr>
        <w:object w:dxaOrig="390" w:dyaOrig="585" w14:anchorId="2932EF15">
          <v:shape id="_x0000_i1126" type="#_x0000_t75" style="width:19.5pt;height:29.25pt" o:ole="">
            <v:imagedata r:id="rId211" o:title=""/>
            <v:path o:connecttype="segments"/>
          </v:shape>
          <o:OLEObject Type="Embed" ProgID="Equation.DSMT4" ShapeID="_x0000_i1126" DrawAspect="Content" ObjectID="_1733642799" r:id="rId212"/>
        </w:object>
      </w:r>
      <w:r w:rsidRPr="00446C4C">
        <w:rPr>
          <w:color w:val="000000"/>
          <w:kern w:val="0"/>
        </w:rPr>
        <w:t xml:space="preserve">　</w:t>
      </w:r>
      <w:bookmarkEnd w:id="96"/>
      <w:r w:rsidRPr="00446C4C">
        <w:rPr>
          <w:color w:val="000000"/>
          <w:kern w:val="0"/>
        </w:rPr>
        <w:t>(D)</w:t>
      </w:r>
      <w:bookmarkStart w:id="97" w:name="QQ220916000473_1_4"/>
      <w:r w:rsidRPr="00446C4C">
        <w:rPr>
          <w:color w:val="000000"/>
          <w:kern w:val="0"/>
        </w:rPr>
        <w:object w:dxaOrig="255" w:dyaOrig="585" w14:anchorId="220AD205">
          <v:shape id="_x0000_i1127" type="#_x0000_t75" style="width:12.75pt;height:29.25pt" o:ole="">
            <v:imagedata r:id="rId213" o:title=""/>
            <v:path o:connecttype="segments"/>
          </v:shape>
          <o:OLEObject Type="Embed" ProgID="Equation.DSMT4" ShapeID="_x0000_i1127" DrawAspect="Content" ObjectID="_1733642800" r:id="rId214"/>
        </w:object>
      </w:r>
      <w:r w:rsidRPr="00446C4C">
        <w:rPr>
          <w:color w:val="000000"/>
          <w:kern w:val="0"/>
        </w:rPr>
        <w:t xml:space="preserve">　</w:t>
      </w:r>
      <w:bookmarkEnd w:id="93"/>
      <w:bookmarkEnd w:id="97"/>
    </w:p>
    <w:p w14:paraId="694CEE57" w14:textId="77777777" w:rsidR="00A45183" w:rsidRDefault="00A45183" w:rsidP="00A45183">
      <w:pPr>
        <w:pStyle w:val="a8"/>
        <w:rPr>
          <w:rFonts w:eastAsia="DengXian"/>
          <w:color w:val="000000"/>
          <w:kern w:val="0"/>
          <w:lang w:eastAsia="zh-CN"/>
        </w:rPr>
      </w:pPr>
    </w:p>
    <w:p w14:paraId="5104AE94" w14:textId="77777777" w:rsidR="00A45183" w:rsidRPr="00446C4C" w:rsidRDefault="00A45183" w:rsidP="00A45183">
      <w:pPr>
        <w:widowControl/>
        <w:snapToGrid w:val="0"/>
        <w:spacing w:before="80"/>
        <w:ind w:left="1276"/>
        <w:textAlignment w:val="center"/>
        <w:rPr>
          <w:rFonts w:eastAsia="DengXian"/>
          <w:color w:val="000000"/>
          <w:kern w:val="0"/>
          <w:lang w:eastAsia="zh-CN"/>
        </w:rPr>
      </w:pPr>
    </w:p>
    <w:p w14:paraId="6F84EF01" w14:textId="4760632F" w:rsidR="00A45183" w:rsidRPr="00A45183" w:rsidRDefault="00A45183" w:rsidP="00A45183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98" w:name="QQ220916000479_1_H"/>
      <w:bookmarkStart w:id="99" w:name="QQ220916000479"/>
      <w:r w:rsidRPr="00446C4C">
        <w:rPr>
          <w:color w:val="000000"/>
          <w:kern w:val="0"/>
        </w:rPr>
        <w:t>（　　）</w:t>
      </w:r>
      <w:r w:rsidRPr="00446C4C">
        <w:rPr>
          <w:color w:val="000000"/>
          <w:kern w:val="0"/>
        </w:rPr>
        <w:object w:dxaOrig="2715" w:dyaOrig="300" w14:anchorId="1427D80B">
          <v:shape id="_x0000_i1128" type="#_x0000_t75" style="width:135.75pt;height:15pt" o:ole="">
            <v:imagedata r:id="rId215" o:title=""/>
            <v:path o:connecttype="segments"/>
          </v:shape>
          <o:OLEObject Type="Embed" ProgID="Equation.DSMT4" ShapeID="_x0000_i1128" DrawAspect="Content" ObjectID="_1733642801" r:id="rId216"/>
        </w:object>
      </w:r>
      <w:r w:rsidRPr="00446C4C">
        <w:rPr>
          <w:rFonts w:hint="eastAsia"/>
          <w:color w:val="000000"/>
        </w:rPr>
        <w:t>之值為</w:t>
      </w:r>
      <w:r w:rsidRPr="00446C4C">
        <w:rPr>
          <w:color w:val="000000"/>
          <w:kern w:val="0"/>
        </w:rPr>
        <w:t xml:space="preserve">　</w:t>
      </w:r>
      <w:bookmarkEnd w:id="98"/>
      <w:r w:rsidRPr="00446C4C">
        <w:rPr>
          <w:color w:val="000000"/>
          <w:kern w:val="0"/>
        </w:rPr>
        <w:t>(A)</w:t>
      </w:r>
      <w:bookmarkStart w:id="100" w:name="QQ220916000479_1_1"/>
      <w:r w:rsidRPr="00446C4C">
        <w:rPr>
          <w:color w:val="000000"/>
          <w:kern w:val="0"/>
        </w:rPr>
        <w:object w:dxaOrig="195" w:dyaOrig="240" w14:anchorId="5797E9BF">
          <v:shape id="_x0000_i1129" type="#_x0000_t75" style="width:9.75pt;height:12pt" o:ole="">
            <v:imagedata r:id="rId217" o:title=""/>
            <v:path o:connecttype="segments"/>
          </v:shape>
          <o:OLEObject Type="Embed" ProgID="Equation.DSMT4" ShapeID="_x0000_i1129" DrawAspect="Content" ObjectID="_1733642802" r:id="rId218"/>
        </w:object>
      </w:r>
      <w:r w:rsidRPr="00446C4C">
        <w:rPr>
          <w:color w:val="000000"/>
          <w:kern w:val="0"/>
        </w:rPr>
        <w:t xml:space="preserve">　</w:t>
      </w:r>
      <w:bookmarkEnd w:id="100"/>
      <w:r w:rsidRPr="00446C4C">
        <w:rPr>
          <w:color w:val="000000"/>
          <w:kern w:val="0"/>
        </w:rPr>
        <w:t>(B)</w:t>
      </w:r>
      <w:bookmarkStart w:id="101" w:name="QQ220916000479_1_2"/>
      <w:r w:rsidRPr="00446C4C">
        <w:rPr>
          <w:color w:val="000000"/>
          <w:kern w:val="0"/>
        </w:rPr>
        <w:object w:dxaOrig="300" w:dyaOrig="585" w14:anchorId="79EF36B9">
          <v:shape id="_x0000_i1130" type="#_x0000_t75" style="width:15pt;height:29.25pt" o:ole="">
            <v:imagedata r:id="rId219" o:title=""/>
            <v:path o:connecttype="segments"/>
          </v:shape>
          <o:OLEObject Type="Embed" ProgID="Equation.DSMT4" ShapeID="_x0000_i1130" DrawAspect="Content" ObjectID="_1733642803" r:id="rId220"/>
        </w:object>
      </w:r>
      <w:r w:rsidRPr="00446C4C">
        <w:rPr>
          <w:color w:val="000000"/>
          <w:kern w:val="0"/>
        </w:rPr>
        <w:t xml:space="preserve">　</w:t>
      </w:r>
      <w:bookmarkEnd w:id="101"/>
      <w:r w:rsidRPr="00446C4C">
        <w:rPr>
          <w:color w:val="000000"/>
          <w:kern w:val="0"/>
        </w:rPr>
        <w:t>(C)</w:t>
      </w:r>
      <w:bookmarkStart w:id="102" w:name="QQ220916000479_1_3"/>
      <w:r w:rsidRPr="00446C4C">
        <w:rPr>
          <w:color w:val="000000"/>
          <w:kern w:val="0"/>
        </w:rPr>
        <w:object w:dxaOrig="210" w:dyaOrig="585" w14:anchorId="69135E73">
          <v:shape id="_x0000_i1131" type="#_x0000_t75" style="width:10.5pt;height:29.25pt" o:ole="">
            <v:imagedata r:id="rId221" o:title=""/>
            <v:path o:connecttype="segments"/>
          </v:shape>
          <o:OLEObject Type="Embed" ProgID="Equation.DSMT4" ShapeID="_x0000_i1131" DrawAspect="Content" ObjectID="_1733642804" r:id="rId222"/>
        </w:object>
      </w:r>
      <w:r w:rsidRPr="00446C4C">
        <w:rPr>
          <w:color w:val="000000"/>
          <w:kern w:val="0"/>
        </w:rPr>
        <w:t xml:space="preserve">　</w:t>
      </w:r>
      <w:bookmarkEnd w:id="102"/>
      <w:r w:rsidRPr="00446C4C">
        <w:rPr>
          <w:color w:val="000000"/>
          <w:kern w:val="0"/>
        </w:rPr>
        <w:t>(D)</w:t>
      </w:r>
      <w:bookmarkStart w:id="103" w:name="QQ220916000479_1_4"/>
      <w:r w:rsidRPr="00446C4C">
        <w:rPr>
          <w:color w:val="000000"/>
          <w:kern w:val="0"/>
        </w:rPr>
        <w:object w:dxaOrig="315" w:dyaOrig="585" w14:anchorId="271B5CBD">
          <v:shape id="_x0000_i1132" type="#_x0000_t75" style="width:15.75pt;height:29.25pt" o:ole="">
            <v:imagedata r:id="rId223" o:title=""/>
            <v:path o:connecttype="segments"/>
          </v:shape>
          <o:OLEObject Type="Embed" ProgID="Equation.DSMT4" ShapeID="_x0000_i1132" DrawAspect="Content" ObjectID="_1733642805" r:id="rId224"/>
        </w:object>
      </w:r>
      <w:r w:rsidRPr="00446C4C">
        <w:rPr>
          <w:color w:val="000000"/>
          <w:kern w:val="0"/>
        </w:rPr>
        <w:t xml:space="preserve">　</w:t>
      </w:r>
      <w:bookmarkEnd w:id="99"/>
      <w:bookmarkEnd w:id="103"/>
    </w:p>
    <w:p w14:paraId="57C9EB46" w14:textId="77777777" w:rsidR="00A45183" w:rsidRPr="00446C4C" w:rsidRDefault="00A45183" w:rsidP="00A45183">
      <w:pPr>
        <w:widowControl/>
        <w:snapToGrid w:val="0"/>
        <w:spacing w:before="80"/>
        <w:ind w:left="1276"/>
        <w:textAlignment w:val="center"/>
        <w:rPr>
          <w:rFonts w:eastAsia="DengXian"/>
          <w:color w:val="000000"/>
          <w:kern w:val="0"/>
          <w:lang w:eastAsia="zh-CN"/>
        </w:rPr>
      </w:pPr>
    </w:p>
    <w:p w14:paraId="59D1E93B" w14:textId="1EE790E4" w:rsidR="00A45183" w:rsidRPr="00A45183" w:rsidRDefault="00A45183" w:rsidP="00A45183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104" w:name="QQ220916000485_1_H"/>
      <w:bookmarkStart w:id="105" w:name="QQ220916000485"/>
      <w:r w:rsidRPr="00446C4C">
        <w:rPr>
          <w:color w:val="000000"/>
          <w:kern w:val="0"/>
        </w:rPr>
        <w:t>（　　）</w:t>
      </w:r>
      <w:r w:rsidRPr="00446C4C">
        <w:rPr>
          <w:rFonts w:hint="eastAsia"/>
          <w:color w:val="000000"/>
        </w:rPr>
        <w:t>下列何者與</w:t>
      </w:r>
      <w:r w:rsidRPr="00446C4C">
        <w:rPr>
          <w:color w:val="000000"/>
          <w:kern w:val="0"/>
        </w:rPr>
        <w:object w:dxaOrig="750" w:dyaOrig="255" w14:anchorId="5FC174E8">
          <v:shape id="_x0000_i1133" type="#_x0000_t75" style="width:37.5pt;height:12.75pt" o:ole="">
            <v:imagedata r:id="rId225" o:title=""/>
            <v:path o:connecttype="segments"/>
          </v:shape>
          <o:OLEObject Type="Embed" ProgID="Equation.DSMT4" ShapeID="_x0000_i1133" DrawAspect="Content" ObjectID="_1733642806" r:id="rId226"/>
        </w:object>
      </w:r>
      <w:r w:rsidRPr="00446C4C">
        <w:rPr>
          <w:rFonts w:hint="eastAsia"/>
          <w:color w:val="000000"/>
        </w:rPr>
        <w:t>之值相等？</w:t>
      </w:r>
      <w:r w:rsidRPr="00446C4C">
        <w:rPr>
          <w:color w:val="000000"/>
          <w:kern w:val="0"/>
        </w:rPr>
        <w:t xml:space="preserve">　</w:t>
      </w:r>
      <w:bookmarkEnd w:id="104"/>
      <w:r w:rsidRPr="00446C4C">
        <w:rPr>
          <w:color w:val="000000"/>
          <w:kern w:val="0"/>
        </w:rPr>
        <w:t>(A)</w:t>
      </w:r>
      <w:bookmarkStart w:id="106" w:name="QQ220916000485_1_1"/>
      <w:r w:rsidRPr="00446C4C">
        <w:rPr>
          <w:color w:val="000000"/>
          <w:kern w:val="0"/>
        </w:rPr>
        <w:object w:dxaOrig="360" w:dyaOrig="315" w14:anchorId="1BAED59B">
          <v:shape id="_x0000_i1134" type="#_x0000_t75" style="width:18pt;height:15.75pt" o:ole="">
            <v:imagedata r:id="rId227" o:title=""/>
            <v:path o:connecttype="segments"/>
          </v:shape>
          <o:OLEObject Type="Embed" ProgID="Equation.DSMT4" ShapeID="_x0000_i1134" DrawAspect="Content" ObjectID="_1733642807" r:id="rId228"/>
        </w:object>
      </w:r>
      <w:r w:rsidRPr="00446C4C">
        <w:rPr>
          <w:color w:val="000000"/>
          <w:kern w:val="0"/>
        </w:rPr>
        <w:t xml:space="preserve">　</w:t>
      </w:r>
      <w:bookmarkEnd w:id="106"/>
      <w:r w:rsidRPr="00446C4C">
        <w:rPr>
          <w:color w:val="000000"/>
          <w:kern w:val="0"/>
        </w:rPr>
        <w:t>(B)</w:t>
      </w:r>
      <w:bookmarkStart w:id="107" w:name="QQ220916000485_1_2"/>
      <w:r w:rsidRPr="00446C4C">
        <w:rPr>
          <w:color w:val="000000"/>
          <w:kern w:val="0"/>
        </w:rPr>
        <w:object w:dxaOrig="705" w:dyaOrig="255" w14:anchorId="1D454F50">
          <v:shape id="_x0000_i1135" type="#_x0000_t75" style="width:35.25pt;height:12.75pt" o:ole="">
            <v:imagedata r:id="rId229" o:title=""/>
            <v:path o:connecttype="segments"/>
          </v:shape>
          <o:OLEObject Type="Embed" ProgID="Equation.DSMT4" ShapeID="_x0000_i1135" DrawAspect="Content" ObjectID="_1733642808" r:id="rId230"/>
        </w:object>
      </w:r>
      <w:r w:rsidRPr="00446C4C">
        <w:rPr>
          <w:color w:val="000000"/>
          <w:kern w:val="0"/>
        </w:rPr>
        <w:t xml:space="preserve">　</w:t>
      </w:r>
      <w:bookmarkEnd w:id="107"/>
      <w:r w:rsidRPr="00446C4C">
        <w:rPr>
          <w:color w:val="000000"/>
          <w:kern w:val="0"/>
        </w:rPr>
        <w:t>(C)</w:t>
      </w:r>
      <w:bookmarkStart w:id="108" w:name="QQ220916000485_1_3"/>
      <w:r w:rsidRPr="00446C4C">
        <w:rPr>
          <w:color w:val="000000"/>
          <w:kern w:val="0"/>
        </w:rPr>
        <w:object w:dxaOrig="945" w:dyaOrig="360" w14:anchorId="070065CA">
          <v:shape id="_x0000_i1136" type="#_x0000_t75" style="width:47.25pt;height:18pt" o:ole="">
            <v:imagedata r:id="rId231" o:title=""/>
            <v:path o:connecttype="segments"/>
          </v:shape>
          <o:OLEObject Type="Embed" ProgID="Equation.DSMT4" ShapeID="_x0000_i1136" DrawAspect="Content" ObjectID="_1733642809" r:id="rId232"/>
        </w:object>
      </w:r>
      <w:r w:rsidRPr="00446C4C">
        <w:rPr>
          <w:color w:val="000000"/>
          <w:kern w:val="0"/>
        </w:rPr>
        <w:t xml:space="preserve">　</w:t>
      </w:r>
      <w:bookmarkEnd w:id="108"/>
      <w:r w:rsidRPr="00446C4C">
        <w:rPr>
          <w:color w:val="000000"/>
          <w:kern w:val="0"/>
        </w:rPr>
        <w:t>(D)</w:t>
      </w:r>
      <w:bookmarkStart w:id="109" w:name="QQ220916000485_1_4"/>
      <w:r w:rsidRPr="00446C4C">
        <w:rPr>
          <w:color w:val="000000"/>
          <w:kern w:val="0"/>
        </w:rPr>
        <w:object w:dxaOrig="690" w:dyaOrig="255" w14:anchorId="354DB2ED">
          <v:shape id="_x0000_i1137" type="#_x0000_t75" style="width:34.5pt;height:12.75pt" o:ole="">
            <v:imagedata r:id="rId233" o:title=""/>
            <v:path o:connecttype="segments"/>
          </v:shape>
          <o:OLEObject Type="Embed" ProgID="Equation.DSMT4" ShapeID="_x0000_i1137" DrawAspect="Content" ObjectID="_1733642810" r:id="rId234"/>
        </w:object>
      </w:r>
      <w:r w:rsidRPr="00446C4C">
        <w:rPr>
          <w:color w:val="000000"/>
          <w:kern w:val="0"/>
        </w:rPr>
        <w:t xml:space="preserve">　</w:t>
      </w:r>
      <w:bookmarkEnd w:id="105"/>
      <w:bookmarkEnd w:id="109"/>
    </w:p>
    <w:p w14:paraId="702B9593" w14:textId="77777777" w:rsidR="00A45183" w:rsidRDefault="00A45183" w:rsidP="00A45183">
      <w:pPr>
        <w:pStyle w:val="a8"/>
        <w:rPr>
          <w:rFonts w:eastAsia="DengXian"/>
          <w:color w:val="000000"/>
          <w:kern w:val="0"/>
          <w:lang w:eastAsia="zh-CN"/>
        </w:rPr>
      </w:pPr>
    </w:p>
    <w:p w14:paraId="34AE3520" w14:textId="77777777" w:rsidR="00A45183" w:rsidRPr="00446C4C" w:rsidRDefault="00A45183" w:rsidP="00A45183">
      <w:pPr>
        <w:widowControl/>
        <w:snapToGrid w:val="0"/>
        <w:spacing w:before="80"/>
        <w:ind w:left="1276"/>
        <w:textAlignment w:val="center"/>
        <w:rPr>
          <w:rFonts w:eastAsia="DengXian"/>
          <w:color w:val="000000"/>
          <w:kern w:val="0"/>
          <w:lang w:eastAsia="zh-CN"/>
        </w:rPr>
      </w:pPr>
    </w:p>
    <w:p w14:paraId="64ED5D9D" w14:textId="77777777" w:rsidR="00A45183" w:rsidRPr="00446C4C" w:rsidRDefault="00A45183" w:rsidP="00A45183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110" w:name="QQ220916000623_1_H"/>
      <w:bookmarkStart w:id="111" w:name="QQ220916000623"/>
      <w:r w:rsidRPr="00446C4C">
        <w:rPr>
          <w:color w:val="000000"/>
          <w:kern w:val="0"/>
        </w:rPr>
        <w:t>（　　）</w:t>
      </w:r>
      <w:r w:rsidRPr="00446C4C">
        <w:rPr>
          <w:rFonts w:hint="eastAsia"/>
          <w:color w:val="000000"/>
          <w:szCs w:val="22"/>
        </w:rPr>
        <w:t>若</w:t>
      </w:r>
      <w:r w:rsidRPr="00446C4C">
        <w:rPr>
          <w:color w:val="000000"/>
          <w:kern w:val="0"/>
          <w:szCs w:val="22"/>
        </w:rPr>
        <w:object w:dxaOrig="1125" w:dyaOrig="255" w14:anchorId="00D5FEF3">
          <v:shape id="_x0000_i1138" type="#_x0000_t75" style="width:56.25pt;height:12.75pt" o:ole="">
            <v:imagedata r:id="rId235" o:title=""/>
            <v:path o:connecttype="segments"/>
          </v:shape>
          <o:OLEObject Type="Embed" ProgID="Equation.DSMT4" ShapeID="_x0000_i1138" DrawAspect="Content" ObjectID="_1733642811" r:id="rId236"/>
        </w:object>
      </w:r>
      <w:r w:rsidRPr="00446C4C">
        <w:rPr>
          <w:rFonts w:hint="eastAsia"/>
          <w:color w:val="000000"/>
          <w:szCs w:val="22"/>
        </w:rPr>
        <w:t>，則</w:t>
      </w:r>
      <w:r w:rsidRPr="00446C4C">
        <w:rPr>
          <w:color w:val="000000"/>
          <w:kern w:val="0"/>
          <w:szCs w:val="22"/>
        </w:rPr>
        <w:object w:dxaOrig="495" w:dyaOrig="255" w14:anchorId="2CA26361">
          <v:shape id="_x0000_i1139" type="#_x0000_t75" style="width:24.75pt;height:12.75pt" o:ole="">
            <v:imagedata r:id="rId237" o:title=""/>
            <v:path o:connecttype="segments"/>
          </v:shape>
          <o:OLEObject Type="Embed" ProgID="Equation.DSMT4" ShapeID="_x0000_i1139" DrawAspect="Content" ObjectID="_1733642812" r:id="rId238"/>
        </w:object>
      </w:r>
      <w:r w:rsidRPr="00446C4C">
        <w:rPr>
          <w:rFonts w:hint="eastAsia"/>
          <w:color w:val="000000"/>
          <w:szCs w:val="22"/>
        </w:rPr>
        <w:t>的最大值為</w:t>
      </w:r>
      <w:r w:rsidRPr="00446C4C">
        <w:rPr>
          <w:color w:val="000000"/>
          <w:kern w:val="0"/>
        </w:rPr>
        <w:t xml:space="preserve">　</w:t>
      </w:r>
      <w:bookmarkEnd w:id="110"/>
      <w:r w:rsidRPr="00446C4C">
        <w:rPr>
          <w:color w:val="000000"/>
          <w:kern w:val="0"/>
        </w:rPr>
        <w:t>(A)</w:t>
      </w:r>
      <w:bookmarkStart w:id="112" w:name="QQ220916000623_1_1"/>
      <w:r w:rsidRPr="00446C4C">
        <w:rPr>
          <w:color w:val="000000"/>
          <w:kern w:val="0"/>
          <w:szCs w:val="22"/>
        </w:rPr>
        <w:object w:dxaOrig="135" w:dyaOrig="240" w14:anchorId="6CCB556E">
          <v:shape id="_x0000_i1140" type="#_x0000_t75" style="width:6.75pt;height:12pt" o:ole="">
            <v:imagedata r:id="rId239" o:title=""/>
            <v:path o:connecttype="segments"/>
          </v:shape>
          <o:OLEObject Type="Embed" ProgID="Equation.DSMT4" ShapeID="_x0000_i1140" DrawAspect="Content" ObjectID="_1733642813" r:id="rId240"/>
        </w:object>
      </w:r>
      <w:r w:rsidRPr="00446C4C">
        <w:rPr>
          <w:color w:val="000000"/>
          <w:kern w:val="0"/>
        </w:rPr>
        <w:t xml:space="preserve">　</w:t>
      </w:r>
      <w:bookmarkEnd w:id="112"/>
      <w:r w:rsidRPr="00446C4C">
        <w:rPr>
          <w:color w:val="000000"/>
          <w:kern w:val="0"/>
        </w:rPr>
        <w:t>(B)</w:t>
      </w:r>
      <w:bookmarkStart w:id="113" w:name="QQ220916000623_1_2"/>
      <w:r w:rsidRPr="00446C4C">
        <w:rPr>
          <w:color w:val="000000"/>
          <w:kern w:val="0"/>
          <w:szCs w:val="22"/>
        </w:rPr>
        <w:object w:dxaOrig="345" w:dyaOrig="345" w14:anchorId="4F995675">
          <v:shape id="_x0000_i1141" type="#_x0000_t75" style="width:17.25pt;height:17.25pt" o:ole="">
            <v:imagedata r:id="rId241" o:title=""/>
            <v:path o:connecttype="segments"/>
          </v:shape>
          <o:OLEObject Type="Embed" ProgID="Equation.DSMT4" ShapeID="_x0000_i1141" DrawAspect="Content" ObjectID="_1733642814" r:id="rId242"/>
        </w:object>
      </w:r>
      <w:r w:rsidRPr="00446C4C">
        <w:rPr>
          <w:color w:val="000000"/>
          <w:kern w:val="0"/>
        </w:rPr>
        <w:t xml:space="preserve">　</w:t>
      </w:r>
      <w:bookmarkEnd w:id="113"/>
      <w:r w:rsidRPr="00446C4C">
        <w:rPr>
          <w:color w:val="000000"/>
          <w:kern w:val="0"/>
        </w:rPr>
        <w:t>(C)</w:t>
      </w:r>
      <w:bookmarkStart w:id="114" w:name="QQ220916000623_1_3"/>
      <w:r w:rsidRPr="00446C4C">
        <w:rPr>
          <w:color w:val="000000"/>
          <w:kern w:val="0"/>
          <w:szCs w:val="22"/>
        </w:rPr>
        <w:object w:dxaOrig="360" w:dyaOrig="315" w14:anchorId="4896A18B">
          <v:shape id="_x0000_i1142" type="#_x0000_t75" style="width:18pt;height:15.75pt" o:ole="">
            <v:imagedata r:id="rId243" o:title=""/>
            <v:path o:connecttype="segments"/>
          </v:shape>
          <o:OLEObject Type="Embed" ProgID="Equation.DSMT4" ShapeID="_x0000_i1142" DrawAspect="Content" ObjectID="_1733642815" r:id="rId244"/>
        </w:object>
      </w:r>
      <w:r w:rsidRPr="00446C4C">
        <w:rPr>
          <w:color w:val="000000"/>
          <w:kern w:val="0"/>
        </w:rPr>
        <w:t xml:space="preserve">　</w:t>
      </w:r>
      <w:bookmarkEnd w:id="114"/>
      <w:r w:rsidRPr="00446C4C">
        <w:rPr>
          <w:color w:val="000000"/>
          <w:kern w:val="0"/>
        </w:rPr>
        <w:t>(D)</w:t>
      </w:r>
      <w:bookmarkStart w:id="115" w:name="QQ220916000623_1_4"/>
      <w:r w:rsidRPr="00446C4C">
        <w:rPr>
          <w:color w:val="000000"/>
          <w:szCs w:val="22"/>
        </w:rPr>
        <w:t>2</w:t>
      </w:r>
      <w:r w:rsidRPr="00446C4C">
        <w:rPr>
          <w:color w:val="000000"/>
          <w:kern w:val="0"/>
        </w:rPr>
        <w:t xml:space="preserve">　</w:t>
      </w:r>
      <w:bookmarkEnd w:id="111"/>
      <w:bookmarkEnd w:id="115"/>
    </w:p>
    <w:bookmarkEnd w:id="0"/>
    <w:bookmarkEnd w:id="1"/>
    <w:p w14:paraId="012D406F" w14:textId="77777777" w:rsidR="00A45183" w:rsidRPr="00446C4C" w:rsidRDefault="00A45183" w:rsidP="00A45183">
      <w:pPr>
        <w:widowControl/>
        <w:snapToGrid w:val="0"/>
        <w:rPr>
          <w:rFonts w:ascii="細明體" w:hAnsi="細明體" w:cs="細明體"/>
          <w:kern w:val="0"/>
          <w:lang w:eastAsia="zh-CN"/>
        </w:rPr>
      </w:pPr>
    </w:p>
    <w:sectPr w:rsidR="00A45183" w:rsidRPr="00446C4C" w:rsidSect="00DD609B">
      <w:pgSz w:w="14570" w:h="20636" w:code="12"/>
      <w:pgMar w:top="1440" w:right="567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6D74C" w14:textId="77777777" w:rsidR="0024695C" w:rsidRDefault="0024695C" w:rsidP="00385C85">
      <w:r>
        <w:separator/>
      </w:r>
    </w:p>
  </w:endnote>
  <w:endnote w:type="continuationSeparator" w:id="0">
    <w:p w14:paraId="002BAC4F" w14:textId="77777777" w:rsidR="0024695C" w:rsidRDefault="0024695C" w:rsidP="00385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26938" w14:textId="77777777" w:rsidR="0024695C" w:rsidRDefault="0024695C" w:rsidP="00385C85">
      <w:r>
        <w:separator/>
      </w:r>
    </w:p>
  </w:footnote>
  <w:footnote w:type="continuationSeparator" w:id="0">
    <w:p w14:paraId="03B31A29" w14:textId="77777777" w:rsidR="0024695C" w:rsidRDefault="0024695C" w:rsidP="00385C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2563"/>
        </w:tabs>
        <w:ind w:left="2126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EDE0719"/>
    <w:multiLevelType w:val="hybridMultilevel"/>
    <w:tmpl w:val="F8A0A578"/>
    <w:lvl w:ilvl="0" w:tplc="04090015">
      <w:start w:val="3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0F00266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2563"/>
        </w:tabs>
        <w:ind w:left="2126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19C7656"/>
    <w:multiLevelType w:val="hybridMultilevel"/>
    <w:tmpl w:val="66AE8CB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3FA44B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4B94EC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3182312"/>
    <w:multiLevelType w:val="hybridMultilevel"/>
    <w:tmpl w:val="0EC4EAB6"/>
    <w:lvl w:ilvl="0" w:tplc="04090015">
      <w:start w:val="3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4FF3008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CA80898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2FF09A8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7B43396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FD34E12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7700466">
    <w:abstractNumId w:val="0"/>
  </w:num>
  <w:num w:numId="2" w16cid:durableId="1525945050">
    <w:abstractNumId w:val="1"/>
  </w:num>
  <w:num w:numId="3" w16cid:durableId="1624773889">
    <w:abstractNumId w:val="2"/>
  </w:num>
  <w:num w:numId="4" w16cid:durableId="1056977512">
    <w:abstractNumId w:val="11"/>
  </w:num>
  <w:num w:numId="5" w16cid:durableId="1654524868">
    <w:abstractNumId w:val="12"/>
  </w:num>
  <w:num w:numId="6" w16cid:durableId="1010722735">
    <w:abstractNumId w:val="7"/>
  </w:num>
  <w:num w:numId="7" w16cid:durableId="723023200">
    <w:abstractNumId w:val="6"/>
  </w:num>
  <w:num w:numId="8" w16cid:durableId="415447203">
    <w:abstractNumId w:val="10"/>
  </w:num>
  <w:num w:numId="9" w16cid:durableId="1207107590">
    <w:abstractNumId w:val="13"/>
  </w:num>
  <w:num w:numId="10" w16cid:durableId="1404183462">
    <w:abstractNumId w:val="3"/>
  </w:num>
  <w:num w:numId="11" w16cid:durableId="2132893312">
    <w:abstractNumId w:val="9"/>
  </w:num>
  <w:num w:numId="12" w16cid:durableId="730345580">
    <w:abstractNumId w:val="8"/>
  </w:num>
  <w:num w:numId="13" w16cid:durableId="1784615343">
    <w:abstractNumId w:val="5"/>
  </w:num>
  <w:num w:numId="14" w16cid:durableId="13521050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DD4"/>
    <w:rsid w:val="000319EB"/>
    <w:rsid w:val="0003678D"/>
    <w:rsid w:val="000376E2"/>
    <w:rsid w:val="00052E11"/>
    <w:rsid w:val="00072DD4"/>
    <w:rsid w:val="00092E1D"/>
    <w:rsid w:val="000D4763"/>
    <w:rsid w:val="00174BA0"/>
    <w:rsid w:val="001D1465"/>
    <w:rsid w:val="001E0595"/>
    <w:rsid w:val="0023616B"/>
    <w:rsid w:val="0024695C"/>
    <w:rsid w:val="0027138C"/>
    <w:rsid w:val="0029752C"/>
    <w:rsid w:val="002B35D9"/>
    <w:rsid w:val="002C3AAB"/>
    <w:rsid w:val="002C5D87"/>
    <w:rsid w:val="002F66D4"/>
    <w:rsid w:val="00326947"/>
    <w:rsid w:val="00364A57"/>
    <w:rsid w:val="00371BC7"/>
    <w:rsid w:val="00385C85"/>
    <w:rsid w:val="003A775F"/>
    <w:rsid w:val="003B4E9E"/>
    <w:rsid w:val="003B505D"/>
    <w:rsid w:val="003C127C"/>
    <w:rsid w:val="003D0AAB"/>
    <w:rsid w:val="00425FC6"/>
    <w:rsid w:val="00427705"/>
    <w:rsid w:val="00456FE7"/>
    <w:rsid w:val="00467072"/>
    <w:rsid w:val="004B34CB"/>
    <w:rsid w:val="004E618E"/>
    <w:rsid w:val="00532383"/>
    <w:rsid w:val="005C3A26"/>
    <w:rsid w:val="005F0AC2"/>
    <w:rsid w:val="006552CD"/>
    <w:rsid w:val="006C742B"/>
    <w:rsid w:val="006F0B37"/>
    <w:rsid w:val="007A0EC0"/>
    <w:rsid w:val="007A469C"/>
    <w:rsid w:val="007C7FED"/>
    <w:rsid w:val="007E43AB"/>
    <w:rsid w:val="00853F8E"/>
    <w:rsid w:val="00893558"/>
    <w:rsid w:val="008D0B3D"/>
    <w:rsid w:val="0091365B"/>
    <w:rsid w:val="00930457"/>
    <w:rsid w:val="00933C16"/>
    <w:rsid w:val="009B13D1"/>
    <w:rsid w:val="00A45183"/>
    <w:rsid w:val="00B41D93"/>
    <w:rsid w:val="00B75F1B"/>
    <w:rsid w:val="00BB4CE4"/>
    <w:rsid w:val="00BE169B"/>
    <w:rsid w:val="00C12E31"/>
    <w:rsid w:val="00C12FFB"/>
    <w:rsid w:val="00C40301"/>
    <w:rsid w:val="00C60BFB"/>
    <w:rsid w:val="00C6300B"/>
    <w:rsid w:val="00C702BA"/>
    <w:rsid w:val="00C82276"/>
    <w:rsid w:val="00CA78F0"/>
    <w:rsid w:val="00D561F3"/>
    <w:rsid w:val="00DA2A51"/>
    <w:rsid w:val="00DA2E1D"/>
    <w:rsid w:val="00DC2A8F"/>
    <w:rsid w:val="00DD609B"/>
    <w:rsid w:val="00E5595D"/>
    <w:rsid w:val="00EB4617"/>
    <w:rsid w:val="00EC6938"/>
    <w:rsid w:val="00EE210A"/>
    <w:rsid w:val="00F11264"/>
    <w:rsid w:val="00F55C78"/>
    <w:rsid w:val="00F561A0"/>
    <w:rsid w:val="00FE79BB"/>
    <w:rsid w:val="00FF5F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2B9F49"/>
  <w15:docId w15:val="{597F7BED-47F5-40C8-8823-219B6F462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header"/>
    <w:basedOn w:val="a"/>
    <w:link w:val="a5"/>
    <w:uiPriority w:val="99"/>
    <w:unhideWhenUsed/>
    <w:rsid w:val="00385C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385C85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385C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385C85"/>
    <w:rPr>
      <w:rFonts w:ascii="Times New Roman" w:eastAsia="新細明體" w:hAnsi="Times New Roman" w:cs="Times New Roman"/>
      <w:sz w:val="20"/>
      <w:szCs w:val="20"/>
    </w:rPr>
  </w:style>
  <w:style w:type="paragraph" w:styleId="a8">
    <w:name w:val="List Paragraph"/>
    <w:basedOn w:val="a"/>
    <w:uiPriority w:val="34"/>
    <w:qFormat/>
    <w:rsid w:val="000376E2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DD609B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DD609B"/>
    <w:rPr>
      <w:rFonts w:asciiTheme="majorHAnsi" w:eastAsiaTheme="majorEastAsia" w:hAnsiTheme="majorHAnsi" w:cstheme="majorBidi"/>
      <w:sz w:val="18"/>
      <w:szCs w:val="18"/>
    </w:rPr>
  </w:style>
  <w:style w:type="paragraph" w:customStyle="1" w:styleId="Normal05">
    <w:name w:val="Normal_0_5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2">
    <w:name w:val="Normal_0_22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1">
    <w:name w:val="Normal_0_21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4">
    <w:name w:val="Normal_0_4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3">
    <w:name w:val="Normal_0_33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63">
    <w:name w:val="Normal_0_63"/>
    <w:qFormat/>
    <w:rsid w:val="00E5595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65">
    <w:name w:val="Normal_0_65"/>
    <w:qFormat/>
    <w:rsid w:val="00E5595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6">
    <w:name w:val="Normal_1_6"/>
    <w:qFormat/>
    <w:rsid w:val="00E5595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5">
    <w:name w:val="Normal_2_5"/>
    <w:qFormat/>
    <w:rsid w:val="00E5595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0">
    <w:name w:val="Normal_0_20"/>
    <w:qFormat/>
    <w:rsid w:val="0053238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0">
    <w:name w:val="Normal_1_0"/>
    <w:qFormat/>
    <w:rsid w:val="0053238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9">
    <w:name w:val="Normal_0_19"/>
    <w:qFormat/>
    <w:rsid w:val="00CA78F0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51">
    <w:name w:val="Normal_0_51"/>
    <w:qFormat/>
    <w:rsid w:val="00CA78F0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6">
    <w:name w:val="Normal_0_36"/>
    <w:qFormat/>
    <w:rsid w:val="00BB4CE4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2">
    <w:name w:val="Normal_0_32"/>
    <w:qFormat/>
    <w:rsid w:val="00BB4CE4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0">
    <w:name w:val="Normal_0_0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">
    <w:name w:val="Normal_0_1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">
    <w:name w:val="Normal_0_2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1">
    <w:name w:val="Normal_1_1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">
    <w:name w:val="Normal_0_3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6">
    <w:name w:val="Normal_0_6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7">
    <w:name w:val="Normal_0_7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8">
    <w:name w:val="Normal_0_8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9">
    <w:name w:val="Normal_0_9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0">
    <w:name w:val="Normal_0_10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2">
    <w:name w:val="Normal_1_2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1">
    <w:name w:val="Normal_0_11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2">
    <w:name w:val="Normal_0_12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3">
    <w:name w:val="Normal_0_13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4">
    <w:name w:val="Normal_0_14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3">
    <w:name w:val="Normal_1_3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5">
    <w:name w:val="Normal_0_15"/>
    <w:qFormat/>
    <w:rsid w:val="006C742B"/>
    <w:pPr>
      <w:widowControl w:val="0"/>
      <w:snapToGrid w:val="0"/>
      <w:spacing w:line="286" w:lineRule="auto"/>
    </w:pPr>
    <w:rPr>
      <w:rFonts w:ascii="Times New Roman" w:eastAsia="細明體" w:hAnsi="Times New Roman" w:cs="Times New Roman"/>
      <w:color w:val="000000"/>
      <w:kern w:val="0"/>
    </w:rPr>
  </w:style>
  <w:style w:type="paragraph" w:customStyle="1" w:styleId="Normal20">
    <w:name w:val="Normal_2_0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6">
    <w:name w:val="Normal_0_16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7">
    <w:name w:val="Normal_0_17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4">
    <w:name w:val="Normal_1_4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8">
    <w:name w:val="Normal_0_18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5">
    <w:name w:val="Normal_1_5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7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26" Type="http://schemas.openxmlformats.org/officeDocument/2006/relationships/oleObject" Target="embeddings/oleObject109.bin"/><Relationship Id="rId107" Type="http://schemas.openxmlformats.org/officeDocument/2006/relationships/image" Target="media/image51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2.wmf"/><Relationship Id="rId5" Type="http://schemas.openxmlformats.org/officeDocument/2006/relationships/webSettings" Target="webSetting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8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6.wmf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3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1.wmf"/><Relationship Id="rId12" Type="http://schemas.openxmlformats.org/officeDocument/2006/relationships/image" Target="media/image3.jpeg"/><Relationship Id="rId33" Type="http://schemas.openxmlformats.org/officeDocument/2006/relationships/image" Target="media/image14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6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0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28" Type="http://schemas.openxmlformats.org/officeDocument/2006/relationships/oleObject" Target="embeddings/oleObject110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8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89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7.wmf"/><Relationship Id="rId24" Type="http://schemas.openxmlformats.org/officeDocument/2006/relationships/oleObject" Target="embeddings/oleObject8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3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2.wmf"/><Relationship Id="rId240" Type="http://schemas.openxmlformats.org/officeDocument/2006/relationships/oleObject" Target="embeddings/oleObject116.bin"/><Relationship Id="rId14" Type="http://schemas.openxmlformats.org/officeDocument/2006/relationships/oleObject" Target="embeddings/oleObject3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8" Type="http://schemas.openxmlformats.org/officeDocument/2006/relationships/image" Target="media/image1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8.bin"/><Relationship Id="rId219" Type="http://schemas.openxmlformats.org/officeDocument/2006/relationships/image" Target="media/image107.wmf"/><Relationship Id="rId230" Type="http://schemas.openxmlformats.org/officeDocument/2006/relationships/oleObject" Target="embeddings/oleObject111.bin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3.bin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220" Type="http://schemas.openxmlformats.org/officeDocument/2006/relationships/oleObject" Target="embeddings/oleObject106.bin"/><Relationship Id="rId241" Type="http://schemas.openxmlformats.org/officeDocument/2006/relationships/image" Target="media/image118.wmf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2.wmf"/><Relationship Id="rId185" Type="http://schemas.openxmlformats.org/officeDocument/2006/relationships/image" Target="media/image90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3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5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8.wmf"/><Relationship Id="rId242" Type="http://schemas.openxmlformats.org/officeDocument/2006/relationships/oleObject" Target="embeddings/oleObject117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3.wmf"/><Relationship Id="rId232" Type="http://schemas.openxmlformats.org/officeDocument/2006/relationships/oleObject" Target="embeddings/oleObject112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19.wmf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1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4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09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0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4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8.bin"/><Relationship Id="rId245" Type="http://schemas.openxmlformats.org/officeDocument/2006/relationships/fontTable" Target="fontTable.xml"/><Relationship Id="rId30" Type="http://schemas.openxmlformats.org/officeDocument/2006/relationships/oleObject" Target="embeddings/oleObject11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0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5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0.wmf"/><Relationship Id="rId246" Type="http://schemas.openxmlformats.org/officeDocument/2006/relationships/theme" Target="theme/theme1.xml"/><Relationship Id="rId106" Type="http://schemas.openxmlformats.org/officeDocument/2006/relationships/oleObject" Target="embeddings/oleObject49.bin"/><Relationship Id="rId127" Type="http://schemas.openxmlformats.org/officeDocument/2006/relationships/image" Target="media/image6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C239D0-D712-41DA-8C47-ABC3130FF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588</Words>
  <Characters>3354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2</cp:revision>
  <cp:lastPrinted>2022-11-18T02:45:00Z</cp:lastPrinted>
  <dcterms:created xsi:type="dcterms:W3CDTF">2022-12-27T02:37:00Z</dcterms:created>
  <dcterms:modified xsi:type="dcterms:W3CDTF">2022-12-27T02:37:00Z</dcterms:modified>
</cp:coreProperties>
</file>