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0E2C4" w14:textId="13010F00" w:rsidR="00382C8C" w:rsidRPr="00950E35" w:rsidRDefault="00520012" w:rsidP="00994049">
      <w:pPr>
        <w:tabs>
          <w:tab w:val="left" w:pos="119"/>
        </w:tabs>
      </w:pPr>
      <w:r w:rsidRPr="00950E35">
        <w:rPr>
          <w:rFonts w:hint="eastAsia"/>
        </w:rPr>
        <w:t>一</w:t>
      </w:r>
      <w:r w:rsidR="00A641CE" w:rsidRPr="00950E35">
        <w:t>、</w:t>
      </w:r>
      <w:r w:rsidR="00A641CE" w:rsidRPr="00950E35">
        <w:rPr>
          <w:rFonts w:hint="eastAsia"/>
        </w:rPr>
        <w:t>同義字</w:t>
      </w:r>
      <w:r w:rsidR="00D97F07" w:rsidRPr="00950E35">
        <w:rPr>
          <w:rFonts w:hint="eastAsia"/>
        </w:rPr>
        <w:t xml:space="preserve"> </w:t>
      </w:r>
      <w:r w:rsidR="00D97F07" w:rsidRPr="00950E35">
        <w:t>(</w:t>
      </w:r>
      <w:r w:rsidR="00D97F07" w:rsidRPr="00950E35">
        <w:rPr>
          <w:rFonts w:hint="eastAsia"/>
        </w:rPr>
        <w:t>選出與</w:t>
      </w:r>
      <w:r w:rsidR="00D97F07" w:rsidRPr="00950E35">
        <w:rPr>
          <w:rFonts w:hint="eastAsia"/>
          <w:u w:val="single"/>
        </w:rPr>
        <w:t>劃底線</w:t>
      </w:r>
      <w:r w:rsidR="00D97F07" w:rsidRPr="00950E35">
        <w:rPr>
          <w:rFonts w:hint="eastAsia"/>
        </w:rPr>
        <w:t>的字意思最相近的字</w:t>
      </w:r>
      <w:r w:rsidR="00D97F07" w:rsidRPr="00950E35">
        <w:rPr>
          <w:rFonts w:hint="eastAsia"/>
        </w:rPr>
        <w:t>)</w:t>
      </w:r>
      <w:r w:rsidR="00A641CE" w:rsidRPr="00950E35">
        <w:rPr>
          <w:rFonts w:hint="eastAsia"/>
        </w:rPr>
        <w:t xml:space="preserve"> </w:t>
      </w:r>
      <w:r w:rsidR="005A4E72" w:rsidRPr="00950E35">
        <w:t>10</w:t>
      </w:r>
      <w:r w:rsidR="00382C8C" w:rsidRPr="00950E35">
        <w:rPr>
          <w:rFonts w:hint="eastAsia"/>
        </w:rPr>
        <w:t>%</w:t>
      </w:r>
    </w:p>
    <w:p w14:paraId="5442187C" w14:textId="4C09649A" w:rsidR="005A4E72" w:rsidRDefault="001E3789" w:rsidP="00143966">
      <w:pPr>
        <w:tabs>
          <w:tab w:val="left" w:pos="119"/>
        </w:tabs>
      </w:pPr>
      <w:r>
        <w:t xml:space="preserve">(    )  </w:t>
      </w:r>
      <w:r w:rsidR="00F42E9C">
        <w:t>1</w:t>
      </w:r>
      <w:r w:rsidR="005A4E72">
        <w:rPr>
          <w:rFonts w:hint="eastAsia"/>
        </w:rPr>
        <w:t>.</w:t>
      </w:r>
      <w:r w:rsidR="005A4E72">
        <w:t xml:space="preserve"> </w:t>
      </w:r>
      <w:r w:rsidR="00F62666">
        <w:t xml:space="preserve">Daniel’s fear of losing the game </w:t>
      </w:r>
      <w:r w:rsidR="00F62666" w:rsidRPr="00F62666">
        <w:rPr>
          <w:u w:val="single"/>
        </w:rPr>
        <w:t>drove</w:t>
      </w:r>
      <w:r w:rsidR="00F62666">
        <w:t xml:space="preserve"> him to practice even harder.</w:t>
      </w:r>
    </w:p>
    <w:p w14:paraId="06B232CE" w14:textId="50372A52" w:rsidR="005A4E72" w:rsidRDefault="00547F0E" w:rsidP="00143966">
      <w:pPr>
        <w:tabs>
          <w:tab w:val="left" w:pos="119"/>
        </w:tabs>
        <w:ind w:firstLineChars="450" w:firstLine="1054"/>
      </w:pPr>
      <w:r>
        <w:t xml:space="preserve">(A) </w:t>
      </w:r>
      <w:r w:rsidR="00F62666">
        <w:t>motivated</w:t>
      </w:r>
      <w:r w:rsidR="005A4E72">
        <w:t xml:space="preserve">  (B) </w:t>
      </w:r>
      <w:r w:rsidR="00F62666">
        <w:t>entertained</w:t>
      </w:r>
      <w:r w:rsidR="005A4E72">
        <w:t xml:space="preserve">  (C) </w:t>
      </w:r>
      <w:r w:rsidR="00F62666">
        <w:t>conducted</w:t>
      </w:r>
      <w:r w:rsidR="005A4E72">
        <w:t xml:space="preserve"> </w:t>
      </w:r>
      <w:r w:rsidR="00F62666">
        <w:t xml:space="preserve"> </w:t>
      </w:r>
      <w:r w:rsidR="005A4E72">
        <w:t xml:space="preserve">(D) </w:t>
      </w:r>
      <w:r w:rsidR="00F62666">
        <w:t>performed</w:t>
      </w:r>
    </w:p>
    <w:p w14:paraId="2AF450EC" w14:textId="3EF70F3E" w:rsidR="001E3789" w:rsidRDefault="001E3789" w:rsidP="001E3789">
      <w:pPr>
        <w:tabs>
          <w:tab w:val="left" w:pos="119"/>
        </w:tabs>
      </w:pPr>
      <w:bookmarkStart w:id="0" w:name="QQ220221000072_1_H"/>
      <w:bookmarkStart w:id="1" w:name="QQ220221000072"/>
      <w:r>
        <w:t xml:space="preserve">(    )  2. Mr. Tsai </w:t>
      </w:r>
      <w:r w:rsidRPr="00FA0477">
        <w:rPr>
          <w:u w:val="single"/>
        </w:rPr>
        <w:t>hurried</w:t>
      </w:r>
      <w:r>
        <w:t xml:space="preserve"> to the hospital after he heard that his wife was going to give birth. </w:t>
      </w:r>
    </w:p>
    <w:p w14:paraId="40CAA5BE" w14:textId="77777777" w:rsidR="001E3789" w:rsidRDefault="001E3789" w:rsidP="001E3789">
      <w:pPr>
        <w:tabs>
          <w:tab w:val="left" w:pos="119"/>
        </w:tabs>
        <w:ind w:firstLineChars="450" w:firstLine="1054"/>
      </w:pPr>
      <w:r>
        <w:t xml:space="preserve">(A) assisted  (B) posed  (C) rushed  (D) strolled </w:t>
      </w:r>
      <w:bookmarkStart w:id="2" w:name="QQ220216002531_1_H"/>
      <w:bookmarkStart w:id="3" w:name="QQ220216002531"/>
      <w:bookmarkEnd w:id="0"/>
      <w:bookmarkEnd w:id="1"/>
    </w:p>
    <w:p w14:paraId="570F1286" w14:textId="58E78DB8" w:rsidR="00F42E9C" w:rsidRDefault="001E3789" w:rsidP="001E3789">
      <w:pPr>
        <w:tabs>
          <w:tab w:val="left" w:pos="119"/>
        </w:tabs>
      </w:pPr>
      <w:r>
        <w:t xml:space="preserve">(    )  </w:t>
      </w:r>
      <w:r w:rsidR="00F42E9C">
        <w:t>3</w:t>
      </w:r>
      <w:r w:rsidR="00F42E9C">
        <w:rPr>
          <w:rFonts w:hint="eastAsia"/>
        </w:rPr>
        <w:t>.</w:t>
      </w:r>
      <w:r w:rsidR="00F42E9C">
        <w:t xml:space="preserve"> </w:t>
      </w:r>
      <w:r w:rsidR="00F42E9C" w:rsidRPr="00A47BD3">
        <w:rPr>
          <w:rFonts w:hint="eastAsia"/>
        </w:rPr>
        <w:t xml:space="preserve">Over the past ten years, the price of daily necessities has </w:t>
      </w:r>
      <w:r w:rsidR="00F42E9C" w:rsidRPr="00A47BD3">
        <w:rPr>
          <w:rFonts w:hint="eastAsia"/>
          <w:u w:val="single"/>
        </w:rPr>
        <w:t>increased</w:t>
      </w:r>
      <w:r w:rsidR="00F42E9C" w:rsidRPr="00A47BD3">
        <w:rPr>
          <w:rFonts w:hint="eastAsia"/>
        </w:rPr>
        <w:t xml:space="preserve"> considerably.</w:t>
      </w:r>
      <w:r w:rsidR="00F42E9C">
        <w:t xml:space="preserve">　</w:t>
      </w:r>
      <w:bookmarkEnd w:id="2"/>
    </w:p>
    <w:p w14:paraId="4D687C58" w14:textId="4403EB85" w:rsidR="00F42E9C" w:rsidRDefault="00F42E9C" w:rsidP="00F42E9C">
      <w:pPr>
        <w:pStyle w:val="Normal043"/>
        <w:snapToGrid w:val="0"/>
        <w:spacing w:before="80"/>
        <w:ind w:firstLineChars="450" w:firstLine="1054"/>
        <w:textAlignment w:val="center"/>
        <w:rPr>
          <w:rFonts w:eastAsia="DengXian"/>
          <w:lang w:eastAsia="zh-CN"/>
        </w:rPr>
      </w:pPr>
      <w:r>
        <w:t>(A)</w:t>
      </w:r>
      <w:bookmarkStart w:id="4" w:name="QQ220216002531_1_1"/>
      <w:r w:rsidR="00711AA4">
        <w:rPr>
          <w:rFonts w:hint="eastAsia"/>
          <w:kern w:val="2"/>
        </w:rPr>
        <w:t xml:space="preserve"> g</w:t>
      </w:r>
      <w:r w:rsidR="00711AA4">
        <w:rPr>
          <w:kern w:val="2"/>
        </w:rPr>
        <w:t>i</w:t>
      </w:r>
      <w:r w:rsidRPr="00A47BD3">
        <w:rPr>
          <w:rFonts w:hint="eastAsia"/>
          <w:kern w:val="2"/>
        </w:rPr>
        <w:t>ve</w:t>
      </w:r>
      <w:r w:rsidR="00711AA4">
        <w:rPr>
          <w:kern w:val="2"/>
        </w:rPr>
        <w:t>n</w:t>
      </w:r>
      <w:r w:rsidRPr="00A47BD3">
        <w:rPr>
          <w:rFonts w:hint="eastAsia"/>
          <w:kern w:val="2"/>
        </w:rPr>
        <w:t xml:space="preserve"> rise to</w:t>
      </w:r>
      <w:r>
        <w:t xml:space="preserve">　</w:t>
      </w:r>
      <w:bookmarkEnd w:id="4"/>
      <w:r>
        <w:t>(B)</w:t>
      </w:r>
      <w:bookmarkStart w:id="5" w:name="QQ220216002531_1_2"/>
      <w:r w:rsidRPr="00A47BD3">
        <w:rPr>
          <w:rFonts w:hint="eastAsia"/>
          <w:kern w:val="2"/>
        </w:rPr>
        <w:t xml:space="preserve"> headed for</w:t>
      </w:r>
      <w:r>
        <w:t xml:space="preserve">　</w:t>
      </w:r>
      <w:bookmarkEnd w:id="5"/>
      <w:r>
        <w:t>(C)</w:t>
      </w:r>
      <w:bookmarkStart w:id="6" w:name="QQ220216002531_1_3"/>
      <w:r w:rsidRPr="00A47BD3">
        <w:rPr>
          <w:rFonts w:hint="eastAsia"/>
          <w:kern w:val="2"/>
        </w:rPr>
        <w:t xml:space="preserve"> gone up</w:t>
      </w:r>
      <w:r>
        <w:t xml:space="preserve">　</w:t>
      </w:r>
      <w:bookmarkEnd w:id="6"/>
      <w:r>
        <w:t>(D)</w:t>
      </w:r>
      <w:bookmarkStart w:id="7" w:name="QQ220216002531_1_4"/>
      <w:r w:rsidRPr="00A47BD3">
        <w:rPr>
          <w:rFonts w:hint="eastAsia"/>
          <w:kern w:val="2"/>
        </w:rPr>
        <w:t xml:space="preserve"> led to</w:t>
      </w:r>
      <w:r>
        <w:t xml:space="preserve">　</w:t>
      </w:r>
      <w:bookmarkEnd w:id="3"/>
      <w:bookmarkEnd w:id="7"/>
    </w:p>
    <w:p w14:paraId="4DB32920" w14:textId="7CD957E5" w:rsidR="00F42E9C" w:rsidRDefault="001E3789" w:rsidP="00F42E9C">
      <w:pPr>
        <w:pStyle w:val="Normal054"/>
        <w:snapToGrid w:val="0"/>
        <w:spacing w:before="80"/>
        <w:textAlignment w:val="center"/>
      </w:pPr>
      <w:bookmarkStart w:id="8" w:name="QQ220506000827_1_H"/>
      <w:bookmarkStart w:id="9" w:name="QQ220506000827"/>
      <w:r>
        <w:t xml:space="preserve">(    )  </w:t>
      </w:r>
      <w:r w:rsidR="00F42E9C">
        <w:t>4</w:t>
      </w:r>
      <w:r w:rsidR="00F42E9C">
        <w:rPr>
          <w:rFonts w:hint="eastAsia"/>
        </w:rPr>
        <w:t>.</w:t>
      </w:r>
      <w:r w:rsidR="00F42E9C">
        <w:t xml:space="preserve"> </w:t>
      </w:r>
      <w:r w:rsidR="00F42E9C" w:rsidRPr="000B1B4C">
        <w:rPr>
          <w:rFonts w:hint="eastAsia"/>
          <w:kern w:val="2"/>
          <w:szCs w:val="22"/>
        </w:rPr>
        <w:t xml:space="preserve">It is impossible for me to finish this </w:t>
      </w:r>
      <w:r w:rsidR="00F42E9C" w:rsidRPr="000B1B4C">
        <w:rPr>
          <w:rFonts w:hint="eastAsia"/>
          <w:kern w:val="2"/>
          <w:szCs w:val="22"/>
          <w:u w:val="single"/>
        </w:rPr>
        <w:t>gigantic</w:t>
      </w:r>
      <w:r w:rsidR="00F42E9C" w:rsidRPr="000B1B4C">
        <w:rPr>
          <w:rFonts w:hint="eastAsia"/>
          <w:kern w:val="2"/>
          <w:szCs w:val="22"/>
        </w:rPr>
        <w:t xml:space="preserve"> amount of work by tomorrow.</w:t>
      </w:r>
      <w:r w:rsidR="00F42E9C">
        <w:t xml:space="preserve">　</w:t>
      </w:r>
      <w:bookmarkEnd w:id="8"/>
    </w:p>
    <w:p w14:paraId="6F5F64F3" w14:textId="07366AFD" w:rsidR="00F42E9C" w:rsidRPr="00F42E9C" w:rsidRDefault="00F42E9C" w:rsidP="00F42E9C">
      <w:pPr>
        <w:pStyle w:val="Normal054"/>
        <w:snapToGrid w:val="0"/>
        <w:spacing w:before="80"/>
        <w:ind w:firstLineChars="450" w:firstLine="1054"/>
        <w:textAlignment w:val="center"/>
        <w:rPr>
          <w:rFonts w:eastAsia="DengXian"/>
          <w:lang w:eastAsia="zh-CN"/>
        </w:rPr>
      </w:pPr>
      <w:r>
        <w:t>(A)</w:t>
      </w:r>
      <w:bookmarkStart w:id="10" w:name="QQ220506000827_1_1"/>
      <w:r w:rsidRPr="000B1B4C">
        <w:rPr>
          <w:rFonts w:hint="eastAsia"/>
          <w:kern w:val="2"/>
          <w:szCs w:val="22"/>
        </w:rPr>
        <w:t xml:space="preserve"> positive</w:t>
      </w:r>
      <w:r>
        <w:t xml:space="preserve">　</w:t>
      </w:r>
      <w:bookmarkEnd w:id="10"/>
      <w:r>
        <w:t>(B)</w:t>
      </w:r>
      <w:bookmarkStart w:id="11" w:name="QQ220506000827_1_2"/>
      <w:r w:rsidRPr="000B1B4C">
        <w:rPr>
          <w:rFonts w:hint="eastAsia"/>
          <w:kern w:val="2"/>
          <w:szCs w:val="22"/>
        </w:rPr>
        <w:t xml:space="preserve"> </w:t>
      </w:r>
      <w:r>
        <w:rPr>
          <w:rFonts w:hint="eastAsia"/>
          <w:kern w:val="2"/>
          <w:szCs w:val="22"/>
        </w:rPr>
        <w:t>digital</w:t>
      </w:r>
      <w:r>
        <w:t xml:space="preserve">　</w:t>
      </w:r>
      <w:bookmarkEnd w:id="11"/>
      <w:r>
        <w:t>(C)</w:t>
      </w:r>
      <w:bookmarkStart w:id="12" w:name="QQ220506000827_1_3"/>
      <w:r w:rsidRPr="000B1B4C">
        <w:rPr>
          <w:rFonts w:hint="eastAsia"/>
          <w:kern w:val="2"/>
          <w:szCs w:val="22"/>
        </w:rPr>
        <w:t xml:space="preserve"> familiar</w:t>
      </w:r>
      <w:r>
        <w:t xml:space="preserve">　</w:t>
      </w:r>
      <w:bookmarkEnd w:id="12"/>
      <w:r>
        <w:t>(D)</w:t>
      </w:r>
      <w:bookmarkStart w:id="13" w:name="QQ220506000827_1_4"/>
      <w:r w:rsidRPr="000B1B4C">
        <w:rPr>
          <w:rFonts w:hint="eastAsia"/>
          <w:kern w:val="2"/>
          <w:szCs w:val="22"/>
        </w:rPr>
        <w:t xml:space="preserve"> enormous</w:t>
      </w:r>
      <w:r>
        <w:t xml:space="preserve">　</w:t>
      </w:r>
      <w:bookmarkEnd w:id="9"/>
      <w:bookmarkEnd w:id="13"/>
    </w:p>
    <w:p w14:paraId="3BFA1197" w14:textId="11910FF3" w:rsidR="001E3789" w:rsidRDefault="001E3789" w:rsidP="001E3789">
      <w:pPr>
        <w:pStyle w:val="Normal041"/>
        <w:snapToGrid w:val="0"/>
        <w:spacing w:before="80"/>
        <w:textAlignment w:val="center"/>
      </w:pPr>
      <w:r>
        <w:t>(    )  5</w:t>
      </w:r>
      <w:r>
        <w:rPr>
          <w:rFonts w:hint="eastAsia"/>
        </w:rPr>
        <w:t>.</w:t>
      </w:r>
      <w:r>
        <w:t xml:space="preserve"> </w:t>
      </w:r>
      <w:r w:rsidRPr="00B33E40">
        <w:rPr>
          <w:rFonts w:hint="eastAsia"/>
          <w:kern w:val="2"/>
        </w:rPr>
        <w:t xml:space="preserve">The lady in an evening gown danced </w:t>
      </w:r>
      <w:r w:rsidRPr="00B33E40">
        <w:rPr>
          <w:rFonts w:hint="eastAsia"/>
          <w:kern w:val="2"/>
          <w:u w:val="single"/>
        </w:rPr>
        <w:t>gracefully</w:t>
      </w:r>
      <w:r w:rsidRPr="00B33E40">
        <w:rPr>
          <w:rFonts w:hint="eastAsia"/>
          <w:kern w:val="2"/>
        </w:rPr>
        <w:t xml:space="preserve"> in the ballroom.</w:t>
      </w:r>
      <w:r>
        <w:t xml:space="preserve">　</w:t>
      </w:r>
    </w:p>
    <w:p w14:paraId="36B9B890" w14:textId="15E48C3A" w:rsidR="00950E35" w:rsidRPr="00B454B5" w:rsidRDefault="001E3789" w:rsidP="00B454B5">
      <w:pPr>
        <w:pStyle w:val="Normal041"/>
        <w:snapToGrid w:val="0"/>
        <w:spacing w:before="80"/>
        <w:ind w:firstLineChars="450" w:firstLine="1054"/>
        <w:textAlignment w:val="center"/>
        <w:rPr>
          <w:rFonts w:eastAsia="DengXian"/>
          <w:lang w:eastAsia="zh-CN"/>
        </w:rPr>
      </w:pPr>
      <w:r>
        <w:t>(A)</w:t>
      </w:r>
      <w:bookmarkStart w:id="14" w:name="QQ220221000072_1_1"/>
      <w:r w:rsidRPr="00B33E40">
        <w:rPr>
          <w:rFonts w:hint="eastAsia"/>
          <w:kern w:val="2"/>
        </w:rPr>
        <w:t xml:space="preserve"> slightly</w:t>
      </w:r>
      <w:r>
        <w:t xml:space="preserve">　</w:t>
      </w:r>
      <w:bookmarkEnd w:id="14"/>
      <w:r>
        <w:t>(B)</w:t>
      </w:r>
      <w:bookmarkStart w:id="15" w:name="QQ220221000072_1_2"/>
      <w:r w:rsidRPr="00B33E40">
        <w:rPr>
          <w:rFonts w:hint="eastAsia"/>
          <w:kern w:val="2"/>
        </w:rPr>
        <w:t xml:space="preserve"> elegantly</w:t>
      </w:r>
      <w:r>
        <w:t xml:space="preserve">　</w:t>
      </w:r>
      <w:bookmarkEnd w:id="15"/>
      <w:r>
        <w:t>(C)</w:t>
      </w:r>
      <w:bookmarkStart w:id="16" w:name="QQ220221000072_1_3"/>
      <w:r w:rsidRPr="00B33E40">
        <w:rPr>
          <w:rFonts w:hint="eastAsia"/>
          <w:kern w:val="2"/>
        </w:rPr>
        <w:t xml:space="preserve"> obviously</w:t>
      </w:r>
      <w:r>
        <w:t xml:space="preserve">　</w:t>
      </w:r>
      <w:bookmarkEnd w:id="16"/>
      <w:r>
        <w:t>(D)</w:t>
      </w:r>
      <w:bookmarkStart w:id="17" w:name="QQ220221000072_1_4"/>
      <w:r w:rsidRPr="00B33E40">
        <w:rPr>
          <w:rFonts w:hint="eastAsia"/>
          <w:kern w:val="2"/>
        </w:rPr>
        <w:t xml:space="preserve"> daily</w:t>
      </w:r>
      <w:r>
        <w:t xml:space="preserve">　</w:t>
      </w:r>
      <w:bookmarkEnd w:id="17"/>
    </w:p>
    <w:p w14:paraId="266DAE30" w14:textId="023B4459" w:rsidR="00382C8C" w:rsidRPr="00950E35" w:rsidRDefault="00520012" w:rsidP="00994049">
      <w:pPr>
        <w:tabs>
          <w:tab w:val="left" w:pos="119"/>
        </w:tabs>
      </w:pPr>
      <w:r w:rsidRPr="00950E35">
        <w:rPr>
          <w:rFonts w:hint="eastAsia"/>
        </w:rPr>
        <w:t>二</w:t>
      </w:r>
      <w:r w:rsidR="00A641CE" w:rsidRPr="00950E35">
        <w:t>、</w:t>
      </w:r>
      <w:r w:rsidR="00A641CE" w:rsidRPr="00950E35">
        <w:rPr>
          <w:rFonts w:hint="eastAsia"/>
        </w:rPr>
        <w:t>文意字彙</w:t>
      </w:r>
      <w:r w:rsidR="00A641CE" w:rsidRPr="00950E35">
        <w:t xml:space="preserve"> </w:t>
      </w:r>
      <w:r w:rsidR="00A641CE" w:rsidRPr="00950E35">
        <w:rPr>
          <w:rFonts w:hint="eastAsia"/>
        </w:rPr>
        <w:t>3</w:t>
      </w:r>
      <w:r w:rsidR="005A4E72" w:rsidRPr="00950E35">
        <w:t>4</w:t>
      </w:r>
      <w:r w:rsidR="00382C8C" w:rsidRPr="00950E35">
        <w:t>%</w:t>
      </w:r>
    </w:p>
    <w:p w14:paraId="24421AE8" w14:textId="51B6D97F" w:rsidR="00A43A63" w:rsidRDefault="001E3789" w:rsidP="00143966">
      <w:pPr>
        <w:tabs>
          <w:tab w:val="left" w:pos="119"/>
        </w:tabs>
      </w:pPr>
      <w:r>
        <w:t>(    )  6</w:t>
      </w:r>
      <w:r w:rsidR="00A43A63">
        <w:t>.</w:t>
      </w:r>
      <w:r>
        <w:t xml:space="preserve"> </w:t>
      </w:r>
      <w:r w:rsidR="00A43A63">
        <w:t>An experiment was _______ to see if Chinese medicine could help cure lung cancer.</w:t>
      </w:r>
    </w:p>
    <w:p w14:paraId="170EFE4A" w14:textId="35418E67" w:rsidR="00A43A63" w:rsidRDefault="00547F0E" w:rsidP="001E3789">
      <w:pPr>
        <w:tabs>
          <w:tab w:val="left" w:pos="119"/>
        </w:tabs>
        <w:ind w:firstLineChars="500" w:firstLine="1171"/>
      </w:pPr>
      <w:r>
        <w:t xml:space="preserve">(A) </w:t>
      </w:r>
      <w:r w:rsidR="00A43A63">
        <w:t>bothered  (B) warned  (C) motivated  (D) conducted</w:t>
      </w:r>
    </w:p>
    <w:p w14:paraId="1EE180F2" w14:textId="1DA7D0AE" w:rsidR="001E3789" w:rsidRDefault="001E3789" w:rsidP="001E3789">
      <w:pPr>
        <w:tabs>
          <w:tab w:val="left" w:pos="119"/>
        </w:tabs>
      </w:pPr>
      <w:bookmarkStart w:id="18" w:name="QQ220413000679_1_H"/>
      <w:bookmarkStart w:id="19" w:name="QQ220413000679"/>
      <w:r>
        <w:t xml:space="preserve">(    )  7. </w:t>
      </w:r>
      <w:r w:rsidRPr="00A47BD3">
        <w:rPr>
          <w:rFonts w:hint="eastAsia"/>
        </w:rPr>
        <w:t xml:space="preserve">The police officer saw Tom run a red light and gave him a(n) </w:t>
      </w:r>
      <w:r>
        <w:t xml:space="preserve">_______ </w:t>
      </w:r>
      <w:r w:rsidRPr="00A47BD3">
        <w:rPr>
          <w:rFonts w:hint="eastAsia"/>
        </w:rPr>
        <w:t>to stop.</w:t>
      </w:r>
      <w:r>
        <w:t xml:space="preserve">　</w:t>
      </w:r>
    </w:p>
    <w:p w14:paraId="2BD3F865" w14:textId="77777777" w:rsidR="001E3789" w:rsidRDefault="001E3789" w:rsidP="001E3789">
      <w:pPr>
        <w:tabs>
          <w:tab w:val="left" w:pos="119"/>
        </w:tabs>
        <w:ind w:firstLineChars="450" w:firstLine="1054"/>
      </w:pPr>
      <w:r>
        <w:t>(A)</w:t>
      </w:r>
      <w:bookmarkStart w:id="20" w:name="QQ220216002544_1_1"/>
      <w:r w:rsidRPr="00A47BD3">
        <w:rPr>
          <w:rFonts w:hint="eastAsia"/>
        </w:rPr>
        <w:t xml:space="preserve"> behavior</w:t>
      </w:r>
      <w:r>
        <w:t xml:space="preserve">　</w:t>
      </w:r>
      <w:bookmarkEnd w:id="20"/>
      <w:r>
        <w:t>(B)</w:t>
      </w:r>
      <w:bookmarkStart w:id="21" w:name="QQ220216002544_1_2"/>
      <w:r w:rsidRPr="00A47BD3">
        <w:rPr>
          <w:rFonts w:hint="eastAsia"/>
        </w:rPr>
        <w:t xml:space="preserve"> experiment</w:t>
      </w:r>
      <w:r>
        <w:t xml:space="preserve">　</w:t>
      </w:r>
      <w:bookmarkEnd w:id="21"/>
      <w:r>
        <w:t>(C)</w:t>
      </w:r>
      <w:bookmarkStart w:id="22" w:name="QQ220216002544_1_3"/>
      <w:r w:rsidRPr="00A47BD3">
        <w:rPr>
          <w:rFonts w:hint="eastAsia"/>
        </w:rPr>
        <w:t xml:space="preserve"> </w:t>
      </w:r>
      <w:r>
        <w:t>echo</w:t>
      </w:r>
      <w:r>
        <w:rPr>
          <w:rFonts w:hint="eastAsia"/>
        </w:rPr>
        <w:t xml:space="preserve">　</w:t>
      </w:r>
      <w:bookmarkEnd w:id="22"/>
      <w:r>
        <w:t>(D)</w:t>
      </w:r>
      <w:r w:rsidRPr="00A47BD3">
        <w:rPr>
          <w:rFonts w:hint="eastAsia"/>
        </w:rPr>
        <w:t xml:space="preserve"> signal</w:t>
      </w:r>
    </w:p>
    <w:p w14:paraId="36A31472" w14:textId="20F862C9" w:rsidR="001E3789" w:rsidRDefault="001E3789" w:rsidP="001E3789">
      <w:pPr>
        <w:tabs>
          <w:tab w:val="left" w:pos="119"/>
        </w:tabs>
      </w:pPr>
      <w:r>
        <w:t xml:space="preserve">(    )  8. Japan’s railway _______ are so well-organized that many foreign tourists find it easy to </w:t>
      </w:r>
    </w:p>
    <w:p w14:paraId="598212F8" w14:textId="51CEDBB2" w:rsidR="001E3789" w:rsidRPr="001E3789" w:rsidRDefault="001E3789" w:rsidP="00582FF6">
      <w:pPr>
        <w:tabs>
          <w:tab w:val="left" w:pos="119"/>
        </w:tabs>
        <w:ind w:firstLineChars="450" w:firstLine="1054"/>
      </w:pPr>
      <w:r>
        <w:t>travel there.</w:t>
      </w:r>
      <w:r w:rsidR="00582FF6">
        <w:t xml:space="preserve">   </w:t>
      </w:r>
      <w:r>
        <w:t>(A) systems  (B) passengers  (C) accidents  (D) sparks</w:t>
      </w:r>
    </w:p>
    <w:p w14:paraId="0E8EE7ED" w14:textId="3DAB0094" w:rsidR="00547F0E" w:rsidRDefault="00547F0E" w:rsidP="00143966">
      <w:pPr>
        <w:pStyle w:val="Normal08"/>
        <w:snapToGrid w:val="0"/>
        <w:spacing w:before="80"/>
        <w:textAlignment w:val="center"/>
      </w:pPr>
      <w:r>
        <w:t>(</w:t>
      </w:r>
      <w:r w:rsidR="001E3789">
        <w:t xml:space="preserve">    )  9</w:t>
      </w:r>
      <w:r>
        <w:t xml:space="preserve">. </w:t>
      </w:r>
      <w:r w:rsidRPr="00727F56">
        <w:rPr>
          <w:rFonts w:hint="eastAsia"/>
          <w:kern w:val="2"/>
          <w:szCs w:val="22"/>
        </w:rPr>
        <w:t xml:space="preserve">The marketing manager made every effort to </w:t>
      </w:r>
      <w:r>
        <w:t xml:space="preserve">_______ </w:t>
      </w:r>
      <w:r w:rsidRPr="00727F56">
        <w:rPr>
          <w:rFonts w:hint="eastAsia"/>
          <w:kern w:val="2"/>
          <w:szCs w:val="22"/>
        </w:rPr>
        <w:t>their products.</w:t>
      </w:r>
      <w:r>
        <w:t xml:space="preserve">　</w:t>
      </w:r>
      <w:bookmarkEnd w:id="18"/>
    </w:p>
    <w:p w14:paraId="1B6436BB" w14:textId="287B19C8" w:rsidR="00547F0E" w:rsidRDefault="00547F0E" w:rsidP="001E3789">
      <w:pPr>
        <w:pStyle w:val="Normal08"/>
        <w:snapToGrid w:val="0"/>
        <w:spacing w:before="80"/>
        <w:ind w:firstLineChars="500" w:firstLine="1171"/>
        <w:textAlignment w:val="center"/>
        <w:rPr>
          <w:rFonts w:eastAsia="DengXian"/>
          <w:lang w:eastAsia="zh-CN"/>
        </w:rPr>
      </w:pPr>
      <w:r>
        <w:t>(A)</w:t>
      </w:r>
      <w:bookmarkStart w:id="23" w:name="QQ220413000679_1_1"/>
      <w:r w:rsidRPr="00727F56">
        <w:rPr>
          <w:rFonts w:hint="eastAsia"/>
          <w:kern w:val="2"/>
          <w:szCs w:val="22"/>
        </w:rPr>
        <w:t xml:space="preserve"> conduct</w:t>
      </w:r>
      <w:r>
        <w:t xml:space="preserve">　</w:t>
      </w:r>
      <w:bookmarkEnd w:id="23"/>
      <w:r>
        <w:t>(B)</w:t>
      </w:r>
      <w:bookmarkStart w:id="24" w:name="QQ220413000679_1_2"/>
      <w:r w:rsidRPr="00727F56">
        <w:rPr>
          <w:rFonts w:hint="eastAsia"/>
          <w:kern w:val="2"/>
          <w:szCs w:val="22"/>
        </w:rPr>
        <w:t xml:space="preserve"> </w:t>
      </w:r>
      <w:r w:rsidR="00F22F50">
        <w:rPr>
          <w:kern w:val="2"/>
          <w:szCs w:val="22"/>
        </w:rPr>
        <w:t>promote</w:t>
      </w:r>
      <w:r>
        <w:t xml:space="preserve">　</w:t>
      </w:r>
      <w:bookmarkEnd w:id="24"/>
      <w:r>
        <w:t>(C)</w:t>
      </w:r>
      <w:bookmarkStart w:id="25" w:name="QQ220413000679_1_3"/>
      <w:r>
        <w:rPr>
          <w:rFonts w:hint="eastAsia"/>
          <w:kern w:val="2"/>
          <w:szCs w:val="22"/>
        </w:rPr>
        <w:t xml:space="preserve"> behave</w:t>
      </w:r>
      <w:r>
        <w:t xml:space="preserve">　</w:t>
      </w:r>
      <w:bookmarkEnd w:id="25"/>
      <w:r>
        <w:t>(D)</w:t>
      </w:r>
      <w:bookmarkStart w:id="26" w:name="QQ220413000679_1_4"/>
      <w:r w:rsidRPr="00727F56">
        <w:rPr>
          <w:rFonts w:hint="eastAsia"/>
          <w:kern w:val="2"/>
          <w:szCs w:val="22"/>
        </w:rPr>
        <w:t xml:space="preserve"> </w:t>
      </w:r>
      <w:r w:rsidR="00F22F50">
        <w:rPr>
          <w:kern w:val="2"/>
          <w:szCs w:val="22"/>
        </w:rPr>
        <w:t>experiment</w:t>
      </w:r>
      <w:r>
        <w:t xml:space="preserve">　</w:t>
      </w:r>
      <w:bookmarkEnd w:id="19"/>
      <w:bookmarkEnd w:id="26"/>
    </w:p>
    <w:p w14:paraId="79F5D5A0" w14:textId="772C10EB" w:rsidR="001E3789" w:rsidRDefault="001E3789" w:rsidP="001E3789">
      <w:pPr>
        <w:tabs>
          <w:tab w:val="left" w:pos="119"/>
        </w:tabs>
      </w:pPr>
      <w:bookmarkStart w:id="27" w:name="QQ220413000718_1_H"/>
      <w:bookmarkStart w:id="28" w:name="QQ220413000718"/>
      <w:r>
        <w:t xml:space="preserve">(    ) 10. After years of hard work, Victor achieved his _______ of becoming the best chef in the </w:t>
      </w:r>
    </w:p>
    <w:p w14:paraId="5A907CB9" w14:textId="03ABE146" w:rsidR="001E3789" w:rsidRPr="001E3789" w:rsidRDefault="000173F3" w:rsidP="000173F3">
      <w:pPr>
        <w:tabs>
          <w:tab w:val="left" w:pos="119"/>
        </w:tabs>
      </w:pPr>
      <w:r>
        <w:tab/>
      </w:r>
      <w:r>
        <w:tab/>
      </w:r>
      <w:r>
        <w:tab/>
      </w:r>
      <w:r w:rsidR="001E3789">
        <w:t>five-star restaurant.</w:t>
      </w:r>
      <w:r w:rsidR="00582FF6">
        <w:t xml:space="preserve">   </w:t>
      </w:r>
      <w:r w:rsidR="001E3789">
        <w:t xml:space="preserve">(A) subway  (B) goal  (C) familiarity  (D) activity </w:t>
      </w:r>
    </w:p>
    <w:p w14:paraId="6067DA10" w14:textId="2329340D" w:rsidR="001E3789" w:rsidRDefault="001E3789" w:rsidP="001D28A7">
      <w:pPr>
        <w:rPr>
          <w:rFonts w:eastAsia="細明體"/>
          <w:szCs w:val="22"/>
        </w:rPr>
      </w:pPr>
      <w:r>
        <w:t>(    ) 11</w:t>
      </w:r>
      <w:r w:rsidR="00547F0E">
        <w:t xml:space="preserve">. </w:t>
      </w:r>
      <w:r w:rsidR="00547F0E" w:rsidRPr="00692741">
        <w:rPr>
          <w:rFonts w:eastAsia="細明體" w:hint="eastAsia"/>
          <w:szCs w:val="22"/>
        </w:rPr>
        <w:t>Natalie had three cups of coffee in the evening; it</w:t>
      </w:r>
      <w:r w:rsidR="00547F0E" w:rsidRPr="00692741">
        <w:rPr>
          <w:rFonts w:eastAsia="細明體"/>
          <w:szCs w:val="22"/>
        </w:rPr>
        <w:t>’</w:t>
      </w:r>
      <w:r w:rsidR="00547F0E" w:rsidRPr="00692741">
        <w:rPr>
          <w:rFonts w:eastAsia="細明體" w:hint="eastAsia"/>
          <w:szCs w:val="22"/>
        </w:rPr>
        <w:t xml:space="preserve">s no </w:t>
      </w:r>
      <w:r w:rsidR="00547F0E">
        <w:t xml:space="preserve">_______ </w:t>
      </w:r>
      <w:r w:rsidR="00547F0E" w:rsidRPr="00692741">
        <w:rPr>
          <w:rFonts w:eastAsia="細明體" w:hint="eastAsia"/>
          <w:szCs w:val="22"/>
        </w:rPr>
        <w:t>that she couldn</w:t>
      </w:r>
      <w:r w:rsidR="00547F0E" w:rsidRPr="00692741">
        <w:rPr>
          <w:rFonts w:eastAsia="細明體"/>
          <w:szCs w:val="22"/>
        </w:rPr>
        <w:t>’</w:t>
      </w:r>
      <w:r w:rsidR="00547F0E" w:rsidRPr="00692741">
        <w:rPr>
          <w:rFonts w:eastAsia="細明體" w:hint="eastAsia"/>
          <w:szCs w:val="22"/>
        </w:rPr>
        <w:t xml:space="preserve">t fall </w:t>
      </w:r>
    </w:p>
    <w:p w14:paraId="149247C3" w14:textId="1C36DFC3" w:rsidR="00143966" w:rsidRPr="00C76FC3" w:rsidRDefault="00547F0E" w:rsidP="000173F3">
      <w:pPr>
        <w:ind w:left="960"/>
        <w:rPr>
          <w:rFonts w:eastAsia="細明體"/>
          <w:szCs w:val="22"/>
        </w:rPr>
      </w:pPr>
      <w:r w:rsidRPr="00692741">
        <w:rPr>
          <w:rFonts w:eastAsia="細明體" w:hint="eastAsia"/>
          <w:szCs w:val="22"/>
        </w:rPr>
        <w:t>asleep that night.</w:t>
      </w:r>
      <w:r>
        <w:t xml:space="preserve">　</w:t>
      </w:r>
      <w:bookmarkEnd w:id="27"/>
      <w:r>
        <w:t>(A)</w:t>
      </w:r>
      <w:bookmarkStart w:id="29" w:name="QQ220413000718_1_1"/>
      <w:r w:rsidRPr="00692741">
        <w:rPr>
          <w:rFonts w:eastAsia="細明體" w:hint="eastAsia"/>
          <w:szCs w:val="22"/>
        </w:rPr>
        <w:t xml:space="preserve"> wonder</w:t>
      </w:r>
      <w:r>
        <w:t xml:space="preserve">　</w:t>
      </w:r>
      <w:bookmarkEnd w:id="29"/>
      <w:r>
        <w:t>(B)</w:t>
      </w:r>
      <w:bookmarkStart w:id="30" w:name="QQ220413000718_1_2"/>
      <w:r>
        <w:rPr>
          <w:rFonts w:eastAsia="細明體" w:hint="eastAsia"/>
          <w:szCs w:val="22"/>
        </w:rPr>
        <w:t xml:space="preserve"> rush</w:t>
      </w:r>
      <w:r>
        <w:t xml:space="preserve">　</w:t>
      </w:r>
      <w:bookmarkEnd w:id="30"/>
      <w:r>
        <w:t>(C)</w:t>
      </w:r>
      <w:bookmarkStart w:id="31" w:name="QQ220413000718_1_3"/>
      <w:r>
        <w:rPr>
          <w:rFonts w:eastAsia="細明體" w:hint="eastAsia"/>
          <w:szCs w:val="22"/>
        </w:rPr>
        <w:t xml:space="preserve"> gap</w:t>
      </w:r>
      <w:r>
        <w:t xml:space="preserve">　</w:t>
      </w:r>
      <w:bookmarkEnd w:id="31"/>
      <w:r>
        <w:t>(D)</w:t>
      </w:r>
      <w:bookmarkStart w:id="32" w:name="QQ220413000718_1_4"/>
      <w:r w:rsidRPr="00692741">
        <w:rPr>
          <w:rFonts w:eastAsia="細明體" w:hint="eastAsia"/>
          <w:szCs w:val="22"/>
        </w:rPr>
        <w:t xml:space="preserve"> gratitude</w:t>
      </w:r>
      <w:bookmarkEnd w:id="28"/>
      <w:bookmarkEnd w:id="32"/>
    </w:p>
    <w:p w14:paraId="676F1811" w14:textId="399A11B9" w:rsidR="00547F0E" w:rsidRDefault="001E3789" w:rsidP="001D28A7">
      <w:pPr>
        <w:pStyle w:val="Normal021"/>
        <w:snapToGrid w:val="0"/>
        <w:spacing w:before="80"/>
        <w:textAlignment w:val="center"/>
      </w:pPr>
      <w:bookmarkStart w:id="33" w:name="QQ220216002166_1_H"/>
      <w:bookmarkStart w:id="34" w:name="QQ220216002166"/>
      <w:r>
        <w:t>(    ) 12</w:t>
      </w:r>
      <w:r w:rsidR="00547F0E">
        <w:t xml:space="preserve">. </w:t>
      </w:r>
      <w:r w:rsidR="00547F0E" w:rsidRPr="000510F6">
        <w:rPr>
          <w:rFonts w:hint="eastAsia"/>
          <w:kern w:val="2"/>
        </w:rPr>
        <w:t>Bullying (</w:t>
      </w:r>
      <w:r w:rsidR="00547F0E" w:rsidRPr="000510F6">
        <w:rPr>
          <w:rFonts w:hint="eastAsia"/>
          <w:kern w:val="2"/>
        </w:rPr>
        <w:t>霸凌</w:t>
      </w:r>
      <w:r w:rsidR="00547F0E" w:rsidRPr="000510F6">
        <w:rPr>
          <w:rFonts w:hint="eastAsia"/>
          <w:kern w:val="2"/>
        </w:rPr>
        <w:t xml:space="preserve">) has always been a serious problem among teenagers. This bad </w:t>
      </w:r>
      <w:r w:rsidR="00547F0E">
        <w:t xml:space="preserve">_______ </w:t>
      </w:r>
    </w:p>
    <w:p w14:paraId="5F6466F7" w14:textId="50C604C3" w:rsidR="00547F0E" w:rsidRDefault="00547F0E" w:rsidP="001E3789">
      <w:pPr>
        <w:pStyle w:val="Normal021"/>
        <w:snapToGrid w:val="0"/>
        <w:spacing w:before="80"/>
        <w:ind w:firstLineChars="450" w:firstLine="1054"/>
        <w:textAlignment w:val="center"/>
      </w:pPr>
      <w:r w:rsidRPr="000510F6">
        <w:rPr>
          <w:rFonts w:hint="eastAsia"/>
          <w:kern w:val="2"/>
        </w:rPr>
        <w:t>can have a negative effect on both the bullied person and the bully.</w:t>
      </w:r>
      <w:r>
        <w:t xml:space="preserve">　</w:t>
      </w:r>
      <w:bookmarkEnd w:id="33"/>
    </w:p>
    <w:p w14:paraId="2A7D224C" w14:textId="7AFD858E" w:rsidR="00547F0E" w:rsidRDefault="00547F0E" w:rsidP="001D28A7">
      <w:pPr>
        <w:pStyle w:val="Normal021"/>
        <w:snapToGrid w:val="0"/>
        <w:spacing w:before="80"/>
        <w:ind w:firstLineChars="450" w:firstLine="1054"/>
        <w:textAlignment w:val="center"/>
        <w:rPr>
          <w:rFonts w:eastAsia="DengXian"/>
          <w:lang w:eastAsia="zh-CN"/>
        </w:rPr>
      </w:pPr>
      <w:r>
        <w:t>(A)</w:t>
      </w:r>
      <w:bookmarkStart w:id="35" w:name="QQ220216002166_1_1"/>
      <w:r w:rsidRPr="000510F6">
        <w:rPr>
          <w:rFonts w:hint="eastAsia"/>
          <w:kern w:val="2"/>
        </w:rPr>
        <w:t xml:space="preserve"> </w:t>
      </w:r>
      <w:r w:rsidR="007F1CA1">
        <w:rPr>
          <w:kern w:val="2"/>
        </w:rPr>
        <w:t>escalator</w:t>
      </w:r>
      <w:r>
        <w:t xml:space="preserve">　</w:t>
      </w:r>
      <w:bookmarkEnd w:id="35"/>
      <w:r>
        <w:t>(B)</w:t>
      </w:r>
      <w:bookmarkStart w:id="36" w:name="QQ220216002166_1_2"/>
      <w:r w:rsidRPr="000510F6">
        <w:rPr>
          <w:rFonts w:hint="eastAsia"/>
          <w:kern w:val="2"/>
        </w:rPr>
        <w:t xml:space="preserve"> </w:t>
      </w:r>
      <w:r w:rsidR="007F1CA1">
        <w:rPr>
          <w:kern w:val="2"/>
        </w:rPr>
        <w:t>behavior</w:t>
      </w:r>
      <w:r>
        <w:t xml:space="preserve">　</w:t>
      </w:r>
      <w:bookmarkEnd w:id="36"/>
      <w:r>
        <w:t>(C)</w:t>
      </w:r>
      <w:bookmarkStart w:id="37" w:name="QQ220216002166_1_3"/>
      <w:r w:rsidRPr="000510F6">
        <w:rPr>
          <w:rFonts w:hint="eastAsia"/>
          <w:kern w:val="2"/>
        </w:rPr>
        <w:t xml:space="preserve"> promotion</w:t>
      </w:r>
      <w:r>
        <w:t xml:space="preserve">　</w:t>
      </w:r>
      <w:bookmarkEnd w:id="37"/>
      <w:r>
        <w:t>(D)</w:t>
      </w:r>
      <w:bookmarkStart w:id="38" w:name="QQ220216002166_1_4"/>
      <w:r w:rsidRPr="000510F6">
        <w:rPr>
          <w:rFonts w:hint="eastAsia"/>
          <w:kern w:val="2"/>
        </w:rPr>
        <w:t xml:space="preserve"> subway</w:t>
      </w:r>
      <w:r>
        <w:t xml:space="preserve">　</w:t>
      </w:r>
      <w:bookmarkEnd w:id="34"/>
      <w:bookmarkEnd w:id="38"/>
    </w:p>
    <w:p w14:paraId="20317126" w14:textId="1A3A2A47" w:rsidR="001D28A7" w:rsidRDefault="001E3789" w:rsidP="001D28A7">
      <w:pPr>
        <w:pStyle w:val="Normal02"/>
        <w:snapToGrid w:val="0"/>
        <w:spacing w:before="80"/>
        <w:textAlignment w:val="center"/>
        <w:rPr>
          <w:kern w:val="2"/>
          <w:szCs w:val="22"/>
        </w:rPr>
      </w:pPr>
      <w:bookmarkStart w:id="39" w:name="QQ220409000109_1_H"/>
      <w:bookmarkStart w:id="40" w:name="QQ220409000109"/>
      <w:r>
        <w:t>(    ) 13</w:t>
      </w:r>
      <w:r w:rsidR="00547F0E">
        <w:t xml:space="preserve">. </w:t>
      </w:r>
      <w:r w:rsidR="00547F0E">
        <w:rPr>
          <w:rFonts w:hint="eastAsia"/>
          <w:kern w:val="2"/>
          <w:szCs w:val="22"/>
        </w:rPr>
        <w:t xml:space="preserve">After having lived in Taipei for more than ten years, Owen is quite </w:t>
      </w:r>
      <w:r w:rsidR="00143966">
        <w:t xml:space="preserve">_______ </w:t>
      </w:r>
      <w:r w:rsidR="00547F0E">
        <w:rPr>
          <w:rFonts w:hint="eastAsia"/>
          <w:kern w:val="2"/>
          <w:szCs w:val="22"/>
        </w:rPr>
        <w:t xml:space="preserve">with the streets </w:t>
      </w:r>
    </w:p>
    <w:p w14:paraId="3F1CB7F2" w14:textId="7BFC0EF8" w:rsidR="00143966" w:rsidRPr="00582FF6" w:rsidRDefault="00547F0E" w:rsidP="00582FF6">
      <w:pPr>
        <w:pStyle w:val="Normal02"/>
        <w:snapToGrid w:val="0"/>
        <w:spacing w:before="80"/>
        <w:ind w:firstLineChars="450" w:firstLine="1054"/>
        <w:textAlignment w:val="center"/>
        <w:rPr>
          <w:kern w:val="2"/>
          <w:szCs w:val="22"/>
        </w:rPr>
      </w:pPr>
      <w:r>
        <w:rPr>
          <w:rFonts w:hint="eastAsia"/>
          <w:kern w:val="2"/>
          <w:szCs w:val="22"/>
        </w:rPr>
        <w:t>in this city.</w:t>
      </w:r>
      <w:r>
        <w:t xml:space="preserve">　</w:t>
      </w:r>
      <w:bookmarkEnd w:id="39"/>
      <w:r w:rsidR="00582FF6">
        <w:rPr>
          <w:kern w:val="2"/>
          <w:szCs w:val="22"/>
        </w:rPr>
        <w:t xml:space="preserve"> </w:t>
      </w:r>
      <w:r>
        <w:t>(A)</w:t>
      </w:r>
      <w:bookmarkStart w:id="41" w:name="QQ220409000109_1_1"/>
      <w:r>
        <w:rPr>
          <w:rFonts w:hint="eastAsia"/>
          <w:kern w:val="2"/>
          <w:szCs w:val="22"/>
        </w:rPr>
        <w:t xml:space="preserve"> familiar</w:t>
      </w:r>
      <w:r>
        <w:t xml:space="preserve">　</w:t>
      </w:r>
      <w:bookmarkEnd w:id="41"/>
      <w:r>
        <w:t>(B)</w:t>
      </w:r>
      <w:bookmarkStart w:id="42" w:name="QQ220409000109_1_2"/>
      <w:r>
        <w:rPr>
          <w:rFonts w:hint="eastAsia"/>
          <w:kern w:val="2"/>
          <w:szCs w:val="22"/>
        </w:rPr>
        <w:t xml:space="preserve"> emotional</w:t>
      </w:r>
      <w:r>
        <w:t xml:space="preserve">　</w:t>
      </w:r>
      <w:bookmarkEnd w:id="42"/>
      <w:r>
        <w:t>(C)</w:t>
      </w:r>
      <w:bookmarkStart w:id="43" w:name="QQ220409000109_1_3"/>
      <w:r>
        <w:rPr>
          <w:rFonts w:hint="eastAsia"/>
          <w:kern w:val="2"/>
          <w:szCs w:val="22"/>
        </w:rPr>
        <w:t xml:space="preserve"> previous</w:t>
      </w:r>
      <w:r>
        <w:t xml:space="preserve">　</w:t>
      </w:r>
      <w:bookmarkEnd w:id="43"/>
      <w:r>
        <w:t>(D)</w:t>
      </w:r>
      <w:bookmarkStart w:id="44" w:name="QQ220409000109_1_4"/>
      <w:r>
        <w:rPr>
          <w:rFonts w:hint="eastAsia"/>
          <w:kern w:val="2"/>
          <w:szCs w:val="22"/>
        </w:rPr>
        <w:t xml:space="preserve"> digital</w:t>
      </w:r>
      <w:r>
        <w:t xml:space="preserve">　</w:t>
      </w:r>
      <w:bookmarkStart w:id="45" w:name="QQ220409000110_1_H"/>
      <w:bookmarkStart w:id="46" w:name="QQ220409000110"/>
      <w:bookmarkEnd w:id="40"/>
      <w:bookmarkEnd w:id="44"/>
    </w:p>
    <w:p w14:paraId="5B60846F" w14:textId="0D3074FC" w:rsidR="00143966" w:rsidRDefault="001E3789" w:rsidP="001D28A7">
      <w:pPr>
        <w:pStyle w:val="Normal04"/>
        <w:snapToGrid w:val="0"/>
        <w:spacing w:before="80"/>
        <w:textAlignment w:val="center"/>
      </w:pPr>
      <w:bookmarkStart w:id="47" w:name="QQ220216002543_1_H"/>
      <w:bookmarkStart w:id="48" w:name="QQ220216002543"/>
      <w:bookmarkEnd w:id="45"/>
      <w:bookmarkEnd w:id="46"/>
      <w:r>
        <w:t>(    ) 14</w:t>
      </w:r>
      <w:r w:rsidR="00547F0E">
        <w:t>.</w:t>
      </w:r>
      <w:r w:rsidR="00143966">
        <w:t xml:space="preserve"> </w:t>
      </w:r>
      <w:r w:rsidR="00547F0E" w:rsidRPr="00A47BD3">
        <w:rPr>
          <w:rFonts w:hint="eastAsia"/>
          <w:kern w:val="2"/>
        </w:rPr>
        <w:t>Tsunamis</w:t>
      </w:r>
      <w:r w:rsidR="007F1CA1">
        <w:rPr>
          <w:kern w:val="2"/>
        </w:rPr>
        <w:t xml:space="preserve"> (</w:t>
      </w:r>
      <w:r w:rsidR="007F1CA1">
        <w:rPr>
          <w:rFonts w:hint="eastAsia"/>
          <w:kern w:val="2"/>
        </w:rPr>
        <w:t>海嘯</w:t>
      </w:r>
      <w:r w:rsidR="007F1CA1">
        <w:rPr>
          <w:kern w:val="2"/>
        </w:rPr>
        <w:t>)</w:t>
      </w:r>
      <w:r w:rsidR="00547F0E" w:rsidRPr="00A47BD3">
        <w:rPr>
          <w:rFonts w:hint="eastAsia"/>
          <w:kern w:val="2"/>
        </w:rPr>
        <w:t xml:space="preserve"> are </w:t>
      </w:r>
      <w:r w:rsidR="00143966">
        <w:t xml:space="preserve">_______ </w:t>
      </w:r>
      <w:r w:rsidR="00547F0E" w:rsidRPr="00A47BD3">
        <w:rPr>
          <w:rFonts w:hint="eastAsia"/>
          <w:kern w:val="2"/>
        </w:rPr>
        <w:t>waves caused by underwater earthquakes.</w:t>
      </w:r>
      <w:r w:rsidR="00547F0E">
        <w:t xml:space="preserve">　</w:t>
      </w:r>
      <w:bookmarkEnd w:id="47"/>
    </w:p>
    <w:p w14:paraId="794689D8" w14:textId="498701E5" w:rsidR="00547F0E" w:rsidRDefault="00547F0E" w:rsidP="001D28A7">
      <w:pPr>
        <w:pStyle w:val="Normal04"/>
        <w:snapToGrid w:val="0"/>
        <w:spacing w:before="80"/>
        <w:ind w:firstLineChars="450" w:firstLine="1054"/>
        <w:textAlignment w:val="center"/>
        <w:rPr>
          <w:rFonts w:eastAsia="DengXian"/>
          <w:lang w:eastAsia="zh-CN"/>
        </w:rPr>
      </w:pPr>
      <w:r>
        <w:t>(A)</w:t>
      </w:r>
      <w:bookmarkStart w:id="49" w:name="QQ220216002543_1_1"/>
      <w:r w:rsidRPr="00A47BD3">
        <w:rPr>
          <w:rFonts w:hint="eastAsia"/>
          <w:kern w:val="2"/>
        </w:rPr>
        <w:t xml:space="preserve"> entertaining</w:t>
      </w:r>
      <w:r>
        <w:t xml:space="preserve">　</w:t>
      </w:r>
      <w:bookmarkEnd w:id="49"/>
      <w:r>
        <w:t>(B)</w:t>
      </w:r>
      <w:bookmarkStart w:id="50" w:name="QQ220216002543_1_2"/>
      <w:r w:rsidRPr="00A47BD3">
        <w:rPr>
          <w:rFonts w:hint="eastAsia"/>
          <w:kern w:val="2"/>
        </w:rPr>
        <w:t xml:space="preserve"> giant</w:t>
      </w:r>
      <w:r>
        <w:t xml:space="preserve">　</w:t>
      </w:r>
      <w:bookmarkEnd w:id="50"/>
      <w:r>
        <w:t>(C)</w:t>
      </w:r>
      <w:bookmarkStart w:id="51" w:name="QQ220216002543_1_3"/>
      <w:r w:rsidRPr="00A47BD3">
        <w:rPr>
          <w:rFonts w:hint="eastAsia"/>
          <w:kern w:val="2"/>
        </w:rPr>
        <w:t xml:space="preserve"> positive</w:t>
      </w:r>
      <w:r>
        <w:t xml:space="preserve">　</w:t>
      </w:r>
      <w:bookmarkEnd w:id="51"/>
      <w:r>
        <w:t>(D)</w:t>
      </w:r>
      <w:bookmarkStart w:id="52" w:name="QQ220216002543_1_4"/>
      <w:r w:rsidRPr="00A47BD3">
        <w:rPr>
          <w:rFonts w:hint="eastAsia"/>
          <w:kern w:val="2"/>
        </w:rPr>
        <w:t xml:space="preserve"> appealing</w:t>
      </w:r>
      <w:r>
        <w:t xml:space="preserve">　</w:t>
      </w:r>
      <w:bookmarkEnd w:id="48"/>
      <w:bookmarkEnd w:id="52"/>
    </w:p>
    <w:p w14:paraId="4990FCAC" w14:textId="6AAB4594" w:rsidR="001E3789" w:rsidRDefault="001E3789" w:rsidP="001E3789">
      <w:pPr>
        <w:pStyle w:val="Normal00"/>
        <w:snapToGrid w:val="0"/>
        <w:spacing w:before="80"/>
        <w:textAlignment w:val="center"/>
        <w:rPr>
          <w:kern w:val="2"/>
          <w:szCs w:val="22"/>
        </w:rPr>
      </w:pPr>
      <w:bookmarkStart w:id="53" w:name="QQ220409000112_1_H"/>
      <w:bookmarkStart w:id="54" w:name="QQ220409000112"/>
      <w:bookmarkStart w:id="55" w:name="QQ220216002544_1_H"/>
      <w:r>
        <w:t xml:space="preserve">(    ) 15. </w:t>
      </w:r>
      <w:r>
        <w:rPr>
          <w:rFonts w:hint="eastAsia"/>
          <w:kern w:val="2"/>
          <w:szCs w:val="22"/>
        </w:rPr>
        <w:t xml:space="preserve">Many people were injured in the car accident, including the bus driver and a number </w:t>
      </w:r>
      <w:r>
        <w:rPr>
          <w:kern w:val="2"/>
          <w:szCs w:val="22"/>
        </w:rPr>
        <w:t>o</w:t>
      </w:r>
      <w:r>
        <w:rPr>
          <w:rFonts w:hint="eastAsia"/>
          <w:kern w:val="2"/>
          <w:szCs w:val="22"/>
        </w:rPr>
        <w:t>f</w:t>
      </w:r>
      <w:r>
        <w:rPr>
          <w:kern w:val="2"/>
          <w:szCs w:val="22"/>
        </w:rPr>
        <w:t xml:space="preserve"> </w:t>
      </w:r>
    </w:p>
    <w:bookmarkEnd w:id="53"/>
    <w:p w14:paraId="55597D73" w14:textId="7E4FFE74" w:rsidR="001E3789" w:rsidRPr="001E3789" w:rsidRDefault="001E3789" w:rsidP="001E3789">
      <w:pPr>
        <w:pStyle w:val="Normal00"/>
        <w:snapToGrid w:val="0"/>
        <w:spacing w:before="80"/>
        <w:ind w:firstLineChars="450" w:firstLine="1054"/>
        <w:textAlignment w:val="center"/>
        <w:rPr>
          <w:kern w:val="2"/>
          <w:szCs w:val="22"/>
        </w:rPr>
      </w:pPr>
      <w:r>
        <w:t>(A)</w:t>
      </w:r>
      <w:bookmarkStart w:id="56" w:name="QQ220409000112_1_1"/>
      <w:r>
        <w:rPr>
          <w:rFonts w:hint="eastAsia"/>
          <w:kern w:val="2"/>
          <w:szCs w:val="22"/>
        </w:rPr>
        <w:t xml:space="preserve"> announcements</w:t>
      </w:r>
      <w:r>
        <w:t xml:space="preserve">　</w:t>
      </w:r>
      <w:bookmarkEnd w:id="56"/>
      <w:r>
        <w:t>(B)</w:t>
      </w:r>
      <w:bookmarkStart w:id="57" w:name="QQ220409000112_1_2"/>
      <w:r>
        <w:rPr>
          <w:rFonts w:hint="eastAsia"/>
          <w:kern w:val="2"/>
          <w:szCs w:val="22"/>
        </w:rPr>
        <w:t xml:space="preserve"> systems</w:t>
      </w:r>
      <w:r>
        <w:t xml:space="preserve">　</w:t>
      </w:r>
      <w:bookmarkEnd w:id="57"/>
      <w:r>
        <w:t>(C)</w:t>
      </w:r>
      <w:bookmarkStart w:id="58" w:name="QQ220409000112_1_3"/>
      <w:r>
        <w:rPr>
          <w:rFonts w:hint="eastAsia"/>
          <w:kern w:val="2"/>
          <w:szCs w:val="22"/>
        </w:rPr>
        <w:t xml:space="preserve"> gaps</w:t>
      </w:r>
      <w:r>
        <w:t xml:space="preserve">　</w:t>
      </w:r>
      <w:bookmarkEnd w:id="58"/>
      <w:r>
        <w:t>(D)</w:t>
      </w:r>
      <w:bookmarkStart w:id="59" w:name="QQ220409000112_1_4"/>
      <w:r>
        <w:rPr>
          <w:rFonts w:hint="eastAsia"/>
          <w:kern w:val="2"/>
          <w:szCs w:val="22"/>
        </w:rPr>
        <w:t xml:space="preserve"> passengers</w:t>
      </w:r>
      <w:r>
        <w:t xml:space="preserve">　</w:t>
      </w:r>
      <w:bookmarkEnd w:id="54"/>
      <w:bookmarkEnd w:id="59"/>
    </w:p>
    <w:bookmarkEnd w:id="55"/>
    <w:p w14:paraId="7054E702" w14:textId="786AE068" w:rsidR="005B1909" w:rsidRDefault="002B198D" w:rsidP="002B198D">
      <w:pPr>
        <w:tabs>
          <w:tab w:val="left" w:pos="119"/>
        </w:tabs>
      </w:pPr>
      <w:r>
        <w:t xml:space="preserve">(    ) </w:t>
      </w:r>
      <w:r w:rsidR="001E3789">
        <w:t>16</w:t>
      </w:r>
      <w:r>
        <w:t>. In general</w:t>
      </w:r>
      <w:r w:rsidR="005B1909">
        <w:t>, small and cute cars are more</w:t>
      </w:r>
      <w:r>
        <w:t xml:space="preserve"> _______</w:t>
      </w:r>
      <w:r w:rsidR="005B1909">
        <w:t xml:space="preserve"> to female consumers than they are to </w:t>
      </w:r>
    </w:p>
    <w:p w14:paraId="173A09B6" w14:textId="41707D11" w:rsidR="00143966" w:rsidRDefault="005B1909" w:rsidP="00143966">
      <w:pPr>
        <w:tabs>
          <w:tab w:val="left" w:pos="119"/>
        </w:tabs>
        <w:ind w:firstLineChars="450" w:firstLine="1054"/>
      </w:pPr>
      <w:r>
        <w:t>males ones. That’s why our promotion of small cars should be</w:t>
      </w:r>
      <w:r w:rsidR="001D28A7">
        <w:t xml:space="preserve"> targeted at</w:t>
      </w:r>
      <w:r>
        <w:t xml:space="preserve"> the ladies.</w:t>
      </w:r>
    </w:p>
    <w:p w14:paraId="6702347A" w14:textId="3B693655" w:rsidR="002B198D" w:rsidRDefault="00C76FC3" w:rsidP="00C76FC3">
      <w:pPr>
        <w:tabs>
          <w:tab w:val="left" w:pos="119"/>
        </w:tabs>
        <w:ind w:left="937" w:firstLineChars="50" w:firstLine="117"/>
      </w:pPr>
      <w:r>
        <w:t xml:space="preserve">(A) </w:t>
      </w:r>
      <w:r w:rsidR="005B1909">
        <w:t>ordinary</w:t>
      </w:r>
      <w:r w:rsidR="002B198D">
        <w:t xml:space="preserve"> </w:t>
      </w:r>
      <w:r w:rsidR="005B1909">
        <w:t xml:space="preserve"> </w:t>
      </w:r>
      <w:r w:rsidR="002B198D">
        <w:t xml:space="preserve">(B) </w:t>
      </w:r>
      <w:r w:rsidR="005B1909">
        <w:t>appealing</w:t>
      </w:r>
      <w:r w:rsidR="002B198D">
        <w:t xml:space="preserve">  (C)</w:t>
      </w:r>
      <w:r w:rsidR="005B1909">
        <w:t xml:space="preserve"> emotional</w:t>
      </w:r>
      <w:r w:rsidR="002B198D">
        <w:t xml:space="preserve">  (D) </w:t>
      </w:r>
      <w:r w:rsidR="005B1909">
        <w:t>enormous</w:t>
      </w:r>
    </w:p>
    <w:p w14:paraId="7FB111D5" w14:textId="1B37B54A" w:rsidR="001E3789" w:rsidRDefault="001E3789" w:rsidP="001E3789">
      <w:pPr>
        <w:tabs>
          <w:tab w:val="left" w:pos="119"/>
        </w:tabs>
      </w:pPr>
      <w:bookmarkStart w:id="60" w:name="QQ220221000085_1_H"/>
      <w:r>
        <w:t>(    ) 17. David’s son from his _______ marriage gets along well with David’s second wife, Carol.</w:t>
      </w:r>
    </w:p>
    <w:p w14:paraId="6DA74E18" w14:textId="54B3819B" w:rsidR="001E3789" w:rsidRPr="001E3789" w:rsidRDefault="001E3789" w:rsidP="001E3789">
      <w:pPr>
        <w:tabs>
          <w:tab w:val="left" w:pos="119"/>
        </w:tabs>
        <w:ind w:firstLineChars="400" w:firstLine="937"/>
      </w:pPr>
      <w:r>
        <w:t xml:space="preserve">(A) positive  (B) elegant  (C) previous  (D) familiar </w:t>
      </w:r>
    </w:p>
    <w:p w14:paraId="7B69E47D" w14:textId="6584181A" w:rsidR="001E3789" w:rsidRDefault="001E3789" w:rsidP="001E3789">
      <w:r>
        <w:t xml:space="preserve">(    ) 18. </w:t>
      </w:r>
      <w:r w:rsidRPr="00B33E40">
        <w:rPr>
          <w:rFonts w:hint="eastAsia"/>
        </w:rPr>
        <w:t>Allen wants to concentrate on his work and doesn</w:t>
      </w:r>
      <w:r w:rsidRPr="00B33E40">
        <w:t>’</w:t>
      </w:r>
      <w:r w:rsidRPr="00B33E40">
        <w:rPr>
          <w:rFonts w:hint="eastAsia"/>
        </w:rPr>
        <w:t xml:space="preserve">t want to be </w:t>
      </w:r>
      <w:r>
        <w:t>_______</w:t>
      </w:r>
      <w:r w:rsidRPr="00B33E40">
        <w:rPr>
          <w:rFonts w:hint="eastAsia"/>
        </w:rPr>
        <w:t>.</w:t>
      </w:r>
      <w:r>
        <w:t xml:space="preserve">　</w:t>
      </w:r>
      <w:bookmarkEnd w:id="60"/>
    </w:p>
    <w:p w14:paraId="4D364837" w14:textId="223BBFB6" w:rsidR="001E3789" w:rsidRPr="001E3789" w:rsidRDefault="001E3789" w:rsidP="001E3789">
      <w:pPr>
        <w:ind w:firstLineChars="400" w:firstLine="937"/>
      </w:pPr>
      <w:r>
        <w:t>(A)</w:t>
      </w:r>
      <w:bookmarkStart w:id="61" w:name="QQ220221000085_1_1"/>
      <w:r w:rsidRPr="00B33E40">
        <w:rPr>
          <w:rFonts w:hint="eastAsia"/>
        </w:rPr>
        <w:t xml:space="preserve"> bothered</w:t>
      </w:r>
      <w:r>
        <w:t xml:space="preserve">　</w:t>
      </w:r>
      <w:bookmarkEnd w:id="61"/>
      <w:r>
        <w:t>(B)</w:t>
      </w:r>
      <w:bookmarkStart w:id="62" w:name="QQ220221000085_1_2"/>
      <w:r w:rsidRPr="00B33E40">
        <w:rPr>
          <w:rFonts w:hint="eastAsia"/>
        </w:rPr>
        <w:t xml:space="preserve"> wondered</w:t>
      </w:r>
      <w:r>
        <w:t xml:space="preserve">　</w:t>
      </w:r>
      <w:bookmarkEnd w:id="62"/>
      <w:r>
        <w:t>(C)</w:t>
      </w:r>
      <w:bookmarkStart w:id="63" w:name="QQ220221000085_1_3"/>
      <w:r w:rsidRPr="00B33E40">
        <w:rPr>
          <w:rFonts w:hint="eastAsia"/>
        </w:rPr>
        <w:t xml:space="preserve"> echoed</w:t>
      </w:r>
      <w:r>
        <w:t xml:space="preserve">　</w:t>
      </w:r>
      <w:bookmarkEnd w:id="63"/>
      <w:r>
        <w:t>(D)</w:t>
      </w:r>
      <w:r w:rsidRPr="00B33E40">
        <w:rPr>
          <w:rFonts w:hint="eastAsia"/>
        </w:rPr>
        <w:t xml:space="preserve"> arrived</w:t>
      </w:r>
    </w:p>
    <w:p w14:paraId="66741463" w14:textId="740A0FC5" w:rsidR="00F62666" w:rsidRDefault="00F62666" w:rsidP="00F62666">
      <w:pPr>
        <w:tabs>
          <w:tab w:val="left" w:pos="119"/>
        </w:tabs>
      </w:pPr>
      <w:r>
        <w:t xml:space="preserve">(    ) </w:t>
      </w:r>
      <w:r w:rsidR="001E3789">
        <w:t>19</w:t>
      </w:r>
      <w:r>
        <w:t>.</w:t>
      </w:r>
      <w:r w:rsidR="00711AA4">
        <w:t xml:space="preserve"> </w:t>
      </w:r>
      <w:r>
        <w:t>My sister and I are almost the same height, but I am _______ taller than her by 2 cm</w:t>
      </w:r>
      <w:r w:rsidR="00277D9D">
        <w:t xml:space="preserve">. </w:t>
      </w:r>
      <w:r>
        <w:t xml:space="preserve"> </w:t>
      </w:r>
    </w:p>
    <w:p w14:paraId="0E3EF621" w14:textId="25A12065" w:rsidR="00F62666" w:rsidRDefault="00C76FC3" w:rsidP="00C76FC3">
      <w:pPr>
        <w:tabs>
          <w:tab w:val="left" w:pos="119"/>
        </w:tabs>
        <w:ind w:left="937" w:firstLineChars="50" w:firstLine="117"/>
      </w:pPr>
      <w:r>
        <w:t xml:space="preserve">(A) </w:t>
      </w:r>
      <w:r w:rsidR="00277D9D">
        <w:t>elegantly</w:t>
      </w:r>
      <w:r w:rsidR="00F62666">
        <w:t xml:space="preserve"> </w:t>
      </w:r>
      <w:r w:rsidR="00277D9D">
        <w:t xml:space="preserve"> </w:t>
      </w:r>
      <w:r w:rsidR="00F62666">
        <w:t xml:space="preserve">(B) </w:t>
      </w:r>
      <w:r w:rsidR="00277D9D">
        <w:t>properly</w:t>
      </w:r>
      <w:r w:rsidR="00F62666">
        <w:t xml:space="preserve">  (C) </w:t>
      </w:r>
      <w:r w:rsidR="00277D9D">
        <w:t>immediately</w:t>
      </w:r>
      <w:r w:rsidR="00F62666">
        <w:t xml:space="preserve"> </w:t>
      </w:r>
      <w:r w:rsidR="00277D9D">
        <w:t xml:space="preserve"> </w:t>
      </w:r>
      <w:r w:rsidR="00F62666">
        <w:t xml:space="preserve">(D) </w:t>
      </w:r>
      <w:r w:rsidR="00277D9D">
        <w:t>slightly</w:t>
      </w:r>
    </w:p>
    <w:p w14:paraId="485B143A" w14:textId="37E6B2C1" w:rsidR="000F3DCE" w:rsidRDefault="000F3DCE" w:rsidP="001E3789">
      <w:pPr>
        <w:tabs>
          <w:tab w:val="left" w:pos="119"/>
        </w:tabs>
        <w:ind w:left="1171" w:hangingChars="500" w:hanging="1171"/>
      </w:pPr>
      <w:r>
        <w:t xml:space="preserve">(    ) </w:t>
      </w:r>
      <w:r w:rsidR="001E3789">
        <w:t>20</w:t>
      </w:r>
      <w:r>
        <w:rPr>
          <w:rFonts w:hint="eastAsia"/>
        </w:rPr>
        <w:t>.</w:t>
      </w:r>
      <w:r>
        <w:t xml:space="preserve"> For your own _______, please remain seated until the</w:t>
      </w:r>
      <w:r w:rsidR="001E3789">
        <w:t xml:space="preserve"> vehicle has come to a complete </w:t>
      </w:r>
      <w:r>
        <w:t>stop.</w:t>
      </w:r>
    </w:p>
    <w:p w14:paraId="6923DCC5" w14:textId="0FC12F27" w:rsidR="000F3DCE" w:rsidRDefault="00C76FC3" w:rsidP="00C76FC3">
      <w:pPr>
        <w:tabs>
          <w:tab w:val="left" w:pos="119"/>
        </w:tabs>
        <w:ind w:firstLineChars="450" w:firstLine="1054"/>
      </w:pPr>
      <w:r>
        <w:t xml:space="preserve">(A) </w:t>
      </w:r>
      <w:r w:rsidR="000F3DCE">
        <w:t>safety  (B) intersection  (C) promotion  (D) motivation</w:t>
      </w:r>
    </w:p>
    <w:p w14:paraId="5E73C87A" w14:textId="6FDD8E3C" w:rsidR="00C76FC3" w:rsidRDefault="001E3789" w:rsidP="00C76FC3">
      <w:pPr>
        <w:pStyle w:val="Normal058"/>
        <w:snapToGrid w:val="0"/>
        <w:spacing w:before="80"/>
        <w:textAlignment w:val="center"/>
      </w:pPr>
      <w:bookmarkStart w:id="64" w:name="QQ220221000065_1_H"/>
      <w:bookmarkStart w:id="65" w:name="QQ220221000065"/>
      <w:r>
        <w:t>(    ) 21</w:t>
      </w:r>
      <w:r w:rsidR="00C76FC3">
        <w:rPr>
          <w:rFonts w:hint="eastAsia"/>
        </w:rPr>
        <w:t>.</w:t>
      </w:r>
      <w:r w:rsidR="00C76FC3">
        <w:t xml:space="preserve"> </w:t>
      </w:r>
      <w:r w:rsidR="00C76FC3" w:rsidRPr="00B33E40">
        <w:rPr>
          <w:rFonts w:hint="eastAsia"/>
          <w:kern w:val="2"/>
        </w:rPr>
        <w:t xml:space="preserve">As Katelin </w:t>
      </w:r>
      <w:r w:rsidR="00C76FC3">
        <w:t xml:space="preserve">_______ </w:t>
      </w:r>
      <w:r w:rsidR="00C76FC3" w:rsidRPr="00B33E40">
        <w:rPr>
          <w:rFonts w:hint="eastAsia"/>
          <w:kern w:val="2"/>
        </w:rPr>
        <w:t>school, she stopped at a convenience store to buy a drink.</w:t>
      </w:r>
      <w:r w:rsidR="00C76FC3">
        <w:t xml:space="preserve">　</w:t>
      </w:r>
      <w:bookmarkEnd w:id="64"/>
    </w:p>
    <w:p w14:paraId="75F9D8B9" w14:textId="7017F453" w:rsidR="007254DD" w:rsidRPr="00263886" w:rsidRDefault="00C76FC3" w:rsidP="00263886">
      <w:pPr>
        <w:pStyle w:val="Normal058"/>
        <w:snapToGrid w:val="0"/>
        <w:spacing w:before="80"/>
        <w:ind w:firstLineChars="450" w:firstLine="1054"/>
        <w:textAlignment w:val="center"/>
        <w:rPr>
          <w:rFonts w:eastAsia="DengXian"/>
          <w:lang w:eastAsia="zh-CN"/>
        </w:rPr>
      </w:pPr>
      <w:r>
        <w:t>(A)</w:t>
      </w:r>
      <w:bookmarkStart w:id="66" w:name="QQ220221000065_1_1"/>
      <w:r w:rsidRPr="00B33E40">
        <w:rPr>
          <w:rFonts w:hint="eastAsia"/>
          <w:kern w:val="2"/>
        </w:rPr>
        <w:t xml:space="preserve"> got over</w:t>
      </w:r>
      <w:r>
        <w:t xml:space="preserve">　</w:t>
      </w:r>
      <w:bookmarkEnd w:id="66"/>
      <w:r>
        <w:t>(B)</w:t>
      </w:r>
      <w:bookmarkStart w:id="67" w:name="QQ220221000065_1_2"/>
      <w:r w:rsidRPr="00B33E40">
        <w:rPr>
          <w:rFonts w:hint="eastAsia"/>
          <w:kern w:val="2"/>
        </w:rPr>
        <w:t xml:space="preserve"> looked up</w:t>
      </w:r>
      <w:r>
        <w:t xml:space="preserve">　</w:t>
      </w:r>
      <w:bookmarkEnd w:id="67"/>
      <w:r>
        <w:t>(C)</w:t>
      </w:r>
      <w:bookmarkStart w:id="68" w:name="QQ220221000065_1_3"/>
      <w:r w:rsidRPr="00B33E40">
        <w:rPr>
          <w:rFonts w:hint="eastAsia"/>
          <w:kern w:val="2"/>
        </w:rPr>
        <w:t xml:space="preserve"> went on</w:t>
      </w:r>
      <w:r>
        <w:t xml:space="preserve">　</w:t>
      </w:r>
      <w:bookmarkEnd w:id="68"/>
      <w:r>
        <w:t>(D)</w:t>
      </w:r>
      <w:bookmarkStart w:id="69" w:name="QQ220221000065_1_4"/>
      <w:r w:rsidRPr="00B33E40">
        <w:rPr>
          <w:rFonts w:hint="eastAsia"/>
          <w:kern w:val="2"/>
        </w:rPr>
        <w:t xml:space="preserve"> made her way to</w:t>
      </w:r>
      <w:r>
        <w:t xml:space="preserve">　</w:t>
      </w:r>
      <w:bookmarkEnd w:id="65"/>
      <w:bookmarkEnd w:id="69"/>
    </w:p>
    <w:p w14:paraId="3A82EC4F" w14:textId="28FE2367" w:rsidR="001E3789" w:rsidRDefault="001E3789" w:rsidP="001E3789">
      <w:pPr>
        <w:pStyle w:val="Normal056"/>
        <w:snapToGrid w:val="0"/>
        <w:spacing w:before="80"/>
        <w:textAlignment w:val="center"/>
        <w:rPr>
          <w:kern w:val="2"/>
        </w:rPr>
      </w:pPr>
      <w:bookmarkStart w:id="70" w:name="QQ220216002056_1_H"/>
      <w:bookmarkStart w:id="71" w:name="QQ220216002056"/>
      <w:r>
        <w:t>(    ) 22</w:t>
      </w:r>
      <w:r>
        <w:rPr>
          <w:rFonts w:hint="eastAsia"/>
        </w:rPr>
        <w:t>.</w:t>
      </w:r>
      <w:r w:rsidRPr="000510F6">
        <w:rPr>
          <w:rFonts w:hint="eastAsia"/>
          <w:kern w:val="2"/>
        </w:rPr>
        <w:t>Things didn</w:t>
      </w:r>
      <w:r w:rsidRPr="000510F6">
        <w:rPr>
          <w:kern w:val="2"/>
        </w:rPr>
        <w:t>’</w:t>
      </w:r>
      <w:r w:rsidRPr="000510F6">
        <w:rPr>
          <w:rFonts w:hint="eastAsia"/>
          <w:kern w:val="2"/>
        </w:rPr>
        <w:t xml:space="preserve">t go well for Timmy last year. He hopes everything will change </w:t>
      </w:r>
      <w:r>
        <w:t xml:space="preserve">_______ </w:t>
      </w:r>
      <w:r w:rsidRPr="000510F6">
        <w:rPr>
          <w:rFonts w:hint="eastAsia"/>
          <w:kern w:val="2"/>
        </w:rPr>
        <w:t xml:space="preserve">this </w:t>
      </w:r>
    </w:p>
    <w:p w14:paraId="681F9314" w14:textId="043C7E0E" w:rsidR="00950E35" w:rsidRPr="00B454B5" w:rsidRDefault="001E3789" w:rsidP="00B454B5">
      <w:pPr>
        <w:pStyle w:val="Normal056"/>
        <w:snapToGrid w:val="0"/>
        <w:spacing w:before="80"/>
        <w:ind w:firstLineChars="450" w:firstLine="1054"/>
        <w:textAlignment w:val="center"/>
      </w:pPr>
      <w:r w:rsidRPr="000510F6">
        <w:rPr>
          <w:rFonts w:hint="eastAsia"/>
          <w:kern w:val="2"/>
        </w:rPr>
        <w:t>year.</w:t>
      </w:r>
      <w:bookmarkEnd w:id="70"/>
      <w:r w:rsidR="00582FF6">
        <w:rPr>
          <w:rFonts w:hint="eastAsia"/>
        </w:rPr>
        <w:t xml:space="preserve"> </w:t>
      </w:r>
      <w:r w:rsidR="00582FF6">
        <w:t xml:space="preserve">   </w:t>
      </w:r>
      <w:r>
        <w:t>(A)</w:t>
      </w:r>
      <w:bookmarkStart w:id="72" w:name="QQ220216002056_1_1"/>
      <w:r w:rsidRPr="000510F6">
        <w:rPr>
          <w:rFonts w:hint="eastAsia"/>
          <w:kern w:val="2"/>
        </w:rPr>
        <w:t xml:space="preserve"> for example</w:t>
      </w:r>
      <w:r>
        <w:t xml:space="preserve">　</w:t>
      </w:r>
      <w:bookmarkEnd w:id="72"/>
      <w:r>
        <w:t>(B)</w:t>
      </w:r>
      <w:bookmarkStart w:id="73" w:name="QQ220216002056_1_2"/>
      <w:r w:rsidRPr="000510F6">
        <w:rPr>
          <w:rFonts w:hint="eastAsia"/>
          <w:kern w:val="2"/>
        </w:rPr>
        <w:t xml:space="preserve"> rather than</w:t>
      </w:r>
      <w:r>
        <w:t xml:space="preserve">　</w:t>
      </w:r>
      <w:bookmarkEnd w:id="73"/>
      <w:r>
        <w:t>(C)</w:t>
      </w:r>
      <w:bookmarkStart w:id="74" w:name="QQ220216002056_1_3"/>
      <w:r w:rsidRPr="000510F6">
        <w:rPr>
          <w:rFonts w:hint="eastAsia"/>
          <w:kern w:val="2"/>
        </w:rPr>
        <w:t xml:space="preserve"> for the better</w:t>
      </w:r>
      <w:r>
        <w:t xml:space="preserve">　</w:t>
      </w:r>
      <w:bookmarkEnd w:id="74"/>
      <w:r>
        <w:t>(D)</w:t>
      </w:r>
      <w:bookmarkStart w:id="75" w:name="QQ220216002056_1_4"/>
      <w:r w:rsidRPr="000510F6">
        <w:rPr>
          <w:rFonts w:hint="eastAsia"/>
          <w:kern w:val="2"/>
        </w:rPr>
        <w:t xml:space="preserve"> in turn</w:t>
      </w:r>
      <w:r>
        <w:t xml:space="preserve">　</w:t>
      </w:r>
      <w:bookmarkEnd w:id="71"/>
      <w:bookmarkEnd w:id="75"/>
    </w:p>
    <w:p w14:paraId="72D26B3D" w14:textId="1D051C68" w:rsidR="00382C8C" w:rsidRPr="00950E35" w:rsidRDefault="00520012" w:rsidP="00994049">
      <w:pPr>
        <w:tabs>
          <w:tab w:val="left" w:pos="119"/>
        </w:tabs>
      </w:pPr>
      <w:r w:rsidRPr="00950E35">
        <w:rPr>
          <w:rFonts w:hint="eastAsia"/>
        </w:rPr>
        <w:t>三</w:t>
      </w:r>
      <w:r w:rsidR="00F10DBA" w:rsidRPr="00950E35">
        <w:t>、</w:t>
      </w:r>
      <w:r w:rsidR="00F10DBA" w:rsidRPr="00950E35">
        <w:rPr>
          <w:rFonts w:hint="eastAsia"/>
        </w:rPr>
        <w:t>語法測驗</w:t>
      </w:r>
      <w:r w:rsidR="00F10DBA" w:rsidRPr="00950E35">
        <w:t xml:space="preserve"> </w:t>
      </w:r>
      <w:r w:rsidRPr="00950E35">
        <w:rPr>
          <w:rFonts w:hint="eastAsia"/>
        </w:rPr>
        <w:t>3</w:t>
      </w:r>
      <w:r w:rsidRPr="00950E35">
        <w:t>0</w:t>
      </w:r>
      <w:r w:rsidR="00382C8C" w:rsidRPr="00950E35">
        <w:t xml:space="preserve"> %</w:t>
      </w:r>
    </w:p>
    <w:p w14:paraId="7B0F82B6" w14:textId="4D5C7923" w:rsidR="00C654FB" w:rsidRDefault="00C654FB" w:rsidP="00C654FB">
      <w:pPr>
        <w:tabs>
          <w:tab w:val="left" w:pos="119"/>
        </w:tabs>
      </w:pPr>
      <w:bookmarkStart w:id="76" w:name="QQ220216001701_1_H"/>
      <w:bookmarkStart w:id="77" w:name="QQ220216001701"/>
      <w:bookmarkStart w:id="78" w:name="QQ220419000024_1_H"/>
      <w:bookmarkStart w:id="79" w:name="QQ220419000024"/>
      <w:r>
        <w:t xml:space="preserve">(    ) </w:t>
      </w:r>
      <w:r w:rsidR="001E3789">
        <w:t>23</w:t>
      </w:r>
      <w:r>
        <w:t xml:space="preserve">. Our government has announced that it will take immediate action to prevent African swine </w:t>
      </w:r>
    </w:p>
    <w:p w14:paraId="1D6CC9DA" w14:textId="08E92C00" w:rsidR="00C654FB" w:rsidRPr="001E3789" w:rsidRDefault="00C654FB" w:rsidP="00582FF6">
      <w:pPr>
        <w:tabs>
          <w:tab w:val="left" w:pos="119"/>
        </w:tabs>
        <w:ind w:firstLineChars="450" w:firstLine="1054"/>
      </w:pPr>
      <w:r>
        <w:t>fever _______ spreading.</w:t>
      </w:r>
      <w:r w:rsidR="00582FF6">
        <w:t xml:space="preserve">   </w:t>
      </w:r>
      <w:r>
        <w:t>(A) from  (B) as  (C) of  (D) at</w:t>
      </w:r>
    </w:p>
    <w:p w14:paraId="2D763E22" w14:textId="2E3139A6" w:rsidR="00AF5F58" w:rsidRDefault="00AF5F58" w:rsidP="00AF5F58">
      <w:pPr>
        <w:pStyle w:val="Normal0107"/>
        <w:snapToGrid w:val="0"/>
        <w:spacing w:before="80"/>
        <w:textAlignment w:val="center"/>
      </w:pPr>
      <w:r>
        <w:t>(</w:t>
      </w:r>
      <w:r w:rsidR="001E3789">
        <w:t xml:space="preserve">    ) 24</w:t>
      </w:r>
      <w:r>
        <w:t>. _______</w:t>
      </w:r>
      <w:r>
        <w:rPr>
          <w:rFonts w:hint="eastAsia"/>
        </w:rPr>
        <w:t xml:space="preserve"> </w:t>
      </w:r>
      <w:r>
        <w:rPr>
          <w:rFonts w:hint="eastAsia"/>
          <w:kern w:val="2"/>
        </w:rPr>
        <w:t>I forget to fasten my seat belt, my car makes a beeping sound to remind me.</w:t>
      </w:r>
      <w:r>
        <w:t xml:space="preserve">　</w:t>
      </w:r>
      <w:bookmarkEnd w:id="76"/>
    </w:p>
    <w:p w14:paraId="1DFBF110" w14:textId="5FA408D7" w:rsidR="00AF5F58" w:rsidRDefault="00AF5F58" w:rsidP="00AF5F58">
      <w:pPr>
        <w:pStyle w:val="Normal0107"/>
        <w:snapToGrid w:val="0"/>
        <w:spacing w:before="80"/>
        <w:textAlignment w:val="center"/>
        <w:rPr>
          <w:rFonts w:eastAsia="DengXian"/>
          <w:lang w:eastAsia="zh-CN"/>
        </w:rPr>
      </w:pPr>
      <w:r>
        <w:rPr>
          <w:rFonts w:hint="eastAsia"/>
        </w:rPr>
        <w:t xml:space="preserve">         </w:t>
      </w:r>
      <w:r>
        <w:t>(A)</w:t>
      </w:r>
      <w:bookmarkStart w:id="80" w:name="QQ220216001701_1_1"/>
      <w:r>
        <w:rPr>
          <w:rFonts w:hint="eastAsia"/>
          <w:kern w:val="2"/>
        </w:rPr>
        <w:t xml:space="preserve"> Al</w:t>
      </w:r>
      <w:r>
        <w:rPr>
          <w:kern w:val="2"/>
        </w:rPr>
        <w:t>though</w:t>
      </w:r>
      <w:r>
        <w:t xml:space="preserve">　</w:t>
      </w:r>
      <w:bookmarkEnd w:id="80"/>
      <w:r>
        <w:t>(B)</w:t>
      </w:r>
      <w:bookmarkStart w:id="81" w:name="QQ220216001701_1_2"/>
      <w:r>
        <w:rPr>
          <w:rFonts w:hint="eastAsia"/>
          <w:kern w:val="2"/>
        </w:rPr>
        <w:t xml:space="preserve"> </w:t>
      </w:r>
      <w:r>
        <w:rPr>
          <w:kern w:val="2"/>
        </w:rPr>
        <w:t>Every time</w:t>
      </w:r>
      <w:r>
        <w:t xml:space="preserve">　</w:t>
      </w:r>
      <w:bookmarkEnd w:id="81"/>
      <w:r>
        <w:t>(C)</w:t>
      </w:r>
      <w:bookmarkStart w:id="82" w:name="QQ220216001701_1_3"/>
      <w:r>
        <w:rPr>
          <w:rFonts w:hint="eastAsia"/>
          <w:kern w:val="2"/>
        </w:rPr>
        <w:t xml:space="preserve"> So</w:t>
      </w:r>
      <w:r>
        <w:t xml:space="preserve">　</w:t>
      </w:r>
      <w:bookmarkEnd w:id="82"/>
      <w:r>
        <w:t>(D)</w:t>
      </w:r>
      <w:bookmarkStart w:id="83" w:name="QQ220216001701_1_4"/>
      <w:r>
        <w:rPr>
          <w:rFonts w:hint="eastAsia"/>
          <w:kern w:val="2"/>
        </w:rPr>
        <w:t xml:space="preserve"> Before</w:t>
      </w:r>
      <w:r>
        <w:t xml:space="preserve">　</w:t>
      </w:r>
      <w:bookmarkEnd w:id="77"/>
      <w:bookmarkEnd w:id="83"/>
    </w:p>
    <w:p w14:paraId="211C5DB2" w14:textId="3179B3BF" w:rsidR="00C654FB" w:rsidRDefault="00C654FB" w:rsidP="00C654FB">
      <w:pPr>
        <w:pStyle w:val="Normal01"/>
        <w:snapToGrid w:val="0"/>
        <w:spacing w:before="80"/>
        <w:textAlignment w:val="center"/>
      </w:pPr>
      <w:bookmarkStart w:id="84" w:name="QQ220216000428"/>
      <w:bookmarkStart w:id="85" w:name="QQ220216000428_1_H"/>
      <w:bookmarkEnd w:id="78"/>
      <w:bookmarkEnd w:id="79"/>
      <w:r>
        <w:t xml:space="preserve">(    ) </w:t>
      </w:r>
      <w:r w:rsidR="001E3789">
        <w:t>25</w:t>
      </w:r>
      <w:r>
        <w:t xml:space="preserve">. </w:t>
      </w:r>
      <w:r w:rsidRPr="00E67A12">
        <w:rPr>
          <w:rFonts w:hint="eastAsia"/>
          <w:kern w:val="2"/>
        </w:rPr>
        <w:t xml:space="preserve">To locate the restaurant quickly, all you have to do is </w:t>
      </w:r>
      <w:r>
        <w:t xml:space="preserve">_______ </w:t>
      </w:r>
      <w:r w:rsidRPr="00E67A12">
        <w:rPr>
          <w:rFonts w:hint="eastAsia"/>
          <w:kern w:val="2"/>
        </w:rPr>
        <w:t>Google Maps.</w:t>
      </w:r>
      <w:r>
        <w:t xml:space="preserve">　</w:t>
      </w:r>
      <w:bookmarkEnd w:id="84"/>
      <w:bookmarkEnd w:id="85"/>
    </w:p>
    <w:p w14:paraId="24F171FE" w14:textId="51F809C5" w:rsidR="00B454B5" w:rsidRPr="00C654FB" w:rsidRDefault="00B454B5" w:rsidP="00C654FB">
      <w:pPr>
        <w:pStyle w:val="Normal01"/>
        <w:snapToGrid w:val="0"/>
        <w:spacing w:before="80"/>
        <w:textAlignment w:val="center"/>
      </w:pPr>
      <w:r>
        <w:rPr>
          <w:rFonts w:hint="eastAsia"/>
        </w:rPr>
        <w:t xml:space="preserve"> </w:t>
      </w:r>
      <w:r>
        <w:t xml:space="preserve">        (A)</w:t>
      </w:r>
      <w:bookmarkStart w:id="86" w:name="QQ220216000428_1_1"/>
      <w:r w:rsidRPr="00E67A12">
        <w:rPr>
          <w:rFonts w:hint="eastAsia"/>
          <w:kern w:val="2"/>
        </w:rPr>
        <w:t xml:space="preserve"> using</w:t>
      </w:r>
      <w:r>
        <w:t xml:space="preserve">　</w:t>
      </w:r>
      <w:bookmarkEnd w:id="86"/>
      <w:r>
        <w:t>(B)</w:t>
      </w:r>
      <w:bookmarkStart w:id="87" w:name="QQ220216000428_1_2"/>
      <w:r w:rsidRPr="00E67A12">
        <w:rPr>
          <w:rFonts w:hint="eastAsia"/>
          <w:kern w:val="2"/>
        </w:rPr>
        <w:t xml:space="preserve"> use</w:t>
      </w:r>
      <w:r>
        <w:t xml:space="preserve">　</w:t>
      </w:r>
      <w:bookmarkEnd w:id="87"/>
      <w:r>
        <w:t>(C)</w:t>
      </w:r>
      <w:bookmarkStart w:id="88" w:name="QQ220216000428_1_3"/>
      <w:r w:rsidRPr="00E67A12">
        <w:rPr>
          <w:rFonts w:hint="eastAsia"/>
          <w:kern w:val="2"/>
        </w:rPr>
        <w:t xml:space="preserve"> used</w:t>
      </w:r>
      <w:r>
        <w:t xml:space="preserve">　</w:t>
      </w:r>
      <w:bookmarkEnd w:id="88"/>
      <w:r>
        <w:t>(D)</w:t>
      </w:r>
      <w:r w:rsidRPr="00E67A12">
        <w:rPr>
          <w:rFonts w:hint="eastAsia"/>
          <w:kern w:val="2"/>
        </w:rPr>
        <w:t xml:space="preserve"> be used</w:t>
      </w:r>
    </w:p>
    <w:p w14:paraId="3DE29B2E" w14:textId="77777777" w:rsidR="00B454B5" w:rsidRDefault="001F74B6" w:rsidP="00B454B5">
      <w:pPr>
        <w:tabs>
          <w:tab w:val="left" w:pos="119"/>
        </w:tabs>
      </w:pPr>
      <w:r>
        <w:t>(</w:t>
      </w:r>
      <w:r w:rsidR="001E3789">
        <w:t xml:space="preserve">    ) 26</w:t>
      </w:r>
      <w:r>
        <w:t xml:space="preserve">. _______ in simple English, the book is suitable for </w:t>
      </w:r>
      <w:r w:rsidR="00B12256">
        <w:t>beginners.</w:t>
      </w:r>
      <w:r w:rsidR="00B454B5">
        <w:rPr>
          <w:rFonts w:hint="eastAsia"/>
        </w:rPr>
        <w:t xml:space="preserve"> </w:t>
      </w:r>
    </w:p>
    <w:p w14:paraId="36DC0DBA" w14:textId="107D9C51" w:rsidR="001F74B6" w:rsidRDefault="00B454B5" w:rsidP="00B454B5">
      <w:pPr>
        <w:tabs>
          <w:tab w:val="left" w:pos="119"/>
        </w:tabs>
        <w:ind w:firstLineChars="400" w:firstLine="937"/>
      </w:pPr>
      <w:r>
        <w:t xml:space="preserve">(A) </w:t>
      </w:r>
      <w:r w:rsidR="00B12256">
        <w:t>Write</w:t>
      </w:r>
      <w:r w:rsidR="001F74B6">
        <w:t xml:space="preserve"> </w:t>
      </w:r>
      <w:r w:rsidR="00B12256">
        <w:t xml:space="preserve"> </w:t>
      </w:r>
      <w:r w:rsidR="001F74B6">
        <w:t xml:space="preserve">(B) </w:t>
      </w:r>
      <w:r w:rsidR="00B12256">
        <w:t>To Write</w:t>
      </w:r>
      <w:r w:rsidR="001F74B6">
        <w:t xml:space="preserve">  (C)</w:t>
      </w:r>
      <w:r w:rsidR="00B12256">
        <w:t xml:space="preserve"> Writing</w:t>
      </w:r>
      <w:r w:rsidR="001F74B6">
        <w:t xml:space="preserve">  (D)</w:t>
      </w:r>
      <w:r w:rsidR="00B12256">
        <w:t xml:space="preserve"> Written</w:t>
      </w:r>
      <w:r w:rsidR="001F74B6">
        <w:t xml:space="preserve"> </w:t>
      </w:r>
      <w:r w:rsidR="00525D95">
        <w:t xml:space="preserve"> </w:t>
      </w:r>
    </w:p>
    <w:p w14:paraId="7436C92A" w14:textId="77777777" w:rsidR="00B454B5" w:rsidRDefault="001E3789" w:rsidP="00B454B5">
      <w:bookmarkStart w:id="89" w:name="QQ220504000117_1_H"/>
      <w:r>
        <w:t xml:space="preserve">(    ) 27. _______ </w:t>
      </w:r>
      <w:r>
        <w:rPr>
          <w:rFonts w:hint="eastAsia"/>
        </w:rPr>
        <w:t>Nina handed me the letter, she gave me a funny look.</w:t>
      </w:r>
      <w:bookmarkEnd w:id="89"/>
      <w:r w:rsidR="00B454B5">
        <w:rPr>
          <w:rFonts w:hint="eastAsia"/>
        </w:rPr>
        <w:t xml:space="preserve"> </w:t>
      </w:r>
    </w:p>
    <w:p w14:paraId="7608FF3D" w14:textId="490C3414" w:rsidR="001E3789" w:rsidRPr="001E3789" w:rsidRDefault="001E3789" w:rsidP="00B454B5">
      <w:pPr>
        <w:ind w:firstLineChars="400" w:firstLine="937"/>
      </w:pPr>
      <w:r>
        <w:t>(A)</w:t>
      </w:r>
      <w:bookmarkStart w:id="90" w:name="QQ220504000117_1_1"/>
      <w:r>
        <w:rPr>
          <w:rFonts w:hint="eastAsia"/>
        </w:rPr>
        <w:t xml:space="preserve"> With</w:t>
      </w:r>
      <w:r>
        <w:t xml:space="preserve">　</w:t>
      </w:r>
      <w:bookmarkEnd w:id="90"/>
      <w:r>
        <w:t>(B)</w:t>
      </w:r>
      <w:bookmarkStart w:id="91" w:name="QQ220504000117_1_2"/>
      <w:r>
        <w:rPr>
          <w:rFonts w:hint="eastAsia"/>
        </w:rPr>
        <w:t xml:space="preserve"> </w:t>
      </w:r>
      <w:r>
        <w:t>By</w:t>
      </w:r>
      <w:r>
        <w:t xml:space="preserve">　</w:t>
      </w:r>
      <w:bookmarkEnd w:id="91"/>
      <w:r>
        <w:t>(C)</w:t>
      </w:r>
      <w:bookmarkStart w:id="92" w:name="QQ220504000117_1_3"/>
      <w:r>
        <w:rPr>
          <w:rFonts w:hint="eastAsia"/>
        </w:rPr>
        <w:t xml:space="preserve"> During</w:t>
      </w:r>
      <w:r>
        <w:t xml:space="preserve">　</w:t>
      </w:r>
      <w:bookmarkEnd w:id="92"/>
      <w:r>
        <w:t>(D)</w:t>
      </w:r>
      <w:r>
        <w:rPr>
          <w:rFonts w:hint="eastAsia"/>
        </w:rPr>
        <w:t xml:space="preserve"> </w:t>
      </w:r>
      <w:r>
        <w:t>As</w:t>
      </w:r>
    </w:p>
    <w:p w14:paraId="6D58A9E4" w14:textId="7BD002D1" w:rsidR="00E36BB0" w:rsidRDefault="001E3789" w:rsidP="00E36BB0">
      <w:pPr>
        <w:tabs>
          <w:tab w:val="left" w:pos="119"/>
        </w:tabs>
      </w:pPr>
      <w:r>
        <w:t>(    ) 28</w:t>
      </w:r>
      <w:r w:rsidR="00E36BB0">
        <w:t xml:space="preserve">. It is said that this plastics factory will replace some full-time workers _______ part-time </w:t>
      </w:r>
    </w:p>
    <w:p w14:paraId="5235AEFB" w14:textId="5A8EED41" w:rsidR="00547F0E" w:rsidRPr="00547F0E" w:rsidRDefault="00582FF6" w:rsidP="00582FF6">
      <w:pPr>
        <w:tabs>
          <w:tab w:val="left" w:pos="119"/>
        </w:tabs>
        <w:ind w:firstLineChars="450" w:firstLine="1054"/>
      </w:pPr>
      <w:r>
        <w:t>ones before the end of the year.</w:t>
      </w:r>
      <w:r w:rsidR="00E36BB0">
        <w:t xml:space="preserve"> </w:t>
      </w:r>
      <w:r>
        <w:rPr>
          <w:rFonts w:hint="eastAsia"/>
        </w:rPr>
        <w:t xml:space="preserve"> </w:t>
      </w:r>
      <w:r>
        <w:t xml:space="preserve"> </w:t>
      </w:r>
      <w:r w:rsidR="00C654FB">
        <w:rPr>
          <w:rFonts w:hint="eastAsia"/>
        </w:rPr>
        <w:t>(</w:t>
      </w:r>
      <w:r w:rsidR="00C654FB">
        <w:t xml:space="preserve">A) </w:t>
      </w:r>
      <w:r w:rsidR="00E36BB0">
        <w:t>for  (B) with  (C) by  (D) into</w:t>
      </w:r>
      <w:bookmarkStart w:id="93" w:name="QQ220216002544"/>
      <w:bookmarkStart w:id="94" w:name="QQ220216002544_1_4"/>
      <w:r w:rsidR="00547F0E">
        <w:t xml:space="preserve">　</w:t>
      </w:r>
      <w:bookmarkEnd w:id="93"/>
      <w:bookmarkEnd w:id="94"/>
    </w:p>
    <w:p w14:paraId="77DCB90E" w14:textId="77777777" w:rsidR="00B454B5" w:rsidRDefault="00C654FB" w:rsidP="00B454B5">
      <w:pPr>
        <w:pStyle w:val="Normal07"/>
        <w:snapToGrid w:val="0"/>
        <w:spacing w:before="80" w:after="123"/>
        <w:textAlignment w:val="center"/>
      </w:pPr>
      <w:bookmarkStart w:id="95" w:name="QQ220216001330_1_H"/>
      <w:bookmarkStart w:id="96" w:name="QQ220216001330"/>
      <w:bookmarkStart w:id="97" w:name="QQ220221000059_1_H"/>
      <w:bookmarkStart w:id="98" w:name="QQ220221000059"/>
      <w:r>
        <w:t xml:space="preserve">(    ) </w:t>
      </w:r>
      <w:r w:rsidR="001E3789">
        <w:t>29</w:t>
      </w:r>
      <w:r>
        <w:t>.</w:t>
      </w:r>
      <w:r>
        <w:rPr>
          <w:rFonts w:hint="eastAsia"/>
          <w:kern w:val="2"/>
        </w:rPr>
        <w:t xml:space="preserve"> </w:t>
      </w:r>
      <w:r w:rsidRPr="00E67A12">
        <w:rPr>
          <w:rFonts w:hint="eastAsia"/>
          <w:kern w:val="2"/>
        </w:rPr>
        <w:t xml:space="preserve">I saw my dog </w:t>
      </w:r>
      <w:r>
        <w:t xml:space="preserve">_______ </w:t>
      </w:r>
      <w:r w:rsidRPr="00E67A12">
        <w:rPr>
          <w:rFonts w:hint="eastAsia"/>
          <w:kern w:val="2"/>
        </w:rPr>
        <w:t>one of my shoes in the garden.</w:t>
      </w:r>
      <w:bookmarkEnd w:id="95"/>
      <w:r w:rsidR="00B454B5">
        <w:rPr>
          <w:rFonts w:hint="eastAsia"/>
        </w:rPr>
        <w:t xml:space="preserve"> </w:t>
      </w:r>
    </w:p>
    <w:p w14:paraId="15189A2D" w14:textId="32EE37BA" w:rsidR="00C654FB" w:rsidRPr="00C654FB" w:rsidRDefault="00C654FB" w:rsidP="00B454B5">
      <w:pPr>
        <w:pStyle w:val="Normal07"/>
        <w:snapToGrid w:val="0"/>
        <w:spacing w:before="80" w:after="123"/>
        <w:ind w:firstLineChars="400" w:firstLine="937"/>
        <w:textAlignment w:val="center"/>
      </w:pPr>
      <w:r>
        <w:lastRenderedPageBreak/>
        <w:t>(A)</w:t>
      </w:r>
      <w:bookmarkStart w:id="99" w:name="QQ220216001330_1_1"/>
      <w:r w:rsidRPr="00E67A12">
        <w:rPr>
          <w:rFonts w:hint="eastAsia"/>
          <w:kern w:val="2"/>
        </w:rPr>
        <w:t xml:space="preserve"> to bury</w:t>
      </w:r>
      <w:r>
        <w:t xml:space="preserve">　</w:t>
      </w:r>
      <w:bookmarkEnd w:id="99"/>
      <w:r>
        <w:t>(B)</w:t>
      </w:r>
      <w:bookmarkStart w:id="100" w:name="QQ220216001330_1_2"/>
      <w:r w:rsidRPr="00E67A12">
        <w:rPr>
          <w:rFonts w:hint="eastAsia"/>
          <w:kern w:val="2"/>
        </w:rPr>
        <w:t xml:space="preserve"> buries</w:t>
      </w:r>
      <w:r>
        <w:t xml:space="preserve">　</w:t>
      </w:r>
      <w:bookmarkEnd w:id="100"/>
      <w:r>
        <w:t>(C)</w:t>
      </w:r>
      <w:bookmarkStart w:id="101" w:name="QQ220216001330_1_3"/>
      <w:r w:rsidRPr="00E67A12">
        <w:rPr>
          <w:rFonts w:hint="eastAsia"/>
          <w:kern w:val="2"/>
        </w:rPr>
        <w:t xml:space="preserve"> have buried</w:t>
      </w:r>
      <w:r>
        <w:t xml:space="preserve">　</w:t>
      </w:r>
      <w:bookmarkEnd w:id="101"/>
      <w:r>
        <w:t>(D)</w:t>
      </w:r>
      <w:bookmarkStart w:id="102" w:name="QQ220216001330_1_4"/>
      <w:r w:rsidRPr="00E67A12">
        <w:rPr>
          <w:rFonts w:hint="eastAsia"/>
          <w:kern w:val="2"/>
        </w:rPr>
        <w:t xml:space="preserve"> burying</w:t>
      </w:r>
      <w:r>
        <w:t xml:space="preserve">　</w:t>
      </w:r>
      <w:bookmarkEnd w:id="96"/>
      <w:bookmarkEnd w:id="102"/>
    </w:p>
    <w:p w14:paraId="355C6FEE" w14:textId="21DFEDD5" w:rsidR="00C654FB" w:rsidRPr="00C654FB" w:rsidRDefault="001E3789" w:rsidP="00C654FB">
      <w:pPr>
        <w:pStyle w:val="Normal0109"/>
        <w:snapToGrid w:val="0"/>
        <w:spacing w:before="80"/>
        <w:textAlignment w:val="center"/>
      </w:pPr>
      <w:bookmarkStart w:id="103" w:name="QQ220216002512_1_H"/>
      <w:bookmarkStart w:id="104" w:name="QQ220216002512"/>
      <w:bookmarkStart w:id="105" w:name="QQ220216001329_1_H"/>
      <w:bookmarkStart w:id="106" w:name="QQ220216001329"/>
      <w:r>
        <w:t>(    ) 30</w:t>
      </w:r>
      <w:r w:rsidR="00C654FB" w:rsidRPr="00C654FB">
        <w:t xml:space="preserve">. </w:t>
      </w:r>
      <w:r w:rsidR="00C654FB" w:rsidRPr="00C654FB">
        <w:rPr>
          <w:rFonts w:hint="eastAsia"/>
          <w:kern w:val="2"/>
        </w:rPr>
        <w:t xml:space="preserve">Fortunately, I </w:t>
      </w:r>
      <w:r w:rsidR="00C654FB" w:rsidRPr="00C654FB">
        <w:t xml:space="preserve">_______ </w:t>
      </w:r>
      <w:r w:rsidR="00C654FB" w:rsidRPr="00C654FB">
        <w:rPr>
          <w:rFonts w:hint="eastAsia"/>
          <w:kern w:val="2"/>
        </w:rPr>
        <w:t>my files before my computer crashed</w:t>
      </w:r>
      <w:r w:rsidR="00C654FB" w:rsidRPr="00C654FB">
        <w:rPr>
          <w:kern w:val="2"/>
        </w:rPr>
        <w:t xml:space="preserve"> (</w:t>
      </w:r>
      <w:r w:rsidR="00C654FB" w:rsidRPr="00C654FB">
        <w:rPr>
          <w:rFonts w:hint="eastAsia"/>
          <w:kern w:val="2"/>
        </w:rPr>
        <w:t>當機</w:t>
      </w:r>
      <w:r w:rsidR="00C654FB" w:rsidRPr="00C654FB">
        <w:rPr>
          <w:kern w:val="2"/>
        </w:rPr>
        <w:t>)</w:t>
      </w:r>
      <w:r w:rsidR="00C654FB" w:rsidRPr="00C654FB">
        <w:rPr>
          <w:rFonts w:hint="eastAsia"/>
          <w:kern w:val="2"/>
        </w:rPr>
        <w:t>.</w:t>
      </w:r>
      <w:r w:rsidR="00C654FB" w:rsidRPr="00C654FB">
        <w:t xml:space="preserve">　</w:t>
      </w:r>
      <w:bookmarkEnd w:id="103"/>
    </w:p>
    <w:p w14:paraId="2F31A736" w14:textId="22F3B193" w:rsidR="00C654FB" w:rsidRPr="00C654FB" w:rsidRDefault="00C654FB" w:rsidP="00C654FB">
      <w:pPr>
        <w:pStyle w:val="Normal0109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 w:rsidRPr="00C654FB">
        <w:t>(A)</w:t>
      </w:r>
      <w:bookmarkStart w:id="107" w:name="QQ220216002512_1_1"/>
      <w:r w:rsidRPr="00C654FB">
        <w:rPr>
          <w:rFonts w:hint="eastAsia"/>
          <w:kern w:val="2"/>
        </w:rPr>
        <w:t xml:space="preserve"> was saving</w:t>
      </w:r>
      <w:r w:rsidRPr="00C654FB">
        <w:t xml:space="preserve">　</w:t>
      </w:r>
      <w:bookmarkEnd w:id="107"/>
      <w:r w:rsidRPr="00C654FB">
        <w:t>(B)</w:t>
      </w:r>
      <w:bookmarkStart w:id="108" w:name="QQ220216002512_1_2"/>
      <w:r w:rsidRPr="00C654FB">
        <w:rPr>
          <w:rFonts w:hint="eastAsia"/>
          <w:kern w:val="2"/>
        </w:rPr>
        <w:t xml:space="preserve"> had saved</w:t>
      </w:r>
      <w:r w:rsidRPr="00C654FB">
        <w:t xml:space="preserve">　</w:t>
      </w:r>
      <w:bookmarkEnd w:id="108"/>
      <w:r w:rsidRPr="00C654FB">
        <w:t>(C)</w:t>
      </w:r>
      <w:bookmarkStart w:id="109" w:name="QQ220216002512_1_3"/>
      <w:r w:rsidRPr="00C654FB">
        <w:rPr>
          <w:rFonts w:hint="eastAsia"/>
          <w:kern w:val="2"/>
        </w:rPr>
        <w:t xml:space="preserve"> have saved</w:t>
      </w:r>
      <w:r w:rsidRPr="00C654FB">
        <w:t xml:space="preserve">　</w:t>
      </w:r>
      <w:bookmarkEnd w:id="109"/>
      <w:r w:rsidRPr="00C654FB">
        <w:t>(D)</w:t>
      </w:r>
      <w:bookmarkStart w:id="110" w:name="QQ220216002512_1_4"/>
      <w:r w:rsidRPr="00C654FB">
        <w:rPr>
          <w:rFonts w:hint="eastAsia"/>
          <w:kern w:val="2"/>
        </w:rPr>
        <w:t xml:space="preserve"> save</w:t>
      </w:r>
      <w:r w:rsidRPr="00C654FB">
        <w:t xml:space="preserve">　</w:t>
      </w:r>
      <w:bookmarkEnd w:id="104"/>
      <w:bookmarkEnd w:id="110"/>
    </w:p>
    <w:p w14:paraId="57BCCA16" w14:textId="0676CBD0" w:rsidR="00C654FB" w:rsidRDefault="00C654FB" w:rsidP="00C654FB">
      <w:pPr>
        <w:pStyle w:val="Normal011"/>
        <w:snapToGrid w:val="0"/>
        <w:spacing w:before="80"/>
        <w:textAlignment w:val="center"/>
      </w:pPr>
      <w:r>
        <w:t>(    ) 3</w:t>
      </w:r>
      <w:r w:rsidR="001E3789">
        <w:t>1</w:t>
      </w:r>
      <w:r>
        <w:t>.</w:t>
      </w:r>
      <w:r w:rsidRPr="00E67A12">
        <w:rPr>
          <w:rFonts w:hint="eastAsia"/>
          <w:kern w:val="2"/>
        </w:rPr>
        <w:t xml:space="preserve">We felt great relief on learning that the missing boy </w:t>
      </w:r>
      <w:r>
        <w:t xml:space="preserve">_______ </w:t>
      </w:r>
      <w:r w:rsidRPr="00E67A12">
        <w:rPr>
          <w:rFonts w:hint="eastAsia"/>
          <w:kern w:val="2"/>
        </w:rPr>
        <w:t>home safely.</w:t>
      </w:r>
      <w:r>
        <w:t xml:space="preserve">　</w:t>
      </w:r>
      <w:bookmarkEnd w:id="105"/>
    </w:p>
    <w:p w14:paraId="6BDF7548" w14:textId="18FA5C8A" w:rsidR="00C654FB" w:rsidRDefault="00C654FB" w:rsidP="00582FF6">
      <w:pPr>
        <w:pStyle w:val="Normal011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111" w:name="QQ220216001329_1_1"/>
      <w:r w:rsidRPr="00E67A12">
        <w:rPr>
          <w:rFonts w:hint="eastAsia"/>
          <w:kern w:val="2"/>
        </w:rPr>
        <w:t xml:space="preserve"> return</w:t>
      </w:r>
      <w:r>
        <w:t xml:space="preserve">　</w:t>
      </w:r>
      <w:bookmarkEnd w:id="111"/>
      <w:r>
        <w:t>(B)</w:t>
      </w:r>
      <w:bookmarkStart w:id="112" w:name="QQ220216001329_1_2"/>
      <w:r w:rsidRPr="00E67A12">
        <w:rPr>
          <w:rFonts w:hint="eastAsia"/>
          <w:kern w:val="2"/>
        </w:rPr>
        <w:t xml:space="preserve"> returns</w:t>
      </w:r>
      <w:r>
        <w:t xml:space="preserve">　</w:t>
      </w:r>
      <w:bookmarkEnd w:id="112"/>
      <w:r>
        <w:t>(C)</w:t>
      </w:r>
      <w:bookmarkStart w:id="113" w:name="QQ220216001329_1_3"/>
      <w:r w:rsidRPr="00E67A12">
        <w:rPr>
          <w:rFonts w:hint="eastAsia"/>
          <w:kern w:val="2"/>
        </w:rPr>
        <w:t xml:space="preserve"> had returned</w:t>
      </w:r>
      <w:r>
        <w:t xml:space="preserve">　</w:t>
      </w:r>
      <w:bookmarkEnd w:id="113"/>
      <w:r>
        <w:t>(D)</w:t>
      </w:r>
      <w:bookmarkStart w:id="114" w:name="QQ220216001329_1_4"/>
      <w:r w:rsidRPr="00E67A12">
        <w:rPr>
          <w:rFonts w:hint="eastAsia"/>
          <w:kern w:val="2"/>
        </w:rPr>
        <w:t xml:space="preserve"> was returned</w:t>
      </w:r>
      <w:r>
        <w:t xml:space="preserve">　</w:t>
      </w:r>
      <w:bookmarkEnd w:id="106"/>
      <w:bookmarkEnd w:id="114"/>
    </w:p>
    <w:p w14:paraId="6176BE38" w14:textId="429E2EF4" w:rsidR="00C654FB" w:rsidRDefault="00C654FB" w:rsidP="00C654FB">
      <w:pPr>
        <w:pStyle w:val="Normal014"/>
        <w:snapToGrid w:val="0"/>
        <w:spacing w:before="80"/>
        <w:textAlignment w:val="center"/>
        <w:rPr>
          <w:kern w:val="2"/>
        </w:rPr>
      </w:pPr>
      <w:bookmarkStart w:id="115" w:name="QQ220428000039_1_H"/>
      <w:bookmarkStart w:id="116" w:name="QQ220428000039"/>
      <w:r>
        <w:t>(    ) 3</w:t>
      </w:r>
      <w:r w:rsidR="001E3789">
        <w:t>2</w:t>
      </w:r>
      <w:r>
        <w:t xml:space="preserve">. </w:t>
      </w:r>
      <w:r w:rsidRPr="00454F99">
        <w:rPr>
          <w:rFonts w:hint="eastAsia"/>
          <w:kern w:val="2"/>
        </w:rPr>
        <w:t xml:space="preserve">Eating customs in Western countries are different </w:t>
      </w:r>
      <w:r>
        <w:t xml:space="preserve">_______ </w:t>
      </w:r>
      <w:r w:rsidRPr="00454F99">
        <w:rPr>
          <w:rFonts w:hint="eastAsia"/>
          <w:kern w:val="2"/>
        </w:rPr>
        <w:t xml:space="preserve">those in Asia, so we have to be </w:t>
      </w:r>
    </w:p>
    <w:p w14:paraId="16057834" w14:textId="24C65D21" w:rsidR="00C654FB" w:rsidRDefault="00C654FB" w:rsidP="00582FF6">
      <w:pPr>
        <w:pStyle w:val="Normal014"/>
        <w:snapToGrid w:val="0"/>
        <w:spacing w:before="80"/>
        <w:ind w:firstLineChars="500" w:firstLine="1171"/>
        <w:textAlignment w:val="center"/>
      </w:pPr>
      <w:r w:rsidRPr="00454F99">
        <w:rPr>
          <w:rFonts w:hint="eastAsia"/>
          <w:kern w:val="2"/>
        </w:rPr>
        <w:t>careful when we visit Europe.</w:t>
      </w:r>
      <w:bookmarkEnd w:id="115"/>
      <w:r w:rsidR="00582FF6">
        <w:rPr>
          <w:rFonts w:hint="eastAsia"/>
        </w:rPr>
        <w:t xml:space="preserve"> </w:t>
      </w:r>
      <w:r w:rsidR="00582FF6">
        <w:t xml:space="preserve">  </w:t>
      </w:r>
      <w:r>
        <w:t>(A)</w:t>
      </w:r>
      <w:bookmarkStart w:id="117" w:name="QQ220428000039_1_1"/>
      <w:r w:rsidRPr="00454F99">
        <w:rPr>
          <w:rFonts w:hint="eastAsia"/>
          <w:kern w:val="2"/>
        </w:rPr>
        <w:t xml:space="preserve"> of</w:t>
      </w:r>
      <w:r>
        <w:t xml:space="preserve">　</w:t>
      </w:r>
      <w:bookmarkEnd w:id="117"/>
      <w:r>
        <w:t>(B)</w:t>
      </w:r>
      <w:bookmarkStart w:id="118" w:name="QQ220428000039_1_2"/>
      <w:r w:rsidRPr="00454F99">
        <w:rPr>
          <w:rFonts w:hint="eastAsia"/>
          <w:kern w:val="2"/>
        </w:rPr>
        <w:t xml:space="preserve"> with</w:t>
      </w:r>
      <w:r>
        <w:t xml:space="preserve">　</w:t>
      </w:r>
      <w:bookmarkEnd w:id="118"/>
      <w:r>
        <w:t>(C)</w:t>
      </w:r>
      <w:bookmarkStart w:id="119" w:name="QQ220428000039_1_3"/>
      <w:r w:rsidRPr="00454F99">
        <w:rPr>
          <w:rFonts w:hint="eastAsia"/>
          <w:kern w:val="2"/>
        </w:rPr>
        <w:t xml:space="preserve"> from</w:t>
      </w:r>
      <w:r>
        <w:t xml:space="preserve">　</w:t>
      </w:r>
      <w:bookmarkEnd w:id="119"/>
      <w:r>
        <w:t>(D)</w:t>
      </w:r>
      <w:bookmarkStart w:id="120" w:name="QQ220428000039_1_4"/>
      <w:r w:rsidRPr="00454F99">
        <w:rPr>
          <w:rFonts w:hint="eastAsia"/>
          <w:kern w:val="2"/>
        </w:rPr>
        <w:t xml:space="preserve"> in</w:t>
      </w:r>
      <w:r>
        <w:t xml:space="preserve">　</w:t>
      </w:r>
      <w:bookmarkStart w:id="121" w:name="QQ220216001327_1_H"/>
      <w:bookmarkEnd w:id="116"/>
      <w:bookmarkEnd w:id="120"/>
      <w:r>
        <w:t xml:space="preserve"> </w:t>
      </w:r>
    </w:p>
    <w:p w14:paraId="2C553619" w14:textId="310FEE4C" w:rsidR="00C654FB" w:rsidRPr="00C654FB" w:rsidRDefault="00C654FB" w:rsidP="00C654FB">
      <w:pPr>
        <w:pStyle w:val="Normal014"/>
        <w:snapToGrid w:val="0"/>
        <w:spacing w:before="80"/>
        <w:textAlignment w:val="center"/>
        <w:rPr>
          <w:rFonts w:eastAsia="DengXian"/>
          <w:lang w:eastAsia="zh-CN"/>
        </w:rPr>
      </w:pPr>
      <w:r>
        <w:t>(    ) 3</w:t>
      </w:r>
      <w:r w:rsidR="001E3789">
        <w:t>3</w:t>
      </w:r>
      <w:r>
        <w:t xml:space="preserve">. </w:t>
      </w:r>
      <w:r w:rsidRPr="00E67A12">
        <w:rPr>
          <w:rFonts w:hint="eastAsia"/>
          <w:kern w:val="2"/>
        </w:rPr>
        <w:t>Megan found that her homework was finished, even though she didn</w:t>
      </w:r>
      <w:r w:rsidRPr="00E67A12">
        <w:rPr>
          <w:kern w:val="2"/>
        </w:rPr>
        <w:t>’</w:t>
      </w:r>
      <w:r>
        <w:rPr>
          <w:rFonts w:hint="eastAsia"/>
        </w:rPr>
        <w:t>t remember</w:t>
      </w:r>
      <w:r>
        <w:t>_______</w:t>
      </w:r>
      <w:r w:rsidRPr="00E67A12">
        <w:rPr>
          <w:rFonts w:hint="eastAsia"/>
          <w:kern w:val="2"/>
        </w:rPr>
        <w:t>it.</w:t>
      </w:r>
      <w:r>
        <w:t xml:space="preserve">　</w:t>
      </w:r>
      <w:bookmarkEnd w:id="121"/>
    </w:p>
    <w:p w14:paraId="08488FF4" w14:textId="3A8F73AB" w:rsidR="00C654FB" w:rsidRDefault="00C654FB" w:rsidP="00C654FB">
      <w:pPr>
        <w:ind w:firstLineChars="400" w:firstLine="937"/>
      </w:pPr>
      <w:r>
        <w:t>(A)</w:t>
      </w:r>
      <w:bookmarkStart w:id="122" w:name="QQ220216001327_1_1"/>
      <w:r w:rsidRPr="00E67A12">
        <w:rPr>
          <w:rFonts w:hint="eastAsia"/>
        </w:rPr>
        <w:t xml:space="preserve"> to do</w:t>
      </w:r>
      <w:r>
        <w:t xml:space="preserve">　</w:t>
      </w:r>
      <w:bookmarkEnd w:id="122"/>
      <w:r>
        <w:t>(B)</w:t>
      </w:r>
      <w:bookmarkStart w:id="123" w:name="QQ220216001327_1_2"/>
      <w:r w:rsidRPr="00E67A12">
        <w:rPr>
          <w:rFonts w:hint="eastAsia"/>
        </w:rPr>
        <w:t xml:space="preserve"> doing</w:t>
      </w:r>
      <w:r>
        <w:t xml:space="preserve">　</w:t>
      </w:r>
      <w:bookmarkEnd w:id="123"/>
      <w:r>
        <w:t>(C)</w:t>
      </w:r>
      <w:bookmarkStart w:id="124" w:name="QQ220216001327_1_3"/>
      <w:r w:rsidRPr="00E67A12">
        <w:rPr>
          <w:rFonts w:hint="eastAsia"/>
        </w:rPr>
        <w:t xml:space="preserve"> do</w:t>
      </w:r>
      <w:r>
        <w:t xml:space="preserve">　</w:t>
      </w:r>
      <w:bookmarkEnd w:id="124"/>
      <w:r>
        <w:t>(D)</w:t>
      </w:r>
      <w:r w:rsidRPr="00E67A12">
        <w:rPr>
          <w:rFonts w:hint="eastAsia"/>
        </w:rPr>
        <w:t xml:space="preserve"> did</w:t>
      </w:r>
    </w:p>
    <w:p w14:paraId="303AB02A" w14:textId="23C76533" w:rsidR="00AD7B70" w:rsidRDefault="00315BAA" w:rsidP="00AD7B70">
      <w:pPr>
        <w:pStyle w:val="Normal081"/>
        <w:snapToGrid w:val="0"/>
        <w:spacing w:before="80"/>
        <w:textAlignment w:val="center"/>
        <w:rPr>
          <w:kern w:val="2"/>
        </w:rPr>
      </w:pPr>
      <w:r>
        <w:t>(    ) 3</w:t>
      </w:r>
      <w:r w:rsidR="001E3789">
        <w:t>4</w:t>
      </w:r>
      <w:r>
        <w:t xml:space="preserve">. </w:t>
      </w:r>
      <w:r w:rsidRPr="00B33E40">
        <w:rPr>
          <w:rFonts w:hint="eastAsia"/>
          <w:kern w:val="2"/>
        </w:rPr>
        <w:t xml:space="preserve">Students go to school in different ways. </w:t>
      </w:r>
      <w:r>
        <w:t xml:space="preserve">_______ </w:t>
      </w:r>
      <w:r w:rsidRPr="00B33E40">
        <w:rPr>
          <w:rFonts w:hint="eastAsia"/>
          <w:kern w:val="2"/>
        </w:rPr>
        <w:t xml:space="preserve">go to school by bus, others by bicycle, </w:t>
      </w:r>
    </w:p>
    <w:p w14:paraId="54256153" w14:textId="6BAF6EB9" w:rsidR="00315BAA" w:rsidRPr="00582FF6" w:rsidRDefault="00315BAA" w:rsidP="00582FF6">
      <w:pPr>
        <w:pStyle w:val="Normal081"/>
        <w:snapToGrid w:val="0"/>
        <w:spacing w:before="80"/>
        <w:ind w:firstLineChars="450" w:firstLine="1054"/>
        <w:textAlignment w:val="center"/>
        <w:rPr>
          <w:kern w:val="2"/>
        </w:rPr>
      </w:pPr>
      <w:r w:rsidRPr="00B33E40">
        <w:rPr>
          <w:rFonts w:hint="eastAsia"/>
          <w:kern w:val="2"/>
        </w:rPr>
        <w:t>and still others on foot.</w:t>
      </w:r>
      <w:bookmarkEnd w:id="97"/>
      <w:r w:rsidR="00582FF6">
        <w:rPr>
          <w:rFonts w:hint="eastAsia"/>
        </w:rPr>
        <w:t xml:space="preserve"> </w:t>
      </w:r>
      <w:r w:rsidR="00582FF6">
        <w:t xml:space="preserve">  </w:t>
      </w:r>
      <w:r>
        <w:t>(A)</w:t>
      </w:r>
      <w:bookmarkStart w:id="125" w:name="QQ220221000059_1_1"/>
      <w:r w:rsidRPr="00B33E40">
        <w:rPr>
          <w:rFonts w:hint="eastAsia"/>
          <w:kern w:val="2"/>
        </w:rPr>
        <w:t xml:space="preserve"> Some</w:t>
      </w:r>
      <w:r>
        <w:t xml:space="preserve">　</w:t>
      </w:r>
      <w:bookmarkEnd w:id="125"/>
      <w:r>
        <w:t>(B)</w:t>
      </w:r>
      <w:bookmarkStart w:id="126" w:name="QQ220221000059_1_2"/>
      <w:r w:rsidRPr="00B33E40">
        <w:rPr>
          <w:rFonts w:hint="eastAsia"/>
          <w:kern w:val="2"/>
        </w:rPr>
        <w:t xml:space="preserve"> Others</w:t>
      </w:r>
      <w:r>
        <w:t xml:space="preserve">　</w:t>
      </w:r>
      <w:bookmarkEnd w:id="126"/>
      <w:r>
        <w:t>(C)</w:t>
      </w:r>
      <w:bookmarkStart w:id="127" w:name="QQ220221000059_1_3"/>
      <w:r w:rsidRPr="00B33E40">
        <w:rPr>
          <w:rFonts w:hint="eastAsia"/>
          <w:kern w:val="2"/>
        </w:rPr>
        <w:t xml:space="preserve"> Other</w:t>
      </w:r>
      <w:r>
        <w:t xml:space="preserve">　</w:t>
      </w:r>
      <w:bookmarkEnd w:id="127"/>
      <w:r>
        <w:t>(D)</w:t>
      </w:r>
      <w:bookmarkStart w:id="128" w:name="QQ220221000059_1_4"/>
      <w:r w:rsidRPr="00B33E40">
        <w:rPr>
          <w:rFonts w:hint="eastAsia"/>
          <w:kern w:val="2"/>
        </w:rPr>
        <w:t xml:space="preserve"> The others</w:t>
      </w:r>
      <w:r>
        <w:t xml:space="preserve">　</w:t>
      </w:r>
      <w:bookmarkEnd w:id="98"/>
      <w:bookmarkEnd w:id="128"/>
    </w:p>
    <w:p w14:paraId="73EF9768" w14:textId="51CBBCD5" w:rsidR="00315BAA" w:rsidRPr="00AD7B70" w:rsidRDefault="00315BAA" w:rsidP="00AD7B70">
      <w:pPr>
        <w:pStyle w:val="Normal086"/>
        <w:snapToGrid w:val="0"/>
        <w:spacing w:before="80"/>
        <w:textAlignment w:val="center"/>
        <w:rPr>
          <w:kern w:val="2"/>
        </w:rPr>
      </w:pPr>
      <w:bookmarkStart w:id="129" w:name="QQ220216001772_1_H"/>
      <w:bookmarkStart w:id="130" w:name="QQ220216001772"/>
      <w:r>
        <w:t>(    ) 3</w:t>
      </w:r>
      <w:r w:rsidR="001E3789">
        <w:t>5</w:t>
      </w:r>
      <w:r>
        <w:t xml:space="preserve">. _______ </w:t>
      </w:r>
      <w:r w:rsidRPr="00BA7C98">
        <w:rPr>
          <w:rFonts w:hint="eastAsia"/>
          <w:kern w:val="2"/>
        </w:rPr>
        <w:t>to become fat again, Diana has developed a healthier eating habit these days.</w:t>
      </w:r>
      <w:r>
        <w:t xml:space="preserve">　</w:t>
      </w:r>
      <w:bookmarkEnd w:id="129"/>
    </w:p>
    <w:p w14:paraId="236895D7" w14:textId="60BA84E7" w:rsidR="00B021CE" w:rsidRPr="00B021CE" w:rsidRDefault="00315BAA" w:rsidP="00B021CE">
      <w:pPr>
        <w:pStyle w:val="Normal086"/>
        <w:snapToGrid w:val="0"/>
        <w:spacing w:before="80"/>
        <w:ind w:firstLineChars="450" w:firstLine="1054"/>
        <w:textAlignment w:val="center"/>
      </w:pPr>
      <w:r>
        <w:t>(A)</w:t>
      </w:r>
      <w:bookmarkStart w:id="131" w:name="QQ220216001772_1_1"/>
      <w:r w:rsidRPr="00BA7C98">
        <w:rPr>
          <w:rFonts w:hint="eastAsia"/>
          <w:kern w:val="2"/>
        </w:rPr>
        <w:t xml:space="preserve"> To want</w:t>
      </w:r>
      <w:r>
        <w:t xml:space="preserve">　</w:t>
      </w:r>
      <w:bookmarkEnd w:id="131"/>
      <w:r>
        <w:t>(B)</w:t>
      </w:r>
      <w:bookmarkStart w:id="132" w:name="QQ220216001772_1_2"/>
      <w:r w:rsidRPr="00BA7C98">
        <w:rPr>
          <w:rFonts w:hint="eastAsia"/>
          <w:kern w:val="2"/>
        </w:rPr>
        <w:t xml:space="preserve"> Wanted</w:t>
      </w:r>
      <w:r>
        <w:t xml:space="preserve">　</w:t>
      </w:r>
      <w:bookmarkEnd w:id="132"/>
      <w:r>
        <w:t>(C)</w:t>
      </w:r>
      <w:bookmarkStart w:id="133" w:name="QQ220216001772_1_3"/>
      <w:r w:rsidRPr="00BA7C98">
        <w:rPr>
          <w:rFonts w:hint="eastAsia"/>
          <w:kern w:val="2"/>
        </w:rPr>
        <w:t xml:space="preserve"> Not wanted</w:t>
      </w:r>
      <w:r>
        <w:t xml:space="preserve">　</w:t>
      </w:r>
      <w:bookmarkEnd w:id="133"/>
      <w:r>
        <w:t>(D)</w:t>
      </w:r>
      <w:bookmarkStart w:id="134" w:name="QQ220216001772_1_4"/>
      <w:r w:rsidRPr="00BA7C98">
        <w:rPr>
          <w:rFonts w:hint="eastAsia"/>
          <w:kern w:val="2"/>
        </w:rPr>
        <w:t xml:space="preserve"> Not wanting</w:t>
      </w:r>
      <w:r>
        <w:t xml:space="preserve">　</w:t>
      </w:r>
      <w:bookmarkEnd w:id="130"/>
      <w:bookmarkEnd w:id="134"/>
    </w:p>
    <w:p w14:paraId="73AD76FC" w14:textId="0CF367F8" w:rsidR="00B021CE" w:rsidRDefault="001E3789" w:rsidP="00B021CE">
      <w:pPr>
        <w:pStyle w:val="Normal0110"/>
        <w:snapToGrid w:val="0"/>
        <w:spacing w:before="80"/>
        <w:textAlignment w:val="center"/>
      </w:pPr>
      <w:bookmarkStart w:id="135" w:name="QQ220216002228_1_H"/>
      <w:bookmarkStart w:id="136" w:name="QQ220216002228"/>
      <w:r>
        <w:t>(    ) 36</w:t>
      </w:r>
      <w:r w:rsidR="00B021CE">
        <w:t xml:space="preserve">. </w:t>
      </w:r>
      <w:r w:rsidR="00B021CE" w:rsidRPr="000510F6">
        <w:rPr>
          <w:rFonts w:hint="eastAsia"/>
          <w:kern w:val="2"/>
        </w:rPr>
        <w:t>Diana</w:t>
      </w:r>
      <w:r w:rsidR="00B021CE" w:rsidRPr="000510F6">
        <w:rPr>
          <w:kern w:val="2"/>
        </w:rPr>
        <w:t>’</w:t>
      </w:r>
      <w:r w:rsidR="00B021CE" w:rsidRPr="000510F6">
        <w:rPr>
          <w:rFonts w:hint="eastAsia"/>
          <w:kern w:val="2"/>
        </w:rPr>
        <w:t>s hard work led to ____________ in every job she has done.</w:t>
      </w:r>
      <w:r w:rsidR="00B021CE">
        <w:t xml:space="preserve">　</w:t>
      </w:r>
      <w:bookmarkEnd w:id="135"/>
    </w:p>
    <w:p w14:paraId="58D283FB" w14:textId="4002C2E7" w:rsidR="00B021CE" w:rsidRPr="00B021CE" w:rsidRDefault="00B021CE" w:rsidP="00B021CE">
      <w:pPr>
        <w:pStyle w:val="Normal0110"/>
        <w:snapToGrid w:val="0"/>
        <w:spacing w:before="80"/>
        <w:ind w:firstLineChars="450" w:firstLine="1054"/>
        <w:textAlignment w:val="center"/>
        <w:rPr>
          <w:rFonts w:eastAsia="DengXian"/>
          <w:lang w:eastAsia="zh-CN"/>
        </w:rPr>
      </w:pPr>
      <w:r>
        <w:t>(A)</w:t>
      </w:r>
      <w:bookmarkStart w:id="137" w:name="QQ220216002228_1_1"/>
      <w:r w:rsidRPr="000510F6">
        <w:rPr>
          <w:rFonts w:hint="eastAsia"/>
          <w:kern w:val="2"/>
        </w:rPr>
        <w:t xml:space="preserve"> succeed</w:t>
      </w:r>
      <w:r>
        <w:t xml:space="preserve">　</w:t>
      </w:r>
      <w:bookmarkEnd w:id="137"/>
      <w:r>
        <w:t>(B)</w:t>
      </w:r>
      <w:bookmarkStart w:id="138" w:name="QQ220216002228_1_2"/>
      <w:r w:rsidRPr="000510F6">
        <w:rPr>
          <w:rFonts w:hint="eastAsia"/>
          <w:kern w:val="2"/>
        </w:rPr>
        <w:t xml:space="preserve"> success</w:t>
      </w:r>
      <w:r>
        <w:t xml:space="preserve">　</w:t>
      </w:r>
      <w:bookmarkEnd w:id="138"/>
      <w:r>
        <w:t>(C)</w:t>
      </w:r>
      <w:bookmarkStart w:id="139" w:name="QQ220216002228_1_3"/>
      <w:r w:rsidRPr="000510F6">
        <w:rPr>
          <w:rFonts w:hint="eastAsia"/>
          <w:kern w:val="2"/>
        </w:rPr>
        <w:t xml:space="preserve"> successful</w:t>
      </w:r>
      <w:r>
        <w:t xml:space="preserve">　</w:t>
      </w:r>
      <w:bookmarkEnd w:id="139"/>
      <w:r>
        <w:t>(D)</w:t>
      </w:r>
      <w:bookmarkStart w:id="140" w:name="QQ220216002228_1_4"/>
      <w:r w:rsidRPr="000510F6">
        <w:rPr>
          <w:rFonts w:hint="eastAsia"/>
          <w:kern w:val="2"/>
        </w:rPr>
        <w:t xml:space="preserve"> success</w:t>
      </w:r>
      <w:r>
        <w:rPr>
          <w:kern w:val="2"/>
        </w:rPr>
        <w:t>fully</w:t>
      </w:r>
      <w:r>
        <w:t xml:space="preserve">　</w:t>
      </w:r>
      <w:bookmarkEnd w:id="136"/>
      <w:bookmarkEnd w:id="140"/>
    </w:p>
    <w:p w14:paraId="553F0EC0" w14:textId="1FE0753D" w:rsidR="00950E35" w:rsidRPr="00B454B5" w:rsidRDefault="00A24611" w:rsidP="00B454B5">
      <w:pPr>
        <w:tabs>
          <w:tab w:val="left" w:pos="119"/>
        </w:tabs>
        <w:ind w:left="1054" w:hangingChars="450" w:hanging="1054"/>
      </w:pPr>
      <w:r>
        <w:t xml:space="preserve">(    ) </w:t>
      </w:r>
      <w:r w:rsidR="001E3789">
        <w:t>37</w:t>
      </w:r>
      <w:r>
        <w:t>. It seems _______</w:t>
      </w:r>
      <w:r w:rsidR="00AF7716">
        <w:t xml:space="preserve"> Mary has a crush on Vincent. Every time he passes by, her hear</w:t>
      </w:r>
      <w:r w:rsidR="0064764B">
        <w:t>t</w:t>
      </w:r>
      <w:r w:rsidR="00AF7716">
        <w:t xml:space="preserve"> beats</w:t>
      </w:r>
      <w:r w:rsidR="0064764B">
        <w:t xml:space="preserve"> </w:t>
      </w:r>
      <w:r w:rsidR="00582FF6">
        <w:t xml:space="preserve">faster than it normally does.    </w:t>
      </w:r>
      <w:r w:rsidR="00AF7716">
        <w:t xml:space="preserve">(A) like  (B) </w:t>
      </w:r>
      <w:r w:rsidR="0064764B">
        <w:t>to like</w:t>
      </w:r>
      <w:r w:rsidR="00AF7716">
        <w:t xml:space="preserve"> </w:t>
      </w:r>
      <w:r w:rsidR="0064764B">
        <w:t xml:space="preserve"> </w:t>
      </w:r>
      <w:r w:rsidR="00AF7716">
        <w:t>(C)</w:t>
      </w:r>
      <w:r w:rsidR="0064764B">
        <w:t xml:space="preserve"> unlike</w:t>
      </w:r>
      <w:r w:rsidR="00AF7716">
        <w:t xml:space="preserve">  (D) </w:t>
      </w:r>
      <w:r w:rsidR="0064764B">
        <w:t>dislike</w:t>
      </w:r>
    </w:p>
    <w:p w14:paraId="68B2D93F" w14:textId="0A3603DE" w:rsidR="00382C8C" w:rsidRPr="00950E35" w:rsidRDefault="00582FF6" w:rsidP="00582FF6">
      <w:pPr>
        <w:tabs>
          <w:tab w:val="left" w:pos="119"/>
        </w:tabs>
      </w:pPr>
      <w:r w:rsidRPr="00950E35">
        <w:rPr>
          <w:rFonts w:hint="eastAsia"/>
        </w:rPr>
        <w:t>四、</w:t>
      </w:r>
      <w:r w:rsidR="00382C8C" w:rsidRPr="00950E35">
        <w:t>克漏字</w:t>
      </w:r>
      <w:r w:rsidR="00F10DBA" w:rsidRPr="00950E35">
        <w:t xml:space="preserve"> </w:t>
      </w:r>
      <w:r w:rsidR="00F10DBA" w:rsidRPr="00950E35">
        <w:rPr>
          <w:rFonts w:hint="eastAsia"/>
        </w:rPr>
        <w:t>20</w:t>
      </w:r>
      <w:r w:rsidR="00382C8C" w:rsidRPr="00950E35">
        <w:t xml:space="preserve"> %</w:t>
      </w:r>
    </w:p>
    <w:p w14:paraId="2ED322F4" w14:textId="77777777" w:rsidR="00C36B57" w:rsidRDefault="00520012" w:rsidP="00C36B57">
      <w:pPr>
        <w:pStyle w:val="Normal020"/>
        <w:snapToGrid w:val="0"/>
        <w:spacing w:before="80"/>
        <w:ind w:firstLine="480"/>
        <w:textAlignment w:val="center"/>
        <w:rPr>
          <w:kern w:val="2"/>
        </w:rPr>
      </w:pPr>
      <w:r w:rsidRPr="00454F99">
        <w:rPr>
          <w:rFonts w:hint="eastAsia"/>
          <w:kern w:val="2"/>
        </w:rPr>
        <w:t xml:space="preserve">Travelers can experience culture shock due to the different </w:t>
      </w:r>
      <w:r w:rsidR="00C36B57">
        <w:rPr>
          <w:rFonts w:hint="eastAsia"/>
          <w:kern w:val="2"/>
        </w:rPr>
        <w:t>customs and traditions in other</w:t>
      </w:r>
    </w:p>
    <w:p w14:paraId="3FE04CF0" w14:textId="0AD80AFF" w:rsidR="00582FF6" w:rsidRDefault="00520012" w:rsidP="00C36B57">
      <w:pPr>
        <w:pStyle w:val="Normal020"/>
        <w:snapToGrid w:val="0"/>
        <w:spacing w:before="80"/>
        <w:textAlignment w:val="center"/>
        <w:rPr>
          <w:kern w:val="2"/>
        </w:rPr>
      </w:pPr>
      <w:r w:rsidRPr="00454F99">
        <w:rPr>
          <w:rFonts w:hint="eastAsia"/>
          <w:kern w:val="2"/>
        </w:rPr>
        <w:t>countries. For instance, many Taiwanese people find it awkward when they</w:t>
      </w:r>
      <w:r w:rsidRPr="00316C2B">
        <w:rPr>
          <w:rFonts w:hint="eastAsia"/>
          <w:kern w:val="2"/>
          <w:szCs w:val="22"/>
        </w:rPr>
        <w:t>_</w:t>
      </w:r>
      <w:r w:rsidRPr="00316C2B">
        <w:rPr>
          <w:kern w:val="2"/>
          <w:szCs w:val="22"/>
        </w:rPr>
        <w:t>_</w:t>
      </w:r>
      <w:r w:rsidRPr="00316C2B">
        <w:rPr>
          <w:rFonts w:hint="eastAsia"/>
          <w:kern w:val="2"/>
          <w:szCs w:val="22"/>
        </w:rPr>
        <w:t>_</w:t>
      </w:r>
      <w:r w:rsidRPr="00316C2B">
        <w:rPr>
          <w:kern w:val="2"/>
          <w:szCs w:val="22"/>
        </w:rPr>
        <w:t>38</w:t>
      </w:r>
      <w:r w:rsidRPr="00316C2B">
        <w:rPr>
          <w:rFonts w:hint="eastAsia"/>
          <w:kern w:val="2"/>
          <w:szCs w:val="22"/>
        </w:rPr>
        <w:t>__</w:t>
      </w:r>
      <w:r w:rsidRPr="00316C2B">
        <w:rPr>
          <w:kern w:val="2"/>
          <w:szCs w:val="22"/>
        </w:rPr>
        <w:t>_</w:t>
      </w:r>
      <w:r w:rsidRPr="00454F99">
        <w:rPr>
          <w:rFonts w:hint="eastAsia"/>
          <w:kern w:val="2"/>
        </w:rPr>
        <w:t xml:space="preserve">with kisses on </w:t>
      </w:r>
    </w:p>
    <w:p w14:paraId="6B8259A1" w14:textId="77777777" w:rsidR="00582FF6" w:rsidRDefault="00520012" w:rsidP="00520012">
      <w:pPr>
        <w:pStyle w:val="Normal020"/>
        <w:snapToGrid w:val="0"/>
        <w:spacing w:before="80"/>
        <w:textAlignment w:val="center"/>
        <w:rPr>
          <w:kern w:val="2"/>
        </w:rPr>
      </w:pPr>
      <w:r w:rsidRPr="00454F99">
        <w:rPr>
          <w:rFonts w:hint="eastAsia"/>
          <w:kern w:val="2"/>
        </w:rPr>
        <w:t>the cheeks in France. In Thailand, travelers should be aware that</w:t>
      </w:r>
      <w:r>
        <w:rPr>
          <w:kern w:val="2"/>
        </w:rPr>
        <w:t xml:space="preserve"> </w:t>
      </w:r>
      <w:r w:rsidRPr="00692741">
        <w:rPr>
          <w:rFonts w:hint="eastAsia"/>
          <w:kern w:val="2"/>
          <w:szCs w:val="22"/>
        </w:rPr>
        <w:t>_</w:t>
      </w:r>
      <w:r>
        <w:rPr>
          <w:kern w:val="2"/>
          <w:szCs w:val="22"/>
        </w:rPr>
        <w:t>_</w:t>
      </w:r>
      <w:r w:rsidRPr="00692741">
        <w:rPr>
          <w:rFonts w:hint="eastAsia"/>
          <w:kern w:val="2"/>
          <w:szCs w:val="22"/>
        </w:rPr>
        <w:t>_</w:t>
      </w:r>
      <w:r>
        <w:rPr>
          <w:kern w:val="2"/>
          <w:szCs w:val="22"/>
        </w:rPr>
        <w:t>39</w:t>
      </w:r>
      <w:r w:rsidRPr="00692741">
        <w:rPr>
          <w:rFonts w:hint="eastAsia"/>
          <w:kern w:val="2"/>
          <w:szCs w:val="22"/>
        </w:rPr>
        <w:t>__</w:t>
      </w:r>
      <w:r>
        <w:rPr>
          <w:kern w:val="2"/>
          <w:szCs w:val="22"/>
        </w:rPr>
        <w:t>_</w:t>
      </w:r>
      <w:r>
        <w:rPr>
          <w:kern w:val="2"/>
        </w:rPr>
        <w:t xml:space="preserve"> </w:t>
      </w:r>
      <w:r w:rsidRPr="00454F99">
        <w:rPr>
          <w:rFonts w:hint="eastAsia"/>
          <w:kern w:val="2"/>
        </w:rPr>
        <w:t xml:space="preserve">someone on the head can </w:t>
      </w:r>
    </w:p>
    <w:p w14:paraId="2A8EAC91" w14:textId="6CD54F69" w:rsidR="00520012" w:rsidRDefault="00520012" w:rsidP="00520012">
      <w:pPr>
        <w:pStyle w:val="Normal020"/>
        <w:snapToGrid w:val="0"/>
        <w:spacing w:before="80"/>
        <w:textAlignment w:val="center"/>
        <w:rPr>
          <w:kern w:val="2"/>
        </w:rPr>
      </w:pPr>
      <w:r w:rsidRPr="00454F99">
        <w:rPr>
          <w:rFonts w:hint="eastAsia"/>
          <w:kern w:val="2"/>
        </w:rPr>
        <w:t xml:space="preserve">be rude. Moreover, in Spain, travelers may find it inconvenient that Spanish people have a very </w:t>
      </w:r>
    </w:p>
    <w:p w14:paraId="08CC1BAB" w14:textId="77777777" w:rsidR="00316C2B" w:rsidRDefault="00520012" w:rsidP="00520012">
      <w:pPr>
        <w:pStyle w:val="Normal020"/>
        <w:snapToGrid w:val="0"/>
        <w:spacing w:before="80"/>
        <w:textAlignment w:val="center"/>
        <w:rPr>
          <w:kern w:val="2"/>
        </w:rPr>
      </w:pPr>
      <w:r w:rsidRPr="00454F99">
        <w:rPr>
          <w:rFonts w:hint="eastAsia"/>
          <w:kern w:val="2"/>
        </w:rPr>
        <w:t>different daily</w:t>
      </w:r>
      <w:r w:rsidRPr="00520012">
        <w:rPr>
          <w:rFonts w:hint="eastAsia"/>
          <w:kern w:val="2"/>
        </w:rPr>
        <w:t xml:space="preserve"> </w:t>
      </w:r>
      <w:r w:rsidRPr="00692741">
        <w:rPr>
          <w:rFonts w:hint="eastAsia"/>
          <w:kern w:val="2"/>
          <w:szCs w:val="22"/>
        </w:rPr>
        <w:t>_</w:t>
      </w:r>
      <w:r>
        <w:rPr>
          <w:kern w:val="2"/>
          <w:szCs w:val="22"/>
        </w:rPr>
        <w:t>_</w:t>
      </w:r>
      <w:r w:rsidRPr="00692741">
        <w:rPr>
          <w:rFonts w:hint="eastAsia"/>
          <w:kern w:val="2"/>
          <w:szCs w:val="22"/>
        </w:rPr>
        <w:t>_</w:t>
      </w:r>
      <w:r>
        <w:rPr>
          <w:kern w:val="2"/>
          <w:szCs w:val="22"/>
        </w:rPr>
        <w:t>40</w:t>
      </w:r>
      <w:r w:rsidRPr="00692741">
        <w:rPr>
          <w:rFonts w:hint="eastAsia"/>
          <w:kern w:val="2"/>
          <w:szCs w:val="22"/>
        </w:rPr>
        <w:t>__</w:t>
      </w:r>
      <w:r>
        <w:rPr>
          <w:kern w:val="2"/>
          <w:szCs w:val="22"/>
        </w:rPr>
        <w:t>_</w:t>
      </w:r>
      <w:r w:rsidRPr="00454F99">
        <w:rPr>
          <w:rFonts w:hint="eastAsia"/>
          <w:kern w:val="2"/>
        </w:rPr>
        <w:t xml:space="preserve">, and that shops are closed for the afternoon siesta. These </w:t>
      </w:r>
      <w:r>
        <w:rPr>
          <w:kern w:val="2"/>
        </w:rPr>
        <w:t>“</w:t>
      </w:r>
      <w:r w:rsidRPr="00454F99">
        <w:rPr>
          <w:rFonts w:hint="eastAsia"/>
          <w:kern w:val="2"/>
        </w:rPr>
        <w:t>surprises</w:t>
      </w:r>
      <w:r>
        <w:rPr>
          <w:kern w:val="2"/>
        </w:rPr>
        <w:t>”</w:t>
      </w:r>
      <w:r w:rsidRPr="00454F99">
        <w:rPr>
          <w:rFonts w:hint="eastAsia"/>
          <w:kern w:val="2"/>
        </w:rPr>
        <w:t xml:space="preserve"> </w:t>
      </w:r>
      <w:r w:rsidR="00316C2B">
        <w:rPr>
          <w:rFonts w:hint="eastAsia"/>
          <w:kern w:val="2"/>
        </w:rPr>
        <w:t>may</w:t>
      </w:r>
    </w:p>
    <w:p w14:paraId="50FE8127" w14:textId="77777777" w:rsidR="00316C2B" w:rsidRDefault="00520012" w:rsidP="00520012">
      <w:pPr>
        <w:pStyle w:val="Normal020"/>
        <w:snapToGrid w:val="0"/>
        <w:spacing w:before="80"/>
        <w:textAlignment w:val="center"/>
        <w:rPr>
          <w:kern w:val="2"/>
        </w:rPr>
      </w:pPr>
      <w:r w:rsidRPr="00454F99">
        <w:rPr>
          <w:rFonts w:hint="eastAsia"/>
          <w:kern w:val="2"/>
        </w:rPr>
        <w:t>confuse travelers and sometimes even lead to</w:t>
      </w:r>
      <w:r w:rsidR="00316C2B">
        <w:rPr>
          <w:kern w:val="2"/>
        </w:rPr>
        <w:t xml:space="preserve"> </w:t>
      </w:r>
      <w:r w:rsidRPr="00316C2B">
        <w:rPr>
          <w:kern w:val="2"/>
          <w:szCs w:val="22"/>
        </w:rPr>
        <w:t>_</w:t>
      </w:r>
      <w:r w:rsidRPr="00316C2B">
        <w:rPr>
          <w:rFonts w:hint="eastAsia"/>
          <w:kern w:val="2"/>
          <w:szCs w:val="22"/>
        </w:rPr>
        <w:t>_</w:t>
      </w:r>
      <w:r w:rsidRPr="00316C2B">
        <w:rPr>
          <w:kern w:val="2"/>
          <w:szCs w:val="22"/>
        </w:rPr>
        <w:t>41</w:t>
      </w:r>
      <w:r w:rsidRPr="00316C2B">
        <w:rPr>
          <w:rFonts w:hint="eastAsia"/>
          <w:kern w:val="2"/>
          <w:szCs w:val="22"/>
        </w:rPr>
        <w:t>__</w:t>
      </w:r>
      <w:r w:rsidRPr="00316C2B">
        <w:rPr>
          <w:kern w:val="2"/>
          <w:szCs w:val="22"/>
        </w:rPr>
        <w:t>_</w:t>
      </w:r>
      <w:r w:rsidRPr="00627F83">
        <w:rPr>
          <w:rFonts w:hint="eastAsia"/>
          <w:kern w:val="2"/>
        </w:rPr>
        <w:t xml:space="preserve"> </w:t>
      </w:r>
      <w:r w:rsidRPr="00454F99">
        <w:rPr>
          <w:rFonts w:hint="eastAsia"/>
          <w:kern w:val="2"/>
        </w:rPr>
        <w:t>experiences.</w:t>
      </w:r>
      <w:r w:rsidRPr="00520012">
        <w:rPr>
          <w:rFonts w:hint="eastAsia"/>
          <w:kern w:val="2"/>
          <w:szCs w:val="22"/>
        </w:rPr>
        <w:t xml:space="preserve"> </w:t>
      </w:r>
      <w:r w:rsidRPr="00316C2B">
        <w:rPr>
          <w:rFonts w:hint="eastAsia"/>
          <w:kern w:val="2"/>
          <w:szCs w:val="22"/>
        </w:rPr>
        <w:t>_</w:t>
      </w:r>
      <w:r w:rsidRPr="00316C2B">
        <w:rPr>
          <w:kern w:val="2"/>
          <w:szCs w:val="22"/>
        </w:rPr>
        <w:t>_</w:t>
      </w:r>
      <w:r w:rsidRPr="00316C2B">
        <w:rPr>
          <w:rFonts w:hint="eastAsia"/>
          <w:kern w:val="2"/>
          <w:szCs w:val="22"/>
        </w:rPr>
        <w:t>_</w:t>
      </w:r>
      <w:r w:rsidRPr="00316C2B">
        <w:rPr>
          <w:kern w:val="2"/>
          <w:szCs w:val="22"/>
        </w:rPr>
        <w:t>42</w:t>
      </w:r>
      <w:r w:rsidRPr="00316C2B">
        <w:rPr>
          <w:rFonts w:hint="eastAsia"/>
          <w:kern w:val="2"/>
          <w:szCs w:val="22"/>
        </w:rPr>
        <w:t>__</w:t>
      </w:r>
      <w:r w:rsidRPr="00316C2B">
        <w:rPr>
          <w:kern w:val="2"/>
          <w:szCs w:val="22"/>
        </w:rPr>
        <w:t>_</w:t>
      </w:r>
      <w:r w:rsidRPr="00316C2B">
        <w:rPr>
          <w:rFonts w:hint="eastAsia"/>
          <w:kern w:val="2"/>
        </w:rPr>
        <w:t>,</w:t>
      </w:r>
      <w:r w:rsidRPr="00454F99">
        <w:rPr>
          <w:rFonts w:hint="eastAsia"/>
          <w:kern w:val="2"/>
        </w:rPr>
        <w:t xml:space="preserve"> these unexpected </w:t>
      </w:r>
    </w:p>
    <w:p w14:paraId="153D0F39" w14:textId="77777777" w:rsidR="00B454B5" w:rsidRDefault="00520012" w:rsidP="00520012">
      <w:pPr>
        <w:pStyle w:val="Normal020"/>
        <w:snapToGrid w:val="0"/>
        <w:spacing w:before="80"/>
        <w:textAlignment w:val="center"/>
        <w:rPr>
          <w:kern w:val="2"/>
        </w:rPr>
      </w:pPr>
      <w:r w:rsidRPr="00454F99">
        <w:rPr>
          <w:rFonts w:hint="eastAsia"/>
          <w:kern w:val="2"/>
        </w:rPr>
        <w:t xml:space="preserve">events also make our journey more fun and valuable. They can also teach us so much more than books </w:t>
      </w:r>
    </w:p>
    <w:p w14:paraId="300E1AC4" w14:textId="7A792994" w:rsidR="00520012" w:rsidRPr="00B454B5" w:rsidRDefault="00520012" w:rsidP="00520012">
      <w:pPr>
        <w:pStyle w:val="Normal020"/>
        <w:snapToGrid w:val="0"/>
        <w:spacing w:before="80"/>
        <w:textAlignment w:val="center"/>
        <w:rPr>
          <w:kern w:val="2"/>
        </w:rPr>
      </w:pPr>
      <w:r w:rsidRPr="00454F99">
        <w:rPr>
          <w:rFonts w:hint="eastAsia"/>
          <w:kern w:val="2"/>
        </w:rPr>
        <w:t>ever will.</w:t>
      </w:r>
      <w:r>
        <w:t xml:space="preserve">　</w:t>
      </w:r>
    </w:p>
    <w:p w14:paraId="28258C19" w14:textId="7C0F95E0" w:rsidR="00520012" w:rsidRDefault="00A55F7D" w:rsidP="00A55F7D">
      <w:pPr>
        <w:pStyle w:val="Normal100"/>
        <w:snapToGrid w:val="0"/>
        <w:spacing w:before="80"/>
        <w:textAlignment w:val="center"/>
        <w:rPr>
          <w:rFonts w:eastAsia="DengXian"/>
          <w:lang w:eastAsia="zh-CN"/>
        </w:rPr>
      </w:pPr>
      <w:r>
        <w:t xml:space="preserve">(    ) 38. </w:t>
      </w:r>
      <w:r w:rsidR="00520012">
        <w:t>(A)</w:t>
      </w:r>
      <w:bookmarkStart w:id="141" w:name="QQ220428000067_1_1"/>
      <w:r w:rsidR="00520012" w:rsidRPr="00454F99">
        <w:rPr>
          <w:rFonts w:hint="eastAsia"/>
          <w:kern w:val="2"/>
        </w:rPr>
        <w:t xml:space="preserve"> greet</w:t>
      </w:r>
      <w:r w:rsidR="00520012">
        <w:t xml:space="preserve">　</w:t>
      </w:r>
      <w:bookmarkEnd w:id="141"/>
      <w:r w:rsidR="00520012">
        <w:t>(B)</w:t>
      </w:r>
      <w:bookmarkStart w:id="142" w:name="QQ220428000067_1_2"/>
      <w:r w:rsidR="00520012" w:rsidRPr="00454F99">
        <w:rPr>
          <w:rFonts w:hint="eastAsia"/>
          <w:kern w:val="2"/>
        </w:rPr>
        <w:t xml:space="preserve"> have greeted</w:t>
      </w:r>
      <w:r w:rsidR="00520012">
        <w:t xml:space="preserve">　</w:t>
      </w:r>
      <w:bookmarkEnd w:id="142"/>
      <w:r w:rsidR="00520012">
        <w:t>(C)</w:t>
      </w:r>
      <w:bookmarkStart w:id="143" w:name="QQ220428000067_1_3"/>
      <w:r w:rsidR="00520012" w:rsidRPr="00454F99">
        <w:rPr>
          <w:rFonts w:hint="eastAsia"/>
          <w:kern w:val="2"/>
        </w:rPr>
        <w:t xml:space="preserve"> are greeting</w:t>
      </w:r>
      <w:r w:rsidR="00520012">
        <w:t xml:space="preserve">　</w:t>
      </w:r>
      <w:bookmarkEnd w:id="143"/>
      <w:r w:rsidR="00520012">
        <w:t>(D)</w:t>
      </w:r>
      <w:bookmarkStart w:id="144" w:name="QQ220428000067_1_4"/>
      <w:r w:rsidR="00520012" w:rsidRPr="00454F99">
        <w:rPr>
          <w:rFonts w:hint="eastAsia"/>
          <w:kern w:val="2"/>
        </w:rPr>
        <w:t xml:space="preserve"> are greeted</w:t>
      </w:r>
      <w:r w:rsidR="00520012">
        <w:t xml:space="preserve">　</w:t>
      </w:r>
      <w:bookmarkEnd w:id="144"/>
    </w:p>
    <w:p w14:paraId="437C6C14" w14:textId="228521DA" w:rsidR="00520012" w:rsidRDefault="00A55F7D" w:rsidP="00A55F7D">
      <w:pPr>
        <w:pStyle w:val="Normal200"/>
        <w:snapToGrid w:val="0"/>
        <w:spacing w:before="80"/>
        <w:textAlignment w:val="center"/>
        <w:rPr>
          <w:rFonts w:eastAsia="DengXian"/>
          <w:lang w:eastAsia="zh-CN"/>
        </w:rPr>
      </w:pPr>
      <w:r>
        <w:t xml:space="preserve">(    ) 39. </w:t>
      </w:r>
      <w:r w:rsidR="00520012">
        <w:t>(A)</w:t>
      </w:r>
      <w:bookmarkStart w:id="145" w:name="QQ220428000067_2_1"/>
      <w:r w:rsidR="00520012" w:rsidRPr="00454F99">
        <w:rPr>
          <w:rFonts w:hint="eastAsia"/>
          <w:kern w:val="2"/>
        </w:rPr>
        <w:t xml:space="preserve"> patting</w:t>
      </w:r>
      <w:r w:rsidR="00520012">
        <w:t xml:space="preserve">　</w:t>
      </w:r>
      <w:bookmarkEnd w:id="145"/>
      <w:r w:rsidR="00520012">
        <w:t>(B)</w:t>
      </w:r>
      <w:bookmarkStart w:id="146" w:name="QQ220428000067_2_2"/>
      <w:r w:rsidR="00520012" w:rsidRPr="00454F99">
        <w:rPr>
          <w:rFonts w:hint="eastAsia"/>
          <w:kern w:val="2"/>
        </w:rPr>
        <w:t xml:space="preserve"> pat</w:t>
      </w:r>
      <w:r w:rsidR="00520012">
        <w:t xml:space="preserve">　</w:t>
      </w:r>
      <w:bookmarkEnd w:id="146"/>
      <w:r w:rsidR="00520012">
        <w:t>(C)</w:t>
      </w:r>
      <w:bookmarkStart w:id="147" w:name="QQ220428000067_2_3"/>
      <w:r w:rsidR="00520012" w:rsidRPr="00454F99">
        <w:rPr>
          <w:rFonts w:hint="eastAsia"/>
          <w:kern w:val="2"/>
        </w:rPr>
        <w:t xml:space="preserve"> being patted</w:t>
      </w:r>
      <w:r w:rsidR="00520012">
        <w:t xml:space="preserve">　</w:t>
      </w:r>
      <w:bookmarkEnd w:id="147"/>
      <w:r w:rsidR="00520012">
        <w:t>(D)</w:t>
      </w:r>
      <w:bookmarkStart w:id="148" w:name="QQ220428000067_2_4"/>
      <w:r w:rsidR="00520012" w:rsidRPr="00454F99">
        <w:rPr>
          <w:rFonts w:hint="eastAsia"/>
          <w:kern w:val="2"/>
        </w:rPr>
        <w:t xml:space="preserve"> having patted</w:t>
      </w:r>
      <w:r w:rsidR="00520012">
        <w:t xml:space="preserve">　</w:t>
      </w:r>
      <w:bookmarkEnd w:id="148"/>
    </w:p>
    <w:p w14:paraId="00DC66F8" w14:textId="3D5684FD" w:rsidR="00A55F7D" w:rsidRDefault="00A55F7D" w:rsidP="00A55F7D">
      <w:pPr>
        <w:pStyle w:val="Normal30"/>
        <w:snapToGrid w:val="0"/>
        <w:spacing w:before="80"/>
        <w:textAlignment w:val="center"/>
      </w:pPr>
      <w:r>
        <w:t xml:space="preserve">(    ) 40. </w:t>
      </w:r>
      <w:r w:rsidR="00520012">
        <w:t>(A)</w:t>
      </w:r>
      <w:bookmarkStart w:id="149" w:name="QQ220428000067_3_1"/>
      <w:r w:rsidR="00520012" w:rsidRPr="00454F99">
        <w:rPr>
          <w:rFonts w:hint="eastAsia"/>
          <w:kern w:val="2"/>
        </w:rPr>
        <w:t xml:space="preserve"> gesture</w:t>
      </w:r>
      <w:r w:rsidR="00520012">
        <w:t xml:space="preserve">　</w:t>
      </w:r>
      <w:bookmarkEnd w:id="149"/>
      <w:r w:rsidR="00520012">
        <w:t>(B)</w:t>
      </w:r>
      <w:bookmarkStart w:id="150" w:name="QQ220428000067_3_2"/>
      <w:r w:rsidR="00520012" w:rsidRPr="00454F99">
        <w:rPr>
          <w:rFonts w:hint="eastAsia"/>
          <w:kern w:val="2"/>
        </w:rPr>
        <w:t xml:space="preserve"> schedule</w:t>
      </w:r>
      <w:r w:rsidR="00520012">
        <w:t xml:space="preserve">　</w:t>
      </w:r>
      <w:bookmarkEnd w:id="150"/>
      <w:r w:rsidR="00520012">
        <w:t>(C)</w:t>
      </w:r>
      <w:bookmarkStart w:id="151" w:name="QQ220428000067_3_3"/>
      <w:r w:rsidR="00520012" w:rsidRPr="00454F99">
        <w:rPr>
          <w:rFonts w:hint="eastAsia"/>
          <w:kern w:val="2"/>
        </w:rPr>
        <w:t xml:space="preserve"> embrace</w:t>
      </w:r>
      <w:r w:rsidR="00520012">
        <w:t xml:space="preserve">　</w:t>
      </w:r>
      <w:bookmarkEnd w:id="151"/>
      <w:r w:rsidR="00520012">
        <w:t>(D)</w:t>
      </w:r>
      <w:bookmarkStart w:id="152" w:name="QQ220428000067_3_4"/>
      <w:r w:rsidR="00520012" w:rsidRPr="00454F99">
        <w:rPr>
          <w:rFonts w:hint="eastAsia"/>
          <w:kern w:val="2"/>
        </w:rPr>
        <w:t xml:space="preserve"> memory</w:t>
      </w:r>
      <w:r w:rsidR="00520012">
        <w:t xml:space="preserve">　</w:t>
      </w:r>
      <w:bookmarkEnd w:id="152"/>
    </w:p>
    <w:p w14:paraId="387DC713" w14:textId="77ADF4DE" w:rsidR="00520012" w:rsidRDefault="00A55F7D" w:rsidP="00A55F7D">
      <w:pPr>
        <w:pStyle w:val="Normal30"/>
        <w:snapToGrid w:val="0"/>
        <w:spacing w:before="80"/>
        <w:textAlignment w:val="center"/>
        <w:rPr>
          <w:rFonts w:eastAsia="DengXian"/>
          <w:lang w:eastAsia="zh-CN"/>
        </w:rPr>
      </w:pPr>
      <w:r>
        <w:t xml:space="preserve">(    ) 41. </w:t>
      </w:r>
      <w:r w:rsidR="00520012">
        <w:t>(A)</w:t>
      </w:r>
      <w:bookmarkStart w:id="153" w:name="QQ220428000067_4_1"/>
      <w:r w:rsidR="00520012" w:rsidRPr="00454F99">
        <w:rPr>
          <w:rFonts w:hint="eastAsia"/>
          <w:kern w:val="2"/>
        </w:rPr>
        <w:t xml:space="preserve"> fond</w:t>
      </w:r>
      <w:r w:rsidR="00520012">
        <w:t xml:space="preserve">　</w:t>
      </w:r>
      <w:bookmarkEnd w:id="153"/>
      <w:r w:rsidR="00520012">
        <w:t>(B)</w:t>
      </w:r>
      <w:bookmarkStart w:id="154" w:name="QQ220428000067_4_2"/>
      <w:r w:rsidR="00520012" w:rsidRPr="00454F99">
        <w:rPr>
          <w:rFonts w:hint="eastAsia"/>
          <w:kern w:val="2"/>
        </w:rPr>
        <w:t xml:space="preserve"> embarrassing</w:t>
      </w:r>
      <w:r w:rsidR="00520012">
        <w:t xml:space="preserve">　</w:t>
      </w:r>
      <w:bookmarkEnd w:id="154"/>
      <w:r w:rsidR="00520012">
        <w:t>(C)</w:t>
      </w:r>
      <w:bookmarkStart w:id="155" w:name="QQ220428000067_4_3"/>
      <w:r w:rsidR="00520012" w:rsidRPr="00454F99">
        <w:rPr>
          <w:rFonts w:hint="eastAsia"/>
          <w:kern w:val="2"/>
        </w:rPr>
        <w:t xml:space="preserve"> normal</w:t>
      </w:r>
      <w:r w:rsidR="00520012">
        <w:t xml:space="preserve">　</w:t>
      </w:r>
      <w:bookmarkEnd w:id="155"/>
      <w:r w:rsidR="00520012">
        <w:t>(D)</w:t>
      </w:r>
      <w:bookmarkStart w:id="156" w:name="QQ220428000067_4_4"/>
      <w:r w:rsidR="00520012" w:rsidRPr="00454F99">
        <w:rPr>
          <w:rFonts w:hint="eastAsia"/>
          <w:kern w:val="2"/>
        </w:rPr>
        <w:t xml:space="preserve"> immediate</w:t>
      </w:r>
      <w:r w:rsidR="00520012">
        <w:t xml:space="preserve">　</w:t>
      </w:r>
      <w:bookmarkEnd w:id="156"/>
    </w:p>
    <w:p w14:paraId="6B046EE9" w14:textId="05A88270" w:rsidR="00B454B5" w:rsidRPr="001E3789" w:rsidRDefault="00A55F7D" w:rsidP="00A55F7D">
      <w:pPr>
        <w:pStyle w:val="Normal50"/>
        <w:snapToGrid w:val="0"/>
        <w:spacing w:before="80"/>
        <w:textAlignment w:val="center"/>
      </w:pPr>
      <w:r>
        <w:t xml:space="preserve">(    ) 42. </w:t>
      </w:r>
      <w:r w:rsidR="00520012">
        <w:t>(A)</w:t>
      </w:r>
      <w:bookmarkStart w:id="157" w:name="QQ220428000067_5_1"/>
      <w:r w:rsidR="00520012" w:rsidRPr="00454F99">
        <w:rPr>
          <w:rFonts w:hint="eastAsia"/>
          <w:kern w:val="2"/>
        </w:rPr>
        <w:t xml:space="preserve"> However</w:t>
      </w:r>
      <w:r w:rsidR="00520012">
        <w:t xml:space="preserve">　</w:t>
      </w:r>
      <w:bookmarkEnd w:id="157"/>
      <w:r w:rsidR="00520012">
        <w:t>(B)</w:t>
      </w:r>
      <w:bookmarkStart w:id="158" w:name="QQ220428000067_5_2"/>
      <w:r w:rsidR="00520012" w:rsidRPr="00454F99">
        <w:rPr>
          <w:rFonts w:hint="eastAsia"/>
          <w:kern w:val="2"/>
        </w:rPr>
        <w:t xml:space="preserve"> Therefore</w:t>
      </w:r>
      <w:r w:rsidR="00520012">
        <w:t xml:space="preserve">　</w:t>
      </w:r>
      <w:bookmarkEnd w:id="158"/>
      <w:r w:rsidR="00520012">
        <w:t>(C)</w:t>
      </w:r>
      <w:bookmarkStart w:id="159" w:name="QQ220428000067_5_3"/>
      <w:r w:rsidR="00520012" w:rsidRPr="00454F99">
        <w:rPr>
          <w:rFonts w:hint="eastAsia"/>
          <w:kern w:val="2"/>
        </w:rPr>
        <w:t xml:space="preserve"> Moreover</w:t>
      </w:r>
      <w:r w:rsidR="00520012">
        <w:t xml:space="preserve">　</w:t>
      </w:r>
      <w:bookmarkEnd w:id="159"/>
      <w:r w:rsidR="00520012">
        <w:t>(D)</w:t>
      </w:r>
      <w:bookmarkStart w:id="160" w:name="QQ220428000067_5_4"/>
      <w:r w:rsidR="00520012" w:rsidRPr="00454F99">
        <w:rPr>
          <w:rFonts w:hint="eastAsia"/>
          <w:kern w:val="2"/>
        </w:rPr>
        <w:t xml:space="preserve"> Finally</w:t>
      </w:r>
      <w:r w:rsidR="00520012">
        <w:t xml:space="preserve">　</w:t>
      </w:r>
      <w:bookmarkEnd w:id="160"/>
    </w:p>
    <w:p w14:paraId="2469ECCE" w14:textId="77777777" w:rsidR="001E3789" w:rsidRDefault="00520012" w:rsidP="001E3789">
      <w:pPr>
        <w:widowControl/>
        <w:snapToGrid w:val="0"/>
        <w:spacing w:before="80"/>
        <w:ind w:firstLine="480"/>
        <w:textAlignment w:val="center"/>
        <w:rPr>
          <w:rFonts w:eastAsia="細明體"/>
          <w:color w:val="000000"/>
        </w:rPr>
      </w:pPr>
      <w:r w:rsidRPr="00520012">
        <w:rPr>
          <w:rFonts w:eastAsia="細明體" w:hint="eastAsia"/>
          <w:color w:val="000000"/>
        </w:rPr>
        <w:t>Thomas was an exchange student from the US in Taiwan. One of his most unforgettable</w:t>
      </w:r>
    </w:p>
    <w:p w14:paraId="2128ED49" w14:textId="370E1430" w:rsidR="001E3789" w:rsidRPr="001E3789" w:rsidRDefault="00520012" w:rsidP="001E3789">
      <w:pPr>
        <w:widowControl/>
        <w:snapToGrid w:val="0"/>
        <w:spacing w:before="80"/>
        <w:textAlignment w:val="center"/>
        <w:rPr>
          <w:rFonts w:eastAsia="細明體"/>
          <w:color w:val="000000"/>
        </w:rPr>
      </w:pPr>
      <w:r w:rsidRPr="00520012">
        <w:rPr>
          <w:rFonts w:eastAsia="細明體" w:hint="eastAsia"/>
          <w:color w:val="000000"/>
        </w:rPr>
        <w:t>memories</w:t>
      </w:r>
      <w:r w:rsidR="001E3789">
        <w:rPr>
          <w:rFonts w:eastAsia="細明體" w:hint="eastAsia"/>
          <w:color w:val="000000"/>
        </w:rPr>
        <w:t xml:space="preserve"> </w:t>
      </w:r>
      <w:r w:rsidRPr="00520012">
        <w:rPr>
          <w:rFonts w:eastAsia="細明體" w:hint="eastAsia"/>
          <w:color w:val="000000"/>
        </w:rPr>
        <w:t xml:space="preserve">during his stay was attending a </w:t>
      </w:r>
      <w:r w:rsidRPr="00520012">
        <w:rPr>
          <w:rFonts w:eastAsia="細明體"/>
          <w:color w:val="000000"/>
        </w:rPr>
        <w:t>“</w:t>
      </w:r>
      <w:r w:rsidRPr="00520012">
        <w:rPr>
          <w:rFonts w:eastAsia="細明體" w:hint="eastAsia"/>
          <w:color w:val="000000"/>
        </w:rPr>
        <w:t>ban-doh,</w:t>
      </w:r>
      <w:r w:rsidRPr="00520012">
        <w:rPr>
          <w:rFonts w:eastAsia="細明體"/>
          <w:color w:val="000000"/>
        </w:rPr>
        <w:t>”</w:t>
      </w:r>
      <w:r w:rsidRPr="00520012">
        <w:rPr>
          <w:rFonts w:eastAsia="細明體" w:hint="eastAsia"/>
          <w:color w:val="000000"/>
        </w:rPr>
        <w:t xml:space="preserve"> an open-air banquet which usually </w:t>
      </w:r>
      <w:r w:rsidR="00A55F7D" w:rsidRPr="00692741">
        <w:rPr>
          <w:rFonts w:hint="eastAsia"/>
          <w:szCs w:val="22"/>
        </w:rPr>
        <w:t>_</w:t>
      </w:r>
      <w:r w:rsidR="00A55F7D">
        <w:rPr>
          <w:szCs w:val="22"/>
        </w:rPr>
        <w:t>_</w:t>
      </w:r>
      <w:r w:rsidR="00A55F7D" w:rsidRPr="00692741">
        <w:rPr>
          <w:rFonts w:hint="eastAsia"/>
          <w:szCs w:val="22"/>
        </w:rPr>
        <w:t>_</w:t>
      </w:r>
      <w:r w:rsidR="00A55F7D">
        <w:rPr>
          <w:szCs w:val="22"/>
        </w:rPr>
        <w:t>43</w:t>
      </w:r>
      <w:r w:rsidR="00A55F7D" w:rsidRPr="00692741">
        <w:rPr>
          <w:rFonts w:hint="eastAsia"/>
          <w:szCs w:val="22"/>
        </w:rPr>
        <w:t>__</w:t>
      </w:r>
      <w:r w:rsidR="00A55F7D">
        <w:rPr>
          <w:szCs w:val="22"/>
        </w:rPr>
        <w:t>_</w:t>
      </w:r>
      <w:r w:rsidR="00A55F7D" w:rsidRPr="00692741">
        <w:rPr>
          <w:rFonts w:hint="eastAsia"/>
          <w:szCs w:val="22"/>
        </w:rPr>
        <w:t xml:space="preserve"> </w:t>
      </w:r>
    </w:p>
    <w:p w14:paraId="4EF8B5DD" w14:textId="3753E23D" w:rsidR="001E3789" w:rsidRDefault="00520012" w:rsidP="001E3789">
      <w:pPr>
        <w:widowControl/>
        <w:snapToGrid w:val="0"/>
        <w:spacing w:before="80"/>
        <w:textAlignment w:val="center"/>
        <w:rPr>
          <w:rFonts w:eastAsia="細明體"/>
          <w:color w:val="000000"/>
        </w:rPr>
      </w:pPr>
      <w:r w:rsidRPr="00520012">
        <w:rPr>
          <w:rFonts w:eastAsia="細明體" w:hint="eastAsia"/>
          <w:color w:val="000000"/>
        </w:rPr>
        <w:t>right out on the street. At the banquet, he saw the guests</w:t>
      </w:r>
      <w:r w:rsidR="00A55F7D" w:rsidRPr="00316C2B">
        <w:rPr>
          <w:rFonts w:hint="eastAsia"/>
          <w:szCs w:val="22"/>
        </w:rPr>
        <w:t xml:space="preserve"> _</w:t>
      </w:r>
      <w:r w:rsidR="00A55F7D" w:rsidRPr="00316C2B">
        <w:rPr>
          <w:szCs w:val="22"/>
        </w:rPr>
        <w:t>_</w:t>
      </w:r>
      <w:r w:rsidR="00A55F7D" w:rsidRPr="00316C2B">
        <w:rPr>
          <w:rFonts w:hint="eastAsia"/>
          <w:szCs w:val="22"/>
        </w:rPr>
        <w:t>_</w:t>
      </w:r>
      <w:r w:rsidR="00A55F7D" w:rsidRPr="00316C2B">
        <w:rPr>
          <w:szCs w:val="22"/>
        </w:rPr>
        <w:t>44</w:t>
      </w:r>
      <w:r w:rsidR="00A55F7D" w:rsidRPr="00316C2B">
        <w:rPr>
          <w:rFonts w:hint="eastAsia"/>
          <w:szCs w:val="22"/>
        </w:rPr>
        <w:t>__</w:t>
      </w:r>
      <w:r w:rsidR="00A55F7D" w:rsidRPr="00316C2B">
        <w:rPr>
          <w:szCs w:val="22"/>
        </w:rPr>
        <w:t>_</w:t>
      </w:r>
      <w:r w:rsidR="00A55F7D" w:rsidRPr="00316C2B">
        <w:rPr>
          <w:rFonts w:hint="eastAsia"/>
          <w:szCs w:val="22"/>
        </w:rPr>
        <w:t xml:space="preserve"> </w:t>
      </w:r>
      <w:r w:rsidRPr="00520012">
        <w:rPr>
          <w:rFonts w:eastAsia="細明體" w:hint="eastAsia"/>
          <w:color w:val="000000"/>
        </w:rPr>
        <w:t xml:space="preserve">at large round tables. Thomas </w:t>
      </w:r>
    </w:p>
    <w:p w14:paraId="1FEA26D1" w14:textId="77777777" w:rsidR="001E3789" w:rsidRDefault="00316C2B" w:rsidP="001E3789">
      <w:pPr>
        <w:widowControl/>
        <w:snapToGrid w:val="0"/>
        <w:spacing w:before="80"/>
        <w:textAlignment w:val="center"/>
        <w:rPr>
          <w:rFonts w:eastAsia="細明體"/>
          <w:color w:val="000000"/>
        </w:rPr>
      </w:pPr>
      <w:r w:rsidRPr="00692741">
        <w:rPr>
          <w:rFonts w:hint="eastAsia"/>
          <w:szCs w:val="22"/>
        </w:rPr>
        <w:t>_</w:t>
      </w:r>
      <w:r>
        <w:rPr>
          <w:szCs w:val="22"/>
        </w:rPr>
        <w:t>_</w:t>
      </w:r>
      <w:r w:rsidRPr="00692741">
        <w:rPr>
          <w:rFonts w:hint="eastAsia"/>
          <w:szCs w:val="22"/>
        </w:rPr>
        <w:t>_</w:t>
      </w:r>
      <w:r>
        <w:rPr>
          <w:szCs w:val="22"/>
        </w:rPr>
        <w:t>45</w:t>
      </w:r>
      <w:r w:rsidRPr="00692741">
        <w:rPr>
          <w:rFonts w:hint="eastAsia"/>
          <w:szCs w:val="22"/>
        </w:rPr>
        <w:t>__</w:t>
      </w:r>
      <w:r>
        <w:rPr>
          <w:szCs w:val="22"/>
        </w:rPr>
        <w:t>_</w:t>
      </w:r>
      <w:r w:rsidRPr="00692741">
        <w:rPr>
          <w:rFonts w:hint="eastAsia"/>
          <w:szCs w:val="22"/>
        </w:rPr>
        <w:t xml:space="preserve"> </w:t>
      </w:r>
      <w:r w:rsidR="00520012" w:rsidRPr="00520012">
        <w:rPr>
          <w:rFonts w:eastAsia="細明體" w:hint="eastAsia"/>
          <w:color w:val="000000"/>
        </w:rPr>
        <w:t>never</w:t>
      </w:r>
      <w:r w:rsidR="001E3789">
        <w:rPr>
          <w:rFonts w:eastAsia="細明體" w:hint="eastAsia"/>
          <w:color w:val="000000"/>
        </w:rPr>
        <w:t xml:space="preserve"> </w:t>
      </w:r>
      <w:r w:rsidR="00520012" w:rsidRPr="00520012">
        <w:rPr>
          <w:rFonts w:eastAsia="細明體" w:hint="eastAsia"/>
          <w:color w:val="000000"/>
        </w:rPr>
        <w:t xml:space="preserve">seen such a custom in America before, and he experienced a bit of culture shock. His </w:t>
      </w:r>
    </w:p>
    <w:p w14:paraId="1DF848AA" w14:textId="0A35C664" w:rsidR="001E3789" w:rsidRDefault="00520012" w:rsidP="001E3789">
      <w:pPr>
        <w:widowControl/>
        <w:snapToGrid w:val="0"/>
        <w:spacing w:before="80"/>
        <w:textAlignment w:val="center"/>
        <w:rPr>
          <w:rFonts w:eastAsia="細明體"/>
          <w:color w:val="000000"/>
        </w:rPr>
      </w:pPr>
      <w:r w:rsidRPr="00520012">
        <w:rPr>
          <w:rFonts w:eastAsia="細明體" w:hint="eastAsia"/>
          <w:color w:val="000000"/>
        </w:rPr>
        <w:t xml:space="preserve">host mother explained that in the old days, </w:t>
      </w:r>
      <w:r w:rsidR="00316C2B" w:rsidRPr="00692741">
        <w:rPr>
          <w:rFonts w:hint="eastAsia"/>
          <w:szCs w:val="22"/>
        </w:rPr>
        <w:t>_</w:t>
      </w:r>
      <w:r w:rsidR="00316C2B">
        <w:rPr>
          <w:szCs w:val="22"/>
        </w:rPr>
        <w:t>_</w:t>
      </w:r>
      <w:r w:rsidR="00316C2B" w:rsidRPr="00692741">
        <w:rPr>
          <w:rFonts w:hint="eastAsia"/>
          <w:szCs w:val="22"/>
        </w:rPr>
        <w:t>_</w:t>
      </w:r>
      <w:r w:rsidR="00316C2B">
        <w:rPr>
          <w:szCs w:val="22"/>
        </w:rPr>
        <w:t>46</w:t>
      </w:r>
      <w:r w:rsidR="00316C2B" w:rsidRPr="00692741">
        <w:rPr>
          <w:rFonts w:hint="eastAsia"/>
          <w:szCs w:val="22"/>
        </w:rPr>
        <w:t>__</w:t>
      </w:r>
      <w:r w:rsidR="00316C2B">
        <w:rPr>
          <w:szCs w:val="22"/>
        </w:rPr>
        <w:t>_</w:t>
      </w:r>
      <w:r w:rsidR="00316C2B" w:rsidRPr="00692741">
        <w:rPr>
          <w:rFonts w:hint="eastAsia"/>
          <w:szCs w:val="22"/>
        </w:rPr>
        <w:t xml:space="preserve"> </w:t>
      </w:r>
      <w:r w:rsidRPr="00520012">
        <w:rPr>
          <w:rFonts w:eastAsia="細明體" w:hint="eastAsia"/>
          <w:color w:val="000000"/>
        </w:rPr>
        <w:t xml:space="preserve">there was a big celebration, everyone in the </w:t>
      </w:r>
    </w:p>
    <w:p w14:paraId="73CB729D" w14:textId="293FCA6D" w:rsidR="002B5730" w:rsidRDefault="00520012" w:rsidP="00520012">
      <w:pPr>
        <w:widowControl/>
        <w:snapToGrid w:val="0"/>
        <w:spacing w:before="80"/>
        <w:textAlignment w:val="center"/>
        <w:rPr>
          <w:rFonts w:eastAsia="細明體"/>
          <w:color w:val="000000"/>
        </w:rPr>
      </w:pPr>
      <w:r w:rsidRPr="00520012">
        <w:rPr>
          <w:rFonts w:eastAsia="細明體" w:hint="eastAsia"/>
          <w:color w:val="000000"/>
        </w:rPr>
        <w:t xml:space="preserve">village would work together to have a </w:t>
      </w:r>
      <w:r w:rsidRPr="00520012">
        <w:rPr>
          <w:rFonts w:eastAsia="細明體"/>
          <w:color w:val="000000"/>
        </w:rPr>
        <w:t>“</w:t>
      </w:r>
      <w:r w:rsidRPr="00520012">
        <w:rPr>
          <w:rFonts w:eastAsia="細明體" w:hint="eastAsia"/>
          <w:color w:val="000000"/>
        </w:rPr>
        <w:t>ban-doh.</w:t>
      </w:r>
      <w:r w:rsidRPr="00520012">
        <w:rPr>
          <w:rFonts w:eastAsia="細明體"/>
          <w:color w:val="000000"/>
        </w:rPr>
        <w:t>”</w:t>
      </w:r>
      <w:r w:rsidRPr="00520012">
        <w:rPr>
          <w:rFonts w:eastAsia="細明體" w:hint="eastAsia"/>
          <w:color w:val="000000"/>
        </w:rPr>
        <w:t xml:space="preserve"> Some would help out </w:t>
      </w:r>
      <w:r w:rsidR="00316C2B" w:rsidRPr="0037282C">
        <w:rPr>
          <w:rFonts w:hint="eastAsia"/>
          <w:szCs w:val="22"/>
        </w:rPr>
        <w:t>_</w:t>
      </w:r>
      <w:r w:rsidR="00316C2B" w:rsidRPr="0037282C">
        <w:rPr>
          <w:szCs w:val="22"/>
        </w:rPr>
        <w:t>_</w:t>
      </w:r>
      <w:r w:rsidR="00316C2B" w:rsidRPr="0037282C">
        <w:rPr>
          <w:rFonts w:hint="eastAsia"/>
          <w:szCs w:val="22"/>
        </w:rPr>
        <w:t>_</w:t>
      </w:r>
      <w:r w:rsidR="00316C2B">
        <w:rPr>
          <w:szCs w:val="22"/>
          <w:u w:val="single"/>
        </w:rPr>
        <w:t xml:space="preserve"> </w:t>
      </w:r>
      <w:r w:rsidR="00316C2B" w:rsidRPr="00316C2B">
        <w:rPr>
          <w:szCs w:val="22"/>
        </w:rPr>
        <w:t>47</w:t>
      </w:r>
      <w:r w:rsidR="00316C2B" w:rsidRPr="0037282C">
        <w:rPr>
          <w:rFonts w:hint="eastAsia"/>
          <w:szCs w:val="22"/>
        </w:rPr>
        <w:t>__</w:t>
      </w:r>
      <w:r w:rsidR="00316C2B" w:rsidRPr="0037282C">
        <w:rPr>
          <w:szCs w:val="22"/>
        </w:rPr>
        <w:t>_</w:t>
      </w:r>
      <w:r w:rsidR="00316C2B" w:rsidRPr="00316C2B">
        <w:rPr>
          <w:szCs w:val="22"/>
        </w:rPr>
        <w:t xml:space="preserve"> </w:t>
      </w:r>
      <w:r w:rsidRPr="00520012">
        <w:rPr>
          <w:rFonts w:eastAsia="細明體" w:hint="eastAsia"/>
          <w:color w:val="000000"/>
        </w:rPr>
        <w:t xml:space="preserve">the cooking, others </w:t>
      </w:r>
    </w:p>
    <w:p w14:paraId="7E8E087D" w14:textId="77777777" w:rsidR="002B5730" w:rsidRDefault="00520012" w:rsidP="00520012">
      <w:pPr>
        <w:widowControl/>
        <w:snapToGrid w:val="0"/>
        <w:spacing w:before="80"/>
        <w:textAlignment w:val="center"/>
        <w:rPr>
          <w:rFonts w:eastAsia="細明體"/>
          <w:color w:val="000000"/>
        </w:rPr>
      </w:pPr>
      <w:r w:rsidRPr="00520012">
        <w:rPr>
          <w:rFonts w:eastAsia="細明體" w:hint="eastAsia"/>
          <w:color w:val="000000"/>
        </w:rPr>
        <w:t xml:space="preserve">brought chairs and tables, and still others prepared bowls, spoons, and chopsticks. Thomas was so </w:t>
      </w:r>
    </w:p>
    <w:p w14:paraId="3C182A49" w14:textId="77777777" w:rsidR="002B5730" w:rsidRDefault="00520012" w:rsidP="00520012">
      <w:pPr>
        <w:widowControl/>
        <w:snapToGrid w:val="0"/>
        <w:spacing w:before="80"/>
        <w:textAlignment w:val="center"/>
        <w:rPr>
          <w:rFonts w:eastAsia="細明體"/>
          <w:color w:val="000000"/>
        </w:rPr>
      </w:pPr>
      <w:r w:rsidRPr="00520012">
        <w:rPr>
          <w:rFonts w:eastAsia="細明體" w:hint="eastAsia"/>
          <w:color w:val="000000"/>
        </w:rPr>
        <w:t>impressed with this experience that he knew he would surely share it with his friends and family</w:t>
      </w:r>
      <w:r w:rsidR="002B5730">
        <w:rPr>
          <w:rFonts w:eastAsia="細明體"/>
          <w:color w:val="000000"/>
        </w:rPr>
        <w:t xml:space="preserve"> </w:t>
      </w:r>
    </w:p>
    <w:p w14:paraId="34A4E49D" w14:textId="60306825" w:rsidR="00520012" w:rsidRPr="00520012" w:rsidRDefault="00520012" w:rsidP="00520012">
      <w:pPr>
        <w:widowControl/>
        <w:snapToGrid w:val="0"/>
        <w:spacing w:before="80"/>
        <w:textAlignment w:val="center"/>
        <w:rPr>
          <w:rFonts w:eastAsia="細明體"/>
          <w:color w:val="000000"/>
        </w:rPr>
      </w:pPr>
      <w:r w:rsidRPr="00520012">
        <w:rPr>
          <w:rFonts w:eastAsia="細明體" w:hint="eastAsia"/>
          <w:color w:val="000000"/>
        </w:rPr>
        <w:t>members!</w:t>
      </w:r>
      <w:r w:rsidRPr="00520012">
        <w:rPr>
          <w:rFonts w:eastAsia="細明體"/>
          <w:color w:val="000000"/>
          <w:kern w:val="0"/>
        </w:rPr>
        <w:t xml:space="preserve">　</w:t>
      </w:r>
    </w:p>
    <w:p w14:paraId="34E31CF9" w14:textId="0FD0972B" w:rsidR="00520012" w:rsidRPr="00520012" w:rsidRDefault="002B5730" w:rsidP="002B5730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r>
        <w:t xml:space="preserve">(    ) 43. </w:t>
      </w:r>
      <w:r w:rsidR="00520012" w:rsidRPr="00520012">
        <w:rPr>
          <w:rFonts w:eastAsia="細明體"/>
          <w:color w:val="000000"/>
          <w:kern w:val="0"/>
        </w:rPr>
        <w:t>(A)</w:t>
      </w:r>
      <w:bookmarkStart w:id="161" w:name="QQ220428000070_1_1"/>
      <w:r w:rsidR="00520012" w:rsidRPr="00520012">
        <w:rPr>
          <w:rFonts w:eastAsia="細明體" w:hint="eastAsia"/>
          <w:color w:val="000000"/>
        </w:rPr>
        <w:t xml:space="preserve"> takes part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61"/>
      <w:r w:rsidR="00520012" w:rsidRPr="00520012">
        <w:rPr>
          <w:rFonts w:eastAsia="細明體"/>
          <w:color w:val="000000"/>
          <w:kern w:val="0"/>
        </w:rPr>
        <w:t>(B)</w:t>
      </w:r>
      <w:bookmarkStart w:id="162" w:name="QQ220428000070_1_2"/>
      <w:r w:rsidR="00520012" w:rsidRPr="00520012">
        <w:rPr>
          <w:rFonts w:eastAsia="細明體" w:hint="eastAsia"/>
          <w:color w:val="000000"/>
        </w:rPr>
        <w:t xml:space="preserve"> helps out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62"/>
      <w:r w:rsidR="00520012" w:rsidRPr="00520012">
        <w:rPr>
          <w:rFonts w:eastAsia="細明體"/>
          <w:color w:val="000000"/>
          <w:kern w:val="0"/>
        </w:rPr>
        <w:t>(C)</w:t>
      </w:r>
      <w:bookmarkStart w:id="163" w:name="QQ220428000070_1_3"/>
      <w:r w:rsidR="00520012" w:rsidRPr="00520012">
        <w:rPr>
          <w:rFonts w:eastAsia="細明體" w:hint="eastAsia"/>
          <w:color w:val="000000"/>
        </w:rPr>
        <w:t xml:space="preserve"> takes place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63"/>
      <w:r w:rsidR="00520012" w:rsidRPr="00520012">
        <w:rPr>
          <w:rFonts w:eastAsia="細明體"/>
          <w:color w:val="000000"/>
          <w:kern w:val="0"/>
        </w:rPr>
        <w:t>(D)</w:t>
      </w:r>
      <w:bookmarkStart w:id="164" w:name="QQ220428000070_1_4"/>
      <w:r w:rsidR="00520012" w:rsidRPr="00520012">
        <w:rPr>
          <w:rFonts w:eastAsia="細明體" w:hint="eastAsia"/>
          <w:color w:val="000000"/>
        </w:rPr>
        <w:t xml:space="preserve"> comes about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64"/>
    </w:p>
    <w:p w14:paraId="07DB504E" w14:textId="036F70E4" w:rsidR="00520012" w:rsidRPr="00520012" w:rsidRDefault="002B5730" w:rsidP="002B5730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r>
        <w:t xml:space="preserve">(    ) 44. </w:t>
      </w:r>
      <w:r w:rsidR="00520012" w:rsidRPr="00520012">
        <w:rPr>
          <w:rFonts w:eastAsia="細明體"/>
          <w:color w:val="000000"/>
          <w:kern w:val="0"/>
        </w:rPr>
        <w:t>(A)</w:t>
      </w:r>
      <w:bookmarkStart w:id="165" w:name="QQ220428000070_2_1"/>
      <w:r w:rsidR="00520012" w:rsidRPr="00520012">
        <w:rPr>
          <w:rFonts w:eastAsia="細明體" w:hint="eastAsia"/>
          <w:color w:val="000000"/>
        </w:rPr>
        <w:t xml:space="preserve"> sitting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65"/>
      <w:r w:rsidR="00520012" w:rsidRPr="00520012">
        <w:rPr>
          <w:rFonts w:eastAsia="細明體"/>
          <w:color w:val="000000"/>
          <w:kern w:val="0"/>
        </w:rPr>
        <w:t>(B)</w:t>
      </w:r>
      <w:bookmarkStart w:id="166" w:name="QQ220428000070_2_2"/>
      <w:r w:rsidR="00520012" w:rsidRPr="00520012">
        <w:rPr>
          <w:rFonts w:eastAsia="細明體" w:hint="eastAsia"/>
          <w:color w:val="000000"/>
        </w:rPr>
        <w:t xml:space="preserve"> sat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66"/>
      <w:r w:rsidR="00520012" w:rsidRPr="00520012">
        <w:rPr>
          <w:rFonts w:eastAsia="細明體"/>
          <w:color w:val="000000"/>
          <w:kern w:val="0"/>
        </w:rPr>
        <w:t>(C)</w:t>
      </w:r>
      <w:bookmarkStart w:id="167" w:name="QQ220428000070_2_3"/>
      <w:r w:rsidR="00520012" w:rsidRPr="00520012">
        <w:rPr>
          <w:rFonts w:eastAsia="細明體" w:hint="eastAsia"/>
          <w:color w:val="000000"/>
        </w:rPr>
        <w:t xml:space="preserve"> to sit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67"/>
      <w:r w:rsidR="00520012" w:rsidRPr="00520012">
        <w:rPr>
          <w:rFonts w:eastAsia="細明體"/>
          <w:color w:val="000000"/>
          <w:kern w:val="0"/>
        </w:rPr>
        <w:t>(D)</w:t>
      </w:r>
      <w:bookmarkStart w:id="168" w:name="QQ220428000070_2_4"/>
      <w:r w:rsidR="00520012" w:rsidRPr="00520012">
        <w:rPr>
          <w:rFonts w:eastAsia="細明體" w:hint="eastAsia"/>
          <w:color w:val="000000"/>
        </w:rPr>
        <w:t xml:space="preserve"> sits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68"/>
    </w:p>
    <w:p w14:paraId="03A47DA2" w14:textId="0DA37238" w:rsidR="00520012" w:rsidRPr="00520012" w:rsidRDefault="002B5730" w:rsidP="002B5730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r>
        <w:t xml:space="preserve">(    ) 45. </w:t>
      </w:r>
      <w:r w:rsidR="00520012" w:rsidRPr="00520012">
        <w:rPr>
          <w:rFonts w:eastAsia="細明體"/>
          <w:color w:val="000000"/>
          <w:kern w:val="0"/>
        </w:rPr>
        <w:t>(A)</w:t>
      </w:r>
      <w:bookmarkStart w:id="169" w:name="QQ220428000070_3_1"/>
      <w:r w:rsidR="00520012" w:rsidRPr="00520012">
        <w:rPr>
          <w:rFonts w:eastAsia="細明體" w:hint="eastAsia"/>
          <w:color w:val="000000"/>
        </w:rPr>
        <w:t xml:space="preserve"> was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69"/>
      <w:r w:rsidR="00520012" w:rsidRPr="00520012">
        <w:rPr>
          <w:rFonts w:eastAsia="細明體"/>
          <w:color w:val="000000"/>
          <w:kern w:val="0"/>
        </w:rPr>
        <w:t>(B)</w:t>
      </w:r>
      <w:bookmarkStart w:id="170" w:name="QQ220428000070_3_2"/>
      <w:r w:rsidR="00520012" w:rsidRPr="00520012">
        <w:rPr>
          <w:rFonts w:eastAsia="細明體" w:hint="eastAsia"/>
          <w:color w:val="000000"/>
        </w:rPr>
        <w:t xml:space="preserve"> </w:t>
      </w:r>
      <w:r w:rsidR="00520012" w:rsidRPr="00520012">
        <w:rPr>
          <w:rFonts w:eastAsia="細明體"/>
          <w:color w:val="000000"/>
        </w:rPr>
        <w:t>×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70"/>
      <w:r w:rsidR="00520012" w:rsidRPr="00520012">
        <w:rPr>
          <w:rFonts w:eastAsia="細明體"/>
          <w:color w:val="000000"/>
          <w:kern w:val="0"/>
        </w:rPr>
        <w:t>(C)</w:t>
      </w:r>
      <w:bookmarkStart w:id="171" w:name="QQ220428000070_3_3"/>
      <w:r w:rsidR="00520012" w:rsidRPr="00520012">
        <w:rPr>
          <w:rFonts w:eastAsia="細明體" w:hint="eastAsia"/>
          <w:color w:val="000000"/>
        </w:rPr>
        <w:t xml:space="preserve"> has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71"/>
      <w:r w:rsidR="00520012" w:rsidRPr="00520012">
        <w:rPr>
          <w:rFonts w:eastAsia="細明體"/>
          <w:color w:val="000000"/>
          <w:kern w:val="0"/>
        </w:rPr>
        <w:t>(D)</w:t>
      </w:r>
      <w:bookmarkStart w:id="172" w:name="QQ220428000070_3_4"/>
      <w:r w:rsidR="00520012" w:rsidRPr="00520012">
        <w:rPr>
          <w:rFonts w:eastAsia="細明體" w:hint="eastAsia"/>
          <w:color w:val="000000"/>
        </w:rPr>
        <w:t xml:space="preserve"> had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72"/>
    </w:p>
    <w:p w14:paraId="5874534B" w14:textId="3FAC4C9A" w:rsidR="00520012" w:rsidRPr="00520012" w:rsidRDefault="002B5730" w:rsidP="002B5730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r>
        <w:t xml:space="preserve">(    ) 46. </w:t>
      </w:r>
      <w:r w:rsidR="00520012" w:rsidRPr="00520012">
        <w:rPr>
          <w:rFonts w:eastAsia="細明體"/>
          <w:color w:val="000000"/>
          <w:kern w:val="0"/>
        </w:rPr>
        <w:t>(A)</w:t>
      </w:r>
      <w:bookmarkStart w:id="173" w:name="QQ220428000070_4_1"/>
      <w:r w:rsidR="00520012" w:rsidRPr="00520012">
        <w:rPr>
          <w:rFonts w:eastAsia="細明體" w:hint="eastAsia"/>
          <w:color w:val="000000"/>
        </w:rPr>
        <w:t xml:space="preserve"> where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73"/>
      <w:r w:rsidR="00520012" w:rsidRPr="00520012">
        <w:rPr>
          <w:rFonts w:eastAsia="細明體"/>
          <w:color w:val="000000"/>
          <w:kern w:val="0"/>
        </w:rPr>
        <w:t>(B)</w:t>
      </w:r>
      <w:bookmarkStart w:id="174" w:name="QQ220428000070_4_2"/>
      <w:r w:rsidR="00520012" w:rsidRPr="00520012">
        <w:rPr>
          <w:rFonts w:eastAsia="細明體" w:hint="eastAsia"/>
          <w:color w:val="000000"/>
        </w:rPr>
        <w:t xml:space="preserve"> what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74"/>
      <w:r w:rsidR="00520012" w:rsidRPr="00520012">
        <w:rPr>
          <w:rFonts w:eastAsia="細明體"/>
          <w:color w:val="000000"/>
          <w:kern w:val="0"/>
        </w:rPr>
        <w:t>(C)</w:t>
      </w:r>
      <w:bookmarkStart w:id="175" w:name="QQ220428000070_4_3"/>
      <w:r w:rsidR="00520012" w:rsidRPr="00520012">
        <w:rPr>
          <w:rFonts w:eastAsia="細明體" w:hint="eastAsia"/>
          <w:color w:val="000000"/>
        </w:rPr>
        <w:t xml:space="preserve"> that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75"/>
      <w:r w:rsidR="00520012" w:rsidRPr="00520012">
        <w:rPr>
          <w:rFonts w:eastAsia="細明體"/>
          <w:color w:val="000000"/>
          <w:kern w:val="0"/>
        </w:rPr>
        <w:t>(D)</w:t>
      </w:r>
      <w:bookmarkStart w:id="176" w:name="QQ220428000070_4_4"/>
      <w:r w:rsidR="00520012" w:rsidRPr="00520012">
        <w:rPr>
          <w:rFonts w:eastAsia="細明體" w:hint="eastAsia"/>
          <w:color w:val="000000"/>
        </w:rPr>
        <w:t xml:space="preserve"> when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76"/>
    </w:p>
    <w:p w14:paraId="39C17641" w14:textId="286E6704" w:rsidR="00B454B5" w:rsidRPr="00B454B5" w:rsidRDefault="002B5730" w:rsidP="00B454B5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r>
        <w:t xml:space="preserve">(    ) 47. </w:t>
      </w:r>
      <w:r w:rsidR="00520012" w:rsidRPr="00520012">
        <w:rPr>
          <w:rFonts w:eastAsia="細明體"/>
          <w:color w:val="000000"/>
          <w:kern w:val="0"/>
        </w:rPr>
        <w:t>(A)</w:t>
      </w:r>
      <w:bookmarkStart w:id="177" w:name="QQ220428000070_5_1"/>
      <w:r w:rsidR="00520012" w:rsidRPr="00520012">
        <w:rPr>
          <w:rFonts w:eastAsia="細明體" w:hint="eastAsia"/>
          <w:color w:val="000000"/>
        </w:rPr>
        <w:t xml:space="preserve"> in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77"/>
      <w:r w:rsidR="00520012" w:rsidRPr="00520012">
        <w:rPr>
          <w:rFonts w:eastAsia="細明體"/>
          <w:color w:val="000000"/>
          <w:kern w:val="0"/>
        </w:rPr>
        <w:t>(B)</w:t>
      </w:r>
      <w:bookmarkStart w:id="178" w:name="QQ220428000070_5_2"/>
      <w:r w:rsidR="00520012" w:rsidRPr="00520012">
        <w:rPr>
          <w:rFonts w:eastAsia="細明體" w:hint="eastAsia"/>
          <w:color w:val="000000"/>
        </w:rPr>
        <w:t xml:space="preserve"> with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78"/>
      <w:r w:rsidR="00520012" w:rsidRPr="00520012">
        <w:rPr>
          <w:rFonts w:eastAsia="細明體"/>
          <w:color w:val="000000"/>
          <w:kern w:val="0"/>
        </w:rPr>
        <w:t>(C)</w:t>
      </w:r>
      <w:bookmarkStart w:id="179" w:name="QQ220428000070_5_3"/>
      <w:r w:rsidR="00520012" w:rsidRPr="00520012">
        <w:rPr>
          <w:rFonts w:eastAsia="細明體" w:hint="eastAsia"/>
          <w:color w:val="000000"/>
        </w:rPr>
        <w:t xml:space="preserve"> of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79"/>
      <w:r w:rsidR="00520012" w:rsidRPr="00520012">
        <w:rPr>
          <w:rFonts w:eastAsia="細明體"/>
          <w:color w:val="000000"/>
          <w:kern w:val="0"/>
        </w:rPr>
        <w:t>(D)</w:t>
      </w:r>
      <w:bookmarkStart w:id="180" w:name="QQ220428000070_5_4"/>
      <w:r w:rsidR="00520012" w:rsidRPr="00520012">
        <w:rPr>
          <w:rFonts w:eastAsia="細明體" w:hint="eastAsia"/>
          <w:color w:val="000000"/>
        </w:rPr>
        <w:t xml:space="preserve"> out</w:t>
      </w:r>
      <w:r w:rsidR="00520012" w:rsidRPr="00520012">
        <w:rPr>
          <w:rFonts w:eastAsia="細明體"/>
          <w:color w:val="000000"/>
          <w:kern w:val="0"/>
        </w:rPr>
        <w:t xml:space="preserve">　</w:t>
      </w:r>
      <w:bookmarkEnd w:id="180"/>
    </w:p>
    <w:p w14:paraId="3CB28E14" w14:textId="62B0F55A" w:rsidR="00C616DF" w:rsidRPr="00950E35" w:rsidRDefault="00582FF6" w:rsidP="00C616DF">
      <w:pPr>
        <w:contextualSpacing/>
      </w:pPr>
      <w:r w:rsidRPr="00950E35">
        <w:rPr>
          <w:rFonts w:hint="eastAsia"/>
        </w:rPr>
        <w:t>五</w:t>
      </w:r>
      <w:r w:rsidR="00950E35" w:rsidRPr="00950E35">
        <w:rPr>
          <w:rFonts w:hint="eastAsia"/>
        </w:rPr>
        <w:t>、</w:t>
      </w:r>
      <w:r w:rsidR="00C616DF" w:rsidRPr="00950E35">
        <w:rPr>
          <w:rFonts w:hint="eastAsia"/>
        </w:rPr>
        <w:t>對話</w:t>
      </w:r>
      <w:r w:rsidR="00C616DF" w:rsidRPr="00950E35">
        <w:rPr>
          <w:rFonts w:hint="eastAsia"/>
        </w:rPr>
        <w:t xml:space="preserve"> </w:t>
      </w:r>
      <w:r w:rsidR="00C616DF" w:rsidRPr="00950E35">
        <w:t>6%</w:t>
      </w:r>
    </w:p>
    <w:p w14:paraId="29016B36" w14:textId="607678BB" w:rsidR="00C616DF" w:rsidRDefault="00C616DF" w:rsidP="00C616DF">
      <w:pPr>
        <w:pStyle w:val="Normal070"/>
        <w:snapToGrid w:val="0"/>
        <w:spacing w:before="80"/>
        <w:ind w:left="1288" w:hangingChars="550" w:hanging="1288"/>
        <w:textAlignment w:val="center"/>
        <w:rPr>
          <w:kern w:val="2"/>
        </w:rPr>
      </w:pPr>
      <w:bookmarkStart w:id="181" w:name="QQ220216001992_1_H"/>
      <w:bookmarkStart w:id="182" w:name="QQ220216001992"/>
      <w:r w:rsidRPr="00BA5616">
        <w:t xml:space="preserve">(    ) </w:t>
      </w:r>
      <w:r w:rsidR="00520012">
        <w:t>48</w:t>
      </w:r>
      <w:r w:rsidRPr="00BA5616">
        <w:t>.</w:t>
      </w:r>
      <w:r>
        <w:t xml:space="preserve"> </w:t>
      </w:r>
      <w:r>
        <w:rPr>
          <w:rFonts w:hint="eastAsia"/>
          <w:b/>
          <w:kern w:val="2"/>
        </w:rPr>
        <w:t>Yolanda:</w:t>
      </w:r>
      <w:r>
        <w:rPr>
          <w:rFonts w:hint="eastAsia"/>
          <w:kern w:val="2"/>
        </w:rPr>
        <w:t xml:space="preserve"> I</w:t>
      </w:r>
      <w:r>
        <w:rPr>
          <w:kern w:val="2"/>
        </w:rPr>
        <w:t>’</w:t>
      </w:r>
      <w:r>
        <w:rPr>
          <w:rFonts w:hint="eastAsia"/>
          <w:kern w:val="2"/>
        </w:rPr>
        <w:t>d like to book a ticket to London tomorrow evening.</w:t>
      </w:r>
    </w:p>
    <w:p w14:paraId="367AB735" w14:textId="77777777" w:rsidR="00C616DF" w:rsidRDefault="00C616DF" w:rsidP="00C616DF">
      <w:pPr>
        <w:pStyle w:val="Normal070"/>
        <w:snapToGrid w:val="0"/>
        <w:spacing w:before="80"/>
        <w:ind w:leftChars="550" w:left="1288"/>
        <w:textAlignment w:val="center"/>
        <w:rPr>
          <w:kern w:val="2"/>
        </w:rPr>
      </w:pPr>
      <w:r>
        <w:rPr>
          <w:rFonts w:hint="eastAsia"/>
          <w:b/>
          <w:kern w:val="2"/>
        </w:rPr>
        <w:t>Agent:</w:t>
      </w:r>
      <w:r>
        <w:rPr>
          <w:rFonts w:hint="eastAsia"/>
          <w:kern w:val="2"/>
        </w:rPr>
        <w:t xml:space="preserve"> I</w:t>
      </w:r>
      <w:r>
        <w:rPr>
          <w:kern w:val="2"/>
        </w:rPr>
        <w:t>’</w:t>
      </w:r>
      <w:r>
        <w:rPr>
          <w:rFonts w:hint="eastAsia"/>
          <w:kern w:val="2"/>
        </w:rPr>
        <w:t>m sorry. Tomorrow is fully booked.</w:t>
      </w:r>
    </w:p>
    <w:p w14:paraId="1CD335C3" w14:textId="78D659E3" w:rsidR="00C616DF" w:rsidRDefault="00C616DF" w:rsidP="00C616DF">
      <w:pPr>
        <w:pStyle w:val="Normal070"/>
        <w:snapToGrid w:val="0"/>
        <w:spacing w:before="80"/>
        <w:ind w:firstLineChars="450" w:firstLine="1055"/>
        <w:textAlignment w:val="center"/>
        <w:rPr>
          <w:kern w:val="2"/>
        </w:rPr>
      </w:pPr>
      <w:r>
        <w:rPr>
          <w:rFonts w:hint="eastAsia"/>
          <w:b/>
          <w:kern w:val="2"/>
        </w:rPr>
        <w:t>Yolanda:</w:t>
      </w:r>
      <w:r>
        <w:rPr>
          <w:rFonts w:hint="eastAsia"/>
          <w:kern w:val="2"/>
        </w:rPr>
        <w:t xml:space="preserve"> I</w:t>
      </w:r>
      <w:r>
        <w:rPr>
          <w:kern w:val="2"/>
        </w:rPr>
        <w:t>’</w:t>
      </w:r>
      <w:r>
        <w:rPr>
          <w:rFonts w:hint="eastAsia"/>
          <w:kern w:val="2"/>
        </w:rPr>
        <w:t>m kind of in a hurry.</w:t>
      </w:r>
      <w:r w:rsidR="008F6CD5">
        <w:rPr>
          <w:rFonts w:hint="eastAsia"/>
          <w:kern w:val="2"/>
        </w:rPr>
        <w:t xml:space="preserve"> </w:t>
      </w:r>
      <w:r w:rsidR="008F6CD5" w:rsidRPr="00812065">
        <w:rPr>
          <w:bCs/>
          <w:kern w:val="2"/>
        </w:rPr>
        <w:t>____________</w:t>
      </w:r>
    </w:p>
    <w:p w14:paraId="6DC23495" w14:textId="77777777" w:rsidR="00C616DF" w:rsidRDefault="00C616DF" w:rsidP="00C616DF">
      <w:pPr>
        <w:pStyle w:val="Normal070"/>
        <w:snapToGrid w:val="0"/>
        <w:spacing w:before="80"/>
        <w:ind w:leftChars="450" w:left="1288" w:hangingChars="100" w:hanging="234"/>
        <w:textAlignment w:val="center"/>
        <w:rPr>
          <w:kern w:val="2"/>
        </w:rPr>
      </w:pPr>
      <w:r>
        <w:rPr>
          <w:rFonts w:hint="eastAsia"/>
          <w:b/>
          <w:kern w:val="2"/>
        </w:rPr>
        <w:t>Agent:</w:t>
      </w:r>
      <w:r>
        <w:rPr>
          <w:rFonts w:hint="eastAsia"/>
          <w:kern w:val="2"/>
        </w:rPr>
        <w:t xml:space="preserve"> There are vacancies on Friday morning. How about that?</w:t>
      </w:r>
      <w:bookmarkEnd w:id="181"/>
    </w:p>
    <w:p w14:paraId="4E68218D" w14:textId="77777777" w:rsidR="00C616DF" w:rsidRDefault="00C616DF" w:rsidP="00C616DF">
      <w:pPr>
        <w:pStyle w:val="Normal070"/>
        <w:snapToGrid w:val="0"/>
        <w:spacing w:before="80"/>
        <w:ind w:leftChars="450" w:left="1288" w:hangingChars="100" w:hanging="234"/>
        <w:textAlignment w:val="center"/>
      </w:pPr>
      <w:bookmarkStart w:id="183" w:name="QQ220216001992_1_2"/>
      <w:r>
        <w:t>(A)</w:t>
      </w:r>
      <w:r>
        <w:rPr>
          <w:rFonts w:hint="eastAsia"/>
          <w:kern w:val="2"/>
        </w:rPr>
        <w:t xml:space="preserve"> Could you tell me when the next flight is?</w:t>
      </w:r>
      <w:bookmarkEnd w:id="183"/>
      <w:r>
        <w:rPr>
          <w:kern w:val="2"/>
        </w:rPr>
        <w:t xml:space="preserve">  </w:t>
      </w:r>
      <w:r>
        <w:t>(B)</w:t>
      </w:r>
      <w:bookmarkStart w:id="184" w:name="QQ220216001992_1_1"/>
      <w:r>
        <w:rPr>
          <w:rFonts w:hint="eastAsia"/>
          <w:kern w:val="2"/>
        </w:rPr>
        <w:t xml:space="preserve"> Where can I collect my luggage?</w:t>
      </w:r>
      <w:r>
        <w:t xml:space="preserve">　</w:t>
      </w:r>
      <w:bookmarkEnd w:id="184"/>
    </w:p>
    <w:p w14:paraId="0BDC0DF2" w14:textId="77777777" w:rsidR="00C616DF" w:rsidRPr="00263886" w:rsidRDefault="00C616DF" w:rsidP="00C616DF">
      <w:pPr>
        <w:pStyle w:val="Normal070"/>
        <w:snapToGrid w:val="0"/>
        <w:spacing w:before="80"/>
        <w:ind w:firstLineChars="450" w:firstLine="1054"/>
        <w:textAlignment w:val="center"/>
      </w:pPr>
      <w:r>
        <w:t>(C)</w:t>
      </w:r>
      <w:bookmarkStart w:id="185" w:name="QQ220216001992_1_3"/>
      <w:r>
        <w:rPr>
          <w:rFonts w:hint="eastAsia"/>
          <w:kern w:val="2"/>
        </w:rPr>
        <w:t xml:space="preserve"> Do you take credit card or cash only?</w:t>
      </w:r>
      <w:r>
        <w:t xml:space="preserve">　</w:t>
      </w:r>
      <w:bookmarkEnd w:id="185"/>
      <w:r>
        <w:rPr>
          <w:rFonts w:hint="eastAsia"/>
        </w:rPr>
        <w:t xml:space="preserve"> </w:t>
      </w:r>
      <w:r>
        <w:t xml:space="preserve">   (D)</w:t>
      </w:r>
      <w:bookmarkStart w:id="186" w:name="QQ220216001992_1_4"/>
      <w:r>
        <w:rPr>
          <w:rFonts w:hint="eastAsia"/>
          <w:kern w:val="2"/>
        </w:rPr>
        <w:t xml:space="preserve"> Can you give me a ride to the airport?</w:t>
      </w:r>
      <w:r>
        <w:t xml:space="preserve">　</w:t>
      </w:r>
      <w:bookmarkEnd w:id="182"/>
      <w:bookmarkEnd w:id="186"/>
    </w:p>
    <w:p w14:paraId="464163CC" w14:textId="43115CAF" w:rsidR="00950E35" w:rsidRPr="00263886" w:rsidRDefault="00950E35" w:rsidP="00950E35">
      <w:pPr>
        <w:pStyle w:val="Normal074"/>
        <w:snapToGrid w:val="0"/>
        <w:spacing w:before="80"/>
        <w:textAlignment w:val="center"/>
      </w:pPr>
      <w:bookmarkStart w:id="187" w:name="QQ220216002643_1_H"/>
      <w:bookmarkStart w:id="188" w:name="QQ220216002643"/>
      <w:r w:rsidRPr="00BA5616">
        <w:t xml:space="preserve">(    ) </w:t>
      </w:r>
      <w:r>
        <w:t>49</w:t>
      </w:r>
      <w:r w:rsidRPr="00BA5616">
        <w:t>.</w:t>
      </w:r>
      <w:r>
        <w:t xml:space="preserve"> </w:t>
      </w:r>
      <w:r>
        <w:rPr>
          <w:b/>
          <w:kern w:val="2"/>
        </w:rPr>
        <w:t>Dave</w:t>
      </w:r>
      <w:r w:rsidRPr="006F4496">
        <w:rPr>
          <w:rFonts w:hint="eastAsia"/>
          <w:b/>
          <w:kern w:val="2"/>
        </w:rPr>
        <w:t>:</w:t>
      </w:r>
      <w:r>
        <w:rPr>
          <w:b/>
          <w:kern w:val="2"/>
        </w:rPr>
        <w:t xml:space="preserve"> </w:t>
      </w:r>
      <w:r>
        <w:rPr>
          <w:bCs/>
          <w:kern w:val="2"/>
        </w:rPr>
        <w:t>Sorry, do you know how I can get to the art museum?</w:t>
      </w:r>
      <w:r w:rsidRPr="006F4496">
        <w:rPr>
          <w:rFonts w:hint="eastAsia"/>
          <w:b/>
          <w:kern w:val="2"/>
        </w:rPr>
        <w:t xml:space="preserve"> </w:t>
      </w:r>
    </w:p>
    <w:p w14:paraId="559E5E4D" w14:textId="77777777" w:rsidR="00950E35" w:rsidRPr="00460700" w:rsidRDefault="00950E35" w:rsidP="00950E35">
      <w:pPr>
        <w:pStyle w:val="Normal053"/>
        <w:snapToGrid w:val="0"/>
        <w:spacing w:before="80" w:line="276" w:lineRule="auto"/>
        <w:ind w:leftChars="450" w:left="1054"/>
        <w:textAlignment w:val="center"/>
        <w:rPr>
          <w:bCs/>
          <w:kern w:val="2"/>
        </w:rPr>
      </w:pPr>
      <w:r>
        <w:rPr>
          <w:b/>
          <w:kern w:val="2"/>
        </w:rPr>
        <w:t>C</w:t>
      </w:r>
      <w:r w:rsidRPr="006F4496">
        <w:rPr>
          <w:rFonts w:hint="eastAsia"/>
          <w:b/>
          <w:kern w:val="2"/>
        </w:rPr>
        <w:t>ar</w:t>
      </w:r>
      <w:r>
        <w:rPr>
          <w:b/>
          <w:kern w:val="2"/>
        </w:rPr>
        <w:t>l</w:t>
      </w:r>
      <w:r w:rsidRPr="006F4496">
        <w:rPr>
          <w:rFonts w:hint="eastAsia"/>
          <w:b/>
          <w:kern w:val="2"/>
        </w:rPr>
        <w:t xml:space="preserve">: </w:t>
      </w:r>
      <w:r w:rsidRPr="00460700">
        <w:rPr>
          <w:bCs/>
          <w:kern w:val="2"/>
        </w:rPr>
        <w:t>Sure. ____________ Just go straight</w:t>
      </w:r>
      <w:r>
        <w:rPr>
          <w:b/>
          <w:kern w:val="2"/>
        </w:rPr>
        <w:t xml:space="preserve"> </w:t>
      </w:r>
      <w:r w:rsidRPr="00460700">
        <w:rPr>
          <w:bCs/>
          <w:kern w:val="2"/>
        </w:rPr>
        <w:t xml:space="preserve">and turn left at the next block. Then, you’ll </w:t>
      </w:r>
    </w:p>
    <w:p w14:paraId="37949DF8" w14:textId="77777777" w:rsidR="00950E35" w:rsidRDefault="00950E35" w:rsidP="00950E35">
      <w:pPr>
        <w:pStyle w:val="Normal053"/>
        <w:snapToGrid w:val="0"/>
        <w:spacing w:before="80" w:line="276" w:lineRule="auto"/>
        <w:ind w:leftChars="450" w:left="1054" w:firstLineChars="250" w:firstLine="585"/>
        <w:textAlignment w:val="center"/>
        <w:rPr>
          <w:b/>
          <w:kern w:val="2"/>
        </w:rPr>
      </w:pPr>
      <w:r w:rsidRPr="00460700">
        <w:rPr>
          <w:bCs/>
          <w:kern w:val="2"/>
        </w:rPr>
        <w:t xml:space="preserve">see it on your right. </w:t>
      </w:r>
      <w:r w:rsidRPr="00460700">
        <w:rPr>
          <w:bCs/>
          <w:kern w:val="2"/>
        </w:rPr>
        <w:br/>
      </w:r>
      <w:r>
        <w:rPr>
          <w:b/>
          <w:kern w:val="2"/>
        </w:rPr>
        <w:t>Dave</w:t>
      </w:r>
      <w:r w:rsidRPr="006F4496">
        <w:rPr>
          <w:rFonts w:hint="eastAsia"/>
          <w:b/>
          <w:kern w:val="2"/>
        </w:rPr>
        <w:t>:</w:t>
      </w:r>
      <w:r>
        <w:rPr>
          <w:b/>
          <w:kern w:val="2"/>
        </w:rPr>
        <w:t xml:space="preserve"> </w:t>
      </w:r>
      <w:r>
        <w:rPr>
          <w:bCs/>
          <w:kern w:val="2"/>
        </w:rPr>
        <w:t>Great. Sounds easy. Thank you.</w:t>
      </w:r>
      <w:r w:rsidRPr="006F4496">
        <w:rPr>
          <w:rFonts w:hint="eastAsia"/>
          <w:b/>
          <w:kern w:val="2"/>
        </w:rPr>
        <w:t xml:space="preserve"> </w:t>
      </w:r>
    </w:p>
    <w:p w14:paraId="5B7CFF72" w14:textId="77777777" w:rsidR="00950E35" w:rsidRPr="00525D95" w:rsidRDefault="00950E35" w:rsidP="00812065">
      <w:pPr>
        <w:pStyle w:val="Normal053"/>
        <w:snapToGrid w:val="0"/>
        <w:spacing w:before="80" w:line="276" w:lineRule="auto"/>
        <w:ind w:firstLineChars="450" w:firstLine="1054"/>
        <w:textAlignment w:val="center"/>
        <w:rPr>
          <w:b/>
          <w:kern w:val="2"/>
        </w:rPr>
      </w:pPr>
      <w:r>
        <w:t>(A)</w:t>
      </w:r>
      <w:bookmarkStart w:id="189" w:name="QQ210113001900_1_1"/>
      <w:r>
        <w:t xml:space="preserve"> My parents will call me later.</w:t>
      </w:r>
      <w:r>
        <w:t xml:space="preserve">　</w:t>
      </w:r>
      <w:bookmarkEnd w:id="189"/>
      <w:r>
        <w:t>(B)</w:t>
      </w:r>
      <w:bookmarkStart w:id="190" w:name="QQ210113001900_1_2"/>
      <w:r w:rsidRPr="006F4496">
        <w:rPr>
          <w:rFonts w:hint="eastAsia"/>
          <w:kern w:val="2"/>
        </w:rPr>
        <w:t xml:space="preserve"> </w:t>
      </w:r>
      <w:r>
        <w:rPr>
          <w:kern w:val="2"/>
        </w:rPr>
        <w:t>It’s about 300 meters from here.</w:t>
      </w:r>
      <w:r>
        <w:t xml:space="preserve">　</w:t>
      </w:r>
      <w:bookmarkEnd w:id="190"/>
    </w:p>
    <w:p w14:paraId="46CD4E3B" w14:textId="179F89B6" w:rsidR="00950E35" w:rsidRDefault="00950E35" w:rsidP="00FC6688">
      <w:pPr>
        <w:pStyle w:val="Normal074"/>
        <w:snapToGrid w:val="0"/>
        <w:spacing w:before="80"/>
        <w:ind w:left="574" w:firstLine="480"/>
        <w:textAlignment w:val="center"/>
      </w:pPr>
      <w:r>
        <w:t>(C)</w:t>
      </w:r>
      <w:bookmarkStart w:id="191" w:name="QQ210113001900_1_3"/>
      <w:r w:rsidR="00812065">
        <w:t xml:space="preserve"> </w:t>
      </w:r>
      <w:r>
        <w:t>You live in the neighborhood.</w:t>
      </w:r>
      <w:r>
        <w:t xml:space="preserve">　</w:t>
      </w:r>
      <w:bookmarkEnd w:id="191"/>
      <w:r>
        <w:t>(D) It’s just next door.</w:t>
      </w:r>
    </w:p>
    <w:p w14:paraId="140FA9B9" w14:textId="223C5584" w:rsidR="00C616DF" w:rsidRDefault="00C616DF" w:rsidP="00C616DF">
      <w:pPr>
        <w:pStyle w:val="Normal074"/>
        <w:snapToGrid w:val="0"/>
        <w:spacing w:before="80"/>
        <w:ind w:left="1054" w:hangingChars="450" w:hanging="1054"/>
        <w:textAlignment w:val="center"/>
        <w:rPr>
          <w:kern w:val="2"/>
        </w:rPr>
      </w:pPr>
      <w:r w:rsidRPr="00BA5616">
        <w:t xml:space="preserve">(    ) </w:t>
      </w:r>
      <w:r w:rsidR="00950E35">
        <w:t>50</w:t>
      </w:r>
      <w:r w:rsidRPr="00BA5616">
        <w:t>.</w:t>
      </w:r>
      <w:r>
        <w:t xml:space="preserve">    </w:t>
      </w:r>
      <w:r w:rsidRPr="00263886">
        <w:rPr>
          <w:rFonts w:hint="eastAsia"/>
          <w:b/>
          <w:bCs/>
          <w:kern w:val="2"/>
        </w:rPr>
        <w:t>Sarah</w:t>
      </w:r>
      <w:r w:rsidRPr="002B38EB">
        <w:rPr>
          <w:rFonts w:hint="eastAsia"/>
          <w:kern w:val="2"/>
        </w:rPr>
        <w:t>: Excuse me, do you know which bus goes to the beach?</w:t>
      </w:r>
    </w:p>
    <w:p w14:paraId="37EEE983" w14:textId="77777777" w:rsidR="00C616DF" w:rsidRDefault="00C616DF" w:rsidP="00C616DF">
      <w:pPr>
        <w:pStyle w:val="Normal074"/>
        <w:snapToGrid w:val="0"/>
        <w:spacing w:before="80"/>
        <w:ind w:leftChars="450" w:left="1054"/>
        <w:textAlignment w:val="center"/>
      </w:pPr>
      <w:r w:rsidRPr="00263886">
        <w:rPr>
          <w:rFonts w:hint="eastAsia"/>
          <w:b/>
          <w:bCs/>
          <w:kern w:val="2"/>
        </w:rPr>
        <w:t>Passer-by</w:t>
      </w:r>
      <w:r w:rsidRPr="00263886">
        <w:rPr>
          <w:rFonts w:hint="eastAsia"/>
          <w:kern w:val="2"/>
        </w:rPr>
        <w:t>:</w:t>
      </w:r>
      <w:r w:rsidRPr="002B38EB">
        <w:rPr>
          <w:rFonts w:hint="eastAsia"/>
          <w:kern w:val="2"/>
        </w:rPr>
        <w:t xml:space="preserve"> Yes. It</w:t>
      </w:r>
      <w:r w:rsidRPr="002B38EB">
        <w:rPr>
          <w:kern w:val="2"/>
        </w:rPr>
        <w:t>’</w:t>
      </w:r>
      <w:r w:rsidRPr="002B38EB">
        <w:rPr>
          <w:rFonts w:hint="eastAsia"/>
          <w:kern w:val="2"/>
        </w:rPr>
        <w:t>s the red one with number 65 on it.</w:t>
      </w:r>
    </w:p>
    <w:p w14:paraId="63810F1E" w14:textId="77777777" w:rsidR="00C616DF" w:rsidRDefault="00C616DF" w:rsidP="00C616DF">
      <w:pPr>
        <w:pStyle w:val="Normal074"/>
        <w:snapToGrid w:val="0"/>
        <w:spacing w:before="80"/>
        <w:ind w:leftChars="450" w:left="1054" w:firstLineChars="150" w:firstLine="352"/>
        <w:textAlignment w:val="center"/>
      </w:pPr>
      <w:r w:rsidRPr="00263886">
        <w:rPr>
          <w:rFonts w:hint="eastAsia"/>
          <w:b/>
          <w:bCs/>
          <w:kern w:val="2"/>
        </w:rPr>
        <w:t>Sarah</w:t>
      </w:r>
      <w:r w:rsidRPr="00263886">
        <w:rPr>
          <w:rFonts w:hint="eastAsia"/>
          <w:kern w:val="2"/>
        </w:rPr>
        <w:t>:</w:t>
      </w:r>
      <w:r w:rsidRPr="00263886">
        <w:rPr>
          <w:rFonts w:hint="eastAsia"/>
          <w:b/>
          <w:bCs/>
          <w:kern w:val="2"/>
        </w:rPr>
        <w:t xml:space="preserve"> </w:t>
      </w:r>
      <w:r w:rsidRPr="002B38EB">
        <w:rPr>
          <w:rFonts w:hint="eastAsia"/>
          <w:kern w:val="2"/>
        </w:rPr>
        <w:t xml:space="preserve">Thank you! By the way, </w:t>
      </w:r>
      <w:r w:rsidRPr="00460700">
        <w:rPr>
          <w:bCs/>
          <w:kern w:val="2"/>
        </w:rPr>
        <w:t>____________</w:t>
      </w:r>
      <w:r w:rsidRPr="002B38EB">
        <w:rPr>
          <w:rFonts w:hint="eastAsia"/>
          <w:kern w:val="2"/>
        </w:rPr>
        <w:t>?</w:t>
      </w:r>
    </w:p>
    <w:p w14:paraId="692DEB81" w14:textId="77777777" w:rsidR="00C616DF" w:rsidRDefault="00C616DF" w:rsidP="00C616DF">
      <w:pPr>
        <w:pStyle w:val="Normal074"/>
        <w:snapToGrid w:val="0"/>
        <w:spacing w:before="80"/>
        <w:ind w:leftChars="450" w:left="1054"/>
        <w:textAlignment w:val="center"/>
        <w:rPr>
          <w:kern w:val="2"/>
        </w:rPr>
      </w:pPr>
      <w:r w:rsidRPr="00263886">
        <w:rPr>
          <w:rFonts w:hint="eastAsia"/>
          <w:b/>
          <w:bCs/>
          <w:kern w:val="2"/>
        </w:rPr>
        <w:t>Passer-by</w:t>
      </w:r>
      <w:r w:rsidRPr="00263886">
        <w:rPr>
          <w:rFonts w:hint="eastAsia"/>
          <w:kern w:val="2"/>
        </w:rPr>
        <w:t>:</w:t>
      </w:r>
      <w:r w:rsidRPr="002B38EB">
        <w:rPr>
          <w:rFonts w:hint="eastAsia"/>
          <w:kern w:val="2"/>
        </w:rPr>
        <w:t xml:space="preserve"> It only comes once an hour. Be sure not to miss it!</w:t>
      </w:r>
      <w:bookmarkEnd w:id="187"/>
    </w:p>
    <w:p w14:paraId="21B0AC80" w14:textId="77777777" w:rsidR="00C616DF" w:rsidRDefault="00C616DF" w:rsidP="00C616DF">
      <w:pPr>
        <w:pStyle w:val="Normal074"/>
        <w:snapToGrid w:val="0"/>
        <w:spacing w:before="80"/>
        <w:ind w:leftChars="450" w:left="1054"/>
        <w:textAlignment w:val="center"/>
      </w:pPr>
      <w:r>
        <w:t>(A)</w:t>
      </w:r>
      <w:bookmarkStart w:id="192" w:name="QQ220216002643_1_1"/>
      <w:r w:rsidRPr="002B38EB">
        <w:rPr>
          <w:rFonts w:hint="eastAsia"/>
          <w:kern w:val="2"/>
        </w:rPr>
        <w:t xml:space="preserve"> how long will it take to get there</w:t>
      </w:r>
      <w:r>
        <w:t xml:space="preserve">　</w:t>
      </w:r>
      <w:bookmarkEnd w:id="192"/>
      <w:r>
        <w:t>(B)</w:t>
      </w:r>
      <w:bookmarkStart w:id="193" w:name="QQ220216002643_1_3"/>
      <w:r w:rsidRPr="002B38EB">
        <w:rPr>
          <w:rFonts w:hint="eastAsia"/>
          <w:kern w:val="2"/>
        </w:rPr>
        <w:t xml:space="preserve"> when will it depart</w:t>
      </w:r>
      <w:r>
        <w:t xml:space="preserve">　</w:t>
      </w:r>
      <w:bookmarkEnd w:id="193"/>
    </w:p>
    <w:p w14:paraId="6C95604F" w14:textId="784C7E1A" w:rsidR="0088060E" w:rsidRPr="00C178C9" w:rsidRDefault="00C616DF" w:rsidP="00C178C9">
      <w:pPr>
        <w:pStyle w:val="Normal074"/>
        <w:snapToGrid w:val="0"/>
        <w:spacing w:before="80"/>
        <w:ind w:leftChars="450" w:left="1054"/>
        <w:textAlignment w:val="center"/>
      </w:pPr>
      <w:r>
        <w:t>(C)</w:t>
      </w:r>
      <w:bookmarkStart w:id="194" w:name="QQ220216002643_1_2"/>
      <w:r w:rsidRPr="002B38EB">
        <w:rPr>
          <w:rFonts w:hint="eastAsia"/>
          <w:kern w:val="2"/>
        </w:rPr>
        <w:t xml:space="preserve"> how often does it stop here</w:t>
      </w:r>
      <w:r>
        <w:t xml:space="preserve">　</w:t>
      </w:r>
      <w:bookmarkEnd w:id="194"/>
      <w:r>
        <w:rPr>
          <w:rFonts w:hint="eastAsia"/>
        </w:rPr>
        <w:t xml:space="preserve"> </w:t>
      </w:r>
      <w:r>
        <w:t xml:space="preserve">    (D)</w:t>
      </w:r>
      <w:bookmarkStart w:id="195" w:name="QQ220216002643_1_4"/>
      <w:r w:rsidRPr="002B38EB">
        <w:rPr>
          <w:rFonts w:hint="eastAsia"/>
          <w:kern w:val="2"/>
        </w:rPr>
        <w:t xml:space="preserve"> could you show me on the map</w:t>
      </w:r>
      <w:r>
        <w:t xml:space="preserve">　</w:t>
      </w:r>
      <w:bookmarkEnd w:id="188"/>
      <w:bookmarkEnd w:id="195"/>
    </w:p>
    <w:sectPr w:rsidR="0088060E" w:rsidRPr="00C178C9" w:rsidSect="00375D01">
      <w:headerReference w:type="default" r:id="rId8"/>
      <w:footerReference w:type="even" r:id="rId9"/>
      <w:footerReference w:type="default" r:id="rId10"/>
      <w:type w:val="continuous"/>
      <w:pgSz w:w="20636" w:h="14570" w:orient="landscape" w:code="9"/>
      <w:pgMar w:top="284" w:right="284" w:bottom="284" w:left="284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734B0" w14:textId="77777777" w:rsidR="00CB7536" w:rsidRDefault="00CB7536">
      <w:r>
        <w:separator/>
      </w:r>
    </w:p>
  </w:endnote>
  <w:endnote w:type="continuationSeparator" w:id="0">
    <w:p w14:paraId="66051137" w14:textId="77777777" w:rsidR="00CB7536" w:rsidRDefault="00CB7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'Times New Roman'">
    <w:altName w:val="Times New Roman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AD132" w14:textId="77777777" w:rsidR="00D57895" w:rsidRDefault="00A85D81" w:rsidP="009C357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D57895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D57895">
      <w:rPr>
        <w:rStyle w:val="a5"/>
        <w:noProof/>
      </w:rPr>
      <w:t>1</w:t>
    </w:r>
    <w:r>
      <w:rPr>
        <w:rStyle w:val="a5"/>
      </w:rPr>
      <w:fldChar w:fldCharType="end"/>
    </w:r>
  </w:p>
  <w:p w14:paraId="34384E85" w14:textId="77777777" w:rsidR="00D57895" w:rsidRDefault="00D5789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1FFC7" w14:textId="29A480B1" w:rsidR="00D57895" w:rsidRPr="009C3570" w:rsidRDefault="00D57895" w:rsidP="009C3570">
    <w:pPr>
      <w:pStyle w:val="a4"/>
      <w:jc w:val="center"/>
      <w:rPr>
        <w:sz w:val="22"/>
        <w:szCs w:val="22"/>
      </w:rPr>
    </w:pPr>
    <w:r w:rsidRPr="0061714B">
      <w:rPr>
        <w:rFonts w:hint="eastAsia"/>
        <w:sz w:val="22"/>
        <w:szCs w:val="22"/>
      </w:rPr>
      <w:t>－</w:t>
    </w:r>
    <w:r w:rsidRPr="0061714B">
      <w:rPr>
        <w:rFonts w:hint="eastAsia"/>
        <w:sz w:val="22"/>
        <w:szCs w:val="22"/>
      </w:rPr>
      <w:t xml:space="preserve"> </w:t>
    </w:r>
    <w:r w:rsidR="00A85D81" w:rsidRPr="0061714B">
      <w:rPr>
        <w:rStyle w:val="a5"/>
        <w:sz w:val="22"/>
        <w:szCs w:val="22"/>
      </w:rPr>
      <w:fldChar w:fldCharType="begin"/>
    </w:r>
    <w:r w:rsidRPr="0061714B">
      <w:rPr>
        <w:rStyle w:val="a5"/>
        <w:sz w:val="22"/>
        <w:szCs w:val="22"/>
      </w:rPr>
      <w:instrText xml:space="preserve"> PAGE </w:instrText>
    </w:r>
    <w:r w:rsidR="00A85D81" w:rsidRPr="0061714B">
      <w:rPr>
        <w:rStyle w:val="a5"/>
        <w:sz w:val="22"/>
        <w:szCs w:val="22"/>
      </w:rPr>
      <w:fldChar w:fldCharType="separate"/>
    </w:r>
    <w:r w:rsidR="00DE7260">
      <w:rPr>
        <w:rStyle w:val="a5"/>
        <w:noProof/>
        <w:sz w:val="22"/>
        <w:szCs w:val="22"/>
      </w:rPr>
      <w:t>1</w:t>
    </w:r>
    <w:r w:rsidR="00A85D81" w:rsidRPr="0061714B">
      <w:rPr>
        <w:rStyle w:val="a5"/>
        <w:sz w:val="22"/>
        <w:szCs w:val="22"/>
      </w:rPr>
      <w:fldChar w:fldCharType="end"/>
    </w:r>
    <w:r w:rsidRPr="0061714B">
      <w:rPr>
        <w:rStyle w:val="a5"/>
        <w:rFonts w:hint="eastAsia"/>
        <w:sz w:val="22"/>
        <w:szCs w:val="22"/>
      </w:rPr>
      <w:t xml:space="preserve"> </w:t>
    </w:r>
    <w:r w:rsidRPr="0061714B"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F5ED9" w14:textId="77777777" w:rsidR="00CB7536" w:rsidRDefault="00CB7536">
      <w:r>
        <w:separator/>
      </w:r>
    </w:p>
  </w:footnote>
  <w:footnote w:type="continuationSeparator" w:id="0">
    <w:p w14:paraId="5E460DD2" w14:textId="77777777" w:rsidR="00CB7536" w:rsidRDefault="00CB7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3BF3E" w14:textId="77777777" w:rsidR="00D57895" w:rsidRDefault="00D57895">
    <w:pPr>
      <w:pStyle w:val="a6"/>
    </w:pPr>
  </w:p>
  <w:tbl>
    <w:tblPr>
      <w:tblW w:w="2012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8"/>
      <w:gridCol w:w="851"/>
      <w:gridCol w:w="709"/>
      <w:gridCol w:w="1460"/>
      <w:gridCol w:w="992"/>
      <w:gridCol w:w="1701"/>
      <w:gridCol w:w="1134"/>
      <w:gridCol w:w="709"/>
      <w:gridCol w:w="1134"/>
      <w:gridCol w:w="1985"/>
      <w:gridCol w:w="708"/>
      <w:gridCol w:w="2835"/>
      <w:gridCol w:w="709"/>
      <w:gridCol w:w="1276"/>
      <w:gridCol w:w="3118"/>
    </w:tblGrid>
    <w:tr w:rsidR="00226114" w:rsidRPr="00072DD4" w14:paraId="1E605FC0" w14:textId="77777777" w:rsidTr="00B454B5">
      <w:trPr>
        <w:cantSplit/>
        <w:trHeight w:val="112"/>
      </w:trPr>
      <w:tc>
        <w:tcPr>
          <w:tcW w:w="11483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D1C6FC3" w14:textId="284413DD" w:rsidR="00226114" w:rsidRPr="00072DD4" w:rsidRDefault="00226114" w:rsidP="008A757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bookmarkStart w:id="196" w:name="Content"/>
          <w:bookmarkEnd w:id="196"/>
          <w:r w:rsidRPr="00072DD4">
            <w:rPr>
              <w:rFonts w:ascii="新細明體" w:hAnsi="新細明體" w:hint="eastAsia"/>
              <w:sz w:val="28"/>
              <w:szCs w:val="20"/>
            </w:rPr>
            <w:t>市立新北高工</w:t>
          </w:r>
          <w:r w:rsidR="00A641CE">
            <w:rPr>
              <w:rFonts w:ascii="新細明體" w:hAnsi="新細明體" w:hint="eastAsia"/>
              <w:sz w:val="28"/>
              <w:szCs w:val="20"/>
            </w:rPr>
            <w:t>11</w:t>
          </w:r>
          <w:r w:rsidR="004D2C29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F731ED"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520012">
            <w:rPr>
              <w:rFonts w:ascii="新細明體" w:hAnsi="新細明體" w:hint="eastAsia"/>
              <w:sz w:val="28"/>
              <w:szCs w:val="20"/>
            </w:rPr>
            <w:t>補考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F8553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283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E93255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3CD88C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4C3B6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31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7C8F3E92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226114" w:rsidRPr="00072DD4" w14:paraId="4FC3A14C" w14:textId="77777777" w:rsidTr="00B454B5">
      <w:trPr>
        <w:cantSplit/>
        <w:trHeight w:val="448"/>
      </w:trPr>
      <w:tc>
        <w:tcPr>
          <w:tcW w:w="8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246143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581E55D" w14:textId="77777777" w:rsidR="00226114" w:rsidRPr="00072DD4" w:rsidRDefault="000A2B6B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英</w:t>
          </w:r>
          <w:r w:rsidR="007E1656">
            <w:rPr>
              <w:rFonts w:ascii="新細明體" w:hAnsi="新細明體" w:hint="eastAsia"/>
              <w:szCs w:val="20"/>
              <w:lang w:eastAsia="zh-HK"/>
            </w:rPr>
            <w:t xml:space="preserve">文 </w:t>
          </w:r>
          <w:r w:rsidR="007E1656">
            <w:rPr>
              <w:rFonts w:ascii="新細明體" w:hAnsi="新細明體"/>
              <w:szCs w:val="20"/>
              <w:lang w:eastAsia="zh-HK"/>
            </w:rPr>
            <w:t xml:space="preserve"> 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48C59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</w:t>
          </w:r>
        </w:p>
        <w:p w14:paraId="79D0795B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4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DCC99E9" w14:textId="77777777" w:rsidR="00226114" w:rsidRPr="00072DD4" w:rsidRDefault="000A2B6B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張培倫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D39513E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1E0595">
            <w:rPr>
              <w:rFonts w:ascii="新細明體" w:hAnsi="新細明體" w:hint="eastAsia"/>
              <w:color w:val="FF0000"/>
              <w:szCs w:val="20"/>
            </w:rPr>
            <w:t>審</w:t>
          </w:r>
          <w:r w:rsidRPr="001E0595">
            <w:rPr>
              <w:rFonts w:ascii="新細明體" w:hAnsi="新細明體"/>
              <w:color w:val="FF0000"/>
              <w:szCs w:val="20"/>
            </w:rPr>
            <w:t>題教師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AEE89F1" w14:textId="4A6A664B" w:rsidR="00226114" w:rsidRPr="00072DD4" w:rsidRDefault="004D2C29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賴修淳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C2EDB44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C9E64B7" w14:textId="1DDAE1A9" w:rsidR="00226114" w:rsidRPr="00072DD4" w:rsidRDefault="00771EF7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8AB657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B821D2B" w14:textId="5E8E5B93" w:rsidR="00226114" w:rsidRPr="00072DD4" w:rsidRDefault="00520012" w:rsidP="00226114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機鑄圖模電訊資</w:t>
          </w:r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9A5D43D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482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9CBE4ED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E1A3DD9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是</w:t>
          </w:r>
        </w:p>
      </w:tc>
    </w:tr>
  </w:tbl>
  <w:p w14:paraId="1F0FB701" w14:textId="77777777" w:rsidR="009449F0" w:rsidRDefault="009449F0" w:rsidP="00332DA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10501"/>
        </w:tabs>
        <w:ind w:left="10064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1221"/>
        </w:tabs>
        <w:ind w:left="11221" w:hanging="360"/>
      </w:pPr>
    </w:lvl>
    <w:lvl w:ilvl="2">
      <w:start w:val="1"/>
      <w:numFmt w:val="lowerRoman"/>
      <w:lvlText w:val="%3."/>
      <w:lvlJc w:val="right"/>
      <w:pPr>
        <w:tabs>
          <w:tab w:val="num" w:pos="11941"/>
        </w:tabs>
        <w:ind w:left="11941" w:hanging="180"/>
      </w:pPr>
    </w:lvl>
    <w:lvl w:ilvl="3">
      <w:start w:val="1"/>
      <w:numFmt w:val="decimal"/>
      <w:lvlText w:val="%4."/>
      <w:lvlJc w:val="left"/>
      <w:pPr>
        <w:tabs>
          <w:tab w:val="num" w:pos="12661"/>
        </w:tabs>
        <w:ind w:left="12661" w:hanging="360"/>
      </w:pPr>
    </w:lvl>
    <w:lvl w:ilvl="4">
      <w:start w:val="1"/>
      <w:numFmt w:val="lowerLetter"/>
      <w:lvlText w:val="%5."/>
      <w:lvlJc w:val="left"/>
      <w:pPr>
        <w:tabs>
          <w:tab w:val="num" w:pos="13381"/>
        </w:tabs>
        <w:ind w:left="13381" w:hanging="360"/>
      </w:pPr>
    </w:lvl>
    <w:lvl w:ilvl="5">
      <w:start w:val="1"/>
      <w:numFmt w:val="lowerRoman"/>
      <w:lvlText w:val="%6."/>
      <w:lvlJc w:val="right"/>
      <w:pPr>
        <w:tabs>
          <w:tab w:val="num" w:pos="14101"/>
        </w:tabs>
        <w:ind w:left="14101" w:hanging="180"/>
      </w:pPr>
    </w:lvl>
    <w:lvl w:ilvl="6">
      <w:start w:val="1"/>
      <w:numFmt w:val="decimal"/>
      <w:lvlText w:val="%7."/>
      <w:lvlJc w:val="left"/>
      <w:pPr>
        <w:tabs>
          <w:tab w:val="num" w:pos="14821"/>
        </w:tabs>
        <w:ind w:left="14821" w:hanging="360"/>
      </w:pPr>
    </w:lvl>
    <w:lvl w:ilvl="7">
      <w:start w:val="1"/>
      <w:numFmt w:val="lowerLetter"/>
      <w:lvlText w:val="%8."/>
      <w:lvlJc w:val="left"/>
      <w:pPr>
        <w:tabs>
          <w:tab w:val="num" w:pos="15541"/>
        </w:tabs>
        <w:ind w:left="15541" w:hanging="360"/>
      </w:pPr>
    </w:lvl>
    <w:lvl w:ilvl="8">
      <w:start w:val="1"/>
      <w:numFmt w:val="lowerRoman"/>
      <w:lvlText w:val="%9."/>
      <w:lvlJc w:val="right"/>
      <w:pPr>
        <w:tabs>
          <w:tab w:val="num" w:pos="16261"/>
        </w:tabs>
        <w:ind w:left="16261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6"/>
    <w:multiLevelType w:val="multilevel"/>
    <w:tmpl w:val="00000006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7"/>
    <w:multiLevelType w:val="multilevel"/>
    <w:tmpl w:val="00000007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0000008"/>
    <w:multiLevelType w:val="multilevel"/>
    <w:tmpl w:val="00000008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0000009"/>
    <w:multiLevelType w:val="multilevel"/>
    <w:tmpl w:val="00000009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01E3F81"/>
    <w:multiLevelType w:val="hybridMultilevel"/>
    <w:tmpl w:val="C232A536"/>
    <w:lvl w:ilvl="0" w:tplc="FFFFFFFF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97" w:hanging="480"/>
      </w:pPr>
    </w:lvl>
    <w:lvl w:ilvl="2" w:tplc="FFFFFFFF" w:tentative="1">
      <w:start w:val="1"/>
      <w:numFmt w:val="lowerRoman"/>
      <w:lvlText w:val="%3."/>
      <w:lvlJc w:val="right"/>
      <w:pPr>
        <w:ind w:left="2377" w:hanging="480"/>
      </w:pPr>
    </w:lvl>
    <w:lvl w:ilvl="3" w:tplc="FFFFFFFF" w:tentative="1">
      <w:start w:val="1"/>
      <w:numFmt w:val="decimal"/>
      <w:lvlText w:val="%4."/>
      <w:lvlJc w:val="left"/>
      <w:pPr>
        <w:ind w:left="285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37" w:hanging="480"/>
      </w:pPr>
    </w:lvl>
    <w:lvl w:ilvl="5" w:tplc="FFFFFFFF" w:tentative="1">
      <w:start w:val="1"/>
      <w:numFmt w:val="lowerRoman"/>
      <w:lvlText w:val="%6."/>
      <w:lvlJc w:val="right"/>
      <w:pPr>
        <w:ind w:left="3817" w:hanging="480"/>
      </w:pPr>
    </w:lvl>
    <w:lvl w:ilvl="6" w:tplc="FFFFFFFF" w:tentative="1">
      <w:start w:val="1"/>
      <w:numFmt w:val="decimal"/>
      <w:lvlText w:val="%7."/>
      <w:lvlJc w:val="left"/>
      <w:pPr>
        <w:ind w:left="429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77" w:hanging="480"/>
      </w:pPr>
    </w:lvl>
    <w:lvl w:ilvl="8" w:tplc="FFFFFFFF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8" w15:restartNumberingAfterBreak="0">
    <w:nsid w:val="031C0A26"/>
    <w:multiLevelType w:val="hybridMultilevel"/>
    <w:tmpl w:val="5F3E3940"/>
    <w:lvl w:ilvl="0" w:tplc="BA026B0E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9" w15:restartNumberingAfterBreak="0">
    <w:nsid w:val="03A04794"/>
    <w:multiLevelType w:val="hybridMultilevel"/>
    <w:tmpl w:val="C232A536"/>
    <w:lvl w:ilvl="0" w:tplc="0F2C50A8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10" w15:restartNumberingAfterBreak="0">
    <w:nsid w:val="07017018"/>
    <w:multiLevelType w:val="hybridMultilevel"/>
    <w:tmpl w:val="C232A536"/>
    <w:lvl w:ilvl="0" w:tplc="FFFFFFFF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97" w:hanging="480"/>
      </w:pPr>
    </w:lvl>
    <w:lvl w:ilvl="2" w:tplc="FFFFFFFF" w:tentative="1">
      <w:start w:val="1"/>
      <w:numFmt w:val="lowerRoman"/>
      <w:lvlText w:val="%3."/>
      <w:lvlJc w:val="right"/>
      <w:pPr>
        <w:ind w:left="2377" w:hanging="480"/>
      </w:pPr>
    </w:lvl>
    <w:lvl w:ilvl="3" w:tplc="FFFFFFFF" w:tentative="1">
      <w:start w:val="1"/>
      <w:numFmt w:val="decimal"/>
      <w:lvlText w:val="%4."/>
      <w:lvlJc w:val="left"/>
      <w:pPr>
        <w:ind w:left="285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37" w:hanging="480"/>
      </w:pPr>
    </w:lvl>
    <w:lvl w:ilvl="5" w:tplc="FFFFFFFF" w:tentative="1">
      <w:start w:val="1"/>
      <w:numFmt w:val="lowerRoman"/>
      <w:lvlText w:val="%6."/>
      <w:lvlJc w:val="right"/>
      <w:pPr>
        <w:ind w:left="3817" w:hanging="480"/>
      </w:pPr>
    </w:lvl>
    <w:lvl w:ilvl="6" w:tplc="FFFFFFFF" w:tentative="1">
      <w:start w:val="1"/>
      <w:numFmt w:val="decimal"/>
      <w:lvlText w:val="%7."/>
      <w:lvlJc w:val="left"/>
      <w:pPr>
        <w:ind w:left="429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77" w:hanging="480"/>
      </w:pPr>
    </w:lvl>
    <w:lvl w:ilvl="8" w:tplc="FFFFFFFF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11" w15:restartNumberingAfterBreak="0">
    <w:nsid w:val="0A656C32"/>
    <w:multiLevelType w:val="hybridMultilevel"/>
    <w:tmpl w:val="43626FE8"/>
    <w:lvl w:ilvl="0" w:tplc="4AB0AB82">
      <w:start w:val="1"/>
      <w:numFmt w:val="upperLetter"/>
      <w:lvlText w:val="(%1)"/>
      <w:lvlJc w:val="left"/>
      <w:pPr>
        <w:ind w:left="1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4" w:hanging="480"/>
      </w:pPr>
    </w:lvl>
    <w:lvl w:ilvl="2" w:tplc="0409001B" w:tentative="1">
      <w:start w:val="1"/>
      <w:numFmt w:val="lowerRoman"/>
      <w:lvlText w:val="%3."/>
      <w:lvlJc w:val="right"/>
      <w:pPr>
        <w:ind w:left="2494" w:hanging="480"/>
      </w:pPr>
    </w:lvl>
    <w:lvl w:ilvl="3" w:tplc="0409000F" w:tentative="1">
      <w:start w:val="1"/>
      <w:numFmt w:val="decimal"/>
      <w:lvlText w:val="%4."/>
      <w:lvlJc w:val="left"/>
      <w:pPr>
        <w:ind w:left="2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4" w:hanging="480"/>
      </w:pPr>
    </w:lvl>
    <w:lvl w:ilvl="5" w:tplc="0409001B" w:tentative="1">
      <w:start w:val="1"/>
      <w:numFmt w:val="lowerRoman"/>
      <w:lvlText w:val="%6."/>
      <w:lvlJc w:val="right"/>
      <w:pPr>
        <w:ind w:left="3934" w:hanging="480"/>
      </w:pPr>
    </w:lvl>
    <w:lvl w:ilvl="6" w:tplc="0409000F" w:tentative="1">
      <w:start w:val="1"/>
      <w:numFmt w:val="decimal"/>
      <w:lvlText w:val="%7."/>
      <w:lvlJc w:val="left"/>
      <w:pPr>
        <w:ind w:left="4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4" w:hanging="480"/>
      </w:pPr>
    </w:lvl>
    <w:lvl w:ilvl="8" w:tplc="0409001B" w:tentative="1">
      <w:start w:val="1"/>
      <w:numFmt w:val="lowerRoman"/>
      <w:lvlText w:val="%9."/>
      <w:lvlJc w:val="right"/>
      <w:pPr>
        <w:ind w:left="5374" w:hanging="480"/>
      </w:pPr>
    </w:lvl>
  </w:abstractNum>
  <w:abstractNum w:abstractNumId="12" w15:restartNumberingAfterBreak="0">
    <w:nsid w:val="0D88521C"/>
    <w:multiLevelType w:val="hybridMultilevel"/>
    <w:tmpl w:val="C232A536"/>
    <w:lvl w:ilvl="0" w:tplc="FFFFFFFF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97" w:hanging="480"/>
      </w:pPr>
    </w:lvl>
    <w:lvl w:ilvl="2" w:tplc="FFFFFFFF" w:tentative="1">
      <w:start w:val="1"/>
      <w:numFmt w:val="lowerRoman"/>
      <w:lvlText w:val="%3."/>
      <w:lvlJc w:val="right"/>
      <w:pPr>
        <w:ind w:left="2377" w:hanging="480"/>
      </w:pPr>
    </w:lvl>
    <w:lvl w:ilvl="3" w:tplc="FFFFFFFF" w:tentative="1">
      <w:start w:val="1"/>
      <w:numFmt w:val="decimal"/>
      <w:lvlText w:val="%4."/>
      <w:lvlJc w:val="left"/>
      <w:pPr>
        <w:ind w:left="285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37" w:hanging="480"/>
      </w:pPr>
    </w:lvl>
    <w:lvl w:ilvl="5" w:tplc="FFFFFFFF" w:tentative="1">
      <w:start w:val="1"/>
      <w:numFmt w:val="lowerRoman"/>
      <w:lvlText w:val="%6."/>
      <w:lvlJc w:val="right"/>
      <w:pPr>
        <w:ind w:left="3817" w:hanging="480"/>
      </w:pPr>
    </w:lvl>
    <w:lvl w:ilvl="6" w:tplc="FFFFFFFF" w:tentative="1">
      <w:start w:val="1"/>
      <w:numFmt w:val="decimal"/>
      <w:lvlText w:val="%7."/>
      <w:lvlJc w:val="left"/>
      <w:pPr>
        <w:ind w:left="429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77" w:hanging="480"/>
      </w:pPr>
    </w:lvl>
    <w:lvl w:ilvl="8" w:tplc="FFFFFFFF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13" w15:restartNumberingAfterBreak="0">
    <w:nsid w:val="0E6C09EE"/>
    <w:multiLevelType w:val="hybridMultilevel"/>
    <w:tmpl w:val="C232A536"/>
    <w:lvl w:ilvl="0" w:tplc="FFFFFFFF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97" w:hanging="480"/>
      </w:pPr>
    </w:lvl>
    <w:lvl w:ilvl="2" w:tplc="FFFFFFFF" w:tentative="1">
      <w:start w:val="1"/>
      <w:numFmt w:val="lowerRoman"/>
      <w:lvlText w:val="%3."/>
      <w:lvlJc w:val="right"/>
      <w:pPr>
        <w:ind w:left="2377" w:hanging="480"/>
      </w:pPr>
    </w:lvl>
    <w:lvl w:ilvl="3" w:tplc="FFFFFFFF" w:tentative="1">
      <w:start w:val="1"/>
      <w:numFmt w:val="decimal"/>
      <w:lvlText w:val="%4."/>
      <w:lvlJc w:val="left"/>
      <w:pPr>
        <w:ind w:left="285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37" w:hanging="480"/>
      </w:pPr>
    </w:lvl>
    <w:lvl w:ilvl="5" w:tplc="FFFFFFFF" w:tentative="1">
      <w:start w:val="1"/>
      <w:numFmt w:val="lowerRoman"/>
      <w:lvlText w:val="%6."/>
      <w:lvlJc w:val="right"/>
      <w:pPr>
        <w:ind w:left="3817" w:hanging="480"/>
      </w:pPr>
    </w:lvl>
    <w:lvl w:ilvl="6" w:tplc="FFFFFFFF" w:tentative="1">
      <w:start w:val="1"/>
      <w:numFmt w:val="decimal"/>
      <w:lvlText w:val="%7."/>
      <w:lvlJc w:val="left"/>
      <w:pPr>
        <w:ind w:left="429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77" w:hanging="480"/>
      </w:pPr>
    </w:lvl>
    <w:lvl w:ilvl="8" w:tplc="FFFFFFFF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14" w15:restartNumberingAfterBreak="0">
    <w:nsid w:val="15522D1B"/>
    <w:multiLevelType w:val="hybridMultilevel"/>
    <w:tmpl w:val="9FE47F18"/>
    <w:lvl w:ilvl="0" w:tplc="3132A1B2">
      <w:start w:val="1"/>
      <w:numFmt w:val="taiwaneseCountingThousand"/>
      <w:lvlText w:val="(%1)"/>
      <w:lvlJc w:val="left"/>
      <w:pPr>
        <w:ind w:left="420" w:hanging="420"/>
      </w:pPr>
      <w:rPr>
        <w:rFonts w:cs="微軟正黑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79322C1"/>
    <w:multiLevelType w:val="hybridMultilevel"/>
    <w:tmpl w:val="30C092B6"/>
    <w:lvl w:ilvl="0" w:tplc="04090015">
      <w:start w:val="5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9A202D1"/>
    <w:multiLevelType w:val="hybridMultilevel"/>
    <w:tmpl w:val="9B22D05C"/>
    <w:lvl w:ilvl="0" w:tplc="1B8C1A5C">
      <w:start w:val="1"/>
      <w:numFmt w:val="upperLetter"/>
      <w:lvlText w:val="(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0" w:hanging="480"/>
      </w:pPr>
    </w:lvl>
    <w:lvl w:ilvl="2" w:tplc="0409001B" w:tentative="1">
      <w:start w:val="1"/>
      <w:numFmt w:val="lowerRoman"/>
      <w:lvlText w:val="%3."/>
      <w:lvlJc w:val="right"/>
      <w:pPr>
        <w:ind w:left="2490" w:hanging="480"/>
      </w:pPr>
    </w:lvl>
    <w:lvl w:ilvl="3" w:tplc="0409000F" w:tentative="1">
      <w:start w:val="1"/>
      <w:numFmt w:val="decimal"/>
      <w:lvlText w:val="%4."/>
      <w:lvlJc w:val="left"/>
      <w:pPr>
        <w:ind w:left="29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0" w:hanging="480"/>
      </w:pPr>
    </w:lvl>
    <w:lvl w:ilvl="5" w:tplc="0409001B" w:tentative="1">
      <w:start w:val="1"/>
      <w:numFmt w:val="lowerRoman"/>
      <w:lvlText w:val="%6."/>
      <w:lvlJc w:val="right"/>
      <w:pPr>
        <w:ind w:left="3930" w:hanging="480"/>
      </w:pPr>
    </w:lvl>
    <w:lvl w:ilvl="6" w:tplc="0409000F" w:tentative="1">
      <w:start w:val="1"/>
      <w:numFmt w:val="decimal"/>
      <w:lvlText w:val="%7."/>
      <w:lvlJc w:val="left"/>
      <w:pPr>
        <w:ind w:left="4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0" w:hanging="480"/>
      </w:pPr>
    </w:lvl>
    <w:lvl w:ilvl="8" w:tplc="0409001B" w:tentative="1">
      <w:start w:val="1"/>
      <w:numFmt w:val="lowerRoman"/>
      <w:lvlText w:val="%9."/>
      <w:lvlJc w:val="right"/>
      <w:pPr>
        <w:ind w:left="5370" w:hanging="480"/>
      </w:pPr>
    </w:lvl>
  </w:abstractNum>
  <w:abstractNum w:abstractNumId="17" w15:restartNumberingAfterBreak="0">
    <w:nsid w:val="1C40034E"/>
    <w:multiLevelType w:val="hybridMultilevel"/>
    <w:tmpl w:val="E64EC800"/>
    <w:lvl w:ilvl="0" w:tplc="7B20FD74">
      <w:start w:val="1"/>
      <w:numFmt w:val="upperLetter"/>
      <w:lvlText w:val="(%1)"/>
      <w:lvlJc w:val="left"/>
      <w:pPr>
        <w:ind w:left="1312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18" w15:restartNumberingAfterBreak="0">
    <w:nsid w:val="21783E1D"/>
    <w:multiLevelType w:val="hybridMultilevel"/>
    <w:tmpl w:val="52F02102"/>
    <w:lvl w:ilvl="0" w:tplc="0942728E">
      <w:start w:val="1"/>
      <w:numFmt w:val="upperLetter"/>
      <w:lvlText w:val="(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0" w:hanging="480"/>
      </w:pPr>
    </w:lvl>
    <w:lvl w:ilvl="2" w:tplc="0409001B" w:tentative="1">
      <w:start w:val="1"/>
      <w:numFmt w:val="lowerRoman"/>
      <w:lvlText w:val="%3."/>
      <w:lvlJc w:val="right"/>
      <w:pPr>
        <w:ind w:left="2490" w:hanging="480"/>
      </w:pPr>
    </w:lvl>
    <w:lvl w:ilvl="3" w:tplc="0409000F" w:tentative="1">
      <w:start w:val="1"/>
      <w:numFmt w:val="decimal"/>
      <w:lvlText w:val="%4."/>
      <w:lvlJc w:val="left"/>
      <w:pPr>
        <w:ind w:left="29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0" w:hanging="480"/>
      </w:pPr>
    </w:lvl>
    <w:lvl w:ilvl="5" w:tplc="0409001B" w:tentative="1">
      <w:start w:val="1"/>
      <w:numFmt w:val="lowerRoman"/>
      <w:lvlText w:val="%6."/>
      <w:lvlJc w:val="right"/>
      <w:pPr>
        <w:ind w:left="3930" w:hanging="480"/>
      </w:pPr>
    </w:lvl>
    <w:lvl w:ilvl="6" w:tplc="0409000F" w:tentative="1">
      <w:start w:val="1"/>
      <w:numFmt w:val="decimal"/>
      <w:lvlText w:val="%7."/>
      <w:lvlJc w:val="left"/>
      <w:pPr>
        <w:ind w:left="4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0" w:hanging="480"/>
      </w:pPr>
    </w:lvl>
    <w:lvl w:ilvl="8" w:tplc="0409001B" w:tentative="1">
      <w:start w:val="1"/>
      <w:numFmt w:val="lowerRoman"/>
      <w:lvlText w:val="%9."/>
      <w:lvlJc w:val="right"/>
      <w:pPr>
        <w:ind w:left="5370" w:hanging="480"/>
      </w:pPr>
    </w:lvl>
  </w:abstractNum>
  <w:abstractNum w:abstractNumId="19" w15:restartNumberingAfterBreak="0">
    <w:nsid w:val="22457581"/>
    <w:multiLevelType w:val="hybridMultilevel"/>
    <w:tmpl w:val="C232A536"/>
    <w:lvl w:ilvl="0" w:tplc="FFFFFFFF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97" w:hanging="480"/>
      </w:pPr>
    </w:lvl>
    <w:lvl w:ilvl="2" w:tplc="FFFFFFFF" w:tentative="1">
      <w:start w:val="1"/>
      <w:numFmt w:val="lowerRoman"/>
      <w:lvlText w:val="%3."/>
      <w:lvlJc w:val="right"/>
      <w:pPr>
        <w:ind w:left="2377" w:hanging="480"/>
      </w:pPr>
    </w:lvl>
    <w:lvl w:ilvl="3" w:tplc="FFFFFFFF" w:tentative="1">
      <w:start w:val="1"/>
      <w:numFmt w:val="decimal"/>
      <w:lvlText w:val="%4."/>
      <w:lvlJc w:val="left"/>
      <w:pPr>
        <w:ind w:left="285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37" w:hanging="480"/>
      </w:pPr>
    </w:lvl>
    <w:lvl w:ilvl="5" w:tplc="FFFFFFFF" w:tentative="1">
      <w:start w:val="1"/>
      <w:numFmt w:val="lowerRoman"/>
      <w:lvlText w:val="%6."/>
      <w:lvlJc w:val="right"/>
      <w:pPr>
        <w:ind w:left="3817" w:hanging="480"/>
      </w:pPr>
    </w:lvl>
    <w:lvl w:ilvl="6" w:tplc="FFFFFFFF" w:tentative="1">
      <w:start w:val="1"/>
      <w:numFmt w:val="decimal"/>
      <w:lvlText w:val="%7."/>
      <w:lvlJc w:val="left"/>
      <w:pPr>
        <w:ind w:left="429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77" w:hanging="480"/>
      </w:pPr>
    </w:lvl>
    <w:lvl w:ilvl="8" w:tplc="FFFFFFFF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20" w15:restartNumberingAfterBreak="0">
    <w:nsid w:val="225A179C"/>
    <w:multiLevelType w:val="hybridMultilevel"/>
    <w:tmpl w:val="6C3E048C"/>
    <w:lvl w:ilvl="0" w:tplc="9A3EE5B2">
      <w:start w:val="1"/>
      <w:numFmt w:val="upperLetter"/>
      <w:lvlText w:val="(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0" w:hanging="480"/>
      </w:pPr>
    </w:lvl>
    <w:lvl w:ilvl="2" w:tplc="0409001B" w:tentative="1">
      <w:start w:val="1"/>
      <w:numFmt w:val="lowerRoman"/>
      <w:lvlText w:val="%3."/>
      <w:lvlJc w:val="right"/>
      <w:pPr>
        <w:ind w:left="2490" w:hanging="480"/>
      </w:pPr>
    </w:lvl>
    <w:lvl w:ilvl="3" w:tplc="0409000F" w:tentative="1">
      <w:start w:val="1"/>
      <w:numFmt w:val="decimal"/>
      <w:lvlText w:val="%4."/>
      <w:lvlJc w:val="left"/>
      <w:pPr>
        <w:ind w:left="29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0" w:hanging="480"/>
      </w:pPr>
    </w:lvl>
    <w:lvl w:ilvl="5" w:tplc="0409001B" w:tentative="1">
      <w:start w:val="1"/>
      <w:numFmt w:val="lowerRoman"/>
      <w:lvlText w:val="%6."/>
      <w:lvlJc w:val="right"/>
      <w:pPr>
        <w:ind w:left="3930" w:hanging="480"/>
      </w:pPr>
    </w:lvl>
    <w:lvl w:ilvl="6" w:tplc="0409000F" w:tentative="1">
      <w:start w:val="1"/>
      <w:numFmt w:val="decimal"/>
      <w:lvlText w:val="%7."/>
      <w:lvlJc w:val="left"/>
      <w:pPr>
        <w:ind w:left="4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0" w:hanging="480"/>
      </w:pPr>
    </w:lvl>
    <w:lvl w:ilvl="8" w:tplc="0409001B" w:tentative="1">
      <w:start w:val="1"/>
      <w:numFmt w:val="lowerRoman"/>
      <w:lvlText w:val="%9."/>
      <w:lvlJc w:val="right"/>
      <w:pPr>
        <w:ind w:left="5370" w:hanging="480"/>
      </w:pPr>
    </w:lvl>
  </w:abstractNum>
  <w:abstractNum w:abstractNumId="21" w15:restartNumberingAfterBreak="0">
    <w:nsid w:val="2BC97D90"/>
    <w:multiLevelType w:val="hybridMultilevel"/>
    <w:tmpl w:val="8452B164"/>
    <w:lvl w:ilvl="0" w:tplc="98B6FCBC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22" w15:restartNumberingAfterBreak="0">
    <w:nsid w:val="2D1E23E3"/>
    <w:multiLevelType w:val="hybridMultilevel"/>
    <w:tmpl w:val="9AB6E116"/>
    <w:lvl w:ilvl="0" w:tplc="EE8053DC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23" w15:restartNumberingAfterBreak="0">
    <w:nsid w:val="2EB33DDD"/>
    <w:multiLevelType w:val="hybridMultilevel"/>
    <w:tmpl w:val="44CEF928"/>
    <w:lvl w:ilvl="0" w:tplc="A5DC8178">
      <w:start w:val="8"/>
      <w:numFmt w:val="decimal"/>
      <w:lvlText w:val="%1."/>
      <w:lvlJc w:val="left"/>
      <w:pPr>
        <w:ind w:left="360" w:hanging="360"/>
      </w:pPr>
      <w:rPr>
        <w:rFonts w:ascii="'Times New Roman'" w:eastAsia="'Times New Roman'" w:hAnsi="'Times New Roman'" w:cs="'Times New Roman'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FE07393"/>
    <w:multiLevelType w:val="hybridMultilevel"/>
    <w:tmpl w:val="44F6201C"/>
    <w:lvl w:ilvl="0" w:tplc="B31012DE">
      <w:start w:val="1"/>
      <w:numFmt w:val="upperLetter"/>
      <w:lvlText w:val="(%1)"/>
      <w:lvlJc w:val="left"/>
      <w:pPr>
        <w:ind w:left="1432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7" w:hanging="480"/>
      </w:pPr>
    </w:lvl>
    <w:lvl w:ilvl="2" w:tplc="0409001B" w:tentative="1">
      <w:start w:val="1"/>
      <w:numFmt w:val="lowerRoman"/>
      <w:lvlText w:val="%3."/>
      <w:lvlJc w:val="right"/>
      <w:pPr>
        <w:ind w:left="2497" w:hanging="480"/>
      </w:pPr>
    </w:lvl>
    <w:lvl w:ilvl="3" w:tplc="0409000F" w:tentative="1">
      <w:start w:val="1"/>
      <w:numFmt w:val="decimal"/>
      <w:lvlText w:val="%4."/>
      <w:lvlJc w:val="left"/>
      <w:pPr>
        <w:ind w:left="29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7" w:hanging="480"/>
      </w:pPr>
    </w:lvl>
    <w:lvl w:ilvl="5" w:tplc="0409001B" w:tentative="1">
      <w:start w:val="1"/>
      <w:numFmt w:val="lowerRoman"/>
      <w:lvlText w:val="%6."/>
      <w:lvlJc w:val="right"/>
      <w:pPr>
        <w:ind w:left="3937" w:hanging="480"/>
      </w:pPr>
    </w:lvl>
    <w:lvl w:ilvl="6" w:tplc="0409000F" w:tentative="1">
      <w:start w:val="1"/>
      <w:numFmt w:val="decimal"/>
      <w:lvlText w:val="%7."/>
      <w:lvlJc w:val="left"/>
      <w:pPr>
        <w:ind w:left="44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7" w:hanging="480"/>
      </w:pPr>
    </w:lvl>
    <w:lvl w:ilvl="8" w:tplc="0409001B" w:tentative="1">
      <w:start w:val="1"/>
      <w:numFmt w:val="lowerRoman"/>
      <w:lvlText w:val="%9."/>
      <w:lvlJc w:val="right"/>
      <w:pPr>
        <w:ind w:left="5377" w:hanging="480"/>
      </w:pPr>
    </w:lvl>
  </w:abstractNum>
  <w:abstractNum w:abstractNumId="25" w15:restartNumberingAfterBreak="0">
    <w:nsid w:val="32CF76CA"/>
    <w:multiLevelType w:val="hybridMultilevel"/>
    <w:tmpl w:val="01F8E2C8"/>
    <w:lvl w:ilvl="0" w:tplc="496C0812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26" w15:restartNumberingAfterBreak="0">
    <w:nsid w:val="3B377DEF"/>
    <w:multiLevelType w:val="hybridMultilevel"/>
    <w:tmpl w:val="C232A536"/>
    <w:lvl w:ilvl="0" w:tplc="FFFFFFFF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97" w:hanging="480"/>
      </w:pPr>
    </w:lvl>
    <w:lvl w:ilvl="2" w:tplc="FFFFFFFF" w:tentative="1">
      <w:start w:val="1"/>
      <w:numFmt w:val="lowerRoman"/>
      <w:lvlText w:val="%3."/>
      <w:lvlJc w:val="right"/>
      <w:pPr>
        <w:ind w:left="2377" w:hanging="480"/>
      </w:pPr>
    </w:lvl>
    <w:lvl w:ilvl="3" w:tplc="FFFFFFFF" w:tentative="1">
      <w:start w:val="1"/>
      <w:numFmt w:val="decimal"/>
      <w:lvlText w:val="%4."/>
      <w:lvlJc w:val="left"/>
      <w:pPr>
        <w:ind w:left="285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37" w:hanging="480"/>
      </w:pPr>
    </w:lvl>
    <w:lvl w:ilvl="5" w:tplc="FFFFFFFF" w:tentative="1">
      <w:start w:val="1"/>
      <w:numFmt w:val="lowerRoman"/>
      <w:lvlText w:val="%6."/>
      <w:lvlJc w:val="right"/>
      <w:pPr>
        <w:ind w:left="3817" w:hanging="480"/>
      </w:pPr>
    </w:lvl>
    <w:lvl w:ilvl="6" w:tplc="FFFFFFFF" w:tentative="1">
      <w:start w:val="1"/>
      <w:numFmt w:val="decimal"/>
      <w:lvlText w:val="%7."/>
      <w:lvlJc w:val="left"/>
      <w:pPr>
        <w:ind w:left="429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77" w:hanging="480"/>
      </w:pPr>
    </w:lvl>
    <w:lvl w:ilvl="8" w:tplc="FFFFFFFF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27" w15:restartNumberingAfterBreak="0">
    <w:nsid w:val="3C1A04BF"/>
    <w:multiLevelType w:val="hybridMultilevel"/>
    <w:tmpl w:val="D8248136"/>
    <w:lvl w:ilvl="0" w:tplc="E376DE82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28" w15:restartNumberingAfterBreak="0">
    <w:nsid w:val="3DDC5AB4"/>
    <w:multiLevelType w:val="hybridMultilevel"/>
    <w:tmpl w:val="C232A536"/>
    <w:lvl w:ilvl="0" w:tplc="FFFFFFFF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97" w:hanging="480"/>
      </w:pPr>
    </w:lvl>
    <w:lvl w:ilvl="2" w:tplc="FFFFFFFF" w:tentative="1">
      <w:start w:val="1"/>
      <w:numFmt w:val="lowerRoman"/>
      <w:lvlText w:val="%3."/>
      <w:lvlJc w:val="right"/>
      <w:pPr>
        <w:ind w:left="2377" w:hanging="480"/>
      </w:pPr>
    </w:lvl>
    <w:lvl w:ilvl="3" w:tplc="FFFFFFFF" w:tentative="1">
      <w:start w:val="1"/>
      <w:numFmt w:val="decimal"/>
      <w:lvlText w:val="%4."/>
      <w:lvlJc w:val="left"/>
      <w:pPr>
        <w:ind w:left="285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37" w:hanging="480"/>
      </w:pPr>
    </w:lvl>
    <w:lvl w:ilvl="5" w:tplc="FFFFFFFF" w:tentative="1">
      <w:start w:val="1"/>
      <w:numFmt w:val="lowerRoman"/>
      <w:lvlText w:val="%6."/>
      <w:lvlJc w:val="right"/>
      <w:pPr>
        <w:ind w:left="3817" w:hanging="480"/>
      </w:pPr>
    </w:lvl>
    <w:lvl w:ilvl="6" w:tplc="FFFFFFFF" w:tentative="1">
      <w:start w:val="1"/>
      <w:numFmt w:val="decimal"/>
      <w:lvlText w:val="%7."/>
      <w:lvlJc w:val="left"/>
      <w:pPr>
        <w:ind w:left="429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77" w:hanging="480"/>
      </w:pPr>
    </w:lvl>
    <w:lvl w:ilvl="8" w:tplc="FFFFFFFF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29" w15:restartNumberingAfterBreak="0">
    <w:nsid w:val="40C344F1"/>
    <w:multiLevelType w:val="hybridMultilevel"/>
    <w:tmpl w:val="C232A536"/>
    <w:lvl w:ilvl="0" w:tplc="FFFFFFFF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97" w:hanging="480"/>
      </w:pPr>
    </w:lvl>
    <w:lvl w:ilvl="2" w:tplc="FFFFFFFF" w:tentative="1">
      <w:start w:val="1"/>
      <w:numFmt w:val="lowerRoman"/>
      <w:lvlText w:val="%3."/>
      <w:lvlJc w:val="right"/>
      <w:pPr>
        <w:ind w:left="2377" w:hanging="480"/>
      </w:pPr>
    </w:lvl>
    <w:lvl w:ilvl="3" w:tplc="FFFFFFFF" w:tentative="1">
      <w:start w:val="1"/>
      <w:numFmt w:val="decimal"/>
      <w:lvlText w:val="%4."/>
      <w:lvlJc w:val="left"/>
      <w:pPr>
        <w:ind w:left="285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37" w:hanging="480"/>
      </w:pPr>
    </w:lvl>
    <w:lvl w:ilvl="5" w:tplc="FFFFFFFF" w:tentative="1">
      <w:start w:val="1"/>
      <w:numFmt w:val="lowerRoman"/>
      <w:lvlText w:val="%6."/>
      <w:lvlJc w:val="right"/>
      <w:pPr>
        <w:ind w:left="3817" w:hanging="480"/>
      </w:pPr>
    </w:lvl>
    <w:lvl w:ilvl="6" w:tplc="FFFFFFFF" w:tentative="1">
      <w:start w:val="1"/>
      <w:numFmt w:val="decimal"/>
      <w:lvlText w:val="%7."/>
      <w:lvlJc w:val="left"/>
      <w:pPr>
        <w:ind w:left="429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77" w:hanging="480"/>
      </w:pPr>
    </w:lvl>
    <w:lvl w:ilvl="8" w:tplc="FFFFFFFF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30" w15:restartNumberingAfterBreak="0">
    <w:nsid w:val="46DF1DCE"/>
    <w:multiLevelType w:val="hybridMultilevel"/>
    <w:tmpl w:val="C232A536"/>
    <w:lvl w:ilvl="0" w:tplc="FFFFFFFF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97" w:hanging="480"/>
      </w:pPr>
    </w:lvl>
    <w:lvl w:ilvl="2" w:tplc="FFFFFFFF" w:tentative="1">
      <w:start w:val="1"/>
      <w:numFmt w:val="lowerRoman"/>
      <w:lvlText w:val="%3."/>
      <w:lvlJc w:val="right"/>
      <w:pPr>
        <w:ind w:left="2377" w:hanging="480"/>
      </w:pPr>
    </w:lvl>
    <w:lvl w:ilvl="3" w:tplc="FFFFFFFF" w:tentative="1">
      <w:start w:val="1"/>
      <w:numFmt w:val="decimal"/>
      <w:lvlText w:val="%4."/>
      <w:lvlJc w:val="left"/>
      <w:pPr>
        <w:ind w:left="285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37" w:hanging="480"/>
      </w:pPr>
    </w:lvl>
    <w:lvl w:ilvl="5" w:tplc="FFFFFFFF" w:tentative="1">
      <w:start w:val="1"/>
      <w:numFmt w:val="lowerRoman"/>
      <w:lvlText w:val="%6."/>
      <w:lvlJc w:val="right"/>
      <w:pPr>
        <w:ind w:left="3817" w:hanging="480"/>
      </w:pPr>
    </w:lvl>
    <w:lvl w:ilvl="6" w:tplc="FFFFFFFF" w:tentative="1">
      <w:start w:val="1"/>
      <w:numFmt w:val="decimal"/>
      <w:lvlText w:val="%7."/>
      <w:lvlJc w:val="left"/>
      <w:pPr>
        <w:ind w:left="429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77" w:hanging="480"/>
      </w:pPr>
    </w:lvl>
    <w:lvl w:ilvl="8" w:tplc="FFFFFFFF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31" w15:restartNumberingAfterBreak="0">
    <w:nsid w:val="4904517B"/>
    <w:multiLevelType w:val="hybridMultilevel"/>
    <w:tmpl w:val="C35E7680"/>
    <w:lvl w:ilvl="0" w:tplc="C9985128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D2B2650"/>
    <w:multiLevelType w:val="hybridMultilevel"/>
    <w:tmpl w:val="C232A536"/>
    <w:lvl w:ilvl="0" w:tplc="FFFFFFFF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97" w:hanging="480"/>
      </w:pPr>
    </w:lvl>
    <w:lvl w:ilvl="2" w:tplc="FFFFFFFF" w:tentative="1">
      <w:start w:val="1"/>
      <w:numFmt w:val="lowerRoman"/>
      <w:lvlText w:val="%3."/>
      <w:lvlJc w:val="right"/>
      <w:pPr>
        <w:ind w:left="2377" w:hanging="480"/>
      </w:pPr>
    </w:lvl>
    <w:lvl w:ilvl="3" w:tplc="FFFFFFFF" w:tentative="1">
      <w:start w:val="1"/>
      <w:numFmt w:val="decimal"/>
      <w:lvlText w:val="%4."/>
      <w:lvlJc w:val="left"/>
      <w:pPr>
        <w:ind w:left="285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37" w:hanging="480"/>
      </w:pPr>
    </w:lvl>
    <w:lvl w:ilvl="5" w:tplc="FFFFFFFF" w:tentative="1">
      <w:start w:val="1"/>
      <w:numFmt w:val="lowerRoman"/>
      <w:lvlText w:val="%6."/>
      <w:lvlJc w:val="right"/>
      <w:pPr>
        <w:ind w:left="3817" w:hanging="480"/>
      </w:pPr>
    </w:lvl>
    <w:lvl w:ilvl="6" w:tplc="FFFFFFFF" w:tentative="1">
      <w:start w:val="1"/>
      <w:numFmt w:val="decimal"/>
      <w:lvlText w:val="%7."/>
      <w:lvlJc w:val="left"/>
      <w:pPr>
        <w:ind w:left="429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77" w:hanging="480"/>
      </w:pPr>
    </w:lvl>
    <w:lvl w:ilvl="8" w:tplc="FFFFFFFF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33" w15:restartNumberingAfterBreak="0">
    <w:nsid w:val="51D4004F"/>
    <w:multiLevelType w:val="hybridMultilevel"/>
    <w:tmpl w:val="5A0A8952"/>
    <w:lvl w:ilvl="0" w:tplc="916AF4A0">
      <w:start w:val="1"/>
      <w:numFmt w:val="upperLetter"/>
      <w:lvlText w:val="(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0" w:hanging="480"/>
      </w:pPr>
    </w:lvl>
    <w:lvl w:ilvl="2" w:tplc="0409001B" w:tentative="1">
      <w:start w:val="1"/>
      <w:numFmt w:val="lowerRoman"/>
      <w:lvlText w:val="%3."/>
      <w:lvlJc w:val="right"/>
      <w:pPr>
        <w:ind w:left="2490" w:hanging="480"/>
      </w:pPr>
    </w:lvl>
    <w:lvl w:ilvl="3" w:tplc="0409000F" w:tentative="1">
      <w:start w:val="1"/>
      <w:numFmt w:val="decimal"/>
      <w:lvlText w:val="%4."/>
      <w:lvlJc w:val="left"/>
      <w:pPr>
        <w:ind w:left="29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0" w:hanging="480"/>
      </w:pPr>
    </w:lvl>
    <w:lvl w:ilvl="5" w:tplc="0409001B" w:tentative="1">
      <w:start w:val="1"/>
      <w:numFmt w:val="lowerRoman"/>
      <w:lvlText w:val="%6."/>
      <w:lvlJc w:val="right"/>
      <w:pPr>
        <w:ind w:left="3930" w:hanging="480"/>
      </w:pPr>
    </w:lvl>
    <w:lvl w:ilvl="6" w:tplc="0409000F" w:tentative="1">
      <w:start w:val="1"/>
      <w:numFmt w:val="decimal"/>
      <w:lvlText w:val="%7."/>
      <w:lvlJc w:val="left"/>
      <w:pPr>
        <w:ind w:left="4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0" w:hanging="480"/>
      </w:pPr>
    </w:lvl>
    <w:lvl w:ilvl="8" w:tplc="0409001B" w:tentative="1">
      <w:start w:val="1"/>
      <w:numFmt w:val="lowerRoman"/>
      <w:lvlText w:val="%9."/>
      <w:lvlJc w:val="right"/>
      <w:pPr>
        <w:ind w:left="5370" w:hanging="480"/>
      </w:pPr>
    </w:lvl>
  </w:abstractNum>
  <w:abstractNum w:abstractNumId="34" w15:restartNumberingAfterBreak="0">
    <w:nsid w:val="541033F3"/>
    <w:multiLevelType w:val="hybridMultilevel"/>
    <w:tmpl w:val="C232A536"/>
    <w:lvl w:ilvl="0" w:tplc="FFFFFFFF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97" w:hanging="480"/>
      </w:pPr>
    </w:lvl>
    <w:lvl w:ilvl="2" w:tplc="FFFFFFFF" w:tentative="1">
      <w:start w:val="1"/>
      <w:numFmt w:val="lowerRoman"/>
      <w:lvlText w:val="%3."/>
      <w:lvlJc w:val="right"/>
      <w:pPr>
        <w:ind w:left="2377" w:hanging="480"/>
      </w:pPr>
    </w:lvl>
    <w:lvl w:ilvl="3" w:tplc="FFFFFFFF" w:tentative="1">
      <w:start w:val="1"/>
      <w:numFmt w:val="decimal"/>
      <w:lvlText w:val="%4."/>
      <w:lvlJc w:val="left"/>
      <w:pPr>
        <w:ind w:left="285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37" w:hanging="480"/>
      </w:pPr>
    </w:lvl>
    <w:lvl w:ilvl="5" w:tplc="FFFFFFFF" w:tentative="1">
      <w:start w:val="1"/>
      <w:numFmt w:val="lowerRoman"/>
      <w:lvlText w:val="%6."/>
      <w:lvlJc w:val="right"/>
      <w:pPr>
        <w:ind w:left="3817" w:hanging="480"/>
      </w:pPr>
    </w:lvl>
    <w:lvl w:ilvl="6" w:tplc="FFFFFFFF" w:tentative="1">
      <w:start w:val="1"/>
      <w:numFmt w:val="decimal"/>
      <w:lvlText w:val="%7."/>
      <w:lvlJc w:val="left"/>
      <w:pPr>
        <w:ind w:left="429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77" w:hanging="480"/>
      </w:pPr>
    </w:lvl>
    <w:lvl w:ilvl="8" w:tplc="FFFFFFFF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35" w15:restartNumberingAfterBreak="0">
    <w:nsid w:val="584A685A"/>
    <w:multiLevelType w:val="hybridMultilevel"/>
    <w:tmpl w:val="C232A536"/>
    <w:lvl w:ilvl="0" w:tplc="FFFFFFFF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97" w:hanging="480"/>
      </w:pPr>
    </w:lvl>
    <w:lvl w:ilvl="2" w:tplc="FFFFFFFF" w:tentative="1">
      <w:start w:val="1"/>
      <w:numFmt w:val="lowerRoman"/>
      <w:lvlText w:val="%3."/>
      <w:lvlJc w:val="right"/>
      <w:pPr>
        <w:ind w:left="2377" w:hanging="480"/>
      </w:pPr>
    </w:lvl>
    <w:lvl w:ilvl="3" w:tplc="FFFFFFFF" w:tentative="1">
      <w:start w:val="1"/>
      <w:numFmt w:val="decimal"/>
      <w:lvlText w:val="%4."/>
      <w:lvlJc w:val="left"/>
      <w:pPr>
        <w:ind w:left="285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37" w:hanging="480"/>
      </w:pPr>
    </w:lvl>
    <w:lvl w:ilvl="5" w:tplc="FFFFFFFF" w:tentative="1">
      <w:start w:val="1"/>
      <w:numFmt w:val="lowerRoman"/>
      <w:lvlText w:val="%6."/>
      <w:lvlJc w:val="right"/>
      <w:pPr>
        <w:ind w:left="3817" w:hanging="480"/>
      </w:pPr>
    </w:lvl>
    <w:lvl w:ilvl="6" w:tplc="FFFFFFFF" w:tentative="1">
      <w:start w:val="1"/>
      <w:numFmt w:val="decimal"/>
      <w:lvlText w:val="%7."/>
      <w:lvlJc w:val="left"/>
      <w:pPr>
        <w:ind w:left="429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77" w:hanging="480"/>
      </w:pPr>
    </w:lvl>
    <w:lvl w:ilvl="8" w:tplc="FFFFFFFF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36" w15:restartNumberingAfterBreak="0">
    <w:nsid w:val="624B3104"/>
    <w:multiLevelType w:val="hybridMultilevel"/>
    <w:tmpl w:val="F6361DF6"/>
    <w:name w:val="WW8Num27"/>
    <w:lvl w:ilvl="0" w:tplc="6D86188C">
      <w:start w:val="1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43897FE"/>
    <w:multiLevelType w:val="multilevel"/>
    <w:tmpl w:val="A2CAA690"/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43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5096110"/>
    <w:multiLevelType w:val="hybridMultilevel"/>
    <w:tmpl w:val="B63ED7A6"/>
    <w:lvl w:ilvl="0" w:tplc="31B68B40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39" w15:restartNumberingAfterBreak="0">
    <w:nsid w:val="67C11DC5"/>
    <w:multiLevelType w:val="hybridMultilevel"/>
    <w:tmpl w:val="A528607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D2E5B7B"/>
    <w:multiLevelType w:val="hybridMultilevel"/>
    <w:tmpl w:val="E93A033A"/>
    <w:lvl w:ilvl="0" w:tplc="1A26836A">
      <w:start w:val="1"/>
      <w:numFmt w:val="decimal"/>
      <w:pStyle w:val="a"/>
      <w:lvlText w:val="（    ）%1."/>
      <w:lvlJc w:val="left"/>
      <w:pPr>
        <w:tabs>
          <w:tab w:val="num" w:pos="1222"/>
        </w:tabs>
        <w:ind w:left="142" w:firstLine="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534"/>
        </w:tabs>
        <w:ind w:left="53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14"/>
        </w:tabs>
        <w:ind w:left="101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94"/>
        </w:tabs>
        <w:ind w:left="149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74"/>
        </w:tabs>
        <w:ind w:left="197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54"/>
        </w:tabs>
        <w:ind w:left="245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34"/>
        </w:tabs>
        <w:ind w:left="293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14"/>
        </w:tabs>
        <w:ind w:left="341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94"/>
        </w:tabs>
        <w:ind w:left="3894" w:hanging="480"/>
      </w:pPr>
    </w:lvl>
  </w:abstractNum>
  <w:abstractNum w:abstractNumId="41" w15:restartNumberingAfterBreak="0">
    <w:nsid w:val="6E0509AC"/>
    <w:multiLevelType w:val="hybridMultilevel"/>
    <w:tmpl w:val="49686FA4"/>
    <w:lvl w:ilvl="0" w:tplc="1E749532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42" w15:restartNumberingAfterBreak="0">
    <w:nsid w:val="6E0E5F7D"/>
    <w:multiLevelType w:val="hybridMultilevel"/>
    <w:tmpl w:val="C232A536"/>
    <w:lvl w:ilvl="0" w:tplc="FFFFFFFF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97" w:hanging="480"/>
      </w:pPr>
    </w:lvl>
    <w:lvl w:ilvl="2" w:tplc="FFFFFFFF" w:tentative="1">
      <w:start w:val="1"/>
      <w:numFmt w:val="lowerRoman"/>
      <w:lvlText w:val="%3."/>
      <w:lvlJc w:val="right"/>
      <w:pPr>
        <w:ind w:left="2377" w:hanging="480"/>
      </w:pPr>
    </w:lvl>
    <w:lvl w:ilvl="3" w:tplc="FFFFFFFF" w:tentative="1">
      <w:start w:val="1"/>
      <w:numFmt w:val="decimal"/>
      <w:lvlText w:val="%4."/>
      <w:lvlJc w:val="left"/>
      <w:pPr>
        <w:ind w:left="285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37" w:hanging="480"/>
      </w:pPr>
    </w:lvl>
    <w:lvl w:ilvl="5" w:tplc="FFFFFFFF" w:tentative="1">
      <w:start w:val="1"/>
      <w:numFmt w:val="lowerRoman"/>
      <w:lvlText w:val="%6."/>
      <w:lvlJc w:val="right"/>
      <w:pPr>
        <w:ind w:left="3817" w:hanging="480"/>
      </w:pPr>
    </w:lvl>
    <w:lvl w:ilvl="6" w:tplc="FFFFFFFF" w:tentative="1">
      <w:start w:val="1"/>
      <w:numFmt w:val="decimal"/>
      <w:lvlText w:val="%7."/>
      <w:lvlJc w:val="left"/>
      <w:pPr>
        <w:ind w:left="429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77" w:hanging="480"/>
      </w:pPr>
    </w:lvl>
    <w:lvl w:ilvl="8" w:tplc="FFFFFFFF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43" w15:restartNumberingAfterBreak="0">
    <w:nsid w:val="734E47E8"/>
    <w:multiLevelType w:val="hybridMultilevel"/>
    <w:tmpl w:val="A71081FC"/>
    <w:lvl w:ilvl="0" w:tplc="F8E29C24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num w:numId="1" w16cid:durableId="1932742504">
    <w:abstractNumId w:val="40"/>
  </w:num>
  <w:num w:numId="2" w16cid:durableId="1390156697">
    <w:abstractNumId w:val="11"/>
  </w:num>
  <w:num w:numId="3" w16cid:durableId="1808932171">
    <w:abstractNumId w:val="25"/>
  </w:num>
  <w:num w:numId="4" w16cid:durableId="2113275944">
    <w:abstractNumId w:val="17"/>
  </w:num>
  <w:num w:numId="5" w16cid:durableId="702050269">
    <w:abstractNumId w:val="43"/>
  </w:num>
  <w:num w:numId="6" w16cid:durableId="144320637">
    <w:abstractNumId w:val="20"/>
  </w:num>
  <w:num w:numId="7" w16cid:durableId="2067408115">
    <w:abstractNumId w:val="33"/>
  </w:num>
  <w:num w:numId="8" w16cid:durableId="899294610">
    <w:abstractNumId w:val="18"/>
  </w:num>
  <w:num w:numId="9" w16cid:durableId="534972872">
    <w:abstractNumId w:val="16"/>
  </w:num>
  <w:num w:numId="10" w16cid:durableId="1539509927">
    <w:abstractNumId w:val="0"/>
  </w:num>
  <w:num w:numId="11" w16cid:durableId="988628010">
    <w:abstractNumId w:val="2"/>
  </w:num>
  <w:num w:numId="12" w16cid:durableId="458233144">
    <w:abstractNumId w:val="1"/>
  </w:num>
  <w:num w:numId="13" w16cid:durableId="488248819">
    <w:abstractNumId w:val="4"/>
  </w:num>
  <w:num w:numId="14" w16cid:durableId="996886253">
    <w:abstractNumId w:val="5"/>
  </w:num>
  <w:num w:numId="15" w16cid:durableId="1634673467">
    <w:abstractNumId w:val="24"/>
  </w:num>
  <w:num w:numId="16" w16cid:durableId="1520121923">
    <w:abstractNumId w:val="15"/>
  </w:num>
  <w:num w:numId="17" w16cid:durableId="1908832568">
    <w:abstractNumId w:val="3"/>
  </w:num>
  <w:num w:numId="18" w16cid:durableId="867643837">
    <w:abstractNumId w:val="39"/>
  </w:num>
  <w:num w:numId="19" w16cid:durableId="1386635084">
    <w:abstractNumId w:val="14"/>
  </w:num>
  <w:num w:numId="20" w16cid:durableId="769424999">
    <w:abstractNumId w:val="37"/>
  </w:num>
  <w:num w:numId="21" w16cid:durableId="381947559">
    <w:abstractNumId w:val="23"/>
  </w:num>
  <w:num w:numId="22" w16cid:durableId="747993911">
    <w:abstractNumId w:val="31"/>
  </w:num>
  <w:num w:numId="23" w16cid:durableId="1325546560">
    <w:abstractNumId w:val="9"/>
  </w:num>
  <w:num w:numId="24" w16cid:durableId="580335958">
    <w:abstractNumId w:val="22"/>
  </w:num>
  <w:num w:numId="25" w16cid:durableId="1150488641">
    <w:abstractNumId w:val="8"/>
  </w:num>
  <w:num w:numId="26" w16cid:durableId="818419056">
    <w:abstractNumId w:val="41"/>
  </w:num>
  <w:num w:numId="27" w16cid:durableId="1085302118">
    <w:abstractNumId w:val="27"/>
  </w:num>
  <w:num w:numId="28" w16cid:durableId="408618579">
    <w:abstractNumId w:val="21"/>
  </w:num>
  <w:num w:numId="29" w16cid:durableId="1294749231">
    <w:abstractNumId w:val="38"/>
  </w:num>
  <w:num w:numId="30" w16cid:durableId="475267298">
    <w:abstractNumId w:val="26"/>
  </w:num>
  <w:num w:numId="31" w16cid:durableId="1222709755">
    <w:abstractNumId w:val="29"/>
  </w:num>
  <w:num w:numId="32" w16cid:durableId="1493175441">
    <w:abstractNumId w:val="30"/>
  </w:num>
  <w:num w:numId="33" w16cid:durableId="105198892">
    <w:abstractNumId w:val="12"/>
  </w:num>
  <w:num w:numId="34" w16cid:durableId="1420255080">
    <w:abstractNumId w:val="19"/>
  </w:num>
  <w:num w:numId="35" w16cid:durableId="1555853971">
    <w:abstractNumId w:val="13"/>
  </w:num>
  <w:num w:numId="36" w16cid:durableId="499588573">
    <w:abstractNumId w:val="42"/>
  </w:num>
  <w:num w:numId="37" w16cid:durableId="1202133655">
    <w:abstractNumId w:val="10"/>
  </w:num>
  <w:num w:numId="38" w16cid:durableId="415135822">
    <w:abstractNumId w:val="34"/>
  </w:num>
  <w:num w:numId="39" w16cid:durableId="438644236">
    <w:abstractNumId w:val="32"/>
  </w:num>
  <w:num w:numId="40" w16cid:durableId="1454515538">
    <w:abstractNumId w:val="7"/>
  </w:num>
  <w:num w:numId="41" w16cid:durableId="807935489">
    <w:abstractNumId w:val="35"/>
  </w:num>
  <w:num w:numId="42" w16cid:durableId="184367855">
    <w:abstractNumId w:val="28"/>
  </w:num>
  <w:num w:numId="43" w16cid:durableId="858934069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17"/>
  <w:drawingGridVerticalSpacing w:val="413"/>
  <w:displayHorizontalDrawingGridEvery w:val="0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55AE"/>
    <w:rsid w:val="0000405C"/>
    <w:rsid w:val="00004CAF"/>
    <w:rsid w:val="0000527A"/>
    <w:rsid w:val="000053D4"/>
    <w:rsid w:val="00006DC5"/>
    <w:rsid w:val="000127C1"/>
    <w:rsid w:val="00014924"/>
    <w:rsid w:val="000172DE"/>
    <w:rsid w:val="000173F3"/>
    <w:rsid w:val="0002047F"/>
    <w:rsid w:val="00021FB8"/>
    <w:rsid w:val="00027277"/>
    <w:rsid w:val="00031C5C"/>
    <w:rsid w:val="00032625"/>
    <w:rsid w:val="0003298A"/>
    <w:rsid w:val="000343CD"/>
    <w:rsid w:val="000344AF"/>
    <w:rsid w:val="00036E26"/>
    <w:rsid w:val="00040953"/>
    <w:rsid w:val="000422B5"/>
    <w:rsid w:val="000433BF"/>
    <w:rsid w:val="00044784"/>
    <w:rsid w:val="00044977"/>
    <w:rsid w:val="00045A96"/>
    <w:rsid w:val="00045EA0"/>
    <w:rsid w:val="00050215"/>
    <w:rsid w:val="000504AA"/>
    <w:rsid w:val="0005206A"/>
    <w:rsid w:val="00054230"/>
    <w:rsid w:val="000565BC"/>
    <w:rsid w:val="00057753"/>
    <w:rsid w:val="000606D0"/>
    <w:rsid w:val="00060AE5"/>
    <w:rsid w:val="000648EB"/>
    <w:rsid w:val="00064CDA"/>
    <w:rsid w:val="0006769F"/>
    <w:rsid w:val="000711B0"/>
    <w:rsid w:val="0007171D"/>
    <w:rsid w:val="00073AC3"/>
    <w:rsid w:val="00073C9D"/>
    <w:rsid w:val="000741BE"/>
    <w:rsid w:val="00074486"/>
    <w:rsid w:val="0007616C"/>
    <w:rsid w:val="00081B93"/>
    <w:rsid w:val="00083B51"/>
    <w:rsid w:val="00084C72"/>
    <w:rsid w:val="00085883"/>
    <w:rsid w:val="00087B73"/>
    <w:rsid w:val="00090DD2"/>
    <w:rsid w:val="00092BCA"/>
    <w:rsid w:val="00093F10"/>
    <w:rsid w:val="00096C3D"/>
    <w:rsid w:val="00097287"/>
    <w:rsid w:val="000A0497"/>
    <w:rsid w:val="000A16AE"/>
    <w:rsid w:val="000A2070"/>
    <w:rsid w:val="000A2B6B"/>
    <w:rsid w:val="000B0B5B"/>
    <w:rsid w:val="000B0FCE"/>
    <w:rsid w:val="000B1F36"/>
    <w:rsid w:val="000B20C3"/>
    <w:rsid w:val="000B2F2A"/>
    <w:rsid w:val="000B361D"/>
    <w:rsid w:val="000B3762"/>
    <w:rsid w:val="000B39D8"/>
    <w:rsid w:val="000B4AB8"/>
    <w:rsid w:val="000B62B5"/>
    <w:rsid w:val="000B733B"/>
    <w:rsid w:val="000C01CF"/>
    <w:rsid w:val="000C131B"/>
    <w:rsid w:val="000C5F45"/>
    <w:rsid w:val="000D6E1B"/>
    <w:rsid w:val="000D7365"/>
    <w:rsid w:val="000D79A6"/>
    <w:rsid w:val="000E018A"/>
    <w:rsid w:val="000E0D68"/>
    <w:rsid w:val="000E214B"/>
    <w:rsid w:val="000E5F49"/>
    <w:rsid w:val="000F02C5"/>
    <w:rsid w:val="000F0E78"/>
    <w:rsid w:val="000F2F78"/>
    <w:rsid w:val="000F3DCE"/>
    <w:rsid w:val="000F4B29"/>
    <w:rsid w:val="00101716"/>
    <w:rsid w:val="0010178B"/>
    <w:rsid w:val="00105F3B"/>
    <w:rsid w:val="00111141"/>
    <w:rsid w:val="00113EA4"/>
    <w:rsid w:val="00114F33"/>
    <w:rsid w:val="00116CBD"/>
    <w:rsid w:val="001225D5"/>
    <w:rsid w:val="001234F2"/>
    <w:rsid w:val="00123878"/>
    <w:rsid w:val="001272D4"/>
    <w:rsid w:val="0013170B"/>
    <w:rsid w:val="001341D7"/>
    <w:rsid w:val="0013464B"/>
    <w:rsid w:val="001353BF"/>
    <w:rsid w:val="001361B6"/>
    <w:rsid w:val="00142299"/>
    <w:rsid w:val="0014298C"/>
    <w:rsid w:val="00143966"/>
    <w:rsid w:val="00145D86"/>
    <w:rsid w:val="00146310"/>
    <w:rsid w:val="001536DA"/>
    <w:rsid w:val="00154A80"/>
    <w:rsid w:val="00164D0F"/>
    <w:rsid w:val="001658AB"/>
    <w:rsid w:val="00166F56"/>
    <w:rsid w:val="00172FC1"/>
    <w:rsid w:val="00181CCB"/>
    <w:rsid w:val="00185461"/>
    <w:rsid w:val="00187382"/>
    <w:rsid w:val="00192611"/>
    <w:rsid w:val="00193EFE"/>
    <w:rsid w:val="001951DE"/>
    <w:rsid w:val="00195AD0"/>
    <w:rsid w:val="001A00C9"/>
    <w:rsid w:val="001A3294"/>
    <w:rsid w:val="001A43B7"/>
    <w:rsid w:val="001A47AF"/>
    <w:rsid w:val="001A4C9F"/>
    <w:rsid w:val="001A4FC8"/>
    <w:rsid w:val="001A5FC6"/>
    <w:rsid w:val="001A7E44"/>
    <w:rsid w:val="001B2626"/>
    <w:rsid w:val="001B4DFD"/>
    <w:rsid w:val="001C0212"/>
    <w:rsid w:val="001C4F93"/>
    <w:rsid w:val="001C689C"/>
    <w:rsid w:val="001C7658"/>
    <w:rsid w:val="001D0565"/>
    <w:rsid w:val="001D1608"/>
    <w:rsid w:val="001D28A7"/>
    <w:rsid w:val="001D2F67"/>
    <w:rsid w:val="001D3F23"/>
    <w:rsid w:val="001D7CC7"/>
    <w:rsid w:val="001E3789"/>
    <w:rsid w:val="001E3967"/>
    <w:rsid w:val="001F4C44"/>
    <w:rsid w:val="001F5642"/>
    <w:rsid w:val="001F74B6"/>
    <w:rsid w:val="001F7C10"/>
    <w:rsid w:val="001F7F40"/>
    <w:rsid w:val="002002AA"/>
    <w:rsid w:val="00202561"/>
    <w:rsid w:val="002051BB"/>
    <w:rsid w:val="002054F9"/>
    <w:rsid w:val="002066A0"/>
    <w:rsid w:val="00206774"/>
    <w:rsid w:val="00207FCE"/>
    <w:rsid w:val="00211749"/>
    <w:rsid w:val="00214C62"/>
    <w:rsid w:val="002173C8"/>
    <w:rsid w:val="00217A37"/>
    <w:rsid w:val="002204BB"/>
    <w:rsid w:val="00223E74"/>
    <w:rsid w:val="0022433C"/>
    <w:rsid w:val="002251CD"/>
    <w:rsid w:val="00226114"/>
    <w:rsid w:val="00231F2E"/>
    <w:rsid w:val="002337D0"/>
    <w:rsid w:val="00240BD6"/>
    <w:rsid w:val="00240F06"/>
    <w:rsid w:val="002448C2"/>
    <w:rsid w:val="00246139"/>
    <w:rsid w:val="00251146"/>
    <w:rsid w:val="00254B12"/>
    <w:rsid w:val="002558FA"/>
    <w:rsid w:val="002610DB"/>
    <w:rsid w:val="002615A3"/>
    <w:rsid w:val="002623EF"/>
    <w:rsid w:val="00262CF3"/>
    <w:rsid w:val="00263886"/>
    <w:rsid w:val="00264BEB"/>
    <w:rsid w:val="00271DFC"/>
    <w:rsid w:val="00271E9F"/>
    <w:rsid w:val="002750D0"/>
    <w:rsid w:val="00275D1A"/>
    <w:rsid w:val="00277D9D"/>
    <w:rsid w:val="00280F63"/>
    <w:rsid w:val="00282E87"/>
    <w:rsid w:val="002832D1"/>
    <w:rsid w:val="002841B1"/>
    <w:rsid w:val="002864CC"/>
    <w:rsid w:val="00287316"/>
    <w:rsid w:val="00296DAD"/>
    <w:rsid w:val="002A1213"/>
    <w:rsid w:val="002A532E"/>
    <w:rsid w:val="002A5707"/>
    <w:rsid w:val="002B0A80"/>
    <w:rsid w:val="002B0FE4"/>
    <w:rsid w:val="002B198D"/>
    <w:rsid w:val="002B491B"/>
    <w:rsid w:val="002B5730"/>
    <w:rsid w:val="002B5E39"/>
    <w:rsid w:val="002B796A"/>
    <w:rsid w:val="002C285E"/>
    <w:rsid w:val="002E0319"/>
    <w:rsid w:val="002E1116"/>
    <w:rsid w:val="002E2627"/>
    <w:rsid w:val="002E283A"/>
    <w:rsid w:val="002F1CD3"/>
    <w:rsid w:val="002F1F99"/>
    <w:rsid w:val="002F4AE5"/>
    <w:rsid w:val="00303E5A"/>
    <w:rsid w:val="00304387"/>
    <w:rsid w:val="00304431"/>
    <w:rsid w:val="003054A8"/>
    <w:rsid w:val="0031017C"/>
    <w:rsid w:val="00310FBB"/>
    <w:rsid w:val="00311AA1"/>
    <w:rsid w:val="003142AE"/>
    <w:rsid w:val="00315BAA"/>
    <w:rsid w:val="003162BA"/>
    <w:rsid w:val="00316C2B"/>
    <w:rsid w:val="00317D3E"/>
    <w:rsid w:val="00317FA1"/>
    <w:rsid w:val="00320ACC"/>
    <w:rsid w:val="00321E72"/>
    <w:rsid w:val="0032212B"/>
    <w:rsid w:val="00322C49"/>
    <w:rsid w:val="00324F8D"/>
    <w:rsid w:val="0033194E"/>
    <w:rsid w:val="00331D1A"/>
    <w:rsid w:val="00332DA0"/>
    <w:rsid w:val="00333AEA"/>
    <w:rsid w:val="00333D5D"/>
    <w:rsid w:val="00333E0E"/>
    <w:rsid w:val="00334207"/>
    <w:rsid w:val="003349FF"/>
    <w:rsid w:val="00337FB7"/>
    <w:rsid w:val="00341F0E"/>
    <w:rsid w:val="00347597"/>
    <w:rsid w:val="0034796E"/>
    <w:rsid w:val="003514E5"/>
    <w:rsid w:val="003515BF"/>
    <w:rsid w:val="00351F37"/>
    <w:rsid w:val="00355625"/>
    <w:rsid w:val="00363F6B"/>
    <w:rsid w:val="0037052E"/>
    <w:rsid w:val="00370D7D"/>
    <w:rsid w:val="0037178F"/>
    <w:rsid w:val="003722AD"/>
    <w:rsid w:val="0037282C"/>
    <w:rsid w:val="00372B8E"/>
    <w:rsid w:val="00375D01"/>
    <w:rsid w:val="003774F2"/>
    <w:rsid w:val="00377F46"/>
    <w:rsid w:val="00380802"/>
    <w:rsid w:val="00381776"/>
    <w:rsid w:val="003817CF"/>
    <w:rsid w:val="00382C8C"/>
    <w:rsid w:val="00383927"/>
    <w:rsid w:val="0039130A"/>
    <w:rsid w:val="00391900"/>
    <w:rsid w:val="00393D82"/>
    <w:rsid w:val="003A7A96"/>
    <w:rsid w:val="003B479D"/>
    <w:rsid w:val="003B709E"/>
    <w:rsid w:val="003C0265"/>
    <w:rsid w:val="003C1797"/>
    <w:rsid w:val="003C3060"/>
    <w:rsid w:val="003C6D54"/>
    <w:rsid w:val="003D0B62"/>
    <w:rsid w:val="003D1770"/>
    <w:rsid w:val="003D3FD8"/>
    <w:rsid w:val="003E01D3"/>
    <w:rsid w:val="003E2692"/>
    <w:rsid w:val="003E2F78"/>
    <w:rsid w:val="003E35B0"/>
    <w:rsid w:val="003F22A1"/>
    <w:rsid w:val="0040016D"/>
    <w:rsid w:val="00401957"/>
    <w:rsid w:val="0040614E"/>
    <w:rsid w:val="00407E27"/>
    <w:rsid w:val="00420F4C"/>
    <w:rsid w:val="00424A66"/>
    <w:rsid w:val="00430AC5"/>
    <w:rsid w:val="0043386D"/>
    <w:rsid w:val="00437766"/>
    <w:rsid w:val="00442955"/>
    <w:rsid w:val="004451E0"/>
    <w:rsid w:val="0045472F"/>
    <w:rsid w:val="00460700"/>
    <w:rsid w:val="00460862"/>
    <w:rsid w:val="0046129E"/>
    <w:rsid w:val="00463428"/>
    <w:rsid w:val="0046472C"/>
    <w:rsid w:val="00464D9B"/>
    <w:rsid w:val="00465B8A"/>
    <w:rsid w:val="00470846"/>
    <w:rsid w:val="00472C7C"/>
    <w:rsid w:val="0047573E"/>
    <w:rsid w:val="00476160"/>
    <w:rsid w:val="00477FF9"/>
    <w:rsid w:val="00484C62"/>
    <w:rsid w:val="0048745A"/>
    <w:rsid w:val="00491A8F"/>
    <w:rsid w:val="004A3AF0"/>
    <w:rsid w:val="004A636C"/>
    <w:rsid w:val="004A6802"/>
    <w:rsid w:val="004A73A2"/>
    <w:rsid w:val="004A7535"/>
    <w:rsid w:val="004B195C"/>
    <w:rsid w:val="004B2791"/>
    <w:rsid w:val="004B3368"/>
    <w:rsid w:val="004B6B02"/>
    <w:rsid w:val="004C1233"/>
    <w:rsid w:val="004C228D"/>
    <w:rsid w:val="004C490D"/>
    <w:rsid w:val="004D2312"/>
    <w:rsid w:val="004D2C29"/>
    <w:rsid w:val="004D395D"/>
    <w:rsid w:val="004D433C"/>
    <w:rsid w:val="004D7C81"/>
    <w:rsid w:val="004E244A"/>
    <w:rsid w:val="004E2969"/>
    <w:rsid w:val="004E5A31"/>
    <w:rsid w:val="004E62AB"/>
    <w:rsid w:val="004F1412"/>
    <w:rsid w:val="004F2412"/>
    <w:rsid w:val="004F3B2B"/>
    <w:rsid w:val="004F3EB1"/>
    <w:rsid w:val="004F417C"/>
    <w:rsid w:val="004F4A47"/>
    <w:rsid w:val="004F671D"/>
    <w:rsid w:val="005006A5"/>
    <w:rsid w:val="00504710"/>
    <w:rsid w:val="00511597"/>
    <w:rsid w:val="00513146"/>
    <w:rsid w:val="005175A4"/>
    <w:rsid w:val="00520012"/>
    <w:rsid w:val="005213A9"/>
    <w:rsid w:val="00523738"/>
    <w:rsid w:val="00525738"/>
    <w:rsid w:val="00525D95"/>
    <w:rsid w:val="00530399"/>
    <w:rsid w:val="00533DA5"/>
    <w:rsid w:val="0053610D"/>
    <w:rsid w:val="00540E7B"/>
    <w:rsid w:val="00543590"/>
    <w:rsid w:val="0054598E"/>
    <w:rsid w:val="00545DAE"/>
    <w:rsid w:val="005478C8"/>
    <w:rsid w:val="00547F0E"/>
    <w:rsid w:val="005516BB"/>
    <w:rsid w:val="00553137"/>
    <w:rsid w:val="0055386A"/>
    <w:rsid w:val="005615FB"/>
    <w:rsid w:val="00562143"/>
    <w:rsid w:val="0056270A"/>
    <w:rsid w:val="005648E3"/>
    <w:rsid w:val="00565328"/>
    <w:rsid w:val="00565374"/>
    <w:rsid w:val="00565801"/>
    <w:rsid w:val="00567AE0"/>
    <w:rsid w:val="00573122"/>
    <w:rsid w:val="005742FD"/>
    <w:rsid w:val="005758D2"/>
    <w:rsid w:val="00575933"/>
    <w:rsid w:val="00575F58"/>
    <w:rsid w:val="00580DF7"/>
    <w:rsid w:val="005816E4"/>
    <w:rsid w:val="00582FF6"/>
    <w:rsid w:val="00583B19"/>
    <w:rsid w:val="00590E8B"/>
    <w:rsid w:val="00591791"/>
    <w:rsid w:val="00593C08"/>
    <w:rsid w:val="00595261"/>
    <w:rsid w:val="005974EC"/>
    <w:rsid w:val="005A2352"/>
    <w:rsid w:val="005A4E72"/>
    <w:rsid w:val="005A62C9"/>
    <w:rsid w:val="005B1909"/>
    <w:rsid w:val="005B27C1"/>
    <w:rsid w:val="005B2906"/>
    <w:rsid w:val="005B38D1"/>
    <w:rsid w:val="005B3A1D"/>
    <w:rsid w:val="005B55AE"/>
    <w:rsid w:val="005B7CFA"/>
    <w:rsid w:val="005C0D8E"/>
    <w:rsid w:val="005C2144"/>
    <w:rsid w:val="005C5BB3"/>
    <w:rsid w:val="005C739D"/>
    <w:rsid w:val="005C7933"/>
    <w:rsid w:val="005D5B00"/>
    <w:rsid w:val="005E4F49"/>
    <w:rsid w:val="006011B9"/>
    <w:rsid w:val="00602602"/>
    <w:rsid w:val="00604C92"/>
    <w:rsid w:val="0060565E"/>
    <w:rsid w:val="00606791"/>
    <w:rsid w:val="006074CE"/>
    <w:rsid w:val="00611206"/>
    <w:rsid w:val="00613D2E"/>
    <w:rsid w:val="00615E67"/>
    <w:rsid w:val="00616C14"/>
    <w:rsid w:val="00620854"/>
    <w:rsid w:val="00620ED0"/>
    <w:rsid w:val="006259E6"/>
    <w:rsid w:val="00626988"/>
    <w:rsid w:val="00626E69"/>
    <w:rsid w:val="00627F83"/>
    <w:rsid w:val="0063022C"/>
    <w:rsid w:val="0063079F"/>
    <w:rsid w:val="00635597"/>
    <w:rsid w:val="00642310"/>
    <w:rsid w:val="0064481C"/>
    <w:rsid w:val="0064678B"/>
    <w:rsid w:val="006471B0"/>
    <w:rsid w:val="0064764B"/>
    <w:rsid w:val="00650C76"/>
    <w:rsid w:val="006516DE"/>
    <w:rsid w:val="00657C0D"/>
    <w:rsid w:val="00661893"/>
    <w:rsid w:val="006627DA"/>
    <w:rsid w:val="0066531A"/>
    <w:rsid w:val="00666187"/>
    <w:rsid w:val="00672A34"/>
    <w:rsid w:val="00672DC6"/>
    <w:rsid w:val="00681806"/>
    <w:rsid w:val="0068787B"/>
    <w:rsid w:val="00693385"/>
    <w:rsid w:val="006954DC"/>
    <w:rsid w:val="00695BDD"/>
    <w:rsid w:val="006A3A29"/>
    <w:rsid w:val="006A40B1"/>
    <w:rsid w:val="006A6871"/>
    <w:rsid w:val="006B2A40"/>
    <w:rsid w:val="006B4D82"/>
    <w:rsid w:val="006B63A4"/>
    <w:rsid w:val="006B64B5"/>
    <w:rsid w:val="006B64DF"/>
    <w:rsid w:val="006C1ECA"/>
    <w:rsid w:val="006C368C"/>
    <w:rsid w:val="006C3F16"/>
    <w:rsid w:val="006D0507"/>
    <w:rsid w:val="006D3275"/>
    <w:rsid w:val="006D7CAA"/>
    <w:rsid w:val="006E01A5"/>
    <w:rsid w:val="006E1040"/>
    <w:rsid w:val="006E1C83"/>
    <w:rsid w:val="006E2F7E"/>
    <w:rsid w:val="006E56DE"/>
    <w:rsid w:val="006F782E"/>
    <w:rsid w:val="00711153"/>
    <w:rsid w:val="00711AA4"/>
    <w:rsid w:val="00714969"/>
    <w:rsid w:val="00720D7B"/>
    <w:rsid w:val="007210BE"/>
    <w:rsid w:val="00721B60"/>
    <w:rsid w:val="0072259A"/>
    <w:rsid w:val="00722C7C"/>
    <w:rsid w:val="0072403D"/>
    <w:rsid w:val="0072460F"/>
    <w:rsid w:val="007254DD"/>
    <w:rsid w:val="00725940"/>
    <w:rsid w:val="007322BA"/>
    <w:rsid w:val="0073312A"/>
    <w:rsid w:val="007341D3"/>
    <w:rsid w:val="00741D2C"/>
    <w:rsid w:val="00742783"/>
    <w:rsid w:val="00750054"/>
    <w:rsid w:val="00750265"/>
    <w:rsid w:val="00754907"/>
    <w:rsid w:val="00763154"/>
    <w:rsid w:val="0076366E"/>
    <w:rsid w:val="00764AD8"/>
    <w:rsid w:val="00765C24"/>
    <w:rsid w:val="00766426"/>
    <w:rsid w:val="00770769"/>
    <w:rsid w:val="00771EF7"/>
    <w:rsid w:val="00775C77"/>
    <w:rsid w:val="0078181E"/>
    <w:rsid w:val="007848E8"/>
    <w:rsid w:val="00785AD3"/>
    <w:rsid w:val="00787E77"/>
    <w:rsid w:val="00792A12"/>
    <w:rsid w:val="00793BCD"/>
    <w:rsid w:val="00796122"/>
    <w:rsid w:val="00797C12"/>
    <w:rsid w:val="007A1C6F"/>
    <w:rsid w:val="007A1FF9"/>
    <w:rsid w:val="007A3AEB"/>
    <w:rsid w:val="007A4404"/>
    <w:rsid w:val="007A4DF3"/>
    <w:rsid w:val="007A5B66"/>
    <w:rsid w:val="007B2534"/>
    <w:rsid w:val="007B3262"/>
    <w:rsid w:val="007B3787"/>
    <w:rsid w:val="007B68D8"/>
    <w:rsid w:val="007B76E4"/>
    <w:rsid w:val="007C0024"/>
    <w:rsid w:val="007C24EE"/>
    <w:rsid w:val="007C35BC"/>
    <w:rsid w:val="007C3FCA"/>
    <w:rsid w:val="007E1656"/>
    <w:rsid w:val="007E367E"/>
    <w:rsid w:val="007E3761"/>
    <w:rsid w:val="007F073C"/>
    <w:rsid w:val="007F1CA1"/>
    <w:rsid w:val="007F778A"/>
    <w:rsid w:val="007F7857"/>
    <w:rsid w:val="0080434A"/>
    <w:rsid w:val="00804DCD"/>
    <w:rsid w:val="008109FB"/>
    <w:rsid w:val="00812065"/>
    <w:rsid w:val="00817531"/>
    <w:rsid w:val="00821792"/>
    <w:rsid w:val="00823196"/>
    <w:rsid w:val="0083113C"/>
    <w:rsid w:val="0084388C"/>
    <w:rsid w:val="00852374"/>
    <w:rsid w:val="008542BF"/>
    <w:rsid w:val="0085482E"/>
    <w:rsid w:val="008571A3"/>
    <w:rsid w:val="00857A31"/>
    <w:rsid w:val="00860C3B"/>
    <w:rsid w:val="00860E8D"/>
    <w:rsid w:val="008630E0"/>
    <w:rsid w:val="00863525"/>
    <w:rsid w:val="008746C7"/>
    <w:rsid w:val="00874D58"/>
    <w:rsid w:val="0087615B"/>
    <w:rsid w:val="00876676"/>
    <w:rsid w:val="008771DE"/>
    <w:rsid w:val="0088060E"/>
    <w:rsid w:val="008818A6"/>
    <w:rsid w:val="00881EE2"/>
    <w:rsid w:val="008820DE"/>
    <w:rsid w:val="008834A8"/>
    <w:rsid w:val="008843F2"/>
    <w:rsid w:val="008A20A9"/>
    <w:rsid w:val="008A50FC"/>
    <w:rsid w:val="008A5FB0"/>
    <w:rsid w:val="008A757A"/>
    <w:rsid w:val="008B06C9"/>
    <w:rsid w:val="008B3C7C"/>
    <w:rsid w:val="008B5F17"/>
    <w:rsid w:val="008B66A5"/>
    <w:rsid w:val="008B6F03"/>
    <w:rsid w:val="008C00FB"/>
    <w:rsid w:val="008C11DE"/>
    <w:rsid w:val="008C1800"/>
    <w:rsid w:val="008C18D9"/>
    <w:rsid w:val="008C2CF4"/>
    <w:rsid w:val="008C2E61"/>
    <w:rsid w:val="008C3158"/>
    <w:rsid w:val="008C410D"/>
    <w:rsid w:val="008C4661"/>
    <w:rsid w:val="008C4DF4"/>
    <w:rsid w:val="008D4304"/>
    <w:rsid w:val="008E306B"/>
    <w:rsid w:val="008E348A"/>
    <w:rsid w:val="008E379D"/>
    <w:rsid w:val="008E38DC"/>
    <w:rsid w:val="008E425A"/>
    <w:rsid w:val="008E71D4"/>
    <w:rsid w:val="008F0857"/>
    <w:rsid w:val="008F10A6"/>
    <w:rsid w:val="008F2719"/>
    <w:rsid w:val="008F2CCF"/>
    <w:rsid w:val="008F3DF6"/>
    <w:rsid w:val="008F6CD5"/>
    <w:rsid w:val="00905D62"/>
    <w:rsid w:val="009067B3"/>
    <w:rsid w:val="00912A2B"/>
    <w:rsid w:val="009138E3"/>
    <w:rsid w:val="00932077"/>
    <w:rsid w:val="00933A22"/>
    <w:rsid w:val="009342D8"/>
    <w:rsid w:val="00943594"/>
    <w:rsid w:val="009449F0"/>
    <w:rsid w:val="00945DFE"/>
    <w:rsid w:val="00950E35"/>
    <w:rsid w:val="009604DA"/>
    <w:rsid w:val="00961870"/>
    <w:rsid w:val="00961C1D"/>
    <w:rsid w:val="00964C56"/>
    <w:rsid w:val="00965522"/>
    <w:rsid w:val="00982EFD"/>
    <w:rsid w:val="00985BDB"/>
    <w:rsid w:val="00991829"/>
    <w:rsid w:val="00994049"/>
    <w:rsid w:val="009959AA"/>
    <w:rsid w:val="00995A58"/>
    <w:rsid w:val="009A2F26"/>
    <w:rsid w:val="009A331C"/>
    <w:rsid w:val="009A46F7"/>
    <w:rsid w:val="009A63CB"/>
    <w:rsid w:val="009A7BA1"/>
    <w:rsid w:val="009B04AC"/>
    <w:rsid w:val="009B3746"/>
    <w:rsid w:val="009B3F1D"/>
    <w:rsid w:val="009C0EFA"/>
    <w:rsid w:val="009C1CE9"/>
    <w:rsid w:val="009C3570"/>
    <w:rsid w:val="009C3C12"/>
    <w:rsid w:val="009C3CA7"/>
    <w:rsid w:val="009C7C16"/>
    <w:rsid w:val="009C7D60"/>
    <w:rsid w:val="009D2CD6"/>
    <w:rsid w:val="009D2F4B"/>
    <w:rsid w:val="009D5384"/>
    <w:rsid w:val="009D6B87"/>
    <w:rsid w:val="009D6DCE"/>
    <w:rsid w:val="009E25DD"/>
    <w:rsid w:val="009F6C01"/>
    <w:rsid w:val="009F74DF"/>
    <w:rsid w:val="00A00264"/>
    <w:rsid w:val="00A01817"/>
    <w:rsid w:val="00A026C2"/>
    <w:rsid w:val="00A037C3"/>
    <w:rsid w:val="00A12965"/>
    <w:rsid w:val="00A12A23"/>
    <w:rsid w:val="00A149E4"/>
    <w:rsid w:val="00A16B46"/>
    <w:rsid w:val="00A17509"/>
    <w:rsid w:val="00A17CC5"/>
    <w:rsid w:val="00A217E5"/>
    <w:rsid w:val="00A24611"/>
    <w:rsid w:val="00A25802"/>
    <w:rsid w:val="00A40EA7"/>
    <w:rsid w:val="00A4352B"/>
    <w:rsid w:val="00A43A63"/>
    <w:rsid w:val="00A43EE0"/>
    <w:rsid w:val="00A44537"/>
    <w:rsid w:val="00A466E1"/>
    <w:rsid w:val="00A47388"/>
    <w:rsid w:val="00A55F7D"/>
    <w:rsid w:val="00A56AD6"/>
    <w:rsid w:val="00A60A93"/>
    <w:rsid w:val="00A61249"/>
    <w:rsid w:val="00A641CE"/>
    <w:rsid w:val="00A64E01"/>
    <w:rsid w:val="00A67B64"/>
    <w:rsid w:val="00A71D3C"/>
    <w:rsid w:val="00A7715B"/>
    <w:rsid w:val="00A80844"/>
    <w:rsid w:val="00A8191F"/>
    <w:rsid w:val="00A82FD9"/>
    <w:rsid w:val="00A85D81"/>
    <w:rsid w:val="00A9132B"/>
    <w:rsid w:val="00A9375D"/>
    <w:rsid w:val="00A94E7D"/>
    <w:rsid w:val="00A97691"/>
    <w:rsid w:val="00AA0698"/>
    <w:rsid w:val="00AA0EF3"/>
    <w:rsid w:val="00AA13B6"/>
    <w:rsid w:val="00AA1850"/>
    <w:rsid w:val="00AA2360"/>
    <w:rsid w:val="00AA3479"/>
    <w:rsid w:val="00AA3EF4"/>
    <w:rsid w:val="00AA4294"/>
    <w:rsid w:val="00AA4C37"/>
    <w:rsid w:val="00AA5F7C"/>
    <w:rsid w:val="00AB22B6"/>
    <w:rsid w:val="00AB26C9"/>
    <w:rsid w:val="00AB2E91"/>
    <w:rsid w:val="00AB3276"/>
    <w:rsid w:val="00AB3903"/>
    <w:rsid w:val="00AC1D58"/>
    <w:rsid w:val="00AC28AB"/>
    <w:rsid w:val="00AC3355"/>
    <w:rsid w:val="00AD19A4"/>
    <w:rsid w:val="00AD1EAB"/>
    <w:rsid w:val="00AD3DAB"/>
    <w:rsid w:val="00AD4EB3"/>
    <w:rsid w:val="00AD5346"/>
    <w:rsid w:val="00AD57D5"/>
    <w:rsid w:val="00AD7533"/>
    <w:rsid w:val="00AD7B70"/>
    <w:rsid w:val="00AE11A0"/>
    <w:rsid w:val="00AE2094"/>
    <w:rsid w:val="00AE5FE3"/>
    <w:rsid w:val="00AF27DF"/>
    <w:rsid w:val="00AF5C9C"/>
    <w:rsid w:val="00AF5F58"/>
    <w:rsid w:val="00AF7716"/>
    <w:rsid w:val="00B00DA1"/>
    <w:rsid w:val="00B00DDD"/>
    <w:rsid w:val="00B01954"/>
    <w:rsid w:val="00B01FBB"/>
    <w:rsid w:val="00B021CE"/>
    <w:rsid w:val="00B12256"/>
    <w:rsid w:val="00B14D3D"/>
    <w:rsid w:val="00B20C41"/>
    <w:rsid w:val="00B23F85"/>
    <w:rsid w:val="00B3347E"/>
    <w:rsid w:val="00B34680"/>
    <w:rsid w:val="00B37D8D"/>
    <w:rsid w:val="00B41BE5"/>
    <w:rsid w:val="00B4266C"/>
    <w:rsid w:val="00B42AEA"/>
    <w:rsid w:val="00B43E74"/>
    <w:rsid w:val="00B45348"/>
    <w:rsid w:val="00B454B5"/>
    <w:rsid w:val="00B46E94"/>
    <w:rsid w:val="00B5178F"/>
    <w:rsid w:val="00B556FE"/>
    <w:rsid w:val="00B5589C"/>
    <w:rsid w:val="00B563B0"/>
    <w:rsid w:val="00B7066D"/>
    <w:rsid w:val="00B968CA"/>
    <w:rsid w:val="00B96941"/>
    <w:rsid w:val="00BA5616"/>
    <w:rsid w:val="00BA79CF"/>
    <w:rsid w:val="00BB25E8"/>
    <w:rsid w:val="00BB478D"/>
    <w:rsid w:val="00BB6802"/>
    <w:rsid w:val="00BC4AC8"/>
    <w:rsid w:val="00BC69E2"/>
    <w:rsid w:val="00BC75B7"/>
    <w:rsid w:val="00BD4D53"/>
    <w:rsid w:val="00BD730A"/>
    <w:rsid w:val="00BE1AEB"/>
    <w:rsid w:val="00BE2BD9"/>
    <w:rsid w:val="00BE4F71"/>
    <w:rsid w:val="00BE6982"/>
    <w:rsid w:val="00BF0443"/>
    <w:rsid w:val="00BF372E"/>
    <w:rsid w:val="00BF3DDA"/>
    <w:rsid w:val="00BF6699"/>
    <w:rsid w:val="00BF7D2A"/>
    <w:rsid w:val="00C00A06"/>
    <w:rsid w:val="00C037DE"/>
    <w:rsid w:val="00C12707"/>
    <w:rsid w:val="00C13616"/>
    <w:rsid w:val="00C13BFC"/>
    <w:rsid w:val="00C13F07"/>
    <w:rsid w:val="00C1609A"/>
    <w:rsid w:val="00C17871"/>
    <w:rsid w:val="00C178C9"/>
    <w:rsid w:val="00C20A41"/>
    <w:rsid w:val="00C23BF9"/>
    <w:rsid w:val="00C25C49"/>
    <w:rsid w:val="00C25C51"/>
    <w:rsid w:val="00C3116C"/>
    <w:rsid w:val="00C34601"/>
    <w:rsid w:val="00C34E52"/>
    <w:rsid w:val="00C36B57"/>
    <w:rsid w:val="00C40A77"/>
    <w:rsid w:val="00C446FC"/>
    <w:rsid w:val="00C45211"/>
    <w:rsid w:val="00C51456"/>
    <w:rsid w:val="00C53335"/>
    <w:rsid w:val="00C535A4"/>
    <w:rsid w:val="00C53950"/>
    <w:rsid w:val="00C53CAD"/>
    <w:rsid w:val="00C54309"/>
    <w:rsid w:val="00C548A8"/>
    <w:rsid w:val="00C56F49"/>
    <w:rsid w:val="00C60F99"/>
    <w:rsid w:val="00C616DF"/>
    <w:rsid w:val="00C61A9E"/>
    <w:rsid w:val="00C61E0B"/>
    <w:rsid w:val="00C63357"/>
    <w:rsid w:val="00C654FB"/>
    <w:rsid w:val="00C6668E"/>
    <w:rsid w:val="00C7222E"/>
    <w:rsid w:val="00C738D4"/>
    <w:rsid w:val="00C7463B"/>
    <w:rsid w:val="00C746E9"/>
    <w:rsid w:val="00C74ECD"/>
    <w:rsid w:val="00C76FC3"/>
    <w:rsid w:val="00C8308B"/>
    <w:rsid w:val="00C85B92"/>
    <w:rsid w:val="00C96280"/>
    <w:rsid w:val="00CA06FE"/>
    <w:rsid w:val="00CA1533"/>
    <w:rsid w:val="00CA7636"/>
    <w:rsid w:val="00CB1110"/>
    <w:rsid w:val="00CB7536"/>
    <w:rsid w:val="00CC215F"/>
    <w:rsid w:val="00CC2CCB"/>
    <w:rsid w:val="00CC64E7"/>
    <w:rsid w:val="00CD0A95"/>
    <w:rsid w:val="00CD0F68"/>
    <w:rsid w:val="00CD0F91"/>
    <w:rsid w:val="00CD4DDA"/>
    <w:rsid w:val="00CD5E11"/>
    <w:rsid w:val="00CE166B"/>
    <w:rsid w:val="00CE207B"/>
    <w:rsid w:val="00CE2898"/>
    <w:rsid w:val="00CE36E6"/>
    <w:rsid w:val="00CE3748"/>
    <w:rsid w:val="00CE4C4C"/>
    <w:rsid w:val="00CE6CEE"/>
    <w:rsid w:val="00CE7C38"/>
    <w:rsid w:val="00CF1D7B"/>
    <w:rsid w:val="00CF230B"/>
    <w:rsid w:val="00CF4E7F"/>
    <w:rsid w:val="00CF569C"/>
    <w:rsid w:val="00D01091"/>
    <w:rsid w:val="00D012E4"/>
    <w:rsid w:val="00D013ED"/>
    <w:rsid w:val="00D0353B"/>
    <w:rsid w:val="00D042FE"/>
    <w:rsid w:val="00D0505C"/>
    <w:rsid w:val="00D060F0"/>
    <w:rsid w:val="00D069B8"/>
    <w:rsid w:val="00D06BD8"/>
    <w:rsid w:val="00D149DA"/>
    <w:rsid w:val="00D2193A"/>
    <w:rsid w:val="00D2222A"/>
    <w:rsid w:val="00D2255A"/>
    <w:rsid w:val="00D23531"/>
    <w:rsid w:val="00D236FB"/>
    <w:rsid w:val="00D243B6"/>
    <w:rsid w:val="00D27900"/>
    <w:rsid w:val="00D30544"/>
    <w:rsid w:val="00D312E6"/>
    <w:rsid w:val="00D40896"/>
    <w:rsid w:val="00D43A09"/>
    <w:rsid w:val="00D440D2"/>
    <w:rsid w:val="00D44DE1"/>
    <w:rsid w:val="00D46977"/>
    <w:rsid w:val="00D53B67"/>
    <w:rsid w:val="00D5467A"/>
    <w:rsid w:val="00D57895"/>
    <w:rsid w:val="00D578DD"/>
    <w:rsid w:val="00D660B3"/>
    <w:rsid w:val="00D70905"/>
    <w:rsid w:val="00D70B42"/>
    <w:rsid w:val="00D7502F"/>
    <w:rsid w:val="00D750B0"/>
    <w:rsid w:val="00D77929"/>
    <w:rsid w:val="00D77BB5"/>
    <w:rsid w:val="00D77CA8"/>
    <w:rsid w:val="00D77D1B"/>
    <w:rsid w:val="00D85A53"/>
    <w:rsid w:val="00D9149D"/>
    <w:rsid w:val="00D917AC"/>
    <w:rsid w:val="00D91DFB"/>
    <w:rsid w:val="00D9219D"/>
    <w:rsid w:val="00D9511F"/>
    <w:rsid w:val="00D95F01"/>
    <w:rsid w:val="00D96A55"/>
    <w:rsid w:val="00D9737B"/>
    <w:rsid w:val="00D97F07"/>
    <w:rsid w:val="00DA1892"/>
    <w:rsid w:val="00DA3929"/>
    <w:rsid w:val="00DA4712"/>
    <w:rsid w:val="00DB0F80"/>
    <w:rsid w:val="00DB2EDB"/>
    <w:rsid w:val="00DB31C8"/>
    <w:rsid w:val="00DB66B1"/>
    <w:rsid w:val="00DB7CD8"/>
    <w:rsid w:val="00DC1865"/>
    <w:rsid w:val="00DC1A51"/>
    <w:rsid w:val="00DC46F1"/>
    <w:rsid w:val="00DD049B"/>
    <w:rsid w:val="00DD3DCE"/>
    <w:rsid w:val="00DE2D9F"/>
    <w:rsid w:val="00DE55A9"/>
    <w:rsid w:val="00DE5E5F"/>
    <w:rsid w:val="00DE6571"/>
    <w:rsid w:val="00DE7260"/>
    <w:rsid w:val="00DF1C4C"/>
    <w:rsid w:val="00DF2062"/>
    <w:rsid w:val="00DF392D"/>
    <w:rsid w:val="00DF58EC"/>
    <w:rsid w:val="00DF5F72"/>
    <w:rsid w:val="00E000E8"/>
    <w:rsid w:val="00E01B32"/>
    <w:rsid w:val="00E01FD6"/>
    <w:rsid w:val="00E037E6"/>
    <w:rsid w:val="00E109A2"/>
    <w:rsid w:val="00E11445"/>
    <w:rsid w:val="00E13046"/>
    <w:rsid w:val="00E150D7"/>
    <w:rsid w:val="00E23D3A"/>
    <w:rsid w:val="00E240CF"/>
    <w:rsid w:val="00E246CA"/>
    <w:rsid w:val="00E3211E"/>
    <w:rsid w:val="00E338B1"/>
    <w:rsid w:val="00E34564"/>
    <w:rsid w:val="00E3472F"/>
    <w:rsid w:val="00E36595"/>
    <w:rsid w:val="00E36BB0"/>
    <w:rsid w:val="00E40324"/>
    <w:rsid w:val="00E40D1E"/>
    <w:rsid w:val="00E41556"/>
    <w:rsid w:val="00E433D5"/>
    <w:rsid w:val="00E44468"/>
    <w:rsid w:val="00E53B30"/>
    <w:rsid w:val="00E53F20"/>
    <w:rsid w:val="00E56E28"/>
    <w:rsid w:val="00E613D6"/>
    <w:rsid w:val="00E614C0"/>
    <w:rsid w:val="00E63BB4"/>
    <w:rsid w:val="00E7311A"/>
    <w:rsid w:val="00E75DEB"/>
    <w:rsid w:val="00E77789"/>
    <w:rsid w:val="00E82102"/>
    <w:rsid w:val="00E82630"/>
    <w:rsid w:val="00E82EF4"/>
    <w:rsid w:val="00E85D4C"/>
    <w:rsid w:val="00E86610"/>
    <w:rsid w:val="00E8682D"/>
    <w:rsid w:val="00E904F9"/>
    <w:rsid w:val="00E9476C"/>
    <w:rsid w:val="00E97368"/>
    <w:rsid w:val="00EA029C"/>
    <w:rsid w:val="00EA1914"/>
    <w:rsid w:val="00EA1E2F"/>
    <w:rsid w:val="00EA22ED"/>
    <w:rsid w:val="00EA3BDC"/>
    <w:rsid w:val="00EA4562"/>
    <w:rsid w:val="00EA6734"/>
    <w:rsid w:val="00EB342B"/>
    <w:rsid w:val="00EB3A7C"/>
    <w:rsid w:val="00EB4968"/>
    <w:rsid w:val="00EB52F9"/>
    <w:rsid w:val="00EB5F7C"/>
    <w:rsid w:val="00EB70DD"/>
    <w:rsid w:val="00EC25E1"/>
    <w:rsid w:val="00EC2652"/>
    <w:rsid w:val="00EC6EEB"/>
    <w:rsid w:val="00EC7287"/>
    <w:rsid w:val="00ED049B"/>
    <w:rsid w:val="00ED217D"/>
    <w:rsid w:val="00ED2801"/>
    <w:rsid w:val="00ED2ECC"/>
    <w:rsid w:val="00EE1FCF"/>
    <w:rsid w:val="00EE483E"/>
    <w:rsid w:val="00EE5B36"/>
    <w:rsid w:val="00EE5F97"/>
    <w:rsid w:val="00EF0023"/>
    <w:rsid w:val="00EF503F"/>
    <w:rsid w:val="00EF5DFE"/>
    <w:rsid w:val="00EF75E2"/>
    <w:rsid w:val="00F0421F"/>
    <w:rsid w:val="00F07FF7"/>
    <w:rsid w:val="00F10DBA"/>
    <w:rsid w:val="00F1342F"/>
    <w:rsid w:val="00F134C1"/>
    <w:rsid w:val="00F22F50"/>
    <w:rsid w:val="00F2633B"/>
    <w:rsid w:val="00F26A3E"/>
    <w:rsid w:val="00F2718A"/>
    <w:rsid w:val="00F313CE"/>
    <w:rsid w:val="00F32504"/>
    <w:rsid w:val="00F342BF"/>
    <w:rsid w:val="00F34D19"/>
    <w:rsid w:val="00F37147"/>
    <w:rsid w:val="00F373FE"/>
    <w:rsid w:val="00F40905"/>
    <w:rsid w:val="00F42E9C"/>
    <w:rsid w:val="00F43C6C"/>
    <w:rsid w:val="00F451B4"/>
    <w:rsid w:val="00F4785D"/>
    <w:rsid w:val="00F5100E"/>
    <w:rsid w:val="00F522FE"/>
    <w:rsid w:val="00F52B79"/>
    <w:rsid w:val="00F546C8"/>
    <w:rsid w:val="00F56B3F"/>
    <w:rsid w:val="00F56E97"/>
    <w:rsid w:val="00F607BD"/>
    <w:rsid w:val="00F62666"/>
    <w:rsid w:val="00F62EB3"/>
    <w:rsid w:val="00F64673"/>
    <w:rsid w:val="00F70B58"/>
    <w:rsid w:val="00F72357"/>
    <w:rsid w:val="00F731ED"/>
    <w:rsid w:val="00F73A01"/>
    <w:rsid w:val="00F74BEC"/>
    <w:rsid w:val="00F82359"/>
    <w:rsid w:val="00F86701"/>
    <w:rsid w:val="00F86FD5"/>
    <w:rsid w:val="00F90048"/>
    <w:rsid w:val="00F9254D"/>
    <w:rsid w:val="00F959D0"/>
    <w:rsid w:val="00FA0477"/>
    <w:rsid w:val="00FA2771"/>
    <w:rsid w:val="00FA52AB"/>
    <w:rsid w:val="00FA52B7"/>
    <w:rsid w:val="00FA666A"/>
    <w:rsid w:val="00FA667B"/>
    <w:rsid w:val="00FB4AF1"/>
    <w:rsid w:val="00FB5AA2"/>
    <w:rsid w:val="00FB649D"/>
    <w:rsid w:val="00FC000A"/>
    <w:rsid w:val="00FC2206"/>
    <w:rsid w:val="00FC2252"/>
    <w:rsid w:val="00FC2EFD"/>
    <w:rsid w:val="00FC385B"/>
    <w:rsid w:val="00FC4950"/>
    <w:rsid w:val="00FC55D2"/>
    <w:rsid w:val="00FC6688"/>
    <w:rsid w:val="00FD1DC3"/>
    <w:rsid w:val="00FD35F4"/>
    <w:rsid w:val="00FE1588"/>
    <w:rsid w:val="00FF1416"/>
    <w:rsid w:val="00FF3D31"/>
    <w:rsid w:val="00FF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32E8F6"/>
  <w15:docId w15:val="{EE9C6689-9E8A-CA44-9CE4-B9567BC0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8060E"/>
    <w:pPr>
      <w:widowControl w:val="0"/>
    </w:pPr>
    <w:rPr>
      <w:kern w:val="2"/>
      <w:sz w:val="24"/>
      <w:szCs w:val="24"/>
    </w:rPr>
  </w:style>
  <w:style w:type="paragraph" w:styleId="2">
    <w:name w:val="heading 2"/>
    <w:basedOn w:val="a0"/>
    <w:next w:val="a0"/>
    <w:link w:val="20"/>
    <w:qFormat/>
    <w:rsid w:val="00785AD3"/>
    <w:pPr>
      <w:keepNext/>
      <w:tabs>
        <w:tab w:val="left" w:pos="360"/>
      </w:tabs>
      <w:spacing w:line="240" w:lineRule="exact"/>
      <w:ind w:leftChars="100" w:left="240" w:firstLineChars="54" w:firstLine="130"/>
      <w:outlineLvl w:val="1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1"/>
    <w:rsid w:val="009C3570"/>
  </w:style>
  <w:style w:type="paragraph" w:styleId="a6">
    <w:name w:val="header"/>
    <w:basedOn w:val="a0"/>
    <w:link w:val="a7"/>
    <w:uiPriority w:val="99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Hyperlink"/>
    <w:rsid w:val="00F2718A"/>
    <w:rPr>
      <w:color w:val="0000FF"/>
      <w:u w:val="single"/>
    </w:rPr>
  </w:style>
  <w:style w:type="paragraph" w:styleId="a9">
    <w:name w:val="Body Text"/>
    <w:basedOn w:val="a0"/>
    <w:link w:val="aa"/>
    <w:rsid w:val="000C131B"/>
    <w:pPr>
      <w:spacing w:line="220" w:lineRule="exact"/>
    </w:pPr>
    <w:rPr>
      <w:i/>
      <w:iCs/>
    </w:rPr>
  </w:style>
  <w:style w:type="character" w:customStyle="1" w:styleId="aa">
    <w:name w:val="本文 字元"/>
    <w:link w:val="a9"/>
    <w:rsid w:val="000C131B"/>
    <w:rPr>
      <w:i/>
      <w:iCs/>
      <w:kern w:val="2"/>
      <w:sz w:val="24"/>
      <w:szCs w:val="24"/>
    </w:rPr>
  </w:style>
  <w:style w:type="paragraph" w:styleId="21">
    <w:name w:val="Body Text 2"/>
    <w:basedOn w:val="a0"/>
    <w:link w:val="22"/>
    <w:rsid w:val="000C131B"/>
    <w:pPr>
      <w:tabs>
        <w:tab w:val="left" w:pos="360"/>
      </w:tabs>
      <w:spacing w:line="220" w:lineRule="exact"/>
    </w:pPr>
    <w:rPr>
      <w:sz w:val="22"/>
    </w:rPr>
  </w:style>
  <w:style w:type="character" w:customStyle="1" w:styleId="22">
    <w:name w:val="本文 2 字元"/>
    <w:link w:val="21"/>
    <w:rsid w:val="000C131B"/>
    <w:rPr>
      <w:kern w:val="2"/>
      <w:sz w:val="22"/>
      <w:szCs w:val="24"/>
    </w:rPr>
  </w:style>
  <w:style w:type="paragraph" w:customStyle="1" w:styleId="1">
    <w:name w:val="標號1"/>
    <w:basedOn w:val="a0"/>
    <w:next w:val="a0"/>
    <w:rsid w:val="007210BE"/>
    <w:pPr>
      <w:widowControl/>
      <w:suppressAutoHyphens/>
      <w:spacing w:before="360" w:after="240"/>
      <w:jc w:val="center"/>
    </w:pPr>
    <w:rPr>
      <w:b/>
      <w:kern w:val="0"/>
      <w:sz w:val="36"/>
      <w:lang w:eastAsia="ar-SA"/>
    </w:rPr>
  </w:style>
  <w:style w:type="character" w:styleId="ab">
    <w:name w:val="Emphasis"/>
    <w:uiPriority w:val="20"/>
    <w:qFormat/>
    <w:rsid w:val="0046129E"/>
    <w:rPr>
      <w:i/>
      <w:iCs/>
    </w:rPr>
  </w:style>
  <w:style w:type="paragraph" w:styleId="ac">
    <w:name w:val="Balloon Text"/>
    <w:basedOn w:val="a0"/>
    <w:semiHidden/>
    <w:rsid w:val="0000405C"/>
    <w:rPr>
      <w:rFonts w:ascii="Arial" w:hAnsi="Arial"/>
      <w:sz w:val="18"/>
      <w:szCs w:val="18"/>
    </w:rPr>
  </w:style>
  <w:style w:type="table" w:styleId="ad">
    <w:name w:val="Table Grid"/>
    <w:basedOn w:val="a2"/>
    <w:uiPriority w:val="59"/>
    <w:rsid w:val="001A00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頁首 字元"/>
    <w:link w:val="a6"/>
    <w:uiPriority w:val="99"/>
    <w:rsid w:val="00332DA0"/>
    <w:rPr>
      <w:kern w:val="2"/>
    </w:rPr>
  </w:style>
  <w:style w:type="character" w:customStyle="1" w:styleId="20">
    <w:name w:val="標題 2 字元"/>
    <w:link w:val="2"/>
    <w:rsid w:val="00785AD3"/>
    <w:rPr>
      <w:b/>
      <w:bCs/>
      <w:kern w:val="2"/>
      <w:sz w:val="24"/>
      <w:szCs w:val="24"/>
    </w:rPr>
  </w:style>
  <w:style w:type="paragraph" w:styleId="ae">
    <w:name w:val="Body Text Indent"/>
    <w:basedOn w:val="a0"/>
    <w:link w:val="af"/>
    <w:unhideWhenUsed/>
    <w:rsid w:val="008B06C9"/>
    <w:pPr>
      <w:spacing w:after="120"/>
      <w:ind w:leftChars="200" w:left="480"/>
    </w:pPr>
  </w:style>
  <w:style w:type="character" w:customStyle="1" w:styleId="af">
    <w:name w:val="本文縮排 字元"/>
    <w:link w:val="ae"/>
    <w:rsid w:val="008B06C9"/>
    <w:rPr>
      <w:kern w:val="2"/>
      <w:sz w:val="24"/>
      <w:szCs w:val="24"/>
    </w:rPr>
  </w:style>
  <w:style w:type="paragraph" w:styleId="af0">
    <w:name w:val="List Paragraph"/>
    <w:basedOn w:val="a0"/>
    <w:uiPriority w:val="34"/>
    <w:qFormat/>
    <w:rsid w:val="008B06C9"/>
    <w:pPr>
      <w:ind w:leftChars="200" w:left="480"/>
    </w:pPr>
    <w:rPr>
      <w:rFonts w:eastAsia="細明體"/>
      <w:sz w:val="22"/>
    </w:rPr>
  </w:style>
  <w:style w:type="paragraph" w:customStyle="1" w:styleId="10">
    <w:name w:val="1.兩均分"/>
    <w:basedOn w:val="a0"/>
    <w:rsid w:val="008B06C9"/>
    <w:pPr>
      <w:widowControl/>
      <w:tabs>
        <w:tab w:val="decimal" w:pos="1037"/>
        <w:tab w:val="left" w:pos="4758"/>
      </w:tabs>
      <w:spacing w:afterLines="30"/>
      <w:ind w:left="1222" w:hangingChars="500" w:hanging="1222"/>
    </w:pPr>
    <w:rPr>
      <w:color w:val="000000"/>
    </w:rPr>
  </w:style>
  <w:style w:type="paragraph" w:styleId="af1">
    <w:name w:val="Plain Text"/>
    <w:basedOn w:val="a0"/>
    <w:link w:val="af2"/>
    <w:rsid w:val="006A3A29"/>
    <w:rPr>
      <w:rFonts w:ascii="細明體" w:eastAsia="細明體" w:hAnsi="Courier New" w:cs="Courier New"/>
    </w:rPr>
  </w:style>
  <w:style w:type="character" w:customStyle="1" w:styleId="af2">
    <w:name w:val="純文字 字元"/>
    <w:link w:val="af1"/>
    <w:rsid w:val="006A3A29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">
    <w:name w:val="選擇題"/>
    <w:basedOn w:val="af1"/>
    <w:rsid w:val="006A3A29"/>
    <w:pPr>
      <w:numPr>
        <w:numId w:val="1"/>
      </w:numPr>
      <w:tabs>
        <w:tab w:val="left" w:pos="1458"/>
        <w:tab w:val="left" w:pos="2916"/>
        <w:tab w:val="left" w:pos="4860"/>
        <w:tab w:val="left" w:pos="6804"/>
      </w:tabs>
      <w:spacing w:line="264" w:lineRule="auto"/>
    </w:pPr>
    <w:rPr>
      <w:rFonts w:ascii="Times New Roman" w:hAnsi="Times New Roman" w:cs="Times New Roman"/>
    </w:rPr>
  </w:style>
  <w:style w:type="paragraph" w:customStyle="1" w:styleId="Normal9">
    <w:name w:val="Normal_9"/>
    <w:qFormat/>
    <w:rsid w:val="00E86610"/>
    <w:rPr>
      <w:rFonts w:eastAsia="細明體"/>
      <w:sz w:val="24"/>
      <w:szCs w:val="24"/>
    </w:rPr>
  </w:style>
  <w:style w:type="paragraph" w:customStyle="1" w:styleId="Normal10">
    <w:name w:val="Normal_10"/>
    <w:qFormat/>
    <w:rsid w:val="00E86610"/>
    <w:rPr>
      <w:rFonts w:eastAsia="細明體"/>
      <w:sz w:val="24"/>
      <w:szCs w:val="24"/>
    </w:rPr>
  </w:style>
  <w:style w:type="paragraph" w:customStyle="1" w:styleId="Normal11">
    <w:name w:val="Normal_11"/>
    <w:qFormat/>
    <w:rsid w:val="00E86610"/>
    <w:rPr>
      <w:rFonts w:eastAsia="細明體"/>
      <w:sz w:val="24"/>
      <w:szCs w:val="24"/>
    </w:rPr>
  </w:style>
  <w:style w:type="paragraph" w:customStyle="1" w:styleId="Normal12">
    <w:name w:val="Normal_12"/>
    <w:qFormat/>
    <w:rsid w:val="00E86610"/>
    <w:rPr>
      <w:rFonts w:eastAsia="細明體"/>
      <w:sz w:val="24"/>
      <w:szCs w:val="24"/>
    </w:rPr>
  </w:style>
  <w:style w:type="paragraph" w:customStyle="1" w:styleId="Normal13">
    <w:name w:val="Normal_13"/>
    <w:qFormat/>
    <w:rsid w:val="00E86610"/>
    <w:rPr>
      <w:rFonts w:eastAsia="細明體"/>
      <w:sz w:val="24"/>
      <w:szCs w:val="24"/>
    </w:rPr>
  </w:style>
  <w:style w:type="paragraph" w:customStyle="1" w:styleId="Normal14">
    <w:name w:val="Normal_14"/>
    <w:qFormat/>
    <w:rsid w:val="00E86610"/>
    <w:rPr>
      <w:rFonts w:eastAsia="細明體"/>
      <w:sz w:val="24"/>
      <w:szCs w:val="24"/>
    </w:rPr>
  </w:style>
  <w:style w:type="paragraph" w:customStyle="1" w:styleId="Normal15">
    <w:name w:val="Normal_15"/>
    <w:qFormat/>
    <w:rsid w:val="00E86610"/>
    <w:rPr>
      <w:rFonts w:eastAsia="細明體"/>
      <w:sz w:val="24"/>
      <w:szCs w:val="24"/>
    </w:rPr>
  </w:style>
  <w:style w:type="paragraph" w:customStyle="1" w:styleId="Normal17">
    <w:name w:val="Normal_17"/>
    <w:qFormat/>
    <w:rsid w:val="00E86610"/>
    <w:rPr>
      <w:rFonts w:eastAsia="細明體"/>
      <w:sz w:val="24"/>
      <w:szCs w:val="24"/>
    </w:rPr>
  </w:style>
  <w:style w:type="paragraph" w:customStyle="1" w:styleId="Normal20">
    <w:name w:val="Normal_20"/>
    <w:qFormat/>
    <w:rsid w:val="00E86610"/>
    <w:rPr>
      <w:rFonts w:eastAsia="細明體"/>
      <w:sz w:val="24"/>
      <w:szCs w:val="24"/>
    </w:rPr>
  </w:style>
  <w:style w:type="paragraph" w:customStyle="1" w:styleId="Normal22">
    <w:name w:val="Normal_22"/>
    <w:qFormat/>
    <w:rsid w:val="00E86610"/>
    <w:rPr>
      <w:rFonts w:eastAsia="細明體"/>
      <w:sz w:val="24"/>
      <w:szCs w:val="24"/>
    </w:rPr>
  </w:style>
  <w:style w:type="paragraph" w:customStyle="1" w:styleId="Normal23">
    <w:name w:val="Normal_23"/>
    <w:qFormat/>
    <w:rsid w:val="00E86610"/>
    <w:rPr>
      <w:rFonts w:eastAsia="細明體"/>
      <w:sz w:val="24"/>
      <w:szCs w:val="24"/>
    </w:rPr>
  </w:style>
  <w:style w:type="paragraph" w:customStyle="1" w:styleId="Normal24">
    <w:name w:val="Normal_24"/>
    <w:qFormat/>
    <w:rsid w:val="00E86610"/>
    <w:rPr>
      <w:rFonts w:eastAsia="細明體"/>
      <w:sz w:val="24"/>
      <w:szCs w:val="24"/>
    </w:rPr>
  </w:style>
  <w:style w:type="paragraph" w:customStyle="1" w:styleId="Normal27">
    <w:name w:val="Normal_27"/>
    <w:qFormat/>
    <w:rsid w:val="00E86610"/>
    <w:rPr>
      <w:rFonts w:eastAsia="細明體"/>
      <w:sz w:val="24"/>
      <w:szCs w:val="24"/>
    </w:rPr>
  </w:style>
  <w:style w:type="paragraph" w:customStyle="1" w:styleId="Normal28">
    <w:name w:val="Normal_28"/>
    <w:qFormat/>
    <w:rsid w:val="00E86610"/>
    <w:rPr>
      <w:rFonts w:eastAsia="細明體"/>
      <w:sz w:val="24"/>
      <w:szCs w:val="24"/>
    </w:rPr>
  </w:style>
  <w:style w:type="paragraph" w:customStyle="1" w:styleId="Normal31">
    <w:name w:val="Normal_31"/>
    <w:qFormat/>
    <w:rsid w:val="00E86610"/>
    <w:rPr>
      <w:rFonts w:eastAsia="細明體"/>
      <w:sz w:val="24"/>
      <w:szCs w:val="24"/>
    </w:rPr>
  </w:style>
  <w:style w:type="paragraph" w:customStyle="1" w:styleId="Normal40">
    <w:name w:val="Normal_40"/>
    <w:qFormat/>
    <w:rsid w:val="008834A8"/>
    <w:rPr>
      <w:rFonts w:eastAsia="細明體"/>
      <w:sz w:val="24"/>
      <w:szCs w:val="24"/>
    </w:rPr>
  </w:style>
  <w:style w:type="paragraph" w:customStyle="1" w:styleId="Normal42">
    <w:name w:val="Normal_42"/>
    <w:qFormat/>
    <w:rsid w:val="008834A8"/>
    <w:rPr>
      <w:rFonts w:eastAsia="細明體"/>
      <w:sz w:val="24"/>
      <w:szCs w:val="24"/>
    </w:rPr>
  </w:style>
  <w:style w:type="paragraph" w:customStyle="1" w:styleId="Normal52">
    <w:name w:val="Normal_52"/>
    <w:qFormat/>
    <w:rsid w:val="002B5E39"/>
    <w:rPr>
      <w:rFonts w:eastAsia="細明體"/>
      <w:sz w:val="24"/>
      <w:szCs w:val="24"/>
    </w:rPr>
  </w:style>
  <w:style w:type="paragraph" w:customStyle="1" w:styleId="Normal53">
    <w:name w:val="Normal_53"/>
    <w:qFormat/>
    <w:rsid w:val="001E3967"/>
    <w:rPr>
      <w:rFonts w:eastAsia="細明體"/>
      <w:sz w:val="24"/>
      <w:szCs w:val="24"/>
    </w:rPr>
  </w:style>
  <w:style w:type="paragraph" w:customStyle="1" w:styleId="Normal55">
    <w:name w:val="Normal_55"/>
    <w:qFormat/>
    <w:rsid w:val="001E3967"/>
    <w:rPr>
      <w:rFonts w:eastAsia="細明體"/>
      <w:sz w:val="24"/>
      <w:szCs w:val="24"/>
    </w:rPr>
  </w:style>
  <w:style w:type="paragraph" w:customStyle="1" w:styleId="Normal58">
    <w:name w:val="Normal_58"/>
    <w:qFormat/>
    <w:rsid w:val="00142299"/>
    <w:rPr>
      <w:rFonts w:eastAsia="細明體"/>
      <w:sz w:val="24"/>
      <w:szCs w:val="24"/>
    </w:rPr>
  </w:style>
  <w:style w:type="paragraph" w:customStyle="1" w:styleId="Normal62">
    <w:name w:val="Normal_62"/>
    <w:qFormat/>
    <w:rsid w:val="00142299"/>
    <w:rPr>
      <w:rFonts w:eastAsia="細明體"/>
      <w:sz w:val="24"/>
      <w:szCs w:val="24"/>
    </w:rPr>
  </w:style>
  <w:style w:type="paragraph" w:customStyle="1" w:styleId="Normal67">
    <w:name w:val="Normal_67"/>
    <w:qFormat/>
    <w:rsid w:val="004A636C"/>
    <w:rPr>
      <w:rFonts w:eastAsia="細明體"/>
      <w:sz w:val="24"/>
      <w:szCs w:val="24"/>
    </w:rPr>
  </w:style>
  <w:style w:type="paragraph" w:customStyle="1" w:styleId="Normal68">
    <w:name w:val="Normal_68"/>
    <w:qFormat/>
    <w:rsid w:val="004A636C"/>
    <w:rPr>
      <w:rFonts w:eastAsia="細明體"/>
      <w:sz w:val="24"/>
      <w:szCs w:val="24"/>
    </w:rPr>
  </w:style>
  <w:style w:type="paragraph" w:customStyle="1" w:styleId="Normal71">
    <w:name w:val="Normal_71"/>
    <w:qFormat/>
    <w:rsid w:val="004A636C"/>
    <w:rPr>
      <w:rFonts w:eastAsia="細明體"/>
      <w:sz w:val="24"/>
      <w:szCs w:val="24"/>
    </w:rPr>
  </w:style>
  <w:style w:type="paragraph" w:customStyle="1" w:styleId="Normal49">
    <w:name w:val="Normal_49"/>
    <w:qFormat/>
    <w:rsid w:val="002E1116"/>
    <w:rPr>
      <w:rFonts w:eastAsia="細明體"/>
      <w:sz w:val="24"/>
      <w:szCs w:val="24"/>
    </w:rPr>
  </w:style>
  <w:style w:type="paragraph" w:customStyle="1" w:styleId="Normal78">
    <w:name w:val="Normal_78"/>
    <w:qFormat/>
    <w:rsid w:val="00D91DFB"/>
    <w:rPr>
      <w:rFonts w:eastAsia="細明體"/>
      <w:sz w:val="24"/>
      <w:szCs w:val="24"/>
    </w:rPr>
  </w:style>
  <w:style w:type="paragraph" w:customStyle="1" w:styleId="Normal91">
    <w:name w:val="Normal_91"/>
    <w:qFormat/>
    <w:rsid w:val="00AC28AB"/>
    <w:rPr>
      <w:rFonts w:eastAsia="細明體"/>
      <w:sz w:val="24"/>
      <w:szCs w:val="24"/>
    </w:rPr>
  </w:style>
  <w:style w:type="paragraph" w:customStyle="1" w:styleId="Normal92">
    <w:name w:val="Normal_92"/>
    <w:qFormat/>
    <w:rsid w:val="004C228D"/>
    <w:rPr>
      <w:rFonts w:eastAsia="細明體"/>
      <w:sz w:val="24"/>
      <w:szCs w:val="24"/>
    </w:rPr>
  </w:style>
  <w:style w:type="paragraph" w:customStyle="1" w:styleId="Normal93">
    <w:name w:val="Normal_93"/>
    <w:qFormat/>
    <w:rsid w:val="004C228D"/>
    <w:rPr>
      <w:rFonts w:eastAsia="細明體"/>
      <w:sz w:val="24"/>
      <w:szCs w:val="24"/>
    </w:rPr>
  </w:style>
  <w:style w:type="paragraph" w:customStyle="1" w:styleId="Normal94">
    <w:name w:val="Normal_94"/>
    <w:qFormat/>
    <w:rsid w:val="004C228D"/>
    <w:rPr>
      <w:rFonts w:eastAsia="細明體"/>
      <w:sz w:val="24"/>
      <w:szCs w:val="24"/>
    </w:rPr>
  </w:style>
  <w:style w:type="paragraph" w:customStyle="1" w:styleId="Normal95">
    <w:name w:val="Normal_95"/>
    <w:qFormat/>
    <w:rsid w:val="004C228D"/>
    <w:rPr>
      <w:rFonts w:eastAsia="細明體"/>
      <w:sz w:val="24"/>
      <w:szCs w:val="24"/>
    </w:rPr>
  </w:style>
  <w:style w:type="paragraph" w:customStyle="1" w:styleId="Normal98">
    <w:name w:val="Normal_98"/>
    <w:qFormat/>
    <w:rsid w:val="004C228D"/>
    <w:rPr>
      <w:rFonts w:eastAsia="細明體"/>
      <w:sz w:val="24"/>
      <w:szCs w:val="24"/>
    </w:rPr>
  </w:style>
  <w:style w:type="paragraph" w:customStyle="1" w:styleId="11">
    <w:name w:val="1."/>
    <w:basedOn w:val="a0"/>
    <w:rsid w:val="00863525"/>
    <w:pPr>
      <w:widowControl/>
      <w:tabs>
        <w:tab w:val="decimal" w:pos="1037"/>
        <w:tab w:val="left" w:pos="3538"/>
        <w:tab w:val="left" w:pos="5856"/>
      </w:tabs>
      <w:spacing w:afterLines="30"/>
      <w:ind w:left="500" w:hangingChars="500" w:hanging="500"/>
    </w:pPr>
    <w:rPr>
      <w:color w:val="000000"/>
    </w:rPr>
  </w:style>
  <w:style w:type="paragraph" w:customStyle="1" w:styleId="Normal00">
    <w:name w:val="Normal_0_0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">
    <w:name w:val="Normal_0_1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4">
    <w:name w:val="Normal_0_4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5">
    <w:name w:val="Normal_0_5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7">
    <w:name w:val="Normal_0_7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9">
    <w:name w:val="Normal_0_9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1">
    <w:name w:val="Normal_0_11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2">
    <w:name w:val="Normal_0_12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6">
    <w:name w:val="Normal_0_16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7">
    <w:name w:val="Normal_0_17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8">
    <w:name w:val="Normal_0_18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21">
    <w:name w:val="Normal_0_21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5">
    <w:name w:val="Normal_0_25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6">
    <w:name w:val="Normal_0_26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7">
    <w:name w:val="Normal_0_27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37">
    <w:name w:val="Normal_0_37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38">
    <w:name w:val="Normal_0_38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4">
    <w:name w:val="Normal_0_44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5">
    <w:name w:val="Normal_0_45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6">
    <w:name w:val="Normal_0_46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50">
    <w:name w:val="Normal_0_50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53">
    <w:name w:val="Normal_0_53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74">
    <w:name w:val="Normal_0_74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120">
    <w:name w:val="Normal_1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220">
    <w:name w:val="Normal_2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320">
    <w:name w:val="Normal_3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420">
    <w:name w:val="Normal_4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520">
    <w:name w:val="Normal_5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091">
    <w:name w:val="Normal_0_91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94">
    <w:name w:val="Normal_0_94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96">
    <w:name w:val="Normal_0_96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19">
    <w:name w:val="Normal_0_19"/>
    <w:qFormat/>
    <w:rsid w:val="00E614C0"/>
    <w:rPr>
      <w:rFonts w:eastAsia="細明體"/>
      <w:color w:val="000000"/>
      <w:sz w:val="24"/>
      <w:szCs w:val="24"/>
    </w:rPr>
  </w:style>
  <w:style w:type="paragraph" w:customStyle="1" w:styleId="Normal022">
    <w:name w:val="Normal_0_22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3">
    <w:name w:val="Normal_0_23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4">
    <w:name w:val="Normal_0_24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8">
    <w:name w:val="Normal_0_28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34">
    <w:name w:val="Normal_0_34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39">
    <w:name w:val="Normal_0_39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40">
    <w:name w:val="Normal_0_40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41">
    <w:name w:val="Normal_0_41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60">
    <w:name w:val="Normal_0_60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130">
    <w:name w:val="Normal_1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230">
    <w:name w:val="Normal_2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33">
    <w:name w:val="Normal_3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43">
    <w:name w:val="Normal_4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530">
    <w:name w:val="Normal_5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0">
    <w:name w:val="Normal_0_70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3">
    <w:name w:val="Normal_0_7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5">
    <w:name w:val="Normal_0_75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2">
    <w:name w:val="Normal_0_2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6">
    <w:name w:val="Normal_0_6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0">
    <w:name w:val="Normal_0_10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3">
    <w:name w:val="Normal_0_13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5">
    <w:name w:val="Normal_0_15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20">
    <w:name w:val="Normal_0_20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29">
    <w:name w:val="Normal_0_29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31">
    <w:name w:val="Normal_0_31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33">
    <w:name w:val="Normal_0_33"/>
    <w:qFormat/>
    <w:rsid w:val="000B3762"/>
    <w:rPr>
      <w:rFonts w:eastAsia="細明體"/>
      <w:color w:val="000000"/>
      <w:sz w:val="24"/>
      <w:szCs w:val="24"/>
    </w:rPr>
  </w:style>
  <w:style w:type="paragraph" w:customStyle="1" w:styleId="Normal08">
    <w:name w:val="Normal_0_8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18">
    <w:name w:val="Normal_1_8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280">
    <w:name w:val="Normal_2_8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36">
    <w:name w:val="Normal_3_6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110">
    <w:name w:val="Normal_1_1"/>
    <w:qFormat/>
    <w:rsid w:val="001C7658"/>
    <w:rPr>
      <w:rFonts w:eastAsia="細明體"/>
      <w:color w:val="000000"/>
      <w:sz w:val="24"/>
      <w:szCs w:val="24"/>
    </w:rPr>
  </w:style>
  <w:style w:type="paragraph" w:customStyle="1" w:styleId="Normal21">
    <w:name w:val="Normal_2_1"/>
    <w:qFormat/>
    <w:rsid w:val="001C7658"/>
    <w:rPr>
      <w:rFonts w:eastAsia="細明體"/>
      <w:color w:val="000000"/>
      <w:sz w:val="24"/>
      <w:szCs w:val="24"/>
    </w:rPr>
  </w:style>
  <w:style w:type="paragraph" w:customStyle="1" w:styleId="Normal121">
    <w:name w:val="Normal_1_2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221">
    <w:name w:val="Normal_2_2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30">
    <w:name w:val="Normal_3_0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03">
    <w:name w:val="Normal_0_3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310">
    <w:name w:val="Normal_3_1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048">
    <w:name w:val="Normal_0_48"/>
    <w:qFormat/>
    <w:rsid w:val="00105F3B"/>
    <w:rPr>
      <w:rFonts w:eastAsia="細明體"/>
      <w:color w:val="000000"/>
      <w:sz w:val="24"/>
      <w:szCs w:val="24"/>
    </w:rPr>
  </w:style>
  <w:style w:type="paragraph" w:customStyle="1" w:styleId="Normal066">
    <w:name w:val="Normal_0_66"/>
    <w:qFormat/>
    <w:rsid w:val="004F2412"/>
    <w:rPr>
      <w:rFonts w:eastAsia="細明體"/>
      <w:color w:val="000000"/>
      <w:sz w:val="24"/>
      <w:szCs w:val="24"/>
    </w:rPr>
  </w:style>
  <w:style w:type="paragraph" w:customStyle="1" w:styleId="Normal084">
    <w:name w:val="Normal_0_84"/>
    <w:qFormat/>
    <w:rsid w:val="004F2412"/>
    <w:rPr>
      <w:rFonts w:eastAsia="細明體"/>
      <w:color w:val="000000"/>
      <w:sz w:val="24"/>
      <w:szCs w:val="24"/>
    </w:rPr>
  </w:style>
  <w:style w:type="paragraph" w:customStyle="1" w:styleId="Normal079">
    <w:name w:val="Normal_0_79"/>
    <w:qFormat/>
    <w:rsid w:val="00B00DA1"/>
    <w:rPr>
      <w:rFonts w:eastAsia="細明體"/>
      <w:color w:val="000000"/>
      <w:sz w:val="24"/>
      <w:szCs w:val="24"/>
    </w:rPr>
  </w:style>
  <w:style w:type="paragraph" w:customStyle="1" w:styleId="Normal090">
    <w:name w:val="Normal_0_90"/>
    <w:qFormat/>
    <w:rsid w:val="00B00DA1"/>
    <w:rPr>
      <w:rFonts w:eastAsia="細明體"/>
      <w:color w:val="000000"/>
      <w:sz w:val="24"/>
      <w:szCs w:val="24"/>
    </w:rPr>
  </w:style>
  <w:style w:type="paragraph" w:customStyle="1" w:styleId="Normal0100">
    <w:name w:val="Normal_0_100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100">
    <w:name w:val="Normal_1_0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200">
    <w:name w:val="Normal_2_0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400">
    <w:name w:val="Normal_4_0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50">
    <w:name w:val="Normal_5_0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0114">
    <w:name w:val="Normal_0_1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114">
    <w:name w:val="Normal_1_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214">
    <w:name w:val="Normal_2_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314">
    <w:name w:val="Normal_3_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414">
    <w:name w:val="Normal_4_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514">
    <w:name w:val="Normal_5_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057">
    <w:name w:val="Normal_0_57"/>
    <w:qFormat/>
    <w:rsid w:val="006074CE"/>
    <w:rPr>
      <w:rFonts w:eastAsia="細明體"/>
      <w:color w:val="000000"/>
      <w:sz w:val="24"/>
      <w:szCs w:val="24"/>
    </w:rPr>
  </w:style>
  <w:style w:type="paragraph" w:customStyle="1" w:styleId="Normal056">
    <w:name w:val="Normal_0_56"/>
    <w:qFormat/>
    <w:rsid w:val="00C76FC3"/>
    <w:rPr>
      <w:rFonts w:eastAsia="細明體"/>
      <w:color w:val="000000"/>
      <w:sz w:val="24"/>
      <w:szCs w:val="24"/>
    </w:rPr>
  </w:style>
  <w:style w:type="paragraph" w:customStyle="1" w:styleId="Normal058">
    <w:name w:val="Normal_0_58"/>
    <w:qFormat/>
    <w:rsid w:val="00C76FC3"/>
    <w:rPr>
      <w:rFonts w:eastAsia="細明體"/>
      <w:color w:val="000000"/>
      <w:sz w:val="24"/>
      <w:szCs w:val="24"/>
    </w:rPr>
  </w:style>
  <w:style w:type="paragraph" w:customStyle="1" w:styleId="Normal043">
    <w:name w:val="Normal_0_43"/>
    <w:qFormat/>
    <w:rsid w:val="00F42E9C"/>
    <w:rPr>
      <w:rFonts w:eastAsia="細明體"/>
      <w:color w:val="000000"/>
      <w:sz w:val="24"/>
      <w:szCs w:val="24"/>
    </w:rPr>
  </w:style>
  <w:style w:type="paragraph" w:customStyle="1" w:styleId="Normal054">
    <w:name w:val="Normal_0_54"/>
    <w:qFormat/>
    <w:rsid w:val="00F42E9C"/>
    <w:rPr>
      <w:rFonts w:eastAsia="細明體"/>
      <w:color w:val="000000"/>
      <w:sz w:val="24"/>
      <w:szCs w:val="24"/>
    </w:rPr>
  </w:style>
  <w:style w:type="paragraph" w:customStyle="1" w:styleId="Normal081">
    <w:name w:val="Normal_0_81"/>
    <w:qFormat/>
    <w:rsid w:val="00315BAA"/>
    <w:rPr>
      <w:rFonts w:eastAsia="細明體"/>
      <w:color w:val="000000"/>
      <w:sz w:val="24"/>
      <w:szCs w:val="24"/>
    </w:rPr>
  </w:style>
  <w:style w:type="paragraph" w:customStyle="1" w:styleId="Normal082">
    <w:name w:val="Normal_0_82"/>
    <w:qFormat/>
    <w:rsid w:val="00315BAA"/>
    <w:rPr>
      <w:rFonts w:eastAsia="細明體"/>
      <w:color w:val="000000"/>
      <w:sz w:val="24"/>
      <w:szCs w:val="24"/>
    </w:rPr>
  </w:style>
  <w:style w:type="paragraph" w:customStyle="1" w:styleId="Normal086">
    <w:name w:val="Normal_0_86"/>
    <w:qFormat/>
    <w:rsid w:val="00315BAA"/>
    <w:rPr>
      <w:rFonts w:eastAsia="細明體"/>
      <w:color w:val="000000"/>
      <w:sz w:val="24"/>
      <w:szCs w:val="24"/>
    </w:rPr>
  </w:style>
  <w:style w:type="paragraph" w:customStyle="1" w:styleId="Normal089">
    <w:name w:val="Normal_0_89"/>
    <w:qFormat/>
    <w:rsid w:val="00315BAA"/>
    <w:rPr>
      <w:rFonts w:eastAsia="細明體"/>
      <w:color w:val="000000"/>
      <w:sz w:val="24"/>
      <w:szCs w:val="24"/>
    </w:rPr>
  </w:style>
  <w:style w:type="paragraph" w:customStyle="1" w:styleId="Normal0131">
    <w:name w:val="Normal_0_131"/>
    <w:qFormat/>
    <w:rsid w:val="003774F2"/>
    <w:rPr>
      <w:rFonts w:eastAsia="細明體"/>
      <w:color w:val="000000"/>
      <w:sz w:val="24"/>
      <w:szCs w:val="24"/>
    </w:rPr>
  </w:style>
  <w:style w:type="paragraph" w:customStyle="1" w:styleId="Normal41">
    <w:name w:val="Normal_4_1"/>
    <w:qFormat/>
    <w:rsid w:val="003774F2"/>
    <w:rPr>
      <w:rFonts w:eastAsia="細明體"/>
      <w:color w:val="000000"/>
      <w:sz w:val="24"/>
      <w:szCs w:val="24"/>
    </w:rPr>
  </w:style>
  <w:style w:type="paragraph" w:customStyle="1" w:styleId="Normal51">
    <w:name w:val="Normal_5_1"/>
    <w:qFormat/>
    <w:rsid w:val="003774F2"/>
    <w:rPr>
      <w:rFonts w:eastAsia="細明體"/>
      <w:color w:val="000000"/>
      <w:sz w:val="24"/>
      <w:szCs w:val="24"/>
    </w:rPr>
  </w:style>
  <w:style w:type="paragraph" w:customStyle="1" w:styleId="Normal0135">
    <w:name w:val="Normal_0_135"/>
    <w:qFormat/>
    <w:rsid w:val="003774F2"/>
    <w:rPr>
      <w:rFonts w:eastAsia="細明體"/>
      <w:color w:val="000000"/>
      <w:sz w:val="24"/>
      <w:szCs w:val="24"/>
    </w:rPr>
  </w:style>
  <w:style w:type="paragraph" w:customStyle="1" w:styleId="Normal150">
    <w:name w:val="Normal_1_5"/>
    <w:qFormat/>
    <w:rsid w:val="003774F2"/>
    <w:rPr>
      <w:rFonts w:eastAsia="細明體"/>
      <w:color w:val="000000"/>
      <w:sz w:val="24"/>
      <w:szCs w:val="24"/>
    </w:rPr>
  </w:style>
  <w:style w:type="paragraph" w:customStyle="1" w:styleId="Normal25">
    <w:name w:val="Normal_2_5"/>
    <w:qFormat/>
    <w:rsid w:val="003774F2"/>
    <w:rPr>
      <w:rFonts w:eastAsia="細明體"/>
      <w:color w:val="000000"/>
      <w:sz w:val="24"/>
      <w:szCs w:val="24"/>
    </w:rPr>
  </w:style>
  <w:style w:type="paragraph" w:customStyle="1" w:styleId="Normal35">
    <w:name w:val="Normal_3_5"/>
    <w:qFormat/>
    <w:rsid w:val="003774F2"/>
    <w:rPr>
      <w:rFonts w:eastAsia="細明體"/>
      <w:color w:val="000000"/>
      <w:sz w:val="24"/>
      <w:szCs w:val="24"/>
    </w:rPr>
  </w:style>
  <w:style w:type="paragraph" w:customStyle="1" w:styleId="Normal45">
    <w:name w:val="Normal_4_5"/>
    <w:qFormat/>
    <w:rsid w:val="003774F2"/>
    <w:rPr>
      <w:rFonts w:eastAsia="細明體"/>
      <w:color w:val="000000"/>
      <w:sz w:val="24"/>
      <w:szCs w:val="24"/>
    </w:rPr>
  </w:style>
  <w:style w:type="paragraph" w:customStyle="1" w:styleId="Normal550">
    <w:name w:val="Normal_5_5"/>
    <w:qFormat/>
    <w:rsid w:val="003774F2"/>
    <w:rPr>
      <w:rFonts w:eastAsia="細明體"/>
      <w:color w:val="000000"/>
      <w:sz w:val="24"/>
      <w:szCs w:val="24"/>
    </w:rPr>
  </w:style>
  <w:style w:type="paragraph" w:customStyle="1" w:styleId="Normal60">
    <w:name w:val="Normal_6_0"/>
    <w:qFormat/>
    <w:rsid w:val="003774F2"/>
    <w:rPr>
      <w:rFonts w:eastAsia="細明體"/>
      <w:color w:val="000000"/>
      <w:sz w:val="24"/>
      <w:szCs w:val="24"/>
    </w:rPr>
  </w:style>
  <w:style w:type="paragraph" w:customStyle="1" w:styleId="Normal70">
    <w:name w:val="Normal_7_0"/>
    <w:qFormat/>
    <w:rsid w:val="003774F2"/>
    <w:rPr>
      <w:rFonts w:eastAsia="細明體"/>
      <w:color w:val="000000"/>
      <w:sz w:val="24"/>
      <w:szCs w:val="24"/>
    </w:rPr>
  </w:style>
  <w:style w:type="paragraph" w:customStyle="1" w:styleId="Normal0110">
    <w:name w:val="Normal_0_110"/>
    <w:qFormat/>
    <w:rsid w:val="00B021CE"/>
    <w:rPr>
      <w:rFonts w:eastAsia="細明體"/>
      <w:color w:val="000000"/>
      <w:sz w:val="24"/>
      <w:szCs w:val="24"/>
    </w:rPr>
  </w:style>
  <w:style w:type="paragraph" w:customStyle="1" w:styleId="Normal0107">
    <w:name w:val="Normal_0_107"/>
    <w:qFormat/>
    <w:rsid w:val="00AF5F58"/>
    <w:rPr>
      <w:rFonts w:eastAsia="細明體"/>
      <w:color w:val="000000"/>
      <w:sz w:val="24"/>
      <w:szCs w:val="24"/>
    </w:rPr>
  </w:style>
  <w:style w:type="paragraph" w:customStyle="1" w:styleId="Normal0109">
    <w:name w:val="Normal_0_109"/>
    <w:qFormat/>
    <w:rsid w:val="005615FB"/>
    <w:rPr>
      <w:rFonts w:eastAsia="細明體"/>
      <w:color w:val="000000"/>
      <w:sz w:val="24"/>
      <w:szCs w:val="24"/>
    </w:rPr>
  </w:style>
  <w:style w:type="paragraph" w:customStyle="1" w:styleId="Normal014">
    <w:name w:val="Normal_0_14"/>
    <w:qFormat/>
    <w:rsid w:val="00C654FB"/>
    <w:rPr>
      <w:rFonts w:eastAsia="細明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7812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9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7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8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3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43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59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67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644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273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799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89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51187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2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4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5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9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8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6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5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00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760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91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930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48877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8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8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6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8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53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71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27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410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672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8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79994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8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3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8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1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1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86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51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69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597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5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2381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3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4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5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55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8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66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1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8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357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99.2%20&#39640;&#20108;&#26399;&#26411;&#32771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2F5990-27B4-45AC-B309-96F9585D8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99.2 高二期末考.dot</Template>
  <TotalTime>0</TotalTime>
  <Pages>1</Pages>
  <Words>1332</Words>
  <Characters>7595</Characters>
  <Application>Microsoft Office Word</Application>
  <DocSecurity>0</DocSecurity>
  <Lines>63</Lines>
  <Paragraphs>17</Paragraphs>
  <ScaleCrop>false</ScaleCrop>
  <Company>龍騰文化</Company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國立海山高工九十九學年度下學期      期末考試題</dc:title>
  <dc:subject/>
  <dc:creator>user_3</dc:creator>
  <cp:keywords/>
  <cp:lastModifiedBy>洪千舫</cp:lastModifiedBy>
  <cp:revision>3</cp:revision>
  <cp:lastPrinted>2023-01-10T06:50:00Z</cp:lastPrinted>
  <dcterms:created xsi:type="dcterms:W3CDTF">2023-01-13T00:43:00Z</dcterms:created>
  <dcterms:modified xsi:type="dcterms:W3CDTF">2023-01-13T00:43:00Z</dcterms:modified>
</cp:coreProperties>
</file>