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162431" w14:textId="5A7429CF" w:rsidR="000F4612" w:rsidRPr="00DF0B19" w:rsidRDefault="00FA3619" w:rsidP="000F4612">
      <w:pPr>
        <w:pStyle w:val="Normal03"/>
        <w:snapToGrid w:val="0"/>
        <w:spacing w:before="80"/>
        <w:textAlignment w:val="center"/>
        <w:rPr>
          <w:b/>
          <w:kern w:val="2"/>
          <w:szCs w:val="22"/>
        </w:rPr>
      </w:pPr>
      <w:r>
        <w:rPr>
          <w:rFonts w:hint="eastAsia"/>
          <w:b/>
          <w:kern w:val="2"/>
          <w:szCs w:val="22"/>
        </w:rPr>
        <w:t>一</w:t>
      </w:r>
      <w:r w:rsidR="000F4612" w:rsidRPr="00DF0B19">
        <w:rPr>
          <w:rFonts w:hint="eastAsia"/>
          <w:b/>
          <w:kern w:val="2"/>
          <w:szCs w:val="22"/>
        </w:rPr>
        <w:t>.</w:t>
      </w:r>
      <w:r w:rsidR="000F4612" w:rsidRPr="00DF0B19">
        <w:rPr>
          <w:rFonts w:hint="eastAsia"/>
          <w:b/>
          <w:kern w:val="2"/>
          <w:szCs w:val="22"/>
        </w:rPr>
        <w:t>字彙</w:t>
      </w:r>
      <w:r>
        <w:rPr>
          <w:rFonts w:hint="eastAsia"/>
          <w:b/>
          <w:kern w:val="2"/>
          <w:szCs w:val="22"/>
        </w:rPr>
        <w:t>片語</w:t>
      </w:r>
      <w:r w:rsidR="000F4612" w:rsidRPr="00DF0B19">
        <w:rPr>
          <w:rFonts w:hint="eastAsia"/>
          <w:b/>
          <w:kern w:val="2"/>
          <w:szCs w:val="22"/>
        </w:rPr>
        <w:t>選擇</w:t>
      </w:r>
      <w:r w:rsidR="0007345C" w:rsidRPr="00DF0B19">
        <w:rPr>
          <w:rFonts w:hint="eastAsia"/>
          <w:b/>
          <w:kern w:val="2"/>
          <w:szCs w:val="22"/>
        </w:rPr>
        <w:t xml:space="preserve"> (</w:t>
      </w:r>
      <w:r w:rsidR="0007345C" w:rsidRPr="00DF0B19">
        <w:rPr>
          <w:rFonts w:hint="eastAsia"/>
          <w:b/>
          <w:kern w:val="2"/>
          <w:szCs w:val="22"/>
        </w:rPr>
        <w:t>每題</w:t>
      </w:r>
      <w:r w:rsidR="0007345C" w:rsidRPr="00DF0B19">
        <w:rPr>
          <w:rFonts w:hint="eastAsia"/>
          <w:b/>
          <w:kern w:val="2"/>
          <w:szCs w:val="22"/>
        </w:rPr>
        <w:t>2</w:t>
      </w:r>
      <w:r w:rsidR="0007345C" w:rsidRPr="00DF0B19">
        <w:rPr>
          <w:rFonts w:hint="eastAsia"/>
          <w:b/>
          <w:kern w:val="2"/>
          <w:szCs w:val="22"/>
        </w:rPr>
        <w:t>分，共</w:t>
      </w:r>
      <w:r>
        <w:rPr>
          <w:rFonts w:hint="eastAsia"/>
          <w:b/>
          <w:kern w:val="2"/>
          <w:szCs w:val="22"/>
        </w:rPr>
        <w:t>40</w:t>
      </w:r>
      <w:r w:rsidR="0007345C" w:rsidRPr="00DF0B19">
        <w:rPr>
          <w:rFonts w:hint="eastAsia"/>
          <w:b/>
          <w:kern w:val="2"/>
          <w:szCs w:val="22"/>
        </w:rPr>
        <w:t>%)</w:t>
      </w:r>
    </w:p>
    <w:p w14:paraId="1509DBBB" w14:textId="5177757F" w:rsidR="000839D0" w:rsidRPr="00893788" w:rsidRDefault="00E94773" w:rsidP="00C62D1C">
      <w:pPr>
        <w:pStyle w:val="Normal03"/>
        <w:snapToGrid w:val="0"/>
        <w:spacing w:before="80" w:line="320" w:lineRule="exact"/>
        <w:ind w:firstLineChars="50" w:firstLine="117"/>
        <w:textAlignment w:val="center"/>
      </w:pPr>
      <w:r>
        <w:rPr>
          <w:rFonts w:hint="eastAsia"/>
        </w:rPr>
        <w:t>1</w:t>
      </w:r>
      <w:r w:rsidR="00126B87" w:rsidRPr="00893788">
        <w:t xml:space="preserve">. </w:t>
      </w:r>
      <w:r w:rsidR="00D5692D" w:rsidRPr="00893788">
        <w:rPr>
          <w:rFonts w:hint="eastAsia"/>
          <w:kern w:val="2"/>
          <w:szCs w:val="22"/>
        </w:rPr>
        <w:t>Everyone is ____________, so we should learn to appreciate and accept our differences.</w:t>
      </w:r>
      <w:r w:rsidR="00D5692D" w:rsidRPr="00893788">
        <w:t xml:space="preserve">　</w:t>
      </w:r>
    </w:p>
    <w:p w14:paraId="536D608D" w14:textId="3F9347F8" w:rsidR="007A0213" w:rsidRDefault="00D5692D" w:rsidP="00C62D1C">
      <w:pPr>
        <w:pStyle w:val="Normal03"/>
        <w:snapToGrid w:val="0"/>
        <w:spacing w:before="80" w:line="320" w:lineRule="exact"/>
        <w:ind w:firstLineChars="150" w:firstLine="351"/>
        <w:textAlignment w:val="center"/>
      </w:pPr>
      <w:r w:rsidRPr="00893788">
        <w:t>(A)</w:t>
      </w:r>
      <w:bookmarkStart w:id="0" w:name="QQ220214002283_1_1"/>
      <w:r w:rsidRPr="00893788">
        <w:rPr>
          <w:rFonts w:hint="eastAsia"/>
          <w:kern w:val="2"/>
          <w:szCs w:val="22"/>
        </w:rPr>
        <w:t xml:space="preserve"> </w:t>
      </w:r>
      <w:r w:rsidR="005B10AF">
        <w:rPr>
          <w:kern w:val="2"/>
          <w:szCs w:val="22"/>
        </w:rPr>
        <w:t>unique</w:t>
      </w:r>
      <w:r w:rsidRPr="00893788">
        <w:t xml:space="preserve">　</w:t>
      </w:r>
      <w:bookmarkEnd w:id="0"/>
      <w:r w:rsidRPr="00893788">
        <w:t>(B)</w:t>
      </w:r>
      <w:bookmarkStart w:id="1" w:name="QQ220214002283_1_2"/>
      <w:r w:rsidRPr="00893788">
        <w:rPr>
          <w:rFonts w:hint="eastAsia"/>
          <w:kern w:val="2"/>
          <w:szCs w:val="22"/>
        </w:rPr>
        <w:t xml:space="preserve"> successful</w:t>
      </w:r>
      <w:r w:rsidRPr="00893788">
        <w:t xml:space="preserve">　</w:t>
      </w:r>
      <w:bookmarkEnd w:id="1"/>
      <w:r w:rsidRPr="00893788">
        <w:t>(C)</w:t>
      </w:r>
      <w:bookmarkStart w:id="2" w:name="QQ220214002283_1_3"/>
      <w:r w:rsidR="005B10AF">
        <w:rPr>
          <w:rFonts w:hint="eastAsia"/>
          <w:kern w:val="2"/>
          <w:szCs w:val="22"/>
        </w:rPr>
        <w:t xml:space="preserve"> angry</w:t>
      </w:r>
      <w:r w:rsidRPr="00893788">
        <w:t xml:space="preserve">　</w:t>
      </w:r>
      <w:bookmarkEnd w:id="2"/>
      <w:r w:rsidRPr="00893788">
        <w:t>(D)</w:t>
      </w:r>
      <w:bookmarkStart w:id="3" w:name="QQ220214002283_1_4"/>
      <w:r w:rsidRPr="00893788">
        <w:rPr>
          <w:rFonts w:hint="eastAsia"/>
          <w:kern w:val="2"/>
          <w:szCs w:val="22"/>
        </w:rPr>
        <w:t xml:space="preserve"> worried</w:t>
      </w:r>
      <w:r w:rsidRPr="00893788">
        <w:t xml:space="preserve">　</w:t>
      </w:r>
      <w:bookmarkEnd w:id="3"/>
    </w:p>
    <w:p w14:paraId="67FAECA0" w14:textId="4130AF75" w:rsidR="00E94773" w:rsidRPr="00E94773" w:rsidRDefault="00E94773" w:rsidP="00E94773">
      <w:pPr>
        <w:pStyle w:val="Normal026"/>
        <w:numPr>
          <w:ilvl w:val="0"/>
          <w:numId w:val="39"/>
        </w:numPr>
        <w:snapToGrid w:val="0"/>
        <w:spacing w:before="80"/>
        <w:textAlignment w:val="center"/>
        <w:rPr>
          <w:rFonts w:eastAsia="DengXian"/>
          <w:lang w:eastAsia="zh-CN"/>
        </w:rPr>
      </w:pPr>
      <w:r w:rsidRPr="00893788">
        <w:rPr>
          <w:rFonts w:hint="eastAsia"/>
          <w:kern w:val="2"/>
          <w:szCs w:val="22"/>
        </w:rPr>
        <w:t>The manager has no ____________ in finishing the project on time because of the lack of funds (</w:t>
      </w:r>
      <w:r w:rsidRPr="00893788">
        <w:rPr>
          <w:rFonts w:hint="eastAsia"/>
          <w:kern w:val="2"/>
          <w:szCs w:val="22"/>
        </w:rPr>
        <w:t>資金</w:t>
      </w:r>
      <w:r w:rsidRPr="00893788">
        <w:rPr>
          <w:rFonts w:hint="eastAsia"/>
          <w:kern w:val="2"/>
          <w:szCs w:val="22"/>
        </w:rPr>
        <w:t>).</w:t>
      </w:r>
      <w:r w:rsidRPr="00893788">
        <w:t xml:space="preserve">　</w:t>
      </w:r>
      <w:r w:rsidRPr="00893788">
        <w:t>(A)</w:t>
      </w:r>
      <w:bookmarkStart w:id="4" w:name="QQ220214002906_1_1"/>
      <w:r w:rsidRPr="00893788">
        <w:rPr>
          <w:rFonts w:hint="eastAsia"/>
          <w:kern w:val="2"/>
          <w:szCs w:val="22"/>
        </w:rPr>
        <w:t xml:space="preserve"> image</w:t>
      </w:r>
      <w:r w:rsidRPr="00893788">
        <w:t xml:space="preserve">　</w:t>
      </w:r>
      <w:bookmarkEnd w:id="4"/>
      <w:r w:rsidRPr="00893788">
        <w:t>(B)</w:t>
      </w:r>
      <w:bookmarkStart w:id="5" w:name="QQ220214002906_1_2"/>
      <w:r w:rsidR="005B10AF">
        <w:t xml:space="preserve"> confidence</w:t>
      </w:r>
      <w:r w:rsidRPr="00893788">
        <w:t xml:space="preserve">　</w:t>
      </w:r>
      <w:bookmarkEnd w:id="5"/>
      <w:r w:rsidRPr="00893788">
        <w:t>(C)</w:t>
      </w:r>
      <w:bookmarkStart w:id="6" w:name="QQ220214002906_1_3"/>
      <w:r w:rsidR="005B10AF">
        <w:rPr>
          <w:rFonts w:hint="eastAsia"/>
          <w:kern w:val="2"/>
          <w:szCs w:val="22"/>
        </w:rPr>
        <w:t xml:space="preserve"> talent</w:t>
      </w:r>
      <w:r w:rsidRPr="00893788">
        <w:t xml:space="preserve">　</w:t>
      </w:r>
      <w:bookmarkEnd w:id="6"/>
      <w:r w:rsidRPr="00893788">
        <w:t>(D)</w:t>
      </w:r>
      <w:bookmarkStart w:id="7" w:name="QQ220214002906_1_4"/>
      <w:r w:rsidRPr="00893788">
        <w:rPr>
          <w:rFonts w:hint="eastAsia"/>
          <w:kern w:val="2"/>
          <w:szCs w:val="22"/>
        </w:rPr>
        <w:t xml:space="preserve"> </w:t>
      </w:r>
      <w:r w:rsidR="005B10AF">
        <w:rPr>
          <w:kern w:val="2"/>
          <w:szCs w:val="22"/>
        </w:rPr>
        <w:t>customer</w:t>
      </w:r>
      <w:r w:rsidRPr="00893788">
        <w:t xml:space="preserve">　</w:t>
      </w:r>
      <w:bookmarkEnd w:id="7"/>
    </w:p>
    <w:p w14:paraId="496DE207" w14:textId="77777777" w:rsidR="000839D0" w:rsidRPr="00893788" w:rsidRDefault="000839D0" w:rsidP="00C62D1C">
      <w:pPr>
        <w:pStyle w:val="Normal03"/>
        <w:snapToGrid w:val="0"/>
        <w:spacing w:before="80" w:line="320" w:lineRule="exact"/>
        <w:ind w:firstLineChars="50" w:firstLine="117"/>
        <w:textAlignment w:val="center"/>
      </w:pPr>
      <w:r w:rsidRPr="00893788">
        <w:t xml:space="preserve">3. </w:t>
      </w:r>
      <w:r w:rsidR="00126B87" w:rsidRPr="00893788">
        <w:rPr>
          <w:rFonts w:hint="eastAsia"/>
          <w:kern w:val="2"/>
          <w:szCs w:val="22"/>
        </w:rPr>
        <w:t>Anne was scared when a stranger ____________ on her way home yesterday evening.</w:t>
      </w:r>
      <w:r w:rsidR="00126B87" w:rsidRPr="00893788">
        <w:t xml:space="preserve">　</w:t>
      </w:r>
    </w:p>
    <w:p w14:paraId="29686109" w14:textId="668EA42F" w:rsidR="007A0213" w:rsidRPr="00893788" w:rsidRDefault="00126B87" w:rsidP="0023641D">
      <w:pPr>
        <w:pStyle w:val="Normal03"/>
        <w:snapToGrid w:val="0"/>
        <w:spacing w:before="80" w:line="320" w:lineRule="exact"/>
        <w:ind w:firstLineChars="200" w:firstLine="468"/>
        <w:textAlignment w:val="center"/>
      </w:pPr>
      <w:r w:rsidRPr="00893788">
        <w:t>(A)</w:t>
      </w:r>
      <w:bookmarkStart w:id="8" w:name="QQ220607000987_1_1"/>
      <w:r w:rsidR="005828F1">
        <w:rPr>
          <w:rFonts w:hint="eastAsia"/>
          <w:kern w:val="2"/>
          <w:szCs w:val="22"/>
        </w:rPr>
        <w:t xml:space="preserve"> invented</w:t>
      </w:r>
      <w:r w:rsidRPr="00893788">
        <w:t xml:space="preserve">　</w:t>
      </w:r>
      <w:bookmarkEnd w:id="8"/>
      <w:r w:rsidRPr="00893788">
        <w:t>(B)</w:t>
      </w:r>
      <w:bookmarkStart w:id="9" w:name="QQ220607000987_1_2"/>
      <w:r w:rsidRPr="00893788">
        <w:rPr>
          <w:rFonts w:hint="eastAsia"/>
          <w:kern w:val="2"/>
          <w:szCs w:val="22"/>
        </w:rPr>
        <w:t xml:space="preserve"> </w:t>
      </w:r>
      <w:r w:rsidR="005828F1">
        <w:rPr>
          <w:kern w:val="2"/>
          <w:szCs w:val="22"/>
        </w:rPr>
        <w:t>adopted</w:t>
      </w:r>
      <w:r w:rsidRPr="00893788">
        <w:t xml:space="preserve">　</w:t>
      </w:r>
      <w:bookmarkEnd w:id="9"/>
      <w:r w:rsidRPr="00893788">
        <w:t>(C)</w:t>
      </w:r>
      <w:bookmarkStart w:id="10" w:name="QQ220607000987_1_3"/>
      <w:r w:rsidRPr="00893788">
        <w:rPr>
          <w:rFonts w:hint="eastAsia"/>
          <w:kern w:val="2"/>
          <w:szCs w:val="22"/>
        </w:rPr>
        <w:t xml:space="preserve"> </w:t>
      </w:r>
      <w:r w:rsidR="005828F1">
        <w:rPr>
          <w:kern w:val="2"/>
          <w:szCs w:val="22"/>
        </w:rPr>
        <w:t>approached</w:t>
      </w:r>
      <w:r w:rsidRPr="00893788">
        <w:t xml:space="preserve">　</w:t>
      </w:r>
      <w:bookmarkEnd w:id="10"/>
      <w:r w:rsidRPr="00893788">
        <w:t>(D)</w:t>
      </w:r>
      <w:r w:rsidRPr="00893788">
        <w:rPr>
          <w:rFonts w:hint="eastAsia"/>
          <w:kern w:val="2"/>
          <w:szCs w:val="22"/>
        </w:rPr>
        <w:t xml:space="preserve"> scared</w:t>
      </w:r>
    </w:p>
    <w:p w14:paraId="0FB9FE48" w14:textId="5948D1E3" w:rsidR="009201C3" w:rsidRPr="00893788" w:rsidRDefault="00E94773" w:rsidP="0023641D">
      <w:pPr>
        <w:pStyle w:val="Normal08"/>
        <w:snapToGrid w:val="0"/>
        <w:spacing w:before="80" w:line="280" w:lineRule="exact"/>
        <w:ind w:firstLineChars="50" w:firstLine="117"/>
        <w:textAlignment w:val="center"/>
        <w:rPr>
          <w:rFonts w:eastAsia="DengXian"/>
          <w:lang w:eastAsia="zh-CN"/>
        </w:rPr>
      </w:pPr>
      <w:r>
        <w:rPr>
          <w:kern w:val="2"/>
          <w:szCs w:val="22"/>
        </w:rPr>
        <w:t xml:space="preserve">4.  </w:t>
      </w:r>
      <w:r w:rsidR="009201C3" w:rsidRPr="00893788">
        <w:rPr>
          <w:rFonts w:hint="eastAsia"/>
          <w:kern w:val="2"/>
          <w:szCs w:val="22"/>
        </w:rPr>
        <w:t>The students ____________ that the teacher had given them too much homework to do.</w:t>
      </w:r>
      <w:r w:rsidR="009201C3" w:rsidRPr="00893788">
        <w:t xml:space="preserve">　</w:t>
      </w:r>
    </w:p>
    <w:p w14:paraId="70CCFE1B" w14:textId="2F3029F5" w:rsidR="009201C3" w:rsidRPr="00893788" w:rsidRDefault="0023641D" w:rsidP="0023641D">
      <w:pPr>
        <w:pStyle w:val="Normal08"/>
        <w:numPr>
          <w:ilvl w:val="0"/>
          <w:numId w:val="28"/>
        </w:numPr>
        <w:snapToGrid w:val="0"/>
        <w:spacing w:before="80" w:line="280" w:lineRule="exact"/>
        <w:textAlignment w:val="center"/>
      </w:pPr>
      <w:bookmarkStart w:id="11" w:name="QQ220214002910_1_1"/>
      <w:r>
        <w:rPr>
          <w:kern w:val="2"/>
          <w:szCs w:val="22"/>
        </w:rPr>
        <w:t>complained</w:t>
      </w:r>
      <w:r w:rsidR="009201C3" w:rsidRPr="00893788">
        <w:t xml:space="preserve">　</w:t>
      </w:r>
      <w:bookmarkEnd w:id="11"/>
      <w:r w:rsidR="009201C3" w:rsidRPr="00893788">
        <w:t>(B)</w:t>
      </w:r>
      <w:bookmarkStart w:id="12" w:name="QQ220214002910_1_2"/>
      <w:r w:rsidR="009201C3" w:rsidRPr="00893788">
        <w:rPr>
          <w:rFonts w:hint="eastAsia"/>
          <w:kern w:val="2"/>
          <w:szCs w:val="22"/>
        </w:rPr>
        <w:t xml:space="preserve"> </w:t>
      </w:r>
      <w:r>
        <w:rPr>
          <w:kern w:val="2"/>
          <w:szCs w:val="22"/>
        </w:rPr>
        <w:t>focused</w:t>
      </w:r>
      <w:r w:rsidR="009201C3" w:rsidRPr="00893788">
        <w:t xml:space="preserve">　</w:t>
      </w:r>
      <w:bookmarkEnd w:id="12"/>
      <w:r w:rsidR="009201C3" w:rsidRPr="00893788">
        <w:t>(C)</w:t>
      </w:r>
      <w:bookmarkStart w:id="13" w:name="QQ220214002910_1_3"/>
      <w:r w:rsidR="009201C3" w:rsidRPr="00893788">
        <w:rPr>
          <w:rFonts w:hint="eastAsia"/>
          <w:kern w:val="2"/>
          <w:szCs w:val="22"/>
        </w:rPr>
        <w:t xml:space="preserve"> </w:t>
      </w:r>
      <w:r w:rsidR="009201C3" w:rsidRPr="00893788">
        <w:rPr>
          <w:kern w:val="2"/>
          <w:szCs w:val="22"/>
        </w:rPr>
        <w:t>otherwise</w:t>
      </w:r>
      <w:r w:rsidR="009201C3" w:rsidRPr="00893788">
        <w:t xml:space="preserve">　</w:t>
      </w:r>
      <w:bookmarkEnd w:id="13"/>
      <w:r w:rsidR="009201C3" w:rsidRPr="00893788">
        <w:t>(D)</w:t>
      </w:r>
      <w:bookmarkStart w:id="14" w:name="QQ220214002910_1_4"/>
      <w:r w:rsidR="009201C3" w:rsidRPr="00893788">
        <w:rPr>
          <w:rFonts w:hint="eastAsia"/>
          <w:kern w:val="2"/>
          <w:szCs w:val="22"/>
        </w:rPr>
        <w:t xml:space="preserve"> terrified</w:t>
      </w:r>
      <w:r w:rsidR="009201C3" w:rsidRPr="00893788">
        <w:t xml:space="preserve">　</w:t>
      </w:r>
      <w:bookmarkEnd w:id="14"/>
    </w:p>
    <w:p w14:paraId="62EE2292" w14:textId="63BA9A09" w:rsidR="00344E75" w:rsidRPr="00893788" w:rsidRDefault="00344E75" w:rsidP="0023641D">
      <w:pPr>
        <w:pStyle w:val="Normal08"/>
        <w:numPr>
          <w:ilvl w:val="0"/>
          <w:numId w:val="42"/>
        </w:numPr>
        <w:snapToGrid w:val="0"/>
        <w:spacing w:before="80" w:line="280" w:lineRule="exact"/>
        <w:textAlignment w:val="center"/>
        <w:rPr>
          <w:rFonts w:eastAsia="DengXian"/>
        </w:rPr>
      </w:pPr>
      <w:r w:rsidRPr="00893788">
        <w:t>The store was very ________ because fans were waiting for the singer to show up.</w:t>
      </w:r>
    </w:p>
    <w:p w14:paraId="02190CFB" w14:textId="680E7D14" w:rsidR="00344E75" w:rsidRPr="00E94773" w:rsidRDefault="0023641D" w:rsidP="00344E75">
      <w:pPr>
        <w:pStyle w:val="Normal08"/>
        <w:numPr>
          <w:ilvl w:val="0"/>
          <w:numId w:val="29"/>
        </w:numPr>
        <w:snapToGrid w:val="0"/>
        <w:spacing w:before="80" w:line="320" w:lineRule="exact"/>
        <w:textAlignment w:val="center"/>
        <w:rPr>
          <w:rFonts w:eastAsia="DengXian"/>
        </w:rPr>
      </w:pPr>
      <w:r>
        <w:t>amazing</w:t>
      </w:r>
      <w:r w:rsidR="00344E75" w:rsidRPr="00893788">
        <w:t xml:space="preserve">  (B) </w:t>
      </w:r>
      <w:r>
        <w:t>regular  (C) surprised  (D) crowded</w:t>
      </w:r>
    </w:p>
    <w:p w14:paraId="6EEDD112" w14:textId="72F91EE6" w:rsidR="00E94773" w:rsidRPr="00893788" w:rsidRDefault="00E94773" w:rsidP="00E94773">
      <w:pPr>
        <w:pStyle w:val="Normal03"/>
        <w:numPr>
          <w:ilvl w:val="0"/>
          <w:numId w:val="42"/>
        </w:numPr>
        <w:snapToGrid w:val="0"/>
        <w:spacing w:before="80" w:line="320" w:lineRule="exact"/>
        <w:textAlignment w:val="center"/>
      </w:pPr>
      <w:r w:rsidRPr="00893788">
        <w:rPr>
          <w:rFonts w:hint="eastAsia"/>
        </w:rPr>
        <w:t>Sam was ___________ to quit smoking after he got seriously sick.</w:t>
      </w:r>
    </w:p>
    <w:p w14:paraId="65EFFCFD" w14:textId="3733AC27" w:rsidR="00E94773" w:rsidRPr="00E94773" w:rsidRDefault="00E94773" w:rsidP="00E94773">
      <w:pPr>
        <w:pStyle w:val="Normal03"/>
        <w:snapToGrid w:val="0"/>
        <w:spacing w:before="80" w:line="320" w:lineRule="exact"/>
        <w:ind w:firstLineChars="200" w:firstLine="468"/>
        <w:textAlignment w:val="center"/>
      </w:pPr>
      <w:r>
        <w:t xml:space="preserve">(A) </w:t>
      </w:r>
      <w:r w:rsidR="0023641D">
        <w:t>exhausted</w:t>
      </w:r>
      <w:r w:rsidRPr="00893788">
        <w:t xml:space="preserve">  (B) amazing  (C) </w:t>
      </w:r>
      <w:r w:rsidR="0023641D">
        <w:t>determined</w:t>
      </w:r>
      <w:r w:rsidRPr="00893788">
        <w:t xml:space="preserve">  (D) awake</w:t>
      </w:r>
    </w:p>
    <w:p w14:paraId="3717D578" w14:textId="6A25B0E4" w:rsidR="00344E75" w:rsidRPr="00893788" w:rsidRDefault="00344E75" w:rsidP="00E94773">
      <w:pPr>
        <w:pStyle w:val="Normal08"/>
        <w:numPr>
          <w:ilvl w:val="0"/>
          <w:numId w:val="42"/>
        </w:numPr>
        <w:snapToGrid w:val="0"/>
        <w:spacing w:before="80" w:line="320" w:lineRule="exact"/>
        <w:textAlignment w:val="center"/>
        <w:rPr>
          <w:rFonts w:eastAsia="DengXian"/>
        </w:rPr>
      </w:pPr>
      <w:r w:rsidRPr="00893788">
        <w:rPr>
          <w:rFonts w:eastAsia="DengXian"/>
        </w:rPr>
        <w:t>The boys played basketball for hours, and they all felt __________.</w:t>
      </w:r>
    </w:p>
    <w:p w14:paraId="78CBED82" w14:textId="26E5FFC4" w:rsidR="00E94773" w:rsidRDefault="0023641D" w:rsidP="00E94773">
      <w:pPr>
        <w:pStyle w:val="Normal08"/>
        <w:numPr>
          <w:ilvl w:val="0"/>
          <w:numId w:val="30"/>
        </w:numPr>
        <w:snapToGrid w:val="0"/>
        <w:spacing w:before="80" w:line="320" w:lineRule="exact"/>
        <w:textAlignment w:val="center"/>
        <w:rPr>
          <w:rFonts w:eastAsia="DengXian"/>
        </w:rPr>
      </w:pPr>
      <w:r>
        <w:rPr>
          <w:rFonts w:eastAsia="DengXian"/>
        </w:rPr>
        <w:t>aware  (B) exhausted  (C) encounter  (D) amazed</w:t>
      </w:r>
    </w:p>
    <w:p w14:paraId="5D9B5E67" w14:textId="77777777" w:rsidR="00E94773" w:rsidRPr="00893788" w:rsidRDefault="00E94773" w:rsidP="00E94773">
      <w:pPr>
        <w:pStyle w:val="Normal02"/>
        <w:numPr>
          <w:ilvl w:val="0"/>
          <w:numId w:val="42"/>
        </w:numPr>
        <w:snapToGrid w:val="0"/>
        <w:spacing w:before="80" w:line="320" w:lineRule="exact"/>
        <w:textAlignment w:val="center"/>
      </w:pPr>
      <w:r w:rsidRPr="00893788">
        <w:rPr>
          <w:rFonts w:hint="eastAsia"/>
        </w:rPr>
        <w:t xml:space="preserve">Jenny is very ___________ with her children. </w:t>
      </w:r>
      <w:r w:rsidRPr="00893788">
        <w:t>She seldom gets angry when they are naughty.</w:t>
      </w:r>
    </w:p>
    <w:p w14:paraId="50E66BAB" w14:textId="6CF5F211" w:rsidR="00E94773" w:rsidRPr="00E94773" w:rsidRDefault="0023641D" w:rsidP="00E94773">
      <w:pPr>
        <w:pStyle w:val="Normal02"/>
        <w:numPr>
          <w:ilvl w:val="0"/>
          <w:numId w:val="26"/>
        </w:numPr>
        <w:snapToGrid w:val="0"/>
        <w:spacing w:before="80" w:line="320" w:lineRule="exact"/>
        <w:textAlignment w:val="center"/>
      </w:pPr>
      <w:r>
        <w:t>focus</w:t>
      </w:r>
      <w:r w:rsidR="00E94773" w:rsidRPr="00893788">
        <w:t xml:space="preserve">  (B)</w:t>
      </w:r>
      <w:r>
        <w:t xml:space="preserve"> success  (C) support  (D) patient</w:t>
      </w:r>
    </w:p>
    <w:p w14:paraId="43CD0A21" w14:textId="77777777" w:rsidR="00E94773" w:rsidRPr="00893788" w:rsidRDefault="00E94773" w:rsidP="00E94773">
      <w:pPr>
        <w:pStyle w:val="Normal02"/>
        <w:numPr>
          <w:ilvl w:val="0"/>
          <w:numId w:val="42"/>
        </w:numPr>
        <w:snapToGrid w:val="0"/>
        <w:spacing w:before="80" w:line="320" w:lineRule="exact"/>
        <w:textAlignment w:val="center"/>
        <w:rPr>
          <w:rFonts w:eastAsia="DengXian"/>
          <w:lang w:eastAsia="zh-CN"/>
        </w:rPr>
      </w:pPr>
      <w:r w:rsidRPr="00893788">
        <w:rPr>
          <w:rFonts w:hint="eastAsia"/>
          <w:kern w:val="2"/>
          <w:szCs w:val="22"/>
        </w:rPr>
        <w:t>Those dogs were caught and sent to an animal ____________.</w:t>
      </w:r>
      <w:r w:rsidRPr="00893788">
        <w:t xml:space="preserve">　</w:t>
      </w:r>
    </w:p>
    <w:p w14:paraId="38EECFA7" w14:textId="1CD0B07A" w:rsidR="00E94773" w:rsidRPr="00E94773" w:rsidRDefault="0023641D" w:rsidP="00E94773">
      <w:pPr>
        <w:pStyle w:val="Normal02"/>
        <w:numPr>
          <w:ilvl w:val="0"/>
          <w:numId w:val="24"/>
        </w:numPr>
        <w:snapToGrid w:val="0"/>
        <w:spacing w:before="80" w:line="320" w:lineRule="exact"/>
        <w:textAlignment w:val="center"/>
      </w:pPr>
      <w:bookmarkStart w:id="15" w:name="QQ220607000992_1_1"/>
      <w:r>
        <w:rPr>
          <w:rFonts w:hint="eastAsia"/>
          <w:kern w:val="2"/>
          <w:szCs w:val="22"/>
        </w:rPr>
        <w:t>shelter</w:t>
      </w:r>
      <w:r w:rsidR="00E94773" w:rsidRPr="00893788">
        <w:t xml:space="preserve">　</w:t>
      </w:r>
      <w:bookmarkEnd w:id="15"/>
      <w:r w:rsidR="00E94773" w:rsidRPr="00893788">
        <w:t>(B)</w:t>
      </w:r>
      <w:bookmarkStart w:id="16" w:name="QQ220607000992_1_2"/>
      <w:r>
        <w:rPr>
          <w:rFonts w:hint="eastAsia"/>
          <w:kern w:val="2"/>
          <w:szCs w:val="22"/>
        </w:rPr>
        <w:t xml:space="preserve"> alarm</w:t>
      </w:r>
      <w:r w:rsidR="00E94773" w:rsidRPr="00893788">
        <w:t xml:space="preserve">　</w:t>
      </w:r>
      <w:bookmarkEnd w:id="16"/>
      <w:r w:rsidR="00E94773" w:rsidRPr="00893788">
        <w:t>(C)</w:t>
      </w:r>
      <w:bookmarkStart w:id="17" w:name="QQ220607000992_1_3"/>
      <w:r w:rsidR="00E94773" w:rsidRPr="00893788">
        <w:rPr>
          <w:rFonts w:hint="eastAsia"/>
          <w:kern w:val="2"/>
          <w:szCs w:val="22"/>
        </w:rPr>
        <w:t xml:space="preserve"> inventor</w:t>
      </w:r>
      <w:r w:rsidR="00E94773" w:rsidRPr="00893788">
        <w:t xml:space="preserve">　</w:t>
      </w:r>
      <w:bookmarkEnd w:id="17"/>
      <w:r w:rsidR="00E94773" w:rsidRPr="00893788">
        <w:t>(D)</w:t>
      </w:r>
      <w:bookmarkStart w:id="18" w:name="QQ220607000992_1_4"/>
      <w:r w:rsidR="00E94773" w:rsidRPr="00893788">
        <w:rPr>
          <w:rFonts w:hint="eastAsia"/>
          <w:kern w:val="2"/>
          <w:szCs w:val="22"/>
        </w:rPr>
        <w:t xml:space="preserve"> blessing</w:t>
      </w:r>
      <w:r w:rsidR="00E94773" w:rsidRPr="00893788">
        <w:t xml:space="preserve">　</w:t>
      </w:r>
      <w:bookmarkEnd w:id="18"/>
    </w:p>
    <w:p w14:paraId="4F5404A5" w14:textId="0B550309" w:rsidR="00BD64E1" w:rsidRPr="00893788" w:rsidRDefault="00BD64E1" w:rsidP="00E94773">
      <w:pPr>
        <w:pStyle w:val="Normal08"/>
        <w:numPr>
          <w:ilvl w:val="0"/>
          <w:numId w:val="42"/>
        </w:numPr>
        <w:snapToGrid w:val="0"/>
        <w:spacing w:before="80" w:line="320" w:lineRule="exact"/>
        <w:textAlignment w:val="center"/>
        <w:rPr>
          <w:rFonts w:eastAsia="DengXian"/>
        </w:rPr>
      </w:pPr>
      <w:r w:rsidRPr="00893788">
        <w:rPr>
          <w:rFonts w:eastAsia="DengXian"/>
        </w:rPr>
        <w:t>Mike is _________ as one of the smartest students in our school.</w:t>
      </w:r>
    </w:p>
    <w:p w14:paraId="7A4A85A2" w14:textId="063C6CD5" w:rsidR="00EE0EF8" w:rsidRPr="00E94773" w:rsidRDefault="0023641D" w:rsidP="00E94773">
      <w:pPr>
        <w:pStyle w:val="Normal08"/>
        <w:numPr>
          <w:ilvl w:val="0"/>
          <w:numId w:val="31"/>
        </w:numPr>
        <w:snapToGrid w:val="0"/>
        <w:spacing w:before="80" w:line="320" w:lineRule="exact"/>
        <w:textAlignment w:val="center"/>
        <w:rPr>
          <w:rFonts w:eastAsia="DengXian"/>
        </w:rPr>
      </w:pPr>
      <w:r>
        <w:rPr>
          <w:rFonts w:eastAsia="DengXian"/>
        </w:rPr>
        <w:t>blessed  (B) focused  (C) recognized</w:t>
      </w:r>
      <w:r w:rsidR="00BD64E1" w:rsidRPr="00893788">
        <w:rPr>
          <w:rFonts w:eastAsia="DengXian"/>
        </w:rPr>
        <w:t xml:space="preserve">  (D) instead</w:t>
      </w:r>
    </w:p>
    <w:p w14:paraId="5404ECAB" w14:textId="77777777" w:rsidR="00AD77BD" w:rsidRDefault="00AD77BD" w:rsidP="00E94773">
      <w:pPr>
        <w:pStyle w:val="Normal02"/>
        <w:numPr>
          <w:ilvl w:val="0"/>
          <w:numId w:val="42"/>
        </w:numPr>
        <w:snapToGrid w:val="0"/>
        <w:spacing w:before="80" w:line="320" w:lineRule="exact"/>
        <w:textAlignment w:val="center"/>
      </w:pPr>
      <w:r w:rsidRPr="002035BD">
        <w:rPr>
          <w:rFonts w:hint="eastAsia"/>
          <w:kern w:val="2"/>
          <w:szCs w:val="22"/>
        </w:rPr>
        <w:t>The ____________ girl couldn</w:t>
      </w:r>
      <w:r w:rsidRPr="002035BD">
        <w:rPr>
          <w:kern w:val="2"/>
          <w:szCs w:val="22"/>
        </w:rPr>
        <w:t>’</w:t>
      </w:r>
      <w:r w:rsidRPr="002035BD">
        <w:rPr>
          <w:rFonts w:hint="eastAsia"/>
          <w:kern w:val="2"/>
          <w:szCs w:val="22"/>
        </w:rPr>
        <w:t>t move when the police officer asked her name.</w:t>
      </w:r>
      <w:r>
        <w:t xml:space="preserve">　</w:t>
      </w:r>
    </w:p>
    <w:p w14:paraId="2BEC07BB" w14:textId="2F5F67F8" w:rsidR="00AD77BD" w:rsidRDefault="00AD77BD" w:rsidP="00AD77BD">
      <w:pPr>
        <w:pStyle w:val="Normal02"/>
        <w:numPr>
          <w:ilvl w:val="0"/>
          <w:numId w:val="37"/>
        </w:numPr>
        <w:snapToGrid w:val="0"/>
        <w:spacing w:before="80" w:line="320" w:lineRule="exact"/>
        <w:textAlignment w:val="center"/>
      </w:pPr>
      <w:bookmarkStart w:id="19" w:name="QQ220214003141_1_1"/>
      <w:r w:rsidRPr="002035BD">
        <w:rPr>
          <w:rFonts w:hint="eastAsia"/>
          <w:kern w:val="2"/>
          <w:szCs w:val="22"/>
        </w:rPr>
        <w:t>regular</w:t>
      </w:r>
      <w:r>
        <w:t xml:space="preserve">　</w:t>
      </w:r>
      <w:bookmarkEnd w:id="19"/>
      <w:r>
        <w:t>(B)</w:t>
      </w:r>
      <w:bookmarkStart w:id="20" w:name="QQ220214003141_1_2"/>
      <w:r w:rsidRPr="002035BD">
        <w:rPr>
          <w:rFonts w:hint="eastAsia"/>
          <w:kern w:val="2"/>
          <w:szCs w:val="22"/>
        </w:rPr>
        <w:t xml:space="preserve"> awake</w:t>
      </w:r>
      <w:r>
        <w:t xml:space="preserve">　</w:t>
      </w:r>
      <w:bookmarkEnd w:id="20"/>
      <w:r>
        <w:t>(C)</w:t>
      </w:r>
      <w:bookmarkStart w:id="21" w:name="QQ220214003141_1_3"/>
      <w:r w:rsidR="0023641D">
        <w:rPr>
          <w:rFonts w:hint="eastAsia"/>
          <w:kern w:val="2"/>
          <w:szCs w:val="22"/>
        </w:rPr>
        <w:t xml:space="preserve"> aware</w:t>
      </w:r>
      <w:r>
        <w:t xml:space="preserve">　</w:t>
      </w:r>
      <w:bookmarkEnd w:id="21"/>
      <w:r>
        <w:t>(D)</w:t>
      </w:r>
      <w:bookmarkStart w:id="22" w:name="QQ220214003141_1_4"/>
      <w:r w:rsidR="0023641D">
        <w:rPr>
          <w:rFonts w:hint="eastAsia"/>
          <w:kern w:val="2"/>
          <w:szCs w:val="22"/>
        </w:rPr>
        <w:t xml:space="preserve"> terrified</w:t>
      </w:r>
      <w:r>
        <w:t xml:space="preserve">　</w:t>
      </w:r>
      <w:bookmarkEnd w:id="22"/>
    </w:p>
    <w:p w14:paraId="4CA5E6BA" w14:textId="7D133BCF" w:rsidR="00E94773" w:rsidRPr="00893788" w:rsidRDefault="00E94773" w:rsidP="00E94773">
      <w:pPr>
        <w:pStyle w:val="Normal03"/>
        <w:snapToGrid w:val="0"/>
        <w:spacing w:before="80" w:line="320" w:lineRule="exact"/>
        <w:ind w:firstLineChars="50" w:firstLine="117"/>
        <w:textAlignment w:val="center"/>
      </w:pPr>
      <w:r>
        <w:t>12</w:t>
      </w:r>
      <w:r w:rsidRPr="00893788">
        <w:t xml:space="preserve">. </w:t>
      </w:r>
      <w:r w:rsidRPr="00893788">
        <w:rPr>
          <w:rFonts w:hint="eastAsia"/>
        </w:rPr>
        <w:t>The new movie __________ many people to care more about the environment.</w:t>
      </w:r>
    </w:p>
    <w:p w14:paraId="2E0E3DD6" w14:textId="4D4D18D1" w:rsidR="00E94773" w:rsidRPr="00E94773" w:rsidRDefault="0023641D" w:rsidP="00E94773">
      <w:pPr>
        <w:pStyle w:val="Normal03"/>
        <w:numPr>
          <w:ilvl w:val="0"/>
          <w:numId w:val="41"/>
        </w:numPr>
        <w:snapToGrid w:val="0"/>
        <w:spacing w:before="80" w:line="320" w:lineRule="exact"/>
        <w:textAlignment w:val="center"/>
      </w:pPr>
      <w:r>
        <w:t>inspired  (B) recognized  (C) confirmed</w:t>
      </w:r>
      <w:r w:rsidR="00E94773" w:rsidRPr="00893788">
        <w:t xml:space="preserve">  (D) crowded</w:t>
      </w:r>
    </w:p>
    <w:p w14:paraId="2418650A" w14:textId="0A9AE922" w:rsidR="00AD77BD" w:rsidRDefault="00AD77BD" w:rsidP="00E94773">
      <w:pPr>
        <w:pStyle w:val="Normal02"/>
        <w:numPr>
          <w:ilvl w:val="0"/>
          <w:numId w:val="43"/>
        </w:numPr>
        <w:snapToGrid w:val="0"/>
        <w:spacing w:before="80" w:line="320" w:lineRule="exact"/>
        <w:textAlignment w:val="center"/>
      </w:pPr>
      <w:r>
        <w:t>Gina is ___________ of spiders. She cries out whenever she sees one.</w:t>
      </w:r>
    </w:p>
    <w:p w14:paraId="6F6D5ADB" w14:textId="3D22C532" w:rsidR="00E94773" w:rsidRDefault="0023641D" w:rsidP="0023641D">
      <w:pPr>
        <w:pStyle w:val="Normal02"/>
        <w:numPr>
          <w:ilvl w:val="0"/>
          <w:numId w:val="38"/>
        </w:numPr>
        <w:snapToGrid w:val="0"/>
        <w:spacing w:before="80" w:line="320" w:lineRule="exact"/>
        <w:textAlignment w:val="center"/>
      </w:pPr>
      <w:r>
        <w:t>straight  (B) forever  (C) scared  (D) bored</w:t>
      </w:r>
    </w:p>
    <w:p w14:paraId="53D11790" w14:textId="1BB4618E" w:rsidR="00E94773" w:rsidRPr="00893788" w:rsidRDefault="00E94773" w:rsidP="00E94773">
      <w:pPr>
        <w:pStyle w:val="Normal02"/>
        <w:numPr>
          <w:ilvl w:val="0"/>
          <w:numId w:val="43"/>
        </w:numPr>
        <w:snapToGrid w:val="0"/>
        <w:spacing w:before="80" w:line="320" w:lineRule="exact"/>
        <w:textAlignment w:val="center"/>
      </w:pPr>
      <w:r w:rsidRPr="00893788">
        <w:rPr>
          <w:rFonts w:hint="eastAsia"/>
          <w:kern w:val="2"/>
          <w:szCs w:val="22"/>
        </w:rPr>
        <w:t>Lisa really wanted to keep a kitten, and her parents allowed her to ____________ one.</w:t>
      </w:r>
      <w:r w:rsidRPr="00893788">
        <w:t xml:space="preserve">　</w:t>
      </w:r>
    </w:p>
    <w:p w14:paraId="012C0A33" w14:textId="20048100" w:rsidR="00E94773" w:rsidRPr="00E94773" w:rsidRDefault="009D0232" w:rsidP="00E94773">
      <w:pPr>
        <w:pStyle w:val="Normal02"/>
        <w:numPr>
          <w:ilvl w:val="0"/>
          <w:numId w:val="25"/>
        </w:numPr>
        <w:snapToGrid w:val="0"/>
        <w:spacing w:before="80" w:line="320" w:lineRule="exact"/>
        <w:textAlignment w:val="center"/>
      </w:pPr>
      <w:bookmarkStart w:id="23" w:name="QQ220607000994_1_1"/>
      <w:r>
        <w:rPr>
          <w:rFonts w:hint="eastAsia"/>
          <w:kern w:val="2"/>
          <w:szCs w:val="22"/>
        </w:rPr>
        <w:t>adopt</w:t>
      </w:r>
      <w:r w:rsidR="00E94773" w:rsidRPr="00893788">
        <w:t xml:space="preserve">　</w:t>
      </w:r>
      <w:bookmarkEnd w:id="23"/>
      <w:r w:rsidR="00E94773" w:rsidRPr="00893788">
        <w:t>(B)</w:t>
      </w:r>
      <w:bookmarkStart w:id="24" w:name="QQ220607000994_1_2"/>
      <w:r w:rsidR="00E94773" w:rsidRPr="00893788">
        <w:rPr>
          <w:rFonts w:hint="eastAsia"/>
          <w:kern w:val="2"/>
          <w:szCs w:val="22"/>
        </w:rPr>
        <w:t xml:space="preserve"> terrify</w:t>
      </w:r>
      <w:r w:rsidR="00E94773" w:rsidRPr="00893788">
        <w:t xml:space="preserve">　</w:t>
      </w:r>
      <w:bookmarkEnd w:id="24"/>
      <w:r w:rsidR="00E94773" w:rsidRPr="00893788">
        <w:t>(C)</w:t>
      </w:r>
      <w:bookmarkStart w:id="25" w:name="QQ220607000994_1_3"/>
      <w:r>
        <w:rPr>
          <w:rFonts w:hint="eastAsia"/>
          <w:kern w:val="2"/>
          <w:szCs w:val="22"/>
        </w:rPr>
        <w:t xml:space="preserve"> exhaust</w:t>
      </w:r>
      <w:r w:rsidR="00E94773" w:rsidRPr="00893788">
        <w:t xml:space="preserve">　</w:t>
      </w:r>
      <w:bookmarkEnd w:id="25"/>
      <w:r w:rsidR="00E94773" w:rsidRPr="00893788">
        <w:t>(D)</w:t>
      </w:r>
      <w:bookmarkStart w:id="26" w:name="QQ220607000994_1_4"/>
      <w:r w:rsidR="00E94773" w:rsidRPr="00893788">
        <w:rPr>
          <w:rFonts w:hint="eastAsia"/>
          <w:kern w:val="2"/>
          <w:szCs w:val="22"/>
        </w:rPr>
        <w:t xml:space="preserve"> bless</w:t>
      </w:r>
      <w:r w:rsidR="00E94773" w:rsidRPr="00893788">
        <w:t xml:space="preserve">　</w:t>
      </w:r>
      <w:bookmarkEnd w:id="26"/>
    </w:p>
    <w:p w14:paraId="579C6EC9" w14:textId="68407E63" w:rsidR="00E94773" w:rsidRPr="00893788" w:rsidRDefault="00E94773" w:rsidP="00E94773">
      <w:pPr>
        <w:pStyle w:val="Normal05"/>
        <w:numPr>
          <w:ilvl w:val="0"/>
          <w:numId w:val="43"/>
        </w:numPr>
        <w:snapToGrid w:val="0"/>
        <w:spacing w:before="80"/>
        <w:textAlignment w:val="center"/>
        <w:rPr>
          <w:rFonts w:eastAsia="DengXian"/>
          <w:lang w:eastAsia="zh-CN"/>
        </w:rPr>
      </w:pPr>
      <w:r w:rsidRPr="00893788">
        <w:rPr>
          <w:rFonts w:hint="eastAsia"/>
          <w:kern w:val="2"/>
          <w:szCs w:val="22"/>
        </w:rPr>
        <w:t>The girl is highly praised because of her great ____________ for music.</w:t>
      </w:r>
      <w:r w:rsidRPr="00893788">
        <w:t xml:space="preserve">　</w:t>
      </w:r>
    </w:p>
    <w:p w14:paraId="13F42EB5" w14:textId="5F824741" w:rsidR="00E94773" w:rsidRDefault="005D7148" w:rsidP="00177100">
      <w:pPr>
        <w:pStyle w:val="Normal05"/>
        <w:numPr>
          <w:ilvl w:val="0"/>
          <w:numId w:val="44"/>
        </w:numPr>
        <w:snapToGrid w:val="0"/>
        <w:spacing w:before="80"/>
        <w:textAlignment w:val="center"/>
      </w:pPr>
      <w:bookmarkStart w:id="27" w:name="QQ220214002909_1_1"/>
      <w:r>
        <w:rPr>
          <w:rFonts w:hint="eastAsia"/>
          <w:kern w:val="2"/>
          <w:szCs w:val="22"/>
        </w:rPr>
        <w:t>confidence</w:t>
      </w:r>
      <w:r w:rsidR="00E94773" w:rsidRPr="00893788">
        <w:t xml:space="preserve">　</w:t>
      </w:r>
      <w:bookmarkEnd w:id="27"/>
      <w:r w:rsidR="00E94773" w:rsidRPr="00893788">
        <w:t>(B)</w:t>
      </w:r>
      <w:bookmarkStart w:id="28" w:name="QQ220214002909_1_2"/>
      <w:r w:rsidR="00E94773" w:rsidRPr="00893788">
        <w:rPr>
          <w:rFonts w:hint="eastAsia"/>
          <w:kern w:val="2"/>
          <w:szCs w:val="22"/>
        </w:rPr>
        <w:t xml:space="preserve"> complaint</w:t>
      </w:r>
      <w:r w:rsidR="00E94773" w:rsidRPr="00893788">
        <w:t xml:space="preserve">　</w:t>
      </w:r>
      <w:bookmarkEnd w:id="28"/>
      <w:r w:rsidR="00E94773" w:rsidRPr="00893788">
        <w:t>(C)</w:t>
      </w:r>
      <w:bookmarkStart w:id="29" w:name="QQ220214002909_1_3"/>
      <w:r w:rsidR="00E94773" w:rsidRPr="00893788">
        <w:rPr>
          <w:rFonts w:hint="eastAsia"/>
          <w:kern w:val="2"/>
          <w:szCs w:val="22"/>
        </w:rPr>
        <w:t xml:space="preserve"> focus</w:t>
      </w:r>
      <w:r w:rsidR="00E94773" w:rsidRPr="00893788">
        <w:t xml:space="preserve">　</w:t>
      </w:r>
      <w:bookmarkEnd w:id="29"/>
      <w:r w:rsidR="00E94773" w:rsidRPr="00893788">
        <w:t>(D)</w:t>
      </w:r>
      <w:bookmarkStart w:id="30" w:name="QQ220214002909_1_4"/>
      <w:r>
        <w:rPr>
          <w:rFonts w:hint="eastAsia"/>
          <w:kern w:val="2"/>
          <w:szCs w:val="22"/>
        </w:rPr>
        <w:t xml:space="preserve"> talent</w:t>
      </w:r>
      <w:r w:rsidR="00E94773" w:rsidRPr="00893788">
        <w:t xml:space="preserve">　</w:t>
      </w:r>
      <w:bookmarkEnd w:id="30"/>
    </w:p>
    <w:p w14:paraId="13E3DC96" w14:textId="0D2AF006" w:rsidR="00177100" w:rsidRPr="00893788" w:rsidRDefault="00177100" w:rsidP="00F05D23">
      <w:pPr>
        <w:pStyle w:val="Normal04"/>
        <w:numPr>
          <w:ilvl w:val="0"/>
          <w:numId w:val="43"/>
        </w:numPr>
        <w:snapToGrid w:val="0"/>
        <w:spacing w:before="80" w:line="280" w:lineRule="exact"/>
        <w:textAlignment w:val="center"/>
        <w:rPr>
          <w:rFonts w:eastAsia="DengXian"/>
          <w:lang w:eastAsia="zh-CN"/>
        </w:rPr>
      </w:pPr>
      <w:r>
        <w:t xml:space="preserve"> </w:t>
      </w:r>
      <w:r w:rsidRPr="00893788">
        <w:rPr>
          <w:rFonts w:hint="eastAsia"/>
          <w:kern w:val="2"/>
          <w:szCs w:val="22"/>
        </w:rPr>
        <w:t>The team ____________ arrived at the next village just before sunset.</w:t>
      </w:r>
      <w:r w:rsidRPr="00893788">
        <w:t xml:space="preserve">　</w:t>
      </w:r>
    </w:p>
    <w:p w14:paraId="0005662A" w14:textId="3DC73CBC" w:rsidR="00177100" w:rsidRPr="00177100" w:rsidRDefault="00177100" w:rsidP="00F05D23">
      <w:pPr>
        <w:pStyle w:val="Normal04"/>
        <w:snapToGrid w:val="0"/>
        <w:spacing w:before="80" w:line="280" w:lineRule="exact"/>
        <w:ind w:left="477"/>
        <w:textAlignment w:val="center"/>
        <w:rPr>
          <w:rFonts w:eastAsia="DengXian"/>
          <w:lang w:eastAsia="zh-CN"/>
        </w:rPr>
      </w:pPr>
      <w:r w:rsidRPr="00893788">
        <w:t>(A)</w:t>
      </w:r>
      <w:bookmarkStart w:id="31" w:name="QQ220607000980_1_1"/>
      <w:r w:rsidR="00F05D23">
        <w:rPr>
          <w:rFonts w:hint="eastAsia"/>
          <w:kern w:val="2"/>
          <w:szCs w:val="22"/>
        </w:rPr>
        <w:t xml:space="preserve"> otherwise</w:t>
      </w:r>
      <w:r w:rsidRPr="00893788">
        <w:t xml:space="preserve">　</w:t>
      </w:r>
      <w:bookmarkEnd w:id="31"/>
      <w:r w:rsidRPr="00893788">
        <w:t>(B)</w:t>
      </w:r>
      <w:bookmarkStart w:id="32" w:name="QQ220607000980_1_2"/>
      <w:r w:rsidRPr="00893788">
        <w:rPr>
          <w:rFonts w:hint="eastAsia"/>
          <w:kern w:val="2"/>
          <w:szCs w:val="22"/>
        </w:rPr>
        <w:t xml:space="preserve"> forever</w:t>
      </w:r>
      <w:r w:rsidRPr="00893788">
        <w:t xml:space="preserve">　</w:t>
      </w:r>
      <w:bookmarkEnd w:id="32"/>
      <w:r w:rsidRPr="00893788">
        <w:t>(C)</w:t>
      </w:r>
      <w:bookmarkStart w:id="33" w:name="QQ220607000980_1_3"/>
      <w:r w:rsidRPr="00893788">
        <w:rPr>
          <w:rFonts w:hint="eastAsia"/>
          <w:kern w:val="2"/>
          <w:szCs w:val="22"/>
        </w:rPr>
        <w:t xml:space="preserve"> therefore</w:t>
      </w:r>
      <w:r w:rsidRPr="00893788">
        <w:t xml:space="preserve">　</w:t>
      </w:r>
      <w:bookmarkEnd w:id="33"/>
      <w:r w:rsidRPr="00893788">
        <w:t>(D)</w:t>
      </w:r>
      <w:bookmarkStart w:id="34" w:name="QQ220607000980_1_4"/>
      <w:r w:rsidR="00F05D23">
        <w:rPr>
          <w:rFonts w:hint="eastAsia"/>
          <w:kern w:val="2"/>
          <w:szCs w:val="22"/>
        </w:rPr>
        <w:t xml:space="preserve"> </w:t>
      </w:r>
      <w:r w:rsidR="00F05D23">
        <w:rPr>
          <w:kern w:val="2"/>
          <w:szCs w:val="22"/>
        </w:rPr>
        <w:t>eventually</w:t>
      </w:r>
      <w:r w:rsidRPr="00893788">
        <w:t xml:space="preserve">　</w:t>
      </w:r>
      <w:bookmarkEnd w:id="34"/>
    </w:p>
    <w:p w14:paraId="62C780B7" w14:textId="33FD975E" w:rsidR="00AD77BD" w:rsidRPr="00525B94" w:rsidRDefault="008421B6" w:rsidP="00F05D23">
      <w:pPr>
        <w:pStyle w:val="Normal02"/>
        <w:numPr>
          <w:ilvl w:val="0"/>
          <w:numId w:val="43"/>
        </w:numPr>
        <w:snapToGrid w:val="0"/>
        <w:spacing w:before="80" w:line="280" w:lineRule="exact"/>
        <w:textAlignment w:val="center"/>
      </w:pPr>
      <w:r w:rsidRPr="00893788">
        <w:rPr>
          <w:rFonts w:hint="eastAsia"/>
          <w:kern w:val="2"/>
          <w:szCs w:val="22"/>
        </w:rPr>
        <w:t>It rained heavily. ______________, the bus was delayed by 30 minutes.</w:t>
      </w:r>
    </w:p>
    <w:p w14:paraId="22A4C346" w14:textId="518BB740" w:rsidR="00525B94" w:rsidRPr="00525B94" w:rsidRDefault="00525B94" w:rsidP="00525B94">
      <w:pPr>
        <w:pStyle w:val="Normal02"/>
        <w:numPr>
          <w:ilvl w:val="1"/>
          <w:numId w:val="43"/>
        </w:numPr>
        <w:snapToGrid w:val="0"/>
        <w:spacing w:before="80" w:line="280" w:lineRule="exact"/>
        <w:textAlignment w:val="center"/>
      </w:pPr>
      <w:r w:rsidRPr="00893788">
        <w:rPr>
          <w:rFonts w:hint="eastAsia"/>
        </w:rPr>
        <w:t xml:space="preserve">Give up  (B) </w:t>
      </w:r>
      <w:r w:rsidRPr="00893788">
        <w:t>All of a sudden  (C) Used to  (D) As a result</w:t>
      </w:r>
    </w:p>
    <w:p w14:paraId="02C52AE6" w14:textId="2358B31F" w:rsidR="00525B94" w:rsidRPr="00525B94" w:rsidRDefault="00525B94" w:rsidP="00F05D23">
      <w:pPr>
        <w:pStyle w:val="Normal02"/>
        <w:numPr>
          <w:ilvl w:val="0"/>
          <w:numId w:val="43"/>
        </w:numPr>
        <w:snapToGrid w:val="0"/>
        <w:spacing w:before="80" w:line="280" w:lineRule="exact"/>
        <w:textAlignment w:val="center"/>
      </w:pPr>
      <w:r>
        <w:rPr>
          <w:kern w:val="2"/>
          <w:szCs w:val="22"/>
        </w:rPr>
        <w:t>At the graduation ceremony (</w:t>
      </w:r>
      <w:r>
        <w:rPr>
          <w:rFonts w:hint="eastAsia"/>
          <w:kern w:val="2"/>
          <w:szCs w:val="22"/>
        </w:rPr>
        <w:t>畢業典禮</w:t>
      </w:r>
      <w:r>
        <w:rPr>
          <w:kern w:val="2"/>
          <w:szCs w:val="22"/>
        </w:rPr>
        <w:t>), the teacher told the students that they would _______ be missed</w:t>
      </w:r>
      <w:r>
        <w:rPr>
          <w:rFonts w:hint="eastAsia"/>
          <w:kern w:val="2"/>
          <w:szCs w:val="22"/>
        </w:rPr>
        <w:t>.</w:t>
      </w:r>
    </w:p>
    <w:p w14:paraId="1CDC667C" w14:textId="7C7A0D21" w:rsidR="00525B94" w:rsidRPr="00893788" w:rsidRDefault="00525B94" w:rsidP="00525B94">
      <w:pPr>
        <w:pStyle w:val="Normal02"/>
        <w:numPr>
          <w:ilvl w:val="1"/>
          <w:numId w:val="43"/>
        </w:numPr>
        <w:snapToGrid w:val="0"/>
        <w:spacing w:before="80" w:line="280" w:lineRule="exact"/>
        <w:textAlignment w:val="center"/>
      </w:pPr>
      <w:r>
        <w:rPr>
          <w:kern w:val="2"/>
          <w:szCs w:val="22"/>
        </w:rPr>
        <w:t>Otherwise  (B) instead  (C) eventually  (D) forever</w:t>
      </w:r>
    </w:p>
    <w:p w14:paraId="78C630DB" w14:textId="398856D0" w:rsidR="0060671F" w:rsidRDefault="0060671F" w:rsidP="0060671F">
      <w:pPr>
        <w:pStyle w:val="Normal02"/>
        <w:numPr>
          <w:ilvl w:val="0"/>
          <w:numId w:val="43"/>
        </w:numPr>
        <w:snapToGrid w:val="0"/>
        <w:spacing w:before="80" w:line="280" w:lineRule="exact"/>
        <w:textAlignment w:val="center"/>
      </w:pPr>
      <w:r>
        <w:t>During the speech, Sam was nervous ________, but he felt all right after he saw his mom show up.</w:t>
      </w:r>
    </w:p>
    <w:p w14:paraId="3E773AA3" w14:textId="480ACCBB" w:rsidR="0060671F" w:rsidRDefault="0060671F" w:rsidP="0060671F">
      <w:pPr>
        <w:pStyle w:val="Normal02"/>
        <w:numPr>
          <w:ilvl w:val="0"/>
          <w:numId w:val="45"/>
        </w:numPr>
        <w:snapToGrid w:val="0"/>
        <w:spacing w:before="80" w:line="280" w:lineRule="exact"/>
        <w:textAlignment w:val="center"/>
      </w:pPr>
      <w:r>
        <w:t>at the moment  (B) at will  (C) at last  (D) at first</w:t>
      </w:r>
    </w:p>
    <w:p w14:paraId="615D03CA" w14:textId="5AA6DA75" w:rsidR="00A25B7E" w:rsidRDefault="00A25B7E" w:rsidP="00A25B7E">
      <w:pPr>
        <w:pStyle w:val="Normal02"/>
        <w:numPr>
          <w:ilvl w:val="0"/>
          <w:numId w:val="43"/>
        </w:numPr>
        <w:snapToGrid w:val="0"/>
        <w:spacing w:before="80" w:line="280" w:lineRule="exact"/>
        <w:textAlignment w:val="center"/>
      </w:pPr>
      <w:r>
        <w:rPr>
          <w:rFonts w:hint="eastAsia"/>
        </w:rPr>
        <w:t>Our trip to Japan ______________ surprises, so we</w:t>
      </w:r>
      <w:r>
        <w:t>’ll never forget</w:t>
      </w:r>
    </w:p>
    <w:p w14:paraId="4E17A5E0" w14:textId="79F1F52B" w:rsidR="00A25B7E" w:rsidRDefault="00A25B7E" w:rsidP="00A25B7E">
      <w:pPr>
        <w:pStyle w:val="Normal02"/>
        <w:numPr>
          <w:ilvl w:val="0"/>
          <w:numId w:val="46"/>
        </w:numPr>
        <w:snapToGrid w:val="0"/>
        <w:spacing w:before="80" w:line="280" w:lineRule="exact"/>
        <w:textAlignment w:val="center"/>
      </w:pPr>
      <w:r>
        <w:t xml:space="preserve">was filled with  (B) </w:t>
      </w:r>
      <w:r w:rsidR="00A454FF">
        <w:t>was not anymore  (C) was taken care of   (D) as a result</w:t>
      </w:r>
    </w:p>
    <w:p w14:paraId="6ECFF3AD" w14:textId="3FC28974" w:rsidR="00AD77BD" w:rsidRPr="00893788" w:rsidRDefault="00AD77BD" w:rsidP="008420BD">
      <w:pPr>
        <w:pStyle w:val="Normal02"/>
        <w:snapToGrid w:val="0"/>
        <w:spacing w:before="80" w:line="320" w:lineRule="exact"/>
        <w:textAlignment w:val="center"/>
      </w:pPr>
    </w:p>
    <w:p w14:paraId="395312FF" w14:textId="4DF52F9B" w:rsidR="00893788" w:rsidRPr="00956DA3" w:rsidRDefault="00A33F90" w:rsidP="0007345C">
      <w:pPr>
        <w:pStyle w:val="Normal03"/>
        <w:snapToGrid w:val="0"/>
        <w:spacing w:before="80"/>
        <w:textAlignment w:val="center"/>
        <w:rPr>
          <w:b/>
          <w:kern w:val="2"/>
          <w:szCs w:val="22"/>
        </w:rPr>
      </w:pPr>
      <w:r>
        <w:rPr>
          <w:rFonts w:hint="eastAsia"/>
          <w:b/>
        </w:rPr>
        <w:t>二</w:t>
      </w:r>
      <w:r w:rsidR="00684045" w:rsidRPr="00956DA3">
        <w:rPr>
          <w:rFonts w:hint="eastAsia"/>
          <w:b/>
        </w:rPr>
        <w:t xml:space="preserve">. </w:t>
      </w:r>
      <w:r w:rsidR="00684045" w:rsidRPr="00956DA3">
        <w:rPr>
          <w:rFonts w:hint="eastAsia"/>
          <w:b/>
        </w:rPr>
        <w:t>文法選擇</w:t>
      </w:r>
      <w:r w:rsidR="0007345C" w:rsidRPr="00956DA3">
        <w:rPr>
          <w:rFonts w:hint="eastAsia"/>
          <w:b/>
        </w:rPr>
        <w:t xml:space="preserve"> </w:t>
      </w:r>
      <w:r w:rsidR="0007345C" w:rsidRPr="00956DA3">
        <w:rPr>
          <w:rFonts w:hint="eastAsia"/>
          <w:b/>
          <w:kern w:val="2"/>
          <w:szCs w:val="22"/>
        </w:rPr>
        <w:t>(</w:t>
      </w:r>
      <w:r w:rsidR="0007345C" w:rsidRPr="00956DA3">
        <w:rPr>
          <w:rFonts w:hint="eastAsia"/>
          <w:b/>
          <w:kern w:val="2"/>
          <w:szCs w:val="22"/>
        </w:rPr>
        <w:t>每題</w:t>
      </w:r>
      <w:r w:rsidR="00893788" w:rsidRPr="00956DA3">
        <w:rPr>
          <w:rFonts w:hint="eastAsia"/>
          <w:b/>
          <w:kern w:val="2"/>
          <w:szCs w:val="22"/>
        </w:rPr>
        <w:t>2</w:t>
      </w:r>
      <w:r w:rsidR="0007345C" w:rsidRPr="00956DA3">
        <w:rPr>
          <w:rFonts w:hint="eastAsia"/>
          <w:b/>
          <w:kern w:val="2"/>
          <w:szCs w:val="22"/>
        </w:rPr>
        <w:t>分，共</w:t>
      </w:r>
      <w:r w:rsidR="00893788" w:rsidRPr="00956DA3">
        <w:rPr>
          <w:rFonts w:hint="eastAsia"/>
          <w:b/>
          <w:kern w:val="2"/>
          <w:szCs w:val="22"/>
        </w:rPr>
        <w:t>2</w:t>
      </w:r>
      <w:r w:rsidR="0007345C" w:rsidRPr="00956DA3">
        <w:rPr>
          <w:rFonts w:hint="eastAsia"/>
          <w:b/>
          <w:kern w:val="2"/>
          <w:szCs w:val="22"/>
        </w:rPr>
        <w:t>0%)</w:t>
      </w:r>
    </w:p>
    <w:p w14:paraId="57C63131" w14:textId="54B3FF76" w:rsidR="00893788" w:rsidRPr="00893788" w:rsidRDefault="008E003B" w:rsidP="00893788">
      <w:pPr>
        <w:pStyle w:val="Normal03"/>
        <w:snapToGrid w:val="0"/>
        <w:spacing w:before="80" w:line="320" w:lineRule="exact"/>
        <w:textAlignment w:val="center"/>
      </w:pPr>
      <w:r>
        <w:rPr>
          <w:kern w:val="2"/>
          <w:szCs w:val="22"/>
        </w:rPr>
        <w:t>21</w:t>
      </w:r>
      <w:r w:rsidR="00893788" w:rsidRPr="00893788">
        <w:rPr>
          <w:kern w:val="2"/>
          <w:szCs w:val="22"/>
        </w:rPr>
        <w:t xml:space="preserve">. </w:t>
      </w:r>
      <w:r w:rsidR="00893788" w:rsidRPr="00893788">
        <w:rPr>
          <w:rFonts w:hint="eastAsia"/>
          <w:kern w:val="2"/>
        </w:rPr>
        <w:t>Being able to go to her ideal university made Alice ____________.</w:t>
      </w:r>
      <w:r w:rsidR="00893788" w:rsidRPr="00893788">
        <w:t xml:space="preserve">　</w:t>
      </w:r>
    </w:p>
    <w:p w14:paraId="2284B442" w14:textId="2522E7DA" w:rsidR="00893788" w:rsidRDefault="00893788" w:rsidP="00893788">
      <w:pPr>
        <w:pStyle w:val="Normal03"/>
        <w:snapToGrid w:val="0"/>
        <w:spacing w:before="80" w:line="320" w:lineRule="exact"/>
        <w:ind w:firstLineChars="150" w:firstLine="351"/>
        <w:textAlignment w:val="center"/>
      </w:pPr>
      <w:r w:rsidRPr="00893788">
        <w:t>(A)</w:t>
      </w:r>
      <w:bookmarkStart w:id="35" w:name="QQ220214001518_1_1"/>
      <w:r w:rsidR="00FD736A">
        <w:rPr>
          <w:rFonts w:hint="eastAsia"/>
          <w:kern w:val="2"/>
        </w:rPr>
        <w:t xml:space="preserve"> happy</w:t>
      </w:r>
      <w:r w:rsidRPr="00893788">
        <w:t xml:space="preserve">　</w:t>
      </w:r>
      <w:bookmarkEnd w:id="35"/>
      <w:r w:rsidRPr="00893788">
        <w:t>(B)</w:t>
      </w:r>
      <w:bookmarkStart w:id="36" w:name="QQ220214001518_1_2"/>
      <w:r w:rsidRPr="00893788">
        <w:rPr>
          <w:rFonts w:hint="eastAsia"/>
          <w:kern w:val="2"/>
        </w:rPr>
        <w:t xml:space="preserve"> happ</w:t>
      </w:r>
      <w:r w:rsidR="00FD736A">
        <w:rPr>
          <w:rFonts w:hint="eastAsia"/>
          <w:kern w:val="2"/>
        </w:rPr>
        <w:t>ily</w:t>
      </w:r>
      <w:r w:rsidRPr="00893788">
        <w:t xml:space="preserve">　</w:t>
      </w:r>
      <w:bookmarkEnd w:id="36"/>
      <w:r w:rsidRPr="00893788">
        <w:t>(C)</w:t>
      </w:r>
      <w:bookmarkStart w:id="37" w:name="QQ220214001518_1_3"/>
      <w:r w:rsidRPr="00893788">
        <w:rPr>
          <w:rFonts w:hint="eastAsia"/>
          <w:kern w:val="2"/>
        </w:rPr>
        <w:t xml:space="preserve"> happiness</w:t>
      </w:r>
      <w:r w:rsidRPr="00893788">
        <w:t xml:space="preserve">　</w:t>
      </w:r>
      <w:bookmarkEnd w:id="37"/>
      <w:r w:rsidRPr="00893788">
        <w:t>(D)</w:t>
      </w:r>
      <w:bookmarkStart w:id="38" w:name="QQ220214001518_1_4"/>
      <w:r w:rsidRPr="00893788">
        <w:rPr>
          <w:rFonts w:hint="eastAsia"/>
          <w:kern w:val="2"/>
        </w:rPr>
        <w:t xml:space="preserve"> more happily</w:t>
      </w:r>
      <w:r w:rsidRPr="00893788">
        <w:t xml:space="preserve">　</w:t>
      </w:r>
      <w:bookmarkEnd w:id="38"/>
    </w:p>
    <w:p w14:paraId="02DDD241" w14:textId="4B9A659E" w:rsidR="008E003B" w:rsidRDefault="008E003B" w:rsidP="008E003B">
      <w:pPr>
        <w:pStyle w:val="Normal0146"/>
        <w:snapToGrid w:val="0"/>
        <w:spacing w:before="80" w:line="320" w:lineRule="exact"/>
        <w:textAlignment w:val="center"/>
      </w:pPr>
      <w:r>
        <w:t>22. This mu</w:t>
      </w:r>
      <w:r w:rsidR="00FD736A">
        <w:t>sician is famous not only for hi</w:t>
      </w:r>
      <w:r>
        <w:t>s talent but also for ___________.</w:t>
      </w:r>
    </w:p>
    <w:p w14:paraId="348BCD75" w14:textId="0CCF2384" w:rsidR="008E003B" w:rsidRPr="008E003B" w:rsidRDefault="008E003B" w:rsidP="008E003B">
      <w:pPr>
        <w:pStyle w:val="Normal0146"/>
        <w:snapToGrid w:val="0"/>
        <w:spacing w:before="80" w:line="320" w:lineRule="exact"/>
        <w:textAlignment w:val="center"/>
      </w:pPr>
      <w:r>
        <w:t xml:space="preserve">   </w:t>
      </w:r>
      <w:r w:rsidR="00FD736A">
        <w:t>(A) his hard work</w:t>
      </w:r>
      <w:r>
        <w:t xml:space="preserve">  (B) he works hard  (C) his hard-working  (D)</w:t>
      </w:r>
      <w:r w:rsidR="00FD736A">
        <w:t>he hardly works</w:t>
      </w:r>
    </w:p>
    <w:p w14:paraId="22574CB7" w14:textId="1F9D1F66" w:rsidR="00893788" w:rsidRPr="00893788" w:rsidRDefault="00494741" w:rsidP="00893788">
      <w:pPr>
        <w:pStyle w:val="Normal0146"/>
        <w:snapToGrid w:val="0"/>
        <w:spacing w:before="80" w:line="320" w:lineRule="exact"/>
        <w:textAlignment w:val="center"/>
      </w:pPr>
      <w:r>
        <w:rPr>
          <w:kern w:val="2"/>
          <w:szCs w:val="22"/>
        </w:rPr>
        <w:t>2</w:t>
      </w:r>
      <w:r w:rsidR="008E003B">
        <w:rPr>
          <w:kern w:val="2"/>
          <w:szCs w:val="22"/>
        </w:rPr>
        <w:t>3</w:t>
      </w:r>
      <w:r w:rsidR="00893788" w:rsidRPr="00893788">
        <w:rPr>
          <w:kern w:val="2"/>
          <w:szCs w:val="22"/>
        </w:rPr>
        <w:t xml:space="preserve">. </w:t>
      </w:r>
      <w:r w:rsidR="00893788" w:rsidRPr="00893788">
        <w:rPr>
          <w:rFonts w:hint="eastAsia"/>
          <w:kern w:val="2"/>
          <w:szCs w:val="22"/>
        </w:rPr>
        <w:t>Our new teacher is not only friendly but also ____________.</w:t>
      </w:r>
      <w:r w:rsidR="00893788" w:rsidRPr="00893788">
        <w:t xml:space="preserve">　</w:t>
      </w:r>
    </w:p>
    <w:p w14:paraId="4CE4AFF3" w14:textId="19A42764" w:rsidR="00893788" w:rsidRDefault="00893788" w:rsidP="00893788">
      <w:pPr>
        <w:pStyle w:val="Normal0146"/>
        <w:snapToGrid w:val="0"/>
        <w:spacing w:before="80" w:line="320" w:lineRule="exact"/>
        <w:textAlignment w:val="center"/>
      </w:pPr>
      <w:r w:rsidRPr="00893788">
        <w:rPr>
          <w:rFonts w:hint="eastAsia"/>
        </w:rPr>
        <w:t xml:space="preserve">   </w:t>
      </w:r>
      <w:r w:rsidRPr="00893788">
        <w:t>(A)</w:t>
      </w:r>
      <w:bookmarkStart w:id="39" w:name="QQ220214001955_1_1"/>
      <w:r w:rsidRPr="00893788">
        <w:rPr>
          <w:rFonts w:hint="eastAsia"/>
          <w:kern w:val="2"/>
          <w:szCs w:val="22"/>
        </w:rPr>
        <w:t xml:space="preserve"> interest</w:t>
      </w:r>
      <w:r w:rsidR="00FD736A">
        <w:rPr>
          <w:rFonts w:hint="eastAsia"/>
          <w:kern w:val="2"/>
          <w:szCs w:val="22"/>
        </w:rPr>
        <w:t>ing</w:t>
      </w:r>
      <w:r w:rsidRPr="00893788">
        <w:t xml:space="preserve">　</w:t>
      </w:r>
      <w:bookmarkEnd w:id="39"/>
      <w:r w:rsidRPr="00893788">
        <w:t>(B)</w:t>
      </w:r>
      <w:bookmarkStart w:id="40" w:name="QQ220214001955_1_2"/>
      <w:r w:rsidR="00FD736A">
        <w:rPr>
          <w:rFonts w:hint="eastAsia"/>
          <w:kern w:val="2"/>
          <w:szCs w:val="22"/>
        </w:rPr>
        <w:t xml:space="preserve"> interests</w:t>
      </w:r>
      <w:r w:rsidRPr="00893788">
        <w:t xml:space="preserve">　</w:t>
      </w:r>
      <w:bookmarkEnd w:id="40"/>
      <w:r w:rsidRPr="00893788">
        <w:t>(C)</w:t>
      </w:r>
      <w:bookmarkStart w:id="41" w:name="QQ220214001955_1_3"/>
      <w:r w:rsidRPr="00893788">
        <w:rPr>
          <w:rFonts w:hint="eastAsia"/>
          <w:kern w:val="2"/>
          <w:szCs w:val="22"/>
        </w:rPr>
        <w:t xml:space="preserve"> interested</w:t>
      </w:r>
      <w:r w:rsidRPr="00893788">
        <w:t xml:space="preserve">　</w:t>
      </w:r>
      <w:bookmarkEnd w:id="41"/>
      <w:r w:rsidRPr="00893788">
        <w:t>(D)</w:t>
      </w:r>
      <w:bookmarkStart w:id="42" w:name="QQ220214001955_1_4"/>
      <w:r w:rsidRPr="00893788">
        <w:rPr>
          <w:rFonts w:hint="eastAsia"/>
          <w:kern w:val="2"/>
          <w:szCs w:val="22"/>
        </w:rPr>
        <w:t xml:space="preserve"> interestingly</w:t>
      </w:r>
      <w:r w:rsidRPr="00893788">
        <w:t xml:space="preserve">　</w:t>
      </w:r>
      <w:bookmarkEnd w:id="42"/>
    </w:p>
    <w:p w14:paraId="525FE197" w14:textId="2E66593F" w:rsidR="00AA09E6" w:rsidRDefault="008E003B" w:rsidP="00893788">
      <w:pPr>
        <w:pStyle w:val="Normal0146"/>
        <w:snapToGrid w:val="0"/>
        <w:spacing w:before="80" w:line="320" w:lineRule="exact"/>
        <w:textAlignment w:val="center"/>
      </w:pPr>
      <w:r>
        <w:rPr>
          <w:rFonts w:hint="eastAsia"/>
        </w:rPr>
        <w:t>24</w:t>
      </w:r>
      <w:r w:rsidR="00A31231">
        <w:rPr>
          <w:rFonts w:hint="eastAsia"/>
        </w:rPr>
        <w:t xml:space="preserve">. </w:t>
      </w:r>
      <w:r w:rsidR="00AA09E6">
        <w:t xml:space="preserve">The new Barbie doll costs ___________. Molly’s mom praised to buy it for her if she does well on </w:t>
      </w:r>
    </w:p>
    <w:p w14:paraId="74B44E3E" w14:textId="25DE0B2F" w:rsidR="00893788" w:rsidRDefault="00AA09E6" w:rsidP="00AA09E6">
      <w:pPr>
        <w:pStyle w:val="Normal0146"/>
        <w:snapToGrid w:val="0"/>
        <w:spacing w:before="80" w:line="320" w:lineRule="exact"/>
        <w:ind w:firstLineChars="150" w:firstLine="351"/>
        <w:textAlignment w:val="center"/>
      </w:pPr>
      <w:r>
        <w:t>her math exam.</w:t>
      </w:r>
    </w:p>
    <w:p w14:paraId="26B32837" w14:textId="3BF866F1" w:rsidR="00893788" w:rsidRDefault="00906AD0" w:rsidP="00AA09E6">
      <w:pPr>
        <w:pStyle w:val="Normal0146"/>
        <w:numPr>
          <w:ilvl w:val="0"/>
          <w:numId w:val="33"/>
        </w:numPr>
        <w:snapToGrid w:val="0"/>
        <w:spacing w:before="80" w:line="320" w:lineRule="exact"/>
        <w:textAlignment w:val="center"/>
      </w:pPr>
      <w:r>
        <w:t>h</w:t>
      </w:r>
      <w:r w:rsidR="00AA09E6">
        <w:t>undred of dollars  (B) hundreds of dollars  (C) hundred dollars  (D) dollars of hundreds</w:t>
      </w:r>
    </w:p>
    <w:p w14:paraId="28D0D6C6" w14:textId="5338E3E8" w:rsidR="00CB43F3" w:rsidRDefault="008E003B" w:rsidP="00AA09E6">
      <w:pPr>
        <w:pStyle w:val="Normal0146"/>
        <w:snapToGrid w:val="0"/>
        <w:spacing w:before="80" w:line="320" w:lineRule="exact"/>
        <w:textAlignment w:val="center"/>
      </w:pPr>
      <w:r>
        <w:t>25</w:t>
      </w:r>
      <w:r w:rsidR="00CB43F3">
        <w:t>. Not only I but also Steve ______ interested in mountain climbing.</w:t>
      </w:r>
    </w:p>
    <w:p w14:paraId="07F9F598" w14:textId="6564D0D8" w:rsidR="00CB43F3" w:rsidRDefault="00CB43F3" w:rsidP="00AA09E6">
      <w:pPr>
        <w:pStyle w:val="Normal0146"/>
        <w:snapToGrid w:val="0"/>
        <w:spacing w:before="80" w:line="320" w:lineRule="exact"/>
        <w:textAlignment w:val="center"/>
      </w:pPr>
      <w:r>
        <w:t xml:space="preserve">   </w:t>
      </w:r>
      <w:r w:rsidR="00FD736A">
        <w:t>(A) am</w:t>
      </w:r>
      <w:r>
        <w:t xml:space="preserve">  (</w:t>
      </w:r>
      <w:r w:rsidR="00FD736A">
        <w:t>B) are  (C) is</w:t>
      </w:r>
      <w:r>
        <w:t xml:space="preserve">  (D) x</w:t>
      </w:r>
    </w:p>
    <w:p w14:paraId="2F4AE1E3" w14:textId="56098840" w:rsidR="00CB43F3" w:rsidRDefault="008E003B" w:rsidP="00AA09E6">
      <w:pPr>
        <w:pStyle w:val="Normal0146"/>
        <w:snapToGrid w:val="0"/>
        <w:spacing w:before="80" w:line="320" w:lineRule="exact"/>
        <w:textAlignment w:val="center"/>
      </w:pPr>
      <w:r>
        <w:t>26</w:t>
      </w:r>
      <w:r w:rsidR="00CB43F3">
        <w:t xml:space="preserve">. </w:t>
      </w:r>
      <w:r w:rsidR="00483AD7">
        <w:t>Jessica, ________ Carter’s mother, spent most of her life taking care of the family.</w:t>
      </w:r>
    </w:p>
    <w:p w14:paraId="510BB0A9" w14:textId="16753857" w:rsidR="00483AD7" w:rsidRDefault="00483AD7" w:rsidP="00AA09E6">
      <w:pPr>
        <w:pStyle w:val="Normal0146"/>
        <w:snapToGrid w:val="0"/>
        <w:spacing w:before="80" w:line="320" w:lineRule="exact"/>
        <w:textAlignment w:val="center"/>
      </w:pPr>
      <w:r>
        <w:t xml:space="preserve">   </w:t>
      </w:r>
      <w:r w:rsidR="00FD736A">
        <w:t>(A) that  (B) and  (C) x</w:t>
      </w:r>
      <w:r>
        <w:t xml:space="preserve">  (D) be</w:t>
      </w:r>
    </w:p>
    <w:p w14:paraId="601BC549" w14:textId="2856B6A0" w:rsidR="008E003B" w:rsidRPr="00893788" w:rsidRDefault="008E003B" w:rsidP="008E003B">
      <w:pPr>
        <w:pStyle w:val="Normal03"/>
        <w:snapToGrid w:val="0"/>
        <w:spacing w:before="80" w:line="320" w:lineRule="exact"/>
        <w:textAlignment w:val="center"/>
      </w:pPr>
      <w:r>
        <w:t>27</w:t>
      </w:r>
      <w:r w:rsidRPr="00893788">
        <w:t xml:space="preserve">. </w:t>
      </w:r>
      <w:r w:rsidRPr="00893788">
        <w:rPr>
          <w:rFonts w:hint="eastAsia"/>
          <w:kern w:val="2"/>
          <w:szCs w:val="22"/>
        </w:rPr>
        <w:t>Taking a walk for 30 minutes every day will ____________ you healthier.</w:t>
      </w:r>
      <w:r w:rsidRPr="00893788">
        <w:t xml:space="preserve">　</w:t>
      </w:r>
    </w:p>
    <w:p w14:paraId="7F1FB3DB" w14:textId="73D8EBAE" w:rsidR="008E003B" w:rsidRPr="00FD736A" w:rsidRDefault="008E003B" w:rsidP="00FD736A">
      <w:pPr>
        <w:pStyle w:val="Normal03"/>
        <w:snapToGrid w:val="0"/>
        <w:spacing w:before="80" w:line="320" w:lineRule="exact"/>
        <w:textAlignment w:val="center"/>
        <w:rPr>
          <w:kern w:val="2"/>
          <w:szCs w:val="22"/>
        </w:rPr>
      </w:pPr>
      <w:r w:rsidRPr="00893788">
        <w:rPr>
          <w:rFonts w:hint="eastAsia"/>
        </w:rPr>
        <w:t xml:space="preserve">   </w:t>
      </w:r>
      <w:r w:rsidRPr="00893788">
        <w:t>(A)</w:t>
      </w:r>
      <w:bookmarkStart w:id="43" w:name="QQ220214002853_1_1"/>
      <w:r w:rsidR="00FD736A">
        <w:rPr>
          <w:rFonts w:hint="eastAsia"/>
          <w:kern w:val="2"/>
          <w:szCs w:val="22"/>
        </w:rPr>
        <w:t xml:space="preserve"> hav</w:t>
      </w:r>
      <w:r w:rsidRPr="00893788">
        <w:rPr>
          <w:rFonts w:hint="eastAsia"/>
          <w:kern w:val="2"/>
          <w:szCs w:val="22"/>
        </w:rPr>
        <w:t>e</w:t>
      </w:r>
      <w:r w:rsidRPr="00893788">
        <w:t xml:space="preserve">　</w:t>
      </w:r>
      <w:bookmarkEnd w:id="43"/>
      <w:r w:rsidRPr="00893788">
        <w:t>(B)</w:t>
      </w:r>
      <w:bookmarkStart w:id="44" w:name="QQ220214002853_1_2"/>
      <w:r w:rsidR="00FD736A">
        <w:rPr>
          <w:rFonts w:hint="eastAsia"/>
          <w:kern w:val="2"/>
          <w:szCs w:val="22"/>
        </w:rPr>
        <w:t xml:space="preserve"> make</w:t>
      </w:r>
      <w:r w:rsidRPr="00893788">
        <w:t xml:space="preserve">　</w:t>
      </w:r>
      <w:bookmarkEnd w:id="44"/>
      <w:r w:rsidRPr="00893788">
        <w:t>(C)</w:t>
      </w:r>
      <w:bookmarkStart w:id="45" w:name="QQ220214002853_1_3"/>
      <w:r w:rsidRPr="00893788">
        <w:rPr>
          <w:rFonts w:hint="eastAsia"/>
          <w:kern w:val="2"/>
          <w:szCs w:val="22"/>
        </w:rPr>
        <w:t xml:space="preserve"> take</w:t>
      </w:r>
      <w:r w:rsidRPr="00893788">
        <w:t xml:space="preserve">　</w:t>
      </w:r>
      <w:bookmarkEnd w:id="45"/>
      <w:r w:rsidRPr="00893788">
        <w:t>(D)</w:t>
      </w:r>
      <w:bookmarkStart w:id="46" w:name="QQ220214002853_1_4"/>
      <w:r w:rsidRPr="00893788">
        <w:rPr>
          <w:rFonts w:hint="eastAsia"/>
          <w:kern w:val="2"/>
          <w:szCs w:val="22"/>
        </w:rPr>
        <w:t xml:space="preserve"> let</w:t>
      </w:r>
      <w:r w:rsidRPr="00893788">
        <w:t xml:space="preserve">　</w:t>
      </w:r>
      <w:bookmarkEnd w:id="46"/>
    </w:p>
    <w:p w14:paraId="4D1F1CAF" w14:textId="3D6CEE06" w:rsidR="00483AD7" w:rsidRDefault="008E003B" w:rsidP="00AA09E6">
      <w:pPr>
        <w:pStyle w:val="Normal0146"/>
        <w:snapToGrid w:val="0"/>
        <w:spacing w:before="80" w:line="320" w:lineRule="exact"/>
        <w:textAlignment w:val="center"/>
      </w:pPr>
      <w:r>
        <w:t>28</w:t>
      </w:r>
      <w:r w:rsidR="00483AD7">
        <w:t xml:space="preserve">. </w:t>
      </w:r>
      <w:r w:rsidR="00895FB3">
        <w:t>Betty didn’t feel confident __________ her exam results. But to her surprise, she got an A on the test.</w:t>
      </w:r>
    </w:p>
    <w:p w14:paraId="062E0732" w14:textId="0A753DB0" w:rsidR="00895FB3" w:rsidRDefault="00895FB3" w:rsidP="00AA09E6">
      <w:pPr>
        <w:pStyle w:val="Normal0146"/>
        <w:snapToGrid w:val="0"/>
        <w:spacing w:before="80" w:line="320" w:lineRule="exact"/>
        <w:textAlignment w:val="center"/>
      </w:pPr>
      <w:r>
        <w:t xml:space="preserve">   (A)</w:t>
      </w:r>
      <w:r w:rsidR="00FD736A">
        <w:t xml:space="preserve"> in  (B) to  (C) with  (D) about</w:t>
      </w:r>
    </w:p>
    <w:p w14:paraId="1C4EA0E2" w14:textId="777D0617" w:rsidR="00893788" w:rsidRDefault="008E003B" w:rsidP="0007345C">
      <w:pPr>
        <w:pStyle w:val="Normal03"/>
        <w:snapToGrid w:val="0"/>
        <w:spacing w:before="80"/>
        <w:textAlignment w:val="center"/>
        <w:rPr>
          <w:kern w:val="2"/>
          <w:szCs w:val="22"/>
        </w:rPr>
      </w:pPr>
      <w:r>
        <w:rPr>
          <w:rFonts w:hint="eastAsia"/>
          <w:kern w:val="2"/>
          <w:szCs w:val="22"/>
        </w:rPr>
        <w:t>29</w:t>
      </w:r>
      <w:r w:rsidR="00895FB3">
        <w:rPr>
          <w:rFonts w:hint="eastAsia"/>
          <w:kern w:val="2"/>
          <w:szCs w:val="22"/>
        </w:rPr>
        <w:t>. If you keep _________ on your phone, I</w:t>
      </w:r>
      <w:r w:rsidR="00895FB3">
        <w:rPr>
          <w:kern w:val="2"/>
          <w:szCs w:val="22"/>
        </w:rPr>
        <w:t>’ll have to ask you to leave the library.</w:t>
      </w:r>
    </w:p>
    <w:p w14:paraId="5FE92A8E" w14:textId="6DAD5AED" w:rsidR="00895FB3" w:rsidRDefault="00895FB3" w:rsidP="0007345C">
      <w:pPr>
        <w:pStyle w:val="Normal03"/>
        <w:snapToGrid w:val="0"/>
        <w:spacing w:before="80"/>
        <w:textAlignment w:val="center"/>
        <w:rPr>
          <w:kern w:val="2"/>
          <w:szCs w:val="22"/>
        </w:rPr>
      </w:pPr>
      <w:r>
        <w:rPr>
          <w:kern w:val="2"/>
          <w:szCs w:val="22"/>
        </w:rPr>
        <w:t xml:space="preserve">   (A) talk  (B) </w:t>
      </w:r>
      <w:r w:rsidR="00FD736A">
        <w:rPr>
          <w:kern w:val="2"/>
          <w:szCs w:val="22"/>
        </w:rPr>
        <w:t xml:space="preserve">and talk  (C) to talk  (D) </w:t>
      </w:r>
      <w:r>
        <w:rPr>
          <w:kern w:val="2"/>
          <w:szCs w:val="22"/>
        </w:rPr>
        <w:t>talk</w:t>
      </w:r>
      <w:r w:rsidR="00FD736A">
        <w:rPr>
          <w:kern w:val="2"/>
          <w:szCs w:val="22"/>
        </w:rPr>
        <w:t>ing</w:t>
      </w:r>
    </w:p>
    <w:p w14:paraId="42A63634" w14:textId="6F5479D4" w:rsidR="008E003B" w:rsidRPr="00A31231" w:rsidRDefault="008E003B" w:rsidP="008E003B">
      <w:pPr>
        <w:pStyle w:val="Normal0146"/>
        <w:snapToGrid w:val="0"/>
        <w:spacing w:before="80" w:line="320" w:lineRule="exact"/>
        <w:textAlignment w:val="center"/>
      </w:pPr>
      <w:r>
        <w:lastRenderedPageBreak/>
        <w:t>30</w:t>
      </w:r>
      <w:r w:rsidRPr="00A31231">
        <w:rPr>
          <w:rFonts w:hint="eastAsia"/>
        </w:rPr>
        <w:t xml:space="preserve">. </w:t>
      </w:r>
      <w:r w:rsidRPr="00A31231">
        <w:rPr>
          <w:rFonts w:hint="eastAsia"/>
          <w:kern w:val="2"/>
        </w:rPr>
        <w:t>If you have difficulty ____________ English, you can ask your teacher for help.</w:t>
      </w:r>
      <w:r w:rsidRPr="00A31231">
        <w:t xml:space="preserve">　</w:t>
      </w:r>
    </w:p>
    <w:p w14:paraId="7D7A49EB" w14:textId="25186257" w:rsidR="008E003B" w:rsidRDefault="008E003B" w:rsidP="008E003B">
      <w:pPr>
        <w:pStyle w:val="Normal0146"/>
        <w:snapToGrid w:val="0"/>
        <w:spacing w:before="80" w:line="320" w:lineRule="exact"/>
        <w:ind w:firstLineChars="150" w:firstLine="351"/>
        <w:textAlignment w:val="center"/>
      </w:pPr>
      <w:r w:rsidRPr="00A31231">
        <w:t>(A)</w:t>
      </w:r>
      <w:bookmarkStart w:id="47" w:name="QQ220214001502_1_1"/>
      <w:r w:rsidRPr="00A31231">
        <w:rPr>
          <w:rFonts w:hint="eastAsia"/>
          <w:kern w:val="2"/>
        </w:rPr>
        <w:t xml:space="preserve"> to learn</w:t>
      </w:r>
      <w:r w:rsidRPr="00A31231">
        <w:t xml:space="preserve">　</w:t>
      </w:r>
      <w:bookmarkEnd w:id="47"/>
      <w:r w:rsidRPr="00A31231">
        <w:t>(B)</w:t>
      </w:r>
      <w:bookmarkStart w:id="48" w:name="QQ220214001502_1_2"/>
      <w:r w:rsidRPr="00A31231">
        <w:rPr>
          <w:rFonts w:hint="eastAsia"/>
          <w:kern w:val="2"/>
        </w:rPr>
        <w:t xml:space="preserve"> learn</w:t>
      </w:r>
      <w:r w:rsidR="00B25CA1">
        <w:rPr>
          <w:rFonts w:hint="eastAsia"/>
          <w:kern w:val="2"/>
        </w:rPr>
        <w:t>ing</w:t>
      </w:r>
      <w:r w:rsidRPr="00A31231">
        <w:t xml:space="preserve">　</w:t>
      </w:r>
      <w:bookmarkEnd w:id="48"/>
      <w:r w:rsidRPr="00A31231">
        <w:t>(C)</w:t>
      </w:r>
      <w:bookmarkStart w:id="49" w:name="QQ220214001502_1_3"/>
      <w:r w:rsidR="00B25CA1">
        <w:rPr>
          <w:rFonts w:hint="eastAsia"/>
          <w:kern w:val="2"/>
        </w:rPr>
        <w:t xml:space="preserve"> learns</w:t>
      </w:r>
      <w:r w:rsidRPr="00A31231">
        <w:t xml:space="preserve">　</w:t>
      </w:r>
      <w:bookmarkEnd w:id="49"/>
      <w:r w:rsidRPr="00A31231">
        <w:t>(D)</w:t>
      </w:r>
      <w:bookmarkStart w:id="50" w:name="QQ220214001502_1_4"/>
      <w:r w:rsidRPr="00A31231">
        <w:rPr>
          <w:rFonts w:hint="eastAsia"/>
          <w:kern w:val="2"/>
        </w:rPr>
        <w:t xml:space="preserve"> learned</w:t>
      </w:r>
      <w:r w:rsidRPr="00A31231">
        <w:t xml:space="preserve">　</w:t>
      </w:r>
      <w:bookmarkEnd w:id="50"/>
    </w:p>
    <w:p w14:paraId="23FBDBCD" w14:textId="77777777" w:rsidR="00895FB3" w:rsidRPr="008E003B" w:rsidRDefault="00895FB3" w:rsidP="0007345C">
      <w:pPr>
        <w:pStyle w:val="Normal03"/>
        <w:snapToGrid w:val="0"/>
        <w:spacing w:before="80"/>
        <w:textAlignment w:val="center"/>
        <w:rPr>
          <w:kern w:val="2"/>
          <w:szCs w:val="22"/>
        </w:rPr>
      </w:pPr>
    </w:p>
    <w:p w14:paraId="6B4AB861" w14:textId="3BD22325" w:rsidR="00B15792" w:rsidRPr="00956DA3" w:rsidRDefault="00FD48BD" w:rsidP="0007345C">
      <w:pPr>
        <w:pStyle w:val="Normal03"/>
        <w:snapToGrid w:val="0"/>
        <w:spacing w:before="80"/>
        <w:textAlignment w:val="center"/>
        <w:rPr>
          <w:b/>
          <w:kern w:val="2"/>
          <w:szCs w:val="22"/>
        </w:rPr>
      </w:pPr>
      <w:r>
        <w:rPr>
          <w:rFonts w:hint="eastAsia"/>
          <w:b/>
        </w:rPr>
        <w:t>三</w:t>
      </w:r>
      <w:r w:rsidR="00B15792" w:rsidRPr="00956DA3">
        <w:rPr>
          <w:rFonts w:hint="eastAsia"/>
          <w:b/>
        </w:rPr>
        <w:t>.</w:t>
      </w:r>
      <w:r w:rsidR="00B15792" w:rsidRPr="00956DA3">
        <w:rPr>
          <w:b/>
        </w:rPr>
        <w:t xml:space="preserve"> </w:t>
      </w:r>
      <w:r w:rsidR="00B15792" w:rsidRPr="00956DA3">
        <w:rPr>
          <w:rFonts w:hint="eastAsia"/>
          <w:b/>
        </w:rPr>
        <w:t>對話</w:t>
      </w:r>
      <w:r w:rsidR="0007345C" w:rsidRPr="00956DA3">
        <w:rPr>
          <w:rFonts w:hint="eastAsia"/>
          <w:b/>
        </w:rPr>
        <w:t xml:space="preserve"> </w:t>
      </w:r>
      <w:r w:rsidR="0007345C" w:rsidRPr="00956DA3">
        <w:rPr>
          <w:rFonts w:hint="eastAsia"/>
          <w:b/>
          <w:kern w:val="2"/>
          <w:szCs w:val="22"/>
        </w:rPr>
        <w:t>(</w:t>
      </w:r>
      <w:r w:rsidR="0007345C" w:rsidRPr="00956DA3">
        <w:rPr>
          <w:rFonts w:hint="eastAsia"/>
          <w:b/>
          <w:kern w:val="2"/>
          <w:szCs w:val="22"/>
        </w:rPr>
        <w:t>每題</w:t>
      </w:r>
      <w:r w:rsidR="0007345C" w:rsidRPr="00956DA3">
        <w:rPr>
          <w:rFonts w:hint="eastAsia"/>
          <w:b/>
          <w:kern w:val="2"/>
          <w:szCs w:val="22"/>
        </w:rPr>
        <w:t>2</w:t>
      </w:r>
      <w:r w:rsidR="0007345C" w:rsidRPr="00956DA3">
        <w:rPr>
          <w:rFonts w:hint="eastAsia"/>
          <w:b/>
          <w:kern w:val="2"/>
          <w:szCs w:val="22"/>
        </w:rPr>
        <w:t>分，共</w:t>
      </w:r>
      <w:r w:rsidR="0007345C" w:rsidRPr="00956DA3">
        <w:rPr>
          <w:b/>
          <w:kern w:val="2"/>
          <w:szCs w:val="22"/>
        </w:rPr>
        <w:t>1</w:t>
      </w:r>
      <w:r w:rsidR="004A7BD9">
        <w:rPr>
          <w:rFonts w:hint="eastAsia"/>
          <w:b/>
          <w:kern w:val="2"/>
          <w:szCs w:val="22"/>
        </w:rPr>
        <w:t>4</w:t>
      </w:r>
      <w:r w:rsidR="0007345C" w:rsidRPr="00956DA3">
        <w:rPr>
          <w:rFonts w:hint="eastAsia"/>
          <w:b/>
          <w:kern w:val="2"/>
          <w:szCs w:val="22"/>
        </w:rPr>
        <w:t>%)</w:t>
      </w:r>
    </w:p>
    <w:p w14:paraId="4D0A0E6E" w14:textId="4E29AFC6" w:rsidR="00BC75D1" w:rsidRPr="00BC75D1" w:rsidRDefault="00F4167F" w:rsidP="00BC75D1">
      <w:pPr>
        <w:pStyle w:val="Normal0102"/>
        <w:snapToGrid w:val="0"/>
        <w:spacing w:before="80"/>
        <w:textAlignment w:val="center"/>
        <w:rPr>
          <w:kern w:val="2"/>
          <w:szCs w:val="22"/>
        </w:rPr>
      </w:pPr>
      <w:r>
        <w:rPr>
          <w:rFonts w:hint="eastAsia"/>
          <w:kern w:val="2"/>
          <w:szCs w:val="22"/>
        </w:rPr>
        <w:t>31</w:t>
      </w:r>
      <w:r w:rsidR="00BC75D1" w:rsidRPr="00BC75D1">
        <w:rPr>
          <w:rFonts w:hint="eastAsia"/>
          <w:kern w:val="2"/>
          <w:szCs w:val="22"/>
        </w:rPr>
        <w:t xml:space="preserve">. </w:t>
      </w:r>
      <w:r w:rsidR="00BC75D1" w:rsidRPr="00BC75D1">
        <w:rPr>
          <w:rFonts w:hint="eastAsia"/>
          <w:b/>
          <w:kern w:val="2"/>
          <w:szCs w:val="22"/>
        </w:rPr>
        <w:t>Gina:</w:t>
      </w:r>
      <w:r w:rsidR="00BC75D1" w:rsidRPr="00BC75D1">
        <w:rPr>
          <w:rFonts w:hint="eastAsia"/>
          <w:kern w:val="2"/>
          <w:szCs w:val="22"/>
        </w:rPr>
        <w:t xml:space="preserve"> Hi, Cindy. I just went to a famous bakery near my place, and I bought a box of cookies for </w:t>
      </w:r>
    </w:p>
    <w:p w14:paraId="253C7300" w14:textId="5E15EF32" w:rsidR="00A70F3F" w:rsidRDefault="00BC75D1" w:rsidP="00BC75D1">
      <w:pPr>
        <w:pStyle w:val="Normal0102"/>
        <w:snapToGrid w:val="0"/>
        <w:spacing w:before="80"/>
        <w:textAlignment w:val="center"/>
      </w:pPr>
      <w:r w:rsidRPr="00BC75D1">
        <w:rPr>
          <w:rFonts w:hint="eastAsia"/>
          <w:kern w:val="2"/>
          <w:szCs w:val="22"/>
        </w:rPr>
        <w:t xml:space="preserve">        you. Here you are.</w:t>
      </w:r>
      <w:r w:rsidRPr="00BC75D1">
        <w:rPr>
          <w:kern w:val="2"/>
          <w:szCs w:val="22"/>
        </w:rPr>
        <w:br/>
      </w:r>
      <w:r w:rsidRPr="00BC75D1">
        <w:rPr>
          <w:rFonts w:hint="eastAsia"/>
          <w:b/>
          <w:kern w:val="2"/>
          <w:szCs w:val="22"/>
        </w:rPr>
        <w:t xml:space="preserve">   Cindy:</w:t>
      </w:r>
      <w:r w:rsidRPr="00BC75D1">
        <w:rPr>
          <w:rFonts w:hint="eastAsia"/>
          <w:kern w:val="2"/>
          <w:szCs w:val="22"/>
        </w:rPr>
        <w:t xml:space="preserve"> ____________ I love cookies, and they look delicious!</w:t>
      </w:r>
      <w:r w:rsidRPr="00BC75D1">
        <w:rPr>
          <w:kern w:val="2"/>
          <w:szCs w:val="22"/>
        </w:rPr>
        <w:br/>
      </w:r>
      <w:r w:rsidRPr="00BC75D1">
        <w:rPr>
          <w:rFonts w:hint="eastAsia"/>
          <w:b/>
          <w:kern w:val="2"/>
          <w:szCs w:val="22"/>
        </w:rPr>
        <w:t xml:space="preserve">   Gina: </w:t>
      </w:r>
      <w:r w:rsidRPr="00BC75D1">
        <w:rPr>
          <w:rFonts w:hint="eastAsia"/>
          <w:kern w:val="2"/>
          <w:szCs w:val="22"/>
        </w:rPr>
        <w:t>I am glad you like them.</w:t>
      </w:r>
      <w:r w:rsidRPr="00BC75D1">
        <w:rPr>
          <w:kern w:val="2"/>
          <w:szCs w:val="22"/>
        </w:rPr>
        <w:br/>
      </w:r>
      <w:r w:rsidRPr="00BC75D1">
        <w:rPr>
          <w:rFonts w:hint="eastAsia"/>
        </w:rPr>
        <w:t xml:space="preserve">   </w:t>
      </w:r>
      <w:r w:rsidRPr="00BC75D1">
        <w:t>(A)</w:t>
      </w:r>
      <w:bookmarkStart w:id="51" w:name="QQ220214002476_1_1"/>
      <w:r w:rsidRPr="00BC75D1">
        <w:rPr>
          <w:rFonts w:hint="eastAsia"/>
          <w:kern w:val="2"/>
          <w:szCs w:val="22"/>
        </w:rPr>
        <w:t xml:space="preserve"> </w:t>
      </w:r>
      <w:r w:rsidR="00EA56E5" w:rsidRPr="00BC75D1">
        <w:rPr>
          <w:rFonts w:hint="eastAsia"/>
          <w:kern w:val="2"/>
          <w:szCs w:val="22"/>
        </w:rPr>
        <w:t>That</w:t>
      </w:r>
      <w:r w:rsidR="00EA56E5" w:rsidRPr="00BC75D1">
        <w:rPr>
          <w:kern w:val="2"/>
          <w:szCs w:val="22"/>
        </w:rPr>
        <w:t>’</w:t>
      </w:r>
      <w:r w:rsidR="00EA56E5" w:rsidRPr="00BC75D1">
        <w:rPr>
          <w:rFonts w:hint="eastAsia"/>
          <w:kern w:val="2"/>
          <w:szCs w:val="22"/>
        </w:rPr>
        <w:t>s so kind of you!</w:t>
      </w:r>
      <w:r w:rsidRPr="00BC75D1">
        <w:t xml:space="preserve">　</w:t>
      </w:r>
      <w:bookmarkEnd w:id="51"/>
    </w:p>
    <w:p w14:paraId="1F286C79" w14:textId="7041BEAA" w:rsidR="00BC75D1" w:rsidRPr="00BC75D1" w:rsidRDefault="00BC75D1" w:rsidP="00A70F3F">
      <w:pPr>
        <w:pStyle w:val="Normal0102"/>
        <w:snapToGrid w:val="0"/>
        <w:spacing w:before="80"/>
        <w:ind w:firstLineChars="150" w:firstLine="351"/>
        <w:textAlignment w:val="center"/>
      </w:pPr>
      <w:r w:rsidRPr="00BC75D1">
        <w:t>(B)</w:t>
      </w:r>
      <w:bookmarkStart w:id="52" w:name="QQ220214002476_1_2"/>
      <w:r w:rsidRPr="00BC75D1">
        <w:rPr>
          <w:rFonts w:hint="eastAsia"/>
          <w:kern w:val="2"/>
          <w:szCs w:val="22"/>
        </w:rPr>
        <w:t xml:space="preserve"> I have no idea at all.</w:t>
      </w:r>
      <w:r w:rsidRPr="00BC75D1">
        <w:t xml:space="preserve">　</w:t>
      </w:r>
      <w:bookmarkEnd w:id="52"/>
    </w:p>
    <w:p w14:paraId="2BAE7A70" w14:textId="19F60754" w:rsidR="00A70F3F" w:rsidRDefault="00A70F3F" w:rsidP="00A70F3F">
      <w:pPr>
        <w:pStyle w:val="Normal0102"/>
        <w:snapToGrid w:val="0"/>
        <w:spacing w:before="80"/>
        <w:ind w:firstLineChars="150" w:firstLine="351"/>
        <w:textAlignment w:val="center"/>
      </w:pPr>
      <w:bookmarkStart w:id="53" w:name="QQ220214002476_1_3"/>
      <w:r>
        <w:rPr>
          <w:kern w:val="2"/>
          <w:szCs w:val="22"/>
        </w:rPr>
        <w:t>(C)</w:t>
      </w:r>
      <w:bookmarkEnd w:id="53"/>
      <w:r w:rsidR="00EA56E5">
        <w:rPr>
          <w:rFonts w:hint="eastAsia"/>
        </w:rPr>
        <w:t xml:space="preserve"> </w:t>
      </w:r>
      <w:r w:rsidR="00EA56E5" w:rsidRPr="00BC75D1">
        <w:rPr>
          <w:rFonts w:hint="eastAsia"/>
          <w:kern w:val="2"/>
          <w:szCs w:val="22"/>
        </w:rPr>
        <w:t>You</w:t>
      </w:r>
      <w:r w:rsidR="00EA56E5" w:rsidRPr="00BC75D1">
        <w:rPr>
          <w:kern w:val="2"/>
          <w:szCs w:val="22"/>
        </w:rPr>
        <w:t>’</w:t>
      </w:r>
      <w:r w:rsidR="00EA56E5" w:rsidRPr="00BC75D1">
        <w:rPr>
          <w:rFonts w:hint="eastAsia"/>
          <w:kern w:val="2"/>
          <w:szCs w:val="22"/>
        </w:rPr>
        <w:t>re welcome!</w:t>
      </w:r>
    </w:p>
    <w:p w14:paraId="6BF17F13" w14:textId="63E38D3E" w:rsidR="00BC75D1" w:rsidRDefault="00BC75D1" w:rsidP="00A70F3F">
      <w:pPr>
        <w:pStyle w:val="Normal0102"/>
        <w:snapToGrid w:val="0"/>
        <w:spacing w:before="80"/>
        <w:ind w:left="345"/>
        <w:textAlignment w:val="center"/>
      </w:pPr>
      <w:r w:rsidRPr="00BC75D1">
        <w:t>(D)</w:t>
      </w:r>
      <w:bookmarkStart w:id="54" w:name="QQ220214002476_1_4"/>
      <w:r w:rsidRPr="00BC75D1">
        <w:rPr>
          <w:rFonts w:hint="eastAsia"/>
          <w:kern w:val="2"/>
          <w:szCs w:val="22"/>
        </w:rPr>
        <w:t xml:space="preserve"> It</w:t>
      </w:r>
      <w:r w:rsidRPr="00BC75D1">
        <w:rPr>
          <w:kern w:val="2"/>
          <w:szCs w:val="22"/>
        </w:rPr>
        <w:t>’</w:t>
      </w:r>
      <w:r w:rsidRPr="00BC75D1">
        <w:rPr>
          <w:rFonts w:hint="eastAsia"/>
          <w:kern w:val="2"/>
          <w:szCs w:val="22"/>
        </w:rPr>
        <w:t>s my honor.</w:t>
      </w:r>
      <w:r w:rsidRPr="00BC75D1">
        <w:t xml:space="preserve">　</w:t>
      </w:r>
      <w:bookmarkEnd w:id="54"/>
    </w:p>
    <w:p w14:paraId="1438A404" w14:textId="77777777" w:rsidR="00A70F3F" w:rsidRPr="00BC75D1" w:rsidRDefault="00A70F3F" w:rsidP="00A70F3F">
      <w:pPr>
        <w:pStyle w:val="Normal0102"/>
        <w:snapToGrid w:val="0"/>
        <w:spacing w:before="80"/>
        <w:ind w:left="705"/>
        <w:textAlignment w:val="center"/>
      </w:pPr>
    </w:p>
    <w:p w14:paraId="4E695879" w14:textId="3AB231B5" w:rsidR="008B5F07" w:rsidRPr="00EA56E5" w:rsidRDefault="00F4167F" w:rsidP="00EA56E5">
      <w:pPr>
        <w:pStyle w:val="Normal0113"/>
        <w:snapToGrid w:val="0"/>
        <w:spacing w:before="80"/>
        <w:ind w:leftChars="150" w:left="351"/>
        <w:textAlignment w:val="center"/>
        <w:rPr>
          <w:b/>
          <w:kern w:val="2"/>
        </w:rPr>
      </w:pPr>
      <w:r>
        <w:rPr>
          <w:kern w:val="2"/>
          <w:szCs w:val="22"/>
        </w:rPr>
        <w:t>32</w:t>
      </w:r>
      <w:r w:rsidR="008B5F07" w:rsidRPr="008B5F07">
        <w:rPr>
          <w:kern w:val="2"/>
          <w:szCs w:val="22"/>
        </w:rPr>
        <w:t xml:space="preserve">. </w:t>
      </w:r>
      <w:r w:rsidR="00BC75D1" w:rsidRPr="008B5F07">
        <w:rPr>
          <w:rFonts w:hint="eastAsia"/>
          <w:b/>
          <w:kern w:val="2"/>
        </w:rPr>
        <w:t>Leo</w:t>
      </w:r>
      <w:r w:rsidR="00BC75D1" w:rsidRPr="008B5F07">
        <w:rPr>
          <w:rFonts w:hint="eastAsia"/>
          <w:kern w:val="2"/>
        </w:rPr>
        <w:t xml:space="preserve">: So, are you nervous about your first date with Michelle? </w:t>
      </w:r>
      <w:r w:rsidR="00BC75D1" w:rsidRPr="008B5F07">
        <w:rPr>
          <w:kern w:val="2"/>
        </w:rPr>
        <w:br/>
      </w:r>
      <w:r w:rsidR="00BC75D1" w:rsidRPr="008B5F07">
        <w:rPr>
          <w:rFonts w:hint="eastAsia"/>
          <w:b/>
          <w:kern w:val="2"/>
        </w:rPr>
        <w:t>Eason</w:t>
      </w:r>
      <w:r w:rsidR="00BC75D1" w:rsidRPr="008B5F07">
        <w:rPr>
          <w:rFonts w:hint="eastAsia"/>
          <w:kern w:val="2"/>
        </w:rPr>
        <w:t>: A little. What if we run out of things to talk about?</w:t>
      </w:r>
      <w:r w:rsidR="00BC75D1" w:rsidRPr="008B5F07">
        <w:rPr>
          <w:kern w:val="2"/>
        </w:rPr>
        <w:br/>
      </w:r>
      <w:r w:rsidR="00BC75D1" w:rsidRPr="008B5F07">
        <w:rPr>
          <w:rFonts w:hint="eastAsia"/>
          <w:b/>
          <w:kern w:val="2"/>
        </w:rPr>
        <w:t>Leo</w:t>
      </w:r>
      <w:r w:rsidR="00BC75D1" w:rsidRPr="008B5F07">
        <w:rPr>
          <w:rFonts w:hint="eastAsia"/>
          <w:kern w:val="2"/>
        </w:rPr>
        <w:t>: Don</w:t>
      </w:r>
      <w:r w:rsidR="00BC75D1" w:rsidRPr="008B5F07">
        <w:rPr>
          <w:kern w:val="2"/>
        </w:rPr>
        <w:t>’</w:t>
      </w:r>
      <w:r w:rsidR="00BC75D1" w:rsidRPr="008B5F07">
        <w:rPr>
          <w:rFonts w:hint="eastAsia"/>
          <w:kern w:val="2"/>
        </w:rPr>
        <w:t>t worry. Just ask her about her different interests and hobbies.</w:t>
      </w:r>
      <w:r w:rsidR="00BC75D1" w:rsidRPr="008B5F07">
        <w:rPr>
          <w:kern w:val="2"/>
        </w:rPr>
        <w:br/>
      </w:r>
      <w:r w:rsidR="00BC75D1" w:rsidRPr="008B5F07">
        <w:rPr>
          <w:rFonts w:hint="eastAsia"/>
          <w:b/>
          <w:kern w:val="2"/>
        </w:rPr>
        <w:t>Eason</w:t>
      </w:r>
      <w:r w:rsidR="00BC75D1" w:rsidRPr="008B5F07">
        <w:rPr>
          <w:rFonts w:hint="eastAsia"/>
          <w:kern w:val="2"/>
        </w:rPr>
        <w:t>:</w:t>
      </w:r>
      <w:r w:rsidR="00BC75D1" w:rsidRPr="008B5F07">
        <w:rPr>
          <w:rFonts w:hint="eastAsia"/>
          <w:b/>
          <w:kern w:val="2"/>
        </w:rPr>
        <w:t xml:space="preserve"> </w:t>
      </w:r>
      <w:r w:rsidR="00BC75D1" w:rsidRPr="008B5F07">
        <w:rPr>
          <w:rFonts w:hint="eastAsia"/>
          <w:kern w:val="2"/>
        </w:rPr>
        <w:t>Hey, that</w:t>
      </w:r>
      <w:r w:rsidR="00BC75D1" w:rsidRPr="008B5F07">
        <w:rPr>
          <w:kern w:val="2"/>
        </w:rPr>
        <w:t>’</w:t>
      </w:r>
      <w:r w:rsidR="00BC75D1" w:rsidRPr="008B5F07">
        <w:rPr>
          <w:rFonts w:hint="eastAsia"/>
          <w:kern w:val="2"/>
        </w:rPr>
        <w:t>s a good idea. ____________</w:t>
      </w:r>
      <w:r w:rsidR="00BC75D1" w:rsidRPr="008B5F07">
        <w:rPr>
          <w:kern w:val="2"/>
        </w:rPr>
        <w:br/>
      </w:r>
      <w:r w:rsidR="00BC75D1" w:rsidRPr="008B5F07">
        <w:t>(A)</w:t>
      </w:r>
      <w:r w:rsidR="00EA56E5" w:rsidRPr="00EA56E5">
        <w:rPr>
          <w:rFonts w:hint="eastAsia"/>
          <w:kern w:val="2"/>
        </w:rPr>
        <w:t xml:space="preserve"> </w:t>
      </w:r>
      <w:r w:rsidR="00EA56E5" w:rsidRPr="008B5F07">
        <w:rPr>
          <w:rFonts w:hint="eastAsia"/>
          <w:kern w:val="2"/>
        </w:rPr>
        <w:t>She probably does that for long periods of time</w:t>
      </w:r>
      <w:r w:rsidR="00EA56E5" w:rsidRPr="008B5F07">
        <w:rPr>
          <w:kern w:val="2"/>
        </w:rPr>
        <w:t>,</w:t>
      </w:r>
      <w:r w:rsidR="00EA56E5" w:rsidRPr="008B5F07">
        <w:rPr>
          <w:rFonts w:hint="eastAsia"/>
          <w:kern w:val="2"/>
        </w:rPr>
        <w:t xml:space="preserve"> too.</w:t>
      </w:r>
      <w:r w:rsidR="00EA56E5" w:rsidRPr="008B5F07">
        <w:t xml:space="preserve">　</w:t>
      </w:r>
    </w:p>
    <w:p w14:paraId="0262D616" w14:textId="77777777" w:rsidR="008B5F07" w:rsidRPr="008B5F07" w:rsidRDefault="00BC75D1" w:rsidP="008B5F07">
      <w:pPr>
        <w:pStyle w:val="Normal0113"/>
        <w:snapToGrid w:val="0"/>
        <w:spacing w:before="80"/>
        <w:ind w:leftChars="150" w:left="351"/>
        <w:textAlignment w:val="center"/>
      </w:pPr>
      <w:r w:rsidRPr="008B5F07">
        <w:t>(B)</w:t>
      </w:r>
      <w:bookmarkStart w:id="55" w:name="QQ220214001449_1_2"/>
      <w:r w:rsidRPr="008B5F07">
        <w:rPr>
          <w:rFonts w:hint="eastAsia"/>
          <w:kern w:val="2"/>
        </w:rPr>
        <w:t xml:space="preserve"> I spend a lot of my time doing exactly that.</w:t>
      </w:r>
      <w:r w:rsidRPr="008B5F07">
        <w:t xml:space="preserve">　</w:t>
      </w:r>
      <w:bookmarkEnd w:id="55"/>
    </w:p>
    <w:p w14:paraId="00C07BD8" w14:textId="77777777" w:rsidR="008B5F07" w:rsidRPr="008B5F07" w:rsidRDefault="00BC75D1" w:rsidP="008B5F07">
      <w:pPr>
        <w:pStyle w:val="Normal0113"/>
        <w:snapToGrid w:val="0"/>
        <w:spacing w:before="80"/>
        <w:ind w:leftChars="150" w:left="351"/>
        <w:textAlignment w:val="center"/>
      </w:pPr>
      <w:r w:rsidRPr="008B5F07">
        <w:t>(C)</w:t>
      </w:r>
      <w:bookmarkStart w:id="56" w:name="QQ220214001449_1_3"/>
      <w:r w:rsidRPr="008B5F07">
        <w:rPr>
          <w:rFonts w:hint="eastAsia"/>
          <w:kern w:val="2"/>
        </w:rPr>
        <w:t xml:space="preserve"> I can tell you</w:t>
      </w:r>
      <w:r w:rsidRPr="008B5F07">
        <w:rPr>
          <w:kern w:val="2"/>
        </w:rPr>
        <w:t>’</w:t>
      </w:r>
      <w:r w:rsidRPr="008B5F07">
        <w:rPr>
          <w:rFonts w:hint="eastAsia"/>
          <w:kern w:val="2"/>
        </w:rPr>
        <w:t>re a person with many hobbies.</w:t>
      </w:r>
      <w:r w:rsidRPr="008B5F07">
        <w:t xml:space="preserve">　</w:t>
      </w:r>
      <w:bookmarkEnd w:id="56"/>
    </w:p>
    <w:p w14:paraId="33AFA369" w14:textId="696A3BE6" w:rsidR="00EA56E5" w:rsidRPr="008B5F07" w:rsidRDefault="00EA56E5" w:rsidP="00EA56E5">
      <w:pPr>
        <w:pStyle w:val="Normal0113"/>
        <w:snapToGrid w:val="0"/>
        <w:spacing w:before="80"/>
        <w:ind w:left="351" w:hangingChars="150" w:hanging="351"/>
        <w:textAlignment w:val="center"/>
      </w:pPr>
      <w:r>
        <w:rPr>
          <w:rFonts w:hint="eastAsia"/>
        </w:rPr>
        <w:t xml:space="preserve">   </w:t>
      </w:r>
      <w:r w:rsidR="00BC75D1" w:rsidRPr="008B5F07">
        <w:t>(D)</w:t>
      </w:r>
      <w:bookmarkStart w:id="57" w:name="QQ220214001449_1_4"/>
      <w:r w:rsidR="00BC75D1" w:rsidRPr="008B5F07">
        <w:rPr>
          <w:rFonts w:hint="eastAsia"/>
          <w:kern w:val="2"/>
        </w:rPr>
        <w:t xml:space="preserve"> </w:t>
      </w:r>
      <w:bookmarkStart w:id="58" w:name="QQ220214001449_1_1"/>
      <w:r w:rsidRPr="008B5F07">
        <w:rPr>
          <w:rFonts w:hint="eastAsia"/>
          <w:kern w:val="2"/>
        </w:rPr>
        <w:t>People love discussing the things that they</w:t>
      </w:r>
      <w:r w:rsidRPr="008B5F07">
        <w:rPr>
          <w:kern w:val="2"/>
        </w:rPr>
        <w:t>’</w:t>
      </w:r>
      <w:r w:rsidRPr="008B5F07">
        <w:rPr>
          <w:rFonts w:hint="eastAsia"/>
          <w:kern w:val="2"/>
        </w:rPr>
        <w:t>re into.</w:t>
      </w:r>
      <w:r w:rsidRPr="008B5F07">
        <w:t xml:space="preserve">　</w:t>
      </w:r>
      <w:bookmarkEnd w:id="58"/>
    </w:p>
    <w:bookmarkEnd w:id="57"/>
    <w:p w14:paraId="3922469E" w14:textId="3B068F07" w:rsidR="003F06F1" w:rsidRPr="00BC75D1" w:rsidRDefault="003F06F1" w:rsidP="00640D3B">
      <w:pPr>
        <w:pStyle w:val="Normal0209"/>
        <w:snapToGrid w:val="0"/>
        <w:spacing w:before="80"/>
        <w:ind w:left="234" w:hangingChars="100" w:hanging="234"/>
        <w:textAlignment w:val="center"/>
        <w:rPr>
          <w:kern w:val="2"/>
          <w:szCs w:val="22"/>
        </w:rPr>
      </w:pPr>
    </w:p>
    <w:p w14:paraId="7ADCCF5F" w14:textId="5961B922" w:rsidR="00A70F3F" w:rsidRDefault="00F4167F" w:rsidP="00494741">
      <w:pPr>
        <w:pStyle w:val="Normal0209"/>
        <w:snapToGrid w:val="0"/>
        <w:spacing w:before="80"/>
        <w:ind w:left="351" w:hangingChars="150" w:hanging="351"/>
        <w:textAlignment w:val="center"/>
      </w:pPr>
      <w:r>
        <w:rPr>
          <w:kern w:val="2"/>
          <w:szCs w:val="22"/>
        </w:rPr>
        <w:t>33</w:t>
      </w:r>
      <w:r w:rsidR="008B5F07" w:rsidRPr="004B792E">
        <w:rPr>
          <w:kern w:val="2"/>
          <w:szCs w:val="22"/>
        </w:rPr>
        <w:t xml:space="preserve">. </w:t>
      </w:r>
      <w:r w:rsidR="004B792E" w:rsidRPr="004B792E">
        <w:rPr>
          <w:rFonts w:hint="eastAsia"/>
          <w:b/>
          <w:kern w:val="2"/>
          <w:szCs w:val="22"/>
        </w:rPr>
        <w:t>David:</w:t>
      </w:r>
      <w:r w:rsidR="004B792E" w:rsidRPr="004B792E">
        <w:rPr>
          <w:rFonts w:hint="eastAsia"/>
          <w:kern w:val="2"/>
          <w:szCs w:val="22"/>
        </w:rPr>
        <w:t xml:space="preserve"> _____________</w:t>
      </w:r>
      <w:r w:rsidR="004B792E" w:rsidRPr="004B792E">
        <w:rPr>
          <w:kern w:val="2"/>
          <w:szCs w:val="22"/>
        </w:rPr>
        <w:br/>
      </w:r>
      <w:r w:rsidR="004B792E" w:rsidRPr="004B792E">
        <w:rPr>
          <w:rFonts w:hint="eastAsia"/>
          <w:b/>
          <w:kern w:val="2"/>
          <w:szCs w:val="22"/>
        </w:rPr>
        <w:t>Sandy:</w:t>
      </w:r>
      <w:r w:rsidR="004B792E" w:rsidRPr="004B792E">
        <w:rPr>
          <w:rFonts w:hint="eastAsia"/>
          <w:kern w:val="2"/>
          <w:szCs w:val="22"/>
        </w:rPr>
        <w:t xml:space="preserve"> I like to go shopping for food.</w:t>
      </w:r>
      <w:r w:rsidR="004B792E" w:rsidRPr="004B792E">
        <w:rPr>
          <w:kern w:val="2"/>
          <w:szCs w:val="22"/>
        </w:rPr>
        <w:br/>
      </w:r>
      <w:r w:rsidR="004B792E" w:rsidRPr="004B792E">
        <w:rPr>
          <w:rFonts w:hint="eastAsia"/>
          <w:b/>
          <w:kern w:val="2"/>
          <w:szCs w:val="22"/>
        </w:rPr>
        <w:t>David:</w:t>
      </w:r>
      <w:r w:rsidR="004B792E" w:rsidRPr="004B792E">
        <w:rPr>
          <w:rFonts w:hint="eastAsia"/>
          <w:kern w:val="2"/>
          <w:szCs w:val="22"/>
        </w:rPr>
        <w:t xml:space="preserve"> Me, too. How about going together this evening?</w:t>
      </w:r>
      <w:r w:rsidR="004B792E" w:rsidRPr="004B792E">
        <w:rPr>
          <w:kern w:val="2"/>
          <w:szCs w:val="22"/>
        </w:rPr>
        <w:br/>
      </w:r>
      <w:r w:rsidR="004B792E" w:rsidRPr="004B792E">
        <w:rPr>
          <w:rFonts w:hint="eastAsia"/>
          <w:b/>
          <w:kern w:val="2"/>
          <w:szCs w:val="22"/>
        </w:rPr>
        <w:t>Sandy:</w:t>
      </w:r>
      <w:r w:rsidR="004B792E" w:rsidRPr="004B792E">
        <w:rPr>
          <w:rFonts w:hint="eastAsia"/>
          <w:kern w:val="2"/>
          <w:szCs w:val="22"/>
        </w:rPr>
        <w:t xml:space="preserve"> Sounds like a plan!</w:t>
      </w:r>
      <w:r w:rsidR="004B792E" w:rsidRPr="004B792E">
        <w:rPr>
          <w:kern w:val="2"/>
          <w:szCs w:val="22"/>
        </w:rPr>
        <w:br/>
      </w:r>
      <w:r w:rsidR="004B792E" w:rsidRPr="004B792E">
        <w:t>(A)</w:t>
      </w:r>
      <w:bookmarkStart w:id="59" w:name="QQ220214002451_1_1"/>
      <w:r w:rsidR="004B792E" w:rsidRPr="004B792E">
        <w:rPr>
          <w:rFonts w:hint="eastAsia"/>
          <w:kern w:val="2"/>
          <w:szCs w:val="22"/>
        </w:rPr>
        <w:t xml:space="preserve"> How was your shopping?</w:t>
      </w:r>
      <w:r w:rsidR="004B792E" w:rsidRPr="004B792E">
        <w:t xml:space="preserve">　</w:t>
      </w:r>
      <w:bookmarkEnd w:id="59"/>
    </w:p>
    <w:p w14:paraId="089DEB36" w14:textId="01C778BB" w:rsidR="004B792E" w:rsidRPr="00494741" w:rsidRDefault="004B792E" w:rsidP="00A70F3F">
      <w:pPr>
        <w:pStyle w:val="Normal0209"/>
        <w:snapToGrid w:val="0"/>
        <w:spacing w:before="80"/>
        <w:ind w:leftChars="150" w:left="351"/>
        <w:textAlignment w:val="center"/>
        <w:rPr>
          <w:b/>
          <w:kern w:val="2"/>
          <w:szCs w:val="22"/>
        </w:rPr>
      </w:pPr>
      <w:r w:rsidRPr="004B792E">
        <w:t>(B)</w:t>
      </w:r>
      <w:r w:rsidR="004C060D">
        <w:rPr>
          <w:rFonts w:hint="eastAsia"/>
        </w:rPr>
        <w:t xml:space="preserve"> </w:t>
      </w:r>
      <w:r w:rsidR="004C060D" w:rsidRPr="004B792E">
        <w:rPr>
          <w:rFonts w:hint="eastAsia"/>
          <w:kern w:val="2"/>
          <w:szCs w:val="22"/>
        </w:rPr>
        <w:t>What do you like to do for fun?</w:t>
      </w:r>
    </w:p>
    <w:p w14:paraId="31D769DD" w14:textId="790A5052" w:rsidR="00A70F3F" w:rsidRDefault="004B792E" w:rsidP="004B792E">
      <w:pPr>
        <w:pStyle w:val="Normal0209"/>
        <w:snapToGrid w:val="0"/>
        <w:spacing w:before="80"/>
        <w:ind w:leftChars="150" w:left="351"/>
        <w:textAlignment w:val="center"/>
      </w:pPr>
      <w:r w:rsidRPr="004B792E">
        <w:t>(C)</w:t>
      </w:r>
      <w:r w:rsidR="004C060D">
        <w:rPr>
          <w:rFonts w:hint="eastAsia"/>
        </w:rPr>
        <w:t xml:space="preserve"> </w:t>
      </w:r>
      <w:r w:rsidR="004C060D" w:rsidRPr="004B792E">
        <w:rPr>
          <w:rFonts w:hint="eastAsia"/>
          <w:kern w:val="2"/>
          <w:szCs w:val="22"/>
        </w:rPr>
        <w:t>Which shop is your favorite?</w:t>
      </w:r>
    </w:p>
    <w:p w14:paraId="019D763F" w14:textId="2A7050C5" w:rsidR="003F06F1" w:rsidRPr="004B792E" w:rsidRDefault="004B792E" w:rsidP="004B792E">
      <w:pPr>
        <w:pStyle w:val="Normal0209"/>
        <w:snapToGrid w:val="0"/>
        <w:spacing w:before="80"/>
        <w:ind w:leftChars="150" w:left="351"/>
        <w:textAlignment w:val="center"/>
        <w:rPr>
          <w:b/>
          <w:kern w:val="2"/>
          <w:szCs w:val="22"/>
        </w:rPr>
      </w:pPr>
      <w:r w:rsidRPr="004B792E">
        <w:t>(D)</w:t>
      </w:r>
      <w:bookmarkStart w:id="60" w:name="QQ220214002451_1_4"/>
      <w:r w:rsidRPr="004B792E">
        <w:rPr>
          <w:rFonts w:hint="eastAsia"/>
          <w:kern w:val="2"/>
          <w:szCs w:val="22"/>
        </w:rPr>
        <w:t xml:space="preserve"> What do you do for a living?</w:t>
      </w:r>
      <w:r w:rsidRPr="004B792E">
        <w:t xml:space="preserve">　</w:t>
      </w:r>
      <w:bookmarkEnd w:id="60"/>
    </w:p>
    <w:p w14:paraId="148CA89A" w14:textId="77777777" w:rsidR="003F06F1" w:rsidRDefault="003F06F1" w:rsidP="00640D3B">
      <w:pPr>
        <w:pStyle w:val="Normal0209"/>
        <w:snapToGrid w:val="0"/>
        <w:spacing w:before="80"/>
        <w:ind w:left="234" w:hangingChars="100" w:hanging="234"/>
        <w:textAlignment w:val="center"/>
        <w:rPr>
          <w:kern w:val="2"/>
          <w:szCs w:val="22"/>
        </w:rPr>
      </w:pPr>
    </w:p>
    <w:p w14:paraId="1F8BA0DF" w14:textId="715922DE" w:rsidR="00A70F3F" w:rsidRDefault="00F4167F" w:rsidP="004B792E">
      <w:pPr>
        <w:pStyle w:val="Normal093"/>
        <w:snapToGrid w:val="0"/>
        <w:spacing w:before="80"/>
        <w:textAlignment w:val="center"/>
      </w:pPr>
      <w:r>
        <w:rPr>
          <w:kern w:val="2"/>
          <w:szCs w:val="22"/>
        </w:rPr>
        <w:t>34</w:t>
      </w:r>
      <w:r w:rsidR="004B792E" w:rsidRPr="004B792E">
        <w:rPr>
          <w:rFonts w:hint="eastAsia"/>
          <w:kern w:val="2"/>
          <w:szCs w:val="22"/>
        </w:rPr>
        <w:t xml:space="preserve">. </w:t>
      </w:r>
      <w:r w:rsidR="004B792E" w:rsidRPr="004B792E">
        <w:rPr>
          <w:rFonts w:hint="eastAsia"/>
          <w:b/>
          <w:kern w:val="2"/>
          <w:szCs w:val="22"/>
        </w:rPr>
        <w:t>Emma:</w:t>
      </w:r>
      <w:r w:rsidR="004B792E" w:rsidRPr="004B792E">
        <w:rPr>
          <w:rFonts w:hint="eastAsia"/>
          <w:kern w:val="2"/>
          <w:szCs w:val="22"/>
        </w:rPr>
        <w:t xml:space="preserve"> Hi, I</w:t>
      </w:r>
      <w:r w:rsidR="004B792E" w:rsidRPr="004B792E">
        <w:rPr>
          <w:kern w:val="2"/>
          <w:szCs w:val="22"/>
        </w:rPr>
        <w:t>’</w:t>
      </w:r>
      <w:r w:rsidR="004B792E" w:rsidRPr="004B792E">
        <w:rPr>
          <w:rFonts w:hint="eastAsia"/>
          <w:kern w:val="2"/>
          <w:szCs w:val="22"/>
        </w:rPr>
        <w:t>d like to adopt that stray dog but I don</w:t>
      </w:r>
      <w:r w:rsidR="004B792E" w:rsidRPr="004B792E">
        <w:rPr>
          <w:kern w:val="2"/>
          <w:szCs w:val="22"/>
        </w:rPr>
        <w:t>’</w:t>
      </w:r>
      <w:r w:rsidR="004B792E" w:rsidRPr="004B792E">
        <w:rPr>
          <w:rFonts w:hint="eastAsia"/>
          <w:kern w:val="2"/>
          <w:szCs w:val="22"/>
        </w:rPr>
        <w:t>t know how.</w:t>
      </w:r>
      <w:r w:rsidR="004B792E" w:rsidRPr="004B792E">
        <w:rPr>
          <w:kern w:val="2"/>
          <w:szCs w:val="22"/>
        </w:rPr>
        <w:br/>
      </w:r>
      <w:r w:rsidR="004B792E" w:rsidRPr="004B792E">
        <w:rPr>
          <w:rFonts w:hint="eastAsia"/>
          <w:b/>
          <w:kern w:val="2"/>
          <w:szCs w:val="22"/>
        </w:rPr>
        <w:t xml:space="preserve">   Bob:</w:t>
      </w:r>
      <w:r w:rsidR="004B792E" w:rsidRPr="004B792E">
        <w:rPr>
          <w:rFonts w:hint="eastAsia"/>
          <w:kern w:val="2"/>
          <w:szCs w:val="22"/>
        </w:rPr>
        <w:t xml:space="preserve"> Just fill in these papers and you can take him home.</w:t>
      </w:r>
      <w:r w:rsidR="004B792E" w:rsidRPr="004B792E">
        <w:rPr>
          <w:kern w:val="2"/>
          <w:szCs w:val="22"/>
        </w:rPr>
        <w:br/>
      </w:r>
      <w:r w:rsidR="004B792E" w:rsidRPr="004B792E">
        <w:rPr>
          <w:rFonts w:hint="eastAsia"/>
          <w:b/>
          <w:kern w:val="2"/>
          <w:szCs w:val="22"/>
        </w:rPr>
        <w:t xml:space="preserve">   Emma:</w:t>
      </w:r>
      <w:r w:rsidR="004B792E" w:rsidRPr="004B792E">
        <w:rPr>
          <w:rFonts w:hint="eastAsia"/>
          <w:kern w:val="2"/>
          <w:szCs w:val="22"/>
        </w:rPr>
        <w:t xml:space="preserve"> Many thanks.</w:t>
      </w:r>
      <w:r w:rsidR="004B792E" w:rsidRPr="004B792E">
        <w:rPr>
          <w:kern w:val="2"/>
          <w:szCs w:val="22"/>
        </w:rPr>
        <w:br/>
      </w:r>
      <w:r w:rsidR="004B792E" w:rsidRPr="004B792E">
        <w:rPr>
          <w:rFonts w:hint="eastAsia"/>
          <w:b/>
          <w:kern w:val="2"/>
          <w:szCs w:val="22"/>
        </w:rPr>
        <w:t xml:space="preserve">   Bob:</w:t>
      </w:r>
      <w:r w:rsidR="004B792E" w:rsidRPr="004B792E">
        <w:rPr>
          <w:rFonts w:hint="eastAsia"/>
          <w:kern w:val="2"/>
          <w:szCs w:val="22"/>
        </w:rPr>
        <w:t xml:space="preserve"> ____________</w:t>
      </w:r>
      <w:r w:rsidR="004B792E" w:rsidRPr="004B792E">
        <w:rPr>
          <w:kern w:val="2"/>
          <w:szCs w:val="22"/>
        </w:rPr>
        <w:br/>
      </w:r>
      <w:r w:rsidR="004B792E" w:rsidRPr="004B792E">
        <w:rPr>
          <w:rFonts w:hint="eastAsia"/>
        </w:rPr>
        <w:t xml:space="preserve">   </w:t>
      </w:r>
      <w:r w:rsidR="004B792E" w:rsidRPr="004B792E">
        <w:t>(A)</w:t>
      </w:r>
      <w:bookmarkStart w:id="61" w:name="QQ220214003261_1_1"/>
      <w:r w:rsidR="004B792E" w:rsidRPr="004B792E">
        <w:rPr>
          <w:rFonts w:hint="eastAsia"/>
          <w:kern w:val="2"/>
          <w:szCs w:val="22"/>
        </w:rPr>
        <w:t xml:space="preserve"> You can say that again.</w:t>
      </w:r>
      <w:r w:rsidR="004B792E" w:rsidRPr="004B792E">
        <w:t xml:space="preserve">　</w:t>
      </w:r>
      <w:bookmarkEnd w:id="61"/>
    </w:p>
    <w:p w14:paraId="268F4176" w14:textId="3F3A6A74" w:rsidR="004B792E" w:rsidRPr="004B792E" w:rsidRDefault="004B792E" w:rsidP="00A70F3F">
      <w:pPr>
        <w:pStyle w:val="Normal093"/>
        <w:snapToGrid w:val="0"/>
        <w:spacing w:before="80"/>
        <w:ind w:firstLineChars="150" w:firstLine="351"/>
        <w:textAlignment w:val="center"/>
      </w:pPr>
      <w:r w:rsidRPr="004B792E">
        <w:t>(B)</w:t>
      </w:r>
      <w:r w:rsidR="004C060D">
        <w:rPr>
          <w:rFonts w:hint="eastAsia"/>
        </w:rPr>
        <w:t xml:space="preserve"> </w:t>
      </w:r>
      <w:r w:rsidR="004C060D" w:rsidRPr="004B792E">
        <w:rPr>
          <w:rFonts w:hint="eastAsia"/>
          <w:kern w:val="2"/>
          <w:szCs w:val="22"/>
        </w:rPr>
        <w:t>I can</w:t>
      </w:r>
      <w:r w:rsidR="004C060D" w:rsidRPr="004B792E">
        <w:rPr>
          <w:kern w:val="2"/>
          <w:szCs w:val="22"/>
        </w:rPr>
        <w:t>’</w:t>
      </w:r>
      <w:r w:rsidR="004C060D" w:rsidRPr="004B792E">
        <w:rPr>
          <w:rFonts w:hint="eastAsia"/>
          <w:kern w:val="2"/>
          <w:szCs w:val="22"/>
        </w:rPr>
        <w:t>t thank you enough.</w:t>
      </w:r>
    </w:p>
    <w:p w14:paraId="10BC369D" w14:textId="27BF9541" w:rsidR="00A70F3F" w:rsidRDefault="004B792E" w:rsidP="004B792E">
      <w:pPr>
        <w:pStyle w:val="Normal093"/>
        <w:snapToGrid w:val="0"/>
        <w:spacing w:before="80"/>
        <w:textAlignment w:val="center"/>
      </w:pPr>
      <w:r w:rsidRPr="004B792E">
        <w:rPr>
          <w:rFonts w:hint="eastAsia"/>
        </w:rPr>
        <w:t xml:space="preserve">   </w:t>
      </w:r>
      <w:r w:rsidRPr="004B792E">
        <w:t>(C)</w:t>
      </w:r>
      <w:bookmarkStart w:id="62" w:name="QQ220214003261_1_3"/>
      <w:r w:rsidRPr="004B792E">
        <w:rPr>
          <w:rFonts w:hint="eastAsia"/>
          <w:kern w:val="2"/>
          <w:szCs w:val="22"/>
        </w:rPr>
        <w:t xml:space="preserve"> </w:t>
      </w:r>
      <w:r w:rsidR="004C060D" w:rsidRPr="004B792E">
        <w:rPr>
          <w:rFonts w:hint="eastAsia"/>
          <w:kern w:val="2"/>
          <w:szCs w:val="22"/>
        </w:rPr>
        <w:t>Don</w:t>
      </w:r>
      <w:r w:rsidR="004C060D" w:rsidRPr="004B792E">
        <w:rPr>
          <w:kern w:val="2"/>
          <w:szCs w:val="22"/>
        </w:rPr>
        <w:t>’</w:t>
      </w:r>
      <w:r w:rsidR="004C060D" w:rsidRPr="004B792E">
        <w:rPr>
          <w:rFonts w:hint="eastAsia"/>
          <w:kern w:val="2"/>
          <w:szCs w:val="22"/>
        </w:rPr>
        <w:t>t mention it.</w:t>
      </w:r>
      <w:r w:rsidRPr="004B792E">
        <w:t xml:space="preserve">　</w:t>
      </w:r>
      <w:bookmarkEnd w:id="62"/>
    </w:p>
    <w:p w14:paraId="7A060C86" w14:textId="607C0442" w:rsidR="004B792E" w:rsidRPr="004B792E" w:rsidRDefault="004B792E" w:rsidP="00A70F3F">
      <w:pPr>
        <w:pStyle w:val="Normal093"/>
        <w:snapToGrid w:val="0"/>
        <w:spacing w:before="80"/>
        <w:ind w:firstLineChars="150" w:firstLine="351"/>
        <w:textAlignment w:val="center"/>
      </w:pPr>
      <w:r w:rsidRPr="004B792E">
        <w:t>(D)</w:t>
      </w:r>
      <w:bookmarkStart w:id="63" w:name="QQ220214003261_1_4"/>
      <w:r w:rsidRPr="004B792E">
        <w:rPr>
          <w:rFonts w:hint="eastAsia"/>
          <w:kern w:val="2"/>
          <w:szCs w:val="22"/>
        </w:rPr>
        <w:t xml:space="preserve"> I</w:t>
      </w:r>
      <w:r w:rsidRPr="004B792E">
        <w:rPr>
          <w:kern w:val="2"/>
          <w:szCs w:val="22"/>
        </w:rPr>
        <w:t>’</w:t>
      </w:r>
      <w:r w:rsidRPr="004B792E">
        <w:rPr>
          <w:rFonts w:hint="eastAsia"/>
          <w:kern w:val="2"/>
          <w:szCs w:val="22"/>
        </w:rPr>
        <w:t>m sorry.</w:t>
      </w:r>
      <w:r w:rsidRPr="004B792E">
        <w:t xml:space="preserve">　</w:t>
      </w:r>
      <w:bookmarkEnd w:id="63"/>
    </w:p>
    <w:p w14:paraId="7501BC28" w14:textId="369A3679" w:rsidR="003F06F1" w:rsidRDefault="003F06F1" w:rsidP="00640D3B">
      <w:pPr>
        <w:pStyle w:val="Normal0209"/>
        <w:snapToGrid w:val="0"/>
        <w:spacing w:before="80"/>
        <w:ind w:left="234" w:hangingChars="100" w:hanging="234"/>
        <w:textAlignment w:val="center"/>
        <w:rPr>
          <w:kern w:val="2"/>
          <w:szCs w:val="22"/>
        </w:rPr>
      </w:pPr>
    </w:p>
    <w:p w14:paraId="424B9DD8" w14:textId="555D31ED" w:rsidR="00127A54" w:rsidRDefault="00F4167F" w:rsidP="004B792E">
      <w:pPr>
        <w:pStyle w:val="Normal0116"/>
        <w:snapToGrid w:val="0"/>
        <w:spacing w:before="80"/>
        <w:textAlignment w:val="center"/>
      </w:pPr>
      <w:r>
        <w:rPr>
          <w:kern w:val="2"/>
          <w:szCs w:val="22"/>
        </w:rPr>
        <w:t>35</w:t>
      </w:r>
      <w:r w:rsidR="004B792E" w:rsidRPr="00F43766">
        <w:rPr>
          <w:rFonts w:hint="eastAsia"/>
          <w:kern w:val="2"/>
          <w:szCs w:val="22"/>
        </w:rPr>
        <w:t xml:space="preserve">. </w:t>
      </w:r>
      <w:r w:rsidR="004B792E" w:rsidRPr="00F43766">
        <w:rPr>
          <w:rFonts w:hint="eastAsia"/>
          <w:b/>
          <w:kern w:val="2"/>
        </w:rPr>
        <w:t>Kevin:</w:t>
      </w:r>
      <w:r w:rsidR="004B792E" w:rsidRPr="00F43766">
        <w:rPr>
          <w:rFonts w:hint="eastAsia"/>
          <w:kern w:val="2"/>
        </w:rPr>
        <w:t xml:space="preserve"> What do you like to do for fun?</w:t>
      </w:r>
      <w:r w:rsidR="004B792E" w:rsidRPr="00F43766">
        <w:rPr>
          <w:kern w:val="2"/>
        </w:rPr>
        <w:br/>
      </w:r>
      <w:r w:rsidR="004B792E" w:rsidRPr="00F43766">
        <w:rPr>
          <w:rFonts w:hint="eastAsia"/>
          <w:b/>
          <w:kern w:val="2"/>
        </w:rPr>
        <w:t xml:space="preserve">   Cindy:</w:t>
      </w:r>
      <w:r w:rsidR="004B792E" w:rsidRPr="00F43766">
        <w:rPr>
          <w:rFonts w:hint="eastAsia"/>
          <w:kern w:val="2"/>
        </w:rPr>
        <w:t xml:space="preserve"> I enjoy drawing. I can draw lots of things, such as trees, people, and animals.</w:t>
      </w:r>
      <w:r w:rsidR="004B792E" w:rsidRPr="00F43766">
        <w:rPr>
          <w:kern w:val="2"/>
        </w:rPr>
        <w:br/>
      </w:r>
      <w:r w:rsidR="004B792E" w:rsidRPr="00F43766">
        <w:rPr>
          <w:rFonts w:hint="eastAsia"/>
          <w:b/>
          <w:kern w:val="2"/>
        </w:rPr>
        <w:t xml:space="preserve">   Kevin:</w:t>
      </w:r>
      <w:r w:rsidR="004B792E" w:rsidRPr="00F43766">
        <w:rPr>
          <w:rFonts w:hint="eastAsia"/>
          <w:kern w:val="2"/>
        </w:rPr>
        <w:t xml:space="preserve"> ____________ I am interested in drawing, too. Can you teach me?</w:t>
      </w:r>
      <w:r w:rsidR="004B792E" w:rsidRPr="00F43766">
        <w:rPr>
          <w:kern w:val="2"/>
        </w:rPr>
        <w:br/>
      </w:r>
      <w:r w:rsidR="004B792E" w:rsidRPr="00F43766">
        <w:rPr>
          <w:rFonts w:hint="eastAsia"/>
        </w:rPr>
        <w:t xml:space="preserve">   </w:t>
      </w:r>
      <w:r w:rsidR="004B792E" w:rsidRPr="00F43766">
        <w:t>(A)</w:t>
      </w:r>
      <w:bookmarkStart w:id="64" w:name="QQ220214001359_1_1"/>
      <w:r w:rsidR="004B792E" w:rsidRPr="00F43766">
        <w:rPr>
          <w:rFonts w:hint="eastAsia"/>
          <w:kern w:val="2"/>
        </w:rPr>
        <w:t xml:space="preserve"> </w:t>
      </w:r>
      <w:r w:rsidR="0007405D" w:rsidRPr="00F43766">
        <w:rPr>
          <w:rFonts w:hint="eastAsia"/>
          <w:kern w:val="2"/>
        </w:rPr>
        <w:t>That</w:t>
      </w:r>
      <w:r w:rsidR="0007405D" w:rsidRPr="00F43766">
        <w:rPr>
          <w:kern w:val="2"/>
        </w:rPr>
        <w:t>’</w:t>
      </w:r>
      <w:r w:rsidR="0007405D" w:rsidRPr="00F43766">
        <w:rPr>
          <w:rFonts w:hint="eastAsia"/>
          <w:kern w:val="2"/>
        </w:rPr>
        <w:t>s my plan!</w:t>
      </w:r>
      <w:r w:rsidR="004B792E" w:rsidRPr="00F43766">
        <w:t xml:space="preserve">　</w:t>
      </w:r>
      <w:bookmarkEnd w:id="64"/>
    </w:p>
    <w:p w14:paraId="4A1E824C" w14:textId="0B9DFCB5" w:rsidR="004B792E" w:rsidRPr="00F43766" w:rsidRDefault="004B792E" w:rsidP="00127A54">
      <w:pPr>
        <w:pStyle w:val="Normal0116"/>
        <w:snapToGrid w:val="0"/>
        <w:spacing w:before="80"/>
        <w:ind w:firstLineChars="150" w:firstLine="351"/>
        <w:textAlignment w:val="center"/>
      </w:pPr>
      <w:r w:rsidRPr="00F43766">
        <w:t>(B)</w:t>
      </w:r>
      <w:r w:rsidR="0007405D">
        <w:rPr>
          <w:rFonts w:hint="eastAsia"/>
        </w:rPr>
        <w:t xml:space="preserve"> </w:t>
      </w:r>
      <w:r w:rsidR="0007405D" w:rsidRPr="00F43766">
        <w:rPr>
          <w:rFonts w:hint="eastAsia"/>
          <w:kern w:val="2"/>
        </w:rPr>
        <w:t>I have no idea.</w:t>
      </w:r>
    </w:p>
    <w:p w14:paraId="10CC375B" w14:textId="77777777" w:rsidR="00127A54" w:rsidRDefault="004B792E" w:rsidP="004B792E">
      <w:pPr>
        <w:pStyle w:val="Normal0116"/>
        <w:snapToGrid w:val="0"/>
        <w:spacing w:before="80"/>
        <w:textAlignment w:val="center"/>
      </w:pPr>
      <w:r w:rsidRPr="00F43766">
        <w:rPr>
          <w:rFonts w:hint="eastAsia"/>
        </w:rPr>
        <w:t xml:space="preserve">   </w:t>
      </w:r>
      <w:r w:rsidRPr="00F43766">
        <w:t>(C)</w:t>
      </w:r>
      <w:bookmarkStart w:id="65" w:name="QQ220214001359_1_3"/>
      <w:r w:rsidRPr="00F43766">
        <w:rPr>
          <w:rFonts w:hint="eastAsia"/>
          <w:kern w:val="2"/>
        </w:rPr>
        <w:t xml:space="preserve"> I am afraid not.</w:t>
      </w:r>
      <w:r w:rsidRPr="00F43766">
        <w:t xml:space="preserve">　</w:t>
      </w:r>
      <w:bookmarkEnd w:id="65"/>
    </w:p>
    <w:p w14:paraId="68C69957" w14:textId="2D644DA1" w:rsidR="00A70F3F" w:rsidRPr="00127A54" w:rsidRDefault="004B792E" w:rsidP="00127A54">
      <w:pPr>
        <w:pStyle w:val="Normal0116"/>
        <w:snapToGrid w:val="0"/>
        <w:spacing w:before="80"/>
        <w:ind w:firstLineChars="150" w:firstLine="351"/>
        <w:textAlignment w:val="center"/>
      </w:pPr>
      <w:r w:rsidRPr="00F43766">
        <w:t>(D)</w:t>
      </w:r>
      <w:bookmarkStart w:id="66" w:name="QQ220214001359_1_4"/>
      <w:r w:rsidRPr="00F43766">
        <w:rPr>
          <w:rFonts w:hint="eastAsia"/>
          <w:kern w:val="2"/>
        </w:rPr>
        <w:t xml:space="preserve"> That sounds cool!</w:t>
      </w:r>
      <w:r w:rsidRPr="00F43766">
        <w:t xml:space="preserve">　</w:t>
      </w:r>
      <w:bookmarkEnd w:id="66"/>
    </w:p>
    <w:p w14:paraId="2A8F97B9" w14:textId="4CCF1110" w:rsidR="00A70F3F" w:rsidRDefault="00A70F3F" w:rsidP="004B792E">
      <w:pPr>
        <w:pStyle w:val="Normal0116"/>
        <w:snapToGrid w:val="0"/>
        <w:spacing w:before="80"/>
        <w:textAlignment w:val="center"/>
        <w:rPr>
          <w:b/>
        </w:rPr>
      </w:pPr>
    </w:p>
    <w:p w14:paraId="78F6B577" w14:textId="0C50492D" w:rsidR="004A7BD9" w:rsidRDefault="00F4167F" w:rsidP="004A7BD9">
      <w:pPr>
        <w:pStyle w:val="Normal0109"/>
        <w:snapToGrid w:val="0"/>
        <w:spacing w:before="80"/>
        <w:ind w:left="352" w:hangingChars="150" w:hanging="352"/>
        <w:textAlignment w:val="center"/>
      </w:pPr>
      <w:r>
        <w:rPr>
          <w:rFonts w:hint="eastAsia"/>
          <w:b/>
        </w:rPr>
        <w:t>36</w:t>
      </w:r>
      <w:r w:rsidR="004A7BD9">
        <w:rPr>
          <w:rFonts w:hint="eastAsia"/>
          <w:b/>
        </w:rPr>
        <w:t xml:space="preserve">. </w:t>
      </w:r>
      <w:r w:rsidR="004A7BD9" w:rsidRPr="002035BD">
        <w:rPr>
          <w:rFonts w:hint="eastAsia"/>
          <w:b/>
          <w:kern w:val="2"/>
          <w:szCs w:val="22"/>
        </w:rPr>
        <w:t>Linda:</w:t>
      </w:r>
      <w:r w:rsidR="004A7BD9" w:rsidRPr="002035BD">
        <w:rPr>
          <w:rFonts w:hint="eastAsia"/>
          <w:kern w:val="2"/>
          <w:szCs w:val="22"/>
        </w:rPr>
        <w:t xml:space="preserve"> Mom, ____________ Thank you so much!</w:t>
      </w:r>
      <w:r w:rsidR="004A7BD9" w:rsidRPr="002035BD">
        <w:rPr>
          <w:kern w:val="2"/>
          <w:szCs w:val="22"/>
        </w:rPr>
        <w:br/>
      </w:r>
      <w:r w:rsidR="004A7BD9" w:rsidRPr="002035BD">
        <w:rPr>
          <w:rFonts w:hint="eastAsia"/>
          <w:b/>
          <w:kern w:val="2"/>
          <w:szCs w:val="22"/>
        </w:rPr>
        <w:t>Mom:</w:t>
      </w:r>
      <w:r w:rsidR="004A7BD9" w:rsidRPr="002035BD">
        <w:rPr>
          <w:rFonts w:hint="eastAsia"/>
          <w:kern w:val="2"/>
          <w:szCs w:val="22"/>
        </w:rPr>
        <w:t xml:space="preserve"> I am glad you like it. Make the best of it.</w:t>
      </w:r>
      <w:r w:rsidR="004A7BD9" w:rsidRPr="002035BD">
        <w:rPr>
          <w:kern w:val="2"/>
          <w:szCs w:val="22"/>
        </w:rPr>
        <w:br/>
      </w:r>
      <w:r w:rsidR="004A7BD9">
        <w:t>(A)</w:t>
      </w:r>
      <w:bookmarkStart w:id="67" w:name="QQ220214003241_1_1"/>
      <w:r w:rsidR="004A7BD9" w:rsidRPr="002035BD">
        <w:rPr>
          <w:rFonts w:hint="eastAsia"/>
          <w:kern w:val="2"/>
          <w:szCs w:val="22"/>
        </w:rPr>
        <w:t xml:space="preserve"> you</w:t>
      </w:r>
      <w:r w:rsidR="004A7BD9" w:rsidRPr="002035BD">
        <w:rPr>
          <w:kern w:val="2"/>
          <w:szCs w:val="22"/>
        </w:rPr>
        <w:t>’</w:t>
      </w:r>
      <w:r w:rsidR="004A7BD9" w:rsidRPr="002035BD">
        <w:rPr>
          <w:rFonts w:hint="eastAsia"/>
          <w:kern w:val="2"/>
          <w:szCs w:val="22"/>
        </w:rPr>
        <w:t>re very welcome.</w:t>
      </w:r>
      <w:r w:rsidR="004A7BD9">
        <w:t xml:space="preserve">　</w:t>
      </w:r>
      <w:bookmarkEnd w:id="67"/>
    </w:p>
    <w:p w14:paraId="24EBA0B3" w14:textId="77777777" w:rsidR="004A7BD9" w:rsidRDefault="004A7BD9" w:rsidP="004A7BD9">
      <w:pPr>
        <w:pStyle w:val="Normal0109"/>
        <w:snapToGrid w:val="0"/>
        <w:spacing w:before="80"/>
        <w:ind w:leftChars="150" w:left="351"/>
        <w:textAlignment w:val="center"/>
      </w:pPr>
      <w:r>
        <w:t>(B)</w:t>
      </w:r>
      <w:bookmarkStart w:id="68" w:name="QQ220214003241_1_2"/>
      <w:r w:rsidRPr="002035BD">
        <w:rPr>
          <w:rFonts w:hint="eastAsia"/>
          <w:kern w:val="2"/>
          <w:szCs w:val="22"/>
        </w:rPr>
        <w:t xml:space="preserve"> don</w:t>
      </w:r>
      <w:r w:rsidRPr="002035BD">
        <w:rPr>
          <w:kern w:val="2"/>
          <w:szCs w:val="22"/>
        </w:rPr>
        <w:t>’</w:t>
      </w:r>
      <w:r w:rsidRPr="002035BD">
        <w:rPr>
          <w:rFonts w:hint="eastAsia"/>
          <w:kern w:val="2"/>
          <w:szCs w:val="22"/>
        </w:rPr>
        <w:t>t worry about it.</w:t>
      </w:r>
      <w:r>
        <w:t xml:space="preserve">　</w:t>
      </w:r>
      <w:bookmarkEnd w:id="68"/>
    </w:p>
    <w:p w14:paraId="53E809CA" w14:textId="77777777" w:rsidR="004A7BD9" w:rsidRDefault="004A7BD9" w:rsidP="004A7BD9">
      <w:pPr>
        <w:pStyle w:val="Normal0109"/>
        <w:snapToGrid w:val="0"/>
        <w:spacing w:before="80"/>
        <w:ind w:leftChars="150" w:left="351"/>
        <w:textAlignment w:val="center"/>
      </w:pPr>
      <w:r>
        <w:t>(C)</w:t>
      </w:r>
      <w:bookmarkStart w:id="69" w:name="QQ220214003241_1_3"/>
      <w:r w:rsidRPr="002035BD">
        <w:rPr>
          <w:rFonts w:hint="eastAsia"/>
          <w:kern w:val="2"/>
          <w:szCs w:val="22"/>
        </w:rPr>
        <w:t xml:space="preserve"> this is the best present ever.</w:t>
      </w:r>
      <w:r>
        <w:t xml:space="preserve">　</w:t>
      </w:r>
      <w:bookmarkEnd w:id="69"/>
    </w:p>
    <w:p w14:paraId="2E9FFE44" w14:textId="25CA1082" w:rsidR="004A7BD9" w:rsidRPr="004A7BD9" w:rsidRDefault="004A7BD9" w:rsidP="004A7BD9">
      <w:pPr>
        <w:pStyle w:val="Normal0109"/>
        <w:snapToGrid w:val="0"/>
        <w:spacing w:before="80"/>
        <w:ind w:leftChars="150" w:left="351"/>
        <w:textAlignment w:val="center"/>
        <w:rPr>
          <w:b/>
          <w:kern w:val="2"/>
          <w:szCs w:val="22"/>
        </w:rPr>
      </w:pPr>
      <w:r>
        <w:t>(D)</w:t>
      </w:r>
      <w:bookmarkStart w:id="70" w:name="QQ220214003241_1_4"/>
      <w:r w:rsidRPr="002035BD">
        <w:rPr>
          <w:rFonts w:hint="eastAsia"/>
          <w:kern w:val="2"/>
          <w:szCs w:val="22"/>
        </w:rPr>
        <w:t xml:space="preserve"> I really love them!</w:t>
      </w:r>
      <w:r>
        <w:t xml:space="preserve">　</w:t>
      </w:r>
      <w:bookmarkEnd w:id="70"/>
    </w:p>
    <w:p w14:paraId="3ECE7BB6" w14:textId="414259EA" w:rsidR="004A7BD9" w:rsidRPr="004A7BD9" w:rsidRDefault="004A7BD9" w:rsidP="004B792E">
      <w:pPr>
        <w:pStyle w:val="Normal0116"/>
        <w:snapToGrid w:val="0"/>
        <w:spacing w:before="80"/>
        <w:textAlignment w:val="center"/>
        <w:rPr>
          <w:b/>
        </w:rPr>
      </w:pPr>
    </w:p>
    <w:p w14:paraId="75C89DDA" w14:textId="77777777" w:rsidR="009E2401" w:rsidRDefault="009E2401" w:rsidP="009E2401">
      <w:pPr>
        <w:pStyle w:val="Normal0106"/>
        <w:snapToGrid w:val="0"/>
        <w:spacing w:before="80"/>
        <w:textAlignment w:val="center"/>
      </w:pPr>
      <w:r>
        <w:rPr>
          <w:rFonts w:hint="eastAsia"/>
          <w:b/>
        </w:rPr>
        <w:t xml:space="preserve">37. </w:t>
      </w:r>
      <w:r w:rsidRPr="002035BD">
        <w:rPr>
          <w:rFonts w:hint="eastAsia"/>
          <w:b/>
          <w:kern w:val="2"/>
          <w:szCs w:val="22"/>
        </w:rPr>
        <w:t xml:space="preserve">Paul: </w:t>
      </w:r>
      <w:r w:rsidRPr="002035BD">
        <w:rPr>
          <w:rFonts w:hint="eastAsia"/>
          <w:kern w:val="2"/>
          <w:szCs w:val="22"/>
        </w:rPr>
        <w:t>Hey, Lucas, take a look at this!</w:t>
      </w:r>
      <w:r w:rsidRPr="002035BD">
        <w:rPr>
          <w:kern w:val="2"/>
          <w:szCs w:val="22"/>
        </w:rPr>
        <w:br/>
      </w:r>
      <w:r>
        <w:rPr>
          <w:rFonts w:hint="eastAsia"/>
          <w:b/>
          <w:kern w:val="2"/>
          <w:szCs w:val="22"/>
        </w:rPr>
        <w:t xml:space="preserve">   </w:t>
      </w:r>
      <w:r w:rsidRPr="002035BD">
        <w:rPr>
          <w:rFonts w:hint="eastAsia"/>
          <w:b/>
          <w:kern w:val="2"/>
          <w:szCs w:val="22"/>
        </w:rPr>
        <w:t xml:space="preserve">Lucas: </w:t>
      </w:r>
      <w:r w:rsidRPr="002035BD">
        <w:rPr>
          <w:rFonts w:hint="eastAsia"/>
          <w:kern w:val="2"/>
          <w:szCs w:val="22"/>
        </w:rPr>
        <w:t>Wow, a new basketball! That</w:t>
      </w:r>
      <w:r w:rsidRPr="002035BD">
        <w:rPr>
          <w:kern w:val="2"/>
          <w:szCs w:val="22"/>
        </w:rPr>
        <w:t>’</w:t>
      </w:r>
      <w:r w:rsidRPr="002035BD">
        <w:rPr>
          <w:rFonts w:hint="eastAsia"/>
          <w:kern w:val="2"/>
          <w:szCs w:val="22"/>
        </w:rPr>
        <w:t>s just what I wanted!</w:t>
      </w:r>
      <w:r w:rsidRPr="002035BD">
        <w:rPr>
          <w:kern w:val="2"/>
          <w:szCs w:val="22"/>
        </w:rPr>
        <w:br/>
      </w:r>
      <w:r>
        <w:rPr>
          <w:rFonts w:hint="eastAsia"/>
          <w:b/>
          <w:kern w:val="2"/>
          <w:szCs w:val="22"/>
        </w:rPr>
        <w:t xml:space="preserve">   </w:t>
      </w:r>
      <w:r w:rsidRPr="002035BD">
        <w:rPr>
          <w:rFonts w:hint="eastAsia"/>
          <w:b/>
          <w:kern w:val="2"/>
          <w:szCs w:val="22"/>
        </w:rPr>
        <w:t xml:space="preserve">Paul: </w:t>
      </w:r>
      <w:r w:rsidRPr="002035BD">
        <w:rPr>
          <w:rFonts w:hint="eastAsia"/>
          <w:kern w:val="2"/>
          <w:szCs w:val="22"/>
        </w:rPr>
        <w:t>I know you love to play basketball, so I bought it as your Christmas gift.</w:t>
      </w:r>
      <w:r w:rsidRPr="002035BD">
        <w:rPr>
          <w:kern w:val="2"/>
          <w:szCs w:val="22"/>
        </w:rPr>
        <w:br/>
      </w:r>
      <w:r>
        <w:rPr>
          <w:rFonts w:hint="eastAsia"/>
          <w:b/>
          <w:kern w:val="2"/>
          <w:szCs w:val="22"/>
        </w:rPr>
        <w:t xml:space="preserve">   </w:t>
      </w:r>
      <w:r w:rsidRPr="002035BD">
        <w:rPr>
          <w:rFonts w:hint="eastAsia"/>
          <w:b/>
          <w:kern w:val="2"/>
          <w:szCs w:val="22"/>
        </w:rPr>
        <w:t xml:space="preserve">Lucas: </w:t>
      </w:r>
      <w:r w:rsidRPr="002035BD">
        <w:rPr>
          <w:rFonts w:hint="eastAsia"/>
          <w:kern w:val="2"/>
          <w:szCs w:val="22"/>
        </w:rPr>
        <w:t>____________ I love this gift!</w:t>
      </w:r>
      <w:r w:rsidRPr="002035BD">
        <w:rPr>
          <w:kern w:val="2"/>
          <w:szCs w:val="22"/>
        </w:rPr>
        <w:br/>
      </w:r>
      <w:r>
        <w:rPr>
          <w:rFonts w:hint="eastAsia"/>
          <w:b/>
          <w:kern w:val="2"/>
          <w:szCs w:val="22"/>
        </w:rPr>
        <w:t xml:space="preserve">   </w:t>
      </w:r>
      <w:r w:rsidRPr="002035BD">
        <w:rPr>
          <w:rFonts w:hint="eastAsia"/>
          <w:b/>
          <w:kern w:val="2"/>
          <w:szCs w:val="22"/>
        </w:rPr>
        <w:t xml:space="preserve">Paul: </w:t>
      </w:r>
      <w:r w:rsidRPr="002035BD">
        <w:rPr>
          <w:rFonts w:hint="eastAsia"/>
          <w:kern w:val="2"/>
          <w:szCs w:val="22"/>
        </w:rPr>
        <w:t>I</w:t>
      </w:r>
      <w:r w:rsidRPr="002035BD">
        <w:rPr>
          <w:kern w:val="2"/>
          <w:szCs w:val="22"/>
        </w:rPr>
        <w:t>’</w:t>
      </w:r>
      <w:r w:rsidRPr="002035BD">
        <w:rPr>
          <w:rFonts w:hint="eastAsia"/>
          <w:kern w:val="2"/>
          <w:szCs w:val="22"/>
        </w:rPr>
        <w:t>m glad you like it! Now let</w:t>
      </w:r>
      <w:r w:rsidRPr="002035BD">
        <w:rPr>
          <w:kern w:val="2"/>
          <w:szCs w:val="22"/>
        </w:rPr>
        <w:t>’</w:t>
      </w:r>
      <w:r w:rsidRPr="002035BD">
        <w:rPr>
          <w:rFonts w:hint="eastAsia"/>
          <w:kern w:val="2"/>
          <w:szCs w:val="22"/>
        </w:rPr>
        <w:t>s go outside to play basketball together!</w:t>
      </w:r>
      <w:r w:rsidRPr="002035BD">
        <w:rPr>
          <w:kern w:val="2"/>
          <w:szCs w:val="22"/>
        </w:rPr>
        <w:br/>
      </w:r>
      <w:r>
        <w:rPr>
          <w:rFonts w:hint="eastAsia"/>
        </w:rPr>
        <w:t xml:space="preserve">   </w:t>
      </w:r>
      <w:r>
        <w:t>(A)</w:t>
      </w:r>
      <w:bookmarkStart w:id="71" w:name="QQ220214003292_1_1"/>
      <w:r w:rsidRPr="002035BD">
        <w:rPr>
          <w:rFonts w:hint="eastAsia"/>
          <w:kern w:val="2"/>
          <w:szCs w:val="22"/>
        </w:rPr>
        <w:t xml:space="preserve"> You</w:t>
      </w:r>
      <w:r w:rsidRPr="002035BD">
        <w:rPr>
          <w:kern w:val="2"/>
          <w:szCs w:val="22"/>
        </w:rPr>
        <w:t>’</w:t>
      </w:r>
      <w:r w:rsidRPr="002035BD">
        <w:rPr>
          <w:rFonts w:hint="eastAsia"/>
          <w:kern w:val="2"/>
          <w:szCs w:val="22"/>
        </w:rPr>
        <w:t>re very welcome!</w:t>
      </w:r>
      <w:r>
        <w:t xml:space="preserve">　</w:t>
      </w:r>
      <w:bookmarkEnd w:id="71"/>
    </w:p>
    <w:p w14:paraId="2FCF6BF4" w14:textId="77777777" w:rsidR="009E2401" w:rsidRDefault="009E2401" w:rsidP="009E2401">
      <w:pPr>
        <w:pStyle w:val="Normal0106"/>
        <w:snapToGrid w:val="0"/>
        <w:spacing w:before="80"/>
        <w:textAlignment w:val="center"/>
      </w:pPr>
      <w:r>
        <w:rPr>
          <w:rFonts w:hint="eastAsia"/>
        </w:rPr>
        <w:t xml:space="preserve">   </w:t>
      </w:r>
      <w:r>
        <w:t>(B)</w:t>
      </w:r>
      <w:bookmarkStart w:id="72" w:name="QQ220214003292_1_2"/>
      <w:r w:rsidRPr="002035BD">
        <w:rPr>
          <w:rFonts w:hint="eastAsia"/>
          <w:kern w:val="2"/>
          <w:szCs w:val="22"/>
        </w:rPr>
        <w:t xml:space="preserve"> That sounds like fun!</w:t>
      </w:r>
      <w:r>
        <w:t xml:space="preserve">　</w:t>
      </w:r>
      <w:bookmarkEnd w:id="72"/>
    </w:p>
    <w:p w14:paraId="186BE6EF" w14:textId="77777777" w:rsidR="009E2401" w:rsidRDefault="009E2401" w:rsidP="009E2401">
      <w:pPr>
        <w:pStyle w:val="Normal0106"/>
        <w:snapToGrid w:val="0"/>
        <w:spacing w:before="80"/>
        <w:textAlignment w:val="center"/>
      </w:pPr>
      <w:r>
        <w:rPr>
          <w:rFonts w:hint="eastAsia"/>
        </w:rPr>
        <w:t xml:space="preserve">   </w:t>
      </w:r>
      <w:r>
        <w:t>(C)</w:t>
      </w:r>
      <w:bookmarkStart w:id="73" w:name="QQ220214003292_1_3"/>
      <w:r w:rsidRPr="002035BD">
        <w:rPr>
          <w:rFonts w:hint="eastAsia"/>
          <w:kern w:val="2"/>
          <w:szCs w:val="22"/>
        </w:rPr>
        <w:t xml:space="preserve"> Thank you so much!</w:t>
      </w:r>
      <w:r>
        <w:t xml:space="preserve">　</w:t>
      </w:r>
      <w:bookmarkEnd w:id="73"/>
    </w:p>
    <w:p w14:paraId="0021C1DF" w14:textId="2A132FB1" w:rsidR="009E2401" w:rsidRPr="009E2401" w:rsidRDefault="009E2401" w:rsidP="009E2401">
      <w:pPr>
        <w:pStyle w:val="Normal0106"/>
        <w:snapToGrid w:val="0"/>
        <w:spacing w:before="80"/>
        <w:textAlignment w:val="center"/>
      </w:pPr>
      <w:r>
        <w:rPr>
          <w:rFonts w:hint="eastAsia"/>
        </w:rPr>
        <w:t xml:space="preserve">   </w:t>
      </w:r>
      <w:r>
        <w:t>(D)</w:t>
      </w:r>
      <w:bookmarkStart w:id="74" w:name="QQ220214003292_1_4"/>
      <w:r w:rsidRPr="002035BD">
        <w:rPr>
          <w:rFonts w:hint="eastAsia"/>
          <w:kern w:val="2"/>
          <w:szCs w:val="22"/>
        </w:rPr>
        <w:t xml:space="preserve"> I am so sorry!</w:t>
      </w:r>
      <w:r>
        <w:t xml:space="preserve">　</w:t>
      </w:r>
      <w:bookmarkEnd w:id="74"/>
    </w:p>
    <w:p w14:paraId="62FA484F" w14:textId="776B260A" w:rsidR="004A7BD9" w:rsidRPr="00F43766" w:rsidRDefault="004A7BD9" w:rsidP="004B792E">
      <w:pPr>
        <w:pStyle w:val="Normal0116"/>
        <w:snapToGrid w:val="0"/>
        <w:spacing w:before="80"/>
        <w:textAlignment w:val="center"/>
        <w:rPr>
          <w:b/>
        </w:rPr>
      </w:pPr>
    </w:p>
    <w:p w14:paraId="0A274DCF" w14:textId="719FD24B" w:rsidR="00956B48" w:rsidRPr="00F43766" w:rsidRDefault="00E83B12" w:rsidP="00027CE1">
      <w:pPr>
        <w:pStyle w:val="Normal03"/>
        <w:snapToGrid w:val="0"/>
        <w:spacing w:before="80" w:line="320" w:lineRule="exact"/>
        <w:textAlignment w:val="center"/>
        <w:rPr>
          <w:b/>
          <w:kern w:val="2"/>
          <w:szCs w:val="22"/>
        </w:rPr>
      </w:pPr>
      <w:r w:rsidRPr="00F43766">
        <w:rPr>
          <w:rFonts w:hint="eastAsia"/>
          <w:b/>
        </w:rPr>
        <w:t>五</w:t>
      </w:r>
      <w:r w:rsidR="00956B48" w:rsidRPr="00F43766">
        <w:rPr>
          <w:rFonts w:hint="eastAsia"/>
          <w:b/>
        </w:rPr>
        <w:t xml:space="preserve">. </w:t>
      </w:r>
      <w:r w:rsidR="00956B48" w:rsidRPr="00F43766">
        <w:rPr>
          <w:rFonts w:hint="eastAsia"/>
          <w:b/>
        </w:rPr>
        <w:t>克漏字</w:t>
      </w:r>
      <w:r w:rsidR="0007345C" w:rsidRPr="00F43766">
        <w:rPr>
          <w:rFonts w:hint="eastAsia"/>
          <w:b/>
        </w:rPr>
        <w:t xml:space="preserve"> </w:t>
      </w:r>
      <w:r w:rsidR="0007345C" w:rsidRPr="00F43766">
        <w:rPr>
          <w:rFonts w:hint="eastAsia"/>
          <w:b/>
          <w:kern w:val="2"/>
          <w:szCs w:val="22"/>
        </w:rPr>
        <w:t>(</w:t>
      </w:r>
      <w:r w:rsidR="0007345C" w:rsidRPr="00F43766">
        <w:rPr>
          <w:rFonts w:hint="eastAsia"/>
          <w:b/>
          <w:kern w:val="2"/>
          <w:szCs w:val="22"/>
        </w:rPr>
        <w:t>每題</w:t>
      </w:r>
      <w:r w:rsidR="0007345C" w:rsidRPr="00F43766">
        <w:rPr>
          <w:rFonts w:hint="eastAsia"/>
          <w:b/>
          <w:kern w:val="2"/>
          <w:szCs w:val="22"/>
        </w:rPr>
        <w:t>2</w:t>
      </w:r>
      <w:r w:rsidR="0007345C" w:rsidRPr="00F43766">
        <w:rPr>
          <w:rFonts w:hint="eastAsia"/>
          <w:b/>
          <w:kern w:val="2"/>
          <w:szCs w:val="22"/>
        </w:rPr>
        <w:t>分，共</w:t>
      </w:r>
      <w:r w:rsidR="00906AD0">
        <w:rPr>
          <w:b/>
          <w:kern w:val="2"/>
          <w:szCs w:val="22"/>
        </w:rPr>
        <w:t>2</w:t>
      </w:r>
      <w:r w:rsidR="0007345C" w:rsidRPr="00F43766">
        <w:rPr>
          <w:rFonts w:hint="eastAsia"/>
          <w:b/>
          <w:kern w:val="2"/>
          <w:szCs w:val="22"/>
        </w:rPr>
        <w:t>0%)</w:t>
      </w:r>
    </w:p>
    <w:p w14:paraId="21B53DF6" w14:textId="2270EB10" w:rsidR="006F3CC0" w:rsidRPr="00F43766" w:rsidRDefault="003828DE" w:rsidP="00027CE1">
      <w:pPr>
        <w:pStyle w:val="Normal0247"/>
        <w:snapToGrid w:val="0"/>
        <w:spacing w:before="80" w:line="320" w:lineRule="exact"/>
        <w:ind w:firstLineChars="250" w:firstLine="585"/>
        <w:textAlignment w:val="center"/>
        <w:rPr>
          <w:rFonts w:eastAsia="DengXian"/>
          <w:lang w:eastAsia="zh-CN"/>
        </w:rPr>
      </w:pPr>
      <w:r>
        <w:rPr>
          <w:rFonts w:hint="eastAsia"/>
          <w:kern w:val="2"/>
          <w:szCs w:val="22"/>
        </w:rPr>
        <w:t>Joe Whale was a nine-year-old</w:t>
      </w:r>
      <w:r w:rsidR="006F3CC0" w:rsidRPr="00F43766">
        <w:rPr>
          <w:rFonts w:hint="eastAsia"/>
          <w:kern w:val="2"/>
          <w:szCs w:val="22"/>
        </w:rPr>
        <w:t xml:space="preserve"> boy in England. He was always ______</w:t>
      </w:r>
      <w:r w:rsidR="0076705D">
        <w:rPr>
          <w:kern w:val="2"/>
          <w:szCs w:val="22"/>
        </w:rPr>
        <w:t>38</w:t>
      </w:r>
      <w:r w:rsidR="006F3CC0" w:rsidRPr="00F43766">
        <w:rPr>
          <w:rFonts w:hint="eastAsia"/>
          <w:kern w:val="2"/>
          <w:szCs w:val="22"/>
        </w:rPr>
        <w:t xml:space="preserve">______ in class, so he </w:t>
      </w:r>
      <w:r w:rsidR="0076705D">
        <w:rPr>
          <w:kern w:val="2"/>
          <w:szCs w:val="22"/>
        </w:rPr>
        <w:t>____39</w:t>
      </w:r>
      <w:r>
        <w:rPr>
          <w:kern w:val="2"/>
          <w:szCs w:val="22"/>
        </w:rPr>
        <w:t>____</w:t>
      </w:r>
      <w:r w:rsidR="006F3CC0" w:rsidRPr="00F43766">
        <w:rPr>
          <w:rFonts w:hint="eastAsia"/>
          <w:kern w:val="2"/>
          <w:szCs w:val="22"/>
        </w:rPr>
        <w:t xml:space="preserve"> all the time. He drew all kinds of things, such as food, robots, aliens, and so on. His teachers couldn</w:t>
      </w:r>
      <w:r w:rsidR="006F3CC0" w:rsidRPr="00F43766">
        <w:rPr>
          <w:kern w:val="2"/>
          <w:szCs w:val="22"/>
        </w:rPr>
        <w:t>’</w:t>
      </w:r>
      <w:r w:rsidR="0076705D">
        <w:rPr>
          <w:rFonts w:hint="eastAsia"/>
          <w:kern w:val="2"/>
          <w:szCs w:val="22"/>
        </w:rPr>
        <w:t>t understand his love for</w:t>
      </w:r>
      <w:r w:rsidR="006F3CC0" w:rsidRPr="00F43766">
        <w:rPr>
          <w:rFonts w:hint="eastAsia"/>
          <w:kern w:val="2"/>
          <w:szCs w:val="22"/>
        </w:rPr>
        <w:t xml:space="preserve"> drawing. </w:t>
      </w:r>
      <w:r w:rsidR="0076705D">
        <w:rPr>
          <w:kern w:val="2"/>
          <w:szCs w:val="22"/>
        </w:rPr>
        <w:t>___40___</w:t>
      </w:r>
      <w:r w:rsidR="006F3CC0" w:rsidRPr="00F43766">
        <w:rPr>
          <w:rFonts w:hint="eastAsia"/>
          <w:kern w:val="2"/>
          <w:szCs w:val="22"/>
        </w:rPr>
        <w:t xml:space="preserve">, they complained </w:t>
      </w:r>
      <w:r w:rsidR="0076705D">
        <w:rPr>
          <w:kern w:val="2"/>
          <w:szCs w:val="22"/>
        </w:rPr>
        <w:t>___41___</w:t>
      </w:r>
      <w:r w:rsidR="006F3CC0" w:rsidRPr="00F43766">
        <w:rPr>
          <w:rFonts w:hint="eastAsia"/>
          <w:kern w:val="2"/>
          <w:szCs w:val="22"/>
        </w:rPr>
        <w:t xml:space="preserve"> his parents. But that didn</w:t>
      </w:r>
      <w:r w:rsidR="006F3CC0" w:rsidRPr="00F43766">
        <w:rPr>
          <w:kern w:val="2"/>
          <w:szCs w:val="22"/>
        </w:rPr>
        <w:t>’</w:t>
      </w:r>
      <w:r w:rsidR="0076705D">
        <w:rPr>
          <w:rFonts w:hint="eastAsia"/>
          <w:kern w:val="2"/>
          <w:szCs w:val="22"/>
        </w:rPr>
        <w:t>t make his parents angry</w:t>
      </w:r>
      <w:r w:rsidR="006F3CC0" w:rsidRPr="00F43766">
        <w:rPr>
          <w:rFonts w:hint="eastAsia"/>
          <w:kern w:val="2"/>
          <w:szCs w:val="22"/>
        </w:rPr>
        <w:t xml:space="preserve">. They put him in an art class </w:t>
      </w:r>
      <w:r w:rsidR="006F3CC0" w:rsidRPr="003828DE">
        <w:rPr>
          <w:rFonts w:hint="eastAsia"/>
          <w:kern w:val="2"/>
          <w:szCs w:val="22"/>
        </w:rPr>
        <w:t>instead</w:t>
      </w:r>
      <w:r w:rsidR="006F3CC0" w:rsidRPr="00F43766">
        <w:rPr>
          <w:rFonts w:hint="eastAsia"/>
          <w:kern w:val="2"/>
          <w:szCs w:val="22"/>
        </w:rPr>
        <w:t>! Soon after that, Joe</w:t>
      </w:r>
      <w:r w:rsidR="006F3CC0" w:rsidRPr="00F43766">
        <w:rPr>
          <w:kern w:val="2"/>
          <w:szCs w:val="22"/>
        </w:rPr>
        <w:t>’</w:t>
      </w:r>
      <w:r w:rsidR="006F3CC0" w:rsidRPr="00F43766">
        <w:rPr>
          <w:rFonts w:hint="eastAsia"/>
          <w:kern w:val="2"/>
          <w:szCs w:val="22"/>
        </w:rPr>
        <w:t xml:space="preserve">s talent </w:t>
      </w:r>
      <w:r w:rsidR="0076705D">
        <w:rPr>
          <w:kern w:val="2"/>
          <w:szCs w:val="22"/>
        </w:rPr>
        <w:t>___42___</w:t>
      </w:r>
      <w:r w:rsidR="006F3CC0" w:rsidRPr="00F43766">
        <w:rPr>
          <w:rFonts w:hint="eastAsia"/>
          <w:kern w:val="2"/>
          <w:szCs w:val="22"/>
        </w:rPr>
        <w:t xml:space="preserve"> by his art teacher. Later, Joe</w:t>
      </w:r>
      <w:r w:rsidR="006F3CC0" w:rsidRPr="00F43766">
        <w:rPr>
          <w:kern w:val="2"/>
          <w:szCs w:val="22"/>
        </w:rPr>
        <w:t>’</w:t>
      </w:r>
      <w:r w:rsidR="006F3CC0" w:rsidRPr="00F43766">
        <w:rPr>
          <w:rFonts w:hint="eastAsia"/>
          <w:kern w:val="2"/>
          <w:szCs w:val="22"/>
        </w:rPr>
        <w:t>s art teacher shared his drawings on Instagram. A restaurant owner saw the</w:t>
      </w:r>
      <w:r w:rsidR="0076705D">
        <w:rPr>
          <w:rFonts w:hint="eastAsia"/>
          <w:kern w:val="2"/>
          <w:szCs w:val="22"/>
        </w:rPr>
        <w:t>se pictures and asked Joe to doodle</w:t>
      </w:r>
      <w:r w:rsidR="006F3CC0" w:rsidRPr="00F43766">
        <w:rPr>
          <w:rFonts w:hint="eastAsia"/>
          <w:kern w:val="2"/>
          <w:szCs w:val="22"/>
        </w:rPr>
        <w:t xml:space="preserve"> on his restaurant wall.</w:t>
      </w:r>
      <w:r w:rsidR="006F3CC0" w:rsidRPr="00F43766">
        <w:t xml:space="preserve">　</w:t>
      </w:r>
    </w:p>
    <w:p w14:paraId="4116BCD7" w14:textId="36662860" w:rsidR="006F3CC0" w:rsidRPr="00F43766" w:rsidRDefault="006F3CC0" w:rsidP="00027CE1">
      <w:pPr>
        <w:pStyle w:val="Normal1247"/>
        <w:snapToGrid w:val="0"/>
        <w:spacing w:before="80" w:line="320" w:lineRule="exact"/>
        <w:textAlignment w:val="center"/>
        <w:rPr>
          <w:rFonts w:eastAsia="DengXian"/>
          <w:lang w:eastAsia="zh-CN"/>
        </w:rPr>
      </w:pPr>
      <w:bookmarkStart w:id="75" w:name="QQ220214002214_1_4"/>
      <w:r w:rsidRPr="00F43766">
        <w:t xml:space="preserve">　</w:t>
      </w:r>
      <w:bookmarkEnd w:id="75"/>
    </w:p>
    <w:p w14:paraId="20575FF8" w14:textId="61B50204" w:rsidR="006F3CC0" w:rsidRPr="00F43766" w:rsidRDefault="0076705D" w:rsidP="00027CE1">
      <w:pPr>
        <w:pStyle w:val="Normal2220"/>
        <w:snapToGrid w:val="0"/>
        <w:spacing w:before="80" w:line="320" w:lineRule="exact"/>
        <w:textAlignment w:val="center"/>
        <w:rPr>
          <w:rFonts w:eastAsia="DengXian"/>
          <w:lang w:eastAsia="zh-CN"/>
        </w:rPr>
      </w:pPr>
      <w:r>
        <w:rPr>
          <w:rFonts w:hint="eastAsia"/>
        </w:rPr>
        <w:t>38</w:t>
      </w:r>
      <w:r w:rsidR="006F3CC0" w:rsidRPr="00F43766">
        <w:rPr>
          <w:rFonts w:hint="eastAsia"/>
        </w:rPr>
        <w:t xml:space="preserve">. </w:t>
      </w:r>
      <w:r w:rsidR="005E33F1">
        <w:t xml:space="preserve"> </w:t>
      </w:r>
      <w:r w:rsidR="006F3CC0" w:rsidRPr="00F43766">
        <w:t>(A)</w:t>
      </w:r>
      <w:bookmarkStart w:id="76" w:name="QQ220214002214_2_1"/>
      <w:r>
        <w:rPr>
          <w:rFonts w:hint="eastAsia"/>
          <w:kern w:val="2"/>
          <w:szCs w:val="22"/>
        </w:rPr>
        <w:t xml:space="preserve"> bored</w:t>
      </w:r>
      <w:r w:rsidR="006F3CC0" w:rsidRPr="00F43766">
        <w:t xml:space="preserve">　</w:t>
      </w:r>
      <w:bookmarkEnd w:id="76"/>
      <w:r w:rsidR="006F3CC0" w:rsidRPr="00F43766">
        <w:t>(B)</w:t>
      </w:r>
      <w:bookmarkStart w:id="77" w:name="QQ220214002214_2_2"/>
      <w:r>
        <w:rPr>
          <w:rFonts w:hint="eastAsia"/>
          <w:kern w:val="2"/>
          <w:szCs w:val="22"/>
        </w:rPr>
        <w:t xml:space="preserve"> boring</w:t>
      </w:r>
      <w:r w:rsidR="006F3CC0" w:rsidRPr="00F43766">
        <w:t xml:space="preserve">　</w:t>
      </w:r>
      <w:bookmarkEnd w:id="77"/>
      <w:r w:rsidR="006F3CC0" w:rsidRPr="00F43766">
        <w:t>(C)</w:t>
      </w:r>
      <w:bookmarkStart w:id="78" w:name="QQ220214002214_2_3"/>
      <w:r w:rsidR="006F3CC0" w:rsidRPr="00F43766">
        <w:rPr>
          <w:rFonts w:hint="eastAsia"/>
          <w:kern w:val="2"/>
          <w:szCs w:val="22"/>
        </w:rPr>
        <w:t xml:space="preserve"> bore</w:t>
      </w:r>
      <w:r w:rsidR="006F3CC0" w:rsidRPr="00F43766">
        <w:t xml:space="preserve">　</w:t>
      </w:r>
      <w:bookmarkEnd w:id="78"/>
      <w:r w:rsidR="006F3CC0" w:rsidRPr="00F43766">
        <w:t>(D)</w:t>
      </w:r>
      <w:bookmarkStart w:id="79" w:name="QQ220214002214_2_4"/>
      <w:r w:rsidR="006F3CC0" w:rsidRPr="00F43766">
        <w:rPr>
          <w:rFonts w:hint="eastAsia"/>
          <w:kern w:val="2"/>
          <w:szCs w:val="22"/>
        </w:rPr>
        <w:t xml:space="preserve"> bores</w:t>
      </w:r>
      <w:r w:rsidR="006F3CC0" w:rsidRPr="00F43766">
        <w:t xml:space="preserve">　</w:t>
      </w:r>
      <w:bookmarkEnd w:id="79"/>
    </w:p>
    <w:p w14:paraId="53097B18" w14:textId="52CE0D4E" w:rsidR="006F3CC0" w:rsidRPr="00F43766" w:rsidRDefault="0076705D" w:rsidP="00027CE1">
      <w:pPr>
        <w:pStyle w:val="Normal312"/>
        <w:snapToGrid w:val="0"/>
        <w:spacing w:before="80" w:line="320" w:lineRule="exact"/>
        <w:textAlignment w:val="center"/>
        <w:rPr>
          <w:rFonts w:eastAsia="DengXian"/>
          <w:lang w:eastAsia="zh-CN"/>
        </w:rPr>
      </w:pPr>
      <w:bookmarkStart w:id="80" w:name="QQ220214002214_3_H"/>
      <w:r>
        <w:rPr>
          <w:rFonts w:hint="eastAsia"/>
        </w:rPr>
        <w:t>39</w:t>
      </w:r>
      <w:r w:rsidR="006F3CC0" w:rsidRPr="00F43766">
        <w:rPr>
          <w:rFonts w:hint="eastAsia"/>
        </w:rPr>
        <w:t xml:space="preserve">. </w:t>
      </w:r>
      <w:bookmarkEnd w:id="80"/>
      <w:r w:rsidR="006F3CC0" w:rsidRPr="00F43766">
        <w:t xml:space="preserve"> (A)</w:t>
      </w:r>
      <w:bookmarkStart w:id="81" w:name="QQ220214002214_3_1"/>
      <w:r>
        <w:rPr>
          <w:rFonts w:hint="eastAsia"/>
          <w:kern w:val="2"/>
          <w:szCs w:val="22"/>
        </w:rPr>
        <w:t xml:space="preserve"> doodling</w:t>
      </w:r>
      <w:r w:rsidR="006F3CC0" w:rsidRPr="00F43766">
        <w:t xml:space="preserve">　</w:t>
      </w:r>
      <w:bookmarkEnd w:id="81"/>
      <w:r w:rsidR="006F3CC0" w:rsidRPr="00F43766">
        <w:t>(B)</w:t>
      </w:r>
      <w:bookmarkStart w:id="82" w:name="QQ220214002214_3_2"/>
      <w:r w:rsidR="006F3CC0" w:rsidRPr="00F43766">
        <w:rPr>
          <w:rFonts w:hint="eastAsia"/>
          <w:kern w:val="2"/>
          <w:szCs w:val="22"/>
        </w:rPr>
        <w:t xml:space="preserve"> to</w:t>
      </w:r>
      <w:r>
        <w:rPr>
          <w:kern w:val="2"/>
          <w:szCs w:val="22"/>
        </w:rPr>
        <w:t xml:space="preserve"> doodle</w:t>
      </w:r>
      <w:r w:rsidR="006F3CC0" w:rsidRPr="00F43766">
        <w:t xml:space="preserve">　</w:t>
      </w:r>
      <w:bookmarkEnd w:id="82"/>
      <w:r w:rsidR="006F3CC0" w:rsidRPr="00F43766">
        <w:t>(C)</w:t>
      </w:r>
      <w:bookmarkStart w:id="83" w:name="QQ220214002214_3_3"/>
      <w:r>
        <w:rPr>
          <w:rFonts w:hint="eastAsia"/>
          <w:kern w:val="2"/>
          <w:szCs w:val="22"/>
        </w:rPr>
        <w:t xml:space="preserve"> doodle</w:t>
      </w:r>
      <w:r w:rsidR="006F3CC0" w:rsidRPr="00F43766">
        <w:t xml:space="preserve">　</w:t>
      </w:r>
      <w:bookmarkEnd w:id="83"/>
      <w:r w:rsidR="006F3CC0" w:rsidRPr="00F43766">
        <w:t>(D)</w:t>
      </w:r>
      <w:bookmarkStart w:id="84" w:name="QQ220214002214_3_4"/>
      <w:r>
        <w:rPr>
          <w:rFonts w:hint="eastAsia"/>
          <w:kern w:val="2"/>
          <w:szCs w:val="22"/>
        </w:rPr>
        <w:t xml:space="preserve"> doodled</w:t>
      </w:r>
      <w:r w:rsidR="006F3CC0" w:rsidRPr="00F43766">
        <w:t xml:space="preserve">　</w:t>
      </w:r>
      <w:bookmarkEnd w:id="84"/>
    </w:p>
    <w:p w14:paraId="2DC424EE" w14:textId="1F3B2D5D" w:rsidR="006F3CC0" w:rsidRPr="00F43766" w:rsidRDefault="0076705D" w:rsidP="00027CE1">
      <w:pPr>
        <w:pStyle w:val="Normal412"/>
        <w:snapToGrid w:val="0"/>
        <w:spacing w:before="80" w:line="320" w:lineRule="exact"/>
        <w:textAlignment w:val="center"/>
        <w:rPr>
          <w:rFonts w:eastAsia="DengXian"/>
          <w:lang w:eastAsia="zh-CN"/>
        </w:rPr>
      </w:pPr>
      <w:r>
        <w:rPr>
          <w:rFonts w:hint="eastAsia"/>
        </w:rPr>
        <w:t>40</w:t>
      </w:r>
      <w:r w:rsidR="006F3CC0" w:rsidRPr="00F43766">
        <w:rPr>
          <w:rFonts w:hint="eastAsia"/>
        </w:rPr>
        <w:t xml:space="preserve">. </w:t>
      </w:r>
      <w:r w:rsidR="006F3CC0" w:rsidRPr="00F43766">
        <w:t xml:space="preserve"> (A)</w:t>
      </w:r>
      <w:bookmarkStart w:id="85" w:name="QQ220214002214_4_1"/>
      <w:r>
        <w:rPr>
          <w:rFonts w:hint="eastAsia"/>
          <w:kern w:val="2"/>
          <w:szCs w:val="22"/>
        </w:rPr>
        <w:t xml:space="preserve"> Therefore</w:t>
      </w:r>
      <w:r w:rsidR="006F3CC0" w:rsidRPr="00F43766">
        <w:t xml:space="preserve">　</w:t>
      </w:r>
      <w:bookmarkEnd w:id="85"/>
      <w:r w:rsidR="006F3CC0" w:rsidRPr="00F43766">
        <w:t>(B)</w:t>
      </w:r>
      <w:bookmarkStart w:id="86" w:name="QQ220214002214_4_2"/>
      <w:r>
        <w:rPr>
          <w:rFonts w:hint="eastAsia"/>
          <w:kern w:val="2"/>
          <w:szCs w:val="22"/>
        </w:rPr>
        <w:t xml:space="preserve"> However</w:t>
      </w:r>
      <w:r w:rsidR="006F3CC0" w:rsidRPr="00F43766">
        <w:t xml:space="preserve">　</w:t>
      </w:r>
      <w:bookmarkEnd w:id="86"/>
      <w:r w:rsidR="006F3CC0" w:rsidRPr="00F43766">
        <w:t>(C)</w:t>
      </w:r>
      <w:bookmarkStart w:id="87" w:name="QQ220214002214_4_3"/>
      <w:r>
        <w:rPr>
          <w:rFonts w:hint="eastAsia"/>
          <w:kern w:val="2"/>
          <w:szCs w:val="22"/>
        </w:rPr>
        <w:t xml:space="preserve"> Besides</w:t>
      </w:r>
      <w:r w:rsidR="006F3CC0" w:rsidRPr="00F43766">
        <w:t xml:space="preserve">　</w:t>
      </w:r>
      <w:bookmarkEnd w:id="87"/>
      <w:r w:rsidR="006F3CC0" w:rsidRPr="00F43766">
        <w:t>(D)</w:t>
      </w:r>
      <w:bookmarkStart w:id="88" w:name="QQ220214002214_4_4"/>
      <w:r>
        <w:rPr>
          <w:rFonts w:hint="eastAsia"/>
          <w:kern w:val="2"/>
          <w:szCs w:val="22"/>
        </w:rPr>
        <w:t xml:space="preserve"> Also</w:t>
      </w:r>
      <w:r w:rsidR="006F3CC0" w:rsidRPr="00F43766">
        <w:t xml:space="preserve">　</w:t>
      </w:r>
      <w:bookmarkEnd w:id="88"/>
    </w:p>
    <w:p w14:paraId="58C996CD" w14:textId="429E3EB4" w:rsidR="006F3CC0" w:rsidRPr="00F43766" w:rsidRDefault="0076705D" w:rsidP="00027CE1">
      <w:pPr>
        <w:pStyle w:val="Normal512"/>
        <w:snapToGrid w:val="0"/>
        <w:spacing w:before="80" w:line="320" w:lineRule="exact"/>
        <w:textAlignment w:val="center"/>
        <w:rPr>
          <w:rFonts w:eastAsia="DengXian"/>
          <w:lang w:eastAsia="zh-CN"/>
        </w:rPr>
      </w:pPr>
      <w:r>
        <w:rPr>
          <w:rFonts w:hint="eastAsia"/>
        </w:rPr>
        <w:t>41</w:t>
      </w:r>
      <w:r w:rsidR="006F3CC0" w:rsidRPr="00F43766">
        <w:rPr>
          <w:rFonts w:hint="eastAsia"/>
        </w:rPr>
        <w:t xml:space="preserve">. </w:t>
      </w:r>
      <w:r w:rsidR="006F3CC0" w:rsidRPr="00F43766">
        <w:t xml:space="preserve"> (A)</w:t>
      </w:r>
      <w:bookmarkStart w:id="89" w:name="QQ220214002214_5_1"/>
      <w:r>
        <w:rPr>
          <w:rFonts w:hint="eastAsia"/>
          <w:kern w:val="2"/>
          <w:szCs w:val="22"/>
        </w:rPr>
        <w:t xml:space="preserve"> at</w:t>
      </w:r>
      <w:r w:rsidR="006F3CC0" w:rsidRPr="00F43766">
        <w:t xml:space="preserve">　</w:t>
      </w:r>
      <w:bookmarkEnd w:id="89"/>
      <w:r w:rsidR="006F3CC0" w:rsidRPr="00F43766">
        <w:t>(B)</w:t>
      </w:r>
      <w:bookmarkStart w:id="90" w:name="QQ220214002214_5_2"/>
      <w:r>
        <w:rPr>
          <w:rFonts w:hint="eastAsia"/>
          <w:kern w:val="2"/>
          <w:szCs w:val="22"/>
        </w:rPr>
        <w:t xml:space="preserve"> to</w:t>
      </w:r>
      <w:r w:rsidR="006F3CC0" w:rsidRPr="00F43766">
        <w:t xml:space="preserve">　</w:t>
      </w:r>
      <w:bookmarkEnd w:id="90"/>
      <w:r w:rsidR="006F3CC0" w:rsidRPr="00F43766">
        <w:t>(C)</w:t>
      </w:r>
      <w:bookmarkStart w:id="91" w:name="QQ220214002214_5_3"/>
      <w:r>
        <w:rPr>
          <w:rFonts w:hint="eastAsia"/>
          <w:kern w:val="2"/>
          <w:szCs w:val="22"/>
        </w:rPr>
        <w:t xml:space="preserve"> with</w:t>
      </w:r>
      <w:r w:rsidR="006F3CC0" w:rsidRPr="00F43766">
        <w:t xml:space="preserve">　</w:t>
      </w:r>
      <w:bookmarkEnd w:id="91"/>
      <w:r w:rsidR="006F3CC0" w:rsidRPr="00F43766">
        <w:t>(D)</w:t>
      </w:r>
      <w:bookmarkStart w:id="92" w:name="QQ220214002214_5_4"/>
      <w:r>
        <w:rPr>
          <w:rFonts w:hint="eastAsia"/>
          <w:kern w:val="2"/>
          <w:szCs w:val="22"/>
        </w:rPr>
        <w:t xml:space="preserve"> for</w:t>
      </w:r>
      <w:r w:rsidR="006F3CC0" w:rsidRPr="00F43766">
        <w:t xml:space="preserve">　</w:t>
      </w:r>
      <w:bookmarkEnd w:id="92"/>
    </w:p>
    <w:p w14:paraId="7F29194E" w14:textId="0763B009" w:rsidR="006767C0" w:rsidRPr="0076705D" w:rsidRDefault="0076705D" w:rsidP="00027CE1">
      <w:pPr>
        <w:pStyle w:val="Normal524"/>
        <w:snapToGrid w:val="0"/>
        <w:spacing w:before="80" w:line="320" w:lineRule="exact"/>
        <w:textAlignment w:val="center"/>
        <w:rPr>
          <w:rFonts w:eastAsia="DengXian"/>
          <w:lang w:eastAsia="zh-CN"/>
        </w:rPr>
      </w:pPr>
      <w:r>
        <w:rPr>
          <w:rFonts w:eastAsia="DengXian"/>
          <w:lang w:eastAsia="zh-CN"/>
        </w:rPr>
        <w:t>42.  (A) to recognize</w:t>
      </w:r>
      <w:r w:rsidR="00795CB1">
        <w:rPr>
          <w:rFonts w:eastAsia="DengXian"/>
          <w:lang w:eastAsia="zh-CN"/>
        </w:rPr>
        <w:t xml:space="preserve">  </w:t>
      </w:r>
      <w:r>
        <w:rPr>
          <w:rFonts w:eastAsia="DengXian"/>
          <w:lang w:eastAsia="zh-CN"/>
        </w:rPr>
        <w:t>(B) recognized  (C) was recognized  (D) recognize</w:t>
      </w:r>
    </w:p>
    <w:p w14:paraId="2A593BD0" w14:textId="3E054259" w:rsidR="00F43766" w:rsidRPr="00F43766" w:rsidRDefault="00F43766" w:rsidP="00027CE1">
      <w:pPr>
        <w:pStyle w:val="Normal0255"/>
        <w:snapToGrid w:val="0"/>
        <w:spacing w:before="80" w:line="320" w:lineRule="exact"/>
        <w:ind w:firstLineChars="250" w:firstLine="585"/>
        <w:textAlignment w:val="center"/>
        <w:rPr>
          <w:rFonts w:eastAsia="DengXian"/>
          <w:lang w:eastAsia="zh-CN"/>
        </w:rPr>
      </w:pPr>
      <w:r w:rsidRPr="00F43766">
        <w:rPr>
          <w:rFonts w:hint="eastAsia"/>
          <w:kern w:val="2"/>
          <w:szCs w:val="22"/>
        </w:rPr>
        <w:t>Joe was a big headache for his teachers. He couldn</w:t>
      </w:r>
      <w:r w:rsidRPr="00F43766">
        <w:rPr>
          <w:kern w:val="2"/>
          <w:szCs w:val="22"/>
        </w:rPr>
        <w:t>’</w:t>
      </w:r>
      <w:r w:rsidR="00F651CC">
        <w:rPr>
          <w:rFonts w:hint="eastAsia"/>
          <w:kern w:val="2"/>
          <w:szCs w:val="22"/>
        </w:rPr>
        <w:t xml:space="preserve">t pay attention for a long </w:t>
      </w:r>
      <w:r w:rsidR="00926F5E">
        <w:rPr>
          <w:rFonts w:hint="eastAsia"/>
          <w:kern w:val="2"/>
          <w:szCs w:val="22"/>
        </w:rPr>
        <w:t>period</w:t>
      </w:r>
      <w:r w:rsidRPr="00F43766">
        <w:rPr>
          <w:rFonts w:hint="eastAsia"/>
          <w:kern w:val="2"/>
          <w:szCs w:val="22"/>
        </w:rPr>
        <w:t xml:space="preserve"> of time, and he often doodled in class. </w:t>
      </w:r>
      <w:r w:rsidR="00926F5E">
        <w:rPr>
          <w:kern w:val="2"/>
          <w:szCs w:val="22"/>
        </w:rPr>
        <w:t>___43___</w:t>
      </w:r>
      <w:r w:rsidRPr="00F43766">
        <w:rPr>
          <w:rFonts w:hint="eastAsia"/>
          <w:kern w:val="2"/>
          <w:szCs w:val="22"/>
        </w:rPr>
        <w:t>, when the teachers told Joe</w:t>
      </w:r>
      <w:r w:rsidRPr="00F43766">
        <w:rPr>
          <w:kern w:val="2"/>
          <w:szCs w:val="22"/>
        </w:rPr>
        <w:t>’</w:t>
      </w:r>
      <w:r w:rsidRPr="00F43766">
        <w:rPr>
          <w:rFonts w:hint="eastAsia"/>
          <w:kern w:val="2"/>
          <w:szCs w:val="22"/>
        </w:rPr>
        <w:t>s parents about this, they didn</w:t>
      </w:r>
      <w:r w:rsidRPr="00F43766">
        <w:rPr>
          <w:kern w:val="2"/>
          <w:szCs w:val="22"/>
        </w:rPr>
        <w:t>’</w:t>
      </w:r>
      <w:r w:rsidR="00F651CC">
        <w:rPr>
          <w:rFonts w:hint="eastAsia"/>
          <w:kern w:val="2"/>
          <w:szCs w:val="22"/>
        </w:rPr>
        <w:t xml:space="preserve">t get mad. </w:t>
      </w:r>
      <w:r w:rsidRPr="00F43766">
        <w:rPr>
          <w:rFonts w:hint="eastAsia"/>
          <w:kern w:val="2"/>
          <w:szCs w:val="22"/>
        </w:rPr>
        <w:t>_____</w:t>
      </w:r>
      <w:r w:rsidR="00926F5E">
        <w:rPr>
          <w:kern w:val="2"/>
          <w:szCs w:val="22"/>
        </w:rPr>
        <w:t>44</w:t>
      </w:r>
      <w:r w:rsidRPr="00F43766">
        <w:rPr>
          <w:rFonts w:hint="eastAsia"/>
          <w:kern w:val="2"/>
          <w:szCs w:val="22"/>
        </w:rPr>
        <w:t>_______, they put him in an art class. Joe</w:t>
      </w:r>
      <w:r w:rsidRPr="00F43766">
        <w:rPr>
          <w:kern w:val="2"/>
          <w:szCs w:val="22"/>
        </w:rPr>
        <w:t>’</w:t>
      </w:r>
      <w:r w:rsidRPr="00F43766">
        <w:rPr>
          <w:rFonts w:hint="eastAsia"/>
          <w:kern w:val="2"/>
          <w:szCs w:val="22"/>
        </w:rPr>
        <w:t>s art teacher not only recogniz</w:t>
      </w:r>
      <w:r w:rsidR="00F651CC">
        <w:rPr>
          <w:rFonts w:hint="eastAsia"/>
          <w:kern w:val="2"/>
          <w:szCs w:val="22"/>
        </w:rPr>
        <w:t xml:space="preserve">ed his gift but also proudly </w:t>
      </w:r>
      <w:r w:rsidRPr="00F43766">
        <w:rPr>
          <w:rFonts w:hint="eastAsia"/>
          <w:kern w:val="2"/>
          <w:szCs w:val="22"/>
        </w:rPr>
        <w:t>_____</w:t>
      </w:r>
      <w:r w:rsidR="002C36FC">
        <w:rPr>
          <w:kern w:val="2"/>
          <w:szCs w:val="22"/>
        </w:rPr>
        <w:t>45</w:t>
      </w:r>
      <w:r w:rsidRPr="00F43766">
        <w:rPr>
          <w:rFonts w:hint="eastAsia"/>
          <w:kern w:val="2"/>
          <w:szCs w:val="22"/>
        </w:rPr>
        <w:t>_______ his work on Instagram. A restaurant owner saw it and invited Joe to doodle in his restaurant. Joe patiently drew hundreds of doodles on the restaurant wall</w:t>
      </w:r>
      <w:r w:rsidR="00F651CC">
        <w:rPr>
          <w:rFonts w:hint="eastAsia"/>
          <w:kern w:val="2"/>
          <w:szCs w:val="22"/>
        </w:rPr>
        <w:t xml:space="preserve">, and his work made everyone </w:t>
      </w:r>
      <w:r w:rsidRPr="00F43766">
        <w:rPr>
          <w:rFonts w:hint="eastAsia"/>
          <w:kern w:val="2"/>
          <w:szCs w:val="22"/>
        </w:rPr>
        <w:t>______</w:t>
      </w:r>
      <w:r w:rsidR="002C36FC">
        <w:rPr>
          <w:kern w:val="2"/>
          <w:szCs w:val="22"/>
        </w:rPr>
        <w:t>46</w:t>
      </w:r>
      <w:r w:rsidRPr="00F43766">
        <w:rPr>
          <w:rFonts w:hint="eastAsia"/>
          <w:kern w:val="2"/>
          <w:szCs w:val="22"/>
        </w:rPr>
        <w:t>______. Soon, he became famous after his parents shared his d</w:t>
      </w:r>
      <w:r w:rsidR="00F651CC">
        <w:rPr>
          <w:rFonts w:hint="eastAsia"/>
          <w:kern w:val="2"/>
          <w:szCs w:val="22"/>
        </w:rPr>
        <w:t xml:space="preserve">oodles online. Today, Joe is </w:t>
      </w:r>
      <w:r w:rsidRPr="00F43766">
        <w:rPr>
          <w:rFonts w:hint="eastAsia"/>
          <w:kern w:val="2"/>
          <w:szCs w:val="22"/>
        </w:rPr>
        <w:t>______</w:t>
      </w:r>
      <w:r w:rsidR="002C36FC">
        <w:rPr>
          <w:kern w:val="2"/>
          <w:szCs w:val="22"/>
        </w:rPr>
        <w:t>47</w:t>
      </w:r>
      <w:r w:rsidRPr="00F43766">
        <w:rPr>
          <w:rFonts w:hint="eastAsia"/>
          <w:kern w:val="2"/>
          <w:szCs w:val="22"/>
        </w:rPr>
        <w:t>______ a headache for his teachers. He is a popular child artist online!</w:t>
      </w:r>
      <w:r w:rsidRPr="00F43766">
        <w:t xml:space="preserve">　</w:t>
      </w:r>
    </w:p>
    <w:p w14:paraId="3C58566E" w14:textId="260C4A13" w:rsidR="00F43766" w:rsidRPr="00F43766" w:rsidRDefault="00926F5E" w:rsidP="00027CE1">
      <w:pPr>
        <w:pStyle w:val="Normal1255"/>
        <w:snapToGrid w:val="0"/>
        <w:spacing w:before="80" w:line="320" w:lineRule="exact"/>
        <w:textAlignment w:val="center"/>
        <w:rPr>
          <w:rFonts w:eastAsia="DengXian"/>
          <w:lang w:eastAsia="zh-CN"/>
        </w:rPr>
      </w:pPr>
      <w:bookmarkStart w:id="93" w:name="QQ220214001950_1_H"/>
      <w:r>
        <w:t>43</w:t>
      </w:r>
      <w:r w:rsidR="00F651CC">
        <w:t xml:space="preserve">. </w:t>
      </w:r>
      <w:r w:rsidR="00F43766" w:rsidRPr="00F43766">
        <w:tab/>
      </w:r>
      <w:bookmarkEnd w:id="93"/>
      <w:r w:rsidR="00F43766" w:rsidRPr="00F43766">
        <w:t>(A)</w:t>
      </w:r>
      <w:bookmarkStart w:id="94" w:name="QQ220214001950_1_1"/>
      <w:r>
        <w:rPr>
          <w:rFonts w:hint="eastAsia"/>
          <w:kern w:val="2"/>
          <w:szCs w:val="22"/>
        </w:rPr>
        <w:t xml:space="preserve"> Besides</w:t>
      </w:r>
      <w:r w:rsidR="00F43766" w:rsidRPr="00F43766">
        <w:t xml:space="preserve">　</w:t>
      </w:r>
      <w:bookmarkEnd w:id="94"/>
      <w:r w:rsidR="00F43766" w:rsidRPr="00F43766">
        <w:t>(B)</w:t>
      </w:r>
      <w:bookmarkStart w:id="95" w:name="QQ220214001950_1_2"/>
      <w:r>
        <w:rPr>
          <w:rFonts w:hint="eastAsia"/>
          <w:kern w:val="2"/>
          <w:szCs w:val="22"/>
        </w:rPr>
        <w:t xml:space="preserve"> Therefore</w:t>
      </w:r>
      <w:r w:rsidR="00F43766" w:rsidRPr="00F43766">
        <w:t xml:space="preserve">　</w:t>
      </w:r>
      <w:bookmarkEnd w:id="95"/>
      <w:r w:rsidR="00F43766" w:rsidRPr="00F43766">
        <w:t>(C)</w:t>
      </w:r>
      <w:bookmarkStart w:id="96" w:name="QQ220214001950_1_3"/>
      <w:r>
        <w:rPr>
          <w:rFonts w:hint="eastAsia"/>
          <w:kern w:val="2"/>
          <w:szCs w:val="22"/>
        </w:rPr>
        <w:t xml:space="preserve"> Also</w:t>
      </w:r>
      <w:r w:rsidR="00F43766" w:rsidRPr="00F43766">
        <w:t xml:space="preserve">　</w:t>
      </w:r>
      <w:bookmarkEnd w:id="96"/>
      <w:r w:rsidR="00F43766" w:rsidRPr="00F43766">
        <w:t>(D)</w:t>
      </w:r>
      <w:bookmarkStart w:id="97" w:name="QQ220214001950_1_4"/>
      <w:r>
        <w:rPr>
          <w:rFonts w:hint="eastAsia"/>
          <w:kern w:val="2"/>
          <w:szCs w:val="22"/>
        </w:rPr>
        <w:t xml:space="preserve"> However</w:t>
      </w:r>
      <w:r w:rsidR="00F43766" w:rsidRPr="00F43766">
        <w:t xml:space="preserve">　</w:t>
      </w:r>
      <w:bookmarkEnd w:id="97"/>
    </w:p>
    <w:p w14:paraId="23F898D2" w14:textId="77C5A4BE" w:rsidR="00F43766" w:rsidRPr="00F43766" w:rsidRDefault="00926F5E" w:rsidP="00027CE1">
      <w:pPr>
        <w:pStyle w:val="Normal2228"/>
        <w:snapToGrid w:val="0"/>
        <w:spacing w:before="80" w:line="320" w:lineRule="exact"/>
        <w:textAlignment w:val="center"/>
        <w:rPr>
          <w:rFonts w:eastAsia="DengXian"/>
          <w:lang w:eastAsia="zh-CN"/>
        </w:rPr>
      </w:pPr>
      <w:bookmarkStart w:id="98" w:name="QQ220214001950_2_H"/>
      <w:r>
        <w:rPr>
          <w:rFonts w:hint="eastAsia"/>
        </w:rPr>
        <w:t>44</w:t>
      </w:r>
      <w:r w:rsidR="00F651CC">
        <w:rPr>
          <w:rFonts w:hint="eastAsia"/>
        </w:rPr>
        <w:t xml:space="preserve">. </w:t>
      </w:r>
      <w:r w:rsidR="00F43766" w:rsidRPr="00F43766">
        <w:tab/>
      </w:r>
      <w:bookmarkEnd w:id="98"/>
      <w:r w:rsidR="00F43766" w:rsidRPr="00F43766">
        <w:t>(A)</w:t>
      </w:r>
      <w:bookmarkStart w:id="99" w:name="QQ220214001950_2_1"/>
      <w:r>
        <w:rPr>
          <w:rFonts w:hint="eastAsia"/>
          <w:kern w:val="2"/>
          <w:szCs w:val="22"/>
        </w:rPr>
        <w:t xml:space="preserve"> In advance</w:t>
      </w:r>
      <w:r w:rsidR="00F43766" w:rsidRPr="00F43766">
        <w:t xml:space="preserve">　</w:t>
      </w:r>
      <w:bookmarkEnd w:id="99"/>
      <w:r w:rsidR="00F43766" w:rsidRPr="00F43766">
        <w:t>(B)</w:t>
      </w:r>
      <w:bookmarkStart w:id="100" w:name="QQ220214001950_2_2"/>
      <w:r w:rsidR="00F43766" w:rsidRPr="00F43766">
        <w:rPr>
          <w:rFonts w:hint="eastAsia"/>
          <w:kern w:val="2"/>
          <w:szCs w:val="22"/>
        </w:rPr>
        <w:t xml:space="preserve"> Thus</w:t>
      </w:r>
      <w:r w:rsidR="00F43766" w:rsidRPr="00F43766">
        <w:t xml:space="preserve">　</w:t>
      </w:r>
      <w:bookmarkEnd w:id="100"/>
      <w:r w:rsidR="00F43766" w:rsidRPr="00F43766">
        <w:t>(C)</w:t>
      </w:r>
      <w:bookmarkStart w:id="101" w:name="QQ220214001950_2_3"/>
      <w:r w:rsidR="00F43766" w:rsidRPr="00F43766">
        <w:rPr>
          <w:rFonts w:hint="eastAsia"/>
          <w:kern w:val="2"/>
          <w:szCs w:val="22"/>
        </w:rPr>
        <w:t xml:space="preserve"> At last</w:t>
      </w:r>
      <w:r w:rsidR="00F43766" w:rsidRPr="00F43766">
        <w:t xml:space="preserve">　</w:t>
      </w:r>
      <w:bookmarkEnd w:id="101"/>
      <w:r w:rsidR="00F43766" w:rsidRPr="00F43766">
        <w:t>(D)</w:t>
      </w:r>
      <w:bookmarkStart w:id="102" w:name="QQ220214001950_2_4"/>
      <w:r>
        <w:rPr>
          <w:rFonts w:hint="eastAsia"/>
          <w:kern w:val="2"/>
          <w:szCs w:val="22"/>
        </w:rPr>
        <w:t xml:space="preserve"> Instead</w:t>
      </w:r>
      <w:r w:rsidR="00F43766" w:rsidRPr="00F43766">
        <w:t xml:space="preserve">　</w:t>
      </w:r>
      <w:bookmarkEnd w:id="102"/>
    </w:p>
    <w:p w14:paraId="42F2F02C" w14:textId="5BA17521" w:rsidR="00F651CC" w:rsidRDefault="00926F5E" w:rsidP="00027CE1">
      <w:pPr>
        <w:pStyle w:val="Normal320"/>
        <w:snapToGrid w:val="0"/>
        <w:spacing w:before="80" w:line="320" w:lineRule="exact"/>
        <w:textAlignment w:val="center"/>
      </w:pPr>
      <w:bookmarkStart w:id="103" w:name="QQ220214001950_3_H"/>
      <w:r>
        <w:rPr>
          <w:rFonts w:hint="eastAsia"/>
        </w:rPr>
        <w:t>45</w:t>
      </w:r>
      <w:r w:rsidR="00F651CC">
        <w:rPr>
          <w:rFonts w:hint="eastAsia"/>
        </w:rPr>
        <w:t>.</w:t>
      </w:r>
      <w:r w:rsidR="00F43766" w:rsidRPr="00F43766">
        <w:tab/>
      </w:r>
      <w:bookmarkEnd w:id="103"/>
      <w:r w:rsidR="00F43766" w:rsidRPr="00F43766">
        <w:t>(A)</w:t>
      </w:r>
      <w:bookmarkStart w:id="104" w:name="QQ220214001950_3_1"/>
      <w:r w:rsidR="00F43766" w:rsidRPr="00F43766">
        <w:rPr>
          <w:rFonts w:hint="eastAsia"/>
          <w:kern w:val="2"/>
          <w:szCs w:val="22"/>
        </w:rPr>
        <w:t xml:space="preserve"> share</w:t>
      </w:r>
      <w:r w:rsidR="00F43766" w:rsidRPr="00F43766">
        <w:t xml:space="preserve">　</w:t>
      </w:r>
      <w:bookmarkEnd w:id="104"/>
      <w:r w:rsidR="00F43766" w:rsidRPr="00F43766">
        <w:t>(B)</w:t>
      </w:r>
      <w:bookmarkStart w:id="105" w:name="QQ220214001950_3_2"/>
      <w:r w:rsidR="00F43766" w:rsidRPr="00F43766">
        <w:rPr>
          <w:rFonts w:hint="eastAsia"/>
          <w:kern w:val="2"/>
          <w:szCs w:val="22"/>
        </w:rPr>
        <w:t xml:space="preserve"> </w:t>
      </w:r>
      <w:r>
        <w:rPr>
          <w:kern w:val="2"/>
          <w:szCs w:val="22"/>
        </w:rPr>
        <w:t xml:space="preserve">to be </w:t>
      </w:r>
      <w:r w:rsidR="00F43766" w:rsidRPr="00F43766">
        <w:rPr>
          <w:rFonts w:hint="eastAsia"/>
          <w:kern w:val="2"/>
          <w:szCs w:val="22"/>
        </w:rPr>
        <w:t>shared</w:t>
      </w:r>
      <w:r w:rsidR="00F43766" w:rsidRPr="00F43766">
        <w:t xml:space="preserve">　</w:t>
      </w:r>
      <w:bookmarkEnd w:id="105"/>
      <w:r w:rsidR="00F43766" w:rsidRPr="00F43766">
        <w:t>(C)</w:t>
      </w:r>
      <w:bookmarkStart w:id="106" w:name="QQ220214001950_3_3"/>
      <w:r w:rsidR="00F43766" w:rsidRPr="00F43766">
        <w:rPr>
          <w:rFonts w:hint="eastAsia"/>
          <w:kern w:val="2"/>
          <w:szCs w:val="22"/>
        </w:rPr>
        <w:t xml:space="preserve"> </w:t>
      </w:r>
      <w:r>
        <w:rPr>
          <w:kern w:val="2"/>
          <w:szCs w:val="22"/>
        </w:rPr>
        <w:t xml:space="preserve">to </w:t>
      </w:r>
      <w:r w:rsidR="00F43766" w:rsidRPr="00F43766">
        <w:rPr>
          <w:rFonts w:hint="eastAsia"/>
          <w:kern w:val="2"/>
          <w:szCs w:val="22"/>
        </w:rPr>
        <w:t>sharing</w:t>
      </w:r>
      <w:r w:rsidR="00F43766" w:rsidRPr="00F43766">
        <w:t xml:space="preserve">　</w:t>
      </w:r>
      <w:bookmarkEnd w:id="106"/>
      <w:r w:rsidR="00F43766" w:rsidRPr="00F43766">
        <w:t>(D)</w:t>
      </w:r>
      <w:bookmarkStart w:id="107" w:name="QQ220214001950_3_4"/>
      <w:r>
        <w:rPr>
          <w:rFonts w:hint="eastAsia"/>
          <w:kern w:val="2"/>
          <w:szCs w:val="22"/>
        </w:rPr>
        <w:t xml:space="preserve"> </w:t>
      </w:r>
      <w:r w:rsidR="00F43766" w:rsidRPr="00F43766">
        <w:rPr>
          <w:rFonts w:hint="eastAsia"/>
          <w:kern w:val="2"/>
          <w:szCs w:val="22"/>
        </w:rPr>
        <w:t>share</w:t>
      </w:r>
      <w:r>
        <w:rPr>
          <w:kern w:val="2"/>
          <w:szCs w:val="22"/>
        </w:rPr>
        <w:t>d</w:t>
      </w:r>
      <w:r w:rsidR="00F43766" w:rsidRPr="00F43766">
        <w:t xml:space="preserve">　</w:t>
      </w:r>
      <w:bookmarkStart w:id="108" w:name="QQ220214001950_4_H"/>
      <w:bookmarkEnd w:id="107"/>
    </w:p>
    <w:p w14:paraId="34080BA6" w14:textId="3577EF55" w:rsidR="00027CE1" w:rsidRDefault="002C36FC" w:rsidP="00027CE1">
      <w:pPr>
        <w:pStyle w:val="Normal320"/>
        <w:snapToGrid w:val="0"/>
        <w:spacing w:before="80" w:line="320" w:lineRule="exact"/>
        <w:textAlignment w:val="center"/>
      </w:pPr>
      <w:r>
        <w:t>46</w:t>
      </w:r>
      <w:r w:rsidR="00F651CC">
        <w:t>.</w:t>
      </w:r>
      <w:r w:rsidR="00F43766" w:rsidRPr="00F43766">
        <w:tab/>
      </w:r>
      <w:bookmarkEnd w:id="108"/>
      <w:r w:rsidR="00F43766" w:rsidRPr="00F43766">
        <w:t>(A)</w:t>
      </w:r>
      <w:bookmarkStart w:id="109" w:name="QQ220214001950_4_1"/>
      <w:r w:rsidR="00F43766" w:rsidRPr="00F43766">
        <w:rPr>
          <w:rFonts w:hint="eastAsia"/>
          <w:kern w:val="2"/>
          <w:szCs w:val="22"/>
        </w:rPr>
        <w:t xml:space="preserve"> amazing</w:t>
      </w:r>
      <w:r w:rsidR="00F43766" w:rsidRPr="00F43766">
        <w:t xml:space="preserve">　</w:t>
      </w:r>
      <w:bookmarkEnd w:id="109"/>
      <w:r w:rsidR="00F43766" w:rsidRPr="00F43766">
        <w:t>(B)</w:t>
      </w:r>
      <w:bookmarkStart w:id="110" w:name="QQ220214001950_4_2"/>
      <w:r w:rsidR="00F43766" w:rsidRPr="00F43766">
        <w:rPr>
          <w:rFonts w:hint="eastAsia"/>
          <w:kern w:val="2"/>
          <w:szCs w:val="22"/>
        </w:rPr>
        <w:t xml:space="preserve"> amaze</w:t>
      </w:r>
      <w:r w:rsidR="00F43766" w:rsidRPr="00F43766">
        <w:t xml:space="preserve">　</w:t>
      </w:r>
      <w:bookmarkEnd w:id="110"/>
      <w:r w:rsidR="00F43766" w:rsidRPr="00F43766">
        <w:t>(C)</w:t>
      </w:r>
      <w:bookmarkStart w:id="111" w:name="QQ220214001950_4_3"/>
      <w:r w:rsidR="00F43766" w:rsidRPr="00F43766">
        <w:rPr>
          <w:rFonts w:hint="eastAsia"/>
          <w:kern w:val="2"/>
          <w:szCs w:val="22"/>
        </w:rPr>
        <w:t xml:space="preserve"> amazed</w:t>
      </w:r>
      <w:r w:rsidR="00F43766" w:rsidRPr="00F43766">
        <w:t xml:space="preserve">　</w:t>
      </w:r>
      <w:bookmarkEnd w:id="111"/>
      <w:r w:rsidR="00F43766" w:rsidRPr="00F43766">
        <w:t>(D)</w:t>
      </w:r>
      <w:bookmarkStart w:id="112" w:name="QQ220214001950_4_4"/>
      <w:r w:rsidR="00F43766" w:rsidRPr="00F43766">
        <w:rPr>
          <w:rFonts w:hint="eastAsia"/>
          <w:kern w:val="2"/>
          <w:szCs w:val="22"/>
        </w:rPr>
        <w:t xml:space="preserve"> amazement</w:t>
      </w:r>
      <w:r w:rsidR="00F43766" w:rsidRPr="00F43766">
        <w:t xml:space="preserve">　</w:t>
      </w:r>
      <w:bookmarkEnd w:id="112"/>
    </w:p>
    <w:p w14:paraId="509B148E" w14:textId="1D29E52C" w:rsidR="006767C0" w:rsidRPr="00027CE1" w:rsidRDefault="002C36FC" w:rsidP="00027CE1">
      <w:pPr>
        <w:pStyle w:val="Normal320"/>
        <w:snapToGrid w:val="0"/>
        <w:spacing w:before="80" w:line="320" w:lineRule="exact"/>
        <w:textAlignment w:val="center"/>
        <w:rPr>
          <w:rFonts w:eastAsia="DengXian"/>
          <w:lang w:eastAsia="zh-CN"/>
        </w:rPr>
      </w:pPr>
      <w:r>
        <w:t>47</w:t>
      </w:r>
      <w:r w:rsidR="00F651CC">
        <w:t xml:space="preserve">.  </w:t>
      </w:r>
      <w:r w:rsidR="00F43766" w:rsidRPr="00F43766">
        <w:t>(A)</w:t>
      </w:r>
      <w:bookmarkStart w:id="113" w:name="QQ220214001950_5_1"/>
      <w:r w:rsidR="00F43766" w:rsidRPr="00F43766">
        <w:rPr>
          <w:rFonts w:hint="eastAsia"/>
          <w:kern w:val="2"/>
          <w:szCs w:val="22"/>
        </w:rPr>
        <w:t xml:space="preserve"> in fact</w:t>
      </w:r>
      <w:r w:rsidR="00F43766" w:rsidRPr="00F43766">
        <w:t xml:space="preserve">　</w:t>
      </w:r>
      <w:bookmarkEnd w:id="113"/>
      <w:r w:rsidR="00F43766" w:rsidRPr="00F43766">
        <w:t>(B)</w:t>
      </w:r>
      <w:bookmarkStart w:id="114" w:name="QQ220214001950_5_2"/>
      <w:r w:rsidR="000C73C3">
        <w:rPr>
          <w:rFonts w:hint="eastAsia"/>
          <w:kern w:val="2"/>
          <w:szCs w:val="22"/>
        </w:rPr>
        <w:t xml:space="preserve"> nothing but</w:t>
      </w:r>
      <w:r w:rsidR="00F43766" w:rsidRPr="00F43766">
        <w:t xml:space="preserve">　</w:t>
      </w:r>
      <w:bookmarkEnd w:id="114"/>
      <w:r w:rsidR="00F43766" w:rsidRPr="00F43766">
        <w:t>(C)</w:t>
      </w:r>
      <w:bookmarkStart w:id="115" w:name="QQ220214001950_5_3"/>
      <w:r w:rsidR="00F43766" w:rsidRPr="00F43766">
        <w:rPr>
          <w:rFonts w:hint="eastAsia"/>
          <w:kern w:val="2"/>
          <w:szCs w:val="22"/>
        </w:rPr>
        <w:t xml:space="preserve"> </w:t>
      </w:r>
      <w:r w:rsidR="000C73C3">
        <w:rPr>
          <w:kern w:val="2"/>
          <w:szCs w:val="22"/>
        </w:rPr>
        <w:t>no longer</w:t>
      </w:r>
      <w:r w:rsidR="00F43766" w:rsidRPr="00F43766">
        <w:t xml:space="preserve">　</w:t>
      </w:r>
      <w:bookmarkEnd w:id="115"/>
      <w:r w:rsidR="00F43766" w:rsidRPr="00F43766">
        <w:t>(D)</w:t>
      </w:r>
      <w:r w:rsidR="00F43766" w:rsidRPr="00F43766">
        <w:rPr>
          <w:rFonts w:hint="eastAsia"/>
          <w:kern w:val="2"/>
          <w:szCs w:val="22"/>
        </w:rPr>
        <w:t xml:space="preserve"> at first</w:t>
      </w:r>
    </w:p>
    <w:p w14:paraId="164FE481" w14:textId="23C13C74" w:rsidR="00097670" w:rsidRDefault="00097670" w:rsidP="00F651CC">
      <w:pPr>
        <w:pStyle w:val="Normal0220"/>
        <w:snapToGrid w:val="0"/>
        <w:spacing w:before="80" w:line="360" w:lineRule="exact"/>
        <w:textAlignment w:val="center"/>
        <w:rPr>
          <w:kern w:val="2"/>
          <w:szCs w:val="22"/>
        </w:rPr>
      </w:pPr>
    </w:p>
    <w:p w14:paraId="473901FC" w14:textId="72CD84A5" w:rsidR="00097670" w:rsidRPr="00494741" w:rsidRDefault="00097670" w:rsidP="00F651CC">
      <w:pPr>
        <w:pStyle w:val="Normal0220"/>
        <w:snapToGrid w:val="0"/>
        <w:spacing w:before="80" w:line="360" w:lineRule="exact"/>
        <w:textAlignment w:val="center"/>
        <w:rPr>
          <w:b/>
          <w:kern w:val="2"/>
          <w:szCs w:val="22"/>
        </w:rPr>
      </w:pPr>
      <w:r w:rsidRPr="00494741">
        <w:rPr>
          <w:rFonts w:hint="eastAsia"/>
          <w:b/>
          <w:kern w:val="2"/>
          <w:szCs w:val="22"/>
        </w:rPr>
        <w:t>六</w:t>
      </w:r>
      <w:r w:rsidRPr="00494741">
        <w:rPr>
          <w:rFonts w:hint="eastAsia"/>
          <w:b/>
          <w:kern w:val="2"/>
          <w:szCs w:val="22"/>
        </w:rPr>
        <w:t xml:space="preserve">. </w:t>
      </w:r>
      <w:r w:rsidRPr="00494741">
        <w:rPr>
          <w:rFonts w:hint="eastAsia"/>
          <w:b/>
          <w:kern w:val="2"/>
          <w:szCs w:val="22"/>
        </w:rPr>
        <w:t>閱讀測驗</w:t>
      </w:r>
      <w:r w:rsidR="00494741">
        <w:rPr>
          <w:rFonts w:hint="eastAsia"/>
          <w:b/>
          <w:kern w:val="2"/>
          <w:szCs w:val="22"/>
        </w:rPr>
        <w:t xml:space="preserve"> (</w:t>
      </w:r>
      <w:r w:rsidR="00494741">
        <w:rPr>
          <w:rFonts w:hint="eastAsia"/>
          <w:b/>
          <w:kern w:val="2"/>
          <w:szCs w:val="22"/>
        </w:rPr>
        <w:t>每題</w:t>
      </w:r>
      <w:r w:rsidR="00494741">
        <w:rPr>
          <w:rFonts w:hint="eastAsia"/>
          <w:b/>
          <w:kern w:val="2"/>
          <w:szCs w:val="22"/>
        </w:rPr>
        <w:t>2</w:t>
      </w:r>
      <w:r w:rsidR="00494741">
        <w:rPr>
          <w:rFonts w:hint="eastAsia"/>
          <w:b/>
          <w:kern w:val="2"/>
          <w:szCs w:val="22"/>
        </w:rPr>
        <w:t>分，共</w:t>
      </w:r>
      <w:r w:rsidR="00494741">
        <w:rPr>
          <w:rFonts w:hint="eastAsia"/>
          <w:b/>
          <w:kern w:val="2"/>
          <w:szCs w:val="22"/>
        </w:rPr>
        <w:t>6%)</w:t>
      </w:r>
    </w:p>
    <w:p w14:paraId="6D64CE88" w14:textId="73620F38" w:rsidR="007F2922" w:rsidRDefault="00097670" w:rsidP="00097670">
      <w:pPr>
        <w:pStyle w:val="Normal0278"/>
        <w:snapToGrid w:val="0"/>
        <w:spacing w:before="80"/>
        <w:textAlignment w:val="center"/>
        <w:rPr>
          <w:kern w:val="2"/>
          <w:szCs w:val="22"/>
        </w:rPr>
      </w:pPr>
      <w:bookmarkStart w:id="116" w:name="QQ220214002481_M"/>
      <w:bookmarkStart w:id="117" w:name="QQ220214002481"/>
      <w:r>
        <w:rPr>
          <w:rFonts w:hint="eastAsia"/>
          <w:kern w:val="2"/>
          <w:szCs w:val="22"/>
        </w:rPr>
        <w:t xml:space="preserve">    </w:t>
      </w:r>
      <w:r w:rsidRPr="005A1CD5">
        <w:rPr>
          <w:rFonts w:hint="eastAsia"/>
          <w:kern w:val="2"/>
          <w:szCs w:val="22"/>
        </w:rPr>
        <w:t>The Internet is full of tips for new dog and cat owners. But what if birds are your thing? Here is some advice for those who prefer our feathered</w:t>
      </w:r>
      <w:r w:rsidR="007F2922">
        <w:rPr>
          <w:rFonts w:hint="eastAsia"/>
          <w:kern w:val="2"/>
          <w:szCs w:val="22"/>
        </w:rPr>
        <w:t>*</w:t>
      </w:r>
      <w:r w:rsidRPr="005A1CD5">
        <w:rPr>
          <w:rFonts w:hint="eastAsia"/>
          <w:kern w:val="2"/>
          <w:szCs w:val="22"/>
        </w:rPr>
        <w:t xml:space="preserve"> friends over the furry</w:t>
      </w:r>
      <w:r w:rsidR="007F2922">
        <w:rPr>
          <w:rFonts w:hint="eastAsia"/>
          <w:kern w:val="2"/>
          <w:szCs w:val="22"/>
        </w:rPr>
        <w:t>*</w:t>
      </w:r>
      <w:r w:rsidRPr="005A1CD5">
        <w:rPr>
          <w:rFonts w:hint="eastAsia"/>
          <w:kern w:val="2"/>
          <w:szCs w:val="22"/>
        </w:rPr>
        <w:t xml:space="preserve"> ones. </w:t>
      </w:r>
      <w:r w:rsidRPr="005A1CD5">
        <w:rPr>
          <w:kern w:val="2"/>
          <w:szCs w:val="22"/>
        </w:rPr>
        <w:br/>
      </w:r>
      <w:r w:rsidRPr="005A1CD5">
        <w:rPr>
          <w:rFonts w:hint="eastAsia"/>
          <w:kern w:val="2"/>
          <w:szCs w:val="22"/>
        </w:rPr>
        <w:t xml:space="preserve">　　</w:t>
      </w:r>
      <w:r w:rsidRPr="005A1CD5">
        <w:rPr>
          <w:rFonts w:hint="eastAsia"/>
          <w:kern w:val="2"/>
          <w:szCs w:val="22"/>
        </w:rPr>
        <w:t xml:space="preserve">When you first bring a bird home, you will probably want to spend all your time with it. This is actually a mistake. Later, you will likely have to spend time away from the bird to go to work or school. If the bird is used to spending all its time with you, being away from you suddenly might cause it to feel very sad. </w:t>
      </w:r>
      <w:r w:rsidRPr="005A1CD5">
        <w:rPr>
          <w:kern w:val="2"/>
          <w:szCs w:val="22"/>
        </w:rPr>
        <w:br/>
      </w:r>
      <w:r w:rsidRPr="005A1CD5">
        <w:rPr>
          <w:rFonts w:hint="eastAsia"/>
          <w:kern w:val="2"/>
          <w:szCs w:val="22"/>
        </w:rPr>
        <w:t xml:space="preserve">　　</w:t>
      </w:r>
      <w:r w:rsidRPr="005A1CD5">
        <w:rPr>
          <w:rFonts w:hint="eastAsia"/>
          <w:kern w:val="2"/>
          <w:szCs w:val="22"/>
        </w:rPr>
        <w:t>Second, remember that birds love to bite and taste everything. Make sure there is nothing in your home they could eat that might hurt them. And make sure your home is quiet and peaceful, not noisy. Birds need calm to live long, healthy lives.</w:t>
      </w:r>
    </w:p>
    <w:p w14:paraId="4FEC7A54" w14:textId="172DF9B0" w:rsidR="00097670" w:rsidRDefault="007F2922" w:rsidP="00097670">
      <w:pPr>
        <w:pStyle w:val="Normal0278"/>
        <w:snapToGrid w:val="0"/>
        <w:spacing w:before="80"/>
        <w:textAlignment w:val="center"/>
      </w:pPr>
      <w:r>
        <w:rPr>
          <w:rFonts w:hint="eastAsia"/>
          <w:kern w:val="2"/>
          <w:szCs w:val="22"/>
        </w:rPr>
        <w:t>*</w:t>
      </w:r>
      <w:r w:rsidR="00097670">
        <w:t xml:space="preserve">　</w:t>
      </w:r>
      <w:bookmarkEnd w:id="116"/>
      <w:r>
        <w:rPr>
          <w:rFonts w:hint="eastAsia"/>
        </w:rPr>
        <w:t>f</w:t>
      </w:r>
      <w:r>
        <w:t xml:space="preserve">eathered (a) </w:t>
      </w:r>
      <w:r>
        <w:rPr>
          <w:rFonts w:hint="eastAsia"/>
        </w:rPr>
        <w:t>有羽毛的</w:t>
      </w:r>
      <w:r>
        <w:rPr>
          <w:rFonts w:hint="eastAsia"/>
        </w:rPr>
        <w:t xml:space="preserve">  *</w:t>
      </w:r>
      <w:r>
        <w:t xml:space="preserve">furry (a) </w:t>
      </w:r>
      <w:r>
        <w:rPr>
          <w:rFonts w:hint="eastAsia"/>
        </w:rPr>
        <w:t>覆有毛皮的</w:t>
      </w:r>
    </w:p>
    <w:p w14:paraId="59D09C45" w14:textId="77777777" w:rsidR="00494741" w:rsidRDefault="00494741" w:rsidP="00097670">
      <w:pPr>
        <w:pStyle w:val="Normal0278"/>
        <w:snapToGrid w:val="0"/>
        <w:spacing w:before="80"/>
        <w:textAlignment w:val="center"/>
        <w:rPr>
          <w:rFonts w:eastAsia="DengXian"/>
        </w:rPr>
      </w:pPr>
    </w:p>
    <w:p w14:paraId="3B270AD7" w14:textId="56F47D46" w:rsidR="00494741" w:rsidRDefault="00867927" w:rsidP="00494741">
      <w:pPr>
        <w:pStyle w:val="Normal1278"/>
        <w:snapToGrid w:val="0"/>
        <w:spacing w:before="80"/>
        <w:textAlignment w:val="center"/>
      </w:pPr>
      <w:bookmarkStart w:id="118" w:name="QQ220214002481_1_H"/>
      <w:r>
        <w:t>4</w:t>
      </w:r>
      <w:r>
        <w:rPr>
          <w:rFonts w:hint="eastAsia"/>
        </w:rPr>
        <w:t>8</w:t>
      </w:r>
      <w:r w:rsidR="00494741">
        <w:t xml:space="preserve">. </w:t>
      </w:r>
      <w:r w:rsidR="00097670" w:rsidRPr="005A1CD5">
        <w:rPr>
          <w:rFonts w:hint="eastAsia"/>
          <w:kern w:val="2"/>
          <w:szCs w:val="22"/>
        </w:rPr>
        <w:t>Which of the following would be the best title for this passage?</w:t>
      </w:r>
      <w:r w:rsidR="00097670">
        <w:t xml:space="preserve">　</w:t>
      </w:r>
      <w:bookmarkEnd w:id="118"/>
    </w:p>
    <w:p w14:paraId="0D80CCCC" w14:textId="2355B0AB" w:rsidR="00494741" w:rsidRDefault="00097670" w:rsidP="00494741">
      <w:pPr>
        <w:pStyle w:val="Normal1278"/>
        <w:snapToGrid w:val="0"/>
        <w:spacing w:before="80"/>
        <w:ind w:firstLineChars="150" w:firstLine="351"/>
        <w:textAlignment w:val="center"/>
      </w:pPr>
      <w:r>
        <w:t>(A)</w:t>
      </w:r>
      <w:bookmarkStart w:id="119" w:name="QQ220214002481_1_1"/>
      <w:r w:rsidRPr="005A1CD5">
        <w:rPr>
          <w:rFonts w:hint="eastAsia"/>
          <w:kern w:val="2"/>
          <w:szCs w:val="22"/>
        </w:rPr>
        <w:t xml:space="preserve"> </w:t>
      </w:r>
      <w:r w:rsidR="00D8277B" w:rsidRPr="005A1CD5">
        <w:rPr>
          <w:rFonts w:hint="eastAsia"/>
          <w:kern w:val="2"/>
          <w:szCs w:val="22"/>
        </w:rPr>
        <w:t>Things to Know Before Getting a Bird.</w:t>
      </w:r>
      <w:r w:rsidR="00D8277B">
        <w:t xml:space="preserve">　</w:t>
      </w:r>
      <w:r>
        <w:t xml:space="preserve">　</w:t>
      </w:r>
      <w:bookmarkEnd w:id="119"/>
    </w:p>
    <w:p w14:paraId="20D3FCAA" w14:textId="77777777" w:rsidR="00494741" w:rsidRDefault="00097670" w:rsidP="00494741">
      <w:pPr>
        <w:pStyle w:val="Normal1278"/>
        <w:snapToGrid w:val="0"/>
        <w:spacing w:before="80"/>
        <w:ind w:firstLineChars="150" w:firstLine="351"/>
        <w:textAlignment w:val="center"/>
      </w:pPr>
      <w:r>
        <w:t>(B)</w:t>
      </w:r>
      <w:bookmarkStart w:id="120" w:name="QQ220214002481_1_2"/>
      <w:r w:rsidRPr="005A1CD5">
        <w:rPr>
          <w:rFonts w:hint="eastAsia"/>
          <w:kern w:val="2"/>
          <w:szCs w:val="22"/>
        </w:rPr>
        <w:t xml:space="preserve"> The Best Way to Adopt a Bird.</w:t>
      </w:r>
      <w:r>
        <w:t xml:space="preserve">　</w:t>
      </w:r>
      <w:bookmarkEnd w:id="120"/>
    </w:p>
    <w:p w14:paraId="77C9508B" w14:textId="5B810FC8" w:rsidR="00494741" w:rsidRDefault="00097670" w:rsidP="00494741">
      <w:pPr>
        <w:pStyle w:val="Normal1278"/>
        <w:snapToGrid w:val="0"/>
        <w:spacing w:before="80"/>
        <w:ind w:firstLineChars="150" w:firstLine="351"/>
        <w:textAlignment w:val="center"/>
      </w:pPr>
      <w:r>
        <w:t>(C)</w:t>
      </w:r>
      <w:bookmarkStart w:id="121" w:name="QQ220214002481_1_3"/>
      <w:r w:rsidRPr="005A1CD5">
        <w:rPr>
          <w:rFonts w:hint="eastAsia"/>
          <w:kern w:val="2"/>
          <w:szCs w:val="22"/>
        </w:rPr>
        <w:t xml:space="preserve"> </w:t>
      </w:r>
      <w:bookmarkEnd w:id="121"/>
      <w:r w:rsidR="00D8277B" w:rsidRPr="005A1CD5">
        <w:rPr>
          <w:rFonts w:hint="eastAsia"/>
          <w:kern w:val="2"/>
          <w:szCs w:val="22"/>
        </w:rPr>
        <w:t>What Helps a Bird Survive in Nature.</w:t>
      </w:r>
    </w:p>
    <w:p w14:paraId="3E1DBC23" w14:textId="3F72AB7F" w:rsidR="00097670" w:rsidRDefault="00097670" w:rsidP="00494741">
      <w:pPr>
        <w:pStyle w:val="Normal1278"/>
        <w:snapToGrid w:val="0"/>
        <w:spacing w:before="80"/>
        <w:ind w:firstLineChars="150" w:firstLine="351"/>
        <w:textAlignment w:val="center"/>
      </w:pPr>
      <w:r>
        <w:t>(D)</w:t>
      </w:r>
      <w:bookmarkStart w:id="122" w:name="QQ220214002481_1_4"/>
      <w:r w:rsidRPr="005A1CD5">
        <w:rPr>
          <w:rFonts w:hint="eastAsia"/>
          <w:kern w:val="2"/>
          <w:szCs w:val="22"/>
        </w:rPr>
        <w:t xml:space="preserve"> Man</w:t>
      </w:r>
      <w:r w:rsidRPr="005A1CD5">
        <w:rPr>
          <w:kern w:val="2"/>
          <w:szCs w:val="22"/>
        </w:rPr>
        <w:t>’</w:t>
      </w:r>
      <w:r w:rsidRPr="005A1CD5">
        <w:rPr>
          <w:rFonts w:hint="eastAsia"/>
          <w:kern w:val="2"/>
          <w:szCs w:val="22"/>
        </w:rPr>
        <w:t>s Best Friend</w:t>
      </w:r>
      <w:r w:rsidRPr="005A1CD5">
        <w:rPr>
          <w:rFonts w:hint="eastAsia"/>
          <w:kern w:val="2"/>
          <w:szCs w:val="22"/>
        </w:rPr>
        <w:t>─</w:t>
      </w:r>
      <w:r w:rsidRPr="005A1CD5">
        <w:rPr>
          <w:rFonts w:hint="eastAsia"/>
          <w:kern w:val="2"/>
          <w:szCs w:val="22"/>
        </w:rPr>
        <w:t>Cats or Dogs?</w:t>
      </w:r>
      <w:r>
        <w:t xml:space="preserve">　</w:t>
      </w:r>
      <w:bookmarkEnd w:id="122"/>
    </w:p>
    <w:p w14:paraId="2D2A0506" w14:textId="77777777" w:rsidR="00494741" w:rsidRDefault="00494741" w:rsidP="00494741">
      <w:pPr>
        <w:pStyle w:val="Normal1278"/>
        <w:snapToGrid w:val="0"/>
        <w:spacing w:before="80"/>
        <w:ind w:firstLineChars="150" w:firstLine="351"/>
        <w:textAlignment w:val="center"/>
        <w:rPr>
          <w:rFonts w:eastAsia="DengXian"/>
          <w:lang w:eastAsia="zh-CN"/>
        </w:rPr>
      </w:pPr>
    </w:p>
    <w:p w14:paraId="3F34C883" w14:textId="0220F0C0" w:rsidR="00494741" w:rsidRDefault="00867927" w:rsidP="00494741">
      <w:pPr>
        <w:pStyle w:val="Normal2251"/>
        <w:snapToGrid w:val="0"/>
        <w:spacing w:before="80"/>
        <w:textAlignment w:val="center"/>
      </w:pPr>
      <w:bookmarkStart w:id="123" w:name="QQ220214002481_2_H"/>
      <w:r>
        <w:t>49</w:t>
      </w:r>
      <w:r w:rsidR="00494741">
        <w:t xml:space="preserve">. </w:t>
      </w:r>
      <w:r w:rsidR="00097670" w:rsidRPr="005A1CD5">
        <w:rPr>
          <w:rFonts w:hint="eastAsia"/>
          <w:kern w:val="2"/>
          <w:szCs w:val="22"/>
        </w:rPr>
        <w:t>Which of the following statements is true about the first advice?</w:t>
      </w:r>
      <w:r w:rsidR="00097670">
        <w:t xml:space="preserve">　</w:t>
      </w:r>
      <w:bookmarkEnd w:id="123"/>
    </w:p>
    <w:p w14:paraId="28CF914C" w14:textId="5A8DF1E0" w:rsidR="00494741" w:rsidRDefault="00097670" w:rsidP="00494741">
      <w:pPr>
        <w:pStyle w:val="Normal2251"/>
        <w:snapToGrid w:val="0"/>
        <w:spacing w:before="80"/>
        <w:ind w:firstLineChars="150" w:firstLine="351"/>
        <w:textAlignment w:val="center"/>
      </w:pPr>
      <w:r>
        <w:t>(A)</w:t>
      </w:r>
      <w:r w:rsidR="00D8277B">
        <w:t xml:space="preserve"> </w:t>
      </w:r>
      <w:r w:rsidR="00D8277B" w:rsidRPr="005A1CD5">
        <w:rPr>
          <w:rFonts w:hint="eastAsia"/>
          <w:kern w:val="2"/>
          <w:szCs w:val="22"/>
        </w:rPr>
        <w:t>You should try to be with your bird as often as you can.</w:t>
      </w:r>
    </w:p>
    <w:p w14:paraId="61DAC92F" w14:textId="29C016CD" w:rsidR="00494741" w:rsidRDefault="00097670" w:rsidP="00494741">
      <w:pPr>
        <w:pStyle w:val="Normal2251"/>
        <w:snapToGrid w:val="0"/>
        <w:spacing w:before="80"/>
        <w:ind w:firstLineChars="150" w:firstLine="351"/>
        <w:textAlignment w:val="center"/>
      </w:pPr>
      <w:r>
        <w:t>(B)</w:t>
      </w:r>
      <w:bookmarkStart w:id="124" w:name="QQ220214002481_2_1"/>
      <w:r w:rsidR="00D8277B">
        <w:rPr>
          <w:rFonts w:hint="eastAsia"/>
        </w:rPr>
        <w:t xml:space="preserve"> </w:t>
      </w:r>
      <w:r w:rsidR="00D8277B" w:rsidRPr="005A1CD5">
        <w:rPr>
          <w:rFonts w:hint="eastAsia"/>
          <w:kern w:val="2"/>
          <w:szCs w:val="22"/>
        </w:rPr>
        <w:t>You should avoid spending a whole day with your bird.</w:t>
      </w:r>
      <w:r w:rsidR="00D8277B">
        <w:t xml:space="preserve">　</w:t>
      </w:r>
      <w:bookmarkEnd w:id="124"/>
    </w:p>
    <w:p w14:paraId="03901135" w14:textId="77777777" w:rsidR="00494741" w:rsidRDefault="00097670" w:rsidP="00494741">
      <w:pPr>
        <w:pStyle w:val="Normal2251"/>
        <w:snapToGrid w:val="0"/>
        <w:spacing w:before="80"/>
        <w:ind w:firstLineChars="150" w:firstLine="351"/>
        <w:textAlignment w:val="center"/>
      </w:pPr>
      <w:r>
        <w:t>(C)</w:t>
      </w:r>
      <w:bookmarkStart w:id="125" w:name="QQ220214002481_2_3"/>
      <w:r w:rsidRPr="005A1CD5">
        <w:rPr>
          <w:rFonts w:hint="eastAsia"/>
          <w:kern w:val="2"/>
          <w:szCs w:val="22"/>
        </w:rPr>
        <w:t xml:space="preserve"> Taking your bird to school or office helps it get used to new environments.</w:t>
      </w:r>
      <w:r>
        <w:t xml:space="preserve">　</w:t>
      </w:r>
      <w:bookmarkEnd w:id="125"/>
    </w:p>
    <w:p w14:paraId="15C75978" w14:textId="5BA70BB3" w:rsidR="00097670" w:rsidRDefault="00097670" w:rsidP="00494741">
      <w:pPr>
        <w:pStyle w:val="Normal2251"/>
        <w:snapToGrid w:val="0"/>
        <w:spacing w:before="80"/>
        <w:ind w:firstLineChars="150" w:firstLine="351"/>
        <w:textAlignment w:val="center"/>
      </w:pPr>
      <w:r>
        <w:t>(D)</w:t>
      </w:r>
      <w:bookmarkStart w:id="126" w:name="QQ220214002481_2_4"/>
      <w:r w:rsidRPr="005A1CD5">
        <w:rPr>
          <w:rFonts w:hint="eastAsia"/>
          <w:kern w:val="2"/>
          <w:szCs w:val="22"/>
        </w:rPr>
        <w:t xml:space="preserve"> Birds are more emotional than you think.</w:t>
      </w:r>
      <w:r>
        <w:t xml:space="preserve">　</w:t>
      </w:r>
      <w:bookmarkEnd w:id="126"/>
    </w:p>
    <w:p w14:paraId="3278A9FF" w14:textId="77777777" w:rsidR="00494741" w:rsidRDefault="00494741" w:rsidP="00494741">
      <w:pPr>
        <w:pStyle w:val="Normal2251"/>
        <w:snapToGrid w:val="0"/>
        <w:spacing w:before="80"/>
        <w:ind w:firstLineChars="150" w:firstLine="351"/>
        <w:textAlignment w:val="center"/>
        <w:rPr>
          <w:rFonts w:eastAsia="DengXian"/>
          <w:lang w:eastAsia="zh-CN"/>
        </w:rPr>
      </w:pPr>
    </w:p>
    <w:p w14:paraId="0119B7C9" w14:textId="18581866" w:rsidR="00494741" w:rsidRDefault="00867927" w:rsidP="00494741">
      <w:pPr>
        <w:pStyle w:val="Normal343"/>
        <w:snapToGrid w:val="0"/>
        <w:spacing w:before="80"/>
        <w:textAlignment w:val="center"/>
      </w:pPr>
      <w:bookmarkStart w:id="127" w:name="QQ220214002481_3_H"/>
      <w:r>
        <w:t>50</w:t>
      </w:r>
      <w:r w:rsidR="00494741">
        <w:t xml:space="preserve">. </w:t>
      </w:r>
      <w:r w:rsidR="00097670" w:rsidRPr="005A1CD5">
        <w:rPr>
          <w:rFonts w:hint="eastAsia"/>
          <w:kern w:val="2"/>
          <w:szCs w:val="22"/>
        </w:rPr>
        <w:t>According to the second advice, which of the following may be helpful for a bird</w:t>
      </w:r>
      <w:r w:rsidR="00097670" w:rsidRPr="005A1CD5">
        <w:rPr>
          <w:kern w:val="2"/>
          <w:szCs w:val="22"/>
        </w:rPr>
        <w:t>’</w:t>
      </w:r>
      <w:r w:rsidR="00097670" w:rsidRPr="005A1CD5">
        <w:rPr>
          <w:rFonts w:hint="eastAsia"/>
          <w:kern w:val="2"/>
          <w:szCs w:val="22"/>
        </w:rPr>
        <w:t>s development?</w:t>
      </w:r>
      <w:r w:rsidR="00097670">
        <w:t xml:space="preserve">　</w:t>
      </w:r>
      <w:bookmarkEnd w:id="127"/>
    </w:p>
    <w:p w14:paraId="7A6102CB" w14:textId="0746C554" w:rsidR="00494741" w:rsidRDefault="00097670" w:rsidP="00494741">
      <w:pPr>
        <w:pStyle w:val="Normal343"/>
        <w:snapToGrid w:val="0"/>
        <w:spacing w:before="80"/>
        <w:ind w:firstLineChars="150" w:firstLine="351"/>
        <w:textAlignment w:val="center"/>
      </w:pPr>
      <w:r>
        <w:t>(A)</w:t>
      </w:r>
      <w:r w:rsidR="00D8277B">
        <w:rPr>
          <w:rFonts w:hint="eastAsia"/>
        </w:rPr>
        <w:t xml:space="preserve"> </w:t>
      </w:r>
      <w:r w:rsidR="00D8277B" w:rsidRPr="005A1CD5">
        <w:rPr>
          <w:rFonts w:hint="eastAsia"/>
          <w:kern w:val="2"/>
          <w:szCs w:val="22"/>
        </w:rPr>
        <w:t xml:space="preserve">The bird owner is a rock </w:t>
      </w:r>
      <w:r w:rsidR="00D8277B" w:rsidRPr="005A1CD5">
        <w:rPr>
          <w:kern w:val="2"/>
          <w:szCs w:val="22"/>
        </w:rPr>
        <w:t>‘</w:t>
      </w:r>
      <w:r w:rsidR="00D8277B" w:rsidRPr="005A1CD5">
        <w:rPr>
          <w:rFonts w:hint="eastAsia"/>
          <w:kern w:val="2"/>
          <w:szCs w:val="22"/>
        </w:rPr>
        <w:t>n</w:t>
      </w:r>
      <w:r w:rsidR="00D8277B" w:rsidRPr="005A1CD5">
        <w:rPr>
          <w:kern w:val="2"/>
          <w:szCs w:val="22"/>
        </w:rPr>
        <w:t>’</w:t>
      </w:r>
      <w:r w:rsidR="00D8277B" w:rsidRPr="005A1CD5">
        <w:rPr>
          <w:rFonts w:hint="eastAsia"/>
          <w:kern w:val="2"/>
          <w:szCs w:val="22"/>
        </w:rPr>
        <w:t xml:space="preserve"> roll lover.</w:t>
      </w:r>
    </w:p>
    <w:p w14:paraId="37BE05B4" w14:textId="77777777" w:rsidR="00494741" w:rsidRDefault="00097670" w:rsidP="00494741">
      <w:pPr>
        <w:pStyle w:val="Normal343"/>
        <w:snapToGrid w:val="0"/>
        <w:spacing w:before="80"/>
        <w:ind w:firstLineChars="150" w:firstLine="351"/>
        <w:textAlignment w:val="center"/>
      </w:pPr>
      <w:r>
        <w:t>(B)</w:t>
      </w:r>
      <w:bookmarkStart w:id="128" w:name="QQ220214002481_3_2"/>
      <w:r w:rsidRPr="005A1CD5">
        <w:rPr>
          <w:rFonts w:hint="eastAsia"/>
          <w:kern w:val="2"/>
          <w:szCs w:val="22"/>
        </w:rPr>
        <w:t xml:space="preserve"> The bird owner lives in a city center.</w:t>
      </w:r>
      <w:r>
        <w:t xml:space="preserve">　</w:t>
      </w:r>
      <w:bookmarkEnd w:id="128"/>
    </w:p>
    <w:p w14:paraId="590D1E3B" w14:textId="77777777" w:rsidR="00494741" w:rsidRDefault="00097670" w:rsidP="00494741">
      <w:pPr>
        <w:pStyle w:val="Normal343"/>
        <w:snapToGrid w:val="0"/>
        <w:spacing w:before="80"/>
        <w:ind w:firstLineChars="150" w:firstLine="351"/>
        <w:textAlignment w:val="center"/>
      </w:pPr>
      <w:r>
        <w:t>(C)</w:t>
      </w:r>
      <w:bookmarkStart w:id="129" w:name="QQ220214002481_3_3"/>
      <w:r w:rsidRPr="005A1CD5">
        <w:rPr>
          <w:rFonts w:hint="eastAsia"/>
          <w:kern w:val="2"/>
          <w:szCs w:val="22"/>
        </w:rPr>
        <w:t xml:space="preserve"> Plastic bags can be found everywhere at home.</w:t>
      </w:r>
      <w:r>
        <w:t xml:space="preserve">　</w:t>
      </w:r>
      <w:bookmarkEnd w:id="129"/>
    </w:p>
    <w:p w14:paraId="1F857888" w14:textId="75BB3B0B" w:rsidR="00097670" w:rsidRDefault="00097670" w:rsidP="00494741">
      <w:pPr>
        <w:pStyle w:val="Normal343"/>
        <w:snapToGrid w:val="0"/>
        <w:spacing w:before="80"/>
        <w:ind w:firstLineChars="150" w:firstLine="351"/>
        <w:textAlignment w:val="center"/>
        <w:rPr>
          <w:rFonts w:eastAsia="DengXian"/>
          <w:lang w:eastAsia="zh-CN"/>
        </w:rPr>
      </w:pPr>
      <w:r>
        <w:t>(D)</w:t>
      </w:r>
      <w:bookmarkEnd w:id="117"/>
      <w:r w:rsidR="00D8277B">
        <w:rPr>
          <w:rFonts w:hint="eastAsia"/>
        </w:rPr>
        <w:t xml:space="preserve"> </w:t>
      </w:r>
      <w:r w:rsidR="00D8277B" w:rsidRPr="005A1CD5">
        <w:rPr>
          <w:rFonts w:hint="eastAsia"/>
          <w:kern w:val="2"/>
          <w:szCs w:val="22"/>
        </w:rPr>
        <w:t>There aren</w:t>
      </w:r>
      <w:r w:rsidR="00D8277B" w:rsidRPr="005A1CD5">
        <w:rPr>
          <w:kern w:val="2"/>
          <w:szCs w:val="22"/>
        </w:rPr>
        <w:t>’</w:t>
      </w:r>
      <w:r w:rsidR="00D8277B" w:rsidRPr="005A1CD5">
        <w:rPr>
          <w:rFonts w:hint="eastAsia"/>
          <w:kern w:val="2"/>
          <w:szCs w:val="22"/>
        </w:rPr>
        <w:t>t too many kids around.</w:t>
      </w:r>
    </w:p>
    <w:p w14:paraId="796B1477" w14:textId="77777777" w:rsidR="00097670" w:rsidRPr="00097670" w:rsidRDefault="00097670" w:rsidP="00F651CC">
      <w:pPr>
        <w:pStyle w:val="Normal0220"/>
        <w:snapToGrid w:val="0"/>
        <w:spacing w:before="80" w:line="360" w:lineRule="exact"/>
        <w:textAlignment w:val="center"/>
        <w:rPr>
          <w:rFonts w:eastAsia="DengXian"/>
          <w:lang w:eastAsia="zh-CN"/>
        </w:rPr>
      </w:pPr>
    </w:p>
    <w:sectPr w:rsidR="00097670" w:rsidRPr="00097670" w:rsidSect="005447E3">
      <w:headerReference w:type="default" r:id="rId8"/>
      <w:footerReference w:type="even" r:id="rId9"/>
      <w:footerReference w:type="default" r:id="rId10"/>
      <w:type w:val="continuous"/>
      <w:pgSz w:w="20636" w:h="14570" w:orient="landscape" w:code="12"/>
      <w:pgMar w:top="284" w:right="284" w:bottom="284" w:left="284" w:header="0" w:footer="510" w:gutter="0"/>
      <w:cols w:num="2" w:sep="1" w:space="425"/>
      <w:docGrid w:type="linesAndChars" w:linePitch="413" w:charSpace="-119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2B1190" w14:textId="77777777" w:rsidR="00AA099E" w:rsidRDefault="00AA099E">
      <w:r>
        <w:separator/>
      </w:r>
    </w:p>
  </w:endnote>
  <w:endnote w:type="continuationSeparator" w:id="0">
    <w:p w14:paraId="0161B291" w14:textId="77777777" w:rsidR="00AA099E" w:rsidRDefault="00AA09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E020E" w14:textId="77777777" w:rsidR="00D57895" w:rsidRDefault="00D57895" w:rsidP="009C3570">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separate"/>
    </w:r>
    <w:r>
      <w:rPr>
        <w:rStyle w:val="a5"/>
        <w:noProof/>
      </w:rPr>
      <w:t>1</w:t>
    </w:r>
    <w:r>
      <w:rPr>
        <w:rStyle w:val="a5"/>
      </w:rPr>
      <w:fldChar w:fldCharType="end"/>
    </w:r>
  </w:p>
  <w:p w14:paraId="5BF1A342" w14:textId="77777777" w:rsidR="00D57895" w:rsidRDefault="00D57895">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7F010" w14:textId="0FAEB81E" w:rsidR="00D57895" w:rsidRPr="009C3570" w:rsidRDefault="00D57895" w:rsidP="009C3570">
    <w:pPr>
      <w:pStyle w:val="a4"/>
      <w:jc w:val="center"/>
      <w:rPr>
        <w:sz w:val="22"/>
        <w:szCs w:val="22"/>
      </w:rPr>
    </w:pPr>
    <w:r w:rsidRPr="0061714B">
      <w:rPr>
        <w:rFonts w:hint="eastAsia"/>
        <w:sz w:val="22"/>
        <w:szCs w:val="22"/>
      </w:rPr>
      <w:t>－</w:t>
    </w:r>
    <w:r w:rsidRPr="0061714B">
      <w:rPr>
        <w:rFonts w:hint="eastAsia"/>
        <w:sz w:val="22"/>
        <w:szCs w:val="22"/>
      </w:rPr>
      <w:t xml:space="preserve"> </w:t>
    </w:r>
    <w:r w:rsidRPr="0061714B">
      <w:rPr>
        <w:rStyle w:val="a5"/>
        <w:sz w:val="22"/>
        <w:szCs w:val="22"/>
      </w:rPr>
      <w:fldChar w:fldCharType="begin"/>
    </w:r>
    <w:r w:rsidRPr="0061714B">
      <w:rPr>
        <w:rStyle w:val="a5"/>
        <w:sz w:val="22"/>
        <w:szCs w:val="22"/>
      </w:rPr>
      <w:instrText xml:space="preserve"> PAGE </w:instrText>
    </w:r>
    <w:r w:rsidRPr="0061714B">
      <w:rPr>
        <w:rStyle w:val="a5"/>
        <w:sz w:val="22"/>
        <w:szCs w:val="22"/>
      </w:rPr>
      <w:fldChar w:fldCharType="separate"/>
    </w:r>
    <w:r w:rsidR="00867927">
      <w:rPr>
        <w:rStyle w:val="a5"/>
        <w:noProof/>
        <w:sz w:val="22"/>
        <w:szCs w:val="22"/>
      </w:rPr>
      <w:t>3</w:t>
    </w:r>
    <w:r w:rsidRPr="0061714B">
      <w:rPr>
        <w:rStyle w:val="a5"/>
        <w:sz w:val="22"/>
        <w:szCs w:val="22"/>
      </w:rPr>
      <w:fldChar w:fldCharType="end"/>
    </w:r>
    <w:r w:rsidRPr="0061714B">
      <w:rPr>
        <w:rStyle w:val="a5"/>
        <w:rFonts w:hint="eastAsia"/>
        <w:sz w:val="22"/>
        <w:szCs w:val="22"/>
      </w:rPr>
      <w:t xml:space="preserve"> </w:t>
    </w:r>
    <w:r w:rsidRPr="0061714B">
      <w:rPr>
        <w:rFonts w:hint="eastAsia"/>
        <w:sz w:val="22"/>
        <w:szCs w:val="22"/>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4B7268" w14:textId="77777777" w:rsidR="00AA099E" w:rsidRDefault="00AA099E">
      <w:r>
        <w:separator/>
      </w:r>
    </w:p>
  </w:footnote>
  <w:footnote w:type="continuationSeparator" w:id="0">
    <w:p w14:paraId="32EA3907" w14:textId="77777777" w:rsidR="00AA099E" w:rsidRDefault="00AA09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7E7395" w14:textId="77777777" w:rsidR="00D57895" w:rsidRDefault="00D57895">
    <w:pPr>
      <w:pStyle w:val="a6"/>
    </w:pPr>
  </w:p>
  <w:tbl>
    <w:tblPr>
      <w:tblW w:w="20129"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4A0" w:firstRow="1" w:lastRow="0" w:firstColumn="1" w:lastColumn="0" w:noHBand="0" w:noVBand="1"/>
    </w:tblPr>
    <w:tblGrid>
      <w:gridCol w:w="808"/>
      <w:gridCol w:w="851"/>
      <w:gridCol w:w="709"/>
      <w:gridCol w:w="1460"/>
      <w:gridCol w:w="1119"/>
      <w:gridCol w:w="1574"/>
      <w:gridCol w:w="1134"/>
      <w:gridCol w:w="709"/>
      <w:gridCol w:w="1134"/>
      <w:gridCol w:w="1985"/>
      <w:gridCol w:w="708"/>
      <w:gridCol w:w="2835"/>
      <w:gridCol w:w="709"/>
      <w:gridCol w:w="1276"/>
      <w:gridCol w:w="3118"/>
    </w:tblGrid>
    <w:tr w:rsidR="00226114" w:rsidRPr="00072DD4" w14:paraId="363CDD23" w14:textId="77777777" w:rsidTr="00E7311A">
      <w:trPr>
        <w:cantSplit/>
        <w:trHeight w:val="510"/>
      </w:trPr>
      <w:tc>
        <w:tcPr>
          <w:tcW w:w="11483" w:type="dxa"/>
          <w:gridSpan w:val="10"/>
          <w:tcBorders>
            <w:top w:val="double" w:sz="4" w:space="0" w:color="auto"/>
            <w:left w:val="double" w:sz="4" w:space="0" w:color="auto"/>
            <w:bottom w:val="single" w:sz="4" w:space="0" w:color="auto"/>
            <w:right w:val="double" w:sz="4" w:space="0" w:color="auto"/>
          </w:tcBorders>
          <w:vAlign w:val="center"/>
          <w:hideMark/>
        </w:tcPr>
        <w:p w14:paraId="4B2AF266" w14:textId="030588A6" w:rsidR="00226114" w:rsidRPr="00072DD4" w:rsidRDefault="00226114" w:rsidP="008A757A">
          <w:pPr>
            <w:tabs>
              <w:tab w:val="center" w:pos="4153"/>
              <w:tab w:val="right" w:pos="8306"/>
            </w:tabs>
            <w:snapToGrid w:val="0"/>
            <w:jc w:val="center"/>
            <w:rPr>
              <w:rFonts w:ascii="新細明體" w:hAnsi="新細明體"/>
              <w:sz w:val="20"/>
              <w:szCs w:val="20"/>
            </w:rPr>
          </w:pPr>
          <w:bookmarkStart w:id="130" w:name="Content"/>
          <w:bookmarkEnd w:id="130"/>
          <w:r w:rsidRPr="00072DD4">
            <w:rPr>
              <w:rFonts w:ascii="新細明體" w:hAnsi="新細明體" w:hint="eastAsia"/>
              <w:sz w:val="28"/>
              <w:szCs w:val="20"/>
            </w:rPr>
            <w:t>市立新北高工</w:t>
          </w:r>
          <w:r w:rsidR="0011171A">
            <w:rPr>
              <w:rFonts w:ascii="新細明體" w:hAnsi="新細明體" w:hint="eastAsia"/>
              <w:sz w:val="28"/>
              <w:szCs w:val="20"/>
            </w:rPr>
            <w:t>111</w:t>
          </w:r>
          <w:r w:rsidRPr="00072DD4">
            <w:rPr>
              <w:rFonts w:ascii="新細明體" w:hAnsi="新細明體" w:hint="eastAsia"/>
              <w:sz w:val="28"/>
              <w:szCs w:val="20"/>
            </w:rPr>
            <w:t>學年度第</w:t>
          </w:r>
          <w:r w:rsidR="00A60F58">
            <w:rPr>
              <w:rFonts w:ascii="新細明體" w:hAnsi="新細明體" w:hint="eastAsia"/>
              <w:sz w:val="28"/>
              <w:szCs w:val="20"/>
            </w:rPr>
            <w:t>1</w:t>
          </w:r>
          <w:r w:rsidRPr="00072DD4">
            <w:rPr>
              <w:rFonts w:ascii="新細明體" w:hAnsi="新細明體" w:hint="eastAsia"/>
              <w:sz w:val="28"/>
              <w:szCs w:val="20"/>
            </w:rPr>
            <w:t xml:space="preserve">學期 </w:t>
          </w:r>
          <w:r w:rsidR="00A25B7E">
            <w:rPr>
              <w:rFonts w:ascii="新細明體" w:hAnsi="新細明體" w:hint="eastAsia"/>
              <w:sz w:val="28"/>
              <w:szCs w:val="20"/>
            </w:rPr>
            <w:t>補考</w:t>
          </w:r>
          <w:r w:rsidRPr="00072DD4">
            <w:rPr>
              <w:rFonts w:ascii="新細明體" w:hAnsi="新細明體" w:hint="eastAsia"/>
              <w:sz w:val="28"/>
              <w:szCs w:val="20"/>
            </w:rPr>
            <w:t xml:space="preserve"> 試題</w:t>
          </w:r>
        </w:p>
      </w:tc>
      <w:tc>
        <w:tcPr>
          <w:tcW w:w="708" w:type="dxa"/>
          <w:tcBorders>
            <w:top w:val="double" w:sz="4" w:space="0" w:color="auto"/>
            <w:left w:val="double" w:sz="4" w:space="0" w:color="auto"/>
            <w:bottom w:val="single" w:sz="4" w:space="0" w:color="auto"/>
            <w:right w:val="single" w:sz="4" w:space="0" w:color="auto"/>
          </w:tcBorders>
          <w:vAlign w:val="center"/>
          <w:hideMark/>
        </w:tcPr>
        <w:p w14:paraId="49A21FED" w14:textId="77777777" w:rsidR="00226114" w:rsidRPr="00072DD4" w:rsidRDefault="00226114"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班別</w:t>
          </w:r>
        </w:p>
      </w:tc>
      <w:tc>
        <w:tcPr>
          <w:tcW w:w="2835" w:type="dxa"/>
          <w:tcBorders>
            <w:top w:val="double" w:sz="4" w:space="0" w:color="auto"/>
            <w:left w:val="single" w:sz="4" w:space="0" w:color="auto"/>
            <w:bottom w:val="single" w:sz="4" w:space="0" w:color="auto"/>
            <w:right w:val="single" w:sz="4" w:space="0" w:color="auto"/>
          </w:tcBorders>
          <w:vAlign w:val="center"/>
        </w:tcPr>
        <w:p w14:paraId="6BAF9E03" w14:textId="77777777" w:rsidR="00226114" w:rsidRPr="00072DD4" w:rsidRDefault="00226114" w:rsidP="00226114">
          <w:pPr>
            <w:tabs>
              <w:tab w:val="center" w:pos="4153"/>
              <w:tab w:val="right" w:pos="8306"/>
            </w:tabs>
            <w:snapToGrid w:val="0"/>
            <w:jc w:val="center"/>
            <w:rPr>
              <w:rFonts w:ascii="新細明體" w:hAnsi="新細明體"/>
              <w:szCs w:val="20"/>
            </w:rPr>
          </w:pPr>
        </w:p>
      </w:tc>
      <w:tc>
        <w:tcPr>
          <w:tcW w:w="709" w:type="dxa"/>
          <w:tcBorders>
            <w:top w:val="double" w:sz="4" w:space="0" w:color="auto"/>
            <w:left w:val="single" w:sz="4" w:space="0" w:color="auto"/>
            <w:bottom w:val="single" w:sz="4" w:space="0" w:color="auto"/>
            <w:right w:val="single" w:sz="4" w:space="0" w:color="auto"/>
          </w:tcBorders>
          <w:vAlign w:val="center"/>
          <w:hideMark/>
        </w:tcPr>
        <w:p w14:paraId="4B4DCDE7" w14:textId="77777777" w:rsidR="00226114" w:rsidRPr="00072DD4" w:rsidRDefault="00226114"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座號</w:t>
          </w:r>
        </w:p>
      </w:tc>
      <w:tc>
        <w:tcPr>
          <w:tcW w:w="1276" w:type="dxa"/>
          <w:tcBorders>
            <w:top w:val="double" w:sz="4" w:space="0" w:color="auto"/>
            <w:left w:val="single" w:sz="4" w:space="0" w:color="auto"/>
            <w:bottom w:val="single" w:sz="4" w:space="0" w:color="auto"/>
            <w:right w:val="single" w:sz="4" w:space="0" w:color="auto"/>
          </w:tcBorders>
          <w:vAlign w:val="center"/>
        </w:tcPr>
        <w:p w14:paraId="02E0F7A8" w14:textId="77777777" w:rsidR="00226114" w:rsidRPr="00072DD4" w:rsidRDefault="00226114" w:rsidP="00226114">
          <w:pPr>
            <w:tabs>
              <w:tab w:val="center" w:pos="4153"/>
              <w:tab w:val="right" w:pos="8306"/>
            </w:tabs>
            <w:snapToGrid w:val="0"/>
            <w:jc w:val="center"/>
            <w:rPr>
              <w:rFonts w:ascii="新細明體" w:hAnsi="新細明體"/>
            </w:rPr>
          </w:pPr>
        </w:p>
      </w:tc>
      <w:tc>
        <w:tcPr>
          <w:tcW w:w="3118" w:type="dxa"/>
          <w:tcBorders>
            <w:top w:val="double" w:sz="4" w:space="0" w:color="auto"/>
            <w:left w:val="single" w:sz="4" w:space="0" w:color="auto"/>
            <w:bottom w:val="single" w:sz="4" w:space="0" w:color="auto"/>
            <w:right w:val="double" w:sz="4" w:space="0" w:color="auto"/>
          </w:tcBorders>
          <w:vAlign w:val="center"/>
        </w:tcPr>
        <w:p w14:paraId="0B898841" w14:textId="77777777" w:rsidR="00226114" w:rsidRPr="00072DD4" w:rsidRDefault="00226114" w:rsidP="00226114">
          <w:pPr>
            <w:tabs>
              <w:tab w:val="center" w:pos="4153"/>
              <w:tab w:val="right" w:pos="8306"/>
            </w:tabs>
            <w:snapToGrid w:val="0"/>
            <w:jc w:val="center"/>
            <w:rPr>
              <w:rFonts w:ascii="新細明體" w:hAnsi="新細明體"/>
            </w:rPr>
          </w:pPr>
          <w:r>
            <w:rPr>
              <w:rFonts w:ascii="新細明體" w:hAnsi="新細明體" w:hint="eastAsia"/>
              <w:lang w:eastAsia="zh-HK"/>
            </w:rPr>
            <w:t>電腦卡作答</w:t>
          </w:r>
        </w:p>
      </w:tc>
    </w:tr>
    <w:tr w:rsidR="00226114" w:rsidRPr="00072DD4" w14:paraId="28AEBEDD" w14:textId="77777777" w:rsidTr="00803DBD">
      <w:trPr>
        <w:cantSplit/>
        <w:trHeight w:val="456"/>
      </w:trPr>
      <w:tc>
        <w:tcPr>
          <w:tcW w:w="808" w:type="dxa"/>
          <w:tcBorders>
            <w:top w:val="single" w:sz="4" w:space="0" w:color="auto"/>
            <w:left w:val="double" w:sz="4" w:space="0" w:color="auto"/>
            <w:bottom w:val="double" w:sz="4" w:space="0" w:color="auto"/>
            <w:right w:val="single" w:sz="4" w:space="0" w:color="auto"/>
          </w:tcBorders>
          <w:vAlign w:val="center"/>
          <w:hideMark/>
        </w:tcPr>
        <w:p w14:paraId="57FC6909" w14:textId="77777777" w:rsidR="00226114" w:rsidRPr="00072DD4" w:rsidRDefault="00226114"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科 目</w:t>
          </w:r>
        </w:p>
      </w:tc>
      <w:tc>
        <w:tcPr>
          <w:tcW w:w="851" w:type="dxa"/>
          <w:tcBorders>
            <w:top w:val="single" w:sz="4" w:space="0" w:color="auto"/>
            <w:left w:val="single" w:sz="4" w:space="0" w:color="auto"/>
            <w:bottom w:val="double" w:sz="4" w:space="0" w:color="auto"/>
            <w:right w:val="single" w:sz="4" w:space="0" w:color="auto"/>
          </w:tcBorders>
          <w:vAlign w:val="center"/>
          <w:hideMark/>
        </w:tcPr>
        <w:p w14:paraId="09566D51" w14:textId="0D258970" w:rsidR="00226114" w:rsidRPr="00072DD4" w:rsidRDefault="000A2B6B" w:rsidP="00226114">
          <w:pPr>
            <w:tabs>
              <w:tab w:val="center" w:pos="4153"/>
              <w:tab w:val="right" w:pos="8306"/>
            </w:tabs>
            <w:snapToGrid w:val="0"/>
            <w:jc w:val="center"/>
            <w:rPr>
              <w:rFonts w:ascii="新細明體" w:hAnsi="新細明體"/>
              <w:szCs w:val="20"/>
            </w:rPr>
          </w:pPr>
          <w:r>
            <w:rPr>
              <w:rFonts w:ascii="新細明體" w:hAnsi="新細明體" w:hint="eastAsia"/>
              <w:szCs w:val="20"/>
              <w:lang w:eastAsia="zh-HK"/>
            </w:rPr>
            <w:t>英文</w:t>
          </w:r>
        </w:p>
      </w:tc>
      <w:tc>
        <w:tcPr>
          <w:tcW w:w="709" w:type="dxa"/>
          <w:tcBorders>
            <w:top w:val="single" w:sz="4" w:space="0" w:color="auto"/>
            <w:left w:val="single" w:sz="4" w:space="0" w:color="auto"/>
            <w:bottom w:val="double" w:sz="4" w:space="0" w:color="auto"/>
            <w:right w:val="single" w:sz="4" w:space="0" w:color="auto"/>
          </w:tcBorders>
          <w:vAlign w:val="center"/>
          <w:hideMark/>
        </w:tcPr>
        <w:p w14:paraId="53AC773E" w14:textId="77777777" w:rsidR="00226114" w:rsidRPr="00072DD4" w:rsidRDefault="00226114"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命題</w:t>
          </w:r>
        </w:p>
        <w:p w14:paraId="1A6775EB" w14:textId="77777777" w:rsidR="00226114" w:rsidRPr="00072DD4" w:rsidRDefault="00226114"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教師</w:t>
          </w:r>
        </w:p>
      </w:tc>
      <w:tc>
        <w:tcPr>
          <w:tcW w:w="1460" w:type="dxa"/>
          <w:tcBorders>
            <w:top w:val="single" w:sz="4" w:space="0" w:color="auto"/>
            <w:left w:val="single" w:sz="4" w:space="0" w:color="auto"/>
            <w:bottom w:val="double" w:sz="4" w:space="0" w:color="auto"/>
            <w:right w:val="single" w:sz="4" w:space="0" w:color="auto"/>
          </w:tcBorders>
          <w:vAlign w:val="center"/>
        </w:tcPr>
        <w:p w14:paraId="0E237D89" w14:textId="13F3139F" w:rsidR="00267A34" w:rsidRPr="00072DD4" w:rsidRDefault="00267A34" w:rsidP="00267A34">
          <w:pPr>
            <w:tabs>
              <w:tab w:val="center" w:pos="4153"/>
              <w:tab w:val="right" w:pos="8306"/>
            </w:tabs>
            <w:snapToGrid w:val="0"/>
            <w:jc w:val="center"/>
            <w:rPr>
              <w:rFonts w:ascii="新細明體" w:hAnsi="新細明體"/>
              <w:szCs w:val="20"/>
            </w:rPr>
          </w:pPr>
          <w:r>
            <w:rPr>
              <w:rFonts w:ascii="新細明體" w:hAnsi="新細明體" w:hint="eastAsia"/>
              <w:szCs w:val="20"/>
            </w:rPr>
            <w:t>邱思潔</w:t>
          </w:r>
        </w:p>
      </w:tc>
      <w:tc>
        <w:tcPr>
          <w:tcW w:w="1119" w:type="dxa"/>
          <w:tcBorders>
            <w:top w:val="single" w:sz="4" w:space="0" w:color="auto"/>
            <w:left w:val="single" w:sz="4" w:space="0" w:color="auto"/>
            <w:bottom w:val="double" w:sz="4" w:space="0" w:color="auto"/>
            <w:right w:val="single" w:sz="4" w:space="0" w:color="auto"/>
          </w:tcBorders>
          <w:vAlign w:val="center"/>
        </w:tcPr>
        <w:p w14:paraId="029396FD" w14:textId="77777777" w:rsidR="00226114" w:rsidRPr="00072DD4" w:rsidRDefault="00226114" w:rsidP="00226114">
          <w:pPr>
            <w:tabs>
              <w:tab w:val="center" w:pos="4153"/>
              <w:tab w:val="right" w:pos="8306"/>
            </w:tabs>
            <w:snapToGrid w:val="0"/>
            <w:jc w:val="center"/>
            <w:rPr>
              <w:rFonts w:ascii="新細明體" w:hAnsi="新細明體"/>
              <w:szCs w:val="20"/>
            </w:rPr>
          </w:pPr>
          <w:r w:rsidRPr="00803DBD">
            <w:rPr>
              <w:rFonts w:ascii="新細明體" w:hAnsi="新細明體" w:hint="eastAsia"/>
              <w:szCs w:val="20"/>
            </w:rPr>
            <w:t>審</w:t>
          </w:r>
          <w:r w:rsidRPr="00803DBD">
            <w:rPr>
              <w:rFonts w:ascii="新細明體" w:hAnsi="新細明體"/>
              <w:szCs w:val="20"/>
            </w:rPr>
            <w:t>題教師</w:t>
          </w:r>
        </w:p>
      </w:tc>
      <w:tc>
        <w:tcPr>
          <w:tcW w:w="1574" w:type="dxa"/>
          <w:tcBorders>
            <w:top w:val="single" w:sz="4" w:space="0" w:color="auto"/>
            <w:left w:val="single" w:sz="4" w:space="0" w:color="auto"/>
            <w:bottom w:val="double" w:sz="4" w:space="0" w:color="auto"/>
            <w:right w:val="single" w:sz="4" w:space="0" w:color="auto"/>
          </w:tcBorders>
          <w:vAlign w:val="center"/>
        </w:tcPr>
        <w:p w14:paraId="73140D72" w14:textId="04AEC5D0" w:rsidR="00226114" w:rsidRPr="00072DD4" w:rsidRDefault="00803DBD" w:rsidP="00226114">
          <w:pPr>
            <w:tabs>
              <w:tab w:val="center" w:pos="4153"/>
              <w:tab w:val="right" w:pos="8306"/>
            </w:tabs>
            <w:snapToGrid w:val="0"/>
            <w:jc w:val="center"/>
            <w:rPr>
              <w:rFonts w:ascii="新細明體" w:hAnsi="新細明體"/>
              <w:szCs w:val="20"/>
            </w:rPr>
          </w:pPr>
          <w:r>
            <w:rPr>
              <w:rFonts w:ascii="新細明體" w:hAnsi="新細明體" w:hint="eastAsia"/>
              <w:szCs w:val="20"/>
            </w:rPr>
            <w:t>高麗雯</w:t>
          </w:r>
        </w:p>
      </w:tc>
      <w:tc>
        <w:tcPr>
          <w:tcW w:w="1134" w:type="dxa"/>
          <w:tcBorders>
            <w:top w:val="single" w:sz="4" w:space="0" w:color="auto"/>
            <w:left w:val="single" w:sz="4" w:space="0" w:color="auto"/>
            <w:bottom w:val="double" w:sz="4" w:space="0" w:color="auto"/>
            <w:right w:val="single" w:sz="4" w:space="0" w:color="auto"/>
          </w:tcBorders>
          <w:vAlign w:val="center"/>
          <w:hideMark/>
        </w:tcPr>
        <w:p w14:paraId="6354CEB1" w14:textId="77777777" w:rsidR="00226114" w:rsidRPr="00072DD4" w:rsidRDefault="00226114"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年級</w:t>
          </w:r>
        </w:p>
      </w:tc>
      <w:tc>
        <w:tcPr>
          <w:tcW w:w="709" w:type="dxa"/>
          <w:tcBorders>
            <w:top w:val="single" w:sz="4" w:space="0" w:color="auto"/>
            <w:left w:val="single" w:sz="4" w:space="0" w:color="auto"/>
            <w:bottom w:val="double" w:sz="4" w:space="0" w:color="auto"/>
            <w:right w:val="single" w:sz="4" w:space="0" w:color="auto"/>
          </w:tcBorders>
          <w:vAlign w:val="center"/>
          <w:hideMark/>
        </w:tcPr>
        <w:p w14:paraId="478A4C05" w14:textId="768E33A1" w:rsidR="00226114" w:rsidRPr="00072DD4" w:rsidRDefault="00803DBD" w:rsidP="00226114">
          <w:pPr>
            <w:tabs>
              <w:tab w:val="center" w:pos="4153"/>
              <w:tab w:val="right" w:pos="8306"/>
            </w:tabs>
            <w:snapToGrid w:val="0"/>
            <w:jc w:val="center"/>
            <w:rPr>
              <w:rFonts w:ascii="新細明體" w:hAnsi="新細明體"/>
              <w:szCs w:val="20"/>
            </w:rPr>
          </w:pPr>
          <w:r>
            <w:rPr>
              <w:rFonts w:ascii="新細明體" w:hAnsi="新細明體" w:hint="eastAsia"/>
              <w:szCs w:val="20"/>
            </w:rPr>
            <w:t>一</w:t>
          </w:r>
        </w:p>
      </w:tc>
      <w:tc>
        <w:tcPr>
          <w:tcW w:w="1134" w:type="dxa"/>
          <w:tcBorders>
            <w:top w:val="single" w:sz="4" w:space="0" w:color="auto"/>
            <w:left w:val="single" w:sz="4" w:space="0" w:color="auto"/>
            <w:bottom w:val="double" w:sz="4" w:space="0" w:color="auto"/>
            <w:right w:val="single" w:sz="4" w:space="0" w:color="auto"/>
          </w:tcBorders>
          <w:vAlign w:val="center"/>
          <w:hideMark/>
        </w:tcPr>
        <w:p w14:paraId="1F932EFD" w14:textId="77777777" w:rsidR="00226114" w:rsidRPr="00072DD4" w:rsidRDefault="00226114"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科別</w:t>
          </w:r>
        </w:p>
      </w:tc>
      <w:tc>
        <w:tcPr>
          <w:tcW w:w="1985" w:type="dxa"/>
          <w:tcBorders>
            <w:top w:val="single" w:sz="4" w:space="0" w:color="auto"/>
            <w:left w:val="single" w:sz="4" w:space="0" w:color="auto"/>
            <w:bottom w:val="double" w:sz="4" w:space="0" w:color="auto"/>
            <w:right w:val="double" w:sz="4" w:space="0" w:color="auto"/>
          </w:tcBorders>
          <w:vAlign w:val="center"/>
          <w:hideMark/>
        </w:tcPr>
        <w:p w14:paraId="6C7E6B36" w14:textId="102FDA47" w:rsidR="00226114" w:rsidRPr="00072DD4" w:rsidRDefault="00600FB6" w:rsidP="00226114">
          <w:pPr>
            <w:tabs>
              <w:tab w:val="center" w:pos="4153"/>
              <w:tab w:val="right" w:pos="8306"/>
            </w:tabs>
            <w:snapToGrid w:val="0"/>
            <w:rPr>
              <w:rFonts w:ascii="新細明體" w:hAnsi="新細明體"/>
              <w:szCs w:val="20"/>
            </w:rPr>
          </w:pPr>
          <w:r>
            <w:rPr>
              <w:rFonts w:ascii="新細明體" w:hAnsi="新細明體" w:hint="eastAsia"/>
              <w:szCs w:val="20"/>
            </w:rPr>
            <w:t>機</w:t>
          </w:r>
          <w:r w:rsidR="000F4612">
            <w:rPr>
              <w:rFonts w:ascii="新細明體" w:hAnsi="新細明體" w:hint="eastAsia"/>
              <w:szCs w:val="20"/>
            </w:rPr>
            <w:t>電訊汽圖資鑄模</w:t>
          </w:r>
        </w:p>
      </w:tc>
      <w:tc>
        <w:tcPr>
          <w:tcW w:w="708" w:type="dxa"/>
          <w:tcBorders>
            <w:top w:val="single" w:sz="4" w:space="0" w:color="auto"/>
            <w:left w:val="double" w:sz="4" w:space="0" w:color="auto"/>
            <w:bottom w:val="double" w:sz="4" w:space="0" w:color="auto"/>
            <w:right w:val="single" w:sz="4" w:space="0" w:color="auto"/>
          </w:tcBorders>
          <w:vAlign w:val="center"/>
          <w:hideMark/>
        </w:tcPr>
        <w:p w14:paraId="48E3E583" w14:textId="77777777" w:rsidR="00226114" w:rsidRPr="00072DD4" w:rsidRDefault="00226114"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姓名</w:t>
          </w:r>
        </w:p>
      </w:tc>
      <w:tc>
        <w:tcPr>
          <w:tcW w:w="4820" w:type="dxa"/>
          <w:gridSpan w:val="3"/>
          <w:tcBorders>
            <w:top w:val="single" w:sz="4" w:space="0" w:color="auto"/>
            <w:left w:val="single" w:sz="4" w:space="0" w:color="auto"/>
            <w:bottom w:val="double" w:sz="4" w:space="0" w:color="auto"/>
            <w:right w:val="single" w:sz="4" w:space="0" w:color="auto"/>
          </w:tcBorders>
          <w:vAlign w:val="center"/>
        </w:tcPr>
        <w:p w14:paraId="69E8A5D5" w14:textId="77777777" w:rsidR="00226114" w:rsidRPr="00072DD4" w:rsidRDefault="00226114" w:rsidP="00226114">
          <w:pPr>
            <w:tabs>
              <w:tab w:val="center" w:pos="4153"/>
              <w:tab w:val="right" w:pos="8306"/>
            </w:tabs>
            <w:snapToGrid w:val="0"/>
            <w:jc w:val="center"/>
            <w:rPr>
              <w:rFonts w:ascii="新細明體" w:hAnsi="新細明體"/>
            </w:rPr>
          </w:pPr>
        </w:p>
      </w:tc>
      <w:tc>
        <w:tcPr>
          <w:tcW w:w="3118" w:type="dxa"/>
          <w:tcBorders>
            <w:top w:val="single" w:sz="4" w:space="0" w:color="auto"/>
            <w:left w:val="single" w:sz="4" w:space="0" w:color="auto"/>
            <w:bottom w:val="double" w:sz="4" w:space="0" w:color="auto"/>
            <w:right w:val="double" w:sz="4" w:space="0" w:color="auto"/>
          </w:tcBorders>
          <w:vAlign w:val="center"/>
        </w:tcPr>
        <w:p w14:paraId="1D2ED504" w14:textId="3D47B470" w:rsidR="00226114" w:rsidRPr="00072DD4" w:rsidRDefault="00A60F58" w:rsidP="00226114">
          <w:pPr>
            <w:tabs>
              <w:tab w:val="center" w:pos="4153"/>
              <w:tab w:val="right" w:pos="8306"/>
            </w:tabs>
            <w:snapToGrid w:val="0"/>
            <w:jc w:val="center"/>
            <w:rPr>
              <w:rFonts w:ascii="新細明體" w:hAnsi="新細明體"/>
            </w:rPr>
          </w:pPr>
          <w:r>
            <w:rPr>
              <w:rFonts w:ascii="新細明體" w:hAnsi="新細明體" w:hint="eastAsia"/>
            </w:rPr>
            <w:t>是</w:t>
          </w:r>
        </w:p>
      </w:tc>
    </w:tr>
  </w:tbl>
  <w:p w14:paraId="6B2346E1" w14:textId="77777777" w:rsidR="00D57895" w:rsidRDefault="00D57895" w:rsidP="00332DA0">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6831CD7"/>
    <w:multiLevelType w:val="multilevel"/>
    <w:tmpl w:val="B73E4C8E"/>
    <w:lvl w:ilvl="0">
      <w:start w:val="1"/>
      <w:numFmt w:val="decimal"/>
      <w:suff w:val="space"/>
      <w:lvlText w:val="%1.（　　）"/>
      <w:lvlJc w:val="right"/>
      <w:pPr>
        <w:tabs>
          <w:tab w:val="num" w:pos="0"/>
        </w:tabs>
        <w:ind w:left="1359"/>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0000002"/>
    <w:multiLevelType w:val="multilevel"/>
    <w:tmpl w:val="00000002"/>
    <w:lvl w:ilvl="0">
      <w:start w:val="1"/>
      <w:numFmt w:val="decimal"/>
      <w:suff w:val="space"/>
      <w:lvlText w:val="%1."/>
      <w:lvlJc w:val="right"/>
      <w:pPr>
        <w:tabs>
          <w:tab w:val="num" w:pos="720"/>
        </w:tabs>
        <w:ind w:left="283" w:firstLine="0"/>
      </w:pPr>
      <w:rPr>
        <w:b/>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0000003"/>
    <w:multiLevelType w:val="multilevel"/>
    <w:tmpl w:val="00000003"/>
    <w:lvl w:ilvl="0">
      <w:start w:val="1"/>
      <w:numFmt w:val="decimal"/>
      <w:suff w:val="space"/>
      <w:lvlText w:val="%1."/>
      <w:lvlJc w:val="right"/>
      <w:pPr>
        <w:tabs>
          <w:tab w:val="num" w:pos="720"/>
        </w:tabs>
        <w:ind w:left="283" w:firstLine="0"/>
      </w:pPr>
      <w:rPr>
        <w:b/>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00000006"/>
    <w:multiLevelType w:val="multilevel"/>
    <w:tmpl w:val="00000006"/>
    <w:lvl w:ilvl="0">
      <w:start w:val="1"/>
      <w:numFmt w:val="decimal"/>
      <w:suff w:val="space"/>
      <w:lvlText w:val="%1."/>
      <w:lvlJc w:val="right"/>
      <w:pPr>
        <w:tabs>
          <w:tab w:val="num" w:pos="720"/>
        </w:tabs>
        <w:ind w:left="283" w:firstLine="0"/>
      </w:pPr>
      <w:rPr>
        <w:b/>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00000007"/>
    <w:multiLevelType w:val="multilevel"/>
    <w:tmpl w:val="00000007"/>
    <w:lvl w:ilvl="0">
      <w:start w:val="1"/>
      <w:numFmt w:val="decimal"/>
      <w:suff w:val="space"/>
      <w:lvlText w:val="%1."/>
      <w:lvlJc w:val="right"/>
      <w:pPr>
        <w:tabs>
          <w:tab w:val="num" w:pos="720"/>
        </w:tabs>
        <w:ind w:left="283" w:firstLine="0"/>
      </w:pPr>
      <w:rPr>
        <w:b/>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00000009"/>
    <w:multiLevelType w:val="multilevel"/>
    <w:tmpl w:val="00000009"/>
    <w:lvl w:ilvl="0">
      <w:start w:val="1"/>
      <w:numFmt w:val="decimal"/>
      <w:suff w:val="space"/>
      <w:lvlText w:val="%1."/>
      <w:lvlJc w:val="right"/>
      <w:pPr>
        <w:tabs>
          <w:tab w:val="num" w:pos="720"/>
        </w:tabs>
        <w:ind w:left="283" w:firstLine="0"/>
      </w:pPr>
      <w:rPr>
        <w:b/>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000000A"/>
    <w:multiLevelType w:val="multilevel"/>
    <w:tmpl w:val="0000000A"/>
    <w:lvl w:ilvl="0">
      <w:start w:val="1"/>
      <w:numFmt w:val="decimal"/>
      <w:suff w:val="space"/>
      <w:lvlText w:val="%1."/>
      <w:lvlJc w:val="right"/>
      <w:pPr>
        <w:tabs>
          <w:tab w:val="num" w:pos="720"/>
        </w:tabs>
        <w:ind w:left="283" w:firstLine="0"/>
      </w:pPr>
      <w:rPr>
        <w:b/>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08B405BA"/>
    <w:multiLevelType w:val="hybridMultilevel"/>
    <w:tmpl w:val="3412F188"/>
    <w:lvl w:ilvl="0" w:tplc="40D6E210">
      <w:start w:val="5"/>
      <w:numFmt w:val="decimal"/>
      <w:lvlText w:val="%1."/>
      <w:lvlJc w:val="left"/>
      <w:pPr>
        <w:ind w:left="477" w:hanging="360"/>
      </w:pPr>
      <w:rPr>
        <w:rFonts w:eastAsia="細明體" w:hint="default"/>
      </w:rPr>
    </w:lvl>
    <w:lvl w:ilvl="1" w:tplc="04090019" w:tentative="1">
      <w:start w:val="1"/>
      <w:numFmt w:val="ideographTraditional"/>
      <w:lvlText w:val="%2、"/>
      <w:lvlJc w:val="left"/>
      <w:pPr>
        <w:ind w:left="1077" w:hanging="480"/>
      </w:pPr>
    </w:lvl>
    <w:lvl w:ilvl="2" w:tplc="0409001B" w:tentative="1">
      <w:start w:val="1"/>
      <w:numFmt w:val="lowerRoman"/>
      <w:lvlText w:val="%3."/>
      <w:lvlJc w:val="right"/>
      <w:pPr>
        <w:ind w:left="1557" w:hanging="480"/>
      </w:pPr>
    </w:lvl>
    <w:lvl w:ilvl="3" w:tplc="0409000F" w:tentative="1">
      <w:start w:val="1"/>
      <w:numFmt w:val="decimal"/>
      <w:lvlText w:val="%4."/>
      <w:lvlJc w:val="left"/>
      <w:pPr>
        <w:ind w:left="2037" w:hanging="480"/>
      </w:pPr>
    </w:lvl>
    <w:lvl w:ilvl="4" w:tplc="04090019" w:tentative="1">
      <w:start w:val="1"/>
      <w:numFmt w:val="ideographTraditional"/>
      <w:lvlText w:val="%5、"/>
      <w:lvlJc w:val="left"/>
      <w:pPr>
        <w:ind w:left="2517" w:hanging="480"/>
      </w:pPr>
    </w:lvl>
    <w:lvl w:ilvl="5" w:tplc="0409001B" w:tentative="1">
      <w:start w:val="1"/>
      <w:numFmt w:val="lowerRoman"/>
      <w:lvlText w:val="%6."/>
      <w:lvlJc w:val="right"/>
      <w:pPr>
        <w:ind w:left="2997" w:hanging="480"/>
      </w:pPr>
    </w:lvl>
    <w:lvl w:ilvl="6" w:tplc="0409000F" w:tentative="1">
      <w:start w:val="1"/>
      <w:numFmt w:val="decimal"/>
      <w:lvlText w:val="%7."/>
      <w:lvlJc w:val="left"/>
      <w:pPr>
        <w:ind w:left="3477" w:hanging="480"/>
      </w:pPr>
    </w:lvl>
    <w:lvl w:ilvl="7" w:tplc="04090019" w:tentative="1">
      <w:start w:val="1"/>
      <w:numFmt w:val="ideographTraditional"/>
      <w:lvlText w:val="%8、"/>
      <w:lvlJc w:val="left"/>
      <w:pPr>
        <w:ind w:left="3957" w:hanging="480"/>
      </w:pPr>
    </w:lvl>
    <w:lvl w:ilvl="8" w:tplc="0409001B" w:tentative="1">
      <w:start w:val="1"/>
      <w:numFmt w:val="lowerRoman"/>
      <w:lvlText w:val="%9."/>
      <w:lvlJc w:val="right"/>
      <w:pPr>
        <w:ind w:left="4437" w:hanging="480"/>
      </w:pPr>
    </w:lvl>
  </w:abstractNum>
  <w:abstractNum w:abstractNumId="8" w15:restartNumberingAfterBreak="0">
    <w:nsid w:val="09DF5461"/>
    <w:multiLevelType w:val="hybridMultilevel"/>
    <w:tmpl w:val="1D80392C"/>
    <w:lvl w:ilvl="0" w:tplc="4C085744">
      <w:start w:val="1"/>
      <w:numFmt w:val="upperLetter"/>
      <w:lvlText w:val="(%1)"/>
      <w:lvlJc w:val="left"/>
      <w:pPr>
        <w:ind w:left="711" w:hanging="360"/>
      </w:pPr>
      <w:rPr>
        <w:rFonts w:hint="default"/>
      </w:rPr>
    </w:lvl>
    <w:lvl w:ilvl="1" w:tplc="04090019" w:tentative="1">
      <w:start w:val="1"/>
      <w:numFmt w:val="ideographTraditional"/>
      <w:lvlText w:val="%2、"/>
      <w:lvlJc w:val="left"/>
      <w:pPr>
        <w:ind w:left="1311" w:hanging="480"/>
      </w:pPr>
    </w:lvl>
    <w:lvl w:ilvl="2" w:tplc="0409001B" w:tentative="1">
      <w:start w:val="1"/>
      <w:numFmt w:val="lowerRoman"/>
      <w:lvlText w:val="%3."/>
      <w:lvlJc w:val="right"/>
      <w:pPr>
        <w:ind w:left="1791" w:hanging="480"/>
      </w:pPr>
    </w:lvl>
    <w:lvl w:ilvl="3" w:tplc="0409000F" w:tentative="1">
      <w:start w:val="1"/>
      <w:numFmt w:val="decimal"/>
      <w:lvlText w:val="%4."/>
      <w:lvlJc w:val="left"/>
      <w:pPr>
        <w:ind w:left="2271" w:hanging="480"/>
      </w:pPr>
    </w:lvl>
    <w:lvl w:ilvl="4" w:tplc="04090019" w:tentative="1">
      <w:start w:val="1"/>
      <w:numFmt w:val="ideographTraditional"/>
      <w:lvlText w:val="%5、"/>
      <w:lvlJc w:val="left"/>
      <w:pPr>
        <w:ind w:left="2751" w:hanging="480"/>
      </w:pPr>
    </w:lvl>
    <w:lvl w:ilvl="5" w:tplc="0409001B" w:tentative="1">
      <w:start w:val="1"/>
      <w:numFmt w:val="lowerRoman"/>
      <w:lvlText w:val="%6."/>
      <w:lvlJc w:val="right"/>
      <w:pPr>
        <w:ind w:left="3231" w:hanging="480"/>
      </w:pPr>
    </w:lvl>
    <w:lvl w:ilvl="6" w:tplc="0409000F" w:tentative="1">
      <w:start w:val="1"/>
      <w:numFmt w:val="decimal"/>
      <w:lvlText w:val="%7."/>
      <w:lvlJc w:val="left"/>
      <w:pPr>
        <w:ind w:left="3711" w:hanging="480"/>
      </w:pPr>
    </w:lvl>
    <w:lvl w:ilvl="7" w:tplc="04090019" w:tentative="1">
      <w:start w:val="1"/>
      <w:numFmt w:val="ideographTraditional"/>
      <w:lvlText w:val="%8、"/>
      <w:lvlJc w:val="left"/>
      <w:pPr>
        <w:ind w:left="4191" w:hanging="480"/>
      </w:pPr>
    </w:lvl>
    <w:lvl w:ilvl="8" w:tplc="0409001B" w:tentative="1">
      <w:start w:val="1"/>
      <w:numFmt w:val="lowerRoman"/>
      <w:lvlText w:val="%9."/>
      <w:lvlJc w:val="right"/>
      <w:pPr>
        <w:ind w:left="4671" w:hanging="480"/>
      </w:pPr>
    </w:lvl>
  </w:abstractNum>
  <w:abstractNum w:abstractNumId="9" w15:restartNumberingAfterBreak="0">
    <w:nsid w:val="0AD65521"/>
    <w:multiLevelType w:val="hybridMultilevel"/>
    <w:tmpl w:val="3CAAB830"/>
    <w:lvl w:ilvl="0" w:tplc="A0C2BF30">
      <w:start w:val="1"/>
      <w:numFmt w:val="taiwaneseCountingThousand"/>
      <w:lvlText w:val="%1."/>
      <w:lvlJc w:val="left"/>
      <w:pPr>
        <w:ind w:left="390" w:hanging="390"/>
      </w:pPr>
      <w:rPr>
        <w:rFonts w:ascii="微軟正黑體" w:eastAsia="微軟正黑體" w:hAnsi="微軟正黑體" w:cs="微軟正黑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0EF86696"/>
    <w:multiLevelType w:val="hybridMultilevel"/>
    <w:tmpl w:val="D562ACFE"/>
    <w:lvl w:ilvl="0" w:tplc="01CA0584">
      <w:start w:val="1"/>
      <w:numFmt w:val="upperLetter"/>
      <w:lvlText w:val="(%1)"/>
      <w:lvlJc w:val="left"/>
      <w:pPr>
        <w:ind w:left="837" w:hanging="360"/>
      </w:pPr>
      <w:rPr>
        <w:rFonts w:hint="default"/>
      </w:rPr>
    </w:lvl>
    <w:lvl w:ilvl="1" w:tplc="04090019" w:tentative="1">
      <w:start w:val="1"/>
      <w:numFmt w:val="ideographTraditional"/>
      <w:lvlText w:val="%2、"/>
      <w:lvlJc w:val="left"/>
      <w:pPr>
        <w:ind w:left="1437" w:hanging="480"/>
      </w:pPr>
    </w:lvl>
    <w:lvl w:ilvl="2" w:tplc="0409001B" w:tentative="1">
      <w:start w:val="1"/>
      <w:numFmt w:val="lowerRoman"/>
      <w:lvlText w:val="%3."/>
      <w:lvlJc w:val="right"/>
      <w:pPr>
        <w:ind w:left="1917" w:hanging="480"/>
      </w:pPr>
    </w:lvl>
    <w:lvl w:ilvl="3" w:tplc="0409000F" w:tentative="1">
      <w:start w:val="1"/>
      <w:numFmt w:val="decimal"/>
      <w:lvlText w:val="%4."/>
      <w:lvlJc w:val="left"/>
      <w:pPr>
        <w:ind w:left="2397" w:hanging="480"/>
      </w:pPr>
    </w:lvl>
    <w:lvl w:ilvl="4" w:tplc="04090019" w:tentative="1">
      <w:start w:val="1"/>
      <w:numFmt w:val="ideographTraditional"/>
      <w:lvlText w:val="%5、"/>
      <w:lvlJc w:val="left"/>
      <w:pPr>
        <w:ind w:left="2877" w:hanging="480"/>
      </w:pPr>
    </w:lvl>
    <w:lvl w:ilvl="5" w:tplc="0409001B" w:tentative="1">
      <w:start w:val="1"/>
      <w:numFmt w:val="lowerRoman"/>
      <w:lvlText w:val="%6."/>
      <w:lvlJc w:val="right"/>
      <w:pPr>
        <w:ind w:left="3357" w:hanging="480"/>
      </w:pPr>
    </w:lvl>
    <w:lvl w:ilvl="6" w:tplc="0409000F" w:tentative="1">
      <w:start w:val="1"/>
      <w:numFmt w:val="decimal"/>
      <w:lvlText w:val="%7."/>
      <w:lvlJc w:val="left"/>
      <w:pPr>
        <w:ind w:left="3837" w:hanging="480"/>
      </w:pPr>
    </w:lvl>
    <w:lvl w:ilvl="7" w:tplc="04090019" w:tentative="1">
      <w:start w:val="1"/>
      <w:numFmt w:val="ideographTraditional"/>
      <w:lvlText w:val="%8、"/>
      <w:lvlJc w:val="left"/>
      <w:pPr>
        <w:ind w:left="4317" w:hanging="480"/>
      </w:pPr>
    </w:lvl>
    <w:lvl w:ilvl="8" w:tplc="0409001B" w:tentative="1">
      <w:start w:val="1"/>
      <w:numFmt w:val="lowerRoman"/>
      <w:lvlText w:val="%9."/>
      <w:lvlJc w:val="right"/>
      <w:pPr>
        <w:ind w:left="4797" w:hanging="480"/>
      </w:pPr>
    </w:lvl>
  </w:abstractNum>
  <w:abstractNum w:abstractNumId="11" w15:restartNumberingAfterBreak="0">
    <w:nsid w:val="15B4588D"/>
    <w:multiLevelType w:val="hybridMultilevel"/>
    <w:tmpl w:val="0998840E"/>
    <w:lvl w:ilvl="0" w:tplc="BCF8F13C">
      <w:start w:val="1"/>
      <w:numFmt w:val="upperLetter"/>
      <w:lvlText w:val="(%1)"/>
      <w:lvlJc w:val="left"/>
      <w:pPr>
        <w:ind w:left="837" w:hanging="360"/>
      </w:pPr>
      <w:rPr>
        <w:rFonts w:hint="default"/>
      </w:rPr>
    </w:lvl>
    <w:lvl w:ilvl="1" w:tplc="04090019" w:tentative="1">
      <w:start w:val="1"/>
      <w:numFmt w:val="ideographTraditional"/>
      <w:lvlText w:val="%2、"/>
      <w:lvlJc w:val="left"/>
      <w:pPr>
        <w:ind w:left="1437" w:hanging="480"/>
      </w:pPr>
    </w:lvl>
    <w:lvl w:ilvl="2" w:tplc="0409001B" w:tentative="1">
      <w:start w:val="1"/>
      <w:numFmt w:val="lowerRoman"/>
      <w:lvlText w:val="%3."/>
      <w:lvlJc w:val="right"/>
      <w:pPr>
        <w:ind w:left="1917" w:hanging="480"/>
      </w:pPr>
    </w:lvl>
    <w:lvl w:ilvl="3" w:tplc="0409000F" w:tentative="1">
      <w:start w:val="1"/>
      <w:numFmt w:val="decimal"/>
      <w:lvlText w:val="%4."/>
      <w:lvlJc w:val="left"/>
      <w:pPr>
        <w:ind w:left="2397" w:hanging="480"/>
      </w:pPr>
    </w:lvl>
    <w:lvl w:ilvl="4" w:tplc="04090019" w:tentative="1">
      <w:start w:val="1"/>
      <w:numFmt w:val="ideographTraditional"/>
      <w:lvlText w:val="%5、"/>
      <w:lvlJc w:val="left"/>
      <w:pPr>
        <w:ind w:left="2877" w:hanging="480"/>
      </w:pPr>
    </w:lvl>
    <w:lvl w:ilvl="5" w:tplc="0409001B" w:tentative="1">
      <w:start w:val="1"/>
      <w:numFmt w:val="lowerRoman"/>
      <w:lvlText w:val="%6."/>
      <w:lvlJc w:val="right"/>
      <w:pPr>
        <w:ind w:left="3357" w:hanging="480"/>
      </w:pPr>
    </w:lvl>
    <w:lvl w:ilvl="6" w:tplc="0409000F" w:tentative="1">
      <w:start w:val="1"/>
      <w:numFmt w:val="decimal"/>
      <w:lvlText w:val="%7."/>
      <w:lvlJc w:val="left"/>
      <w:pPr>
        <w:ind w:left="3837" w:hanging="480"/>
      </w:pPr>
    </w:lvl>
    <w:lvl w:ilvl="7" w:tplc="04090019" w:tentative="1">
      <w:start w:val="1"/>
      <w:numFmt w:val="ideographTraditional"/>
      <w:lvlText w:val="%8、"/>
      <w:lvlJc w:val="left"/>
      <w:pPr>
        <w:ind w:left="4317" w:hanging="480"/>
      </w:pPr>
    </w:lvl>
    <w:lvl w:ilvl="8" w:tplc="0409001B" w:tentative="1">
      <w:start w:val="1"/>
      <w:numFmt w:val="lowerRoman"/>
      <w:lvlText w:val="%9."/>
      <w:lvlJc w:val="right"/>
      <w:pPr>
        <w:ind w:left="4797" w:hanging="480"/>
      </w:pPr>
    </w:lvl>
  </w:abstractNum>
  <w:abstractNum w:abstractNumId="12" w15:restartNumberingAfterBreak="0">
    <w:nsid w:val="1FA25192"/>
    <w:multiLevelType w:val="hybridMultilevel"/>
    <w:tmpl w:val="71FC59AC"/>
    <w:lvl w:ilvl="0" w:tplc="E6B2E75C">
      <w:start w:val="5"/>
      <w:numFmt w:val="decimal"/>
      <w:lvlText w:val="%1."/>
      <w:lvlJc w:val="left"/>
      <w:pPr>
        <w:ind w:left="477" w:hanging="360"/>
      </w:pPr>
      <w:rPr>
        <w:rFonts w:eastAsia="細明體" w:hint="default"/>
      </w:rPr>
    </w:lvl>
    <w:lvl w:ilvl="1" w:tplc="04090019" w:tentative="1">
      <w:start w:val="1"/>
      <w:numFmt w:val="ideographTraditional"/>
      <w:lvlText w:val="%2、"/>
      <w:lvlJc w:val="left"/>
      <w:pPr>
        <w:ind w:left="1077" w:hanging="480"/>
      </w:pPr>
    </w:lvl>
    <w:lvl w:ilvl="2" w:tplc="0409001B" w:tentative="1">
      <w:start w:val="1"/>
      <w:numFmt w:val="lowerRoman"/>
      <w:lvlText w:val="%3."/>
      <w:lvlJc w:val="right"/>
      <w:pPr>
        <w:ind w:left="1557" w:hanging="480"/>
      </w:pPr>
    </w:lvl>
    <w:lvl w:ilvl="3" w:tplc="0409000F" w:tentative="1">
      <w:start w:val="1"/>
      <w:numFmt w:val="decimal"/>
      <w:lvlText w:val="%4."/>
      <w:lvlJc w:val="left"/>
      <w:pPr>
        <w:ind w:left="2037" w:hanging="480"/>
      </w:pPr>
    </w:lvl>
    <w:lvl w:ilvl="4" w:tplc="04090019" w:tentative="1">
      <w:start w:val="1"/>
      <w:numFmt w:val="ideographTraditional"/>
      <w:lvlText w:val="%5、"/>
      <w:lvlJc w:val="left"/>
      <w:pPr>
        <w:ind w:left="2517" w:hanging="480"/>
      </w:pPr>
    </w:lvl>
    <w:lvl w:ilvl="5" w:tplc="0409001B" w:tentative="1">
      <w:start w:val="1"/>
      <w:numFmt w:val="lowerRoman"/>
      <w:lvlText w:val="%6."/>
      <w:lvlJc w:val="right"/>
      <w:pPr>
        <w:ind w:left="2997" w:hanging="480"/>
      </w:pPr>
    </w:lvl>
    <w:lvl w:ilvl="6" w:tplc="0409000F" w:tentative="1">
      <w:start w:val="1"/>
      <w:numFmt w:val="decimal"/>
      <w:lvlText w:val="%7."/>
      <w:lvlJc w:val="left"/>
      <w:pPr>
        <w:ind w:left="3477" w:hanging="480"/>
      </w:pPr>
    </w:lvl>
    <w:lvl w:ilvl="7" w:tplc="04090019" w:tentative="1">
      <w:start w:val="1"/>
      <w:numFmt w:val="ideographTraditional"/>
      <w:lvlText w:val="%8、"/>
      <w:lvlJc w:val="left"/>
      <w:pPr>
        <w:ind w:left="3957" w:hanging="480"/>
      </w:pPr>
    </w:lvl>
    <w:lvl w:ilvl="8" w:tplc="0409001B" w:tentative="1">
      <w:start w:val="1"/>
      <w:numFmt w:val="lowerRoman"/>
      <w:lvlText w:val="%9."/>
      <w:lvlJc w:val="right"/>
      <w:pPr>
        <w:ind w:left="4437" w:hanging="480"/>
      </w:pPr>
    </w:lvl>
  </w:abstractNum>
  <w:abstractNum w:abstractNumId="13" w15:restartNumberingAfterBreak="0">
    <w:nsid w:val="1FA401F1"/>
    <w:multiLevelType w:val="hybridMultilevel"/>
    <w:tmpl w:val="1FD82558"/>
    <w:lvl w:ilvl="0" w:tplc="588660D4">
      <w:start w:val="1"/>
      <w:numFmt w:val="upperLetter"/>
      <w:lvlText w:val="(%1)"/>
      <w:lvlJc w:val="left"/>
      <w:pPr>
        <w:ind w:left="705" w:hanging="360"/>
      </w:pPr>
      <w:rPr>
        <w:rFonts w:hint="default"/>
      </w:rPr>
    </w:lvl>
    <w:lvl w:ilvl="1" w:tplc="04090019" w:tentative="1">
      <w:start w:val="1"/>
      <w:numFmt w:val="ideographTraditional"/>
      <w:lvlText w:val="%2、"/>
      <w:lvlJc w:val="left"/>
      <w:pPr>
        <w:ind w:left="1305" w:hanging="480"/>
      </w:pPr>
    </w:lvl>
    <w:lvl w:ilvl="2" w:tplc="0409001B" w:tentative="1">
      <w:start w:val="1"/>
      <w:numFmt w:val="lowerRoman"/>
      <w:lvlText w:val="%3."/>
      <w:lvlJc w:val="right"/>
      <w:pPr>
        <w:ind w:left="1785" w:hanging="480"/>
      </w:pPr>
    </w:lvl>
    <w:lvl w:ilvl="3" w:tplc="0409000F" w:tentative="1">
      <w:start w:val="1"/>
      <w:numFmt w:val="decimal"/>
      <w:lvlText w:val="%4."/>
      <w:lvlJc w:val="left"/>
      <w:pPr>
        <w:ind w:left="2265" w:hanging="480"/>
      </w:pPr>
    </w:lvl>
    <w:lvl w:ilvl="4" w:tplc="04090019" w:tentative="1">
      <w:start w:val="1"/>
      <w:numFmt w:val="ideographTraditional"/>
      <w:lvlText w:val="%5、"/>
      <w:lvlJc w:val="left"/>
      <w:pPr>
        <w:ind w:left="2745" w:hanging="480"/>
      </w:pPr>
    </w:lvl>
    <w:lvl w:ilvl="5" w:tplc="0409001B" w:tentative="1">
      <w:start w:val="1"/>
      <w:numFmt w:val="lowerRoman"/>
      <w:lvlText w:val="%6."/>
      <w:lvlJc w:val="right"/>
      <w:pPr>
        <w:ind w:left="3225" w:hanging="480"/>
      </w:pPr>
    </w:lvl>
    <w:lvl w:ilvl="6" w:tplc="0409000F" w:tentative="1">
      <w:start w:val="1"/>
      <w:numFmt w:val="decimal"/>
      <w:lvlText w:val="%7."/>
      <w:lvlJc w:val="left"/>
      <w:pPr>
        <w:ind w:left="3705" w:hanging="480"/>
      </w:pPr>
    </w:lvl>
    <w:lvl w:ilvl="7" w:tplc="04090019" w:tentative="1">
      <w:start w:val="1"/>
      <w:numFmt w:val="ideographTraditional"/>
      <w:lvlText w:val="%8、"/>
      <w:lvlJc w:val="left"/>
      <w:pPr>
        <w:ind w:left="4185" w:hanging="480"/>
      </w:pPr>
    </w:lvl>
    <w:lvl w:ilvl="8" w:tplc="0409001B" w:tentative="1">
      <w:start w:val="1"/>
      <w:numFmt w:val="lowerRoman"/>
      <w:lvlText w:val="%9."/>
      <w:lvlJc w:val="right"/>
      <w:pPr>
        <w:ind w:left="4665" w:hanging="480"/>
      </w:pPr>
    </w:lvl>
  </w:abstractNum>
  <w:abstractNum w:abstractNumId="14" w15:restartNumberingAfterBreak="0">
    <w:nsid w:val="216A1E7B"/>
    <w:multiLevelType w:val="hybridMultilevel"/>
    <w:tmpl w:val="AF1AE418"/>
    <w:lvl w:ilvl="0" w:tplc="626064A0">
      <w:start w:val="1"/>
      <w:numFmt w:val="upperLetter"/>
      <w:lvlText w:val="(%1)"/>
      <w:lvlJc w:val="left"/>
      <w:pPr>
        <w:ind w:left="837" w:hanging="360"/>
      </w:pPr>
      <w:rPr>
        <w:rFonts w:eastAsia="細明體" w:hint="default"/>
      </w:rPr>
    </w:lvl>
    <w:lvl w:ilvl="1" w:tplc="04090019" w:tentative="1">
      <w:start w:val="1"/>
      <w:numFmt w:val="ideographTraditional"/>
      <w:lvlText w:val="%2、"/>
      <w:lvlJc w:val="left"/>
      <w:pPr>
        <w:ind w:left="1437" w:hanging="480"/>
      </w:pPr>
    </w:lvl>
    <w:lvl w:ilvl="2" w:tplc="0409001B" w:tentative="1">
      <w:start w:val="1"/>
      <w:numFmt w:val="lowerRoman"/>
      <w:lvlText w:val="%3."/>
      <w:lvlJc w:val="right"/>
      <w:pPr>
        <w:ind w:left="1917" w:hanging="480"/>
      </w:pPr>
    </w:lvl>
    <w:lvl w:ilvl="3" w:tplc="0409000F" w:tentative="1">
      <w:start w:val="1"/>
      <w:numFmt w:val="decimal"/>
      <w:lvlText w:val="%4."/>
      <w:lvlJc w:val="left"/>
      <w:pPr>
        <w:ind w:left="2397" w:hanging="480"/>
      </w:pPr>
    </w:lvl>
    <w:lvl w:ilvl="4" w:tplc="04090019" w:tentative="1">
      <w:start w:val="1"/>
      <w:numFmt w:val="ideographTraditional"/>
      <w:lvlText w:val="%5、"/>
      <w:lvlJc w:val="left"/>
      <w:pPr>
        <w:ind w:left="2877" w:hanging="480"/>
      </w:pPr>
    </w:lvl>
    <w:lvl w:ilvl="5" w:tplc="0409001B" w:tentative="1">
      <w:start w:val="1"/>
      <w:numFmt w:val="lowerRoman"/>
      <w:lvlText w:val="%6."/>
      <w:lvlJc w:val="right"/>
      <w:pPr>
        <w:ind w:left="3357" w:hanging="480"/>
      </w:pPr>
    </w:lvl>
    <w:lvl w:ilvl="6" w:tplc="0409000F" w:tentative="1">
      <w:start w:val="1"/>
      <w:numFmt w:val="decimal"/>
      <w:lvlText w:val="%7."/>
      <w:lvlJc w:val="left"/>
      <w:pPr>
        <w:ind w:left="3837" w:hanging="480"/>
      </w:pPr>
    </w:lvl>
    <w:lvl w:ilvl="7" w:tplc="04090019" w:tentative="1">
      <w:start w:val="1"/>
      <w:numFmt w:val="ideographTraditional"/>
      <w:lvlText w:val="%8、"/>
      <w:lvlJc w:val="left"/>
      <w:pPr>
        <w:ind w:left="4317" w:hanging="480"/>
      </w:pPr>
    </w:lvl>
    <w:lvl w:ilvl="8" w:tplc="0409001B" w:tentative="1">
      <w:start w:val="1"/>
      <w:numFmt w:val="lowerRoman"/>
      <w:lvlText w:val="%9."/>
      <w:lvlJc w:val="right"/>
      <w:pPr>
        <w:ind w:left="4797" w:hanging="480"/>
      </w:pPr>
    </w:lvl>
  </w:abstractNum>
  <w:abstractNum w:abstractNumId="15" w15:restartNumberingAfterBreak="0">
    <w:nsid w:val="25D62FB9"/>
    <w:multiLevelType w:val="hybridMultilevel"/>
    <w:tmpl w:val="1B98EF2A"/>
    <w:lvl w:ilvl="0" w:tplc="BB94B8A4">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285A32AD"/>
    <w:multiLevelType w:val="hybridMultilevel"/>
    <w:tmpl w:val="CE7C201A"/>
    <w:lvl w:ilvl="0" w:tplc="452AD310">
      <w:start w:val="32"/>
      <w:numFmt w:val="decimal"/>
      <w:lvlText w:val="%1."/>
      <w:lvlJc w:val="left"/>
      <w:pPr>
        <w:ind w:left="360" w:hanging="360"/>
      </w:pPr>
      <w:rPr>
        <w:rFonts w:eastAsia="細明體"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2AC919EF"/>
    <w:multiLevelType w:val="hybridMultilevel"/>
    <w:tmpl w:val="B8F2B3F8"/>
    <w:lvl w:ilvl="0" w:tplc="F02EBA2C">
      <w:start w:val="1"/>
      <w:numFmt w:val="upperLetter"/>
      <w:lvlText w:val="(%1)"/>
      <w:lvlJc w:val="left"/>
      <w:pPr>
        <w:ind w:left="837" w:hanging="360"/>
      </w:pPr>
      <w:rPr>
        <w:rFonts w:hint="default"/>
      </w:rPr>
    </w:lvl>
    <w:lvl w:ilvl="1" w:tplc="04090019" w:tentative="1">
      <w:start w:val="1"/>
      <w:numFmt w:val="ideographTraditional"/>
      <w:lvlText w:val="%2、"/>
      <w:lvlJc w:val="left"/>
      <w:pPr>
        <w:ind w:left="1437" w:hanging="480"/>
      </w:pPr>
    </w:lvl>
    <w:lvl w:ilvl="2" w:tplc="0409001B" w:tentative="1">
      <w:start w:val="1"/>
      <w:numFmt w:val="lowerRoman"/>
      <w:lvlText w:val="%3."/>
      <w:lvlJc w:val="right"/>
      <w:pPr>
        <w:ind w:left="1917" w:hanging="480"/>
      </w:pPr>
    </w:lvl>
    <w:lvl w:ilvl="3" w:tplc="0409000F" w:tentative="1">
      <w:start w:val="1"/>
      <w:numFmt w:val="decimal"/>
      <w:lvlText w:val="%4."/>
      <w:lvlJc w:val="left"/>
      <w:pPr>
        <w:ind w:left="2397" w:hanging="480"/>
      </w:pPr>
    </w:lvl>
    <w:lvl w:ilvl="4" w:tplc="04090019" w:tentative="1">
      <w:start w:val="1"/>
      <w:numFmt w:val="ideographTraditional"/>
      <w:lvlText w:val="%5、"/>
      <w:lvlJc w:val="left"/>
      <w:pPr>
        <w:ind w:left="2877" w:hanging="480"/>
      </w:pPr>
    </w:lvl>
    <w:lvl w:ilvl="5" w:tplc="0409001B" w:tentative="1">
      <w:start w:val="1"/>
      <w:numFmt w:val="lowerRoman"/>
      <w:lvlText w:val="%6."/>
      <w:lvlJc w:val="right"/>
      <w:pPr>
        <w:ind w:left="3357" w:hanging="480"/>
      </w:pPr>
    </w:lvl>
    <w:lvl w:ilvl="6" w:tplc="0409000F" w:tentative="1">
      <w:start w:val="1"/>
      <w:numFmt w:val="decimal"/>
      <w:lvlText w:val="%7."/>
      <w:lvlJc w:val="left"/>
      <w:pPr>
        <w:ind w:left="3837" w:hanging="480"/>
      </w:pPr>
    </w:lvl>
    <w:lvl w:ilvl="7" w:tplc="04090019" w:tentative="1">
      <w:start w:val="1"/>
      <w:numFmt w:val="ideographTraditional"/>
      <w:lvlText w:val="%8、"/>
      <w:lvlJc w:val="left"/>
      <w:pPr>
        <w:ind w:left="4317" w:hanging="480"/>
      </w:pPr>
    </w:lvl>
    <w:lvl w:ilvl="8" w:tplc="0409001B" w:tentative="1">
      <w:start w:val="1"/>
      <w:numFmt w:val="lowerRoman"/>
      <w:lvlText w:val="%9."/>
      <w:lvlJc w:val="right"/>
      <w:pPr>
        <w:ind w:left="4797" w:hanging="480"/>
      </w:pPr>
    </w:lvl>
  </w:abstractNum>
  <w:abstractNum w:abstractNumId="18" w15:restartNumberingAfterBreak="0">
    <w:nsid w:val="392618B0"/>
    <w:multiLevelType w:val="hybridMultilevel"/>
    <w:tmpl w:val="F5788DB6"/>
    <w:lvl w:ilvl="0" w:tplc="0CBA8DBC">
      <w:start w:val="1"/>
      <w:numFmt w:val="upperLetter"/>
      <w:lvlText w:val="(%1)"/>
      <w:lvlJc w:val="left"/>
      <w:pPr>
        <w:ind w:left="828" w:hanging="360"/>
      </w:pPr>
      <w:rPr>
        <w:rFonts w:hint="default"/>
      </w:rPr>
    </w:lvl>
    <w:lvl w:ilvl="1" w:tplc="04090019" w:tentative="1">
      <w:start w:val="1"/>
      <w:numFmt w:val="ideographTraditional"/>
      <w:lvlText w:val="%2、"/>
      <w:lvlJc w:val="left"/>
      <w:pPr>
        <w:ind w:left="1428" w:hanging="480"/>
      </w:pPr>
    </w:lvl>
    <w:lvl w:ilvl="2" w:tplc="0409001B" w:tentative="1">
      <w:start w:val="1"/>
      <w:numFmt w:val="lowerRoman"/>
      <w:lvlText w:val="%3."/>
      <w:lvlJc w:val="right"/>
      <w:pPr>
        <w:ind w:left="1908" w:hanging="480"/>
      </w:pPr>
    </w:lvl>
    <w:lvl w:ilvl="3" w:tplc="0409000F" w:tentative="1">
      <w:start w:val="1"/>
      <w:numFmt w:val="decimal"/>
      <w:lvlText w:val="%4."/>
      <w:lvlJc w:val="left"/>
      <w:pPr>
        <w:ind w:left="2388" w:hanging="480"/>
      </w:pPr>
    </w:lvl>
    <w:lvl w:ilvl="4" w:tplc="04090019" w:tentative="1">
      <w:start w:val="1"/>
      <w:numFmt w:val="ideographTraditional"/>
      <w:lvlText w:val="%5、"/>
      <w:lvlJc w:val="left"/>
      <w:pPr>
        <w:ind w:left="2868" w:hanging="480"/>
      </w:pPr>
    </w:lvl>
    <w:lvl w:ilvl="5" w:tplc="0409001B" w:tentative="1">
      <w:start w:val="1"/>
      <w:numFmt w:val="lowerRoman"/>
      <w:lvlText w:val="%6."/>
      <w:lvlJc w:val="right"/>
      <w:pPr>
        <w:ind w:left="3348" w:hanging="480"/>
      </w:pPr>
    </w:lvl>
    <w:lvl w:ilvl="6" w:tplc="0409000F" w:tentative="1">
      <w:start w:val="1"/>
      <w:numFmt w:val="decimal"/>
      <w:lvlText w:val="%7."/>
      <w:lvlJc w:val="left"/>
      <w:pPr>
        <w:ind w:left="3828" w:hanging="480"/>
      </w:pPr>
    </w:lvl>
    <w:lvl w:ilvl="7" w:tplc="04090019" w:tentative="1">
      <w:start w:val="1"/>
      <w:numFmt w:val="ideographTraditional"/>
      <w:lvlText w:val="%8、"/>
      <w:lvlJc w:val="left"/>
      <w:pPr>
        <w:ind w:left="4308" w:hanging="480"/>
      </w:pPr>
    </w:lvl>
    <w:lvl w:ilvl="8" w:tplc="0409001B" w:tentative="1">
      <w:start w:val="1"/>
      <w:numFmt w:val="lowerRoman"/>
      <w:lvlText w:val="%9."/>
      <w:lvlJc w:val="right"/>
      <w:pPr>
        <w:ind w:left="4788" w:hanging="480"/>
      </w:pPr>
    </w:lvl>
  </w:abstractNum>
  <w:abstractNum w:abstractNumId="19" w15:restartNumberingAfterBreak="0">
    <w:nsid w:val="3D511740"/>
    <w:multiLevelType w:val="hybridMultilevel"/>
    <w:tmpl w:val="1370F5F6"/>
    <w:lvl w:ilvl="0" w:tplc="3FA2B772">
      <w:start w:val="1"/>
      <w:numFmt w:val="upperLetter"/>
      <w:lvlText w:val="(%1)"/>
      <w:lvlJc w:val="left"/>
      <w:pPr>
        <w:ind w:left="837" w:hanging="360"/>
      </w:pPr>
      <w:rPr>
        <w:rFonts w:hint="default"/>
      </w:rPr>
    </w:lvl>
    <w:lvl w:ilvl="1" w:tplc="04090019" w:tentative="1">
      <w:start w:val="1"/>
      <w:numFmt w:val="ideographTraditional"/>
      <w:lvlText w:val="%2、"/>
      <w:lvlJc w:val="left"/>
      <w:pPr>
        <w:ind w:left="1437" w:hanging="480"/>
      </w:pPr>
    </w:lvl>
    <w:lvl w:ilvl="2" w:tplc="0409001B" w:tentative="1">
      <w:start w:val="1"/>
      <w:numFmt w:val="lowerRoman"/>
      <w:lvlText w:val="%3."/>
      <w:lvlJc w:val="right"/>
      <w:pPr>
        <w:ind w:left="1917" w:hanging="480"/>
      </w:pPr>
    </w:lvl>
    <w:lvl w:ilvl="3" w:tplc="0409000F" w:tentative="1">
      <w:start w:val="1"/>
      <w:numFmt w:val="decimal"/>
      <w:lvlText w:val="%4."/>
      <w:lvlJc w:val="left"/>
      <w:pPr>
        <w:ind w:left="2397" w:hanging="480"/>
      </w:pPr>
    </w:lvl>
    <w:lvl w:ilvl="4" w:tplc="04090019" w:tentative="1">
      <w:start w:val="1"/>
      <w:numFmt w:val="ideographTraditional"/>
      <w:lvlText w:val="%5、"/>
      <w:lvlJc w:val="left"/>
      <w:pPr>
        <w:ind w:left="2877" w:hanging="480"/>
      </w:pPr>
    </w:lvl>
    <w:lvl w:ilvl="5" w:tplc="0409001B" w:tentative="1">
      <w:start w:val="1"/>
      <w:numFmt w:val="lowerRoman"/>
      <w:lvlText w:val="%6."/>
      <w:lvlJc w:val="right"/>
      <w:pPr>
        <w:ind w:left="3357" w:hanging="480"/>
      </w:pPr>
    </w:lvl>
    <w:lvl w:ilvl="6" w:tplc="0409000F" w:tentative="1">
      <w:start w:val="1"/>
      <w:numFmt w:val="decimal"/>
      <w:lvlText w:val="%7."/>
      <w:lvlJc w:val="left"/>
      <w:pPr>
        <w:ind w:left="3837" w:hanging="480"/>
      </w:pPr>
    </w:lvl>
    <w:lvl w:ilvl="7" w:tplc="04090019" w:tentative="1">
      <w:start w:val="1"/>
      <w:numFmt w:val="ideographTraditional"/>
      <w:lvlText w:val="%8、"/>
      <w:lvlJc w:val="left"/>
      <w:pPr>
        <w:ind w:left="4317" w:hanging="480"/>
      </w:pPr>
    </w:lvl>
    <w:lvl w:ilvl="8" w:tplc="0409001B" w:tentative="1">
      <w:start w:val="1"/>
      <w:numFmt w:val="lowerRoman"/>
      <w:lvlText w:val="%9."/>
      <w:lvlJc w:val="right"/>
      <w:pPr>
        <w:ind w:left="4797" w:hanging="480"/>
      </w:pPr>
    </w:lvl>
  </w:abstractNum>
  <w:abstractNum w:abstractNumId="20" w15:restartNumberingAfterBreak="0">
    <w:nsid w:val="47111FD2"/>
    <w:multiLevelType w:val="hybridMultilevel"/>
    <w:tmpl w:val="6728CF94"/>
    <w:lvl w:ilvl="0" w:tplc="54D6FA20">
      <w:start w:val="1"/>
      <w:numFmt w:val="upperLetter"/>
      <w:lvlText w:val="(%1)"/>
      <w:lvlJc w:val="left"/>
      <w:pPr>
        <w:ind w:left="852" w:hanging="375"/>
      </w:pPr>
      <w:rPr>
        <w:rFonts w:hint="default"/>
      </w:rPr>
    </w:lvl>
    <w:lvl w:ilvl="1" w:tplc="04090019" w:tentative="1">
      <w:start w:val="1"/>
      <w:numFmt w:val="ideographTraditional"/>
      <w:lvlText w:val="%2、"/>
      <w:lvlJc w:val="left"/>
      <w:pPr>
        <w:ind w:left="1437" w:hanging="480"/>
      </w:pPr>
    </w:lvl>
    <w:lvl w:ilvl="2" w:tplc="0409001B" w:tentative="1">
      <w:start w:val="1"/>
      <w:numFmt w:val="lowerRoman"/>
      <w:lvlText w:val="%3."/>
      <w:lvlJc w:val="right"/>
      <w:pPr>
        <w:ind w:left="1917" w:hanging="480"/>
      </w:pPr>
    </w:lvl>
    <w:lvl w:ilvl="3" w:tplc="0409000F" w:tentative="1">
      <w:start w:val="1"/>
      <w:numFmt w:val="decimal"/>
      <w:lvlText w:val="%4."/>
      <w:lvlJc w:val="left"/>
      <w:pPr>
        <w:ind w:left="2397" w:hanging="480"/>
      </w:pPr>
    </w:lvl>
    <w:lvl w:ilvl="4" w:tplc="04090019" w:tentative="1">
      <w:start w:val="1"/>
      <w:numFmt w:val="ideographTraditional"/>
      <w:lvlText w:val="%5、"/>
      <w:lvlJc w:val="left"/>
      <w:pPr>
        <w:ind w:left="2877" w:hanging="480"/>
      </w:pPr>
    </w:lvl>
    <w:lvl w:ilvl="5" w:tplc="0409001B" w:tentative="1">
      <w:start w:val="1"/>
      <w:numFmt w:val="lowerRoman"/>
      <w:lvlText w:val="%6."/>
      <w:lvlJc w:val="right"/>
      <w:pPr>
        <w:ind w:left="3357" w:hanging="480"/>
      </w:pPr>
    </w:lvl>
    <w:lvl w:ilvl="6" w:tplc="0409000F" w:tentative="1">
      <w:start w:val="1"/>
      <w:numFmt w:val="decimal"/>
      <w:lvlText w:val="%7."/>
      <w:lvlJc w:val="left"/>
      <w:pPr>
        <w:ind w:left="3837" w:hanging="480"/>
      </w:pPr>
    </w:lvl>
    <w:lvl w:ilvl="7" w:tplc="04090019" w:tentative="1">
      <w:start w:val="1"/>
      <w:numFmt w:val="ideographTraditional"/>
      <w:lvlText w:val="%8、"/>
      <w:lvlJc w:val="left"/>
      <w:pPr>
        <w:ind w:left="4317" w:hanging="480"/>
      </w:pPr>
    </w:lvl>
    <w:lvl w:ilvl="8" w:tplc="0409001B" w:tentative="1">
      <w:start w:val="1"/>
      <w:numFmt w:val="lowerRoman"/>
      <w:lvlText w:val="%9."/>
      <w:lvlJc w:val="right"/>
      <w:pPr>
        <w:ind w:left="4797" w:hanging="480"/>
      </w:pPr>
    </w:lvl>
  </w:abstractNum>
  <w:abstractNum w:abstractNumId="21" w15:restartNumberingAfterBreak="0">
    <w:nsid w:val="4B054393"/>
    <w:multiLevelType w:val="hybridMultilevel"/>
    <w:tmpl w:val="4386BB9E"/>
    <w:lvl w:ilvl="0" w:tplc="A9E09734">
      <w:start w:val="1"/>
      <w:numFmt w:val="upperLetter"/>
      <w:lvlText w:val="(%1)"/>
      <w:lvlJc w:val="left"/>
      <w:pPr>
        <w:ind w:left="705" w:hanging="360"/>
      </w:pPr>
      <w:rPr>
        <w:rFonts w:hint="default"/>
      </w:rPr>
    </w:lvl>
    <w:lvl w:ilvl="1" w:tplc="04090019" w:tentative="1">
      <w:start w:val="1"/>
      <w:numFmt w:val="ideographTraditional"/>
      <w:lvlText w:val="%2、"/>
      <w:lvlJc w:val="left"/>
      <w:pPr>
        <w:ind w:left="1305" w:hanging="480"/>
      </w:pPr>
    </w:lvl>
    <w:lvl w:ilvl="2" w:tplc="0409001B" w:tentative="1">
      <w:start w:val="1"/>
      <w:numFmt w:val="lowerRoman"/>
      <w:lvlText w:val="%3."/>
      <w:lvlJc w:val="right"/>
      <w:pPr>
        <w:ind w:left="1785" w:hanging="480"/>
      </w:pPr>
    </w:lvl>
    <w:lvl w:ilvl="3" w:tplc="0409000F" w:tentative="1">
      <w:start w:val="1"/>
      <w:numFmt w:val="decimal"/>
      <w:lvlText w:val="%4."/>
      <w:lvlJc w:val="left"/>
      <w:pPr>
        <w:ind w:left="2265" w:hanging="480"/>
      </w:pPr>
    </w:lvl>
    <w:lvl w:ilvl="4" w:tplc="04090019" w:tentative="1">
      <w:start w:val="1"/>
      <w:numFmt w:val="ideographTraditional"/>
      <w:lvlText w:val="%5、"/>
      <w:lvlJc w:val="left"/>
      <w:pPr>
        <w:ind w:left="2745" w:hanging="480"/>
      </w:pPr>
    </w:lvl>
    <w:lvl w:ilvl="5" w:tplc="0409001B" w:tentative="1">
      <w:start w:val="1"/>
      <w:numFmt w:val="lowerRoman"/>
      <w:lvlText w:val="%6."/>
      <w:lvlJc w:val="right"/>
      <w:pPr>
        <w:ind w:left="3225" w:hanging="480"/>
      </w:pPr>
    </w:lvl>
    <w:lvl w:ilvl="6" w:tplc="0409000F" w:tentative="1">
      <w:start w:val="1"/>
      <w:numFmt w:val="decimal"/>
      <w:lvlText w:val="%7."/>
      <w:lvlJc w:val="left"/>
      <w:pPr>
        <w:ind w:left="3705" w:hanging="480"/>
      </w:pPr>
    </w:lvl>
    <w:lvl w:ilvl="7" w:tplc="04090019" w:tentative="1">
      <w:start w:val="1"/>
      <w:numFmt w:val="ideographTraditional"/>
      <w:lvlText w:val="%8、"/>
      <w:lvlJc w:val="left"/>
      <w:pPr>
        <w:ind w:left="4185" w:hanging="480"/>
      </w:pPr>
    </w:lvl>
    <w:lvl w:ilvl="8" w:tplc="0409001B" w:tentative="1">
      <w:start w:val="1"/>
      <w:numFmt w:val="lowerRoman"/>
      <w:lvlText w:val="%9."/>
      <w:lvlJc w:val="right"/>
      <w:pPr>
        <w:ind w:left="4665" w:hanging="480"/>
      </w:pPr>
    </w:lvl>
  </w:abstractNum>
  <w:abstractNum w:abstractNumId="22" w15:restartNumberingAfterBreak="0">
    <w:nsid w:val="4B757BDA"/>
    <w:multiLevelType w:val="hybridMultilevel"/>
    <w:tmpl w:val="79E01EA6"/>
    <w:lvl w:ilvl="0" w:tplc="44EEB17C">
      <w:start w:val="12"/>
      <w:numFmt w:val="decimal"/>
      <w:lvlText w:val="%1."/>
      <w:lvlJc w:val="left"/>
      <w:pPr>
        <w:ind w:left="477" w:hanging="360"/>
      </w:pPr>
      <w:rPr>
        <w:rFonts w:hint="default"/>
      </w:rPr>
    </w:lvl>
    <w:lvl w:ilvl="1" w:tplc="04090019" w:tentative="1">
      <w:start w:val="1"/>
      <w:numFmt w:val="ideographTraditional"/>
      <w:lvlText w:val="%2、"/>
      <w:lvlJc w:val="left"/>
      <w:pPr>
        <w:ind w:left="1077" w:hanging="480"/>
      </w:pPr>
    </w:lvl>
    <w:lvl w:ilvl="2" w:tplc="0409001B" w:tentative="1">
      <w:start w:val="1"/>
      <w:numFmt w:val="lowerRoman"/>
      <w:lvlText w:val="%3."/>
      <w:lvlJc w:val="right"/>
      <w:pPr>
        <w:ind w:left="1557" w:hanging="480"/>
      </w:pPr>
    </w:lvl>
    <w:lvl w:ilvl="3" w:tplc="0409000F" w:tentative="1">
      <w:start w:val="1"/>
      <w:numFmt w:val="decimal"/>
      <w:lvlText w:val="%4."/>
      <w:lvlJc w:val="left"/>
      <w:pPr>
        <w:ind w:left="2037" w:hanging="480"/>
      </w:pPr>
    </w:lvl>
    <w:lvl w:ilvl="4" w:tplc="04090019" w:tentative="1">
      <w:start w:val="1"/>
      <w:numFmt w:val="ideographTraditional"/>
      <w:lvlText w:val="%5、"/>
      <w:lvlJc w:val="left"/>
      <w:pPr>
        <w:ind w:left="2517" w:hanging="480"/>
      </w:pPr>
    </w:lvl>
    <w:lvl w:ilvl="5" w:tplc="0409001B" w:tentative="1">
      <w:start w:val="1"/>
      <w:numFmt w:val="lowerRoman"/>
      <w:lvlText w:val="%6."/>
      <w:lvlJc w:val="right"/>
      <w:pPr>
        <w:ind w:left="2997" w:hanging="480"/>
      </w:pPr>
    </w:lvl>
    <w:lvl w:ilvl="6" w:tplc="0409000F" w:tentative="1">
      <w:start w:val="1"/>
      <w:numFmt w:val="decimal"/>
      <w:lvlText w:val="%7."/>
      <w:lvlJc w:val="left"/>
      <w:pPr>
        <w:ind w:left="3477" w:hanging="480"/>
      </w:pPr>
    </w:lvl>
    <w:lvl w:ilvl="7" w:tplc="04090019" w:tentative="1">
      <w:start w:val="1"/>
      <w:numFmt w:val="ideographTraditional"/>
      <w:lvlText w:val="%8、"/>
      <w:lvlJc w:val="left"/>
      <w:pPr>
        <w:ind w:left="3957" w:hanging="480"/>
      </w:pPr>
    </w:lvl>
    <w:lvl w:ilvl="8" w:tplc="0409001B" w:tentative="1">
      <w:start w:val="1"/>
      <w:numFmt w:val="lowerRoman"/>
      <w:lvlText w:val="%9."/>
      <w:lvlJc w:val="right"/>
      <w:pPr>
        <w:ind w:left="4437" w:hanging="480"/>
      </w:pPr>
    </w:lvl>
  </w:abstractNum>
  <w:abstractNum w:abstractNumId="23" w15:restartNumberingAfterBreak="0">
    <w:nsid w:val="4F2A4BAC"/>
    <w:multiLevelType w:val="hybridMultilevel"/>
    <w:tmpl w:val="45566588"/>
    <w:lvl w:ilvl="0" w:tplc="B8485892">
      <w:start w:val="1"/>
      <w:numFmt w:val="upperLetter"/>
      <w:lvlText w:val="(%1)"/>
      <w:lvlJc w:val="left"/>
      <w:pPr>
        <w:ind w:left="852" w:hanging="375"/>
      </w:pPr>
      <w:rPr>
        <w:rFonts w:hint="default"/>
      </w:rPr>
    </w:lvl>
    <w:lvl w:ilvl="1" w:tplc="04090019" w:tentative="1">
      <w:start w:val="1"/>
      <w:numFmt w:val="ideographTraditional"/>
      <w:lvlText w:val="%2、"/>
      <w:lvlJc w:val="left"/>
      <w:pPr>
        <w:ind w:left="1437" w:hanging="480"/>
      </w:pPr>
    </w:lvl>
    <w:lvl w:ilvl="2" w:tplc="0409001B" w:tentative="1">
      <w:start w:val="1"/>
      <w:numFmt w:val="lowerRoman"/>
      <w:lvlText w:val="%3."/>
      <w:lvlJc w:val="right"/>
      <w:pPr>
        <w:ind w:left="1917" w:hanging="480"/>
      </w:pPr>
    </w:lvl>
    <w:lvl w:ilvl="3" w:tplc="0409000F" w:tentative="1">
      <w:start w:val="1"/>
      <w:numFmt w:val="decimal"/>
      <w:lvlText w:val="%4."/>
      <w:lvlJc w:val="left"/>
      <w:pPr>
        <w:ind w:left="2397" w:hanging="480"/>
      </w:pPr>
    </w:lvl>
    <w:lvl w:ilvl="4" w:tplc="04090019" w:tentative="1">
      <w:start w:val="1"/>
      <w:numFmt w:val="ideographTraditional"/>
      <w:lvlText w:val="%5、"/>
      <w:lvlJc w:val="left"/>
      <w:pPr>
        <w:ind w:left="2877" w:hanging="480"/>
      </w:pPr>
    </w:lvl>
    <w:lvl w:ilvl="5" w:tplc="0409001B" w:tentative="1">
      <w:start w:val="1"/>
      <w:numFmt w:val="lowerRoman"/>
      <w:lvlText w:val="%6."/>
      <w:lvlJc w:val="right"/>
      <w:pPr>
        <w:ind w:left="3357" w:hanging="480"/>
      </w:pPr>
    </w:lvl>
    <w:lvl w:ilvl="6" w:tplc="0409000F" w:tentative="1">
      <w:start w:val="1"/>
      <w:numFmt w:val="decimal"/>
      <w:lvlText w:val="%7."/>
      <w:lvlJc w:val="left"/>
      <w:pPr>
        <w:ind w:left="3837" w:hanging="480"/>
      </w:pPr>
    </w:lvl>
    <w:lvl w:ilvl="7" w:tplc="04090019" w:tentative="1">
      <w:start w:val="1"/>
      <w:numFmt w:val="ideographTraditional"/>
      <w:lvlText w:val="%8、"/>
      <w:lvlJc w:val="left"/>
      <w:pPr>
        <w:ind w:left="4317" w:hanging="480"/>
      </w:pPr>
    </w:lvl>
    <w:lvl w:ilvl="8" w:tplc="0409001B" w:tentative="1">
      <w:start w:val="1"/>
      <w:numFmt w:val="lowerRoman"/>
      <w:lvlText w:val="%9."/>
      <w:lvlJc w:val="right"/>
      <w:pPr>
        <w:ind w:left="4797" w:hanging="480"/>
      </w:pPr>
    </w:lvl>
  </w:abstractNum>
  <w:abstractNum w:abstractNumId="24" w15:restartNumberingAfterBreak="0">
    <w:nsid w:val="501333D6"/>
    <w:multiLevelType w:val="hybridMultilevel"/>
    <w:tmpl w:val="088AFB0E"/>
    <w:lvl w:ilvl="0" w:tplc="15E678A6">
      <w:start w:val="1"/>
      <w:numFmt w:val="upperLetter"/>
      <w:lvlText w:val="(%1)"/>
      <w:lvlJc w:val="left"/>
      <w:pPr>
        <w:ind w:left="609" w:hanging="375"/>
      </w:pPr>
      <w:rPr>
        <w:rFonts w:hint="default"/>
      </w:rPr>
    </w:lvl>
    <w:lvl w:ilvl="1" w:tplc="04090019" w:tentative="1">
      <w:start w:val="1"/>
      <w:numFmt w:val="ideographTraditional"/>
      <w:lvlText w:val="%2、"/>
      <w:lvlJc w:val="left"/>
      <w:pPr>
        <w:ind w:left="1194" w:hanging="480"/>
      </w:pPr>
    </w:lvl>
    <w:lvl w:ilvl="2" w:tplc="0409001B" w:tentative="1">
      <w:start w:val="1"/>
      <w:numFmt w:val="lowerRoman"/>
      <w:lvlText w:val="%3."/>
      <w:lvlJc w:val="right"/>
      <w:pPr>
        <w:ind w:left="1674" w:hanging="480"/>
      </w:pPr>
    </w:lvl>
    <w:lvl w:ilvl="3" w:tplc="0409000F" w:tentative="1">
      <w:start w:val="1"/>
      <w:numFmt w:val="decimal"/>
      <w:lvlText w:val="%4."/>
      <w:lvlJc w:val="left"/>
      <w:pPr>
        <w:ind w:left="2154" w:hanging="480"/>
      </w:pPr>
    </w:lvl>
    <w:lvl w:ilvl="4" w:tplc="04090019" w:tentative="1">
      <w:start w:val="1"/>
      <w:numFmt w:val="ideographTraditional"/>
      <w:lvlText w:val="%5、"/>
      <w:lvlJc w:val="left"/>
      <w:pPr>
        <w:ind w:left="2634" w:hanging="480"/>
      </w:pPr>
    </w:lvl>
    <w:lvl w:ilvl="5" w:tplc="0409001B" w:tentative="1">
      <w:start w:val="1"/>
      <w:numFmt w:val="lowerRoman"/>
      <w:lvlText w:val="%6."/>
      <w:lvlJc w:val="right"/>
      <w:pPr>
        <w:ind w:left="3114" w:hanging="480"/>
      </w:pPr>
    </w:lvl>
    <w:lvl w:ilvl="6" w:tplc="0409000F" w:tentative="1">
      <w:start w:val="1"/>
      <w:numFmt w:val="decimal"/>
      <w:lvlText w:val="%7."/>
      <w:lvlJc w:val="left"/>
      <w:pPr>
        <w:ind w:left="3594" w:hanging="480"/>
      </w:pPr>
    </w:lvl>
    <w:lvl w:ilvl="7" w:tplc="04090019" w:tentative="1">
      <w:start w:val="1"/>
      <w:numFmt w:val="ideographTraditional"/>
      <w:lvlText w:val="%8、"/>
      <w:lvlJc w:val="left"/>
      <w:pPr>
        <w:ind w:left="4074" w:hanging="480"/>
      </w:pPr>
    </w:lvl>
    <w:lvl w:ilvl="8" w:tplc="0409001B" w:tentative="1">
      <w:start w:val="1"/>
      <w:numFmt w:val="lowerRoman"/>
      <w:lvlText w:val="%9."/>
      <w:lvlJc w:val="right"/>
      <w:pPr>
        <w:ind w:left="4554" w:hanging="480"/>
      </w:pPr>
    </w:lvl>
  </w:abstractNum>
  <w:abstractNum w:abstractNumId="25" w15:restartNumberingAfterBreak="0">
    <w:nsid w:val="52AF37B0"/>
    <w:multiLevelType w:val="hybridMultilevel"/>
    <w:tmpl w:val="F232FF1A"/>
    <w:lvl w:ilvl="0" w:tplc="9DAEAE2A">
      <w:start w:val="1"/>
      <w:numFmt w:val="upperLetter"/>
      <w:lvlText w:val="(%1)"/>
      <w:lvlJc w:val="left"/>
      <w:pPr>
        <w:ind w:left="837" w:hanging="360"/>
      </w:pPr>
      <w:rPr>
        <w:rFonts w:hint="default"/>
      </w:rPr>
    </w:lvl>
    <w:lvl w:ilvl="1" w:tplc="04090019" w:tentative="1">
      <w:start w:val="1"/>
      <w:numFmt w:val="ideographTraditional"/>
      <w:lvlText w:val="%2、"/>
      <w:lvlJc w:val="left"/>
      <w:pPr>
        <w:ind w:left="1437" w:hanging="480"/>
      </w:pPr>
    </w:lvl>
    <w:lvl w:ilvl="2" w:tplc="0409001B" w:tentative="1">
      <w:start w:val="1"/>
      <w:numFmt w:val="lowerRoman"/>
      <w:lvlText w:val="%3."/>
      <w:lvlJc w:val="right"/>
      <w:pPr>
        <w:ind w:left="1917" w:hanging="480"/>
      </w:pPr>
    </w:lvl>
    <w:lvl w:ilvl="3" w:tplc="0409000F" w:tentative="1">
      <w:start w:val="1"/>
      <w:numFmt w:val="decimal"/>
      <w:lvlText w:val="%4."/>
      <w:lvlJc w:val="left"/>
      <w:pPr>
        <w:ind w:left="2397" w:hanging="480"/>
      </w:pPr>
    </w:lvl>
    <w:lvl w:ilvl="4" w:tplc="04090019" w:tentative="1">
      <w:start w:val="1"/>
      <w:numFmt w:val="ideographTraditional"/>
      <w:lvlText w:val="%5、"/>
      <w:lvlJc w:val="left"/>
      <w:pPr>
        <w:ind w:left="2877" w:hanging="480"/>
      </w:pPr>
    </w:lvl>
    <w:lvl w:ilvl="5" w:tplc="0409001B" w:tentative="1">
      <w:start w:val="1"/>
      <w:numFmt w:val="lowerRoman"/>
      <w:lvlText w:val="%6."/>
      <w:lvlJc w:val="right"/>
      <w:pPr>
        <w:ind w:left="3357" w:hanging="480"/>
      </w:pPr>
    </w:lvl>
    <w:lvl w:ilvl="6" w:tplc="0409000F" w:tentative="1">
      <w:start w:val="1"/>
      <w:numFmt w:val="decimal"/>
      <w:lvlText w:val="%7."/>
      <w:lvlJc w:val="left"/>
      <w:pPr>
        <w:ind w:left="3837" w:hanging="480"/>
      </w:pPr>
    </w:lvl>
    <w:lvl w:ilvl="7" w:tplc="04090019" w:tentative="1">
      <w:start w:val="1"/>
      <w:numFmt w:val="ideographTraditional"/>
      <w:lvlText w:val="%8、"/>
      <w:lvlJc w:val="left"/>
      <w:pPr>
        <w:ind w:left="4317" w:hanging="480"/>
      </w:pPr>
    </w:lvl>
    <w:lvl w:ilvl="8" w:tplc="0409001B" w:tentative="1">
      <w:start w:val="1"/>
      <w:numFmt w:val="lowerRoman"/>
      <w:lvlText w:val="%9."/>
      <w:lvlJc w:val="right"/>
      <w:pPr>
        <w:ind w:left="4797" w:hanging="480"/>
      </w:pPr>
    </w:lvl>
  </w:abstractNum>
  <w:abstractNum w:abstractNumId="26" w15:restartNumberingAfterBreak="0">
    <w:nsid w:val="56067456"/>
    <w:multiLevelType w:val="multilevel"/>
    <w:tmpl w:val="B73E4C8E"/>
    <w:lvl w:ilvl="0">
      <w:start w:val="1"/>
      <w:numFmt w:val="decimal"/>
      <w:suff w:val="space"/>
      <w:lvlText w:val="%1.（　　）"/>
      <w:lvlJc w:val="right"/>
      <w:pPr>
        <w:tabs>
          <w:tab w:val="num" w:pos="0"/>
        </w:tabs>
        <w:ind w:left="1359"/>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56705114"/>
    <w:multiLevelType w:val="hybridMultilevel"/>
    <w:tmpl w:val="51F44EDA"/>
    <w:lvl w:ilvl="0" w:tplc="41F00A16">
      <w:start w:val="1"/>
      <w:numFmt w:val="upperLetter"/>
      <w:lvlText w:val="(%1)"/>
      <w:lvlJc w:val="left"/>
      <w:pPr>
        <w:ind w:left="852" w:hanging="375"/>
      </w:pPr>
      <w:rPr>
        <w:rFonts w:hint="default"/>
      </w:rPr>
    </w:lvl>
    <w:lvl w:ilvl="1" w:tplc="04090019" w:tentative="1">
      <w:start w:val="1"/>
      <w:numFmt w:val="ideographTraditional"/>
      <w:lvlText w:val="%2、"/>
      <w:lvlJc w:val="left"/>
      <w:pPr>
        <w:ind w:left="1437" w:hanging="480"/>
      </w:pPr>
    </w:lvl>
    <w:lvl w:ilvl="2" w:tplc="0409001B" w:tentative="1">
      <w:start w:val="1"/>
      <w:numFmt w:val="lowerRoman"/>
      <w:lvlText w:val="%3."/>
      <w:lvlJc w:val="right"/>
      <w:pPr>
        <w:ind w:left="1917" w:hanging="480"/>
      </w:pPr>
    </w:lvl>
    <w:lvl w:ilvl="3" w:tplc="0409000F" w:tentative="1">
      <w:start w:val="1"/>
      <w:numFmt w:val="decimal"/>
      <w:lvlText w:val="%4."/>
      <w:lvlJc w:val="left"/>
      <w:pPr>
        <w:ind w:left="2397" w:hanging="480"/>
      </w:pPr>
    </w:lvl>
    <w:lvl w:ilvl="4" w:tplc="04090019" w:tentative="1">
      <w:start w:val="1"/>
      <w:numFmt w:val="ideographTraditional"/>
      <w:lvlText w:val="%5、"/>
      <w:lvlJc w:val="left"/>
      <w:pPr>
        <w:ind w:left="2877" w:hanging="480"/>
      </w:pPr>
    </w:lvl>
    <w:lvl w:ilvl="5" w:tplc="0409001B" w:tentative="1">
      <w:start w:val="1"/>
      <w:numFmt w:val="lowerRoman"/>
      <w:lvlText w:val="%6."/>
      <w:lvlJc w:val="right"/>
      <w:pPr>
        <w:ind w:left="3357" w:hanging="480"/>
      </w:pPr>
    </w:lvl>
    <w:lvl w:ilvl="6" w:tplc="0409000F" w:tentative="1">
      <w:start w:val="1"/>
      <w:numFmt w:val="decimal"/>
      <w:lvlText w:val="%7."/>
      <w:lvlJc w:val="left"/>
      <w:pPr>
        <w:ind w:left="3837" w:hanging="480"/>
      </w:pPr>
    </w:lvl>
    <w:lvl w:ilvl="7" w:tplc="04090019" w:tentative="1">
      <w:start w:val="1"/>
      <w:numFmt w:val="ideographTraditional"/>
      <w:lvlText w:val="%8、"/>
      <w:lvlJc w:val="left"/>
      <w:pPr>
        <w:ind w:left="4317" w:hanging="480"/>
      </w:pPr>
    </w:lvl>
    <w:lvl w:ilvl="8" w:tplc="0409001B" w:tentative="1">
      <w:start w:val="1"/>
      <w:numFmt w:val="lowerRoman"/>
      <w:lvlText w:val="%9."/>
      <w:lvlJc w:val="right"/>
      <w:pPr>
        <w:ind w:left="4797" w:hanging="480"/>
      </w:pPr>
    </w:lvl>
  </w:abstractNum>
  <w:abstractNum w:abstractNumId="28" w15:restartNumberingAfterBreak="0">
    <w:nsid w:val="56C61FB0"/>
    <w:multiLevelType w:val="hybridMultilevel"/>
    <w:tmpl w:val="996A0BCC"/>
    <w:lvl w:ilvl="0" w:tplc="C762AA9C">
      <w:start w:val="1"/>
      <w:numFmt w:val="upperLetter"/>
      <w:lvlText w:val="(%1)"/>
      <w:lvlJc w:val="left"/>
      <w:pPr>
        <w:ind w:left="837" w:hanging="360"/>
      </w:pPr>
      <w:rPr>
        <w:rFonts w:hint="default"/>
      </w:rPr>
    </w:lvl>
    <w:lvl w:ilvl="1" w:tplc="04090019" w:tentative="1">
      <w:start w:val="1"/>
      <w:numFmt w:val="ideographTraditional"/>
      <w:lvlText w:val="%2、"/>
      <w:lvlJc w:val="left"/>
      <w:pPr>
        <w:ind w:left="1437" w:hanging="480"/>
      </w:pPr>
    </w:lvl>
    <w:lvl w:ilvl="2" w:tplc="0409001B" w:tentative="1">
      <w:start w:val="1"/>
      <w:numFmt w:val="lowerRoman"/>
      <w:lvlText w:val="%3."/>
      <w:lvlJc w:val="right"/>
      <w:pPr>
        <w:ind w:left="1917" w:hanging="480"/>
      </w:pPr>
    </w:lvl>
    <w:lvl w:ilvl="3" w:tplc="0409000F" w:tentative="1">
      <w:start w:val="1"/>
      <w:numFmt w:val="decimal"/>
      <w:lvlText w:val="%4."/>
      <w:lvlJc w:val="left"/>
      <w:pPr>
        <w:ind w:left="2397" w:hanging="480"/>
      </w:pPr>
    </w:lvl>
    <w:lvl w:ilvl="4" w:tplc="04090019" w:tentative="1">
      <w:start w:val="1"/>
      <w:numFmt w:val="ideographTraditional"/>
      <w:lvlText w:val="%5、"/>
      <w:lvlJc w:val="left"/>
      <w:pPr>
        <w:ind w:left="2877" w:hanging="480"/>
      </w:pPr>
    </w:lvl>
    <w:lvl w:ilvl="5" w:tplc="0409001B" w:tentative="1">
      <w:start w:val="1"/>
      <w:numFmt w:val="lowerRoman"/>
      <w:lvlText w:val="%6."/>
      <w:lvlJc w:val="right"/>
      <w:pPr>
        <w:ind w:left="3357" w:hanging="480"/>
      </w:pPr>
    </w:lvl>
    <w:lvl w:ilvl="6" w:tplc="0409000F" w:tentative="1">
      <w:start w:val="1"/>
      <w:numFmt w:val="decimal"/>
      <w:lvlText w:val="%7."/>
      <w:lvlJc w:val="left"/>
      <w:pPr>
        <w:ind w:left="3837" w:hanging="480"/>
      </w:pPr>
    </w:lvl>
    <w:lvl w:ilvl="7" w:tplc="04090019" w:tentative="1">
      <w:start w:val="1"/>
      <w:numFmt w:val="ideographTraditional"/>
      <w:lvlText w:val="%8、"/>
      <w:lvlJc w:val="left"/>
      <w:pPr>
        <w:ind w:left="4317" w:hanging="480"/>
      </w:pPr>
    </w:lvl>
    <w:lvl w:ilvl="8" w:tplc="0409001B" w:tentative="1">
      <w:start w:val="1"/>
      <w:numFmt w:val="lowerRoman"/>
      <w:lvlText w:val="%9."/>
      <w:lvlJc w:val="right"/>
      <w:pPr>
        <w:ind w:left="4797" w:hanging="480"/>
      </w:pPr>
    </w:lvl>
  </w:abstractNum>
  <w:abstractNum w:abstractNumId="29" w15:restartNumberingAfterBreak="0">
    <w:nsid w:val="5BD95E81"/>
    <w:multiLevelType w:val="hybridMultilevel"/>
    <w:tmpl w:val="9F04F664"/>
    <w:lvl w:ilvl="0" w:tplc="D32A8FD6">
      <w:start w:val="1"/>
      <w:numFmt w:val="upperLetter"/>
      <w:lvlText w:val="(%1)"/>
      <w:lvlJc w:val="left"/>
      <w:pPr>
        <w:ind w:left="837" w:hanging="360"/>
      </w:pPr>
      <w:rPr>
        <w:rFonts w:hint="default"/>
      </w:rPr>
    </w:lvl>
    <w:lvl w:ilvl="1" w:tplc="04090019" w:tentative="1">
      <w:start w:val="1"/>
      <w:numFmt w:val="ideographTraditional"/>
      <w:lvlText w:val="%2、"/>
      <w:lvlJc w:val="left"/>
      <w:pPr>
        <w:ind w:left="1437" w:hanging="480"/>
      </w:pPr>
    </w:lvl>
    <w:lvl w:ilvl="2" w:tplc="0409001B" w:tentative="1">
      <w:start w:val="1"/>
      <w:numFmt w:val="lowerRoman"/>
      <w:lvlText w:val="%3."/>
      <w:lvlJc w:val="right"/>
      <w:pPr>
        <w:ind w:left="1917" w:hanging="480"/>
      </w:pPr>
    </w:lvl>
    <w:lvl w:ilvl="3" w:tplc="0409000F" w:tentative="1">
      <w:start w:val="1"/>
      <w:numFmt w:val="decimal"/>
      <w:lvlText w:val="%4."/>
      <w:lvlJc w:val="left"/>
      <w:pPr>
        <w:ind w:left="2397" w:hanging="480"/>
      </w:pPr>
    </w:lvl>
    <w:lvl w:ilvl="4" w:tplc="04090019" w:tentative="1">
      <w:start w:val="1"/>
      <w:numFmt w:val="ideographTraditional"/>
      <w:lvlText w:val="%5、"/>
      <w:lvlJc w:val="left"/>
      <w:pPr>
        <w:ind w:left="2877" w:hanging="480"/>
      </w:pPr>
    </w:lvl>
    <w:lvl w:ilvl="5" w:tplc="0409001B" w:tentative="1">
      <w:start w:val="1"/>
      <w:numFmt w:val="lowerRoman"/>
      <w:lvlText w:val="%6."/>
      <w:lvlJc w:val="right"/>
      <w:pPr>
        <w:ind w:left="3357" w:hanging="480"/>
      </w:pPr>
    </w:lvl>
    <w:lvl w:ilvl="6" w:tplc="0409000F" w:tentative="1">
      <w:start w:val="1"/>
      <w:numFmt w:val="decimal"/>
      <w:lvlText w:val="%7."/>
      <w:lvlJc w:val="left"/>
      <w:pPr>
        <w:ind w:left="3837" w:hanging="480"/>
      </w:pPr>
    </w:lvl>
    <w:lvl w:ilvl="7" w:tplc="04090019" w:tentative="1">
      <w:start w:val="1"/>
      <w:numFmt w:val="ideographTraditional"/>
      <w:lvlText w:val="%8、"/>
      <w:lvlJc w:val="left"/>
      <w:pPr>
        <w:ind w:left="4317" w:hanging="480"/>
      </w:pPr>
    </w:lvl>
    <w:lvl w:ilvl="8" w:tplc="0409001B" w:tentative="1">
      <w:start w:val="1"/>
      <w:numFmt w:val="lowerRoman"/>
      <w:lvlText w:val="%9."/>
      <w:lvlJc w:val="right"/>
      <w:pPr>
        <w:ind w:left="4797" w:hanging="480"/>
      </w:pPr>
    </w:lvl>
  </w:abstractNum>
  <w:abstractNum w:abstractNumId="30" w15:restartNumberingAfterBreak="0">
    <w:nsid w:val="5EB216E7"/>
    <w:multiLevelType w:val="hybridMultilevel"/>
    <w:tmpl w:val="DACEABCC"/>
    <w:lvl w:ilvl="0" w:tplc="46F0BA54">
      <w:start w:val="33"/>
      <w:numFmt w:val="decimal"/>
      <w:lvlText w:val="%1."/>
      <w:lvlJc w:val="left"/>
      <w:pPr>
        <w:ind w:left="360" w:hanging="360"/>
      </w:pPr>
      <w:rPr>
        <w:rFonts w:ascii="微軟正黑體" w:eastAsia="微軟正黑體" w:hAnsi="微軟正黑體"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5FBC6AF0"/>
    <w:multiLevelType w:val="hybridMultilevel"/>
    <w:tmpl w:val="9406213C"/>
    <w:lvl w:ilvl="0" w:tplc="5EB49F6C">
      <w:start w:val="1"/>
      <w:numFmt w:val="upperLetter"/>
      <w:lvlText w:val="(%1)"/>
      <w:lvlJc w:val="left"/>
      <w:pPr>
        <w:ind w:left="705" w:hanging="360"/>
      </w:pPr>
      <w:rPr>
        <w:rFonts w:hint="default"/>
      </w:rPr>
    </w:lvl>
    <w:lvl w:ilvl="1" w:tplc="04090019" w:tentative="1">
      <w:start w:val="1"/>
      <w:numFmt w:val="ideographTraditional"/>
      <w:lvlText w:val="%2、"/>
      <w:lvlJc w:val="left"/>
      <w:pPr>
        <w:ind w:left="1305" w:hanging="480"/>
      </w:pPr>
    </w:lvl>
    <w:lvl w:ilvl="2" w:tplc="0409001B" w:tentative="1">
      <w:start w:val="1"/>
      <w:numFmt w:val="lowerRoman"/>
      <w:lvlText w:val="%3."/>
      <w:lvlJc w:val="right"/>
      <w:pPr>
        <w:ind w:left="1785" w:hanging="480"/>
      </w:pPr>
    </w:lvl>
    <w:lvl w:ilvl="3" w:tplc="0409000F" w:tentative="1">
      <w:start w:val="1"/>
      <w:numFmt w:val="decimal"/>
      <w:lvlText w:val="%4."/>
      <w:lvlJc w:val="left"/>
      <w:pPr>
        <w:ind w:left="2265" w:hanging="480"/>
      </w:pPr>
    </w:lvl>
    <w:lvl w:ilvl="4" w:tplc="04090019" w:tentative="1">
      <w:start w:val="1"/>
      <w:numFmt w:val="ideographTraditional"/>
      <w:lvlText w:val="%5、"/>
      <w:lvlJc w:val="left"/>
      <w:pPr>
        <w:ind w:left="2745" w:hanging="480"/>
      </w:pPr>
    </w:lvl>
    <w:lvl w:ilvl="5" w:tplc="0409001B" w:tentative="1">
      <w:start w:val="1"/>
      <w:numFmt w:val="lowerRoman"/>
      <w:lvlText w:val="%6."/>
      <w:lvlJc w:val="right"/>
      <w:pPr>
        <w:ind w:left="3225" w:hanging="480"/>
      </w:pPr>
    </w:lvl>
    <w:lvl w:ilvl="6" w:tplc="0409000F" w:tentative="1">
      <w:start w:val="1"/>
      <w:numFmt w:val="decimal"/>
      <w:lvlText w:val="%7."/>
      <w:lvlJc w:val="left"/>
      <w:pPr>
        <w:ind w:left="3705" w:hanging="480"/>
      </w:pPr>
    </w:lvl>
    <w:lvl w:ilvl="7" w:tplc="04090019" w:tentative="1">
      <w:start w:val="1"/>
      <w:numFmt w:val="ideographTraditional"/>
      <w:lvlText w:val="%8、"/>
      <w:lvlJc w:val="left"/>
      <w:pPr>
        <w:ind w:left="4185" w:hanging="480"/>
      </w:pPr>
    </w:lvl>
    <w:lvl w:ilvl="8" w:tplc="0409001B" w:tentative="1">
      <w:start w:val="1"/>
      <w:numFmt w:val="lowerRoman"/>
      <w:lvlText w:val="%9."/>
      <w:lvlJc w:val="right"/>
      <w:pPr>
        <w:ind w:left="4665" w:hanging="480"/>
      </w:pPr>
    </w:lvl>
  </w:abstractNum>
  <w:abstractNum w:abstractNumId="32" w15:restartNumberingAfterBreak="0">
    <w:nsid w:val="5FD37E22"/>
    <w:multiLevelType w:val="hybridMultilevel"/>
    <w:tmpl w:val="7F38F44C"/>
    <w:lvl w:ilvl="0" w:tplc="95929D50">
      <w:start w:val="1"/>
      <w:numFmt w:val="upperLetter"/>
      <w:lvlText w:val="(%1)"/>
      <w:lvlJc w:val="left"/>
      <w:pPr>
        <w:ind w:left="705" w:hanging="360"/>
      </w:pPr>
      <w:rPr>
        <w:rFonts w:hint="default"/>
      </w:rPr>
    </w:lvl>
    <w:lvl w:ilvl="1" w:tplc="04090019" w:tentative="1">
      <w:start w:val="1"/>
      <w:numFmt w:val="ideographTraditional"/>
      <w:lvlText w:val="%2、"/>
      <w:lvlJc w:val="left"/>
      <w:pPr>
        <w:ind w:left="1305" w:hanging="480"/>
      </w:pPr>
    </w:lvl>
    <w:lvl w:ilvl="2" w:tplc="0409001B" w:tentative="1">
      <w:start w:val="1"/>
      <w:numFmt w:val="lowerRoman"/>
      <w:lvlText w:val="%3."/>
      <w:lvlJc w:val="right"/>
      <w:pPr>
        <w:ind w:left="1785" w:hanging="480"/>
      </w:pPr>
    </w:lvl>
    <w:lvl w:ilvl="3" w:tplc="0409000F" w:tentative="1">
      <w:start w:val="1"/>
      <w:numFmt w:val="decimal"/>
      <w:lvlText w:val="%4."/>
      <w:lvlJc w:val="left"/>
      <w:pPr>
        <w:ind w:left="2265" w:hanging="480"/>
      </w:pPr>
    </w:lvl>
    <w:lvl w:ilvl="4" w:tplc="04090019" w:tentative="1">
      <w:start w:val="1"/>
      <w:numFmt w:val="ideographTraditional"/>
      <w:lvlText w:val="%5、"/>
      <w:lvlJc w:val="left"/>
      <w:pPr>
        <w:ind w:left="2745" w:hanging="480"/>
      </w:pPr>
    </w:lvl>
    <w:lvl w:ilvl="5" w:tplc="0409001B" w:tentative="1">
      <w:start w:val="1"/>
      <w:numFmt w:val="lowerRoman"/>
      <w:lvlText w:val="%6."/>
      <w:lvlJc w:val="right"/>
      <w:pPr>
        <w:ind w:left="3225" w:hanging="480"/>
      </w:pPr>
    </w:lvl>
    <w:lvl w:ilvl="6" w:tplc="0409000F" w:tentative="1">
      <w:start w:val="1"/>
      <w:numFmt w:val="decimal"/>
      <w:lvlText w:val="%7."/>
      <w:lvlJc w:val="left"/>
      <w:pPr>
        <w:ind w:left="3705" w:hanging="480"/>
      </w:pPr>
    </w:lvl>
    <w:lvl w:ilvl="7" w:tplc="04090019" w:tentative="1">
      <w:start w:val="1"/>
      <w:numFmt w:val="ideographTraditional"/>
      <w:lvlText w:val="%8、"/>
      <w:lvlJc w:val="left"/>
      <w:pPr>
        <w:ind w:left="4185" w:hanging="480"/>
      </w:pPr>
    </w:lvl>
    <w:lvl w:ilvl="8" w:tplc="0409001B" w:tentative="1">
      <w:start w:val="1"/>
      <w:numFmt w:val="lowerRoman"/>
      <w:lvlText w:val="%9."/>
      <w:lvlJc w:val="right"/>
      <w:pPr>
        <w:ind w:left="4665" w:hanging="480"/>
      </w:pPr>
    </w:lvl>
  </w:abstractNum>
  <w:abstractNum w:abstractNumId="33" w15:restartNumberingAfterBreak="0">
    <w:nsid w:val="624B3104"/>
    <w:multiLevelType w:val="hybridMultilevel"/>
    <w:tmpl w:val="F6361DF6"/>
    <w:name w:val="WW8Num27"/>
    <w:lvl w:ilvl="0" w:tplc="6D86188C">
      <w:start w:val="1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64F733BB"/>
    <w:multiLevelType w:val="hybridMultilevel"/>
    <w:tmpl w:val="FFC491DC"/>
    <w:lvl w:ilvl="0" w:tplc="0840030A">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35" w15:restartNumberingAfterBreak="0">
    <w:nsid w:val="655A0327"/>
    <w:multiLevelType w:val="hybridMultilevel"/>
    <w:tmpl w:val="7B46A7BA"/>
    <w:lvl w:ilvl="0" w:tplc="E79CFBE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15:restartNumberingAfterBreak="0">
    <w:nsid w:val="69B64331"/>
    <w:multiLevelType w:val="hybridMultilevel"/>
    <w:tmpl w:val="D60AC972"/>
    <w:lvl w:ilvl="0" w:tplc="F678EDD0">
      <w:start w:val="1"/>
      <w:numFmt w:val="upperLetter"/>
      <w:lvlText w:val="(%1)"/>
      <w:lvlJc w:val="left"/>
      <w:pPr>
        <w:ind w:left="852" w:hanging="375"/>
      </w:pPr>
      <w:rPr>
        <w:rFonts w:hint="default"/>
      </w:rPr>
    </w:lvl>
    <w:lvl w:ilvl="1" w:tplc="04090019" w:tentative="1">
      <w:start w:val="1"/>
      <w:numFmt w:val="ideographTraditional"/>
      <w:lvlText w:val="%2、"/>
      <w:lvlJc w:val="left"/>
      <w:pPr>
        <w:ind w:left="1437" w:hanging="480"/>
      </w:pPr>
    </w:lvl>
    <w:lvl w:ilvl="2" w:tplc="0409001B" w:tentative="1">
      <w:start w:val="1"/>
      <w:numFmt w:val="lowerRoman"/>
      <w:lvlText w:val="%3."/>
      <w:lvlJc w:val="right"/>
      <w:pPr>
        <w:ind w:left="1917" w:hanging="480"/>
      </w:pPr>
    </w:lvl>
    <w:lvl w:ilvl="3" w:tplc="0409000F" w:tentative="1">
      <w:start w:val="1"/>
      <w:numFmt w:val="decimal"/>
      <w:lvlText w:val="%4."/>
      <w:lvlJc w:val="left"/>
      <w:pPr>
        <w:ind w:left="2397" w:hanging="480"/>
      </w:pPr>
    </w:lvl>
    <w:lvl w:ilvl="4" w:tplc="04090019" w:tentative="1">
      <w:start w:val="1"/>
      <w:numFmt w:val="ideographTraditional"/>
      <w:lvlText w:val="%5、"/>
      <w:lvlJc w:val="left"/>
      <w:pPr>
        <w:ind w:left="2877" w:hanging="480"/>
      </w:pPr>
    </w:lvl>
    <w:lvl w:ilvl="5" w:tplc="0409001B" w:tentative="1">
      <w:start w:val="1"/>
      <w:numFmt w:val="lowerRoman"/>
      <w:lvlText w:val="%6."/>
      <w:lvlJc w:val="right"/>
      <w:pPr>
        <w:ind w:left="3357" w:hanging="480"/>
      </w:pPr>
    </w:lvl>
    <w:lvl w:ilvl="6" w:tplc="0409000F" w:tentative="1">
      <w:start w:val="1"/>
      <w:numFmt w:val="decimal"/>
      <w:lvlText w:val="%7."/>
      <w:lvlJc w:val="left"/>
      <w:pPr>
        <w:ind w:left="3837" w:hanging="480"/>
      </w:pPr>
    </w:lvl>
    <w:lvl w:ilvl="7" w:tplc="04090019" w:tentative="1">
      <w:start w:val="1"/>
      <w:numFmt w:val="ideographTraditional"/>
      <w:lvlText w:val="%8、"/>
      <w:lvlJc w:val="left"/>
      <w:pPr>
        <w:ind w:left="4317" w:hanging="480"/>
      </w:pPr>
    </w:lvl>
    <w:lvl w:ilvl="8" w:tplc="0409001B" w:tentative="1">
      <w:start w:val="1"/>
      <w:numFmt w:val="lowerRoman"/>
      <w:lvlText w:val="%9."/>
      <w:lvlJc w:val="right"/>
      <w:pPr>
        <w:ind w:left="4797" w:hanging="480"/>
      </w:pPr>
    </w:lvl>
  </w:abstractNum>
  <w:abstractNum w:abstractNumId="37" w15:restartNumberingAfterBreak="0">
    <w:nsid w:val="6CAD6767"/>
    <w:multiLevelType w:val="hybridMultilevel"/>
    <w:tmpl w:val="5884436C"/>
    <w:lvl w:ilvl="0" w:tplc="91027FC0">
      <w:start w:val="1"/>
      <w:numFmt w:val="upperLetter"/>
      <w:lvlText w:val="(%1)"/>
      <w:lvlJc w:val="left"/>
      <w:pPr>
        <w:ind w:left="705" w:hanging="360"/>
      </w:pPr>
      <w:rPr>
        <w:rFonts w:hint="default"/>
      </w:rPr>
    </w:lvl>
    <w:lvl w:ilvl="1" w:tplc="04090019" w:tentative="1">
      <w:start w:val="1"/>
      <w:numFmt w:val="ideographTraditional"/>
      <w:lvlText w:val="%2、"/>
      <w:lvlJc w:val="left"/>
      <w:pPr>
        <w:ind w:left="1305" w:hanging="480"/>
      </w:pPr>
    </w:lvl>
    <w:lvl w:ilvl="2" w:tplc="0409001B" w:tentative="1">
      <w:start w:val="1"/>
      <w:numFmt w:val="lowerRoman"/>
      <w:lvlText w:val="%3."/>
      <w:lvlJc w:val="right"/>
      <w:pPr>
        <w:ind w:left="1785" w:hanging="480"/>
      </w:pPr>
    </w:lvl>
    <w:lvl w:ilvl="3" w:tplc="0409000F" w:tentative="1">
      <w:start w:val="1"/>
      <w:numFmt w:val="decimal"/>
      <w:lvlText w:val="%4."/>
      <w:lvlJc w:val="left"/>
      <w:pPr>
        <w:ind w:left="2265" w:hanging="480"/>
      </w:pPr>
    </w:lvl>
    <w:lvl w:ilvl="4" w:tplc="04090019" w:tentative="1">
      <w:start w:val="1"/>
      <w:numFmt w:val="ideographTraditional"/>
      <w:lvlText w:val="%5、"/>
      <w:lvlJc w:val="left"/>
      <w:pPr>
        <w:ind w:left="2745" w:hanging="480"/>
      </w:pPr>
    </w:lvl>
    <w:lvl w:ilvl="5" w:tplc="0409001B" w:tentative="1">
      <w:start w:val="1"/>
      <w:numFmt w:val="lowerRoman"/>
      <w:lvlText w:val="%6."/>
      <w:lvlJc w:val="right"/>
      <w:pPr>
        <w:ind w:left="3225" w:hanging="480"/>
      </w:pPr>
    </w:lvl>
    <w:lvl w:ilvl="6" w:tplc="0409000F" w:tentative="1">
      <w:start w:val="1"/>
      <w:numFmt w:val="decimal"/>
      <w:lvlText w:val="%7."/>
      <w:lvlJc w:val="left"/>
      <w:pPr>
        <w:ind w:left="3705" w:hanging="480"/>
      </w:pPr>
    </w:lvl>
    <w:lvl w:ilvl="7" w:tplc="04090019" w:tentative="1">
      <w:start w:val="1"/>
      <w:numFmt w:val="ideographTraditional"/>
      <w:lvlText w:val="%8、"/>
      <w:lvlJc w:val="left"/>
      <w:pPr>
        <w:ind w:left="4185" w:hanging="480"/>
      </w:pPr>
    </w:lvl>
    <w:lvl w:ilvl="8" w:tplc="0409001B" w:tentative="1">
      <w:start w:val="1"/>
      <w:numFmt w:val="lowerRoman"/>
      <w:lvlText w:val="%9."/>
      <w:lvlJc w:val="right"/>
      <w:pPr>
        <w:ind w:left="4665" w:hanging="480"/>
      </w:pPr>
    </w:lvl>
  </w:abstractNum>
  <w:abstractNum w:abstractNumId="38" w15:restartNumberingAfterBreak="0">
    <w:nsid w:val="6D2E5B7B"/>
    <w:multiLevelType w:val="hybridMultilevel"/>
    <w:tmpl w:val="E93A033A"/>
    <w:lvl w:ilvl="0" w:tplc="1A26836A">
      <w:start w:val="1"/>
      <w:numFmt w:val="decimal"/>
      <w:pStyle w:val="a"/>
      <w:lvlText w:val="（    ）%1."/>
      <w:lvlJc w:val="left"/>
      <w:pPr>
        <w:tabs>
          <w:tab w:val="num" w:pos="1222"/>
        </w:tabs>
        <w:ind w:left="142" w:firstLine="0"/>
      </w:pPr>
      <w:rPr>
        <w:rFonts w:hint="eastAsia"/>
        <w:lang w:val="en-US"/>
      </w:rPr>
    </w:lvl>
    <w:lvl w:ilvl="1" w:tplc="04090019">
      <w:start w:val="1"/>
      <w:numFmt w:val="ideographTraditional"/>
      <w:lvlText w:val="%2、"/>
      <w:lvlJc w:val="left"/>
      <w:pPr>
        <w:tabs>
          <w:tab w:val="num" w:pos="534"/>
        </w:tabs>
        <w:ind w:left="534" w:hanging="480"/>
      </w:pPr>
    </w:lvl>
    <w:lvl w:ilvl="2" w:tplc="0409001B" w:tentative="1">
      <w:start w:val="1"/>
      <w:numFmt w:val="lowerRoman"/>
      <w:lvlText w:val="%3."/>
      <w:lvlJc w:val="right"/>
      <w:pPr>
        <w:tabs>
          <w:tab w:val="num" w:pos="1014"/>
        </w:tabs>
        <w:ind w:left="1014" w:hanging="480"/>
      </w:pPr>
    </w:lvl>
    <w:lvl w:ilvl="3" w:tplc="0409000F" w:tentative="1">
      <w:start w:val="1"/>
      <w:numFmt w:val="decimal"/>
      <w:lvlText w:val="%4."/>
      <w:lvlJc w:val="left"/>
      <w:pPr>
        <w:tabs>
          <w:tab w:val="num" w:pos="1494"/>
        </w:tabs>
        <w:ind w:left="1494" w:hanging="480"/>
      </w:pPr>
    </w:lvl>
    <w:lvl w:ilvl="4" w:tplc="04090019" w:tentative="1">
      <w:start w:val="1"/>
      <w:numFmt w:val="ideographTraditional"/>
      <w:lvlText w:val="%5、"/>
      <w:lvlJc w:val="left"/>
      <w:pPr>
        <w:tabs>
          <w:tab w:val="num" w:pos="1974"/>
        </w:tabs>
        <w:ind w:left="1974" w:hanging="480"/>
      </w:pPr>
    </w:lvl>
    <w:lvl w:ilvl="5" w:tplc="0409001B" w:tentative="1">
      <w:start w:val="1"/>
      <w:numFmt w:val="lowerRoman"/>
      <w:lvlText w:val="%6."/>
      <w:lvlJc w:val="right"/>
      <w:pPr>
        <w:tabs>
          <w:tab w:val="num" w:pos="2454"/>
        </w:tabs>
        <w:ind w:left="2454" w:hanging="480"/>
      </w:pPr>
    </w:lvl>
    <w:lvl w:ilvl="6" w:tplc="0409000F" w:tentative="1">
      <w:start w:val="1"/>
      <w:numFmt w:val="decimal"/>
      <w:lvlText w:val="%7."/>
      <w:lvlJc w:val="left"/>
      <w:pPr>
        <w:tabs>
          <w:tab w:val="num" w:pos="2934"/>
        </w:tabs>
        <w:ind w:left="2934" w:hanging="480"/>
      </w:pPr>
    </w:lvl>
    <w:lvl w:ilvl="7" w:tplc="04090019" w:tentative="1">
      <w:start w:val="1"/>
      <w:numFmt w:val="ideographTraditional"/>
      <w:lvlText w:val="%8、"/>
      <w:lvlJc w:val="left"/>
      <w:pPr>
        <w:tabs>
          <w:tab w:val="num" w:pos="3414"/>
        </w:tabs>
        <w:ind w:left="3414" w:hanging="480"/>
      </w:pPr>
    </w:lvl>
    <w:lvl w:ilvl="8" w:tplc="0409001B" w:tentative="1">
      <w:start w:val="1"/>
      <w:numFmt w:val="lowerRoman"/>
      <w:lvlText w:val="%9."/>
      <w:lvlJc w:val="right"/>
      <w:pPr>
        <w:tabs>
          <w:tab w:val="num" w:pos="3894"/>
        </w:tabs>
        <w:ind w:left="3894" w:hanging="480"/>
      </w:pPr>
    </w:lvl>
  </w:abstractNum>
  <w:abstractNum w:abstractNumId="39" w15:restartNumberingAfterBreak="0">
    <w:nsid w:val="6D3E3E77"/>
    <w:multiLevelType w:val="hybridMultilevel"/>
    <w:tmpl w:val="BC382856"/>
    <w:lvl w:ilvl="0" w:tplc="D1C64DC4">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0" w15:restartNumberingAfterBreak="0">
    <w:nsid w:val="6E772260"/>
    <w:multiLevelType w:val="hybridMultilevel"/>
    <w:tmpl w:val="00C01B82"/>
    <w:lvl w:ilvl="0" w:tplc="0CBC0160">
      <w:start w:val="1"/>
      <w:numFmt w:val="upperLetter"/>
      <w:lvlText w:val="(%1)"/>
      <w:lvlJc w:val="left"/>
      <w:pPr>
        <w:ind w:left="705" w:hanging="360"/>
      </w:pPr>
      <w:rPr>
        <w:rFonts w:hint="default"/>
      </w:rPr>
    </w:lvl>
    <w:lvl w:ilvl="1" w:tplc="04090019" w:tentative="1">
      <w:start w:val="1"/>
      <w:numFmt w:val="ideographTraditional"/>
      <w:lvlText w:val="%2、"/>
      <w:lvlJc w:val="left"/>
      <w:pPr>
        <w:ind w:left="1305" w:hanging="480"/>
      </w:pPr>
    </w:lvl>
    <w:lvl w:ilvl="2" w:tplc="0409001B" w:tentative="1">
      <w:start w:val="1"/>
      <w:numFmt w:val="lowerRoman"/>
      <w:lvlText w:val="%3."/>
      <w:lvlJc w:val="right"/>
      <w:pPr>
        <w:ind w:left="1785" w:hanging="480"/>
      </w:pPr>
    </w:lvl>
    <w:lvl w:ilvl="3" w:tplc="0409000F" w:tentative="1">
      <w:start w:val="1"/>
      <w:numFmt w:val="decimal"/>
      <w:lvlText w:val="%4."/>
      <w:lvlJc w:val="left"/>
      <w:pPr>
        <w:ind w:left="2265" w:hanging="480"/>
      </w:pPr>
    </w:lvl>
    <w:lvl w:ilvl="4" w:tplc="04090019" w:tentative="1">
      <w:start w:val="1"/>
      <w:numFmt w:val="ideographTraditional"/>
      <w:lvlText w:val="%5、"/>
      <w:lvlJc w:val="left"/>
      <w:pPr>
        <w:ind w:left="2745" w:hanging="480"/>
      </w:pPr>
    </w:lvl>
    <w:lvl w:ilvl="5" w:tplc="0409001B" w:tentative="1">
      <w:start w:val="1"/>
      <w:numFmt w:val="lowerRoman"/>
      <w:lvlText w:val="%6."/>
      <w:lvlJc w:val="right"/>
      <w:pPr>
        <w:ind w:left="3225" w:hanging="480"/>
      </w:pPr>
    </w:lvl>
    <w:lvl w:ilvl="6" w:tplc="0409000F" w:tentative="1">
      <w:start w:val="1"/>
      <w:numFmt w:val="decimal"/>
      <w:lvlText w:val="%7."/>
      <w:lvlJc w:val="left"/>
      <w:pPr>
        <w:ind w:left="3705" w:hanging="480"/>
      </w:pPr>
    </w:lvl>
    <w:lvl w:ilvl="7" w:tplc="04090019" w:tentative="1">
      <w:start w:val="1"/>
      <w:numFmt w:val="ideographTraditional"/>
      <w:lvlText w:val="%8、"/>
      <w:lvlJc w:val="left"/>
      <w:pPr>
        <w:ind w:left="4185" w:hanging="480"/>
      </w:pPr>
    </w:lvl>
    <w:lvl w:ilvl="8" w:tplc="0409001B" w:tentative="1">
      <w:start w:val="1"/>
      <w:numFmt w:val="lowerRoman"/>
      <w:lvlText w:val="%9."/>
      <w:lvlJc w:val="right"/>
      <w:pPr>
        <w:ind w:left="4665" w:hanging="480"/>
      </w:pPr>
    </w:lvl>
  </w:abstractNum>
  <w:abstractNum w:abstractNumId="41" w15:restartNumberingAfterBreak="0">
    <w:nsid w:val="73DB7BB5"/>
    <w:multiLevelType w:val="multilevel"/>
    <w:tmpl w:val="00000002"/>
    <w:lvl w:ilvl="0">
      <w:start w:val="1"/>
      <w:numFmt w:val="decimal"/>
      <w:suff w:val="space"/>
      <w:lvlText w:val="%1."/>
      <w:lvlJc w:val="right"/>
      <w:pPr>
        <w:tabs>
          <w:tab w:val="num" w:pos="720"/>
        </w:tabs>
        <w:ind w:left="283" w:firstLine="0"/>
      </w:pPr>
      <w:rPr>
        <w:b/>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15:restartNumberingAfterBreak="0">
    <w:nsid w:val="73E32ECF"/>
    <w:multiLevelType w:val="hybridMultilevel"/>
    <w:tmpl w:val="65EEC178"/>
    <w:lvl w:ilvl="0" w:tplc="04C442AE">
      <w:start w:val="2"/>
      <w:numFmt w:val="decimal"/>
      <w:lvlText w:val="%1."/>
      <w:lvlJc w:val="left"/>
      <w:pPr>
        <w:ind w:left="477" w:hanging="360"/>
      </w:pPr>
      <w:rPr>
        <w:rFonts w:eastAsia="細明體" w:hint="default"/>
      </w:rPr>
    </w:lvl>
    <w:lvl w:ilvl="1" w:tplc="04090019" w:tentative="1">
      <w:start w:val="1"/>
      <w:numFmt w:val="ideographTraditional"/>
      <w:lvlText w:val="%2、"/>
      <w:lvlJc w:val="left"/>
      <w:pPr>
        <w:ind w:left="1077" w:hanging="480"/>
      </w:pPr>
    </w:lvl>
    <w:lvl w:ilvl="2" w:tplc="0409001B" w:tentative="1">
      <w:start w:val="1"/>
      <w:numFmt w:val="lowerRoman"/>
      <w:lvlText w:val="%3."/>
      <w:lvlJc w:val="right"/>
      <w:pPr>
        <w:ind w:left="1557" w:hanging="480"/>
      </w:pPr>
    </w:lvl>
    <w:lvl w:ilvl="3" w:tplc="0409000F" w:tentative="1">
      <w:start w:val="1"/>
      <w:numFmt w:val="decimal"/>
      <w:lvlText w:val="%4."/>
      <w:lvlJc w:val="left"/>
      <w:pPr>
        <w:ind w:left="2037" w:hanging="480"/>
      </w:pPr>
    </w:lvl>
    <w:lvl w:ilvl="4" w:tplc="04090019" w:tentative="1">
      <w:start w:val="1"/>
      <w:numFmt w:val="ideographTraditional"/>
      <w:lvlText w:val="%5、"/>
      <w:lvlJc w:val="left"/>
      <w:pPr>
        <w:ind w:left="2517" w:hanging="480"/>
      </w:pPr>
    </w:lvl>
    <w:lvl w:ilvl="5" w:tplc="0409001B" w:tentative="1">
      <w:start w:val="1"/>
      <w:numFmt w:val="lowerRoman"/>
      <w:lvlText w:val="%6."/>
      <w:lvlJc w:val="right"/>
      <w:pPr>
        <w:ind w:left="2997" w:hanging="480"/>
      </w:pPr>
    </w:lvl>
    <w:lvl w:ilvl="6" w:tplc="0409000F" w:tentative="1">
      <w:start w:val="1"/>
      <w:numFmt w:val="decimal"/>
      <w:lvlText w:val="%7."/>
      <w:lvlJc w:val="left"/>
      <w:pPr>
        <w:ind w:left="3477" w:hanging="480"/>
      </w:pPr>
    </w:lvl>
    <w:lvl w:ilvl="7" w:tplc="04090019" w:tentative="1">
      <w:start w:val="1"/>
      <w:numFmt w:val="ideographTraditional"/>
      <w:lvlText w:val="%8、"/>
      <w:lvlJc w:val="left"/>
      <w:pPr>
        <w:ind w:left="3957" w:hanging="480"/>
      </w:pPr>
    </w:lvl>
    <w:lvl w:ilvl="8" w:tplc="0409001B" w:tentative="1">
      <w:start w:val="1"/>
      <w:numFmt w:val="lowerRoman"/>
      <w:lvlText w:val="%9."/>
      <w:lvlJc w:val="right"/>
      <w:pPr>
        <w:ind w:left="4437" w:hanging="480"/>
      </w:pPr>
    </w:lvl>
  </w:abstractNum>
  <w:abstractNum w:abstractNumId="43" w15:restartNumberingAfterBreak="0">
    <w:nsid w:val="73ED1E17"/>
    <w:multiLevelType w:val="hybridMultilevel"/>
    <w:tmpl w:val="05BE8B2C"/>
    <w:lvl w:ilvl="0" w:tplc="08449D3A">
      <w:start w:val="13"/>
      <w:numFmt w:val="decimal"/>
      <w:lvlText w:val="%1."/>
      <w:lvlJc w:val="left"/>
      <w:pPr>
        <w:ind w:left="477" w:hanging="360"/>
      </w:pPr>
      <w:rPr>
        <w:rFonts w:hint="default"/>
      </w:rPr>
    </w:lvl>
    <w:lvl w:ilvl="1" w:tplc="A030C5C0">
      <w:start w:val="1"/>
      <w:numFmt w:val="upperLetter"/>
      <w:lvlText w:val="(%2)"/>
      <w:lvlJc w:val="left"/>
      <w:pPr>
        <w:ind w:left="957" w:hanging="360"/>
      </w:pPr>
      <w:rPr>
        <w:rFonts w:hint="default"/>
      </w:rPr>
    </w:lvl>
    <w:lvl w:ilvl="2" w:tplc="0409001B" w:tentative="1">
      <w:start w:val="1"/>
      <w:numFmt w:val="lowerRoman"/>
      <w:lvlText w:val="%3."/>
      <w:lvlJc w:val="right"/>
      <w:pPr>
        <w:ind w:left="1557" w:hanging="480"/>
      </w:pPr>
    </w:lvl>
    <w:lvl w:ilvl="3" w:tplc="0409000F" w:tentative="1">
      <w:start w:val="1"/>
      <w:numFmt w:val="decimal"/>
      <w:lvlText w:val="%4."/>
      <w:lvlJc w:val="left"/>
      <w:pPr>
        <w:ind w:left="2037" w:hanging="480"/>
      </w:pPr>
    </w:lvl>
    <w:lvl w:ilvl="4" w:tplc="04090019" w:tentative="1">
      <w:start w:val="1"/>
      <w:numFmt w:val="ideographTraditional"/>
      <w:lvlText w:val="%5、"/>
      <w:lvlJc w:val="left"/>
      <w:pPr>
        <w:ind w:left="2517" w:hanging="480"/>
      </w:pPr>
    </w:lvl>
    <w:lvl w:ilvl="5" w:tplc="0409001B" w:tentative="1">
      <w:start w:val="1"/>
      <w:numFmt w:val="lowerRoman"/>
      <w:lvlText w:val="%6."/>
      <w:lvlJc w:val="right"/>
      <w:pPr>
        <w:ind w:left="2997" w:hanging="480"/>
      </w:pPr>
    </w:lvl>
    <w:lvl w:ilvl="6" w:tplc="0409000F" w:tentative="1">
      <w:start w:val="1"/>
      <w:numFmt w:val="decimal"/>
      <w:lvlText w:val="%7."/>
      <w:lvlJc w:val="left"/>
      <w:pPr>
        <w:ind w:left="3477" w:hanging="480"/>
      </w:pPr>
    </w:lvl>
    <w:lvl w:ilvl="7" w:tplc="04090019" w:tentative="1">
      <w:start w:val="1"/>
      <w:numFmt w:val="ideographTraditional"/>
      <w:lvlText w:val="%8、"/>
      <w:lvlJc w:val="left"/>
      <w:pPr>
        <w:ind w:left="3957" w:hanging="480"/>
      </w:pPr>
    </w:lvl>
    <w:lvl w:ilvl="8" w:tplc="0409001B" w:tentative="1">
      <w:start w:val="1"/>
      <w:numFmt w:val="lowerRoman"/>
      <w:lvlText w:val="%9."/>
      <w:lvlJc w:val="right"/>
      <w:pPr>
        <w:ind w:left="4437" w:hanging="480"/>
      </w:pPr>
    </w:lvl>
  </w:abstractNum>
  <w:abstractNum w:abstractNumId="44" w15:restartNumberingAfterBreak="0">
    <w:nsid w:val="7720619B"/>
    <w:multiLevelType w:val="hybridMultilevel"/>
    <w:tmpl w:val="FBDA8F80"/>
    <w:lvl w:ilvl="0" w:tplc="3CF27A9A">
      <w:start w:val="1"/>
      <w:numFmt w:val="upperLetter"/>
      <w:lvlText w:val="(%1)"/>
      <w:lvlJc w:val="left"/>
      <w:pPr>
        <w:ind w:left="705" w:hanging="360"/>
      </w:pPr>
      <w:rPr>
        <w:rFonts w:hint="default"/>
      </w:rPr>
    </w:lvl>
    <w:lvl w:ilvl="1" w:tplc="04090019" w:tentative="1">
      <w:start w:val="1"/>
      <w:numFmt w:val="ideographTraditional"/>
      <w:lvlText w:val="%2、"/>
      <w:lvlJc w:val="left"/>
      <w:pPr>
        <w:ind w:left="1305" w:hanging="480"/>
      </w:pPr>
    </w:lvl>
    <w:lvl w:ilvl="2" w:tplc="0409001B" w:tentative="1">
      <w:start w:val="1"/>
      <w:numFmt w:val="lowerRoman"/>
      <w:lvlText w:val="%3."/>
      <w:lvlJc w:val="right"/>
      <w:pPr>
        <w:ind w:left="1785" w:hanging="480"/>
      </w:pPr>
    </w:lvl>
    <w:lvl w:ilvl="3" w:tplc="0409000F" w:tentative="1">
      <w:start w:val="1"/>
      <w:numFmt w:val="decimal"/>
      <w:lvlText w:val="%4."/>
      <w:lvlJc w:val="left"/>
      <w:pPr>
        <w:ind w:left="2265" w:hanging="480"/>
      </w:pPr>
    </w:lvl>
    <w:lvl w:ilvl="4" w:tplc="04090019" w:tentative="1">
      <w:start w:val="1"/>
      <w:numFmt w:val="ideographTraditional"/>
      <w:lvlText w:val="%5、"/>
      <w:lvlJc w:val="left"/>
      <w:pPr>
        <w:ind w:left="2745" w:hanging="480"/>
      </w:pPr>
    </w:lvl>
    <w:lvl w:ilvl="5" w:tplc="0409001B" w:tentative="1">
      <w:start w:val="1"/>
      <w:numFmt w:val="lowerRoman"/>
      <w:lvlText w:val="%6."/>
      <w:lvlJc w:val="right"/>
      <w:pPr>
        <w:ind w:left="3225" w:hanging="480"/>
      </w:pPr>
    </w:lvl>
    <w:lvl w:ilvl="6" w:tplc="0409000F" w:tentative="1">
      <w:start w:val="1"/>
      <w:numFmt w:val="decimal"/>
      <w:lvlText w:val="%7."/>
      <w:lvlJc w:val="left"/>
      <w:pPr>
        <w:ind w:left="3705" w:hanging="480"/>
      </w:pPr>
    </w:lvl>
    <w:lvl w:ilvl="7" w:tplc="04090019" w:tentative="1">
      <w:start w:val="1"/>
      <w:numFmt w:val="ideographTraditional"/>
      <w:lvlText w:val="%8、"/>
      <w:lvlJc w:val="left"/>
      <w:pPr>
        <w:ind w:left="4185" w:hanging="480"/>
      </w:pPr>
    </w:lvl>
    <w:lvl w:ilvl="8" w:tplc="0409001B" w:tentative="1">
      <w:start w:val="1"/>
      <w:numFmt w:val="lowerRoman"/>
      <w:lvlText w:val="%9."/>
      <w:lvlJc w:val="right"/>
      <w:pPr>
        <w:ind w:left="4665" w:hanging="480"/>
      </w:pPr>
    </w:lvl>
  </w:abstractNum>
  <w:abstractNum w:abstractNumId="45" w15:restartNumberingAfterBreak="0">
    <w:nsid w:val="77FB2DD2"/>
    <w:multiLevelType w:val="hybridMultilevel"/>
    <w:tmpl w:val="A094B6E2"/>
    <w:lvl w:ilvl="0" w:tplc="BA642ABA">
      <w:start w:val="1"/>
      <w:numFmt w:val="upperLetter"/>
      <w:lvlText w:val="(%1)"/>
      <w:lvlJc w:val="left"/>
      <w:pPr>
        <w:ind w:left="852" w:hanging="390"/>
      </w:pPr>
      <w:rPr>
        <w:rFonts w:hint="default"/>
      </w:rPr>
    </w:lvl>
    <w:lvl w:ilvl="1" w:tplc="04090019" w:tentative="1">
      <w:start w:val="1"/>
      <w:numFmt w:val="ideographTraditional"/>
      <w:lvlText w:val="%2、"/>
      <w:lvlJc w:val="left"/>
      <w:pPr>
        <w:ind w:left="1422" w:hanging="480"/>
      </w:pPr>
    </w:lvl>
    <w:lvl w:ilvl="2" w:tplc="0409001B" w:tentative="1">
      <w:start w:val="1"/>
      <w:numFmt w:val="lowerRoman"/>
      <w:lvlText w:val="%3."/>
      <w:lvlJc w:val="right"/>
      <w:pPr>
        <w:ind w:left="1902" w:hanging="480"/>
      </w:pPr>
    </w:lvl>
    <w:lvl w:ilvl="3" w:tplc="0409000F" w:tentative="1">
      <w:start w:val="1"/>
      <w:numFmt w:val="decimal"/>
      <w:lvlText w:val="%4."/>
      <w:lvlJc w:val="left"/>
      <w:pPr>
        <w:ind w:left="2382" w:hanging="480"/>
      </w:pPr>
    </w:lvl>
    <w:lvl w:ilvl="4" w:tplc="04090019" w:tentative="1">
      <w:start w:val="1"/>
      <w:numFmt w:val="ideographTraditional"/>
      <w:lvlText w:val="%5、"/>
      <w:lvlJc w:val="left"/>
      <w:pPr>
        <w:ind w:left="2862" w:hanging="480"/>
      </w:pPr>
    </w:lvl>
    <w:lvl w:ilvl="5" w:tplc="0409001B" w:tentative="1">
      <w:start w:val="1"/>
      <w:numFmt w:val="lowerRoman"/>
      <w:lvlText w:val="%6."/>
      <w:lvlJc w:val="right"/>
      <w:pPr>
        <w:ind w:left="3342" w:hanging="480"/>
      </w:pPr>
    </w:lvl>
    <w:lvl w:ilvl="6" w:tplc="0409000F" w:tentative="1">
      <w:start w:val="1"/>
      <w:numFmt w:val="decimal"/>
      <w:lvlText w:val="%7."/>
      <w:lvlJc w:val="left"/>
      <w:pPr>
        <w:ind w:left="3822" w:hanging="480"/>
      </w:pPr>
    </w:lvl>
    <w:lvl w:ilvl="7" w:tplc="04090019" w:tentative="1">
      <w:start w:val="1"/>
      <w:numFmt w:val="ideographTraditional"/>
      <w:lvlText w:val="%8、"/>
      <w:lvlJc w:val="left"/>
      <w:pPr>
        <w:ind w:left="4302" w:hanging="480"/>
      </w:pPr>
    </w:lvl>
    <w:lvl w:ilvl="8" w:tplc="0409001B" w:tentative="1">
      <w:start w:val="1"/>
      <w:numFmt w:val="lowerRoman"/>
      <w:lvlText w:val="%9."/>
      <w:lvlJc w:val="right"/>
      <w:pPr>
        <w:ind w:left="4782" w:hanging="480"/>
      </w:pPr>
    </w:lvl>
  </w:abstractNum>
  <w:abstractNum w:abstractNumId="46" w15:restartNumberingAfterBreak="0">
    <w:nsid w:val="7AAE3094"/>
    <w:multiLevelType w:val="hybridMultilevel"/>
    <w:tmpl w:val="D160FE48"/>
    <w:lvl w:ilvl="0" w:tplc="A06E3BAE">
      <w:start w:val="3"/>
      <w:numFmt w:val="upperLetter"/>
      <w:lvlText w:val="(%1)"/>
      <w:lvlJc w:val="left"/>
      <w:pPr>
        <w:ind w:left="705" w:hanging="360"/>
      </w:pPr>
      <w:rPr>
        <w:rFonts w:hint="default"/>
      </w:rPr>
    </w:lvl>
    <w:lvl w:ilvl="1" w:tplc="04090019" w:tentative="1">
      <w:start w:val="1"/>
      <w:numFmt w:val="ideographTraditional"/>
      <w:lvlText w:val="%2、"/>
      <w:lvlJc w:val="left"/>
      <w:pPr>
        <w:ind w:left="1305" w:hanging="480"/>
      </w:pPr>
    </w:lvl>
    <w:lvl w:ilvl="2" w:tplc="0409001B" w:tentative="1">
      <w:start w:val="1"/>
      <w:numFmt w:val="lowerRoman"/>
      <w:lvlText w:val="%3."/>
      <w:lvlJc w:val="right"/>
      <w:pPr>
        <w:ind w:left="1785" w:hanging="480"/>
      </w:pPr>
    </w:lvl>
    <w:lvl w:ilvl="3" w:tplc="0409000F" w:tentative="1">
      <w:start w:val="1"/>
      <w:numFmt w:val="decimal"/>
      <w:lvlText w:val="%4."/>
      <w:lvlJc w:val="left"/>
      <w:pPr>
        <w:ind w:left="2265" w:hanging="480"/>
      </w:pPr>
    </w:lvl>
    <w:lvl w:ilvl="4" w:tplc="04090019" w:tentative="1">
      <w:start w:val="1"/>
      <w:numFmt w:val="ideographTraditional"/>
      <w:lvlText w:val="%5、"/>
      <w:lvlJc w:val="left"/>
      <w:pPr>
        <w:ind w:left="2745" w:hanging="480"/>
      </w:pPr>
    </w:lvl>
    <w:lvl w:ilvl="5" w:tplc="0409001B" w:tentative="1">
      <w:start w:val="1"/>
      <w:numFmt w:val="lowerRoman"/>
      <w:lvlText w:val="%6."/>
      <w:lvlJc w:val="right"/>
      <w:pPr>
        <w:ind w:left="3225" w:hanging="480"/>
      </w:pPr>
    </w:lvl>
    <w:lvl w:ilvl="6" w:tplc="0409000F" w:tentative="1">
      <w:start w:val="1"/>
      <w:numFmt w:val="decimal"/>
      <w:lvlText w:val="%7."/>
      <w:lvlJc w:val="left"/>
      <w:pPr>
        <w:ind w:left="3705" w:hanging="480"/>
      </w:pPr>
    </w:lvl>
    <w:lvl w:ilvl="7" w:tplc="04090019" w:tentative="1">
      <w:start w:val="1"/>
      <w:numFmt w:val="ideographTraditional"/>
      <w:lvlText w:val="%8、"/>
      <w:lvlJc w:val="left"/>
      <w:pPr>
        <w:ind w:left="4185" w:hanging="480"/>
      </w:pPr>
    </w:lvl>
    <w:lvl w:ilvl="8" w:tplc="0409001B" w:tentative="1">
      <w:start w:val="1"/>
      <w:numFmt w:val="lowerRoman"/>
      <w:lvlText w:val="%9."/>
      <w:lvlJc w:val="right"/>
      <w:pPr>
        <w:ind w:left="4665" w:hanging="480"/>
      </w:pPr>
    </w:lvl>
  </w:abstractNum>
  <w:num w:numId="1" w16cid:durableId="477920753">
    <w:abstractNumId w:val="38"/>
  </w:num>
  <w:num w:numId="2" w16cid:durableId="634994451">
    <w:abstractNumId w:val="9"/>
  </w:num>
  <w:num w:numId="3" w16cid:durableId="2105879263">
    <w:abstractNumId w:val="37"/>
  </w:num>
  <w:num w:numId="4" w16cid:durableId="1677418007">
    <w:abstractNumId w:val="32"/>
  </w:num>
  <w:num w:numId="5" w16cid:durableId="1087463822">
    <w:abstractNumId w:val="13"/>
  </w:num>
  <w:num w:numId="6" w16cid:durableId="2025010605">
    <w:abstractNumId w:val="40"/>
  </w:num>
  <w:num w:numId="7" w16cid:durableId="1438256940">
    <w:abstractNumId w:val="44"/>
  </w:num>
  <w:num w:numId="8" w16cid:durableId="2059041181">
    <w:abstractNumId w:val="31"/>
  </w:num>
  <w:num w:numId="9" w16cid:durableId="1114208050">
    <w:abstractNumId w:val="46"/>
  </w:num>
  <w:num w:numId="10" w16cid:durableId="919752292">
    <w:abstractNumId w:val="1"/>
  </w:num>
  <w:num w:numId="11" w16cid:durableId="3630923">
    <w:abstractNumId w:val="24"/>
  </w:num>
  <w:num w:numId="12" w16cid:durableId="281805522">
    <w:abstractNumId w:val="41"/>
  </w:num>
  <w:num w:numId="13" w16cid:durableId="315453215">
    <w:abstractNumId w:val="16"/>
  </w:num>
  <w:num w:numId="14" w16cid:durableId="58669950">
    <w:abstractNumId w:val="30"/>
  </w:num>
  <w:num w:numId="15" w16cid:durableId="1299873319">
    <w:abstractNumId w:val="0"/>
  </w:num>
  <w:num w:numId="16" w16cid:durableId="684752894">
    <w:abstractNumId w:val="26"/>
  </w:num>
  <w:num w:numId="17" w16cid:durableId="2114008179">
    <w:abstractNumId w:val="35"/>
  </w:num>
  <w:num w:numId="18" w16cid:durableId="289434251">
    <w:abstractNumId w:val="15"/>
  </w:num>
  <w:num w:numId="19" w16cid:durableId="1694186944">
    <w:abstractNumId w:val="39"/>
  </w:num>
  <w:num w:numId="20" w16cid:durableId="668559019">
    <w:abstractNumId w:val="2"/>
  </w:num>
  <w:num w:numId="21" w16cid:durableId="886988304">
    <w:abstractNumId w:val="8"/>
  </w:num>
  <w:num w:numId="22" w16cid:durableId="892277713">
    <w:abstractNumId w:val="34"/>
  </w:num>
  <w:num w:numId="23" w16cid:durableId="1934896420">
    <w:abstractNumId w:val="12"/>
  </w:num>
  <w:num w:numId="24" w16cid:durableId="526984232">
    <w:abstractNumId w:val="23"/>
  </w:num>
  <w:num w:numId="25" w16cid:durableId="1626496372">
    <w:abstractNumId w:val="45"/>
  </w:num>
  <w:num w:numId="26" w16cid:durableId="1426610557">
    <w:abstractNumId w:val="29"/>
  </w:num>
  <w:num w:numId="27" w16cid:durableId="1798984904">
    <w:abstractNumId w:val="25"/>
  </w:num>
  <w:num w:numId="28" w16cid:durableId="404380890">
    <w:abstractNumId w:val="36"/>
  </w:num>
  <w:num w:numId="29" w16cid:durableId="299117211">
    <w:abstractNumId w:val="14"/>
  </w:num>
  <w:num w:numId="30" w16cid:durableId="137456073">
    <w:abstractNumId w:val="19"/>
  </w:num>
  <w:num w:numId="31" w16cid:durableId="1801650499">
    <w:abstractNumId w:val="28"/>
  </w:num>
  <w:num w:numId="32" w16cid:durableId="1702899037">
    <w:abstractNumId w:val="4"/>
  </w:num>
  <w:num w:numId="33" w16cid:durableId="422068067">
    <w:abstractNumId w:val="21"/>
  </w:num>
  <w:num w:numId="34" w16cid:durableId="18901377">
    <w:abstractNumId w:val="3"/>
  </w:num>
  <w:num w:numId="35" w16cid:durableId="1366642003">
    <w:abstractNumId w:val="5"/>
  </w:num>
  <w:num w:numId="36" w16cid:durableId="2016303101">
    <w:abstractNumId w:val="6"/>
  </w:num>
  <w:num w:numId="37" w16cid:durableId="1775637966">
    <w:abstractNumId w:val="20"/>
  </w:num>
  <w:num w:numId="38" w16cid:durableId="930315503">
    <w:abstractNumId w:val="17"/>
  </w:num>
  <w:num w:numId="39" w16cid:durableId="1232733429">
    <w:abstractNumId w:val="42"/>
  </w:num>
  <w:num w:numId="40" w16cid:durableId="1160273186">
    <w:abstractNumId w:val="22"/>
  </w:num>
  <w:num w:numId="41" w16cid:durableId="952400295">
    <w:abstractNumId w:val="18"/>
  </w:num>
  <w:num w:numId="42" w16cid:durableId="452021947">
    <w:abstractNumId w:val="7"/>
  </w:num>
  <w:num w:numId="43" w16cid:durableId="2147044691">
    <w:abstractNumId w:val="43"/>
  </w:num>
  <w:num w:numId="44" w16cid:durableId="673147910">
    <w:abstractNumId w:val="27"/>
  </w:num>
  <w:num w:numId="45" w16cid:durableId="622004846">
    <w:abstractNumId w:val="10"/>
  </w:num>
  <w:num w:numId="46" w16cid:durableId="1017274492">
    <w:abstractNumId w:val="1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17"/>
  <w:drawingGridVerticalSpacing w:val="413"/>
  <w:displayHorizontalDrawingGridEvery w:val="0"/>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55AE"/>
    <w:rsid w:val="0000405C"/>
    <w:rsid w:val="0000527A"/>
    <w:rsid w:val="00006DC5"/>
    <w:rsid w:val="000102A9"/>
    <w:rsid w:val="00014924"/>
    <w:rsid w:val="000172DE"/>
    <w:rsid w:val="0002047F"/>
    <w:rsid w:val="00021FB8"/>
    <w:rsid w:val="00027277"/>
    <w:rsid w:val="00027CE1"/>
    <w:rsid w:val="00031C5C"/>
    <w:rsid w:val="00032625"/>
    <w:rsid w:val="0003298A"/>
    <w:rsid w:val="000343CD"/>
    <w:rsid w:val="00040953"/>
    <w:rsid w:val="000422B5"/>
    <w:rsid w:val="000433BF"/>
    <w:rsid w:val="00044784"/>
    <w:rsid w:val="00044977"/>
    <w:rsid w:val="00044B7F"/>
    <w:rsid w:val="00045A96"/>
    <w:rsid w:val="00050215"/>
    <w:rsid w:val="000509EE"/>
    <w:rsid w:val="0005206A"/>
    <w:rsid w:val="00054230"/>
    <w:rsid w:val="000565BC"/>
    <w:rsid w:val="00057753"/>
    <w:rsid w:val="00060AE5"/>
    <w:rsid w:val="000648EB"/>
    <w:rsid w:val="0006769F"/>
    <w:rsid w:val="000711B0"/>
    <w:rsid w:val="0007171D"/>
    <w:rsid w:val="00072C25"/>
    <w:rsid w:val="00072CE6"/>
    <w:rsid w:val="00072F3E"/>
    <w:rsid w:val="0007345C"/>
    <w:rsid w:val="000734AC"/>
    <w:rsid w:val="00073AC3"/>
    <w:rsid w:val="00073C9D"/>
    <w:rsid w:val="0007405D"/>
    <w:rsid w:val="000741BE"/>
    <w:rsid w:val="0007616C"/>
    <w:rsid w:val="00076A8E"/>
    <w:rsid w:val="00081B93"/>
    <w:rsid w:val="000839D0"/>
    <w:rsid w:val="00084C72"/>
    <w:rsid w:val="00085883"/>
    <w:rsid w:val="00087B73"/>
    <w:rsid w:val="00090DD2"/>
    <w:rsid w:val="00093F10"/>
    <w:rsid w:val="00097670"/>
    <w:rsid w:val="000A0497"/>
    <w:rsid w:val="000A16AE"/>
    <w:rsid w:val="000A2070"/>
    <w:rsid w:val="000A2B6B"/>
    <w:rsid w:val="000B0B5B"/>
    <w:rsid w:val="000B0FCE"/>
    <w:rsid w:val="000B1F36"/>
    <w:rsid w:val="000B20C3"/>
    <w:rsid w:val="000B2F2A"/>
    <w:rsid w:val="000B361D"/>
    <w:rsid w:val="000B3762"/>
    <w:rsid w:val="000B39D8"/>
    <w:rsid w:val="000B733B"/>
    <w:rsid w:val="000C01CF"/>
    <w:rsid w:val="000C131B"/>
    <w:rsid w:val="000C5F45"/>
    <w:rsid w:val="000C73C3"/>
    <w:rsid w:val="000C759F"/>
    <w:rsid w:val="000D3F84"/>
    <w:rsid w:val="000D4451"/>
    <w:rsid w:val="000D6E1B"/>
    <w:rsid w:val="000D7365"/>
    <w:rsid w:val="000D79A6"/>
    <w:rsid w:val="000E0D68"/>
    <w:rsid w:val="000E1838"/>
    <w:rsid w:val="000E214B"/>
    <w:rsid w:val="000E5F49"/>
    <w:rsid w:val="000F02C5"/>
    <w:rsid w:val="000F0E78"/>
    <w:rsid w:val="000F35B4"/>
    <w:rsid w:val="000F4612"/>
    <w:rsid w:val="000F5E24"/>
    <w:rsid w:val="000F71CC"/>
    <w:rsid w:val="00101716"/>
    <w:rsid w:val="0010178B"/>
    <w:rsid w:val="00110120"/>
    <w:rsid w:val="00111141"/>
    <w:rsid w:val="0011171A"/>
    <w:rsid w:val="0011305A"/>
    <w:rsid w:val="00113EA4"/>
    <w:rsid w:val="00114F33"/>
    <w:rsid w:val="00116CBD"/>
    <w:rsid w:val="001225D5"/>
    <w:rsid w:val="001234F2"/>
    <w:rsid w:val="00123878"/>
    <w:rsid w:val="00126B87"/>
    <w:rsid w:val="001272D4"/>
    <w:rsid w:val="00127A54"/>
    <w:rsid w:val="0013170B"/>
    <w:rsid w:val="001341D7"/>
    <w:rsid w:val="001353BF"/>
    <w:rsid w:val="001361B6"/>
    <w:rsid w:val="00142299"/>
    <w:rsid w:val="0014298C"/>
    <w:rsid w:val="00145D86"/>
    <w:rsid w:val="001536DA"/>
    <w:rsid w:val="00154A80"/>
    <w:rsid w:val="001658AB"/>
    <w:rsid w:val="00166F56"/>
    <w:rsid w:val="00177100"/>
    <w:rsid w:val="00183703"/>
    <w:rsid w:val="00192611"/>
    <w:rsid w:val="00192E95"/>
    <w:rsid w:val="001951DE"/>
    <w:rsid w:val="0019765E"/>
    <w:rsid w:val="001A00C9"/>
    <w:rsid w:val="001A3294"/>
    <w:rsid w:val="001A47AF"/>
    <w:rsid w:val="001A4FC8"/>
    <w:rsid w:val="001A7E44"/>
    <w:rsid w:val="001B2626"/>
    <w:rsid w:val="001C4F93"/>
    <w:rsid w:val="001C689C"/>
    <w:rsid w:val="001C79B5"/>
    <w:rsid w:val="001D0565"/>
    <w:rsid w:val="001D1608"/>
    <w:rsid w:val="001D2F67"/>
    <w:rsid w:val="001D7CC7"/>
    <w:rsid w:val="001E3967"/>
    <w:rsid w:val="001F4C44"/>
    <w:rsid w:val="001F5642"/>
    <w:rsid w:val="001F7F40"/>
    <w:rsid w:val="002002AA"/>
    <w:rsid w:val="002051BB"/>
    <w:rsid w:val="002054F9"/>
    <w:rsid w:val="002065A6"/>
    <w:rsid w:val="00206774"/>
    <w:rsid w:val="00211749"/>
    <w:rsid w:val="00214C62"/>
    <w:rsid w:val="00217A37"/>
    <w:rsid w:val="002204BB"/>
    <w:rsid w:val="002235A8"/>
    <w:rsid w:val="0022433C"/>
    <w:rsid w:val="00226114"/>
    <w:rsid w:val="0023056E"/>
    <w:rsid w:val="00231F2E"/>
    <w:rsid w:val="0023641D"/>
    <w:rsid w:val="00240BD6"/>
    <w:rsid w:val="00253273"/>
    <w:rsid w:val="00254B12"/>
    <w:rsid w:val="002610DB"/>
    <w:rsid w:val="002615A3"/>
    <w:rsid w:val="002623EF"/>
    <w:rsid w:val="00262CF3"/>
    <w:rsid w:val="00264BEB"/>
    <w:rsid w:val="002654A7"/>
    <w:rsid w:val="00267A34"/>
    <w:rsid w:val="00271DFC"/>
    <w:rsid w:val="002750D0"/>
    <w:rsid w:val="00275D1A"/>
    <w:rsid w:val="00282E87"/>
    <w:rsid w:val="002832D1"/>
    <w:rsid w:val="002864CC"/>
    <w:rsid w:val="00287316"/>
    <w:rsid w:val="00292814"/>
    <w:rsid w:val="00296DAD"/>
    <w:rsid w:val="002A1213"/>
    <w:rsid w:val="002A532E"/>
    <w:rsid w:val="002A5707"/>
    <w:rsid w:val="002A7FD7"/>
    <w:rsid w:val="002B0A80"/>
    <w:rsid w:val="002B491B"/>
    <w:rsid w:val="002B5E39"/>
    <w:rsid w:val="002B796A"/>
    <w:rsid w:val="002C285E"/>
    <w:rsid w:val="002C36FC"/>
    <w:rsid w:val="002D7EA0"/>
    <w:rsid w:val="002E0319"/>
    <w:rsid w:val="002E1116"/>
    <w:rsid w:val="002E2627"/>
    <w:rsid w:val="002F1CD3"/>
    <w:rsid w:val="002F1F99"/>
    <w:rsid w:val="002F4AE5"/>
    <w:rsid w:val="00303E5A"/>
    <w:rsid w:val="00304387"/>
    <w:rsid w:val="00304431"/>
    <w:rsid w:val="003054A8"/>
    <w:rsid w:val="0031017C"/>
    <w:rsid w:val="00310FBB"/>
    <w:rsid w:val="003142AE"/>
    <w:rsid w:val="003162BA"/>
    <w:rsid w:val="00317D3E"/>
    <w:rsid w:val="00321E72"/>
    <w:rsid w:val="0032212B"/>
    <w:rsid w:val="00322C49"/>
    <w:rsid w:val="00324F8D"/>
    <w:rsid w:val="00326273"/>
    <w:rsid w:val="00332DA0"/>
    <w:rsid w:val="00333D5D"/>
    <w:rsid w:val="00334207"/>
    <w:rsid w:val="003349FF"/>
    <w:rsid w:val="00337FB7"/>
    <w:rsid w:val="00341F0E"/>
    <w:rsid w:val="00344E75"/>
    <w:rsid w:val="00347597"/>
    <w:rsid w:val="0034796E"/>
    <w:rsid w:val="003514E5"/>
    <w:rsid w:val="003515BF"/>
    <w:rsid w:val="00351F37"/>
    <w:rsid w:val="00355625"/>
    <w:rsid w:val="00363F6B"/>
    <w:rsid w:val="0037052E"/>
    <w:rsid w:val="00370D7D"/>
    <w:rsid w:val="0037178F"/>
    <w:rsid w:val="003722AD"/>
    <w:rsid w:val="00372B8E"/>
    <w:rsid w:val="00375D01"/>
    <w:rsid w:val="00377F46"/>
    <w:rsid w:val="00380802"/>
    <w:rsid w:val="00381776"/>
    <w:rsid w:val="003817CF"/>
    <w:rsid w:val="003828DE"/>
    <w:rsid w:val="00383927"/>
    <w:rsid w:val="00383C27"/>
    <w:rsid w:val="0039130A"/>
    <w:rsid w:val="00391900"/>
    <w:rsid w:val="00393D82"/>
    <w:rsid w:val="003B0437"/>
    <w:rsid w:val="003B709E"/>
    <w:rsid w:val="003C0265"/>
    <w:rsid w:val="003C3060"/>
    <w:rsid w:val="003C6A00"/>
    <w:rsid w:val="003C6D54"/>
    <w:rsid w:val="003D1770"/>
    <w:rsid w:val="003D3FD8"/>
    <w:rsid w:val="003E01D3"/>
    <w:rsid w:val="003E0507"/>
    <w:rsid w:val="003E2F78"/>
    <w:rsid w:val="003E35B0"/>
    <w:rsid w:val="003F06F1"/>
    <w:rsid w:val="003F22A1"/>
    <w:rsid w:val="0040016D"/>
    <w:rsid w:val="00401957"/>
    <w:rsid w:val="0040614E"/>
    <w:rsid w:val="00407E27"/>
    <w:rsid w:val="00420F4C"/>
    <w:rsid w:val="00424A66"/>
    <w:rsid w:val="00430AC5"/>
    <w:rsid w:val="0043386D"/>
    <w:rsid w:val="00437766"/>
    <w:rsid w:val="00442955"/>
    <w:rsid w:val="00444E74"/>
    <w:rsid w:val="004451E0"/>
    <w:rsid w:val="00445D74"/>
    <w:rsid w:val="004510B1"/>
    <w:rsid w:val="0045645C"/>
    <w:rsid w:val="00456F4A"/>
    <w:rsid w:val="0046129E"/>
    <w:rsid w:val="0046472C"/>
    <w:rsid w:val="00464D9B"/>
    <w:rsid w:val="00470846"/>
    <w:rsid w:val="0047573E"/>
    <w:rsid w:val="00477FF9"/>
    <w:rsid w:val="00483AD7"/>
    <w:rsid w:val="004841FA"/>
    <w:rsid w:val="00484C62"/>
    <w:rsid w:val="0048745A"/>
    <w:rsid w:val="00491A8F"/>
    <w:rsid w:val="00492DD6"/>
    <w:rsid w:val="00494741"/>
    <w:rsid w:val="004A3AF0"/>
    <w:rsid w:val="004A636C"/>
    <w:rsid w:val="004A73A2"/>
    <w:rsid w:val="004A7BD9"/>
    <w:rsid w:val="004B10D2"/>
    <w:rsid w:val="004B195C"/>
    <w:rsid w:val="004B3368"/>
    <w:rsid w:val="004B59A5"/>
    <w:rsid w:val="004B6B02"/>
    <w:rsid w:val="004B792E"/>
    <w:rsid w:val="004C060D"/>
    <w:rsid w:val="004C1233"/>
    <w:rsid w:val="004C228D"/>
    <w:rsid w:val="004D53EB"/>
    <w:rsid w:val="004D7C81"/>
    <w:rsid w:val="004E244A"/>
    <w:rsid w:val="004E2969"/>
    <w:rsid w:val="004E5A31"/>
    <w:rsid w:val="004E62AB"/>
    <w:rsid w:val="004F1412"/>
    <w:rsid w:val="004F1EFF"/>
    <w:rsid w:val="004F3EB1"/>
    <w:rsid w:val="004F417C"/>
    <w:rsid w:val="004F4A47"/>
    <w:rsid w:val="004F671D"/>
    <w:rsid w:val="005006A5"/>
    <w:rsid w:val="00504710"/>
    <w:rsid w:val="00511597"/>
    <w:rsid w:val="00513146"/>
    <w:rsid w:val="00525738"/>
    <w:rsid w:val="00525B94"/>
    <w:rsid w:val="00530399"/>
    <w:rsid w:val="00533DA5"/>
    <w:rsid w:val="0053610D"/>
    <w:rsid w:val="00540E7B"/>
    <w:rsid w:val="00541971"/>
    <w:rsid w:val="005447E3"/>
    <w:rsid w:val="0054598E"/>
    <w:rsid w:val="00545DAE"/>
    <w:rsid w:val="005478C8"/>
    <w:rsid w:val="005516BB"/>
    <w:rsid w:val="00553137"/>
    <w:rsid w:val="00562143"/>
    <w:rsid w:val="0056270A"/>
    <w:rsid w:val="00565801"/>
    <w:rsid w:val="00567AE0"/>
    <w:rsid w:val="00573122"/>
    <w:rsid w:val="00573155"/>
    <w:rsid w:val="005742FD"/>
    <w:rsid w:val="00575F58"/>
    <w:rsid w:val="00580DF7"/>
    <w:rsid w:val="005828F1"/>
    <w:rsid w:val="00583B19"/>
    <w:rsid w:val="00590B29"/>
    <w:rsid w:val="00590E8B"/>
    <w:rsid w:val="00591791"/>
    <w:rsid w:val="00593C08"/>
    <w:rsid w:val="00595261"/>
    <w:rsid w:val="005974EC"/>
    <w:rsid w:val="005B10AF"/>
    <w:rsid w:val="005B27C1"/>
    <w:rsid w:val="005B2906"/>
    <w:rsid w:val="005B38D1"/>
    <w:rsid w:val="005B4EFA"/>
    <w:rsid w:val="005B55AE"/>
    <w:rsid w:val="005B7CFA"/>
    <w:rsid w:val="005C0D8E"/>
    <w:rsid w:val="005C2144"/>
    <w:rsid w:val="005C5BB3"/>
    <w:rsid w:val="005C739D"/>
    <w:rsid w:val="005D5B00"/>
    <w:rsid w:val="005D7148"/>
    <w:rsid w:val="005E0762"/>
    <w:rsid w:val="005E33F1"/>
    <w:rsid w:val="005E4F49"/>
    <w:rsid w:val="005E5B04"/>
    <w:rsid w:val="005F7446"/>
    <w:rsid w:val="00600FB6"/>
    <w:rsid w:val="006011B9"/>
    <w:rsid w:val="00602602"/>
    <w:rsid w:val="0060565E"/>
    <w:rsid w:val="0060671F"/>
    <w:rsid w:val="00606791"/>
    <w:rsid w:val="00611206"/>
    <w:rsid w:val="00615E67"/>
    <w:rsid w:val="00620ED0"/>
    <w:rsid w:val="006259E6"/>
    <w:rsid w:val="00626988"/>
    <w:rsid w:val="00626E69"/>
    <w:rsid w:val="0063079F"/>
    <w:rsid w:val="00635597"/>
    <w:rsid w:val="00636E04"/>
    <w:rsid w:val="00640D3B"/>
    <w:rsid w:val="006471B0"/>
    <w:rsid w:val="00650C76"/>
    <w:rsid w:val="006516DE"/>
    <w:rsid w:val="00657C0D"/>
    <w:rsid w:val="006627DA"/>
    <w:rsid w:val="0066531A"/>
    <w:rsid w:val="00666CCC"/>
    <w:rsid w:val="00672A34"/>
    <w:rsid w:val="006767C0"/>
    <w:rsid w:val="00677313"/>
    <w:rsid w:val="00681806"/>
    <w:rsid w:val="00684045"/>
    <w:rsid w:val="0068787B"/>
    <w:rsid w:val="00690398"/>
    <w:rsid w:val="00693385"/>
    <w:rsid w:val="006954DC"/>
    <w:rsid w:val="00695BDD"/>
    <w:rsid w:val="006A349C"/>
    <w:rsid w:val="006A3A29"/>
    <w:rsid w:val="006A6871"/>
    <w:rsid w:val="006B63A4"/>
    <w:rsid w:val="006B64B5"/>
    <w:rsid w:val="006C3F16"/>
    <w:rsid w:val="006D0507"/>
    <w:rsid w:val="006D3275"/>
    <w:rsid w:val="006D7CAA"/>
    <w:rsid w:val="006E01A5"/>
    <w:rsid w:val="006E1040"/>
    <w:rsid w:val="006E2F7E"/>
    <w:rsid w:val="006E56DE"/>
    <w:rsid w:val="006E7A25"/>
    <w:rsid w:val="006F3CC0"/>
    <w:rsid w:val="006F782E"/>
    <w:rsid w:val="00700581"/>
    <w:rsid w:val="00720D7B"/>
    <w:rsid w:val="007210BE"/>
    <w:rsid w:val="00721B60"/>
    <w:rsid w:val="0072259A"/>
    <w:rsid w:val="007239B3"/>
    <w:rsid w:val="0072460F"/>
    <w:rsid w:val="00725940"/>
    <w:rsid w:val="0073124D"/>
    <w:rsid w:val="0073312A"/>
    <w:rsid w:val="007351EC"/>
    <w:rsid w:val="00742783"/>
    <w:rsid w:val="00750054"/>
    <w:rsid w:val="00752529"/>
    <w:rsid w:val="00754907"/>
    <w:rsid w:val="00754992"/>
    <w:rsid w:val="00763154"/>
    <w:rsid w:val="0076366E"/>
    <w:rsid w:val="00764AD8"/>
    <w:rsid w:val="00766426"/>
    <w:rsid w:val="0076705D"/>
    <w:rsid w:val="00775C77"/>
    <w:rsid w:val="007848E8"/>
    <w:rsid w:val="00785AD3"/>
    <w:rsid w:val="00787E77"/>
    <w:rsid w:val="00792A12"/>
    <w:rsid w:val="00793BCD"/>
    <w:rsid w:val="00795CB1"/>
    <w:rsid w:val="00796122"/>
    <w:rsid w:val="00797C12"/>
    <w:rsid w:val="007A0213"/>
    <w:rsid w:val="007A1C6F"/>
    <w:rsid w:val="007A4404"/>
    <w:rsid w:val="007A4DF3"/>
    <w:rsid w:val="007B2534"/>
    <w:rsid w:val="007B3262"/>
    <w:rsid w:val="007B3787"/>
    <w:rsid w:val="007B4D3F"/>
    <w:rsid w:val="007B76E4"/>
    <w:rsid w:val="007C24EE"/>
    <w:rsid w:val="007C35BC"/>
    <w:rsid w:val="007C3FCA"/>
    <w:rsid w:val="007C4CBB"/>
    <w:rsid w:val="007D7AE6"/>
    <w:rsid w:val="007E2E5D"/>
    <w:rsid w:val="007E3761"/>
    <w:rsid w:val="007F073C"/>
    <w:rsid w:val="007F2922"/>
    <w:rsid w:val="007F778A"/>
    <w:rsid w:val="007F7857"/>
    <w:rsid w:val="00803DBD"/>
    <w:rsid w:val="0080434A"/>
    <w:rsid w:val="00804DCD"/>
    <w:rsid w:val="00814A0E"/>
    <w:rsid w:val="00817531"/>
    <w:rsid w:val="00821792"/>
    <w:rsid w:val="00823196"/>
    <w:rsid w:val="0083113C"/>
    <w:rsid w:val="008420BD"/>
    <w:rsid w:val="008421B6"/>
    <w:rsid w:val="0084388C"/>
    <w:rsid w:val="008456D7"/>
    <w:rsid w:val="00852374"/>
    <w:rsid w:val="008571A3"/>
    <w:rsid w:val="00857A31"/>
    <w:rsid w:val="00860C3B"/>
    <w:rsid w:val="00860E8D"/>
    <w:rsid w:val="008630E0"/>
    <w:rsid w:val="00863525"/>
    <w:rsid w:val="00867927"/>
    <w:rsid w:val="008746C7"/>
    <w:rsid w:val="00876676"/>
    <w:rsid w:val="008771DE"/>
    <w:rsid w:val="008818A6"/>
    <w:rsid w:val="00881EE2"/>
    <w:rsid w:val="008834A8"/>
    <w:rsid w:val="00891DA9"/>
    <w:rsid w:val="00893788"/>
    <w:rsid w:val="00895FB3"/>
    <w:rsid w:val="00897A18"/>
    <w:rsid w:val="008A757A"/>
    <w:rsid w:val="008B06C9"/>
    <w:rsid w:val="008B3C7C"/>
    <w:rsid w:val="008B5F07"/>
    <w:rsid w:val="008B66A5"/>
    <w:rsid w:val="008B6F03"/>
    <w:rsid w:val="008C00FB"/>
    <w:rsid w:val="008C1800"/>
    <w:rsid w:val="008C2CF4"/>
    <w:rsid w:val="008C2E61"/>
    <w:rsid w:val="008C3158"/>
    <w:rsid w:val="008D4304"/>
    <w:rsid w:val="008E003B"/>
    <w:rsid w:val="008E306B"/>
    <w:rsid w:val="008E348A"/>
    <w:rsid w:val="008E379D"/>
    <w:rsid w:val="008E38DC"/>
    <w:rsid w:val="008E71D4"/>
    <w:rsid w:val="008F0857"/>
    <w:rsid w:val="008F10A6"/>
    <w:rsid w:val="008F2719"/>
    <w:rsid w:val="008F2CCF"/>
    <w:rsid w:val="008F3DF6"/>
    <w:rsid w:val="00905D62"/>
    <w:rsid w:val="009067B3"/>
    <w:rsid w:val="00906AD0"/>
    <w:rsid w:val="009201C3"/>
    <w:rsid w:val="00922401"/>
    <w:rsid w:val="00926F5E"/>
    <w:rsid w:val="00932077"/>
    <w:rsid w:val="00933A22"/>
    <w:rsid w:val="009342D8"/>
    <w:rsid w:val="009358E1"/>
    <w:rsid w:val="009412C6"/>
    <w:rsid w:val="00943594"/>
    <w:rsid w:val="00956B48"/>
    <w:rsid w:val="00956DA3"/>
    <w:rsid w:val="009604DA"/>
    <w:rsid w:val="00961C1D"/>
    <w:rsid w:val="009639C8"/>
    <w:rsid w:val="00964C56"/>
    <w:rsid w:val="00965522"/>
    <w:rsid w:val="009660C3"/>
    <w:rsid w:val="00982EFD"/>
    <w:rsid w:val="00982F22"/>
    <w:rsid w:val="00991829"/>
    <w:rsid w:val="009959AA"/>
    <w:rsid w:val="00995A58"/>
    <w:rsid w:val="009A26EE"/>
    <w:rsid w:val="009A2F26"/>
    <w:rsid w:val="009A331C"/>
    <w:rsid w:val="009A46F7"/>
    <w:rsid w:val="009A63CB"/>
    <w:rsid w:val="009B04AC"/>
    <w:rsid w:val="009B3746"/>
    <w:rsid w:val="009B3F1D"/>
    <w:rsid w:val="009C0EFA"/>
    <w:rsid w:val="009C3570"/>
    <w:rsid w:val="009C3C12"/>
    <w:rsid w:val="009C3CA7"/>
    <w:rsid w:val="009C7C16"/>
    <w:rsid w:val="009C7D60"/>
    <w:rsid w:val="009D0232"/>
    <w:rsid w:val="009D2CD6"/>
    <w:rsid w:val="009D2F4B"/>
    <w:rsid w:val="009D6B87"/>
    <w:rsid w:val="009D6DCE"/>
    <w:rsid w:val="009E2401"/>
    <w:rsid w:val="009E25DD"/>
    <w:rsid w:val="009F74DF"/>
    <w:rsid w:val="00A00264"/>
    <w:rsid w:val="00A01817"/>
    <w:rsid w:val="00A026C2"/>
    <w:rsid w:val="00A037C3"/>
    <w:rsid w:val="00A07895"/>
    <w:rsid w:val="00A12965"/>
    <w:rsid w:val="00A149E4"/>
    <w:rsid w:val="00A16B46"/>
    <w:rsid w:val="00A17509"/>
    <w:rsid w:val="00A17CC5"/>
    <w:rsid w:val="00A217E5"/>
    <w:rsid w:val="00A25B7E"/>
    <w:rsid w:val="00A31231"/>
    <w:rsid w:val="00A33E83"/>
    <w:rsid w:val="00A33F90"/>
    <w:rsid w:val="00A4352B"/>
    <w:rsid w:val="00A44537"/>
    <w:rsid w:val="00A454FF"/>
    <w:rsid w:val="00A466E1"/>
    <w:rsid w:val="00A56AD6"/>
    <w:rsid w:val="00A57C82"/>
    <w:rsid w:val="00A60A93"/>
    <w:rsid w:val="00A60F58"/>
    <w:rsid w:val="00A61249"/>
    <w:rsid w:val="00A64E01"/>
    <w:rsid w:val="00A67B64"/>
    <w:rsid w:val="00A70F3F"/>
    <w:rsid w:val="00A71D3C"/>
    <w:rsid w:val="00A80844"/>
    <w:rsid w:val="00A8191F"/>
    <w:rsid w:val="00A82FD9"/>
    <w:rsid w:val="00A9375D"/>
    <w:rsid w:val="00A97691"/>
    <w:rsid w:val="00AA099E"/>
    <w:rsid w:val="00AA09E6"/>
    <w:rsid w:val="00AA0EF3"/>
    <w:rsid w:val="00AA13B6"/>
    <w:rsid w:val="00AA1850"/>
    <w:rsid w:val="00AA2360"/>
    <w:rsid w:val="00AA2362"/>
    <w:rsid w:val="00AA3479"/>
    <w:rsid w:val="00AA4294"/>
    <w:rsid w:val="00AA5F7C"/>
    <w:rsid w:val="00AB22B6"/>
    <w:rsid w:val="00AB26C9"/>
    <w:rsid w:val="00AB2E91"/>
    <w:rsid w:val="00AB3903"/>
    <w:rsid w:val="00AC28AB"/>
    <w:rsid w:val="00AC4B5B"/>
    <w:rsid w:val="00AD165A"/>
    <w:rsid w:val="00AD1EAB"/>
    <w:rsid w:val="00AD3DAB"/>
    <w:rsid w:val="00AD4EB3"/>
    <w:rsid w:val="00AD5346"/>
    <w:rsid w:val="00AD57D5"/>
    <w:rsid w:val="00AD77BD"/>
    <w:rsid w:val="00AE11A0"/>
    <w:rsid w:val="00AE2094"/>
    <w:rsid w:val="00AF199A"/>
    <w:rsid w:val="00AF5C9C"/>
    <w:rsid w:val="00B00DDD"/>
    <w:rsid w:val="00B01954"/>
    <w:rsid w:val="00B01FBB"/>
    <w:rsid w:val="00B069A7"/>
    <w:rsid w:val="00B14D3D"/>
    <w:rsid w:val="00B15792"/>
    <w:rsid w:val="00B20C41"/>
    <w:rsid w:val="00B23F85"/>
    <w:rsid w:val="00B25CA1"/>
    <w:rsid w:val="00B3347E"/>
    <w:rsid w:val="00B34680"/>
    <w:rsid w:val="00B372C6"/>
    <w:rsid w:val="00B37D8D"/>
    <w:rsid w:val="00B41BE5"/>
    <w:rsid w:val="00B42AEA"/>
    <w:rsid w:val="00B45348"/>
    <w:rsid w:val="00B46E94"/>
    <w:rsid w:val="00B5178F"/>
    <w:rsid w:val="00B556FE"/>
    <w:rsid w:val="00B5589C"/>
    <w:rsid w:val="00B563B0"/>
    <w:rsid w:val="00B968CA"/>
    <w:rsid w:val="00B96941"/>
    <w:rsid w:val="00BA79CF"/>
    <w:rsid w:val="00BB478D"/>
    <w:rsid w:val="00BC69E2"/>
    <w:rsid w:val="00BC75B7"/>
    <w:rsid w:val="00BC75D1"/>
    <w:rsid w:val="00BD64E1"/>
    <w:rsid w:val="00BD730A"/>
    <w:rsid w:val="00BE1AEB"/>
    <w:rsid w:val="00BE2BD9"/>
    <w:rsid w:val="00BE6982"/>
    <w:rsid w:val="00BF0443"/>
    <w:rsid w:val="00BF372E"/>
    <w:rsid w:val="00BF3DDA"/>
    <w:rsid w:val="00BF3F8A"/>
    <w:rsid w:val="00BF6699"/>
    <w:rsid w:val="00C00A06"/>
    <w:rsid w:val="00C037DE"/>
    <w:rsid w:val="00C12707"/>
    <w:rsid w:val="00C13616"/>
    <w:rsid w:val="00C13BFC"/>
    <w:rsid w:val="00C13F07"/>
    <w:rsid w:val="00C1609A"/>
    <w:rsid w:val="00C17871"/>
    <w:rsid w:val="00C20A41"/>
    <w:rsid w:val="00C22C35"/>
    <w:rsid w:val="00C25C49"/>
    <w:rsid w:val="00C25C51"/>
    <w:rsid w:val="00C3116C"/>
    <w:rsid w:val="00C33704"/>
    <w:rsid w:val="00C34E52"/>
    <w:rsid w:val="00C40A77"/>
    <w:rsid w:val="00C446FC"/>
    <w:rsid w:val="00C51456"/>
    <w:rsid w:val="00C53335"/>
    <w:rsid w:val="00C53950"/>
    <w:rsid w:val="00C54309"/>
    <w:rsid w:val="00C548A8"/>
    <w:rsid w:val="00C569F5"/>
    <w:rsid w:val="00C56F49"/>
    <w:rsid w:val="00C61A9E"/>
    <w:rsid w:val="00C62D1C"/>
    <w:rsid w:val="00C63357"/>
    <w:rsid w:val="00C65C6A"/>
    <w:rsid w:val="00C6668E"/>
    <w:rsid w:val="00C738D4"/>
    <w:rsid w:val="00C7463B"/>
    <w:rsid w:val="00C74ECD"/>
    <w:rsid w:val="00C85B92"/>
    <w:rsid w:val="00C937FC"/>
    <w:rsid w:val="00C945AD"/>
    <w:rsid w:val="00CA1533"/>
    <w:rsid w:val="00CB1110"/>
    <w:rsid w:val="00CB43F3"/>
    <w:rsid w:val="00CC215F"/>
    <w:rsid w:val="00CC64E7"/>
    <w:rsid w:val="00CD0A95"/>
    <w:rsid w:val="00CD0F68"/>
    <w:rsid w:val="00CD4DDA"/>
    <w:rsid w:val="00CD6046"/>
    <w:rsid w:val="00CE2898"/>
    <w:rsid w:val="00CE36E6"/>
    <w:rsid w:val="00CE3748"/>
    <w:rsid w:val="00CE4C4C"/>
    <w:rsid w:val="00CE6CEE"/>
    <w:rsid w:val="00CE7C38"/>
    <w:rsid w:val="00CF4E7F"/>
    <w:rsid w:val="00CF569C"/>
    <w:rsid w:val="00D01091"/>
    <w:rsid w:val="00D012E4"/>
    <w:rsid w:val="00D013ED"/>
    <w:rsid w:val="00D0353B"/>
    <w:rsid w:val="00D042FE"/>
    <w:rsid w:val="00D0505C"/>
    <w:rsid w:val="00D060F0"/>
    <w:rsid w:val="00D149DA"/>
    <w:rsid w:val="00D156B2"/>
    <w:rsid w:val="00D2193A"/>
    <w:rsid w:val="00D2255A"/>
    <w:rsid w:val="00D23531"/>
    <w:rsid w:val="00D236FB"/>
    <w:rsid w:val="00D27900"/>
    <w:rsid w:val="00D27F40"/>
    <w:rsid w:val="00D312E6"/>
    <w:rsid w:val="00D40896"/>
    <w:rsid w:val="00D43A09"/>
    <w:rsid w:val="00D44DE1"/>
    <w:rsid w:val="00D46977"/>
    <w:rsid w:val="00D46A35"/>
    <w:rsid w:val="00D53B67"/>
    <w:rsid w:val="00D5692D"/>
    <w:rsid w:val="00D57895"/>
    <w:rsid w:val="00D578DD"/>
    <w:rsid w:val="00D61E56"/>
    <w:rsid w:val="00D70905"/>
    <w:rsid w:val="00D70B42"/>
    <w:rsid w:val="00D73893"/>
    <w:rsid w:val="00D7502F"/>
    <w:rsid w:val="00D750B0"/>
    <w:rsid w:val="00D77929"/>
    <w:rsid w:val="00D77BB5"/>
    <w:rsid w:val="00D77CA8"/>
    <w:rsid w:val="00D77D1B"/>
    <w:rsid w:val="00D8277B"/>
    <w:rsid w:val="00D85A53"/>
    <w:rsid w:val="00D9149D"/>
    <w:rsid w:val="00D91DFB"/>
    <w:rsid w:val="00D9219D"/>
    <w:rsid w:val="00D9511F"/>
    <w:rsid w:val="00D96A55"/>
    <w:rsid w:val="00DA11E8"/>
    <w:rsid w:val="00DA1892"/>
    <w:rsid w:val="00DA3929"/>
    <w:rsid w:val="00DA4712"/>
    <w:rsid w:val="00DB0D55"/>
    <w:rsid w:val="00DB0F80"/>
    <w:rsid w:val="00DB2EDB"/>
    <w:rsid w:val="00DB66B1"/>
    <w:rsid w:val="00DB6B48"/>
    <w:rsid w:val="00DC1A51"/>
    <w:rsid w:val="00DC46F1"/>
    <w:rsid w:val="00DD049B"/>
    <w:rsid w:val="00DD08B8"/>
    <w:rsid w:val="00DD25BC"/>
    <w:rsid w:val="00DD3DCE"/>
    <w:rsid w:val="00DE2D9F"/>
    <w:rsid w:val="00DE55A9"/>
    <w:rsid w:val="00DE5E5F"/>
    <w:rsid w:val="00DE6571"/>
    <w:rsid w:val="00DF0B19"/>
    <w:rsid w:val="00DF1C4C"/>
    <w:rsid w:val="00DF2062"/>
    <w:rsid w:val="00DF392D"/>
    <w:rsid w:val="00DF58EC"/>
    <w:rsid w:val="00E000E8"/>
    <w:rsid w:val="00E01FD6"/>
    <w:rsid w:val="00E109A2"/>
    <w:rsid w:val="00E11445"/>
    <w:rsid w:val="00E13046"/>
    <w:rsid w:val="00E150D7"/>
    <w:rsid w:val="00E23D3A"/>
    <w:rsid w:val="00E240CF"/>
    <w:rsid w:val="00E246CA"/>
    <w:rsid w:val="00E3211E"/>
    <w:rsid w:val="00E338B1"/>
    <w:rsid w:val="00E34564"/>
    <w:rsid w:val="00E36595"/>
    <w:rsid w:val="00E40324"/>
    <w:rsid w:val="00E41556"/>
    <w:rsid w:val="00E433D5"/>
    <w:rsid w:val="00E44468"/>
    <w:rsid w:val="00E53B30"/>
    <w:rsid w:val="00E53F20"/>
    <w:rsid w:val="00E613D6"/>
    <w:rsid w:val="00E614C0"/>
    <w:rsid w:val="00E63BB4"/>
    <w:rsid w:val="00E7311A"/>
    <w:rsid w:val="00E7516D"/>
    <w:rsid w:val="00E75DEB"/>
    <w:rsid w:val="00E77789"/>
    <w:rsid w:val="00E81B3E"/>
    <w:rsid w:val="00E82102"/>
    <w:rsid w:val="00E83B12"/>
    <w:rsid w:val="00E83D2B"/>
    <w:rsid w:val="00E85D4C"/>
    <w:rsid w:val="00E86610"/>
    <w:rsid w:val="00E8682D"/>
    <w:rsid w:val="00E904F9"/>
    <w:rsid w:val="00E9476C"/>
    <w:rsid w:val="00E94773"/>
    <w:rsid w:val="00E97368"/>
    <w:rsid w:val="00EA1914"/>
    <w:rsid w:val="00EA1E2F"/>
    <w:rsid w:val="00EA22ED"/>
    <w:rsid w:val="00EA56E5"/>
    <w:rsid w:val="00EA5D31"/>
    <w:rsid w:val="00EB3A7C"/>
    <w:rsid w:val="00EB4968"/>
    <w:rsid w:val="00EB52F9"/>
    <w:rsid w:val="00EB5F7C"/>
    <w:rsid w:val="00EC6EEB"/>
    <w:rsid w:val="00EC7287"/>
    <w:rsid w:val="00EC7577"/>
    <w:rsid w:val="00ED049B"/>
    <w:rsid w:val="00ED217D"/>
    <w:rsid w:val="00ED2801"/>
    <w:rsid w:val="00ED2ECC"/>
    <w:rsid w:val="00EE0EF8"/>
    <w:rsid w:val="00EE1FCF"/>
    <w:rsid w:val="00EE483E"/>
    <w:rsid w:val="00EE5F97"/>
    <w:rsid w:val="00EF4924"/>
    <w:rsid w:val="00EF503F"/>
    <w:rsid w:val="00EF5AFE"/>
    <w:rsid w:val="00EF5DFE"/>
    <w:rsid w:val="00EF75E2"/>
    <w:rsid w:val="00F03007"/>
    <w:rsid w:val="00F0421F"/>
    <w:rsid w:val="00F05D23"/>
    <w:rsid w:val="00F07FF7"/>
    <w:rsid w:val="00F134C1"/>
    <w:rsid w:val="00F2633B"/>
    <w:rsid w:val="00F26A3E"/>
    <w:rsid w:val="00F2718A"/>
    <w:rsid w:val="00F313CE"/>
    <w:rsid w:val="00F32504"/>
    <w:rsid w:val="00F342BF"/>
    <w:rsid w:val="00F373FE"/>
    <w:rsid w:val="00F4167F"/>
    <w:rsid w:val="00F43766"/>
    <w:rsid w:val="00F451B4"/>
    <w:rsid w:val="00F4785D"/>
    <w:rsid w:val="00F5100E"/>
    <w:rsid w:val="00F522FE"/>
    <w:rsid w:val="00F52B79"/>
    <w:rsid w:val="00F546C8"/>
    <w:rsid w:val="00F55177"/>
    <w:rsid w:val="00F607BD"/>
    <w:rsid w:val="00F62EB3"/>
    <w:rsid w:val="00F64673"/>
    <w:rsid w:val="00F651CC"/>
    <w:rsid w:val="00F72357"/>
    <w:rsid w:val="00F73A01"/>
    <w:rsid w:val="00F74BEC"/>
    <w:rsid w:val="00F77AF4"/>
    <w:rsid w:val="00F82359"/>
    <w:rsid w:val="00F86701"/>
    <w:rsid w:val="00F90048"/>
    <w:rsid w:val="00F9254D"/>
    <w:rsid w:val="00F959D0"/>
    <w:rsid w:val="00FA2771"/>
    <w:rsid w:val="00FA3619"/>
    <w:rsid w:val="00FA48F8"/>
    <w:rsid w:val="00FA52B7"/>
    <w:rsid w:val="00FA667B"/>
    <w:rsid w:val="00FB4AF1"/>
    <w:rsid w:val="00FB5AA2"/>
    <w:rsid w:val="00FB649D"/>
    <w:rsid w:val="00FC000A"/>
    <w:rsid w:val="00FC2206"/>
    <w:rsid w:val="00FC2252"/>
    <w:rsid w:val="00FC385B"/>
    <w:rsid w:val="00FC4950"/>
    <w:rsid w:val="00FD1DC3"/>
    <w:rsid w:val="00FD48BD"/>
    <w:rsid w:val="00FD736A"/>
    <w:rsid w:val="00FE1588"/>
    <w:rsid w:val="00FF1416"/>
    <w:rsid w:val="00FF1820"/>
    <w:rsid w:val="00FF550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09F6735"/>
  <w15:docId w15:val="{B14CA913-3A92-4C3E-BF0E-6F7EF4910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4F671D"/>
    <w:pPr>
      <w:widowControl w:val="0"/>
    </w:pPr>
    <w:rPr>
      <w:kern w:val="2"/>
      <w:sz w:val="24"/>
      <w:szCs w:val="24"/>
    </w:rPr>
  </w:style>
  <w:style w:type="paragraph" w:styleId="2">
    <w:name w:val="heading 2"/>
    <w:basedOn w:val="a0"/>
    <w:next w:val="a0"/>
    <w:link w:val="20"/>
    <w:qFormat/>
    <w:rsid w:val="00785AD3"/>
    <w:pPr>
      <w:keepNext/>
      <w:tabs>
        <w:tab w:val="left" w:pos="360"/>
      </w:tabs>
      <w:spacing w:line="240" w:lineRule="exact"/>
      <w:ind w:leftChars="100" w:left="240" w:firstLineChars="54" w:firstLine="130"/>
      <w:outlineLvl w:val="1"/>
    </w:pPr>
    <w:rPr>
      <w:b/>
      <w:b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footer"/>
    <w:basedOn w:val="a0"/>
    <w:rsid w:val="009C3570"/>
    <w:pPr>
      <w:tabs>
        <w:tab w:val="center" w:pos="4153"/>
        <w:tab w:val="right" w:pos="8306"/>
      </w:tabs>
      <w:snapToGrid w:val="0"/>
    </w:pPr>
    <w:rPr>
      <w:sz w:val="20"/>
      <w:szCs w:val="20"/>
    </w:rPr>
  </w:style>
  <w:style w:type="character" w:styleId="a5">
    <w:name w:val="page number"/>
    <w:basedOn w:val="a1"/>
    <w:rsid w:val="009C3570"/>
  </w:style>
  <w:style w:type="paragraph" w:styleId="a6">
    <w:name w:val="header"/>
    <w:basedOn w:val="a0"/>
    <w:link w:val="a7"/>
    <w:uiPriority w:val="99"/>
    <w:rsid w:val="009C3570"/>
    <w:pPr>
      <w:tabs>
        <w:tab w:val="center" w:pos="4153"/>
        <w:tab w:val="right" w:pos="8306"/>
      </w:tabs>
      <w:snapToGrid w:val="0"/>
    </w:pPr>
    <w:rPr>
      <w:sz w:val="20"/>
      <w:szCs w:val="20"/>
    </w:rPr>
  </w:style>
  <w:style w:type="character" w:styleId="a8">
    <w:name w:val="Hyperlink"/>
    <w:rsid w:val="00F2718A"/>
    <w:rPr>
      <w:color w:val="0000FF"/>
      <w:u w:val="single"/>
    </w:rPr>
  </w:style>
  <w:style w:type="paragraph" w:styleId="a9">
    <w:name w:val="Body Text"/>
    <w:basedOn w:val="a0"/>
    <w:link w:val="aa"/>
    <w:rsid w:val="000C131B"/>
    <w:pPr>
      <w:spacing w:line="220" w:lineRule="exact"/>
    </w:pPr>
    <w:rPr>
      <w:i/>
      <w:iCs/>
    </w:rPr>
  </w:style>
  <w:style w:type="character" w:customStyle="1" w:styleId="aa">
    <w:name w:val="本文 字元"/>
    <w:link w:val="a9"/>
    <w:rsid w:val="000C131B"/>
    <w:rPr>
      <w:i/>
      <w:iCs/>
      <w:kern w:val="2"/>
      <w:sz w:val="24"/>
      <w:szCs w:val="24"/>
    </w:rPr>
  </w:style>
  <w:style w:type="paragraph" w:styleId="21">
    <w:name w:val="Body Text 2"/>
    <w:basedOn w:val="a0"/>
    <w:link w:val="22"/>
    <w:rsid w:val="000C131B"/>
    <w:pPr>
      <w:tabs>
        <w:tab w:val="left" w:pos="360"/>
      </w:tabs>
      <w:spacing w:line="220" w:lineRule="exact"/>
    </w:pPr>
    <w:rPr>
      <w:sz w:val="22"/>
    </w:rPr>
  </w:style>
  <w:style w:type="character" w:customStyle="1" w:styleId="22">
    <w:name w:val="本文 2 字元"/>
    <w:link w:val="21"/>
    <w:rsid w:val="000C131B"/>
    <w:rPr>
      <w:kern w:val="2"/>
      <w:sz w:val="22"/>
      <w:szCs w:val="24"/>
    </w:rPr>
  </w:style>
  <w:style w:type="paragraph" w:customStyle="1" w:styleId="1">
    <w:name w:val="標號1"/>
    <w:basedOn w:val="a0"/>
    <w:next w:val="a0"/>
    <w:rsid w:val="007210BE"/>
    <w:pPr>
      <w:widowControl/>
      <w:suppressAutoHyphens/>
      <w:spacing w:before="360" w:after="240"/>
      <w:jc w:val="center"/>
    </w:pPr>
    <w:rPr>
      <w:b/>
      <w:kern w:val="0"/>
      <w:sz w:val="36"/>
      <w:lang w:eastAsia="ar-SA"/>
    </w:rPr>
  </w:style>
  <w:style w:type="character" w:styleId="ab">
    <w:name w:val="Emphasis"/>
    <w:uiPriority w:val="20"/>
    <w:qFormat/>
    <w:rsid w:val="0046129E"/>
    <w:rPr>
      <w:i/>
      <w:iCs/>
    </w:rPr>
  </w:style>
  <w:style w:type="paragraph" w:styleId="ac">
    <w:name w:val="Balloon Text"/>
    <w:basedOn w:val="a0"/>
    <w:semiHidden/>
    <w:rsid w:val="0000405C"/>
    <w:rPr>
      <w:rFonts w:ascii="Arial" w:hAnsi="Arial"/>
      <w:sz w:val="18"/>
      <w:szCs w:val="18"/>
    </w:rPr>
  </w:style>
  <w:style w:type="table" w:styleId="ad">
    <w:name w:val="Table Grid"/>
    <w:basedOn w:val="a2"/>
    <w:uiPriority w:val="59"/>
    <w:rsid w:val="001A00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7">
    <w:name w:val="頁首 字元"/>
    <w:link w:val="a6"/>
    <w:uiPriority w:val="99"/>
    <w:rsid w:val="00332DA0"/>
    <w:rPr>
      <w:kern w:val="2"/>
    </w:rPr>
  </w:style>
  <w:style w:type="character" w:customStyle="1" w:styleId="20">
    <w:name w:val="標題 2 字元"/>
    <w:link w:val="2"/>
    <w:rsid w:val="00785AD3"/>
    <w:rPr>
      <w:b/>
      <w:bCs/>
      <w:kern w:val="2"/>
      <w:sz w:val="24"/>
      <w:szCs w:val="24"/>
    </w:rPr>
  </w:style>
  <w:style w:type="paragraph" w:styleId="ae">
    <w:name w:val="Body Text Indent"/>
    <w:basedOn w:val="a0"/>
    <w:link w:val="af"/>
    <w:unhideWhenUsed/>
    <w:rsid w:val="008B06C9"/>
    <w:pPr>
      <w:spacing w:after="120"/>
      <w:ind w:leftChars="200" w:left="480"/>
    </w:pPr>
  </w:style>
  <w:style w:type="character" w:customStyle="1" w:styleId="af">
    <w:name w:val="本文縮排 字元"/>
    <w:link w:val="ae"/>
    <w:rsid w:val="008B06C9"/>
    <w:rPr>
      <w:kern w:val="2"/>
      <w:sz w:val="24"/>
      <w:szCs w:val="24"/>
    </w:rPr>
  </w:style>
  <w:style w:type="paragraph" w:styleId="af0">
    <w:name w:val="List Paragraph"/>
    <w:basedOn w:val="a0"/>
    <w:uiPriority w:val="34"/>
    <w:qFormat/>
    <w:rsid w:val="008B06C9"/>
    <w:pPr>
      <w:ind w:leftChars="200" w:left="480"/>
    </w:pPr>
    <w:rPr>
      <w:rFonts w:eastAsia="細明體"/>
      <w:sz w:val="22"/>
    </w:rPr>
  </w:style>
  <w:style w:type="paragraph" w:customStyle="1" w:styleId="10">
    <w:name w:val="1.兩均分"/>
    <w:basedOn w:val="a0"/>
    <w:rsid w:val="008B06C9"/>
    <w:pPr>
      <w:widowControl/>
      <w:tabs>
        <w:tab w:val="decimal" w:pos="1037"/>
        <w:tab w:val="left" w:pos="4758"/>
      </w:tabs>
      <w:spacing w:afterLines="30"/>
      <w:ind w:left="1222" w:hangingChars="500" w:hanging="1222"/>
    </w:pPr>
    <w:rPr>
      <w:color w:val="000000"/>
    </w:rPr>
  </w:style>
  <w:style w:type="paragraph" w:styleId="af1">
    <w:name w:val="Plain Text"/>
    <w:basedOn w:val="a0"/>
    <w:link w:val="af2"/>
    <w:rsid w:val="006A3A29"/>
    <w:rPr>
      <w:rFonts w:ascii="細明體" w:eastAsia="細明體" w:hAnsi="Courier New" w:cs="Courier New"/>
    </w:rPr>
  </w:style>
  <w:style w:type="character" w:customStyle="1" w:styleId="af2">
    <w:name w:val="純文字 字元"/>
    <w:link w:val="af1"/>
    <w:rsid w:val="006A3A29"/>
    <w:rPr>
      <w:rFonts w:ascii="細明體" w:eastAsia="細明體" w:hAnsi="Courier New" w:cs="Courier New"/>
      <w:kern w:val="2"/>
      <w:sz w:val="24"/>
      <w:szCs w:val="24"/>
    </w:rPr>
  </w:style>
  <w:style w:type="paragraph" w:customStyle="1" w:styleId="a">
    <w:name w:val="選擇題"/>
    <w:basedOn w:val="af1"/>
    <w:rsid w:val="006A3A29"/>
    <w:pPr>
      <w:numPr>
        <w:numId w:val="1"/>
      </w:numPr>
      <w:tabs>
        <w:tab w:val="left" w:pos="1458"/>
        <w:tab w:val="left" w:pos="2916"/>
        <w:tab w:val="left" w:pos="4860"/>
        <w:tab w:val="left" w:pos="6804"/>
      </w:tabs>
      <w:spacing w:line="264" w:lineRule="auto"/>
    </w:pPr>
    <w:rPr>
      <w:rFonts w:ascii="Times New Roman" w:hAnsi="Times New Roman" w:cs="Times New Roman"/>
    </w:rPr>
  </w:style>
  <w:style w:type="paragraph" w:customStyle="1" w:styleId="Normal9">
    <w:name w:val="Normal_9"/>
    <w:qFormat/>
    <w:rsid w:val="00E86610"/>
    <w:rPr>
      <w:rFonts w:eastAsia="細明體"/>
      <w:sz w:val="24"/>
      <w:szCs w:val="24"/>
    </w:rPr>
  </w:style>
  <w:style w:type="paragraph" w:customStyle="1" w:styleId="Normal10">
    <w:name w:val="Normal_10"/>
    <w:qFormat/>
    <w:rsid w:val="00E86610"/>
    <w:rPr>
      <w:rFonts w:eastAsia="細明體"/>
      <w:sz w:val="24"/>
      <w:szCs w:val="24"/>
    </w:rPr>
  </w:style>
  <w:style w:type="paragraph" w:customStyle="1" w:styleId="Normal11">
    <w:name w:val="Normal_11"/>
    <w:qFormat/>
    <w:rsid w:val="00E86610"/>
    <w:rPr>
      <w:rFonts w:eastAsia="細明體"/>
      <w:sz w:val="24"/>
      <w:szCs w:val="24"/>
    </w:rPr>
  </w:style>
  <w:style w:type="paragraph" w:customStyle="1" w:styleId="Normal12">
    <w:name w:val="Normal_12"/>
    <w:qFormat/>
    <w:rsid w:val="00E86610"/>
    <w:rPr>
      <w:rFonts w:eastAsia="細明體"/>
      <w:sz w:val="24"/>
      <w:szCs w:val="24"/>
    </w:rPr>
  </w:style>
  <w:style w:type="paragraph" w:customStyle="1" w:styleId="Normal13">
    <w:name w:val="Normal_13"/>
    <w:qFormat/>
    <w:rsid w:val="00E86610"/>
    <w:rPr>
      <w:rFonts w:eastAsia="細明體"/>
      <w:sz w:val="24"/>
      <w:szCs w:val="24"/>
    </w:rPr>
  </w:style>
  <w:style w:type="paragraph" w:customStyle="1" w:styleId="Normal14">
    <w:name w:val="Normal_14"/>
    <w:qFormat/>
    <w:rsid w:val="00E86610"/>
    <w:rPr>
      <w:rFonts w:eastAsia="細明體"/>
      <w:sz w:val="24"/>
      <w:szCs w:val="24"/>
    </w:rPr>
  </w:style>
  <w:style w:type="paragraph" w:customStyle="1" w:styleId="Normal15">
    <w:name w:val="Normal_15"/>
    <w:qFormat/>
    <w:rsid w:val="00E86610"/>
    <w:rPr>
      <w:rFonts w:eastAsia="細明體"/>
      <w:sz w:val="24"/>
      <w:szCs w:val="24"/>
    </w:rPr>
  </w:style>
  <w:style w:type="paragraph" w:customStyle="1" w:styleId="Normal17">
    <w:name w:val="Normal_17"/>
    <w:qFormat/>
    <w:rsid w:val="00E86610"/>
    <w:rPr>
      <w:rFonts w:eastAsia="細明體"/>
      <w:sz w:val="24"/>
      <w:szCs w:val="24"/>
    </w:rPr>
  </w:style>
  <w:style w:type="paragraph" w:customStyle="1" w:styleId="Normal20">
    <w:name w:val="Normal_20"/>
    <w:qFormat/>
    <w:rsid w:val="00E86610"/>
    <w:rPr>
      <w:rFonts w:eastAsia="細明體"/>
      <w:sz w:val="24"/>
      <w:szCs w:val="24"/>
    </w:rPr>
  </w:style>
  <w:style w:type="paragraph" w:customStyle="1" w:styleId="Normal22">
    <w:name w:val="Normal_22"/>
    <w:qFormat/>
    <w:rsid w:val="00E86610"/>
    <w:rPr>
      <w:rFonts w:eastAsia="細明體"/>
      <w:sz w:val="24"/>
      <w:szCs w:val="24"/>
    </w:rPr>
  </w:style>
  <w:style w:type="paragraph" w:customStyle="1" w:styleId="Normal23">
    <w:name w:val="Normal_23"/>
    <w:qFormat/>
    <w:rsid w:val="00E86610"/>
    <w:rPr>
      <w:rFonts w:eastAsia="細明體"/>
      <w:sz w:val="24"/>
      <w:szCs w:val="24"/>
    </w:rPr>
  </w:style>
  <w:style w:type="paragraph" w:customStyle="1" w:styleId="Normal24">
    <w:name w:val="Normal_24"/>
    <w:qFormat/>
    <w:rsid w:val="00E86610"/>
    <w:rPr>
      <w:rFonts w:eastAsia="細明體"/>
      <w:sz w:val="24"/>
      <w:szCs w:val="24"/>
    </w:rPr>
  </w:style>
  <w:style w:type="paragraph" w:customStyle="1" w:styleId="Normal27">
    <w:name w:val="Normal_27"/>
    <w:qFormat/>
    <w:rsid w:val="00E86610"/>
    <w:rPr>
      <w:rFonts w:eastAsia="細明體"/>
      <w:sz w:val="24"/>
      <w:szCs w:val="24"/>
    </w:rPr>
  </w:style>
  <w:style w:type="paragraph" w:customStyle="1" w:styleId="Normal28">
    <w:name w:val="Normal_28"/>
    <w:qFormat/>
    <w:rsid w:val="00E86610"/>
    <w:rPr>
      <w:rFonts w:eastAsia="細明體"/>
      <w:sz w:val="24"/>
      <w:szCs w:val="24"/>
    </w:rPr>
  </w:style>
  <w:style w:type="paragraph" w:customStyle="1" w:styleId="Normal31">
    <w:name w:val="Normal_31"/>
    <w:qFormat/>
    <w:rsid w:val="00E86610"/>
    <w:rPr>
      <w:rFonts w:eastAsia="細明體"/>
      <w:sz w:val="24"/>
      <w:szCs w:val="24"/>
    </w:rPr>
  </w:style>
  <w:style w:type="paragraph" w:customStyle="1" w:styleId="Normal40">
    <w:name w:val="Normal_40"/>
    <w:qFormat/>
    <w:rsid w:val="008834A8"/>
    <w:rPr>
      <w:rFonts w:eastAsia="細明體"/>
      <w:sz w:val="24"/>
      <w:szCs w:val="24"/>
    </w:rPr>
  </w:style>
  <w:style w:type="paragraph" w:customStyle="1" w:styleId="Normal42">
    <w:name w:val="Normal_42"/>
    <w:qFormat/>
    <w:rsid w:val="008834A8"/>
    <w:rPr>
      <w:rFonts w:eastAsia="細明體"/>
      <w:sz w:val="24"/>
      <w:szCs w:val="24"/>
    </w:rPr>
  </w:style>
  <w:style w:type="paragraph" w:customStyle="1" w:styleId="Normal52">
    <w:name w:val="Normal_52"/>
    <w:qFormat/>
    <w:rsid w:val="002B5E39"/>
    <w:rPr>
      <w:rFonts w:eastAsia="細明體"/>
      <w:sz w:val="24"/>
      <w:szCs w:val="24"/>
    </w:rPr>
  </w:style>
  <w:style w:type="paragraph" w:customStyle="1" w:styleId="Normal53">
    <w:name w:val="Normal_53"/>
    <w:qFormat/>
    <w:rsid w:val="001E3967"/>
    <w:rPr>
      <w:rFonts w:eastAsia="細明體"/>
      <w:sz w:val="24"/>
      <w:szCs w:val="24"/>
    </w:rPr>
  </w:style>
  <w:style w:type="paragraph" w:customStyle="1" w:styleId="Normal55">
    <w:name w:val="Normal_55"/>
    <w:qFormat/>
    <w:rsid w:val="001E3967"/>
    <w:rPr>
      <w:rFonts w:eastAsia="細明體"/>
      <w:sz w:val="24"/>
      <w:szCs w:val="24"/>
    </w:rPr>
  </w:style>
  <w:style w:type="paragraph" w:customStyle="1" w:styleId="Normal58">
    <w:name w:val="Normal_58"/>
    <w:qFormat/>
    <w:rsid w:val="00142299"/>
    <w:rPr>
      <w:rFonts w:eastAsia="細明體"/>
      <w:sz w:val="24"/>
      <w:szCs w:val="24"/>
    </w:rPr>
  </w:style>
  <w:style w:type="paragraph" w:customStyle="1" w:styleId="Normal62">
    <w:name w:val="Normal_62"/>
    <w:qFormat/>
    <w:rsid w:val="00142299"/>
    <w:rPr>
      <w:rFonts w:eastAsia="細明體"/>
      <w:sz w:val="24"/>
      <w:szCs w:val="24"/>
    </w:rPr>
  </w:style>
  <w:style w:type="paragraph" w:customStyle="1" w:styleId="Normal67">
    <w:name w:val="Normal_67"/>
    <w:qFormat/>
    <w:rsid w:val="004A636C"/>
    <w:rPr>
      <w:rFonts w:eastAsia="細明體"/>
      <w:sz w:val="24"/>
      <w:szCs w:val="24"/>
    </w:rPr>
  </w:style>
  <w:style w:type="paragraph" w:customStyle="1" w:styleId="Normal68">
    <w:name w:val="Normal_68"/>
    <w:qFormat/>
    <w:rsid w:val="004A636C"/>
    <w:rPr>
      <w:rFonts w:eastAsia="細明體"/>
      <w:sz w:val="24"/>
      <w:szCs w:val="24"/>
    </w:rPr>
  </w:style>
  <w:style w:type="paragraph" w:customStyle="1" w:styleId="Normal71">
    <w:name w:val="Normal_71"/>
    <w:qFormat/>
    <w:rsid w:val="004A636C"/>
    <w:rPr>
      <w:rFonts w:eastAsia="細明體"/>
      <w:sz w:val="24"/>
      <w:szCs w:val="24"/>
    </w:rPr>
  </w:style>
  <w:style w:type="paragraph" w:customStyle="1" w:styleId="Normal49">
    <w:name w:val="Normal_49"/>
    <w:qFormat/>
    <w:rsid w:val="002E1116"/>
    <w:rPr>
      <w:rFonts w:eastAsia="細明體"/>
      <w:sz w:val="24"/>
      <w:szCs w:val="24"/>
    </w:rPr>
  </w:style>
  <w:style w:type="paragraph" w:customStyle="1" w:styleId="Normal78">
    <w:name w:val="Normal_78"/>
    <w:qFormat/>
    <w:rsid w:val="00D91DFB"/>
    <w:rPr>
      <w:rFonts w:eastAsia="細明體"/>
      <w:sz w:val="24"/>
      <w:szCs w:val="24"/>
    </w:rPr>
  </w:style>
  <w:style w:type="paragraph" w:customStyle="1" w:styleId="Normal91">
    <w:name w:val="Normal_91"/>
    <w:qFormat/>
    <w:rsid w:val="00AC28AB"/>
    <w:rPr>
      <w:rFonts w:eastAsia="細明體"/>
      <w:sz w:val="24"/>
      <w:szCs w:val="24"/>
    </w:rPr>
  </w:style>
  <w:style w:type="paragraph" w:customStyle="1" w:styleId="Normal92">
    <w:name w:val="Normal_92"/>
    <w:qFormat/>
    <w:rsid w:val="004C228D"/>
    <w:rPr>
      <w:rFonts w:eastAsia="細明體"/>
      <w:sz w:val="24"/>
      <w:szCs w:val="24"/>
    </w:rPr>
  </w:style>
  <w:style w:type="paragraph" w:customStyle="1" w:styleId="Normal93">
    <w:name w:val="Normal_93"/>
    <w:qFormat/>
    <w:rsid w:val="004C228D"/>
    <w:rPr>
      <w:rFonts w:eastAsia="細明體"/>
      <w:sz w:val="24"/>
      <w:szCs w:val="24"/>
    </w:rPr>
  </w:style>
  <w:style w:type="paragraph" w:customStyle="1" w:styleId="Normal94">
    <w:name w:val="Normal_94"/>
    <w:qFormat/>
    <w:rsid w:val="004C228D"/>
    <w:rPr>
      <w:rFonts w:eastAsia="細明體"/>
      <w:sz w:val="24"/>
      <w:szCs w:val="24"/>
    </w:rPr>
  </w:style>
  <w:style w:type="paragraph" w:customStyle="1" w:styleId="Normal95">
    <w:name w:val="Normal_95"/>
    <w:qFormat/>
    <w:rsid w:val="004C228D"/>
    <w:rPr>
      <w:rFonts w:eastAsia="細明體"/>
      <w:sz w:val="24"/>
      <w:szCs w:val="24"/>
    </w:rPr>
  </w:style>
  <w:style w:type="paragraph" w:customStyle="1" w:styleId="Normal98">
    <w:name w:val="Normal_98"/>
    <w:qFormat/>
    <w:rsid w:val="004C228D"/>
    <w:rPr>
      <w:rFonts w:eastAsia="細明體"/>
      <w:sz w:val="24"/>
      <w:szCs w:val="24"/>
    </w:rPr>
  </w:style>
  <w:style w:type="paragraph" w:customStyle="1" w:styleId="11">
    <w:name w:val="1."/>
    <w:basedOn w:val="a0"/>
    <w:rsid w:val="00863525"/>
    <w:pPr>
      <w:widowControl/>
      <w:tabs>
        <w:tab w:val="decimal" w:pos="1037"/>
        <w:tab w:val="left" w:pos="3538"/>
        <w:tab w:val="left" w:pos="5856"/>
      </w:tabs>
      <w:spacing w:afterLines="30" w:after="30"/>
      <w:ind w:left="500" w:hangingChars="500" w:hanging="500"/>
    </w:pPr>
    <w:rPr>
      <w:color w:val="000000"/>
    </w:rPr>
  </w:style>
  <w:style w:type="paragraph" w:customStyle="1" w:styleId="Normal00">
    <w:name w:val="Normal_0_0"/>
    <w:qFormat/>
    <w:rsid w:val="00E36595"/>
    <w:rPr>
      <w:rFonts w:eastAsia="細明體"/>
      <w:color w:val="000000"/>
      <w:sz w:val="24"/>
      <w:szCs w:val="24"/>
    </w:rPr>
  </w:style>
  <w:style w:type="paragraph" w:customStyle="1" w:styleId="Normal01">
    <w:name w:val="Normal_0_1"/>
    <w:qFormat/>
    <w:rsid w:val="00E36595"/>
    <w:rPr>
      <w:rFonts w:eastAsia="細明體"/>
      <w:color w:val="000000"/>
      <w:sz w:val="24"/>
      <w:szCs w:val="24"/>
    </w:rPr>
  </w:style>
  <w:style w:type="paragraph" w:customStyle="1" w:styleId="Normal04">
    <w:name w:val="Normal_0_4"/>
    <w:qFormat/>
    <w:rsid w:val="00E36595"/>
    <w:rPr>
      <w:rFonts w:eastAsia="細明體"/>
      <w:color w:val="000000"/>
      <w:sz w:val="24"/>
      <w:szCs w:val="24"/>
    </w:rPr>
  </w:style>
  <w:style w:type="paragraph" w:customStyle="1" w:styleId="Normal05">
    <w:name w:val="Normal_0_5"/>
    <w:qFormat/>
    <w:rsid w:val="00E36595"/>
    <w:rPr>
      <w:rFonts w:eastAsia="細明體"/>
      <w:color w:val="000000"/>
      <w:sz w:val="24"/>
      <w:szCs w:val="24"/>
    </w:rPr>
  </w:style>
  <w:style w:type="paragraph" w:customStyle="1" w:styleId="Normal07">
    <w:name w:val="Normal_0_7"/>
    <w:qFormat/>
    <w:rsid w:val="00E36595"/>
    <w:rPr>
      <w:rFonts w:eastAsia="細明體"/>
      <w:color w:val="000000"/>
      <w:sz w:val="24"/>
      <w:szCs w:val="24"/>
    </w:rPr>
  </w:style>
  <w:style w:type="paragraph" w:customStyle="1" w:styleId="Normal09">
    <w:name w:val="Normal_0_9"/>
    <w:qFormat/>
    <w:rsid w:val="00E36595"/>
    <w:rPr>
      <w:rFonts w:eastAsia="細明體"/>
      <w:color w:val="000000"/>
      <w:sz w:val="24"/>
      <w:szCs w:val="24"/>
    </w:rPr>
  </w:style>
  <w:style w:type="paragraph" w:customStyle="1" w:styleId="Normal011">
    <w:name w:val="Normal_0_11"/>
    <w:qFormat/>
    <w:rsid w:val="00E36595"/>
    <w:rPr>
      <w:rFonts w:eastAsia="細明體"/>
      <w:color w:val="000000"/>
      <w:sz w:val="24"/>
      <w:szCs w:val="24"/>
    </w:rPr>
  </w:style>
  <w:style w:type="paragraph" w:customStyle="1" w:styleId="Normal012">
    <w:name w:val="Normal_0_12"/>
    <w:qFormat/>
    <w:rsid w:val="00E36595"/>
    <w:rPr>
      <w:rFonts w:eastAsia="細明體"/>
      <w:color w:val="000000"/>
      <w:sz w:val="24"/>
      <w:szCs w:val="24"/>
    </w:rPr>
  </w:style>
  <w:style w:type="paragraph" w:customStyle="1" w:styleId="Normal016">
    <w:name w:val="Normal_0_16"/>
    <w:qFormat/>
    <w:rsid w:val="00E36595"/>
    <w:rPr>
      <w:rFonts w:eastAsia="細明體"/>
      <w:color w:val="000000"/>
      <w:sz w:val="24"/>
      <w:szCs w:val="24"/>
    </w:rPr>
  </w:style>
  <w:style w:type="paragraph" w:customStyle="1" w:styleId="Normal017">
    <w:name w:val="Normal_0_17"/>
    <w:qFormat/>
    <w:rsid w:val="00E36595"/>
    <w:rPr>
      <w:rFonts w:eastAsia="細明體"/>
      <w:color w:val="000000"/>
      <w:sz w:val="24"/>
      <w:szCs w:val="24"/>
    </w:rPr>
  </w:style>
  <w:style w:type="paragraph" w:customStyle="1" w:styleId="Normal018">
    <w:name w:val="Normal_0_18"/>
    <w:qFormat/>
    <w:rsid w:val="00E36595"/>
    <w:rPr>
      <w:rFonts w:eastAsia="細明體"/>
      <w:color w:val="000000"/>
      <w:sz w:val="24"/>
      <w:szCs w:val="24"/>
    </w:rPr>
  </w:style>
  <w:style w:type="paragraph" w:customStyle="1" w:styleId="Normal021">
    <w:name w:val="Normal_0_21"/>
    <w:qFormat/>
    <w:rsid w:val="00876676"/>
    <w:rPr>
      <w:rFonts w:eastAsia="細明體"/>
      <w:color w:val="000000"/>
      <w:sz w:val="24"/>
      <w:szCs w:val="24"/>
    </w:rPr>
  </w:style>
  <w:style w:type="paragraph" w:customStyle="1" w:styleId="Normal025">
    <w:name w:val="Normal_0_25"/>
    <w:qFormat/>
    <w:rsid w:val="00876676"/>
    <w:rPr>
      <w:rFonts w:eastAsia="細明體"/>
      <w:color w:val="000000"/>
      <w:sz w:val="24"/>
      <w:szCs w:val="24"/>
    </w:rPr>
  </w:style>
  <w:style w:type="paragraph" w:customStyle="1" w:styleId="Normal026">
    <w:name w:val="Normal_0_26"/>
    <w:qFormat/>
    <w:rsid w:val="00876676"/>
    <w:rPr>
      <w:rFonts w:eastAsia="細明體"/>
      <w:color w:val="000000"/>
      <w:sz w:val="24"/>
      <w:szCs w:val="24"/>
    </w:rPr>
  </w:style>
  <w:style w:type="paragraph" w:customStyle="1" w:styleId="Normal027">
    <w:name w:val="Normal_0_27"/>
    <w:qFormat/>
    <w:rsid w:val="008F0857"/>
    <w:rPr>
      <w:rFonts w:eastAsia="細明體"/>
      <w:color w:val="000000"/>
      <w:sz w:val="24"/>
      <w:szCs w:val="24"/>
    </w:rPr>
  </w:style>
  <w:style w:type="paragraph" w:customStyle="1" w:styleId="Normal037">
    <w:name w:val="Normal_0_37"/>
    <w:qFormat/>
    <w:rsid w:val="008F0857"/>
    <w:rPr>
      <w:rFonts w:eastAsia="細明體"/>
      <w:color w:val="000000"/>
      <w:sz w:val="24"/>
      <w:szCs w:val="24"/>
    </w:rPr>
  </w:style>
  <w:style w:type="paragraph" w:customStyle="1" w:styleId="Normal038">
    <w:name w:val="Normal_0_38"/>
    <w:qFormat/>
    <w:rsid w:val="008F0857"/>
    <w:rPr>
      <w:rFonts w:eastAsia="細明體"/>
      <w:color w:val="000000"/>
      <w:sz w:val="24"/>
      <w:szCs w:val="24"/>
    </w:rPr>
  </w:style>
  <w:style w:type="paragraph" w:customStyle="1" w:styleId="Normal044">
    <w:name w:val="Normal_0_44"/>
    <w:qFormat/>
    <w:rsid w:val="008F0857"/>
    <w:rPr>
      <w:rFonts w:eastAsia="細明體"/>
      <w:color w:val="000000"/>
      <w:sz w:val="24"/>
      <w:szCs w:val="24"/>
    </w:rPr>
  </w:style>
  <w:style w:type="paragraph" w:customStyle="1" w:styleId="Normal045">
    <w:name w:val="Normal_0_45"/>
    <w:qFormat/>
    <w:rsid w:val="008F0857"/>
    <w:rPr>
      <w:rFonts w:eastAsia="細明體"/>
      <w:color w:val="000000"/>
      <w:sz w:val="24"/>
      <w:szCs w:val="24"/>
    </w:rPr>
  </w:style>
  <w:style w:type="paragraph" w:customStyle="1" w:styleId="Normal046">
    <w:name w:val="Normal_0_46"/>
    <w:qFormat/>
    <w:rsid w:val="008F0857"/>
    <w:rPr>
      <w:rFonts w:eastAsia="細明體"/>
      <w:color w:val="000000"/>
      <w:sz w:val="24"/>
      <w:szCs w:val="24"/>
    </w:rPr>
  </w:style>
  <w:style w:type="paragraph" w:customStyle="1" w:styleId="Normal050">
    <w:name w:val="Normal_0_50"/>
    <w:qFormat/>
    <w:rsid w:val="008F0857"/>
    <w:rPr>
      <w:rFonts w:eastAsia="細明體"/>
      <w:color w:val="000000"/>
      <w:sz w:val="24"/>
      <w:szCs w:val="24"/>
    </w:rPr>
  </w:style>
  <w:style w:type="paragraph" w:customStyle="1" w:styleId="Normal053">
    <w:name w:val="Normal_0_53"/>
    <w:qFormat/>
    <w:rsid w:val="008F0857"/>
    <w:rPr>
      <w:rFonts w:eastAsia="細明體"/>
      <w:color w:val="000000"/>
      <w:sz w:val="24"/>
      <w:szCs w:val="24"/>
    </w:rPr>
  </w:style>
  <w:style w:type="paragraph" w:customStyle="1" w:styleId="Normal074">
    <w:name w:val="Normal_0_74"/>
    <w:qFormat/>
    <w:rsid w:val="00D57895"/>
    <w:rPr>
      <w:rFonts w:eastAsia="細明體"/>
      <w:color w:val="000000"/>
      <w:sz w:val="24"/>
      <w:szCs w:val="24"/>
    </w:rPr>
  </w:style>
  <w:style w:type="paragraph" w:customStyle="1" w:styleId="Normal120">
    <w:name w:val="Normal_1_20"/>
    <w:qFormat/>
    <w:rsid w:val="00D57895"/>
    <w:rPr>
      <w:rFonts w:eastAsia="細明體"/>
      <w:color w:val="000000"/>
      <w:sz w:val="24"/>
      <w:szCs w:val="24"/>
    </w:rPr>
  </w:style>
  <w:style w:type="paragraph" w:customStyle="1" w:styleId="Normal220">
    <w:name w:val="Normal_2_20"/>
    <w:qFormat/>
    <w:rsid w:val="00D57895"/>
    <w:rPr>
      <w:rFonts w:eastAsia="細明體"/>
      <w:color w:val="000000"/>
      <w:sz w:val="24"/>
      <w:szCs w:val="24"/>
    </w:rPr>
  </w:style>
  <w:style w:type="paragraph" w:customStyle="1" w:styleId="Normal320">
    <w:name w:val="Normal_3_20"/>
    <w:qFormat/>
    <w:rsid w:val="00D57895"/>
    <w:rPr>
      <w:rFonts w:eastAsia="細明體"/>
      <w:color w:val="000000"/>
      <w:sz w:val="24"/>
      <w:szCs w:val="24"/>
    </w:rPr>
  </w:style>
  <w:style w:type="paragraph" w:customStyle="1" w:styleId="Normal420">
    <w:name w:val="Normal_4_20"/>
    <w:qFormat/>
    <w:rsid w:val="00D57895"/>
    <w:rPr>
      <w:rFonts w:eastAsia="細明體"/>
      <w:color w:val="000000"/>
      <w:sz w:val="24"/>
      <w:szCs w:val="24"/>
    </w:rPr>
  </w:style>
  <w:style w:type="paragraph" w:customStyle="1" w:styleId="Normal520">
    <w:name w:val="Normal_5_20"/>
    <w:qFormat/>
    <w:rsid w:val="00D57895"/>
    <w:rPr>
      <w:rFonts w:eastAsia="細明體"/>
      <w:color w:val="000000"/>
      <w:sz w:val="24"/>
      <w:szCs w:val="24"/>
    </w:rPr>
  </w:style>
  <w:style w:type="paragraph" w:customStyle="1" w:styleId="Normal091">
    <w:name w:val="Normal_0_91"/>
    <w:qFormat/>
    <w:rsid w:val="00943594"/>
    <w:rPr>
      <w:rFonts w:eastAsia="細明體"/>
      <w:color w:val="000000"/>
      <w:sz w:val="24"/>
      <w:szCs w:val="24"/>
    </w:rPr>
  </w:style>
  <w:style w:type="paragraph" w:customStyle="1" w:styleId="Normal094">
    <w:name w:val="Normal_0_94"/>
    <w:qFormat/>
    <w:rsid w:val="00943594"/>
    <w:rPr>
      <w:rFonts w:eastAsia="細明體"/>
      <w:color w:val="000000"/>
      <w:sz w:val="24"/>
      <w:szCs w:val="24"/>
    </w:rPr>
  </w:style>
  <w:style w:type="paragraph" w:customStyle="1" w:styleId="Normal096">
    <w:name w:val="Normal_0_96"/>
    <w:qFormat/>
    <w:rsid w:val="00943594"/>
    <w:rPr>
      <w:rFonts w:eastAsia="細明體"/>
      <w:color w:val="000000"/>
      <w:sz w:val="24"/>
      <w:szCs w:val="24"/>
    </w:rPr>
  </w:style>
  <w:style w:type="paragraph" w:customStyle="1" w:styleId="Normal019">
    <w:name w:val="Normal_0_19"/>
    <w:qFormat/>
    <w:rsid w:val="00E614C0"/>
    <w:rPr>
      <w:rFonts w:eastAsia="細明體"/>
      <w:color w:val="000000"/>
      <w:sz w:val="24"/>
      <w:szCs w:val="24"/>
    </w:rPr>
  </w:style>
  <w:style w:type="paragraph" w:customStyle="1" w:styleId="Normal022">
    <w:name w:val="Normal_0_22"/>
    <w:qFormat/>
    <w:rsid w:val="00E7311A"/>
    <w:rPr>
      <w:rFonts w:eastAsia="細明體"/>
      <w:color w:val="000000"/>
      <w:sz w:val="24"/>
      <w:szCs w:val="24"/>
    </w:rPr>
  </w:style>
  <w:style w:type="paragraph" w:customStyle="1" w:styleId="Normal023">
    <w:name w:val="Normal_0_23"/>
    <w:qFormat/>
    <w:rsid w:val="00E7311A"/>
    <w:rPr>
      <w:rFonts w:eastAsia="細明體"/>
      <w:color w:val="000000"/>
      <w:sz w:val="24"/>
      <w:szCs w:val="24"/>
    </w:rPr>
  </w:style>
  <w:style w:type="paragraph" w:customStyle="1" w:styleId="Normal024">
    <w:name w:val="Normal_0_24"/>
    <w:qFormat/>
    <w:rsid w:val="00E7311A"/>
    <w:rPr>
      <w:rFonts w:eastAsia="細明體"/>
      <w:color w:val="000000"/>
      <w:sz w:val="24"/>
      <w:szCs w:val="24"/>
    </w:rPr>
  </w:style>
  <w:style w:type="paragraph" w:customStyle="1" w:styleId="Normal028">
    <w:name w:val="Normal_0_28"/>
    <w:qFormat/>
    <w:rsid w:val="00E7311A"/>
    <w:rPr>
      <w:rFonts w:eastAsia="細明體"/>
      <w:color w:val="000000"/>
      <w:sz w:val="24"/>
      <w:szCs w:val="24"/>
    </w:rPr>
  </w:style>
  <w:style w:type="paragraph" w:customStyle="1" w:styleId="Normal034">
    <w:name w:val="Normal_0_34"/>
    <w:qFormat/>
    <w:rsid w:val="00E7311A"/>
    <w:rPr>
      <w:rFonts w:eastAsia="細明體"/>
      <w:color w:val="000000"/>
      <w:sz w:val="24"/>
      <w:szCs w:val="24"/>
    </w:rPr>
  </w:style>
  <w:style w:type="paragraph" w:customStyle="1" w:styleId="Normal039">
    <w:name w:val="Normal_0_39"/>
    <w:qFormat/>
    <w:rsid w:val="00E7311A"/>
    <w:rPr>
      <w:rFonts w:eastAsia="細明體"/>
      <w:color w:val="000000"/>
      <w:sz w:val="24"/>
      <w:szCs w:val="24"/>
    </w:rPr>
  </w:style>
  <w:style w:type="paragraph" w:customStyle="1" w:styleId="Normal040">
    <w:name w:val="Normal_0_40"/>
    <w:qFormat/>
    <w:rsid w:val="00E7311A"/>
    <w:rPr>
      <w:rFonts w:eastAsia="細明體"/>
      <w:color w:val="000000"/>
      <w:sz w:val="24"/>
      <w:szCs w:val="24"/>
    </w:rPr>
  </w:style>
  <w:style w:type="paragraph" w:customStyle="1" w:styleId="Normal041">
    <w:name w:val="Normal_0_41"/>
    <w:qFormat/>
    <w:rsid w:val="00E7311A"/>
    <w:rPr>
      <w:rFonts w:eastAsia="細明體"/>
      <w:color w:val="000000"/>
      <w:sz w:val="24"/>
      <w:szCs w:val="24"/>
    </w:rPr>
  </w:style>
  <w:style w:type="paragraph" w:customStyle="1" w:styleId="Normal060">
    <w:name w:val="Normal_0_60"/>
    <w:qFormat/>
    <w:rsid w:val="00E75DEB"/>
    <w:rPr>
      <w:rFonts w:eastAsia="細明體"/>
      <w:color w:val="000000"/>
      <w:sz w:val="24"/>
      <w:szCs w:val="24"/>
    </w:rPr>
  </w:style>
  <w:style w:type="paragraph" w:customStyle="1" w:styleId="Normal130">
    <w:name w:val="Normal_1_3"/>
    <w:qFormat/>
    <w:rsid w:val="00E75DEB"/>
    <w:rPr>
      <w:rFonts w:eastAsia="細明體"/>
      <w:color w:val="000000"/>
      <w:sz w:val="24"/>
      <w:szCs w:val="24"/>
    </w:rPr>
  </w:style>
  <w:style w:type="paragraph" w:customStyle="1" w:styleId="Normal230">
    <w:name w:val="Normal_2_3"/>
    <w:qFormat/>
    <w:rsid w:val="00E75DEB"/>
    <w:rPr>
      <w:rFonts w:eastAsia="細明體"/>
      <w:color w:val="000000"/>
      <w:sz w:val="24"/>
      <w:szCs w:val="24"/>
    </w:rPr>
  </w:style>
  <w:style w:type="paragraph" w:customStyle="1" w:styleId="Normal33">
    <w:name w:val="Normal_3_3"/>
    <w:qFormat/>
    <w:rsid w:val="00E75DEB"/>
    <w:rPr>
      <w:rFonts w:eastAsia="細明體"/>
      <w:color w:val="000000"/>
      <w:sz w:val="24"/>
      <w:szCs w:val="24"/>
    </w:rPr>
  </w:style>
  <w:style w:type="paragraph" w:customStyle="1" w:styleId="Normal43">
    <w:name w:val="Normal_4_3"/>
    <w:qFormat/>
    <w:rsid w:val="00E75DEB"/>
    <w:rPr>
      <w:rFonts w:eastAsia="細明體"/>
      <w:color w:val="000000"/>
      <w:sz w:val="24"/>
      <w:szCs w:val="24"/>
    </w:rPr>
  </w:style>
  <w:style w:type="paragraph" w:customStyle="1" w:styleId="Normal530">
    <w:name w:val="Normal_5_3"/>
    <w:qFormat/>
    <w:rsid w:val="00E75DEB"/>
    <w:rPr>
      <w:rFonts w:eastAsia="細明體"/>
      <w:color w:val="000000"/>
      <w:sz w:val="24"/>
      <w:szCs w:val="24"/>
    </w:rPr>
  </w:style>
  <w:style w:type="paragraph" w:customStyle="1" w:styleId="Normal070">
    <w:name w:val="Normal_0_70"/>
    <w:qFormat/>
    <w:rsid w:val="00E75DEB"/>
    <w:rPr>
      <w:rFonts w:eastAsia="細明體"/>
      <w:color w:val="000000"/>
      <w:sz w:val="24"/>
      <w:szCs w:val="24"/>
    </w:rPr>
  </w:style>
  <w:style w:type="paragraph" w:customStyle="1" w:styleId="Normal073">
    <w:name w:val="Normal_0_73"/>
    <w:qFormat/>
    <w:rsid w:val="00E75DEB"/>
    <w:rPr>
      <w:rFonts w:eastAsia="細明體"/>
      <w:color w:val="000000"/>
      <w:sz w:val="24"/>
      <w:szCs w:val="24"/>
    </w:rPr>
  </w:style>
  <w:style w:type="paragraph" w:customStyle="1" w:styleId="Normal075">
    <w:name w:val="Normal_0_75"/>
    <w:qFormat/>
    <w:rsid w:val="00E75DEB"/>
    <w:rPr>
      <w:rFonts w:eastAsia="細明體"/>
      <w:color w:val="000000"/>
      <w:sz w:val="24"/>
      <w:szCs w:val="24"/>
    </w:rPr>
  </w:style>
  <w:style w:type="paragraph" w:customStyle="1" w:styleId="Normal02">
    <w:name w:val="Normal_0_2"/>
    <w:qFormat/>
    <w:rsid w:val="008F2719"/>
    <w:rPr>
      <w:rFonts w:eastAsia="細明體"/>
      <w:color w:val="000000"/>
      <w:sz w:val="24"/>
      <w:szCs w:val="24"/>
    </w:rPr>
  </w:style>
  <w:style w:type="paragraph" w:customStyle="1" w:styleId="Normal06">
    <w:name w:val="Normal_0_6"/>
    <w:qFormat/>
    <w:rsid w:val="008F2719"/>
    <w:rPr>
      <w:rFonts w:eastAsia="細明體"/>
      <w:color w:val="000000"/>
      <w:sz w:val="24"/>
      <w:szCs w:val="24"/>
    </w:rPr>
  </w:style>
  <w:style w:type="paragraph" w:customStyle="1" w:styleId="Normal010">
    <w:name w:val="Normal_0_10"/>
    <w:qFormat/>
    <w:rsid w:val="008F2719"/>
    <w:rPr>
      <w:rFonts w:eastAsia="細明體"/>
      <w:color w:val="000000"/>
      <w:sz w:val="24"/>
      <w:szCs w:val="24"/>
    </w:rPr>
  </w:style>
  <w:style w:type="paragraph" w:customStyle="1" w:styleId="Normal013">
    <w:name w:val="Normal_0_13"/>
    <w:qFormat/>
    <w:rsid w:val="008F2719"/>
    <w:rPr>
      <w:rFonts w:eastAsia="細明體"/>
      <w:color w:val="000000"/>
      <w:sz w:val="24"/>
      <w:szCs w:val="24"/>
    </w:rPr>
  </w:style>
  <w:style w:type="paragraph" w:customStyle="1" w:styleId="Normal015">
    <w:name w:val="Normal_0_15"/>
    <w:qFormat/>
    <w:rsid w:val="008F2719"/>
    <w:rPr>
      <w:rFonts w:eastAsia="細明體"/>
      <w:color w:val="000000"/>
      <w:sz w:val="24"/>
      <w:szCs w:val="24"/>
    </w:rPr>
  </w:style>
  <w:style w:type="paragraph" w:customStyle="1" w:styleId="Normal020">
    <w:name w:val="Normal_0_20"/>
    <w:qFormat/>
    <w:rsid w:val="002B0A80"/>
    <w:rPr>
      <w:rFonts w:eastAsia="細明體"/>
      <w:color w:val="000000"/>
      <w:sz w:val="24"/>
      <w:szCs w:val="24"/>
    </w:rPr>
  </w:style>
  <w:style w:type="paragraph" w:customStyle="1" w:styleId="Normal029">
    <w:name w:val="Normal_0_29"/>
    <w:qFormat/>
    <w:rsid w:val="002B0A80"/>
    <w:rPr>
      <w:rFonts w:eastAsia="細明體"/>
      <w:color w:val="000000"/>
      <w:sz w:val="24"/>
      <w:szCs w:val="24"/>
    </w:rPr>
  </w:style>
  <w:style w:type="paragraph" w:customStyle="1" w:styleId="Normal031">
    <w:name w:val="Normal_0_31"/>
    <w:qFormat/>
    <w:rsid w:val="002B0A80"/>
    <w:rPr>
      <w:rFonts w:eastAsia="細明體"/>
      <w:color w:val="000000"/>
      <w:sz w:val="24"/>
      <w:szCs w:val="24"/>
    </w:rPr>
  </w:style>
  <w:style w:type="paragraph" w:customStyle="1" w:styleId="Normal033">
    <w:name w:val="Normal_0_33"/>
    <w:qFormat/>
    <w:rsid w:val="000B3762"/>
    <w:rPr>
      <w:rFonts w:eastAsia="細明體"/>
      <w:color w:val="000000"/>
      <w:sz w:val="24"/>
      <w:szCs w:val="24"/>
    </w:rPr>
  </w:style>
  <w:style w:type="paragraph" w:customStyle="1" w:styleId="Normal03">
    <w:name w:val="Normal_0_3"/>
    <w:qFormat/>
    <w:rsid w:val="000F4612"/>
    <w:rPr>
      <w:rFonts w:eastAsia="細明體"/>
      <w:color w:val="000000"/>
      <w:sz w:val="24"/>
      <w:szCs w:val="24"/>
    </w:rPr>
  </w:style>
  <w:style w:type="paragraph" w:customStyle="1" w:styleId="Normal083">
    <w:name w:val="Normal_0_83"/>
    <w:qFormat/>
    <w:rsid w:val="000F35B4"/>
    <w:rPr>
      <w:rFonts w:eastAsia="細明體"/>
      <w:color w:val="000000"/>
      <w:sz w:val="24"/>
      <w:szCs w:val="24"/>
    </w:rPr>
  </w:style>
  <w:style w:type="paragraph" w:customStyle="1" w:styleId="Normal0108">
    <w:name w:val="Normal_0_108"/>
    <w:qFormat/>
    <w:rsid w:val="000F35B4"/>
    <w:rPr>
      <w:rFonts w:eastAsia="細明體"/>
      <w:color w:val="000000"/>
      <w:sz w:val="24"/>
      <w:szCs w:val="24"/>
    </w:rPr>
  </w:style>
  <w:style w:type="paragraph" w:customStyle="1" w:styleId="Normal0189">
    <w:name w:val="Normal_0_189"/>
    <w:qFormat/>
    <w:rsid w:val="00FA48F8"/>
    <w:rPr>
      <w:rFonts w:eastAsia="細明體"/>
      <w:color w:val="000000"/>
      <w:sz w:val="24"/>
      <w:szCs w:val="24"/>
    </w:rPr>
  </w:style>
  <w:style w:type="paragraph" w:customStyle="1" w:styleId="Normal0208">
    <w:name w:val="Normal_0_208"/>
    <w:qFormat/>
    <w:rsid w:val="004F1EFF"/>
    <w:rPr>
      <w:rFonts w:eastAsia="細明體"/>
      <w:color w:val="000000"/>
      <w:sz w:val="24"/>
      <w:szCs w:val="24"/>
    </w:rPr>
  </w:style>
  <w:style w:type="paragraph" w:customStyle="1" w:styleId="Normal0209">
    <w:name w:val="Normal_0_209"/>
    <w:qFormat/>
    <w:rsid w:val="004F1EFF"/>
    <w:rPr>
      <w:rFonts w:eastAsia="細明體"/>
      <w:color w:val="000000"/>
      <w:sz w:val="24"/>
      <w:szCs w:val="24"/>
    </w:rPr>
  </w:style>
  <w:style w:type="paragraph" w:customStyle="1" w:styleId="Normal0213">
    <w:name w:val="Normal_0_213"/>
    <w:qFormat/>
    <w:rsid w:val="004F1EFF"/>
    <w:rPr>
      <w:rFonts w:eastAsia="細明體"/>
      <w:color w:val="000000"/>
      <w:sz w:val="24"/>
      <w:szCs w:val="24"/>
    </w:rPr>
  </w:style>
  <w:style w:type="paragraph" w:customStyle="1" w:styleId="Normal0220">
    <w:name w:val="Normal_0_220"/>
    <w:qFormat/>
    <w:rsid w:val="00E81B3E"/>
    <w:rPr>
      <w:rFonts w:eastAsia="細明體"/>
      <w:color w:val="000000"/>
      <w:sz w:val="24"/>
      <w:szCs w:val="24"/>
    </w:rPr>
  </w:style>
  <w:style w:type="paragraph" w:customStyle="1" w:styleId="Normal0311">
    <w:name w:val="Normal_0_311"/>
    <w:qFormat/>
    <w:rsid w:val="00FF1820"/>
    <w:rPr>
      <w:rFonts w:eastAsia="細明體"/>
      <w:color w:val="000000"/>
      <w:sz w:val="24"/>
      <w:szCs w:val="24"/>
    </w:rPr>
  </w:style>
  <w:style w:type="paragraph" w:customStyle="1" w:styleId="Normal0528">
    <w:name w:val="Normal_0_528"/>
    <w:qFormat/>
    <w:rsid w:val="00C945AD"/>
    <w:rPr>
      <w:rFonts w:eastAsia="細明體"/>
      <w:color w:val="000000"/>
      <w:sz w:val="24"/>
      <w:szCs w:val="24"/>
    </w:rPr>
  </w:style>
  <w:style w:type="paragraph" w:customStyle="1" w:styleId="Normal1528">
    <w:name w:val="Normal_1_528"/>
    <w:qFormat/>
    <w:rsid w:val="00C945AD"/>
    <w:rPr>
      <w:rFonts w:eastAsia="細明體"/>
      <w:color w:val="000000"/>
      <w:sz w:val="24"/>
      <w:szCs w:val="24"/>
    </w:rPr>
  </w:style>
  <w:style w:type="paragraph" w:customStyle="1" w:styleId="Normal2416">
    <w:name w:val="Normal_2_416"/>
    <w:qFormat/>
    <w:rsid w:val="00C945AD"/>
    <w:rPr>
      <w:rFonts w:eastAsia="細明體"/>
      <w:color w:val="000000"/>
      <w:sz w:val="24"/>
      <w:szCs w:val="24"/>
    </w:rPr>
  </w:style>
  <w:style w:type="paragraph" w:customStyle="1" w:styleId="Normal338">
    <w:name w:val="Normal_3_38"/>
    <w:qFormat/>
    <w:rsid w:val="00C945AD"/>
    <w:rPr>
      <w:rFonts w:eastAsia="細明體"/>
      <w:color w:val="000000"/>
      <w:sz w:val="24"/>
      <w:szCs w:val="24"/>
    </w:rPr>
  </w:style>
  <w:style w:type="paragraph" w:customStyle="1" w:styleId="Normal438">
    <w:name w:val="Normal_4_38"/>
    <w:qFormat/>
    <w:rsid w:val="00C945AD"/>
    <w:rPr>
      <w:rFonts w:eastAsia="細明體"/>
      <w:color w:val="000000"/>
      <w:sz w:val="24"/>
      <w:szCs w:val="24"/>
    </w:rPr>
  </w:style>
  <w:style w:type="paragraph" w:customStyle="1" w:styleId="Normal538">
    <w:name w:val="Normal_5_38"/>
    <w:qFormat/>
    <w:rsid w:val="00C945AD"/>
    <w:rPr>
      <w:rFonts w:eastAsia="細明體"/>
      <w:color w:val="000000"/>
      <w:sz w:val="24"/>
      <w:szCs w:val="24"/>
    </w:rPr>
  </w:style>
  <w:style w:type="paragraph" w:customStyle="1" w:styleId="Normal0514">
    <w:name w:val="Normal_0_514"/>
    <w:qFormat/>
    <w:rsid w:val="006767C0"/>
    <w:rPr>
      <w:rFonts w:eastAsia="細明體"/>
      <w:color w:val="000000"/>
      <w:sz w:val="24"/>
      <w:szCs w:val="24"/>
    </w:rPr>
  </w:style>
  <w:style w:type="paragraph" w:customStyle="1" w:styleId="Normal1514">
    <w:name w:val="Normal_1_514"/>
    <w:qFormat/>
    <w:rsid w:val="006767C0"/>
    <w:rPr>
      <w:rFonts w:eastAsia="細明體"/>
      <w:color w:val="000000"/>
      <w:sz w:val="24"/>
      <w:szCs w:val="24"/>
    </w:rPr>
  </w:style>
  <w:style w:type="paragraph" w:customStyle="1" w:styleId="Normal2402">
    <w:name w:val="Normal_2_402"/>
    <w:qFormat/>
    <w:rsid w:val="006767C0"/>
    <w:rPr>
      <w:rFonts w:eastAsia="細明體"/>
      <w:color w:val="000000"/>
      <w:sz w:val="24"/>
      <w:szCs w:val="24"/>
    </w:rPr>
  </w:style>
  <w:style w:type="paragraph" w:customStyle="1" w:styleId="Normal324">
    <w:name w:val="Normal_3_24"/>
    <w:qFormat/>
    <w:rsid w:val="006767C0"/>
    <w:rPr>
      <w:rFonts w:eastAsia="細明體"/>
      <w:color w:val="000000"/>
      <w:sz w:val="24"/>
      <w:szCs w:val="24"/>
    </w:rPr>
  </w:style>
  <w:style w:type="paragraph" w:customStyle="1" w:styleId="Normal424">
    <w:name w:val="Normal_4_24"/>
    <w:qFormat/>
    <w:rsid w:val="006767C0"/>
    <w:rPr>
      <w:rFonts w:eastAsia="細明體"/>
      <w:color w:val="000000"/>
      <w:sz w:val="24"/>
      <w:szCs w:val="24"/>
    </w:rPr>
  </w:style>
  <w:style w:type="paragraph" w:customStyle="1" w:styleId="Normal524">
    <w:name w:val="Normal_5_24"/>
    <w:qFormat/>
    <w:rsid w:val="006767C0"/>
    <w:rPr>
      <w:rFonts w:eastAsia="細明體"/>
      <w:color w:val="000000"/>
      <w:sz w:val="24"/>
      <w:szCs w:val="24"/>
    </w:rPr>
  </w:style>
  <w:style w:type="paragraph" w:customStyle="1" w:styleId="Normal08">
    <w:name w:val="Normal_0_8"/>
    <w:qFormat/>
    <w:rsid w:val="009201C3"/>
    <w:rPr>
      <w:rFonts w:eastAsia="細明體"/>
      <w:color w:val="000000"/>
      <w:sz w:val="24"/>
      <w:szCs w:val="24"/>
    </w:rPr>
  </w:style>
  <w:style w:type="paragraph" w:customStyle="1" w:styleId="Normal0146">
    <w:name w:val="Normal_0_146"/>
    <w:qFormat/>
    <w:rsid w:val="00893788"/>
    <w:rPr>
      <w:rFonts w:eastAsia="細明體"/>
      <w:color w:val="000000"/>
      <w:sz w:val="24"/>
      <w:szCs w:val="24"/>
    </w:rPr>
  </w:style>
  <w:style w:type="paragraph" w:customStyle="1" w:styleId="Normal0113">
    <w:name w:val="Normal_0_113"/>
    <w:qFormat/>
    <w:rsid w:val="00BC75D1"/>
    <w:rPr>
      <w:rFonts w:eastAsia="細明體"/>
      <w:color w:val="000000"/>
      <w:sz w:val="24"/>
      <w:szCs w:val="24"/>
    </w:rPr>
  </w:style>
  <w:style w:type="paragraph" w:customStyle="1" w:styleId="Normal0102">
    <w:name w:val="Normal_0_102"/>
    <w:qFormat/>
    <w:rsid w:val="00BC75D1"/>
    <w:rPr>
      <w:rFonts w:eastAsia="細明體"/>
      <w:color w:val="000000"/>
      <w:sz w:val="24"/>
      <w:szCs w:val="24"/>
    </w:rPr>
  </w:style>
  <w:style w:type="paragraph" w:customStyle="1" w:styleId="Normal093">
    <w:name w:val="Normal_0_93"/>
    <w:qFormat/>
    <w:rsid w:val="004B792E"/>
    <w:rPr>
      <w:rFonts w:eastAsia="細明體"/>
      <w:color w:val="000000"/>
      <w:sz w:val="24"/>
      <w:szCs w:val="24"/>
    </w:rPr>
  </w:style>
  <w:style w:type="paragraph" w:customStyle="1" w:styleId="Normal0116">
    <w:name w:val="Normal_0_116"/>
    <w:qFormat/>
    <w:rsid w:val="004B792E"/>
    <w:rPr>
      <w:rFonts w:eastAsia="細明體"/>
      <w:color w:val="000000"/>
      <w:sz w:val="24"/>
      <w:szCs w:val="24"/>
    </w:rPr>
  </w:style>
  <w:style w:type="paragraph" w:customStyle="1" w:styleId="Normal0247">
    <w:name w:val="Normal_0_247"/>
    <w:qFormat/>
    <w:rsid w:val="006F3CC0"/>
    <w:rPr>
      <w:rFonts w:eastAsia="細明體"/>
      <w:color w:val="000000"/>
      <w:sz w:val="24"/>
      <w:szCs w:val="24"/>
    </w:rPr>
  </w:style>
  <w:style w:type="paragraph" w:customStyle="1" w:styleId="Normal1247">
    <w:name w:val="Normal_1_247"/>
    <w:qFormat/>
    <w:rsid w:val="006F3CC0"/>
    <w:rPr>
      <w:rFonts w:eastAsia="細明體"/>
      <w:color w:val="000000"/>
      <w:sz w:val="24"/>
      <w:szCs w:val="24"/>
    </w:rPr>
  </w:style>
  <w:style w:type="paragraph" w:customStyle="1" w:styleId="Normal2220">
    <w:name w:val="Normal_2_220"/>
    <w:qFormat/>
    <w:rsid w:val="006F3CC0"/>
    <w:rPr>
      <w:rFonts w:eastAsia="細明體"/>
      <w:color w:val="000000"/>
      <w:sz w:val="24"/>
      <w:szCs w:val="24"/>
    </w:rPr>
  </w:style>
  <w:style w:type="paragraph" w:customStyle="1" w:styleId="Normal312">
    <w:name w:val="Normal_3_12"/>
    <w:qFormat/>
    <w:rsid w:val="006F3CC0"/>
    <w:rPr>
      <w:rFonts w:eastAsia="細明體"/>
      <w:color w:val="000000"/>
      <w:sz w:val="24"/>
      <w:szCs w:val="24"/>
    </w:rPr>
  </w:style>
  <w:style w:type="paragraph" w:customStyle="1" w:styleId="Normal412">
    <w:name w:val="Normal_4_12"/>
    <w:qFormat/>
    <w:rsid w:val="006F3CC0"/>
    <w:rPr>
      <w:rFonts w:eastAsia="細明體"/>
      <w:color w:val="000000"/>
      <w:sz w:val="24"/>
      <w:szCs w:val="24"/>
    </w:rPr>
  </w:style>
  <w:style w:type="paragraph" w:customStyle="1" w:styleId="Normal512">
    <w:name w:val="Normal_5_12"/>
    <w:qFormat/>
    <w:rsid w:val="006F3CC0"/>
    <w:rPr>
      <w:rFonts w:eastAsia="細明體"/>
      <w:color w:val="000000"/>
      <w:sz w:val="24"/>
      <w:szCs w:val="24"/>
    </w:rPr>
  </w:style>
  <w:style w:type="paragraph" w:customStyle="1" w:styleId="Normal234">
    <w:name w:val="Normal_2_34"/>
    <w:qFormat/>
    <w:rsid w:val="00F43766"/>
    <w:rPr>
      <w:rFonts w:eastAsia="細明體"/>
      <w:sz w:val="24"/>
      <w:szCs w:val="24"/>
    </w:rPr>
  </w:style>
  <w:style w:type="paragraph" w:customStyle="1" w:styleId="Normal0255">
    <w:name w:val="Normal_0_255"/>
    <w:qFormat/>
    <w:rsid w:val="00F43766"/>
    <w:rPr>
      <w:rFonts w:eastAsia="細明體"/>
      <w:color w:val="000000"/>
      <w:sz w:val="24"/>
      <w:szCs w:val="24"/>
    </w:rPr>
  </w:style>
  <w:style w:type="paragraph" w:customStyle="1" w:styleId="Normal1255">
    <w:name w:val="Normal_1_255"/>
    <w:qFormat/>
    <w:rsid w:val="00F43766"/>
    <w:rPr>
      <w:rFonts w:eastAsia="細明體"/>
      <w:color w:val="000000"/>
      <w:sz w:val="24"/>
      <w:szCs w:val="24"/>
    </w:rPr>
  </w:style>
  <w:style w:type="paragraph" w:customStyle="1" w:styleId="Normal2228">
    <w:name w:val="Normal_2_228"/>
    <w:qFormat/>
    <w:rsid w:val="00F43766"/>
    <w:rPr>
      <w:rFonts w:eastAsia="細明體"/>
      <w:color w:val="000000"/>
      <w:sz w:val="24"/>
      <w:szCs w:val="24"/>
    </w:rPr>
  </w:style>
  <w:style w:type="paragraph" w:customStyle="1" w:styleId="Normal0278">
    <w:name w:val="Normal_0_278"/>
    <w:qFormat/>
    <w:rsid w:val="00097670"/>
    <w:rPr>
      <w:rFonts w:eastAsia="細明體"/>
      <w:color w:val="000000"/>
      <w:sz w:val="24"/>
      <w:szCs w:val="24"/>
    </w:rPr>
  </w:style>
  <w:style w:type="paragraph" w:customStyle="1" w:styleId="Normal1278">
    <w:name w:val="Normal_1_278"/>
    <w:qFormat/>
    <w:rsid w:val="00097670"/>
    <w:rPr>
      <w:rFonts w:eastAsia="細明體"/>
      <w:color w:val="000000"/>
      <w:sz w:val="24"/>
      <w:szCs w:val="24"/>
    </w:rPr>
  </w:style>
  <w:style w:type="paragraph" w:customStyle="1" w:styleId="Normal2251">
    <w:name w:val="Normal_2_251"/>
    <w:qFormat/>
    <w:rsid w:val="00097670"/>
    <w:rPr>
      <w:rFonts w:eastAsia="細明體"/>
      <w:color w:val="000000"/>
      <w:sz w:val="24"/>
      <w:szCs w:val="24"/>
    </w:rPr>
  </w:style>
  <w:style w:type="paragraph" w:customStyle="1" w:styleId="Normal343">
    <w:name w:val="Normal_3_43"/>
    <w:qFormat/>
    <w:rsid w:val="00097670"/>
    <w:rPr>
      <w:rFonts w:eastAsia="細明體"/>
      <w:color w:val="000000"/>
      <w:sz w:val="24"/>
      <w:szCs w:val="24"/>
    </w:rPr>
  </w:style>
  <w:style w:type="paragraph" w:customStyle="1" w:styleId="Normal0109">
    <w:name w:val="Normal_0_109"/>
    <w:qFormat/>
    <w:rsid w:val="004A7BD9"/>
    <w:rPr>
      <w:rFonts w:eastAsia="細明體"/>
      <w:color w:val="000000"/>
      <w:sz w:val="24"/>
      <w:szCs w:val="24"/>
    </w:rPr>
  </w:style>
  <w:style w:type="paragraph" w:customStyle="1" w:styleId="Normal0106">
    <w:name w:val="Normal_0_106"/>
    <w:qFormat/>
    <w:rsid w:val="009E2401"/>
    <w:rPr>
      <w:rFonts w:eastAsia="細明體"/>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441622">
      <w:bodyDiv w:val="1"/>
      <w:marLeft w:val="0"/>
      <w:marRight w:val="0"/>
      <w:marTop w:val="0"/>
      <w:marBottom w:val="0"/>
      <w:divBdr>
        <w:top w:val="none" w:sz="0" w:space="0" w:color="auto"/>
        <w:left w:val="none" w:sz="0" w:space="0" w:color="auto"/>
        <w:bottom w:val="none" w:sz="0" w:space="0" w:color="auto"/>
        <w:right w:val="none" w:sz="0" w:space="0" w:color="auto"/>
      </w:divBdr>
    </w:div>
    <w:div w:id="362637735">
      <w:bodyDiv w:val="1"/>
      <w:marLeft w:val="0"/>
      <w:marRight w:val="0"/>
      <w:marTop w:val="0"/>
      <w:marBottom w:val="0"/>
      <w:divBdr>
        <w:top w:val="none" w:sz="0" w:space="0" w:color="auto"/>
        <w:left w:val="none" w:sz="0" w:space="0" w:color="auto"/>
        <w:bottom w:val="none" w:sz="0" w:space="0" w:color="auto"/>
        <w:right w:val="none" w:sz="0" w:space="0" w:color="auto"/>
      </w:divBdr>
    </w:div>
    <w:div w:id="650334426">
      <w:bodyDiv w:val="1"/>
      <w:marLeft w:val="0"/>
      <w:marRight w:val="0"/>
      <w:marTop w:val="0"/>
      <w:marBottom w:val="0"/>
      <w:divBdr>
        <w:top w:val="none" w:sz="0" w:space="0" w:color="auto"/>
        <w:left w:val="none" w:sz="0" w:space="0" w:color="auto"/>
        <w:bottom w:val="none" w:sz="0" w:space="0" w:color="auto"/>
        <w:right w:val="none" w:sz="0" w:space="0" w:color="auto"/>
      </w:divBdr>
    </w:div>
    <w:div w:id="809204177">
      <w:bodyDiv w:val="1"/>
      <w:marLeft w:val="0"/>
      <w:marRight w:val="0"/>
      <w:marTop w:val="0"/>
      <w:marBottom w:val="0"/>
      <w:divBdr>
        <w:top w:val="none" w:sz="0" w:space="0" w:color="auto"/>
        <w:left w:val="none" w:sz="0" w:space="0" w:color="auto"/>
        <w:bottom w:val="none" w:sz="0" w:space="0" w:color="auto"/>
        <w:right w:val="none" w:sz="0" w:space="0" w:color="auto"/>
      </w:divBdr>
    </w:div>
    <w:div w:id="836842671">
      <w:bodyDiv w:val="1"/>
      <w:marLeft w:val="0"/>
      <w:marRight w:val="0"/>
      <w:marTop w:val="0"/>
      <w:marBottom w:val="0"/>
      <w:divBdr>
        <w:top w:val="none" w:sz="0" w:space="0" w:color="auto"/>
        <w:left w:val="none" w:sz="0" w:space="0" w:color="auto"/>
        <w:bottom w:val="none" w:sz="0" w:space="0" w:color="auto"/>
        <w:right w:val="none" w:sz="0" w:space="0" w:color="auto"/>
      </w:divBdr>
      <w:divsChild>
        <w:div w:id="800998639">
          <w:marLeft w:val="0"/>
          <w:marRight w:val="0"/>
          <w:marTop w:val="0"/>
          <w:marBottom w:val="0"/>
          <w:divBdr>
            <w:top w:val="none" w:sz="0" w:space="0" w:color="auto"/>
            <w:left w:val="none" w:sz="0" w:space="0" w:color="auto"/>
            <w:bottom w:val="none" w:sz="0" w:space="0" w:color="auto"/>
            <w:right w:val="none" w:sz="0" w:space="0" w:color="auto"/>
          </w:divBdr>
          <w:divsChild>
            <w:div w:id="1604344473">
              <w:marLeft w:val="0"/>
              <w:marRight w:val="0"/>
              <w:marTop w:val="0"/>
              <w:marBottom w:val="0"/>
              <w:divBdr>
                <w:top w:val="none" w:sz="0" w:space="0" w:color="auto"/>
                <w:left w:val="none" w:sz="0" w:space="0" w:color="auto"/>
                <w:bottom w:val="none" w:sz="0" w:space="0" w:color="auto"/>
                <w:right w:val="none" w:sz="0" w:space="0" w:color="auto"/>
              </w:divBdr>
              <w:divsChild>
                <w:div w:id="1459647812">
                  <w:marLeft w:val="2760"/>
                  <w:marRight w:val="5025"/>
                  <w:marTop w:val="0"/>
                  <w:marBottom w:val="0"/>
                  <w:divBdr>
                    <w:top w:val="none" w:sz="0" w:space="0" w:color="auto"/>
                    <w:left w:val="none" w:sz="0" w:space="0" w:color="auto"/>
                    <w:bottom w:val="none" w:sz="0" w:space="0" w:color="auto"/>
                    <w:right w:val="none" w:sz="0" w:space="0" w:color="auto"/>
                  </w:divBdr>
                  <w:divsChild>
                    <w:div w:id="1580795203">
                      <w:marLeft w:val="0"/>
                      <w:marRight w:val="0"/>
                      <w:marTop w:val="0"/>
                      <w:marBottom w:val="0"/>
                      <w:divBdr>
                        <w:top w:val="none" w:sz="0" w:space="0" w:color="auto"/>
                        <w:left w:val="none" w:sz="0" w:space="0" w:color="auto"/>
                        <w:bottom w:val="none" w:sz="0" w:space="0" w:color="auto"/>
                        <w:right w:val="none" w:sz="0" w:space="0" w:color="auto"/>
                      </w:divBdr>
                      <w:divsChild>
                        <w:div w:id="1380476204">
                          <w:marLeft w:val="0"/>
                          <w:marRight w:val="0"/>
                          <w:marTop w:val="0"/>
                          <w:marBottom w:val="0"/>
                          <w:divBdr>
                            <w:top w:val="none" w:sz="0" w:space="0" w:color="auto"/>
                            <w:left w:val="none" w:sz="0" w:space="0" w:color="auto"/>
                            <w:bottom w:val="none" w:sz="0" w:space="0" w:color="auto"/>
                            <w:right w:val="none" w:sz="0" w:space="0" w:color="auto"/>
                          </w:divBdr>
                          <w:divsChild>
                            <w:div w:id="1693262782">
                              <w:marLeft w:val="0"/>
                              <w:marRight w:val="0"/>
                              <w:marTop w:val="0"/>
                              <w:marBottom w:val="0"/>
                              <w:divBdr>
                                <w:top w:val="none" w:sz="0" w:space="0" w:color="auto"/>
                                <w:left w:val="none" w:sz="0" w:space="0" w:color="auto"/>
                                <w:bottom w:val="none" w:sz="0" w:space="0" w:color="auto"/>
                                <w:right w:val="none" w:sz="0" w:space="0" w:color="auto"/>
                              </w:divBdr>
                              <w:divsChild>
                                <w:div w:id="1714381730">
                                  <w:marLeft w:val="0"/>
                                  <w:marRight w:val="0"/>
                                  <w:marTop w:val="0"/>
                                  <w:marBottom w:val="0"/>
                                  <w:divBdr>
                                    <w:top w:val="none" w:sz="0" w:space="0" w:color="auto"/>
                                    <w:left w:val="none" w:sz="0" w:space="0" w:color="auto"/>
                                    <w:bottom w:val="none" w:sz="0" w:space="0" w:color="auto"/>
                                    <w:right w:val="none" w:sz="0" w:space="0" w:color="auto"/>
                                  </w:divBdr>
                                  <w:divsChild>
                                    <w:div w:id="592936001">
                                      <w:marLeft w:val="0"/>
                                      <w:marRight w:val="0"/>
                                      <w:marTop w:val="0"/>
                                      <w:marBottom w:val="0"/>
                                      <w:divBdr>
                                        <w:top w:val="none" w:sz="0" w:space="0" w:color="auto"/>
                                        <w:left w:val="none" w:sz="0" w:space="0" w:color="auto"/>
                                        <w:bottom w:val="none" w:sz="0" w:space="0" w:color="auto"/>
                                        <w:right w:val="none" w:sz="0" w:space="0" w:color="auto"/>
                                      </w:divBdr>
                                      <w:divsChild>
                                        <w:div w:id="462431402">
                                          <w:marLeft w:val="0"/>
                                          <w:marRight w:val="0"/>
                                          <w:marTop w:val="0"/>
                                          <w:marBottom w:val="0"/>
                                          <w:divBdr>
                                            <w:top w:val="none" w:sz="0" w:space="0" w:color="auto"/>
                                            <w:left w:val="none" w:sz="0" w:space="0" w:color="auto"/>
                                            <w:bottom w:val="none" w:sz="0" w:space="0" w:color="auto"/>
                                            <w:right w:val="none" w:sz="0" w:space="0" w:color="auto"/>
                                          </w:divBdr>
                                          <w:divsChild>
                                            <w:div w:id="142623125">
                                              <w:marLeft w:val="0"/>
                                              <w:marRight w:val="0"/>
                                              <w:marTop w:val="0"/>
                                              <w:marBottom w:val="0"/>
                                              <w:divBdr>
                                                <w:top w:val="none" w:sz="0" w:space="0" w:color="auto"/>
                                                <w:left w:val="none" w:sz="0" w:space="0" w:color="auto"/>
                                                <w:bottom w:val="none" w:sz="0" w:space="0" w:color="auto"/>
                                                <w:right w:val="none" w:sz="0" w:space="0" w:color="auto"/>
                                              </w:divBdr>
                                              <w:divsChild>
                                                <w:div w:id="24062469">
                                                  <w:marLeft w:val="0"/>
                                                  <w:marRight w:val="0"/>
                                                  <w:marTop w:val="0"/>
                                                  <w:marBottom w:val="0"/>
                                                  <w:divBdr>
                                                    <w:top w:val="none" w:sz="0" w:space="0" w:color="auto"/>
                                                    <w:left w:val="none" w:sz="0" w:space="0" w:color="auto"/>
                                                    <w:bottom w:val="none" w:sz="0" w:space="0" w:color="auto"/>
                                                    <w:right w:val="none" w:sz="0" w:space="0" w:color="auto"/>
                                                  </w:divBdr>
                                                  <w:divsChild>
                                                    <w:div w:id="615597041">
                                                      <w:marLeft w:val="0"/>
                                                      <w:marRight w:val="0"/>
                                                      <w:marTop w:val="0"/>
                                                      <w:marBottom w:val="0"/>
                                                      <w:divBdr>
                                                        <w:top w:val="none" w:sz="0" w:space="0" w:color="auto"/>
                                                        <w:left w:val="none" w:sz="0" w:space="0" w:color="auto"/>
                                                        <w:bottom w:val="none" w:sz="0" w:space="0" w:color="auto"/>
                                                        <w:right w:val="none" w:sz="0" w:space="0" w:color="auto"/>
                                                      </w:divBdr>
                                                      <w:divsChild>
                                                        <w:div w:id="1094671337">
                                                          <w:marLeft w:val="0"/>
                                                          <w:marRight w:val="0"/>
                                                          <w:marTop w:val="0"/>
                                                          <w:marBottom w:val="0"/>
                                                          <w:divBdr>
                                                            <w:top w:val="none" w:sz="0" w:space="0" w:color="auto"/>
                                                            <w:left w:val="none" w:sz="0" w:space="0" w:color="auto"/>
                                                            <w:bottom w:val="none" w:sz="0" w:space="0" w:color="auto"/>
                                                            <w:right w:val="none" w:sz="0" w:space="0" w:color="auto"/>
                                                          </w:divBdr>
                                                          <w:divsChild>
                                                            <w:div w:id="1709644894">
                                                              <w:marLeft w:val="0"/>
                                                              <w:marRight w:val="0"/>
                                                              <w:marTop w:val="0"/>
                                                              <w:marBottom w:val="0"/>
                                                              <w:divBdr>
                                                                <w:top w:val="none" w:sz="0" w:space="0" w:color="auto"/>
                                                                <w:left w:val="none" w:sz="0" w:space="0" w:color="auto"/>
                                                                <w:bottom w:val="none" w:sz="0" w:space="0" w:color="auto"/>
                                                                <w:right w:val="none" w:sz="0" w:space="0" w:color="auto"/>
                                                              </w:divBdr>
                                                              <w:divsChild>
                                                                <w:div w:id="824273780">
                                                                  <w:marLeft w:val="0"/>
                                                                  <w:marRight w:val="0"/>
                                                                  <w:marTop w:val="0"/>
                                                                  <w:marBottom w:val="0"/>
                                                                  <w:divBdr>
                                                                    <w:top w:val="none" w:sz="0" w:space="0" w:color="auto"/>
                                                                    <w:left w:val="none" w:sz="0" w:space="0" w:color="auto"/>
                                                                    <w:bottom w:val="none" w:sz="0" w:space="0" w:color="auto"/>
                                                                    <w:right w:val="none" w:sz="0" w:space="0" w:color="auto"/>
                                                                  </w:divBdr>
                                                                  <w:divsChild>
                                                                    <w:div w:id="1388799538">
                                                                      <w:marLeft w:val="0"/>
                                                                      <w:marRight w:val="0"/>
                                                                      <w:marTop w:val="0"/>
                                                                      <w:marBottom w:val="0"/>
                                                                      <w:divBdr>
                                                                        <w:top w:val="none" w:sz="0" w:space="0" w:color="auto"/>
                                                                        <w:left w:val="none" w:sz="0" w:space="0" w:color="auto"/>
                                                                        <w:bottom w:val="none" w:sz="0" w:space="0" w:color="auto"/>
                                                                        <w:right w:val="none" w:sz="0" w:space="0" w:color="auto"/>
                                                                      </w:divBdr>
                                                                      <w:divsChild>
                                                                        <w:div w:id="166389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71640452">
      <w:bodyDiv w:val="1"/>
      <w:marLeft w:val="0"/>
      <w:marRight w:val="0"/>
      <w:marTop w:val="0"/>
      <w:marBottom w:val="0"/>
      <w:divBdr>
        <w:top w:val="none" w:sz="0" w:space="0" w:color="auto"/>
        <w:left w:val="none" w:sz="0" w:space="0" w:color="auto"/>
        <w:bottom w:val="none" w:sz="0" w:space="0" w:color="auto"/>
        <w:right w:val="none" w:sz="0" w:space="0" w:color="auto"/>
      </w:divBdr>
    </w:div>
    <w:div w:id="979655121">
      <w:bodyDiv w:val="1"/>
      <w:marLeft w:val="0"/>
      <w:marRight w:val="0"/>
      <w:marTop w:val="0"/>
      <w:marBottom w:val="0"/>
      <w:divBdr>
        <w:top w:val="none" w:sz="0" w:space="0" w:color="auto"/>
        <w:left w:val="none" w:sz="0" w:space="0" w:color="auto"/>
        <w:bottom w:val="none" w:sz="0" w:space="0" w:color="auto"/>
        <w:right w:val="none" w:sz="0" w:space="0" w:color="auto"/>
      </w:divBdr>
      <w:divsChild>
        <w:div w:id="425006493">
          <w:marLeft w:val="0"/>
          <w:marRight w:val="0"/>
          <w:marTop w:val="0"/>
          <w:marBottom w:val="0"/>
          <w:divBdr>
            <w:top w:val="none" w:sz="0" w:space="0" w:color="auto"/>
            <w:left w:val="none" w:sz="0" w:space="0" w:color="auto"/>
            <w:bottom w:val="none" w:sz="0" w:space="0" w:color="auto"/>
            <w:right w:val="none" w:sz="0" w:space="0" w:color="auto"/>
          </w:divBdr>
          <w:divsChild>
            <w:div w:id="1820684580">
              <w:marLeft w:val="0"/>
              <w:marRight w:val="0"/>
              <w:marTop w:val="0"/>
              <w:marBottom w:val="0"/>
              <w:divBdr>
                <w:top w:val="none" w:sz="0" w:space="0" w:color="auto"/>
                <w:left w:val="none" w:sz="0" w:space="0" w:color="auto"/>
                <w:bottom w:val="none" w:sz="0" w:space="0" w:color="auto"/>
                <w:right w:val="none" w:sz="0" w:space="0" w:color="auto"/>
              </w:divBdr>
              <w:divsChild>
                <w:div w:id="375551187">
                  <w:marLeft w:val="2760"/>
                  <w:marRight w:val="5025"/>
                  <w:marTop w:val="0"/>
                  <w:marBottom w:val="0"/>
                  <w:divBdr>
                    <w:top w:val="none" w:sz="0" w:space="0" w:color="auto"/>
                    <w:left w:val="none" w:sz="0" w:space="0" w:color="auto"/>
                    <w:bottom w:val="none" w:sz="0" w:space="0" w:color="auto"/>
                    <w:right w:val="none" w:sz="0" w:space="0" w:color="auto"/>
                  </w:divBdr>
                  <w:divsChild>
                    <w:div w:id="1735810308">
                      <w:marLeft w:val="0"/>
                      <w:marRight w:val="0"/>
                      <w:marTop w:val="0"/>
                      <w:marBottom w:val="0"/>
                      <w:divBdr>
                        <w:top w:val="none" w:sz="0" w:space="0" w:color="auto"/>
                        <w:left w:val="none" w:sz="0" w:space="0" w:color="auto"/>
                        <w:bottom w:val="none" w:sz="0" w:space="0" w:color="auto"/>
                        <w:right w:val="none" w:sz="0" w:space="0" w:color="auto"/>
                      </w:divBdr>
                      <w:divsChild>
                        <w:div w:id="1414426371">
                          <w:marLeft w:val="0"/>
                          <w:marRight w:val="0"/>
                          <w:marTop w:val="0"/>
                          <w:marBottom w:val="0"/>
                          <w:divBdr>
                            <w:top w:val="none" w:sz="0" w:space="0" w:color="auto"/>
                            <w:left w:val="none" w:sz="0" w:space="0" w:color="auto"/>
                            <w:bottom w:val="none" w:sz="0" w:space="0" w:color="auto"/>
                            <w:right w:val="none" w:sz="0" w:space="0" w:color="auto"/>
                          </w:divBdr>
                          <w:divsChild>
                            <w:div w:id="463424052">
                              <w:marLeft w:val="0"/>
                              <w:marRight w:val="0"/>
                              <w:marTop w:val="0"/>
                              <w:marBottom w:val="0"/>
                              <w:divBdr>
                                <w:top w:val="none" w:sz="0" w:space="0" w:color="auto"/>
                                <w:left w:val="none" w:sz="0" w:space="0" w:color="auto"/>
                                <w:bottom w:val="none" w:sz="0" w:space="0" w:color="auto"/>
                                <w:right w:val="none" w:sz="0" w:space="0" w:color="auto"/>
                              </w:divBdr>
                              <w:divsChild>
                                <w:div w:id="1948542533">
                                  <w:marLeft w:val="0"/>
                                  <w:marRight w:val="0"/>
                                  <w:marTop w:val="0"/>
                                  <w:marBottom w:val="0"/>
                                  <w:divBdr>
                                    <w:top w:val="none" w:sz="0" w:space="0" w:color="auto"/>
                                    <w:left w:val="none" w:sz="0" w:space="0" w:color="auto"/>
                                    <w:bottom w:val="none" w:sz="0" w:space="0" w:color="auto"/>
                                    <w:right w:val="none" w:sz="0" w:space="0" w:color="auto"/>
                                  </w:divBdr>
                                  <w:divsChild>
                                    <w:div w:id="1025056189">
                                      <w:marLeft w:val="0"/>
                                      <w:marRight w:val="0"/>
                                      <w:marTop w:val="0"/>
                                      <w:marBottom w:val="0"/>
                                      <w:divBdr>
                                        <w:top w:val="none" w:sz="0" w:space="0" w:color="auto"/>
                                        <w:left w:val="none" w:sz="0" w:space="0" w:color="auto"/>
                                        <w:bottom w:val="none" w:sz="0" w:space="0" w:color="auto"/>
                                        <w:right w:val="none" w:sz="0" w:space="0" w:color="auto"/>
                                      </w:divBdr>
                                      <w:divsChild>
                                        <w:div w:id="663898462">
                                          <w:marLeft w:val="0"/>
                                          <w:marRight w:val="0"/>
                                          <w:marTop w:val="0"/>
                                          <w:marBottom w:val="0"/>
                                          <w:divBdr>
                                            <w:top w:val="none" w:sz="0" w:space="0" w:color="auto"/>
                                            <w:left w:val="none" w:sz="0" w:space="0" w:color="auto"/>
                                            <w:bottom w:val="none" w:sz="0" w:space="0" w:color="auto"/>
                                            <w:right w:val="none" w:sz="0" w:space="0" w:color="auto"/>
                                          </w:divBdr>
                                          <w:divsChild>
                                            <w:div w:id="69162575">
                                              <w:marLeft w:val="0"/>
                                              <w:marRight w:val="0"/>
                                              <w:marTop w:val="0"/>
                                              <w:marBottom w:val="0"/>
                                              <w:divBdr>
                                                <w:top w:val="none" w:sz="0" w:space="0" w:color="auto"/>
                                                <w:left w:val="none" w:sz="0" w:space="0" w:color="auto"/>
                                                <w:bottom w:val="none" w:sz="0" w:space="0" w:color="auto"/>
                                                <w:right w:val="none" w:sz="0" w:space="0" w:color="auto"/>
                                              </w:divBdr>
                                              <w:divsChild>
                                                <w:div w:id="379787833">
                                                  <w:marLeft w:val="0"/>
                                                  <w:marRight w:val="0"/>
                                                  <w:marTop w:val="0"/>
                                                  <w:marBottom w:val="0"/>
                                                  <w:divBdr>
                                                    <w:top w:val="none" w:sz="0" w:space="0" w:color="auto"/>
                                                    <w:left w:val="none" w:sz="0" w:space="0" w:color="auto"/>
                                                    <w:bottom w:val="none" w:sz="0" w:space="0" w:color="auto"/>
                                                    <w:right w:val="none" w:sz="0" w:space="0" w:color="auto"/>
                                                  </w:divBdr>
                                                  <w:divsChild>
                                                    <w:div w:id="877163001">
                                                      <w:marLeft w:val="0"/>
                                                      <w:marRight w:val="0"/>
                                                      <w:marTop w:val="0"/>
                                                      <w:marBottom w:val="0"/>
                                                      <w:divBdr>
                                                        <w:top w:val="none" w:sz="0" w:space="0" w:color="auto"/>
                                                        <w:left w:val="none" w:sz="0" w:space="0" w:color="auto"/>
                                                        <w:bottom w:val="none" w:sz="0" w:space="0" w:color="auto"/>
                                                        <w:right w:val="none" w:sz="0" w:space="0" w:color="auto"/>
                                                      </w:divBdr>
                                                      <w:divsChild>
                                                        <w:div w:id="919951631">
                                                          <w:marLeft w:val="0"/>
                                                          <w:marRight w:val="0"/>
                                                          <w:marTop w:val="0"/>
                                                          <w:marBottom w:val="0"/>
                                                          <w:divBdr>
                                                            <w:top w:val="none" w:sz="0" w:space="0" w:color="auto"/>
                                                            <w:left w:val="none" w:sz="0" w:space="0" w:color="auto"/>
                                                            <w:bottom w:val="none" w:sz="0" w:space="0" w:color="auto"/>
                                                            <w:right w:val="none" w:sz="0" w:space="0" w:color="auto"/>
                                                          </w:divBdr>
                                                          <w:divsChild>
                                                            <w:div w:id="203300237">
                                                              <w:marLeft w:val="0"/>
                                                              <w:marRight w:val="0"/>
                                                              <w:marTop w:val="0"/>
                                                              <w:marBottom w:val="0"/>
                                                              <w:divBdr>
                                                                <w:top w:val="none" w:sz="0" w:space="0" w:color="auto"/>
                                                                <w:left w:val="none" w:sz="0" w:space="0" w:color="auto"/>
                                                                <w:bottom w:val="none" w:sz="0" w:space="0" w:color="auto"/>
                                                                <w:right w:val="none" w:sz="0" w:space="0" w:color="auto"/>
                                                              </w:divBdr>
                                                              <w:divsChild>
                                                                <w:div w:id="1692760006">
                                                                  <w:marLeft w:val="0"/>
                                                                  <w:marRight w:val="0"/>
                                                                  <w:marTop w:val="0"/>
                                                                  <w:marBottom w:val="0"/>
                                                                  <w:divBdr>
                                                                    <w:top w:val="none" w:sz="0" w:space="0" w:color="auto"/>
                                                                    <w:left w:val="none" w:sz="0" w:space="0" w:color="auto"/>
                                                                    <w:bottom w:val="none" w:sz="0" w:space="0" w:color="auto"/>
                                                                    <w:right w:val="none" w:sz="0" w:space="0" w:color="auto"/>
                                                                  </w:divBdr>
                                                                  <w:divsChild>
                                                                    <w:div w:id="1029918885">
                                                                      <w:marLeft w:val="0"/>
                                                                      <w:marRight w:val="0"/>
                                                                      <w:marTop w:val="0"/>
                                                                      <w:marBottom w:val="0"/>
                                                                      <w:divBdr>
                                                                        <w:top w:val="none" w:sz="0" w:space="0" w:color="auto"/>
                                                                        <w:left w:val="none" w:sz="0" w:space="0" w:color="auto"/>
                                                                        <w:bottom w:val="none" w:sz="0" w:space="0" w:color="auto"/>
                                                                        <w:right w:val="none" w:sz="0" w:space="0" w:color="auto"/>
                                                                      </w:divBdr>
                                                                      <w:divsChild>
                                                                        <w:div w:id="112593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73488960">
      <w:bodyDiv w:val="1"/>
      <w:marLeft w:val="0"/>
      <w:marRight w:val="0"/>
      <w:marTop w:val="0"/>
      <w:marBottom w:val="0"/>
      <w:divBdr>
        <w:top w:val="none" w:sz="0" w:space="0" w:color="auto"/>
        <w:left w:val="none" w:sz="0" w:space="0" w:color="auto"/>
        <w:bottom w:val="none" w:sz="0" w:space="0" w:color="auto"/>
        <w:right w:val="none" w:sz="0" w:space="0" w:color="auto"/>
      </w:divBdr>
    </w:div>
    <w:div w:id="1262762395">
      <w:bodyDiv w:val="1"/>
      <w:marLeft w:val="0"/>
      <w:marRight w:val="0"/>
      <w:marTop w:val="0"/>
      <w:marBottom w:val="0"/>
      <w:divBdr>
        <w:top w:val="none" w:sz="0" w:space="0" w:color="auto"/>
        <w:left w:val="none" w:sz="0" w:space="0" w:color="auto"/>
        <w:bottom w:val="none" w:sz="0" w:space="0" w:color="auto"/>
        <w:right w:val="none" w:sz="0" w:space="0" w:color="auto"/>
      </w:divBdr>
    </w:div>
    <w:div w:id="1407337188">
      <w:bodyDiv w:val="1"/>
      <w:marLeft w:val="0"/>
      <w:marRight w:val="0"/>
      <w:marTop w:val="0"/>
      <w:marBottom w:val="0"/>
      <w:divBdr>
        <w:top w:val="none" w:sz="0" w:space="0" w:color="auto"/>
        <w:left w:val="none" w:sz="0" w:space="0" w:color="auto"/>
        <w:bottom w:val="none" w:sz="0" w:space="0" w:color="auto"/>
        <w:right w:val="none" w:sz="0" w:space="0" w:color="auto"/>
      </w:divBdr>
      <w:divsChild>
        <w:div w:id="1397968747">
          <w:marLeft w:val="0"/>
          <w:marRight w:val="0"/>
          <w:marTop w:val="0"/>
          <w:marBottom w:val="0"/>
          <w:divBdr>
            <w:top w:val="none" w:sz="0" w:space="0" w:color="auto"/>
            <w:left w:val="none" w:sz="0" w:space="0" w:color="auto"/>
            <w:bottom w:val="none" w:sz="0" w:space="0" w:color="auto"/>
            <w:right w:val="none" w:sz="0" w:space="0" w:color="auto"/>
          </w:divBdr>
          <w:divsChild>
            <w:div w:id="2144807000">
              <w:marLeft w:val="0"/>
              <w:marRight w:val="0"/>
              <w:marTop w:val="0"/>
              <w:marBottom w:val="0"/>
              <w:divBdr>
                <w:top w:val="none" w:sz="0" w:space="0" w:color="auto"/>
                <w:left w:val="none" w:sz="0" w:space="0" w:color="auto"/>
                <w:bottom w:val="none" w:sz="0" w:space="0" w:color="auto"/>
                <w:right w:val="none" w:sz="0" w:space="0" w:color="auto"/>
              </w:divBdr>
              <w:divsChild>
                <w:div w:id="1007748877">
                  <w:marLeft w:val="2760"/>
                  <w:marRight w:val="5025"/>
                  <w:marTop w:val="0"/>
                  <w:marBottom w:val="0"/>
                  <w:divBdr>
                    <w:top w:val="none" w:sz="0" w:space="0" w:color="auto"/>
                    <w:left w:val="none" w:sz="0" w:space="0" w:color="auto"/>
                    <w:bottom w:val="none" w:sz="0" w:space="0" w:color="auto"/>
                    <w:right w:val="none" w:sz="0" w:space="0" w:color="auto"/>
                  </w:divBdr>
                  <w:divsChild>
                    <w:div w:id="1332181796">
                      <w:marLeft w:val="0"/>
                      <w:marRight w:val="0"/>
                      <w:marTop w:val="0"/>
                      <w:marBottom w:val="0"/>
                      <w:divBdr>
                        <w:top w:val="none" w:sz="0" w:space="0" w:color="auto"/>
                        <w:left w:val="none" w:sz="0" w:space="0" w:color="auto"/>
                        <w:bottom w:val="none" w:sz="0" w:space="0" w:color="auto"/>
                        <w:right w:val="none" w:sz="0" w:space="0" w:color="auto"/>
                      </w:divBdr>
                      <w:divsChild>
                        <w:div w:id="1919512976">
                          <w:marLeft w:val="0"/>
                          <w:marRight w:val="0"/>
                          <w:marTop w:val="0"/>
                          <w:marBottom w:val="0"/>
                          <w:divBdr>
                            <w:top w:val="none" w:sz="0" w:space="0" w:color="auto"/>
                            <w:left w:val="none" w:sz="0" w:space="0" w:color="auto"/>
                            <w:bottom w:val="none" w:sz="0" w:space="0" w:color="auto"/>
                            <w:right w:val="none" w:sz="0" w:space="0" w:color="auto"/>
                          </w:divBdr>
                          <w:divsChild>
                            <w:div w:id="1816146797">
                              <w:marLeft w:val="0"/>
                              <w:marRight w:val="0"/>
                              <w:marTop w:val="0"/>
                              <w:marBottom w:val="0"/>
                              <w:divBdr>
                                <w:top w:val="none" w:sz="0" w:space="0" w:color="auto"/>
                                <w:left w:val="none" w:sz="0" w:space="0" w:color="auto"/>
                                <w:bottom w:val="none" w:sz="0" w:space="0" w:color="auto"/>
                                <w:right w:val="none" w:sz="0" w:space="0" w:color="auto"/>
                              </w:divBdr>
                              <w:divsChild>
                                <w:div w:id="1842238786">
                                  <w:marLeft w:val="0"/>
                                  <w:marRight w:val="0"/>
                                  <w:marTop w:val="0"/>
                                  <w:marBottom w:val="0"/>
                                  <w:divBdr>
                                    <w:top w:val="none" w:sz="0" w:space="0" w:color="auto"/>
                                    <w:left w:val="none" w:sz="0" w:space="0" w:color="auto"/>
                                    <w:bottom w:val="none" w:sz="0" w:space="0" w:color="auto"/>
                                    <w:right w:val="none" w:sz="0" w:space="0" w:color="auto"/>
                                  </w:divBdr>
                                  <w:divsChild>
                                    <w:div w:id="588391126">
                                      <w:marLeft w:val="0"/>
                                      <w:marRight w:val="0"/>
                                      <w:marTop w:val="0"/>
                                      <w:marBottom w:val="0"/>
                                      <w:divBdr>
                                        <w:top w:val="none" w:sz="0" w:space="0" w:color="auto"/>
                                        <w:left w:val="none" w:sz="0" w:space="0" w:color="auto"/>
                                        <w:bottom w:val="none" w:sz="0" w:space="0" w:color="auto"/>
                                        <w:right w:val="none" w:sz="0" w:space="0" w:color="auto"/>
                                      </w:divBdr>
                                      <w:divsChild>
                                        <w:div w:id="951783186">
                                          <w:marLeft w:val="0"/>
                                          <w:marRight w:val="0"/>
                                          <w:marTop w:val="0"/>
                                          <w:marBottom w:val="0"/>
                                          <w:divBdr>
                                            <w:top w:val="none" w:sz="0" w:space="0" w:color="auto"/>
                                            <w:left w:val="none" w:sz="0" w:space="0" w:color="auto"/>
                                            <w:bottom w:val="none" w:sz="0" w:space="0" w:color="auto"/>
                                            <w:right w:val="none" w:sz="0" w:space="0" w:color="auto"/>
                                          </w:divBdr>
                                          <w:divsChild>
                                            <w:div w:id="1812484040">
                                              <w:marLeft w:val="0"/>
                                              <w:marRight w:val="0"/>
                                              <w:marTop w:val="0"/>
                                              <w:marBottom w:val="0"/>
                                              <w:divBdr>
                                                <w:top w:val="none" w:sz="0" w:space="0" w:color="auto"/>
                                                <w:left w:val="none" w:sz="0" w:space="0" w:color="auto"/>
                                                <w:bottom w:val="none" w:sz="0" w:space="0" w:color="auto"/>
                                                <w:right w:val="none" w:sz="0" w:space="0" w:color="auto"/>
                                              </w:divBdr>
                                              <w:divsChild>
                                                <w:div w:id="623969913">
                                                  <w:marLeft w:val="0"/>
                                                  <w:marRight w:val="0"/>
                                                  <w:marTop w:val="0"/>
                                                  <w:marBottom w:val="0"/>
                                                  <w:divBdr>
                                                    <w:top w:val="none" w:sz="0" w:space="0" w:color="auto"/>
                                                    <w:left w:val="none" w:sz="0" w:space="0" w:color="auto"/>
                                                    <w:bottom w:val="none" w:sz="0" w:space="0" w:color="auto"/>
                                                    <w:right w:val="none" w:sz="0" w:space="0" w:color="auto"/>
                                                  </w:divBdr>
                                                  <w:divsChild>
                                                    <w:div w:id="701785309">
                                                      <w:marLeft w:val="0"/>
                                                      <w:marRight w:val="0"/>
                                                      <w:marTop w:val="0"/>
                                                      <w:marBottom w:val="0"/>
                                                      <w:divBdr>
                                                        <w:top w:val="none" w:sz="0" w:space="0" w:color="auto"/>
                                                        <w:left w:val="none" w:sz="0" w:space="0" w:color="auto"/>
                                                        <w:bottom w:val="none" w:sz="0" w:space="0" w:color="auto"/>
                                                        <w:right w:val="none" w:sz="0" w:space="0" w:color="auto"/>
                                                      </w:divBdr>
                                                      <w:divsChild>
                                                        <w:div w:id="726532687">
                                                          <w:marLeft w:val="0"/>
                                                          <w:marRight w:val="0"/>
                                                          <w:marTop w:val="0"/>
                                                          <w:marBottom w:val="0"/>
                                                          <w:divBdr>
                                                            <w:top w:val="none" w:sz="0" w:space="0" w:color="auto"/>
                                                            <w:left w:val="none" w:sz="0" w:space="0" w:color="auto"/>
                                                            <w:bottom w:val="none" w:sz="0" w:space="0" w:color="auto"/>
                                                            <w:right w:val="none" w:sz="0" w:space="0" w:color="auto"/>
                                                          </w:divBdr>
                                                          <w:divsChild>
                                                            <w:div w:id="2135713507">
                                                              <w:marLeft w:val="0"/>
                                                              <w:marRight w:val="0"/>
                                                              <w:marTop w:val="0"/>
                                                              <w:marBottom w:val="0"/>
                                                              <w:divBdr>
                                                                <w:top w:val="none" w:sz="0" w:space="0" w:color="auto"/>
                                                                <w:left w:val="none" w:sz="0" w:space="0" w:color="auto"/>
                                                                <w:bottom w:val="none" w:sz="0" w:space="0" w:color="auto"/>
                                                                <w:right w:val="none" w:sz="0" w:space="0" w:color="auto"/>
                                                              </w:divBdr>
                                                              <w:divsChild>
                                                                <w:div w:id="627274256">
                                                                  <w:marLeft w:val="0"/>
                                                                  <w:marRight w:val="0"/>
                                                                  <w:marTop w:val="0"/>
                                                                  <w:marBottom w:val="0"/>
                                                                  <w:divBdr>
                                                                    <w:top w:val="none" w:sz="0" w:space="0" w:color="auto"/>
                                                                    <w:left w:val="none" w:sz="0" w:space="0" w:color="auto"/>
                                                                    <w:bottom w:val="none" w:sz="0" w:space="0" w:color="auto"/>
                                                                    <w:right w:val="none" w:sz="0" w:space="0" w:color="auto"/>
                                                                  </w:divBdr>
                                                                  <w:divsChild>
                                                                    <w:div w:id="1778410023">
                                                                      <w:marLeft w:val="0"/>
                                                                      <w:marRight w:val="0"/>
                                                                      <w:marTop w:val="0"/>
                                                                      <w:marBottom w:val="0"/>
                                                                      <w:divBdr>
                                                                        <w:top w:val="none" w:sz="0" w:space="0" w:color="auto"/>
                                                                        <w:left w:val="none" w:sz="0" w:space="0" w:color="auto"/>
                                                                        <w:bottom w:val="none" w:sz="0" w:space="0" w:color="auto"/>
                                                                        <w:right w:val="none" w:sz="0" w:space="0" w:color="auto"/>
                                                                      </w:divBdr>
                                                                      <w:divsChild>
                                                                        <w:div w:id="57667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00112961">
      <w:bodyDiv w:val="1"/>
      <w:marLeft w:val="0"/>
      <w:marRight w:val="0"/>
      <w:marTop w:val="0"/>
      <w:marBottom w:val="0"/>
      <w:divBdr>
        <w:top w:val="none" w:sz="0" w:space="0" w:color="auto"/>
        <w:left w:val="none" w:sz="0" w:space="0" w:color="auto"/>
        <w:bottom w:val="none" w:sz="0" w:space="0" w:color="auto"/>
        <w:right w:val="none" w:sz="0" w:space="0" w:color="auto"/>
      </w:divBdr>
      <w:divsChild>
        <w:div w:id="298389328">
          <w:marLeft w:val="0"/>
          <w:marRight w:val="0"/>
          <w:marTop w:val="0"/>
          <w:marBottom w:val="0"/>
          <w:divBdr>
            <w:top w:val="none" w:sz="0" w:space="0" w:color="auto"/>
            <w:left w:val="none" w:sz="0" w:space="0" w:color="auto"/>
            <w:bottom w:val="none" w:sz="0" w:space="0" w:color="auto"/>
            <w:right w:val="none" w:sz="0" w:space="0" w:color="auto"/>
          </w:divBdr>
          <w:divsChild>
            <w:div w:id="287904656">
              <w:marLeft w:val="0"/>
              <w:marRight w:val="0"/>
              <w:marTop w:val="0"/>
              <w:marBottom w:val="0"/>
              <w:divBdr>
                <w:top w:val="none" w:sz="0" w:space="0" w:color="auto"/>
                <w:left w:val="none" w:sz="0" w:space="0" w:color="auto"/>
                <w:bottom w:val="none" w:sz="0" w:space="0" w:color="auto"/>
                <w:right w:val="none" w:sz="0" w:space="0" w:color="auto"/>
              </w:divBdr>
              <w:divsChild>
                <w:div w:id="2097479994">
                  <w:marLeft w:val="2760"/>
                  <w:marRight w:val="5025"/>
                  <w:marTop w:val="0"/>
                  <w:marBottom w:val="0"/>
                  <w:divBdr>
                    <w:top w:val="none" w:sz="0" w:space="0" w:color="auto"/>
                    <w:left w:val="none" w:sz="0" w:space="0" w:color="auto"/>
                    <w:bottom w:val="none" w:sz="0" w:space="0" w:color="auto"/>
                    <w:right w:val="none" w:sz="0" w:space="0" w:color="auto"/>
                  </w:divBdr>
                  <w:divsChild>
                    <w:div w:id="1206405772">
                      <w:marLeft w:val="0"/>
                      <w:marRight w:val="0"/>
                      <w:marTop w:val="0"/>
                      <w:marBottom w:val="0"/>
                      <w:divBdr>
                        <w:top w:val="none" w:sz="0" w:space="0" w:color="auto"/>
                        <w:left w:val="none" w:sz="0" w:space="0" w:color="auto"/>
                        <w:bottom w:val="none" w:sz="0" w:space="0" w:color="auto"/>
                        <w:right w:val="none" w:sz="0" w:space="0" w:color="auto"/>
                      </w:divBdr>
                      <w:divsChild>
                        <w:div w:id="1709988936">
                          <w:marLeft w:val="0"/>
                          <w:marRight w:val="0"/>
                          <w:marTop w:val="0"/>
                          <w:marBottom w:val="0"/>
                          <w:divBdr>
                            <w:top w:val="none" w:sz="0" w:space="0" w:color="auto"/>
                            <w:left w:val="none" w:sz="0" w:space="0" w:color="auto"/>
                            <w:bottom w:val="none" w:sz="0" w:space="0" w:color="auto"/>
                            <w:right w:val="none" w:sz="0" w:space="0" w:color="auto"/>
                          </w:divBdr>
                          <w:divsChild>
                            <w:div w:id="230820427">
                              <w:marLeft w:val="0"/>
                              <w:marRight w:val="0"/>
                              <w:marTop w:val="0"/>
                              <w:marBottom w:val="0"/>
                              <w:divBdr>
                                <w:top w:val="none" w:sz="0" w:space="0" w:color="auto"/>
                                <w:left w:val="none" w:sz="0" w:space="0" w:color="auto"/>
                                <w:bottom w:val="none" w:sz="0" w:space="0" w:color="auto"/>
                                <w:right w:val="none" w:sz="0" w:space="0" w:color="auto"/>
                              </w:divBdr>
                              <w:divsChild>
                                <w:div w:id="314339062">
                                  <w:marLeft w:val="0"/>
                                  <w:marRight w:val="0"/>
                                  <w:marTop w:val="0"/>
                                  <w:marBottom w:val="0"/>
                                  <w:divBdr>
                                    <w:top w:val="none" w:sz="0" w:space="0" w:color="auto"/>
                                    <w:left w:val="none" w:sz="0" w:space="0" w:color="auto"/>
                                    <w:bottom w:val="none" w:sz="0" w:space="0" w:color="auto"/>
                                    <w:right w:val="none" w:sz="0" w:space="0" w:color="auto"/>
                                  </w:divBdr>
                                  <w:divsChild>
                                    <w:div w:id="520126166">
                                      <w:marLeft w:val="0"/>
                                      <w:marRight w:val="0"/>
                                      <w:marTop w:val="0"/>
                                      <w:marBottom w:val="0"/>
                                      <w:divBdr>
                                        <w:top w:val="none" w:sz="0" w:space="0" w:color="auto"/>
                                        <w:left w:val="none" w:sz="0" w:space="0" w:color="auto"/>
                                        <w:bottom w:val="none" w:sz="0" w:space="0" w:color="auto"/>
                                        <w:right w:val="none" w:sz="0" w:space="0" w:color="auto"/>
                                      </w:divBdr>
                                      <w:divsChild>
                                        <w:div w:id="1184786503">
                                          <w:marLeft w:val="0"/>
                                          <w:marRight w:val="0"/>
                                          <w:marTop w:val="0"/>
                                          <w:marBottom w:val="0"/>
                                          <w:divBdr>
                                            <w:top w:val="none" w:sz="0" w:space="0" w:color="auto"/>
                                            <w:left w:val="none" w:sz="0" w:space="0" w:color="auto"/>
                                            <w:bottom w:val="none" w:sz="0" w:space="0" w:color="auto"/>
                                            <w:right w:val="none" w:sz="0" w:space="0" w:color="auto"/>
                                          </w:divBdr>
                                          <w:divsChild>
                                            <w:div w:id="1534541944">
                                              <w:marLeft w:val="0"/>
                                              <w:marRight w:val="0"/>
                                              <w:marTop w:val="0"/>
                                              <w:marBottom w:val="0"/>
                                              <w:divBdr>
                                                <w:top w:val="none" w:sz="0" w:space="0" w:color="auto"/>
                                                <w:left w:val="none" w:sz="0" w:space="0" w:color="auto"/>
                                                <w:bottom w:val="none" w:sz="0" w:space="0" w:color="auto"/>
                                                <w:right w:val="none" w:sz="0" w:space="0" w:color="auto"/>
                                              </w:divBdr>
                                              <w:divsChild>
                                                <w:div w:id="807011314">
                                                  <w:marLeft w:val="0"/>
                                                  <w:marRight w:val="0"/>
                                                  <w:marTop w:val="0"/>
                                                  <w:marBottom w:val="0"/>
                                                  <w:divBdr>
                                                    <w:top w:val="none" w:sz="0" w:space="0" w:color="auto"/>
                                                    <w:left w:val="none" w:sz="0" w:space="0" w:color="auto"/>
                                                    <w:bottom w:val="none" w:sz="0" w:space="0" w:color="auto"/>
                                                    <w:right w:val="none" w:sz="0" w:space="0" w:color="auto"/>
                                                  </w:divBdr>
                                                  <w:divsChild>
                                                    <w:div w:id="1923294515">
                                                      <w:marLeft w:val="0"/>
                                                      <w:marRight w:val="0"/>
                                                      <w:marTop w:val="0"/>
                                                      <w:marBottom w:val="0"/>
                                                      <w:divBdr>
                                                        <w:top w:val="none" w:sz="0" w:space="0" w:color="auto"/>
                                                        <w:left w:val="none" w:sz="0" w:space="0" w:color="auto"/>
                                                        <w:bottom w:val="none" w:sz="0" w:space="0" w:color="auto"/>
                                                        <w:right w:val="none" w:sz="0" w:space="0" w:color="auto"/>
                                                      </w:divBdr>
                                                      <w:divsChild>
                                                        <w:div w:id="894317624">
                                                          <w:marLeft w:val="0"/>
                                                          <w:marRight w:val="0"/>
                                                          <w:marTop w:val="0"/>
                                                          <w:marBottom w:val="0"/>
                                                          <w:divBdr>
                                                            <w:top w:val="none" w:sz="0" w:space="0" w:color="auto"/>
                                                            <w:left w:val="none" w:sz="0" w:space="0" w:color="auto"/>
                                                            <w:bottom w:val="none" w:sz="0" w:space="0" w:color="auto"/>
                                                            <w:right w:val="none" w:sz="0" w:space="0" w:color="auto"/>
                                                          </w:divBdr>
                                                          <w:divsChild>
                                                            <w:div w:id="1453868355">
                                                              <w:marLeft w:val="0"/>
                                                              <w:marRight w:val="0"/>
                                                              <w:marTop w:val="0"/>
                                                              <w:marBottom w:val="0"/>
                                                              <w:divBdr>
                                                                <w:top w:val="none" w:sz="0" w:space="0" w:color="auto"/>
                                                                <w:left w:val="none" w:sz="0" w:space="0" w:color="auto"/>
                                                                <w:bottom w:val="none" w:sz="0" w:space="0" w:color="auto"/>
                                                                <w:right w:val="none" w:sz="0" w:space="0" w:color="auto"/>
                                                              </w:divBdr>
                                                              <w:divsChild>
                                                                <w:div w:id="1134517006">
                                                                  <w:marLeft w:val="0"/>
                                                                  <w:marRight w:val="0"/>
                                                                  <w:marTop w:val="0"/>
                                                                  <w:marBottom w:val="0"/>
                                                                  <w:divBdr>
                                                                    <w:top w:val="none" w:sz="0" w:space="0" w:color="auto"/>
                                                                    <w:left w:val="none" w:sz="0" w:space="0" w:color="auto"/>
                                                                    <w:bottom w:val="none" w:sz="0" w:space="0" w:color="auto"/>
                                                                    <w:right w:val="none" w:sz="0" w:space="0" w:color="auto"/>
                                                                  </w:divBdr>
                                                                  <w:divsChild>
                                                                    <w:div w:id="1301691248">
                                                                      <w:marLeft w:val="0"/>
                                                                      <w:marRight w:val="0"/>
                                                                      <w:marTop w:val="0"/>
                                                                      <w:marBottom w:val="0"/>
                                                                      <w:divBdr>
                                                                        <w:top w:val="none" w:sz="0" w:space="0" w:color="auto"/>
                                                                        <w:left w:val="none" w:sz="0" w:space="0" w:color="auto"/>
                                                                        <w:bottom w:val="none" w:sz="0" w:space="0" w:color="auto"/>
                                                                        <w:right w:val="none" w:sz="0" w:space="0" w:color="auto"/>
                                                                      </w:divBdr>
                                                                      <w:divsChild>
                                                                        <w:div w:id="107959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40569160">
      <w:bodyDiv w:val="1"/>
      <w:marLeft w:val="0"/>
      <w:marRight w:val="0"/>
      <w:marTop w:val="0"/>
      <w:marBottom w:val="0"/>
      <w:divBdr>
        <w:top w:val="none" w:sz="0" w:space="0" w:color="auto"/>
        <w:left w:val="none" w:sz="0" w:space="0" w:color="auto"/>
        <w:bottom w:val="none" w:sz="0" w:space="0" w:color="auto"/>
        <w:right w:val="none" w:sz="0" w:space="0" w:color="auto"/>
      </w:divBdr>
      <w:divsChild>
        <w:div w:id="968122545">
          <w:marLeft w:val="0"/>
          <w:marRight w:val="0"/>
          <w:marTop w:val="0"/>
          <w:marBottom w:val="0"/>
          <w:divBdr>
            <w:top w:val="none" w:sz="0" w:space="0" w:color="auto"/>
            <w:left w:val="none" w:sz="0" w:space="0" w:color="auto"/>
            <w:bottom w:val="none" w:sz="0" w:space="0" w:color="auto"/>
            <w:right w:val="none" w:sz="0" w:space="0" w:color="auto"/>
          </w:divBdr>
          <w:divsChild>
            <w:div w:id="1611430805">
              <w:marLeft w:val="0"/>
              <w:marRight w:val="0"/>
              <w:marTop w:val="0"/>
              <w:marBottom w:val="0"/>
              <w:divBdr>
                <w:top w:val="none" w:sz="0" w:space="0" w:color="auto"/>
                <w:left w:val="none" w:sz="0" w:space="0" w:color="auto"/>
                <w:bottom w:val="none" w:sz="0" w:space="0" w:color="auto"/>
                <w:right w:val="none" w:sz="0" w:space="0" w:color="auto"/>
              </w:divBdr>
              <w:divsChild>
                <w:div w:id="469902381">
                  <w:marLeft w:val="2760"/>
                  <w:marRight w:val="5025"/>
                  <w:marTop w:val="0"/>
                  <w:marBottom w:val="0"/>
                  <w:divBdr>
                    <w:top w:val="none" w:sz="0" w:space="0" w:color="auto"/>
                    <w:left w:val="none" w:sz="0" w:space="0" w:color="auto"/>
                    <w:bottom w:val="none" w:sz="0" w:space="0" w:color="auto"/>
                    <w:right w:val="none" w:sz="0" w:space="0" w:color="auto"/>
                  </w:divBdr>
                  <w:divsChild>
                    <w:div w:id="1800034020">
                      <w:marLeft w:val="0"/>
                      <w:marRight w:val="0"/>
                      <w:marTop w:val="0"/>
                      <w:marBottom w:val="0"/>
                      <w:divBdr>
                        <w:top w:val="none" w:sz="0" w:space="0" w:color="auto"/>
                        <w:left w:val="none" w:sz="0" w:space="0" w:color="auto"/>
                        <w:bottom w:val="none" w:sz="0" w:space="0" w:color="auto"/>
                        <w:right w:val="none" w:sz="0" w:space="0" w:color="auto"/>
                      </w:divBdr>
                      <w:divsChild>
                        <w:div w:id="946044152">
                          <w:marLeft w:val="0"/>
                          <w:marRight w:val="0"/>
                          <w:marTop w:val="0"/>
                          <w:marBottom w:val="0"/>
                          <w:divBdr>
                            <w:top w:val="none" w:sz="0" w:space="0" w:color="auto"/>
                            <w:left w:val="none" w:sz="0" w:space="0" w:color="auto"/>
                            <w:bottom w:val="none" w:sz="0" w:space="0" w:color="auto"/>
                            <w:right w:val="none" w:sz="0" w:space="0" w:color="auto"/>
                          </w:divBdr>
                          <w:divsChild>
                            <w:div w:id="2057318491">
                              <w:marLeft w:val="0"/>
                              <w:marRight w:val="0"/>
                              <w:marTop w:val="0"/>
                              <w:marBottom w:val="0"/>
                              <w:divBdr>
                                <w:top w:val="none" w:sz="0" w:space="0" w:color="auto"/>
                                <w:left w:val="none" w:sz="0" w:space="0" w:color="auto"/>
                                <w:bottom w:val="none" w:sz="0" w:space="0" w:color="auto"/>
                                <w:right w:val="none" w:sz="0" w:space="0" w:color="auto"/>
                              </w:divBdr>
                              <w:divsChild>
                                <w:div w:id="1197933972">
                                  <w:marLeft w:val="0"/>
                                  <w:marRight w:val="0"/>
                                  <w:marTop w:val="0"/>
                                  <w:marBottom w:val="0"/>
                                  <w:divBdr>
                                    <w:top w:val="none" w:sz="0" w:space="0" w:color="auto"/>
                                    <w:left w:val="none" w:sz="0" w:space="0" w:color="auto"/>
                                    <w:bottom w:val="none" w:sz="0" w:space="0" w:color="auto"/>
                                    <w:right w:val="none" w:sz="0" w:space="0" w:color="auto"/>
                                  </w:divBdr>
                                  <w:divsChild>
                                    <w:div w:id="417992984">
                                      <w:marLeft w:val="0"/>
                                      <w:marRight w:val="0"/>
                                      <w:marTop w:val="0"/>
                                      <w:marBottom w:val="0"/>
                                      <w:divBdr>
                                        <w:top w:val="none" w:sz="0" w:space="0" w:color="auto"/>
                                        <w:left w:val="none" w:sz="0" w:space="0" w:color="auto"/>
                                        <w:bottom w:val="none" w:sz="0" w:space="0" w:color="auto"/>
                                        <w:right w:val="none" w:sz="0" w:space="0" w:color="auto"/>
                                      </w:divBdr>
                                      <w:divsChild>
                                        <w:div w:id="925066685">
                                          <w:marLeft w:val="0"/>
                                          <w:marRight w:val="0"/>
                                          <w:marTop w:val="0"/>
                                          <w:marBottom w:val="0"/>
                                          <w:divBdr>
                                            <w:top w:val="none" w:sz="0" w:space="0" w:color="auto"/>
                                            <w:left w:val="none" w:sz="0" w:space="0" w:color="auto"/>
                                            <w:bottom w:val="none" w:sz="0" w:space="0" w:color="auto"/>
                                            <w:right w:val="none" w:sz="0" w:space="0" w:color="auto"/>
                                          </w:divBdr>
                                          <w:divsChild>
                                            <w:div w:id="1484736261">
                                              <w:marLeft w:val="0"/>
                                              <w:marRight w:val="0"/>
                                              <w:marTop w:val="0"/>
                                              <w:marBottom w:val="0"/>
                                              <w:divBdr>
                                                <w:top w:val="none" w:sz="0" w:space="0" w:color="auto"/>
                                                <w:left w:val="none" w:sz="0" w:space="0" w:color="auto"/>
                                                <w:bottom w:val="none" w:sz="0" w:space="0" w:color="auto"/>
                                                <w:right w:val="none" w:sz="0" w:space="0" w:color="auto"/>
                                              </w:divBdr>
                                              <w:divsChild>
                                                <w:div w:id="1746758672">
                                                  <w:marLeft w:val="0"/>
                                                  <w:marRight w:val="0"/>
                                                  <w:marTop w:val="0"/>
                                                  <w:marBottom w:val="0"/>
                                                  <w:divBdr>
                                                    <w:top w:val="none" w:sz="0" w:space="0" w:color="auto"/>
                                                    <w:left w:val="none" w:sz="0" w:space="0" w:color="auto"/>
                                                    <w:bottom w:val="none" w:sz="0" w:space="0" w:color="auto"/>
                                                    <w:right w:val="none" w:sz="0" w:space="0" w:color="auto"/>
                                                  </w:divBdr>
                                                  <w:divsChild>
                                                    <w:div w:id="1827552530">
                                                      <w:marLeft w:val="0"/>
                                                      <w:marRight w:val="0"/>
                                                      <w:marTop w:val="0"/>
                                                      <w:marBottom w:val="0"/>
                                                      <w:divBdr>
                                                        <w:top w:val="none" w:sz="0" w:space="0" w:color="auto"/>
                                                        <w:left w:val="none" w:sz="0" w:space="0" w:color="auto"/>
                                                        <w:bottom w:val="none" w:sz="0" w:space="0" w:color="auto"/>
                                                        <w:right w:val="none" w:sz="0" w:space="0" w:color="auto"/>
                                                      </w:divBdr>
                                                      <w:divsChild>
                                                        <w:div w:id="726488817">
                                                          <w:marLeft w:val="0"/>
                                                          <w:marRight w:val="0"/>
                                                          <w:marTop w:val="0"/>
                                                          <w:marBottom w:val="0"/>
                                                          <w:divBdr>
                                                            <w:top w:val="none" w:sz="0" w:space="0" w:color="auto"/>
                                                            <w:left w:val="none" w:sz="0" w:space="0" w:color="auto"/>
                                                            <w:bottom w:val="none" w:sz="0" w:space="0" w:color="auto"/>
                                                            <w:right w:val="none" w:sz="0" w:space="0" w:color="auto"/>
                                                          </w:divBdr>
                                                          <w:divsChild>
                                                            <w:div w:id="1074669175">
                                                              <w:marLeft w:val="0"/>
                                                              <w:marRight w:val="0"/>
                                                              <w:marTop w:val="0"/>
                                                              <w:marBottom w:val="0"/>
                                                              <w:divBdr>
                                                                <w:top w:val="none" w:sz="0" w:space="0" w:color="auto"/>
                                                                <w:left w:val="none" w:sz="0" w:space="0" w:color="auto"/>
                                                                <w:bottom w:val="none" w:sz="0" w:space="0" w:color="auto"/>
                                                                <w:right w:val="none" w:sz="0" w:space="0" w:color="auto"/>
                                                              </w:divBdr>
                                                              <w:divsChild>
                                                                <w:div w:id="85611597">
                                                                  <w:marLeft w:val="0"/>
                                                                  <w:marRight w:val="0"/>
                                                                  <w:marTop w:val="0"/>
                                                                  <w:marBottom w:val="0"/>
                                                                  <w:divBdr>
                                                                    <w:top w:val="none" w:sz="0" w:space="0" w:color="auto"/>
                                                                    <w:left w:val="none" w:sz="0" w:space="0" w:color="auto"/>
                                                                    <w:bottom w:val="none" w:sz="0" w:space="0" w:color="auto"/>
                                                                    <w:right w:val="none" w:sz="0" w:space="0" w:color="auto"/>
                                                                  </w:divBdr>
                                                                  <w:divsChild>
                                                                    <w:div w:id="1356886154">
                                                                      <w:marLeft w:val="0"/>
                                                                      <w:marRight w:val="0"/>
                                                                      <w:marTop w:val="0"/>
                                                                      <w:marBottom w:val="0"/>
                                                                      <w:divBdr>
                                                                        <w:top w:val="none" w:sz="0" w:space="0" w:color="auto"/>
                                                                        <w:left w:val="none" w:sz="0" w:space="0" w:color="auto"/>
                                                                        <w:bottom w:val="none" w:sz="0" w:space="0" w:color="auto"/>
                                                                        <w:right w:val="none" w:sz="0" w:space="0" w:color="auto"/>
                                                                      </w:divBdr>
                                                                      <w:divsChild>
                                                                        <w:div w:id="136435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F:\99.2%20&#39640;&#20108;&#26399;&#26411;&#32771;.dot"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A4E6D1-0129-44C1-B4DE-427686A581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99.2 高二期末考.dot</Template>
  <TotalTime>0</TotalTime>
  <Pages>3</Pages>
  <Words>1462</Words>
  <Characters>8337</Characters>
  <Application>Microsoft Office Word</Application>
  <DocSecurity>0</DocSecurity>
  <Lines>69</Lines>
  <Paragraphs>19</Paragraphs>
  <ScaleCrop>false</ScaleCrop>
  <Company>龍騰文化</Company>
  <LinksUpToDate>false</LinksUpToDate>
  <CharactersWithSpaces>9780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國立海山高工九十九學年度下學期      期末考試題</dc:title>
  <dc:subject/>
  <dc:creator>user_3</dc:creator>
  <cp:keywords/>
  <cp:lastModifiedBy>洪千舫</cp:lastModifiedBy>
  <cp:revision>2</cp:revision>
  <cp:lastPrinted>2018-01-10T01:39:00Z</cp:lastPrinted>
  <dcterms:created xsi:type="dcterms:W3CDTF">2023-01-03T08:47:00Z</dcterms:created>
  <dcterms:modified xsi:type="dcterms:W3CDTF">2023-01-03T08:47:00Z</dcterms:modified>
</cp:coreProperties>
</file>