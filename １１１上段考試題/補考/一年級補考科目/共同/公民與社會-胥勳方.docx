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2611"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A0" w:firstRow="1" w:lastRow="0" w:firstColumn="1" w:lastColumn="0" w:noHBand="0" w:noVBand="0"/>
      </w:tblPr>
      <w:tblGrid>
        <w:gridCol w:w="763"/>
        <w:gridCol w:w="1440"/>
        <w:gridCol w:w="641"/>
        <w:gridCol w:w="823"/>
        <w:gridCol w:w="600"/>
        <w:gridCol w:w="840"/>
        <w:gridCol w:w="600"/>
        <w:gridCol w:w="360"/>
        <w:gridCol w:w="600"/>
        <w:gridCol w:w="1536"/>
        <w:gridCol w:w="720"/>
        <w:gridCol w:w="864"/>
        <w:gridCol w:w="600"/>
        <w:gridCol w:w="696"/>
        <w:gridCol w:w="1528"/>
      </w:tblGrid>
      <w:tr w:rsidR="0060656A" w:rsidRPr="007F09BF" w14:paraId="5496AAA3" w14:textId="77777777" w:rsidTr="006A2B86">
        <w:trPr>
          <w:cantSplit/>
          <w:trHeight w:val="396"/>
          <w:jc w:val="center"/>
        </w:trPr>
        <w:tc>
          <w:tcPr>
            <w:tcW w:w="8203" w:type="dxa"/>
            <w:gridSpan w:val="10"/>
            <w:tcBorders>
              <w:bottom w:val="single" w:sz="4" w:space="0" w:color="auto"/>
            </w:tcBorders>
          </w:tcPr>
          <w:p w14:paraId="30A0F67B" w14:textId="01000B5E" w:rsidR="0060656A" w:rsidRPr="006A2B86" w:rsidRDefault="0060656A" w:rsidP="007B4A74">
            <w:pPr>
              <w:rPr>
                <w:rFonts w:ascii="標楷體" w:eastAsia="標楷體" w:hAnsi="標楷體"/>
                <w:sz w:val="26"/>
                <w:szCs w:val="26"/>
              </w:rPr>
            </w:pPr>
            <w:r w:rsidRPr="006A2B86">
              <w:rPr>
                <w:rFonts w:ascii="標楷體" w:eastAsia="標楷體" w:hAnsi="標楷體" w:hint="eastAsia"/>
                <w:sz w:val="26"/>
                <w:szCs w:val="26"/>
              </w:rPr>
              <w:t>市立新北高工</w:t>
            </w:r>
            <w:r w:rsidRPr="006A2B86">
              <w:rPr>
                <w:rFonts w:ascii="標楷體" w:eastAsia="標楷體" w:hAnsi="標楷體"/>
                <w:sz w:val="26"/>
                <w:szCs w:val="26"/>
              </w:rPr>
              <w:t>111</w:t>
            </w:r>
            <w:r w:rsidRPr="006A2B86">
              <w:rPr>
                <w:rFonts w:ascii="標楷體" w:eastAsia="標楷體" w:hAnsi="標楷體" w:hint="eastAsia"/>
                <w:sz w:val="26"/>
                <w:szCs w:val="26"/>
              </w:rPr>
              <w:t>上學期</w:t>
            </w:r>
            <w:r w:rsidRPr="006A2B86">
              <w:rPr>
                <w:rFonts w:ascii="標楷體" w:eastAsia="標楷體" w:hAnsi="標楷體"/>
                <w:sz w:val="26"/>
                <w:szCs w:val="26"/>
              </w:rPr>
              <w:t xml:space="preserve">   </w:t>
            </w:r>
            <w:r w:rsidR="0031144C">
              <w:rPr>
                <w:rFonts w:ascii="標楷體" w:eastAsia="標楷體" w:hAnsi="標楷體" w:hint="eastAsia"/>
                <w:sz w:val="26"/>
                <w:szCs w:val="26"/>
              </w:rPr>
              <w:t>補</w:t>
            </w:r>
            <w:r w:rsidRPr="006A2B86">
              <w:rPr>
                <w:rFonts w:ascii="標楷體" w:eastAsia="標楷體" w:hAnsi="標楷體" w:hint="eastAsia"/>
                <w:sz w:val="26"/>
                <w:szCs w:val="26"/>
              </w:rPr>
              <w:t>考試題</w:t>
            </w:r>
          </w:p>
        </w:tc>
        <w:tc>
          <w:tcPr>
            <w:tcW w:w="720" w:type="dxa"/>
            <w:tcBorders>
              <w:bottom w:val="single" w:sz="4" w:space="0" w:color="auto"/>
              <w:right w:val="single" w:sz="4" w:space="0" w:color="auto"/>
            </w:tcBorders>
            <w:vAlign w:val="center"/>
          </w:tcPr>
          <w:p w14:paraId="2A1C93A4" w14:textId="77777777" w:rsidR="0060656A" w:rsidRPr="006A2B86" w:rsidRDefault="0060656A" w:rsidP="007B4A74">
            <w:pPr>
              <w:rPr>
                <w:rFonts w:ascii="標楷體" w:eastAsia="標楷體" w:hAnsi="標楷體"/>
                <w:sz w:val="26"/>
                <w:szCs w:val="26"/>
              </w:rPr>
            </w:pPr>
            <w:r w:rsidRPr="006A2B86">
              <w:rPr>
                <w:rFonts w:ascii="標楷體" w:eastAsia="標楷體" w:hAnsi="標楷體" w:hint="eastAsia"/>
                <w:sz w:val="26"/>
                <w:szCs w:val="26"/>
              </w:rPr>
              <w:t>班級</w:t>
            </w:r>
          </w:p>
        </w:tc>
        <w:tc>
          <w:tcPr>
            <w:tcW w:w="864" w:type="dxa"/>
            <w:tcBorders>
              <w:left w:val="single" w:sz="4" w:space="0" w:color="auto"/>
              <w:bottom w:val="single" w:sz="4" w:space="0" w:color="auto"/>
              <w:right w:val="single" w:sz="4" w:space="0" w:color="auto"/>
            </w:tcBorders>
            <w:vAlign w:val="center"/>
          </w:tcPr>
          <w:p w14:paraId="2558D4F2" w14:textId="77777777" w:rsidR="0060656A" w:rsidRPr="006A2B86" w:rsidRDefault="0060656A" w:rsidP="007B4A74">
            <w:pPr>
              <w:rPr>
                <w:rFonts w:ascii="標楷體" w:eastAsia="標楷體" w:hAnsi="標楷體"/>
                <w:sz w:val="26"/>
                <w:szCs w:val="26"/>
              </w:rPr>
            </w:pPr>
          </w:p>
        </w:tc>
        <w:tc>
          <w:tcPr>
            <w:tcW w:w="600" w:type="dxa"/>
            <w:tcBorders>
              <w:left w:val="single" w:sz="4" w:space="0" w:color="auto"/>
              <w:bottom w:val="single" w:sz="4" w:space="0" w:color="auto"/>
              <w:right w:val="single" w:sz="4" w:space="0" w:color="auto"/>
            </w:tcBorders>
            <w:vAlign w:val="center"/>
          </w:tcPr>
          <w:p w14:paraId="5BEDFDA3" w14:textId="77777777" w:rsidR="0060656A" w:rsidRPr="006A2B86" w:rsidRDefault="0060656A" w:rsidP="007B4A74">
            <w:pPr>
              <w:rPr>
                <w:rFonts w:ascii="標楷體" w:eastAsia="標楷體" w:hAnsi="標楷體"/>
                <w:sz w:val="26"/>
                <w:szCs w:val="26"/>
              </w:rPr>
            </w:pPr>
            <w:r w:rsidRPr="006A2B86">
              <w:rPr>
                <w:rFonts w:ascii="標楷體" w:eastAsia="標楷體" w:hAnsi="標楷體" w:hint="eastAsia"/>
                <w:sz w:val="26"/>
                <w:szCs w:val="26"/>
              </w:rPr>
              <w:t>座號</w:t>
            </w:r>
          </w:p>
        </w:tc>
        <w:tc>
          <w:tcPr>
            <w:tcW w:w="696" w:type="dxa"/>
            <w:tcBorders>
              <w:left w:val="single" w:sz="4" w:space="0" w:color="auto"/>
              <w:bottom w:val="single" w:sz="4" w:space="0" w:color="auto"/>
              <w:right w:val="single" w:sz="4" w:space="0" w:color="auto"/>
            </w:tcBorders>
            <w:vAlign w:val="center"/>
          </w:tcPr>
          <w:p w14:paraId="5428391F" w14:textId="77777777" w:rsidR="0060656A" w:rsidRPr="006A2B86" w:rsidRDefault="0060656A" w:rsidP="007B4A74">
            <w:pPr>
              <w:rPr>
                <w:rFonts w:ascii="標楷體" w:eastAsia="標楷體" w:hAnsi="標楷體"/>
                <w:sz w:val="26"/>
                <w:szCs w:val="26"/>
              </w:rPr>
            </w:pPr>
          </w:p>
        </w:tc>
        <w:tc>
          <w:tcPr>
            <w:tcW w:w="1528" w:type="dxa"/>
            <w:tcBorders>
              <w:left w:val="single" w:sz="4" w:space="0" w:color="auto"/>
              <w:bottom w:val="single" w:sz="4" w:space="0" w:color="auto"/>
            </w:tcBorders>
          </w:tcPr>
          <w:p w14:paraId="26242B1C" w14:textId="77777777" w:rsidR="0060656A" w:rsidRPr="006A2B86" w:rsidRDefault="0060656A" w:rsidP="007B4A74">
            <w:pPr>
              <w:rPr>
                <w:rFonts w:ascii="標楷體" w:eastAsia="標楷體" w:hAnsi="標楷體"/>
                <w:sz w:val="26"/>
                <w:szCs w:val="26"/>
              </w:rPr>
            </w:pPr>
            <w:r w:rsidRPr="006A2B86">
              <w:rPr>
                <w:rFonts w:ascii="標楷體" w:eastAsia="標楷體" w:hAnsi="標楷體" w:hint="eastAsia"/>
                <w:sz w:val="26"/>
                <w:szCs w:val="26"/>
              </w:rPr>
              <w:t>電腦卡作答</w:t>
            </w:r>
          </w:p>
        </w:tc>
      </w:tr>
      <w:tr w:rsidR="0060656A" w:rsidRPr="007F09BF" w14:paraId="35B7EFF9" w14:textId="77777777" w:rsidTr="006A2B86">
        <w:trPr>
          <w:cantSplit/>
          <w:trHeight w:val="550"/>
          <w:jc w:val="center"/>
        </w:trPr>
        <w:tc>
          <w:tcPr>
            <w:tcW w:w="763" w:type="dxa"/>
            <w:tcBorders>
              <w:top w:val="single" w:sz="4" w:space="0" w:color="auto"/>
              <w:right w:val="single" w:sz="4" w:space="0" w:color="auto"/>
            </w:tcBorders>
            <w:vAlign w:val="center"/>
          </w:tcPr>
          <w:p w14:paraId="331D0469" w14:textId="77777777" w:rsidR="0060656A" w:rsidRPr="006A2B86" w:rsidRDefault="0060656A" w:rsidP="007B4A74">
            <w:pPr>
              <w:rPr>
                <w:rFonts w:ascii="標楷體" w:eastAsia="標楷體" w:hAnsi="標楷體"/>
                <w:sz w:val="26"/>
                <w:szCs w:val="26"/>
              </w:rPr>
            </w:pPr>
            <w:r w:rsidRPr="006A2B86">
              <w:rPr>
                <w:rFonts w:ascii="標楷體" w:eastAsia="標楷體" w:hAnsi="標楷體" w:hint="eastAsia"/>
                <w:sz w:val="26"/>
                <w:szCs w:val="26"/>
              </w:rPr>
              <w:t>科</w:t>
            </w:r>
            <w:r w:rsidRPr="006A2B86">
              <w:rPr>
                <w:rFonts w:ascii="標楷體" w:eastAsia="標楷體" w:hAnsi="標楷體"/>
                <w:sz w:val="26"/>
                <w:szCs w:val="26"/>
              </w:rPr>
              <w:t xml:space="preserve"> </w:t>
            </w:r>
            <w:r w:rsidRPr="006A2B86">
              <w:rPr>
                <w:rFonts w:ascii="標楷體" w:eastAsia="標楷體" w:hAnsi="標楷體" w:hint="eastAsia"/>
                <w:sz w:val="26"/>
                <w:szCs w:val="26"/>
              </w:rPr>
              <w:t>目</w:t>
            </w:r>
          </w:p>
        </w:tc>
        <w:tc>
          <w:tcPr>
            <w:tcW w:w="1440" w:type="dxa"/>
            <w:tcBorders>
              <w:top w:val="single" w:sz="4" w:space="0" w:color="auto"/>
              <w:left w:val="single" w:sz="4" w:space="0" w:color="auto"/>
              <w:right w:val="single" w:sz="4" w:space="0" w:color="auto"/>
            </w:tcBorders>
            <w:vAlign w:val="center"/>
          </w:tcPr>
          <w:p w14:paraId="7B3EF7C6" w14:textId="77777777" w:rsidR="0060656A" w:rsidRPr="006A2B86" w:rsidRDefault="0060656A" w:rsidP="007B4A74">
            <w:pPr>
              <w:rPr>
                <w:rFonts w:ascii="標楷體" w:eastAsia="標楷體" w:hAnsi="標楷體"/>
                <w:sz w:val="26"/>
                <w:szCs w:val="26"/>
              </w:rPr>
            </w:pPr>
            <w:r w:rsidRPr="006A2B86">
              <w:rPr>
                <w:rFonts w:ascii="標楷體" w:eastAsia="標楷體" w:hAnsi="標楷體" w:hint="eastAsia"/>
                <w:sz w:val="26"/>
                <w:szCs w:val="26"/>
              </w:rPr>
              <w:t>公民與社會</w:t>
            </w:r>
          </w:p>
        </w:tc>
        <w:tc>
          <w:tcPr>
            <w:tcW w:w="641" w:type="dxa"/>
            <w:tcBorders>
              <w:top w:val="single" w:sz="4" w:space="0" w:color="auto"/>
              <w:left w:val="single" w:sz="4" w:space="0" w:color="auto"/>
              <w:right w:val="single" w:sz="4" w:space="0" w:color="auto"/>
            </w:tcBorders>
            <w:vAlign w:val="center"/>
          </w:tcPr>
          <w:p w14:paraId="39B459A5" w14:textId="77777777" w:rsidR="0060656A" w:rsidRPr="006A2B86" w:rsidRDefault="0060656A" w:rsidP="007B4A74">
            <w:pPr>
              <w:rPr>
                <w:rFonts w:ascii="標楷體" w:eastAsia="標楷體" w:hAnsi="標楷體"/>
                <w:sz w:val="26"/>
                <w:szCs w:val="26"/>
              </w:rPr>
            </w:pPr>
            <w:r w:rsidRPr="006A2B86">
              <w:rPr>
                <w:rFonts w:ascii="標楷體" w:eastAsia="標楷體" w:hAnsi="標楷體" w:hint="eastAsia"/>
                <w:sz w:val="26"/>
                <w:szCs w:val="26"/>
              </w:rPr>
              <w:t>命題</w:t>
            </w:r>
          </w:p>
          <w:p w14:paraId="56DFEC60" w14:textId="77777777" w:rsidR="0060656A" w:rsidRPr="006A2B86" w:rsidRDefault="0060656A" w:rsidP="007B4A74">
            <w:pPr>
              <w:rPr>
                <w:rFonts w:ascii="標楷體" w:eastAsia="標楷體" w:hAnsi="標楷體"/>
                <w:sz w:val="26"/>
                <w:szCs w:val="26"/>
              </w:rPr>
            </w:pPr>
            <w:r w:rsidRPr="006A2B86">
              <w:rPr>
                <w:rFonts w:ascii="標楷體" w:eastAsia="標楷體" w:hAnsi="標楷體" w:hint="eastAsia"/>
                <w:sz w:val="26"/>
                <w:szCs w:val="26"/>
              </w:rPr>
              <w:t>教師</w:t>
            </w:r>
          </w:p>
        </w:tc>
        <w:tc>
          <w:tcPr>
            <w:tcW w:w="823" w:type="dxa"/>
            <w:tcBorders>
              <w:top w:val="single" w:sz="4" w:space="0" w:color="auto"/>
              <w:left w:val="single" w:sz="4" w:space="0" w:color="auto"/>
              <w:right w:val="single" w:sz="4" w:space="0" w:color="auto"/>
            </w:tcBorders>
            <w:vAlign w:val="center"/>
          </w:tcPr>
          <w:p w14:paraId="677C0C1E" w14:textId="6E34FFC0" w:rsidR="0060656A" w:rsidRPr="006A2B86" w:rsidRDefault="0031144C" w:rsidP="007B4A74">
            <w:pPr>
              <w:rPr>
                <w:rFonts w:ascii="標楷體" w:eastAsia="標楷體" w:hAnsi="標楷體"/>
                <w:szCs w:val="24"/>
              </w:rPr>
            </w:pPr>
            <w:proofErr w:type="gramStart"/>
            <w:r w:rsidRPr="006A2B86">
              <w:rPr>
                <w:rFonts w:ascii="標楷體" w:eastAsia="標楷體" w:hAnsi="標楷體" w:hint="eastAsia"/>
                <w:sz w:val="26"/>
                <w:szCs w:val="26"/>
              </w:rPr>
              <w:t>胥薰</w:t>
            </w:r>
            <w:proofErr w:type="gramEnd"/>
            <w:r w:rsidRPr="006A2B86">
              <w:rPr>
                <w:rFonts w:ascii="標楷體" w:eastAsia="標楷體" w:hAnsi="標楷體" w:hint="eastAsia"/>
                <w:sz w:val="26"/>
                <w:szCs w:val="26"/>
              </w:rPr>
              <w:t>方</w:t>
            </w:r>
          </w:p>
        </w:tc>
        <w:tc>
          <w:tcPr>
            <w:tcW w:w="600" w:type="dxa"/>
            <w:tcBorders>
              <w:top w:val="single" w:sz="4" w:space="0" w:color="auto"/>
              <w:left w:val="single" w:sz="4" w:space="0" w:color="auto"/>
              <w:right w:val="single" w:sz="4" w:space="0" w:color="auto"/>
            </w:tcBorders>
          </w:tcPr>
          <w:p w14:paraId="1CE9D4A9" w14:textId="77777777" w:rsidR="0060656A" w:rsidRPr="006A2B86" w:rsidRDefault="0060656A" w:rsidP="007B4A74">
            <w:pPr>
              <w:rPr>
                <w:rFonts w:ascii="標楷體" w:eastAsia="標楷體" w:hAnsi="標楷體"/>
                <w:sz w:val="26"/>
                <w:szCs w:val="26"/>
              </w:rPr>
            </w:pPr>
            <w:r w:rsidRPr="006A2B86">
              <w:rPr>
                <w:rFonts w:ascii="標楷體" w:eastAsia="標楷體" w:hAnsi="標楷體" w:hint="eastAsia"/>
                <w:sz w:val="26"/>
                <w:szCs w:val="26"/>
              </w:rPr>
              <w:t>審題</w:t>
            </w:r>
          </w:p>
          <w:p w14:paraId="5190113D" w14:textId="77777777" w:rsidR="0060656A" w:rsidRPr="006A2B86" w:rsidRDefault="0060656A" w:rsidP="007B4A74">
            <w:pPr>
              <w:rPr>
                <w:rFonts w:ascii="標楷體" w:eastAsia="標楷體" w:hAnsi="標楷體"/>
                <w:sz w:val="26"/>
                <w:szCs w:val="26"/>
              </w:rPr>
            </w:pPr>
            <w:r w:rsidRPr="006A2B86">
              <w:rPr>
                <w:rFonts w:ascii="標楷體" w:eastAsia="標楷體" w:hAnsi="標楷體" w:hint="eastAsia"/>
                <w:sz w:val="26"/>
                <w:szCs w:val="26"/>
              </w:rPr>
              <w:t>教師</w:t>
            </w:r>
          </w:p>
        </w:tc>
        <w:tc>
          <w:tcPr>
            <w:tcW w:w="840" w:type="dxa"/>
            <w:tcBorders>
              <w:top w:val="single" w:sz="4" w:space="0" w:color="auto"/>
              <w:left w:val="single" w:sz="4" w:space="0" w:color="auto"/>
              <w:right w:val="single" w:sz="4" w:space="0" w:color="auto"/>
            </w:tcBorders>
            <w:vAlign w:val="center"/>
          </w:tcPr>
          <w:p w14:paraId="1EF233B1" w14:textId="26990B54" w:rsidR="0060656A" w:rsidRPr="006A2B86" w:rsidRDefault="00933BFC" w:rsidP="007B4A74">
            <w:pPr>
              <w:rPr>
                <w:rFonts w:ascii="標楷體" w:eastAsia="標楷體" w:hAnsi="標楷體"/>
                <w:sz w:val="26"/>
                <w:szCs w:val="26"/>
              </w:rPr>
            </w:pPr>
            <w:r>
              <w:rPr>
                <w:rFonts w:ascii="標楷體" w:eastAsia="標楷體" w:hAnsi="標楷體" w:hint="eastAsia"/>
                <w:sz w:val="26"/>
                <w:szCs w:val="26"/>
              </w:rPr>
              <w:t>陳乃綾</w:t>
            </w:r>
          </w:p>
        </w:tc>
        <w:tc>
          <w:tcPr>
            <w:tcW w:w="600" w:type="dxa"/>
            <w:tcBorders>
              <w:top w:val="single" w:sz="4" w:space="0" w:color="auto"/>
              <w:left w:val="single" w:sz="4" w:space="0" w:color="auto"/>
              <w:right w:val="single" w:sz="4" w:space="0" w:color="auto"/>
            </w:tcBorders>
            <w:vAlign w:val="center"/>
          </w:tcPr>
          <w:p w14:paraId="4CB5E1AB" w14:textId="77777777" w:rsidR="0060656A" w:rsidRPr="006A2B86" w:rsidRDefault="0060656A" w:rsidP="007B4A74">
            <w:pPr>
              <w:rPr>
                <w:rFonts w:ascii="標楷體" w:eastAsia="標楷體" w:hAnsi="標楷體"/>
                <w:sz w:val="26"/>
                <w:szCs w:val="26"/>
              </w:rPr>
            </w:pPr>
            <w:r w:rsidRPr="006A2B86">
              <w:rPr>
                <w:rFonts w:ascii="標楷體" w:eastAsia="標楷體" w:hAnsi="標楷體" w:hint="eastAsia"/>
                <w:sz w:val="26"/>
                <w:szCs w:val="26"/>
              </w:rPr>
              <w:t>年級</w:t>
            </w:r>
          </w:p>
        </w:tc>
        <w:tc>
          <w:tcPr>
            <w:tcW w:w="360" w:type="dxa"/>
            <w:tcBorders>
              <w:top w:val="single" w:sz="4" w:space="0" w:color="auto"/>
              <w:left w:val="single" w:sz="4" w:space="0" w:color="auto"/>
              <w:right w:val="single" w:sz="4" w:space="0" w:color="auto"/>
            </w:tcBorders>
            <w:vAlign w:val="center"/>
          </w:tcPr>
          <w:p w14:paraId="789F4B30" w14:textId="77777777" w:rsidR="0060656A" w:rsidRPr="006A2B86" w:rsidRDefault="0060656A" w:rsidP="007B4A74">
            <w:pPr>
              <w:rPr>
                <w:rFonts w:ascii="標楷體" w:eastAsia="標楷體" w:hAnsi="標楷體"/>
                <w:sz w:val="26"/>
                <w:szCs w:val="26"/>
              </w:rPr>
            </w:pPr>
            <w:proofErr w:type="gramStart"/>
            <w:r w:rsidRPr="006A2B86">
              <w:rPr>
                <w:rFonts w:ascii="標楷體" w:eastAsia="標楷體" w:hAnsi="標楷體" w:hint="eastAsia"/>
                <w:sz w:val="26"/>
                <w:szCs w:val="26"/>
              </w:rPr>
              <w:t>一</w:t>
            </w:r>
            <w:proofErr w:type="gramEnd"/>
          </w:p>
        </w:tc>
        <w:tc>
          <w:tcPr>
            <w:tcW w:w="600" w:type="dxa"/>
            <w:tcBorders>
              <w:top w:val="single" w:sz="4" w:space="0" w:color="auto"/>
              <w:left w:val="single" w:sz="4" w:space="0" w:color="auto"/>
              <w:right w:val="single" w:sz="4" w:space="0" w:color="auto"/>
            </w:tcBorders>
            <w:vAlign w:val="center"/>
          </w:tcPr>
          <w:p w14:paraId="12146A20" w14:textId="77777777" w:rsidR="0060656A" w:rsidRPr="006A2B86" w:rsidRDefault="0060656A" w:rsidP="007B4A74">
            <w:pPr>
              <w:rPr>
                <w:rFonts w:ascii="標楷體" w:eastAsia="標楷體" w:hAnsi="標楷體"/>
                <w:sz w:val="26"/>
                <w:szCs w:val="26"/>
              </w:rPr>
            </w:pPr>
            <w:r w:rsidRPr="006A2B86">
              <w:rPr>
                <w:rFonts w:ascii="標楷體" w:eastAsia="標楷體" w:hAnsi="標楷體" w:hint="eastAsia"/>
                <w:sz w:val="26"/>
                <w:szCs w:val="26"/>
              </w:rPr>
              <w:t>科別</w:t>
            </w:r>
          </w:p>
        </w:tc>
        <w:tc>
          <w:tcPr>
            <w:tcW w:w="1536" w:type="dxa"/>
            <w:tcBorders>
              <w:top w:val="single" w:sz="4" w:space="0" w:color="auto"/>
              <w:left w:val="single" w:sz="4" w:space="0" w:color="auto"/>
            </w:tcBorders>
            <w:vAlign w:val="center"/>
          </w:tcPr>
          <w:p w14:paraId="34380081" w14:textId="4E976132" w:rsidR="0060656A" w:rsidRPr="006A2B86" w:rsidRDefault="0060656A" w:rsidP="007B4A74">
            <w:pPr>
              <w:rPr>
                <w:rFonts w:ascii="標楷體" w:eastAsia="標楷體" w:hAnsi="標楷體"/>
                <w:sz w:val="26"/>
                <w:szCs w:val="26"/>
              </w:rPr>
            </w:pPr>
            <w:r w:rsidRPr="006A2B86">
              <w:rPr>
                <w:rFonts w:ascii="標楷體" w:eastAsia="標楷體" w:hAnsi="標楷體" w:hint="eastAsia"/>
                <w:sz w:val="26"/>
                <w:szCs w:val="26"/>
              </w:rPr>
              <w:t>高一</w:t>
            </w:r>
            <w:r w:rsidR="0031144C">
              <w:rPr>
                <w:rFonts w:ascii="標楷體" w:eastAsia="標楷體" w:hAnsi="標楷體" w:hint="eastAsia"/>
                <w:sz w:val="26"/>
                <w:szCs w:val="26"/>
              </w:rPr>
              <w:t>全</w:t>
            </w:r>
            <w:r w:rsidR="00933BFC">
              <w:rPr>
                <w:rFonts w:ascii="標楷體" w:eastAsia="標楷體" w:hAnsi="標楷體" w:hint="eastAsia"/>
                <w:sz w:val="26"/>
                <w:szCs w:val="26"/>
              </w:rPr>
              <w:t>和體二甲</w:t>
            </w:r>
          </w:p>
        </w:tc>
        <w:tc>
          <w:tcPr>
            <w:tcW w:w="720" w:type="dxa"/>
            <w:tcBorders>
              <w:top w:val="single" w:sz="4" w:space="0" w:color="auto"/>
              <w:right w:val="single" w:sz="4" w:space="0" w:color="auto"/>
            </w:tcBorders>
            <w:vAlign w:val="center"/>
          </w:tcPr>
          <w:p w14:paraId="63781526" w14:textId="77777777" w:rsidR="0060656A" w:rsidRPr="006A2B86" w:rsidRDefault="0060656A" w:rsidP="007B4A74">
            <w:pPr>
              <w:rPr>
                <w:rFonts w:ascii="標楷體" w:eastAsia="標楷體" w:hAnsi="標楷體"/>
                <w:sz w:val="26"/>
                <w:szCs w:val="26"/>
              </w:rPr>
            </w:pPr>
            <w:r w:rsidRPr="006A2B86">
              <w:rPr>
                <w:rFonts w:ascii="標楷體" w:eastAsia="標楷體" w:hAnsi="標楷體" w:hint="eastAsia"/>
                <w:sz w:val="26"/>
                <w:szCs w:val="26"/>
              </w:rPr>
              <w:t>姓名</w:t>
            </w:r>
          </w:p>
        </w:tc>
        <w:tc>
          <w:tcPr>
            <w:tcW w:w="2160" w:type="dxa"/>
            <w:gridSpan w:val="3"/>
            <w:tcBorders>
              <w:top w:val="single" w:sz="4" w:space="0" w:color="auto"/>
              <w:left w:val="single" w:sz="4" w:space="0" w:color="auto"/>
              <w:right w:val="single" w:sz="4" w:space="0" w:color="auto"/>
            </w:tcBorders>
            <w:vAlign w:val="center"/>
          </w:tcPr>
          <w:p w14:paraId="10D04D2A" w14:textId="77777777" w:rsidR="0060656A" w:rsidRPr="006A2B86" w:rsidRDefault="0060656A" w:rsidP="007B4A74">
            <w:pPr>
              <w:rPr>
                <w:rFonts w:ascii="標楷體" w:eastAsia="標楷體" w:hAnsi="標楷體"/>
                <w:sz w:val="26"/>
                <w:szCs w:val="26"/>
              </w:rPr>
            </w:pPr>
          </w:p>
        </w:tc>
        <w:tc>
          <w:tcPr>
            <w:tcW w:w="1528" w:type="dxa"/>
            <w:tcBorders>
              <w:top w:val="single" w:sz="4" w:space="0" w:color="auto"/>
              <w:left w:val="single" w:sz="4" w:space="0" w:color="auto"/>
            </w:tcBorders>
            <w:vAlign w:val="center"/>
          </w:tcPr>
          <w:p w14:paraId="222D0F7D" w14:textId="77777777" w:rsidR="0060656A" w:rsidRPr="006A2B86" w:rsidRDefault="0060656A" w:rsidP="007B4A74">
            <w:pPr>
              <w:rPr>
                <w:rFonts w:ascii="標楷體" w:eastAsia="標楷體" w:hAnsi="標楷體"/>
                <w:sz w:val="26"/>
                <w:szCs w:val="26"/>
              </w:rPr>
            </w:pPr>
            <w:r w:rsidRPr="006A2B86">
              <w:rPr>
                <w:rFonts w:ascii="標楷體" w:eastAsia="標楷體" w:hAnsi="標楷體" w:hint="eastAsia"/>
                <w:sz w:val="26"/>
                <w:szCs w:val="26"/>
              </w:rPr>
              <w:t>是</w:t>
            </w:r>
          </w:p>
        </w:tc>
      </w:tr>
    </w:tbl>
    <w:p w14:paraId="6C7DFAD2" w14:textId="77777777" w:rsidR="0060656A" w:rsidRPr="006B3234" w:rsidRDefault="0060656A" w:rsidP="00AC3676">
      <w:pPr>
        <w:rPr>
          <w:rFonts w:ascii="標楷體" w:eastAsia="標楷體" w:hAnsi="標楷體"/>
          <w:b/>
          <w:bCs/>
          <w:sz w:val="28"/>
          <w:szCs w:val="28"/>
        </w:rPr>
      </w:pPr>
      <w:r>
        <w:rPr>
          <w:rFonts w:ascii="標楷體" w:eastAsia="標楷體" w:hAnsi="標楷體"/>
        </w:rPr>
        <w:t xml:space="preserve">  </w:t>
      </w:r>
      <w:r w:rsidRPr="006B3234">
        <w:rPr>
          <w:rFonts w:ascii="標楷體" w:eastAsia="標楷體" w:hAnsi="標楷體" w:hint="eastAsia"/>
          <w:b/>
          <w:bCs/>
          <w:sz w:val="28"/>
          <w:szCs w:val="28"/>
        </w:rPr>
        <w:t>單選題</w:t>
      </w:r>
      <w:r w:rsidRPr="006B3234">
        <w:rPr>
          <w:rFonts w:ascii="標楷體" w:eastAsia="標楷體" w:hAnsi="標楷體"/>
          <w:b/>
          <w:bCs/>
          <w:sz w:val="28"/>
          <w:szCs w:val="28"/>
        </w:rPr>
        <w:t>:</w:t>
      </w:r>
      <w:r w:rsidRPr="006B3234">
        <w:rPr>
          <w:rFonts w:ascii="標楷體" w:eastAsia="標楷體" w:hAnsi="標楷體" w:hint="eastAsia"/>
          <w:b/>
          <w:bCs/>
          <w:sz w:val="28"/>
          <w:szCs w:val="28"/>
        </w:rPr>
        <w:t>總共</w:t>
      </w:r>
      <w:r w:rsidRPr="006B3234">
        <w:rPr>
          <w:rFonts w:ascii="標楷體" w:eastAsia="標楷體" w:hAnsi="標楷體"/>
          <w:b/>
          <w:bCs/>
          <w:sz w:val="28"/>
          <w:szCs w:val="28"/>
        </w:rPr>
        <w:t>50</w:t>
      </w:r>
      <w:r w:rsidRPr="006B3234">
        <w:rPr>
          <w:rFonts w:ascii="標楷體" w:eastAsia="標楷體" w:hAnsi="標楷體" w:hint="eastAsia"/>
          <w:b/>
          <w:bCs/>
          <w:sz w:val="28"/>
          <w:szCs w:val="28"/>
        </w:rPr>
        <w:t>題，一題</w:t>
      </w:r>
      <w:r w:rsidRPr="006B3234">
        <w:rPr>
          <w:rFonts w:ascii="標楷體" w:eastAsia="標楷體" w:hAnsi="標楷體"/>
          <w:b/>
          <w:bCs/>
          <w:sz w:val="28"/>
          <w:szCs w:val="28"/>
        </w:rPr>
        <w:t>2</w:t>
      </w:r>
      <w:r w:rsidRPr="006B3234">
        <w:rPr>
          <w:rFonts w:ascii="標楷體" w:eastAsia="標楷體" w:hAnsi="標楷體" w:hint="eastAsia"/>
          <w:b/>
          <w:bCs/>
          <w:sz w:val="28"/>
          <w:szCs w:val="28"/>
        </w:rPr>
        <w:t>分</w:t>
      </w:r>
    </w:p>
    <w:p w14:paraId="6A194ECE" w14:textId="77777777" w:rsidR="0031144C" w:rsidRPr="00170B5A" w:rsidRDefault="0031144C" w:rsidP="0031144C">
      <w:pPr>
        <w:pStyle w:val="Normal020"/>
        <w:snapToGrid w:val="0"/>
        <w:spacing w:line="286" w:lineRule="auto"/>
        <w:ind w:left="250" w:hangingChars="100" w:hanging="250"/>
        <w:jc w:val="both"/>
        <w:textAlignment w:val="center"/>
        <w:rPr>
          <w:rFonts w:ascii="標楷體" w:eastAsia="標楷體" w:hAnsi="標楷體"/>
          <w:sz w:val="25"/>
          <w:szCs w:val="25"/>
          <w:lang w:eastAsia="zh-TW"/>
        </w:rPr>
      </w:pPr>
      <w:bookmarkStart w:id="0" w:name="QQ210108003992_1_H"/>
      <w:bookmarkStart w:id="1" w:name="QQ210108003992"/>
      <w:r w:rsidRPr="00170B5A">
        <w:rPr>
          <w:rFonts w:ascii="標楷體" w:eastAsia="標楷體" w:hAnsi="標楷體"/>
          <w:sz w:val="25"/>
          <w:szCs w:val="25"/>
          <w:lang w:eastAsia="zh-TW"/>
        </w:rPr>
        <w:t>1.</w:t>
      </w:r>
      <w:r w:rsidRPr="00170B5A">
        <w:rPr>
          <w:rFonts w:ascii="標楷體" w:eastAsia="標楷體" w:hAnsi="標楷體" w:hint="eastAsia"/>
          <w:sz w:val="25"/>
          <w:szCs w:val="25"/>
          <w:lang w:eastAsia="zh-TW"/>
        </w:rPr>
        <w:t xml:space="preserve">媒體提供我們傳播消息與意見的權利，請問我們可以如何透過媒體合理的表達我們對時事的意見？　</w:t>
      </w:r>
      <w:r w:rsidRPr="00170B5A">
        <w:rPr>
          <w:rFonts w:ascii="標楷體" w:eastAsia="標楷體" w:hAnsi="標楷體"/>
          <w:sz w:val="25"/>
          <w:szCs w:val="25"/>
          <w:lang w:eastAsia="zh-TW"/>
        </w:rPr>
        <w:t>(A)</w:t>
      </w:r>
      <w:r w:rsidRPr="00170B5A">
        <w:rPr>
          <w:rFonts w:ascii="標楷體" w:eastAsia="標楷體" w:hAnsi="標楷體" w:hint="eastAsia"/>
          <w:sz w:val="25"/>
          <w:szCs w:val="25"/>
          <w:lang w:eastAsia="zh-TW"/>
        </w:rPr>
        <w:t>利用日記寫出對政府福利政策的</w:t>
      </w:r>
      <w:proofErr w:type="gramStart"/>
      <w:r w:rsidRPr="00170B5A">
        <w:rPr>
          <w:rFonts w:ascii="標楷體" w:eastAsia="標楷體" w:hAnsi="標楷體" w:hint="eastAsia"/>
          <w:sz w:val="25"/>
          <w:szCs w:val="25"/>
          <w:lang w:eastAsia="zh-TW"/>
        </w:rPr>
        <w:t xml:space="preserve">肯定　</w:t>
      </w:r>
      <w:proofErr w:type="gramEnd"/>
      <w:r w:rsidRPr="00170B5A">
        <w:rPr>
          <w:rFonts w:ascii="標楷體" w:eastAsia="標楷體" w:hAnsi="標楷體"/>
          <w:sz w:val="25"/>
          <w:szCs w:val="25"/>
          <w:lang w:eastAsia="zh-TW"/>
        </w:rPr>
        <w:t>(B)</w:t>
      </w:r>
      <w:r w:rsidRPr="00170B5A">
        <w:rPr>
          <w:rFonts w:ascii="標楷體" w:eastAsia="標楷體" w:hAnsi="標楷體" w:hint="eastAsia"/>
          <w:sz w:val="25"/>
          <w:szCs w:val="25"/>
          <w:lang w:eastAsia="zh-TW"/>
        </w:rPr>
        <w:t xml:space="preserve">和同學在課餘時間討論死刑存廢議題　</w:t>
      </w:r>
      <w:r w:rsidRPr="00170B5A">
        <w:rPr>
          <w:rFonts w:ascii="標楷體" w:eastAsia="標楷體" w:hAnsi="標楷體"/>
          <w:sz w:val="25"/>
          <w:szCs w:val="25"/>
          <w:lang w:eastAsia="zh-TW"/>
        </w:rPr>
        <w:t>(C)</w:t>
      </w:r>
      <w:r w:rsidRPr="00170B5A">
        <w:rPr>
          <w:rFonts w:ascii="標楷體" w:eastAsia="標楷體" w:hAnsi="標楷體" w:hint="eastAsia"/>
          <w:sz w:val="25"/>
          <w:szCs w:val="25"/>
          <w:lang w:eastAsia="zh-TW"/>
        </w:rPr>
        <w:t>利用社群網站發表對財政政策的</w:t>
      </w:r>
      <w:proofErr w:type="gramStart"/>
      <w:r w:rsidRPr="00170B5A">
        <w:rPr>
          <w:rFonts w:ascii="標楷體" w:eastAsia="標楷體" w:hAnsi="標楷體" w:hint="eastAsia"/>
          <w:sz w:val="25"/>
          <w:szCs w:val="25"/>
          <w:lang w:eastAsia="zh-TW"/>
        </w:rPr>
        <w:t xml:space="preserve">不滿　</w:t>
      </w:r>
      <w:proofErr w:type="gramEnd"/>
      <w:r w:rsidRPr="00170B5A">
        <w:rPr>
          <w:rFonts w:ascii="標楷體" w:eastAsia="標楷體" w:hAnsi="標楷體"/>
          <w:sz w:val="25"/>
          <w:szCs w:val="25"/>
          <w:lang w:eastAsia="zh-TW"/>
        </w:rPr>
        <w:t>(D)</w:t>
      </w:r>
      <w:r w:rsidRPr="00170B5A">
        <w:rPr>
          <w:rFonts w:ascii="標楷體" w:eastAsia="標楷體" w:hAnsi="標楷體" w:hint="eastAsia"/>
          <w:sz w:val="25"/>
          <w:szCs w:val="25"/>
          <w:lang w:eastAsia="zh-TW"/>
        </w:rPr>
        <w:t>到政府機關噴漆表達對政府的不滿</w:t>
      </w:r>
    </w:p>
    <w:p w14:paraId="67F12BBF" w14:textId="77777777" w:rsidR="0031144C" w:rsidRPr="00170B5A" w:rsidRDefault="0031144C" w:rsidP="0031144C">
      <w:pPr>
        <w:pStyle w:val="Normal020"/>
        <w:snapToGrid w:val="0"/>
        <w:spacing w:line="286" w:lineRule="auto"/>
        <w:jc w:val="both"/>
        <w:textAlignment w:val="center"/>
        <w:rPr>
          <w:rFonts w:ascii="標楷體" w:eastAsia="標楷體" w:hAnsi="標楷體"/>
          <w:sz w:val="25"/>
          <w:szCs w:val="25"/>
          <w:lang w:eastAsia="zh-TW"/>
        </w:rPr>
      </w:pPr>
      <w:r w:rsidRPr="00170B5A">
        <w:rPr>
          <w:rFonts w:ascii="標楷體" w:eastAsia="標楷體" w:hAnsi="標楷體"/>
          <w:sz w:val="25"/>
          <w:szCs w:val="25"/>
          <w:lang w:eastAsia="zh-TW"/>
        </w:rPr>
        <w:t>2.</w:t>
      </w:r>
      <w:smartTag w:uri="urn:schemas-microsoft-com:office:smarttags" w:element="chsdate">
        <w:smartTagPr>
          <w:attr w:name="Year" w:val="2022"/>
          <w:attr w:name="Month" w:val="11"/>
          <w:attr w:name="Day" w:val="26"/>
          <w:attr w:name="IsLunarDate" w:val="False"/>
          <w:attr w:name="IsROCDate" w:val="False"/>
        </w:smartTagPr>
        <w:r w:rsidRPr="00170B5A">
          <w:rPr>
            <w:rFonts w:ascii="標楷體" w:eastAsia="標楷體" w:hAnsi="標楷體"/>
            <w:sz w:val="25"/>
            <w:szCs w:val="25"/>
            <w:lang w:eastAsia="zh-TW"/>
          </w:rPr>
          <w:t>2022</w:t>
        </w:r>
        <w:r w:rsidRPr="00170B5A">
          <w:rPr>
            <w:rFonts w:ascii="標楷體" w:eastAsia="標楷體" w:hAnsi="標楷體" w:hint="eastAsia"/>
            <w:sz w:val="25"/>
            <w:szCs w:val="25"/>
            <w:lang w:eastAsia="zh-TW"/>
          </w:rPr>
          <w:t>年</w:t>
        </w:r>
        <w:r w:rsidRPr="00170B5A">
          <w:rPr>
            <w:rFonts w:ascii="標楷體" w:eastAsia="標楷體" w:hAnsi="標楷體"/>
            <w:sz w:val="25"/>
            <w:szCs w:val="25"/>
            <w:lang w:eastAsia="zh-TW"/>
          </w:rPr>
          <w:t>11</w:t>
        </w:r>
        <w:r w:rsidRPr="00170B5A">
          <w:rPr>
            <w:rFonts w:ascii="標楷體" w:eastAsia="標楷體" w:hAnsi="標楷體" w:hint="eastAsia"/>
            <w:sz w:val="25"/>
            <w:szCs w:val="25"/>
            <w:lang w:eastAsia="zh-TW"/>
          </w:rPr>
          <w:t>月</w:t>
        </w:r>
        <w:r w:rsidRPr="00170B5A">
          <w:rPr>
            <w:rFonts w:ascii="標楷體" w:eastAsia="標楷體" w:hAnsi="標楷體"/>
            <w:sz w:val="25"/>
            <w:szCs w:val="25"/>
            <w:lang w:eastAsia="zh-TW"/>
          </w:rPr>
          <w:t>26</w:t>
        </w:r>
        <w:r w:rsidRPr="00170B5A">
          <w:rPr>
            <w:rFonts w:ascii="標楷體" w:eastAsia="標楷體" w:hAnsi="標楷體" w:hint="eastAsia"/>
            <w:sz w:val="25"/>
            <w:szCs w:val="25"/>
            <w:lang w:eastAsia="zh-TW"/>
          </w:rPr>
          <w:t>日</w:t>
        </w:r>
      </w:smartTag>
      <w:r w:rsidRPr="00170B5A">
        <w:rPr>
          <w:rFonts w:ascii="標楷體" w:eastAsia="標楷體" w:hAnsi="標楷體" w:hint="eastAsia"/>
          <w:sz w:val="25"/>
          <w:szCs w:val="25"/>
          <w:lang w:eastAsia="zh-TW"/>
        </w:rPr>
        <w:t>我國舉行地方公職人員選舉</w:t>
      </w:r>
      <w:r w:rsidRPr="00170B5A">
        <w:rPr>
          <w:rFonts w:ascii="標楷體" w:eastAsia="標楷體" w:hAnsi="標楷體"/>
          <w:sz w:val="25"/>
          <w:szCs w:val="25"/>
          <w:lang w:eastAsia="zh-TW"/>
        </w:rPr>
        <w:t>,</w:t>
      </w:r>
      <w:r w:rsidRPr="00170B5A">
        <w:rPr>
          <w:rFonts w:ascii="標楷體" w:eastAsia="標楷體" w:hAnsi="標楷體" w:hint="eastAsia"/>
          <w:sz w:val="25"/>
          <w:szCs w:val="25"/>
          <w:lang w:eastAsia="zh-TW"/>
        </w:rPr>
        <w:t>請問下列哪一項選舉是採用複數選區相對</w:t>
      </w:r>
      <w:proofErr w:type="gramStart"/>
      <w:r w:rsidRPr="00170B5A">
        <w:rPr>
          <w:rFonts w:ascii="標楷體" w:eastAsia="標楷體" w:hAnsi="標楷體" w:hint="eastAsia"/>
          <w:sz w:val="25"/>
          <w:szCs w:val="25"/>
          <w:lang w:eastAsia="zh-TW"/>
        </w:rPr>
        <w:t>多數決制</w:t>
      </w:r>
      <w:proofErr w:type="gramEnd"/>
      <w:r w:rsidRPr="00170B5A">
        <w:rPr>
          <w:rFonts w:ascii="標楷體" w:eastAsia="標楷體" w:hAnsi="標楷體"/>
          <w:sz w:val="25"/>
          <w:szCs w:val="25"/>
          <w:lang w:eastAsia="zh-TW"/>
        </w:rPr>
        <w:t>?  (A)</w:t>
      </w:r>
      <w:r w:rsidRPr="00170B5A">
        <w:rPr>
          <w:rFonts w:ascii="標楷體" w:eastAsia="標楷體" w:hAnsi="標楷體" w:hint="eastAsia"/>
          <w:sz w:val="25"/>
          <w:szCs w:val="25"/>
          <w:lang w:eastAsia="zh-TW"/>
        </w:rPr>
        <w:t>新北市土</w:t>
      </w:r>
      <w:r w:rsidRPr="00170B5A">
        <w:rPr>
          <w:rFonts w:ascii="標楷體" w:eastAsia="標楷體" w:hAnsi="標楷體"/>
          <w:sz w:val="25"/>
          <w:szCs w:val="25"/>
          <w:lang w:eastAsia="zh-TW"/>
        </w:rPr>
        <w:t xml:space="preserve"> </w:t>
      </w:r>
    </w:p>
    <w:p w14:paraId="2A282258" w14:textId="77777777" w:rsidR="0031144C" w:rsidRPr="00170B5A" w:rsidRDefault="0031144C" w:rsidP="0031144C">
      <w:pPr>
        <w:pStyle w:val="Normal020"/>
        <w:snapToGrid w:val="0"/>
        <w:spacing w:line="286" w:lineRule="auto"/>
        <w:jc w:val="both"/>
        <w:textAlignment w:val="center"/>
        <w:rPr>
          <w:rFonts w:ascii="標楷體" w:eastAsia="標楷體" w:hAnsi="標楷體"/>
          <w:sz w:val="25"/>
          <w:szCs w:val="25"/>
          <w:lang w:eastAsia="zh-TW"/>
        </w:rPr>
      </w:pPr>
      <w:r w:rsidRPr="00170B5A">
        <w:rPr>
          <w:rFonts w:ascii="標楷體" w:eastAsia="標楷體" w:hAnsi="標楷體"/>
          <w:sz w:val="25"/>
          <w:szCs w:val="25"/>
          <w:lang w:eastAsia="zh-TW"/>
        </w:rPr>
        <w:t xml:space="preserve">  </w:t>
      </w:r>
      <w:r w:rsidRPr="00170B5A">
        <w:rPr>
          <w:rFonts w:ascii="標楷體" w:eastAsia="標楷體" w:hAnsi="標楷體" w:hint="eastAsia"/>
          <w:sz w:val="25"/>
          <w:szCs w:val="25"/>
          <w:lang w:eastAsia="zh-TW"/>
        </w:rPr>
        <w:t>城區區長</w:t>
      </w:r>
      <w:r w:rsidRPr="00170B5A">
        <w:rPr>
          <w:rFonts w:ascii="標楷體" w:eastAsia="標楷體" w:hAnsi="標楷體"/>
          <w:sz w:val="25"/>
          <w:szCs w:val="25"/>
          <w:lang w:eastAsia="zh-TW"/>
        </w:rPr>
        <w:t xml:space="preserve"> (B)</w:t>
      </w:r>
      <w:r w:rsidRPr="00170B5A">
        <w:rPr>
          <w:rFonts w:ascii="標楷體" w:eastAsia="標楷體" w:hAnsi="標楷體" w:hint="eastAsia"/>
          <w:sz w:val="25"/>
          <w:szCs w:val="25"/>
          <w:lang w:eastAsia="zh-TW"/>
        </w:rPr>
        <w:t>新北市烏來</w:t>
      </w:r>
      <w:proofErr w:type="gramStart"/>
      <w:r w:rsidRPr="00170B5A">
        <w:rPr>
          <w:rFonts w:ascii="標楷體" w:eastAsia="標楷體" w:hAnsi="標楷體" w:hint="eastAsia"/>
          <w:sz w:val="25"/>
          <w:szCs w:val="25"/>
          <w:lang w:eastAsia="zh-TW"/>
        </w:rPr>
        <w:t>區</w:t>
      </w:r>
      <w:proofErr w:type="gramEnd"/>
      <w:r w:rsidRPr="00170B5A">
        <w:rPr>
          <w:rFonts w:ascii="標楷體" w:eastAsia="標楷體" w:hAnsi="標楷體" w:hint="eastAsia"/>
          <w:sz w:val="25"/>
          <w:szCs w:val="25"/>
          <w:lang w:eastAsia="zh-TW"/>
        </w:rPr>
        <w:t>區長</w:t>
      </w:r>
      <w:r w:rsidRPr="00170B5A">
        <w:rPr>
          <w:rFonts w:ascii="標楷體" w:eastAsia="標楷體" w:hAnsi="標楷體"/>
          <w:sz w:val="25"/>
          <w:szCs w:val="25"/>
          <w:lang w:eastAsia="zh-TW"/>
        </w:rPr>
        <w:t xml:space="preserve"> (C)</w:t>
      </w:r>
      <w:r w:rsidRPr="00170B5A">
        <w:rPr>
          <w:rFonts w:ascii="標楷體" w:eastAsia="標楷體" w:hAnsi="標楷體" w:hint="eastAsia"/>
          <w:sz w:val="25"/>
          <w:szCs w:val="25"/>
          <w:lang w:eastAsia="zh-TW"/>
        </w:rPr>
        <w:t>新北市市長</w:t>
      </w:r>
      <w:r w:rsidRPr="00170B5A">
        <w:rPr>
          <w:rFonts w:ascii="標楷體" w:eastAsia="標楷體" w:hAnsi="標楷體"/>
          <w:sz w:val="25"/>
          <w:szCs w:val="25"/>
          <w:lang w:eastAsia="zh-TW"/>
        </w:rPr>
        <w:t xml:space="preserve"> (D)</w:t>
      </w:r>
      <w:r w:rsidRPr="00170B5A">
        <w:rPr>
          <w:rFonts w:ascii="標楷體" w:eastAsia="標楷體" w:hAnsi="標楷體" w:hint="eastAsia"/>
          <w:sz w:val="25"/>
          <w:szCs w:val="25"/>
          <w:lang w:eastAsia="zh-TW"/>
        </w:rPr>
        <w:t>新北市市議員</w:t>
      </w:r>
    </w:p>
    <w:p w14:paraId="60BA4948" w14:textId="77777777" w:rsidR="0031144C" w:rsidRPr="00170B5A" w:rsidRDefault="0031144C" w:rsidP="0031144C">
      <w:pPr>
        <w:pStyle w:val="Normal020"/>
        <w:snapToGrid w:val="0"/>
        <w:spacing w:line="286" w:lineRule="auto"/>
        <w:ind w:left="250" w:hangingChars="100" w:hanging="250"/>
        <w:jc w:val="both"/>
        <w:textAlignment w:val="center"/>
        <w:rPr>
          <w:rFonts w:ascii="標楷體" w:eastAsia="標楷體" w:hAnsi="標楷體"/>
          <w:sz w:val="25"/>
          <w:szCs w:val="25"/>
          <w:lang w:eastAsia="zh-TW"/>
        </w:rPr>
      </w:pPr>
      <w:r w:rsidRPr="00170B5A">
        <w:rPr>
          <w:rFonts w:ascii="標楷體" w:eastAsia="標楷體" w:hAnsi="標楷體"/>
          <w:sz w:val="25"/>
          <w:szCs w:val="25"/>
          <w:lang w:eastAsia="zh-TW"/>
        </w:rPr>
        <w:t>3.</w:t>
      </w:r>
      <w:r w:rsidRPr="00170B5A">
        <w:rPr>
          <w:rFonts w:ascii="標楷體" w:eastAsia="標楷體" w:hAnsi="標楷體" w:hint="eastAsia"/>
          <w:sz w:val="25"/>
          <w:szCs w:val="25"/>
          <w:lang w:eastAsia="zh-TW"/>
        </w:rPr>
        <w:t xml:space="preserve">下列何種選舉制度對於小黨及無黨無派之獨立參選人較為有利？　</w:t>
      </w:r>
      <w:r w:rsidRPr="00170B5A">
        <w:rPr>
          <w:rFonts w:ascii="標楷體" w:eastAsia="標楷體" w:hAnsi="標楷體"/>
          <w:sz w:val="25"/>
          <w:szCs w:val="25"/>
          <w:lang w:eastAsia="zh-TW"/>
        </w:rPr>
        <w:t>(A)</w:t>
      </w:r>
      <w:r w:rsidRPr="00170B5A">
        <w:rPr>
          <w:rFonts w:ascii="標楷體" w:eastAsia="標楷體" w:hAnsi="標楷體" w:hint="eastAsia"/>
          <w:sz w:val="25"/>
          <w:szCs w:val="25"/>
          <w:lang w:eastAsia="zh-TW"/>
        </w:rPr>
        <w:t xml:space="preserve">單一選區制　</w:t>
      </w:r>
      <w:r w:rsidRPr="00170B5A">
        <w:rPr>
          <w:rFonts w:ascii="標楷體" w:eastAsia="標楷體" w:hAnsi="標楷體"/>
          <w:sz w:val="25"/>
          <w:szCs w:val="25"/>
          <w:lang w:eastAsia="zh-TW"/>
        </w:rPr>
        <w:t>(B)</w:t>
      </w:r>
      <w:r w:rsidRPr="00170B5A">
        <w:rPr>
          <w:rFonts w:ascii="標楷體" w:eastAsia="標楷體" w:hAnsi="標楷體" w:hint="eastAsia"/>
          <w:sz w:val="25"/>
          <w:szCs w:val="25"/>
          <w:lang w:eastAsia="zh-TW"/>
        </w:rPr>
        <w:t xml:space="preserve">複選選區制　</w:t>
      </w:r>
      <w:r w:rsidRPr="00170B5A">
        <w:rPr>
          <w:rFonts w:ascii="標楷體" w:eastAsia="標楷體" w:hAnsi="標楷體"/>
          <w:sz w:val="25"/>
          <w:szCs w:val="25"/>
          <w:lang w:eastAsia="zh-TW"/>
        </w:rPr>
        <w:t>(C)</w:t>
      </w:r>
      <w:r w:rsidRPr="00170B5A">
        <w:rPr>
          <w:rFonts w:ascii="標楷體" w:eastAsia="標楷體" w:hAnsi="標楷體" w:hint="eastAsia"/>
          <w:sz w:val="25"/>
          <w:szCs w:val="25"/>
          <w:lang w:eastAsia="zh-TW"/>
        </w:rPr>
        <w:t>絕對</w:t>
      </w:r>
      <w:proofErr w:type="gramStart"/>
      <w:r w:rsidRPr="00170B5A">
        <w:rPr>
          <w:rFonts w:ascii="標楷體" w:eastAsia="標楷體" w:hAnsi="標楷體" w:hint="eastAsia"/>
          <w:sz w:val="25"/>
          <w:szCs w:val="25"/>
          <w:lang w:eastAsia="zh-TW"/>
        </w:rPr>
        <w:t>多數決制</w:t>
      </w:r>
      <w:proofErr w:type="gramEnd"/>
      <w:r w:rsidRPr="00170B5A">
        <w:rPr>
          <w:rFonts w:ascii="標楷體" w:eastAsia="標楷體" w:hAnsi="標楷體" w:hint="eastAsia"/>
          <w:sz w:val="25"/>
          <w:szCs w:val="25"/>
          <w:lang w:eastAsia="zh-TW"/>
        </w:rPr>
        <w:t xml:space="preserve">　</w:t>
      </w:r>
      <w:r w:rsidRPr="00170B5A">
        <w:rPr>
          <w:rFonts w:ascii="標楷體" w:eastAsia="標楷體" w:hAnsi="標楷體"/>
          <w:sz w:val="25"/>
          <w:szCs w:val="25"/>
          <w:lang w:eastAsia="zh-TW"/>
        </w:rPr>
        <w:t>(D)</w:t>
      </w:r>
      <w:r w:rsidRPr="00170B5A">
        <w:rPr>
          <w:rFonts w:ascii="標楷體" w:eastAsia="標楷體" w:hAnsi="標楷體" w:hint="eastAsia"/>
          <w:sz w:val="25"/>
          <w:szCs w:val="25"/>
          <w:lang w:eastAsia="zh-TW"/>
        </w:rPr>
        <w:t>混合投票制</w:t>
      </w:r>
    </w:p>
    <w:p w14:paraId="659A3BA7" w14:textId="77777777" w:rsidR="0031144C" w:rsidRPr="00170B5A" w:rsidRDefault="0031144C" w:rsidP="0031144C">
      <w:pPr>
        <w:pStyle w:val="Normal020"/>
        <w:snapToGrid w:val="0"/>
        <w:spacing w:line="286" w:lineRule="auto"/>
        <w:ind w:left="250" w:hangingChars="100" w:hanging="250"/>
        <w:jc w:val="both"/>
        <w:textAlignment w:val="center"/>
        <w:rPr>
          <w:rFonts w:ascii="標楷體" w:eastAsia="標楷體" w:hAnsi="標楷體"/>
          <w:sz w:val="25"/>
          <w:szCs w:val="25"/>
          <w:lang w:eastAsia="zh-TW"/>
        </w:rPr>
      </w:pPr>
      <w:r w:rsidRPr="00170B5A">
        <w:rPr>
          <w:rFonts w:ascii="標楷體" w:eastAsia="標楷體" w:hAnsi="標楷體"/>
          <w:sz w:val="25"/>
          <w:szCs w:val="25"/>
          <w:lang w:eastAsia="zh-TW"/>
        </w:rPr>
        <w:t>4.</w:t>
      </w:r>
      <w:r w:rsidRPr="00170B5A">
        <w:rPr>
          <w:rFonts w:ascii="標楷體" w:eastAsia="標楷體" w:hAnsi="標楷體" w:hint="eastAsia"/>
          <w:sz w:val="25"/>
          <w:szCs w:val="25"/>
          <w:lang w:eastAsia="zh-TW"/>
        </w:rPr>
        <w:t>請問我國公職人員選舉中</w:t>
      </w:r>
      <w:r w:rsidRPr="00170B5A">
        <w:rPr>
          <w:rFonts w:ascii="標楷體" w:eastAsia="標楷體" w:hAnsi="標楷體"/>
          <w:sz w:val="25"/>
          <w:szCs w:val="25"/>
          <w:lang w:eastAsia="zh-TW"/>
        </w:rPr>
        <w:t>,</w:t>
      </w:r>
      <w:r w:rsidRPr="00170B5A">
        <w:rPr>
          <w:rFonts w:ascii="標楷體" w:eastAsia="標楷體" w:hAnsi="標楷體" w:hint="eastAsia"/>
          <w:sz w:val="25"/>
          <w:szCs w:val="25"/>
          <w:lang w:eastAsia="zh-TW"/>
        </w:rPr>
        <w:t>哪一種是採用混合制選出</w:t>
      </w:r>
      <w:r w:rsidRPr="00170B5A">
        <w:rPr>
          <w:rFonts w:ascii="標楷體" w:eastAsia="標楷體" w:hAnsi="標楷體"/>
          <w:sz w:val="25"/>
          <w:szCs w:val="25"/>
          <w:lang w:eastAsia="zh-TW"/>
        </w:rPr>
        <w:t>?  (A)</w:t>
      </w:r>
      <w:r w:rsidRPr="00170B5A">
        <w:rPr>
          <w:rFonts w:ascii="標楷體" w:eastAsia="標楷體" w:hAnsi="標楷體" w:hint="eastAsia"/>
          <w:sz w:val="25"/>
          <w:szCs w:val="25"/>
          <w:lang w:eastAsia="zh-TW"/>
        </w:rPr>
        <w:t>縣市議員</w:t>
      </w:r>
      <w:r w:rsidRPr="00170B5A">
        <w:rPr>
          <w:rFonts w:ascii="標楷體" w:eastAsia="標楷體" w:hAnsi="標楷體"/>
          <w:sz w:val="25"/>
          <w:szCs w:val="25"/>
          <w:lang w:eastAsia="zh-TW"/>
        </w:rPr>
        <w:t xml:space="preserve"> (B)</w:t>
      </w:r>
      <w:r w:rsidRPr="00170B5A">
        <w:rPr>
          <w:rFonts w:ascii="標楷體" w:eastAsia="標楷體" w:hAnsi="標楷體" w:hint="eastAsia"/>
          <w:sz w:val="25"/>
          <w:szCs w:val="25"/>
          <w:lang w:eastAsia="zh-TW"/>
        </w:rPr>
        <w:t>立法委員</w:t>
      </w:r>
      <w:r w:rsidRPr="00170B5A">
        <w:rPr>
          <w:rFonts w:ascii="標楷體" w:eastAsia="標楷體" w:hAnsi="標楷體"/>
          <w:sz w:val="25"/>
          <w:szCs w:val="25"/>
          <w:lang w:eastAsia="zh-TW"/>
        </w:rPr>
        <w:t xml:space="preserve"> (C)</w:t>
      </w:r>
      <w:r w:rsidRPr="00170B5A">
        <w:rPr>
          <w:rFonts w:ascii="標楷體" w:eastAsia="標楷體" w:hAnsi="標楷體" w:hint="eastAsia"/>
          <w:sz w:val="25"/>
          <w:szCs w:val="25"/>
          <w:lang w:eastAsia="zh-TW"/>
        </w:rPr>
        <w:t>直轄市原住民區區民代表</w:t>
      </w:r>
      <w:r w:rsidRPr="00170B5A">
        <w:rPr>
          <w:rFonts w:ascii="標楷體" w:eastAsia="標楷體" w:hAnsi="標楷體"/>
          <w:sz w:val="25"/>
          <w:szCs w:val="25"/>
          <w:lang w:eastAsia="zh-TW"/>
        </w:rPr>
        <w:t xml:space="preserve"> (D)</w:t>
      </w:r>
      <w:r w:rsidRPr="00170B5A">
        <w:rPr>
          <w:rFonts w:ascii="標楷體" w:eastAsia="標楷體" w:hAnsi="標楷體" w:hint="eastAsia"/>
          <w:sz w:val="25"/>
          <w:szCs w:val="25"/>
          <w:lang w:eastAsia="zh-TW"/>
        </w:rPr>
        <w:t>鄉鎮市民代表</w:t>
      </w:r>
    </w:p>
    <w:p w14:paraId="68EF501B" w14:textId="77777777" w:rsidR="0031144C" w:rsidRPr="00170B5A" w:rsidRDefault="0031144C" w:rsidP="0031144C">
      <w:pPr>
        <w:pStyle w:val="Normal0142"/>
        <w:snapToGrid w:val="0"/>
        <w:spacing w:line="286" w:lineRule="auto"/>
        <w:jc w:val="both"/>
        <w:textAlignment w:val="center"/>
        <w:rPr>
          <w:rFonts w:ascii="標楷體" w:eastAsia="標楷體" w:hAnsi="標楷體"/>
          <w:sz w:val="25"/>
          <w:szCs w:val="25"/>
          <w:lang w:eastAsia="zh-TW"/>
        </w:rPr>
      </w:pPr>
      <w:bookmarkStart w:id="2" w:name="QQ210108004055_1_H"/>
      <w:bookmarkStart w:id="3" w:name="QQ210108004055"/>
      <w:r w:rsidRPr="00170B5A">
        <w:rPr>
          <w:rFonts w:ascii="標楷體" w:eastAsia="標楷體" w:hAnsi="標楷體"/>
          <w:color w:val="000000"/>
          <w:kern w:val="2"/>
          <w:sz w:val="25"/>
          <w:szCs w:val="25"/>
          <w:lang w:eastAsia="zh-TW"/>
        </w:rPr>
        <w:t>5.</w:t>
      </w:r>
      <w:r w:rsidRPr="00170B5A">
        <w:rPr>
          <w:rFonts w:ascii="標楷體" w:eastAsia="標楷體" w:hAnsi="標楷體" w:hint="eastAsia"/>
          <w:color w:val="000000"/>
          <w:kern w:val="2"/>
          <w:sz w:val="25"/>
          <w:szCs w:val="25"/>
          <w:lang w:eastAsia="zh-TW"/>
        </w:rPr>
        <w:t>商業媒體與公共媒體最大的不同在於？</w:t>
      </w:r>
      <w:bookmarkEnd w:id="2"/>
      <w:r w:rsidRPr="00170B5A">
        <w:rPr>
          <w:rFonts w:ascii="標楷體" w:eastAsia="標楷體" w:hAnsi="標楷體"/>
          <w:color w:val="000000"/>
          <w:kern w:val="2"/>
          <w:sz w:val="25"/>
          <w:szCs w:val="25"/>
          <w:lang w:eastAsia="zh-TW"/>
        </w:rPr>
        <w:t xml:space="preserve"> </w:t>
      </w:r>
      <w:r w:rsidRPr="00170B5A">
        <w:rPr>
          <w:rFonts w:ascii="標楷體" w:eastAsia="標楷體" w:hAnsi="標楷體"/>
          <w:color w:val="000000"/>
          <w:sz w:val="25"/>
          <w:szCs w:val="25"/>
          <w:lang w:eastAsia="zh-TW"/>
        </w:rPr>
        <w:t>(A)</w:t>
      </w:r>
      <w:bookmarkStart w:id="4" w:name="QQ210108004055_1_1"/>
      <w:r w:rsidRPr="00170B5A">
        <w:rPr>
          <w:rFonts w:ascii="標楷體" w:eastAsia="標楷體" w:hAnsi="標楷體" w:hint="eastAsia"/>
          <w:color w:val="000000"/>
          <w:kern w:val="2"/>
          <w:sz w:val="25"/>
          <w:szCs w:val="25"/>
          <w:lang w:eastAsia="zh-TW"/>
        </w:rPr>
        <w:t>是否營利</w:t>
      </w:r>
      <w:r w:rsidRPr="00170B5A">
        <w:rPr>
          <w:rFonts w:ascii="標楷體" w:eastAsia="標楷體" w:hAnsi="標楷體" w:hint="eastAsia"/>
          <w:color w:val="000000"/>
          <w:sz w:val="25"/>
          <w:szCs w:val="25"/>
          <w:lang w:eastAsia="zh-TW"/>
        </w:rPr>
        <w:t xml:space="preserve">　</w:t>
      </w:r>
      <w:bookmarkEnd w:id="4"/>
      <w:r w:rsidRPr="00170B5A">
        <w:rPr>
          <w:rFonts w:ascii="標楷體" w:eastAsia="標楷體" w:hAnsi="標楷體"/>
          <w:color w:val="000000"/>
          <w:sz w:val="25"/>
          <w:szCs w:val="25"/>
          <w:lang w:eastAsia="zh-TW"/>
        </w:rPr>
        <w:t>(B)</w:t>
      </w:r>
      <w:bookmarkStart w:id="5" w:name="QQ210108004055_1_2"/>
      <w:r w:rsidRPr="00170B5A">
        <w:rPr>
          <w:rFonts w:ascii="標楷體" w:eastAsia="標楷體" w:hAnsi="標楷體" w:hint="eastAsia"/>
          <w:color w:val="000000"/>
          <w:kern w:val="2"/>
          <w:sz w:val="25"/>
          <w:szCs w:val="25"/>
          <w:lang w:eastAsia="zh-TW"/>
        </w:rPr>
        <w:t>議題設定不同</w:t>
      </w:r>
      <w:r w:rsidRPr="00170B5A">
        <w:rPr>
          <w:rFonts w:ascii="標楷體" w:eastAsia="標楷體" w:hAnsi="標楷體" w:hint="eastAsia"/>
          <w:color w:val="000000"/>
          <w:sz w:val="25"/>
          <w:szCs w:val="25"/>
          <w:lang w:eastAsia="zh-TW"/>
        </w:rPr>
        <w:t xml:space="preserve">　</w:t>
      </w:r>
      <w:bookmarkEnd w:id="5"/>
      <w:r w:rsidRPr="00170B5A">
        <w:rPr>
          <w:rFonts w:ascii="標楷體" w:eastAsia="標楷體" w:hAnsi="標楷體"/>
          <w:color w:val="000000"/>
          <w:sz w:val="25"/>
          <w:szCs w:val="25"/>
          <w:lang w:eastAsia="zh-TW"/>
        </w:rPr>
        <w:t>(C)</w:t>
      </w:r>
      <w:bookmarkStart w:id="6" w:name="QQ210108004055_1_3"/>
      <w:r w:rsidRPr="00170B5A">
        <w:rPr>
          <w:rFonts w:ascii="標楷體" w:eastAsia="標楷體" w:hAnsi="標楷體" w:hint="eastAsia"/>
          <w:color w:val="000000"/>
          <w:kern w:val="2"/>
          <w:sz w:val="25"/>
          <w:szCs w:val="25"/>
          <w:lang w:eastAsia="zh-TW"/>
        </w:rPr>
        <w:t>能否形成輿論</w:t>
      </w:r>
      <w:r w:rsidRPr="00170B5A">
        <w:rPr>
          <w:rFonts w:ascii="標楷體" w:eastAsia="標楷體" w:hAnsi="標楷體" w:hint="eastAsia"/>
          <w:color w:val="000000"/>
          <w:sz w:val="25"/>
          <w:szCs w:val="25"/>
          <w:lang w:eastAsia="zh-TW"/>
        </w:rPr>
        <w:t xml:space="preserve">　</w:t>
      </w:r>
      <w:bookmarkEnd w:id="6"/>
      <w:r w:rsidRPr="00170B5A">
        <w:rPr>
          <w:rFonts w:ascii="標楷體" w:eastAsia="標楷體" w:hAnsi="標楷體"/>
          <w:color w:val="000000"/>
          <w:sz w:val="25"/>
          <w:szCs w:val="25"/>
          <w:lang w:eastAsia="zh-TW"/>
        </w:rPr>
        <w:t>(D)</w:t>
      </w:r>
      <w:bookmarkStart w:id="7" w:name="QQ210108004055_1_4"/>
      <w:r w:rsidRPr="00170B5A">
        <w:rPr>
          <w:rFonts w:ascii="標楷體" w:eastAsia="標楷體" w:hAnsi="標楷體" w:hint="eastAsia"/>
          <w:color w:val="000000"/>
          <w:kern w:val="2"/>
          <w:sz w:val="25"/>
          <w:szCs w:val="25"/>
          <w:lang w:eastAsia="zh-TW"/>
        </w:rPr>
        <w:t>是否具公益性質</w:t>
      </w:r>
      <w:r w:rsidRPr="00170B5A">
        <w:rPr>
          <w:rFonts w:ascii="標楷體" w:eastAsia="標楷體" w:hAnsi="標楷體" w:hint="eastAsia"/>
          <w:color w:val="000000"/>
          <w:sz w:val="25"/>
          <w:szCs w:val="25"/>
          <w:lang w:eastAsia="zh-TW"/>
        </w:rPr>
        <w:t xml:space="preserve">　</w:t>
      </w:r>
      <w:bookmarkEnd w:id="3"/>
      <w:bookmarkEnd w:id="7"/>
    </w:p>
    <w:p w14:paraId="3FE0FEDD" w14:textId="77777777" w:rsidR="0031144C" w:rsidRPr="00170B5A" w:rsidRDefault="0031144C" w:rsidP="0031144C">
      <w:pPr>
        <w:pStyle w:val="Normal0143"/>
        <w:snapToGrid w:val="0"/>
        <w:spacing w:line="286" w:lineRule="auto"/>
        <w:jc w:val="both"/>
        <w:textAlignment w:val="center"/>
        <w:rPr>
          <w:rFonts w:ascii="標楷體" w:eastAsia="標楷體" w:hAnsi="標楷體"/>
          <w:sz w:val="25"/>
          <w:szCs w:val="25"/>
          <w:lang w:eastAsia="zh-TW"/>
        </w:rPr>
      </w:pPr>
      <w:bookmarkStart w:id="8" w:name="QQ210108004056_1_H"/>
      <w:bookmarkStart w:id="9" w:name="QQ210108004056"/>
      <w:r w:rsidRPr="00170B5A">
        <w:rPr>
          <w:rFonts w:ascii="標楷體" w:eastAsia="標楷體" w:hAnsi="標楷體"/>
          <w:color w:val="000000"/>
          <w:kern w:val="2"/>
          <w:sz w:val="25"/>
          <w:szCs w:val="25"/>
          <w:lang w:eastAsia="zh-TW"/>
        </w:rPr>
        <w:t>6.</w:t>
      </w:r>
      <w:r w:rsidRPr="00170B5A">
        <w:rPr>
          <w:rFonts w:ascii="標楷體" w:eastAsia="標楷體" w:hAnsi="標楷體" w:hint="eastAsia"/>
          <w:color w:val="000000"/>
          <w:kern w:val="2"/>
          <w:sz w:val="25"/>
          <w:szCs w:val="25"/>
          <w:lang w:eastAsia="zh-TW"/>
        </w:rPr>
        <w:t>「公民記者」具體落實了何種人民的權利？</w:t>
      </w:r>
      <w:r w:rsidRPr="00170B5A">
        <w:rPr>
          <w:rFonts w:ascii="標楷體" w:eastAsia="標楷體" w:hAnsi="標楷體" w:hint="eastAsia"/>
          <w:color w:val="000000"/>
          <w:sz w:val="25"/>
          <w:szCs w:val="25"/>
          <w:lang w:eastAsia="zh-TW"/>
        </w:rPr>
        <w:t xml:space="preserve">　</w:t>
      </w:r>
      <w:bookmarkEnd w:id="8"/>
      <w:r w:rsidRPr="00170B5A">
        <w:rPr>
          <w:rFonts w:ascii="標楷體" w:eastAsia="標楷體" w:hAnsi="標楷體"/>
          <w:color w:val="000000"/>
          <w:sz w:val="25"/>
          <w:szCs w:val="25"/>
          <w:lang w:eastAsia="zh-TW"/>
        </w:rPr>
        <w:t>(A)</w:t>
      </w:r>
      <w:bookmarkStart w:id="10" w:name="QQ210108004056_1_1"/>
      <w:r w:rsidRPr="00170B5A">
        <w:rPr>
          <w:rFonts w:ascii="標楷體" w:eastAsia="標楷體" w:hAnsi="標楷體" w:hint="eastAsia"/>
          <w:color w:val="000000"/>
          <w:kern w:val="2"/>
          <w:sz w:val="25"/>
          <w:szCs w:val="25"/>
          <w:lang w:eastAsia="zh-TW"/>
        </w:rPr>
        <w:t>媒體接近權</w:t>
      </w:r>
      <w:r w:rsidRPr="00170B5A">
        <w:rPr>
          <w:rFonts w:ascii="標楷體" w:eastAsia="標楷體" w:hAnsi="標楷體" w:hint="eastAsia"/>
          <w:color w:val="000000"/>
          <w:sz w:val="25"/>
          <w:szCs w:val="25"/>
          <w:lang w:eastAsia="zh-TW"/>
        </w:rPr>
        <w:t xml:space="preserve">　</w:t>
      </w:r>
      <w:bookmarkEnd w:id="10"/>
      <w:r w:rsidRPr="00170B5A">
        <w:rPr>
          <w:rFonts w:ascii="標楷體" w:eastAsia="標楷體" w:hAnsi="標楷體"/>
          <w:color w:val="000000"/>
          <w:sz w:val="25"/>
          <w:szCs w:val="25"/>
          <w:lang w:eastAsia="zh-TW"/>
        </w:rPr>
        <w:t>(B)</w:t>
      </w:r>
      <w:bookmarkStart w:id="11" w:name="QQ210108004056_1_2"/>
      <w:r w:rsidRPr="00170B5A">
        <w:rPr>
          <w:rFonts w:ascii="標楷體" w:eastAsia="標楷體" w:hAnsi="標楷體" w:hint="eastAsia"/>
          <w:color w:val="000000"/>
          <w:kern w:val="2"/>
          <w:sz w:val="25"/>
          <w:szCs w:val="25"/>
          <w:lang w:eastAsia="zh-TW"/>
        </w:rPr>
        <w:t>媒體使用權</w:t>
      </w:r>
      <w:r w:rsidRPr="00170B5A">
        <w:rPr>
          <w:rFonts w:ascii="標楷體" w:eastAsia="標楷體" w:hAnsi="標楷體" w:hint="eastAsia"/>
          <w:color w:val="000000"/>
          <w:sz w:val="25"/>
          <w:szCs w:val="25"/>
          <w:lang w:eastAsia="zh-TW"/>
        </w:rPr>
        <w:t xml:space="preserve">　</w:t>
      </w:r>
      <w:bookmarkEnd w:id="11"/>
      <w:r w:rsidRPr="00170B5A">
        <w:rPr>
          <w:rFonts w:ascii="標楷體" w:eastAsia="標楷體" w:hAnsi="標楷體"/>
          <w:color w:val="000000"/>
          <w:sz w:val="25"/>
          <w:szCs w:val="25"/>
          <w:lang w:eastAsia="zh-TW"/>
        </w:rPr>
        <w:t>(C)</w:t>
      </w:r>
      <w:bookmarkStart w:id="12" w:name="QQ210108004056_1_3"/>
      <w:r w:rsidRPr="00170B5A">
        <w:rPr>
          <w:rFonts w:ascii="標楷體" w:eastAsia="標楷體" w:hAnsi="標楷體" w:hint="eastAsia"/>
          <w:color w:val="000000"/>
          <w:kern w:val="2"/>
          <w:sz w:val="25"/>
          <w:szCs w:val="25"/>
          <w:lang w:eastAsia="zh-TW"/>
        </w:rPr>
        <w:t>媒體娛樂權</w:t>
      </w:r>
      <w:r w:rsidRPr="00170B5A">
        <w:rPr>
          <w:rFonts w:ascii="標楷體" w:eastAsia="標楷體" w:hAnsi="標楷體" w:hint="eastAsia"/>
          <w:color w:val="000000"/>
          <w:sz w:val="25"/>
          <w:szCs w:val="25"/>
          <w:lang w:eastAsia="zh-TW"/>
        </w:rPr>
        <w:t xml:space="preserve">　</w:t>
      </w:r>
      <w:bookmarkEnd w:id="12"/>
      <w:r w:rsidRPr="00170B5A">
        <w:rPr>
          <w:rFonts w:ascii="標楷體" w:eastAsia="標楷體" w:hAnsi="標楷體"/>
          <w:color w:val="000000"/>
          <w:sz w:val="25"/>
          <w:szCs w:val="25"/>
          <w:lang w:eastAsia="zh-TW"/>
        </w:rPr>
        <w:t>(D)</w:t>
      </w:r>
      <w:bookmarkStart w:id="13" w:name="QQ210108004056_1_4"/>
      <w:r w:rsidRPr="00170B5A">
        <w:rPr>
          <w:rFonts w:ascii="標楷體" w:eastAsia="標楷體" w:hAnsi="標楷體" w:hint="eastAsia"/>
          <w:color w:val="000000"/>
          <w:kern w:val="2"/>
          <w:sz w:val="25"/>
          <w:szCs w:val="25"/>
          <w:lang w:eastAsia="zh-TW"/>
        </w:rPr>
        <w:t>媒體監督權</w:t>
      </w:r>
      <w:r w:rsidRPr="00170B5A">
        <w:rPr>
          <w:rFonts w:ascii="標楷體" w:eastAsia="標楷體" w:hAnsi="標楷體" w:hint="eastAsia"/>
          <w:color w:val="000000"/>
          <w:sz w:val="25"/>
          <w:szCs w:val="25"/>
          <w:lang w:eastAsia="zh-TW"/>
        </w:rPr>
        <w:t xml:space="preserve">　</w:t>
      </w:r>
      <w:bookmarkEnd w:id="9"/>
      <w:bookmarkEnd w:id="13"/>
    </w:p>
    <w:p w14:paraId="359E4312" w14:textId="77777777" w:rsidR="0031144C" w:rsidRPr="00170B5A" w:rsidRDefault="0031144C" w:rsidP="0031144C">
      <w:pPr>
        <w:pStyle w:val="Normal0144"/>
        <w:snapToGrid w:val="0"/>
        <w:spacing w:line="286" w:lineRule="auto"/>
        <w:jc w:val="both"/>
        <w:textAlignment w:val="center"/>
        <w:rPr>
          <w:rFonts w:ascii="標楷體" w:eastAsia="標楷體" w:hAnsi="標楷體"/>
          <w:color w:val="000000"/>
          <w:sz w:val="25"/>
          <w:szCs w:val="25"/>
          <w:lang w:eastAsia="zh-TW"/>
        </w:rPr>
      </w:pPr>
      <w:bookmarkStart w:id="14" w:name="QQ210108004057_1_H"/>
      <w:bookmarkStart w:id="15" w:name="QQ210108004057"/>
      <w:r w:rsidRPr="00170B5A">
        <w:rPr>
          <w:rFonts w:ascii="標楷體" w:eastAsia="標楷體" w:hAnsi="標楷體"/>
          <w:color w:val="000000"/>
          <w:kern w:val="2"/>
          <w:sz w:val="25"/>
          <w:szCs w:val="25"/>
          <w:lang w:eastAsia="zh-TW"/>
        </w:rPr>
        <w:t>7.</w:t>
      </w:r>
      <w:r w:rsidRPr="00170B5A">
        <w:rPr>
          <w:rFonts w:ascii="標楷體" w:eastAsia="標楷體" w:hAnsi="標楷體" w:hint="eastAsia"/>
          <w:color w:val="000000"/>
          <w:kern w:val="2"/>
          <w:sz w:val="25"/>
          <w:szCs w:val="25"/>
          <w:lang w:eastAsia="zh-TW"/>
        </w:rPr>
        <w:t>下列何者屬於媒體再現可能出現的不平等現象？</w:t>
      </w:r>
      <w:r w:rsidRPr="00170B5A">
        <w:rPr>
          <w:rFonts w:ascii="標楷體" w:eastAsia="標楷體" w:hAnsi="標楷體"/>
          <w:color w:val="000000"/>
          <w:kern w:val="2"/>
          <w:sz w:val="25"/>
          <w:szCs w:val="25"/>
          <w:lang w:eastAsia="zh-TW"/>
        </w:rPr>
        <w:t>(</w:t>
      </w:r>
      <w:r w:rsidRPr="00170B5A">
        <w:rPr>
          <w:rFonts w:ascii="標楷體" w:eastAsia="標楷體" w:hAnsi="標楷體" w:hint="eastAsia"/>
          <w:color w:val="000000"/>
          <w:kern w:val="2"/>
          <w:sz w:val="25"/>
          <w:szCs w:val="25"/>
          <w:lang w:eastAsia="zh-TW"/>
        </w:rPr>
        <w:t>甲</w:t>
      </w:r>
      <w:r w:rsidRPr="00170B5A">
        <w:rPr>
          <w:rFonts w:ascii="標楷體" w:eastAsia="標楷體" w:hAnsi="標楷體"/>
          <w:color w:val="000000"/>
          <w:kern w:val="2"/>
          <w:sz w:val="25"/>
          <w:szCs w:val="25"/>
          <w:lang w:eastAsia="zh-TW"/>
        </w:rPr>
        <w:t>)</w:t>
      </w:r>
      <w:r w:rsidRPr="00170B5A">
        <w:rPr>
          <w:rFonts w:ascii="標楷體" w:eastAsia="標楷體" w:hAnsi="標楷體" w:hint="eastAsia"/>
          <w:color w:val="000000"/>
          <w:kern w:val="2"/>
          <w:sz w:val="25"/>
          <w:szCs w:val="25"/>
          <w:lang w:eastAsia="zh-TW"/>
        </w:rPr>
        <w:t>男主外、女主內；</w:t>
      </w:r>
      <w:r w:rsidRPr="00170B5A">
        <w:rPr>
          <w:rFonts w:ascii="標楷體" w:eastAsia="標楷體" w:hAnsi="標楷體"/>
          <w:color w:val="000000"/>
          <w:kern w:val="2"/>
          <w:sz w:val="25"/>
          <w:szCs w:val="25"/>
          <w:lang w:eastAsia="zh-TW"/>
        </w:rPr>
        <w:t>(</w:t>
      </w:r>
      <w:r w:rsidRPr="00170B5A">
        <w:rPr>
          <w:rFonts w:ascii="標楷體" w:eastAsia="標楷體" w:hAnsi="標楷體" w:hint="eastAsia"/>
          <w:color w:val="000000"/>
          <w:kern w:val="2"/>
          <w:sz w:val="25"/>
          <w:szCs w:val="25"/>
          <w:lang w:eastAsia="zh-TW"/>
        </w:rPr>
        <w:t>乙</w:t>
      </w:r>
      <w:r w:rsidRPr="00170B5A">
        <w:rPr>
          <w:rFonts w:ascii="標楷體" w:eastAsia="標楷體" w:hAnsi="標楷體"/>
          <w:color w:val="000000"/>
          <w:kern w:val="2"/>
          <w:sz w:val="25"/>
          <w:szCs w:val="25"/>
          <w:lang w:eastAsia="zh-TW"/>
        </w:rPr>
        <w:t>)</w:t>
      </w:r>
      <w:r w:rsidRPr="00170B5A">
        <w:rPr>
          <w:rFonts w:ascii="標楷體" w:eastAsia="標楷體" w:hAnsi="標楷體" w:hint="eastAsia"/>
          <w:color w:val="000000"/>
          <w:kern w:val="2"/>
          <w:sz w:val="25"/>
          <w:szCs w:val="25"/>
          <w:lang w:eastAsia="zh-TW"/>
        </w:rPr>
        <w:t>青年世代草莓族；</w:t>
      </w:r>
      <w:r w:rsidRPr="00170B5A">
        <w:rPr>
          <w:rFonts w:ascii="標楷體" w:eastAsia="標楷體" w:hAnsi="標楷體"/>
          <w:color w:val="000000"/>
          <w:kern w:val="2"/>
          <w:sz w:val="25"/>
          <w:szCs w:val="25"/>
          <w:lang w:eastAsia="zh-TW"/>
        </w:rPr>
        <w:t>(</w:t>
      </w:r>
      <w:r w:rsidRPr="00170B5A">
        <w:rPr>
          <w:rFonts w:ascii="標楷體" w:eastAsia="標楷體" w:hAnsi="標楷體" w:hint="eastAsia"/>
          <w:color w:val="000000"/>
          <w:kern w:val="2"/>
          <w:sz w:val="25"/>
          <w:szCs w:val="25"/>
          <w:lang w:eastAsia="zh-TW"/>
        </w:rPr>
        <w:t>丙</w:t>
      </w:r>
      <w:r w:rsidRPr="00170B5A">
        <w:rPr>
          <w:rFonts w:ascii="標楷體" w:eastAsia="標楷體" w:hAnsi="標楷體"/>
          <w:color w:val="000000"/>
          <w:kern w:val="2"/>
          <w:sz w:val="25"/>
          <w:szCs w:val="25"/>
          <w:lang w:eastAsia="zh-TW"/>
        </w:rPr>
        <w:t>)</w:t>
      </w:r>
      <w:r w:rsidRPr="00170B5A">
        <w:rPr>
          <w:rFonts w:ascii="標楷體" w:eastAsia="標楷體" w:hAnsi="標楷體" w:hint="eastAsia"/>
          <w:color w:val="000000"/>
          <w:kern w:val="2"/>
          <w:sz w:val="25"/>
          <w:szCs w:val="25"/>
          <w:lang w:eastAsia="zh-TW"/>
        </w:rPr>
        <w:t>原住民懶惰</w:t>
      </w:r>
      <w:r w:rsidRPr="00170B5A">
        <w:rPr>
          <w:rFonts w:ascii="標楷體" w:eastAsia="標楷體" w:hAnsi="標楷體" w:hint="eastAsia"/>
          <w:color w:val="000000"/>
          <w:sz w:val="25"/>
          <w:szCs w:val="25"/>
          <w:lang w:eastAsia="zh-TW"/>
        </w:rPr>
        <w:t xml:space="preserve">　</w:t>
      </w:r>
      <w:bookmarkEnd w:id="14"/>
    </w:p>
    <w:p w14:paraId="137FDAC4" w14:textId="77777777" w:rsidR="0031144C" w:rsidRPr="00170B5A" w:rsidRDefault="0031144C" w:rsidP="0031144C">
      <w:pPr>
        <w:pStyle w:val="Normal0144"/>
        <w:snapToGrid w:val="0"/>
        <w:spacing w:line="286" w:lineRule="auto"/>
        <w:ind w:firstLineChars="100" w:firstLine="250"/>
        <w:jc w:val="both"/>
        <w:textAlignment w:val="center"/>
        <w:rPr>
          <w:rFonts w:ascii="標楷體" w:eastAsia="標楷體" w:hAnsi="標楷體"/>
          <w:sz w:val="25"/>
          <w:szCs w:val="25"/>
          <w:lang w:eastAsia="zh-TW"/>
        </w:rPr>
      </w:pPr>
      <w:r w:rsidRPr="00170B5A">
        <w:rPr>
          <w:rFonts w:ascii="標楷體" w:eastAsia="標楷體" w:hAnsi="標楷體"/>
          <w:color w:val="000000"/>
          <w:sz w:val="25"/>
          <w:szCs w:val="25"/>
          <w:lang w:eastAsia="zh-TW"/>
        </w:rPr>
        <w:t>(A)</w:t>
      </w:r>
      <w:bookmarkStart w:id="16" w:name="QQ210108004057_1_1"/>
      <w:r w:rsidRPr="00170B5A">
        <w:rPr>
          <w:rFonts w:ascii="標楷體" w:eastAsia="標楷體" w:hAnsi="標楷體" w:hint="eastAsia"/>
          <w:color w:val="000000"/>
          <w:kern w:val="2"/>
          <w:sz w:val="25"/>
          <w:szCs w:val="25"/>
          <w:lang w:eastAsia="zh-TW"/>
        </w:rPr>
        <w:t>甲乙</w:t>
      </w:r>
      <w:r w:rsidRPr="00170B5A">
        <w:rPr>
          <w:rFonts w:ascii="標楷體" w:eastAsia="標楷體" w:hAnsi="標楷體" w:hint="eastAsia"/>
          <w:color w:val="000000"/>
          <w:sz w:val="25"/>
          <w:szCs w:val="25"/>
          <w:lang w:eastAsia="zh-TW"/>
        </w:rPr>
        <w:t xml:space="preserve">　</w:t>
      </w:r>
      <w:bookmarkEnd w:id="16"/>
      <w:r w:rsidRPr="00170B5A">
        <w:rPr>
          <w:rFonts w:ascii="標楷體" w:eastAsia="標楷體" w:hAnsi="標楷體"/>
          <w:color w:val="000000"/>
          <w:sz w:val="25"/>
          <w:szCs w:val="25"/>
          <w:lang w:eastAsia="zh-TW"/>
        </w:rPr>
        <w:t>(B)</w:t>
      </w:r>
      <w:bookmarkStart w:id="17" w:name="QQ210108004057_1_2"/>
      <w:r w:rsidRPr="00170B5A">
        <w:rPr>
          <w:rFonts w:ascii="標楷體" w:eastAsia="標楷體" w:hAnsi="標楷體" w:hint="eastAsia"/>
          <w:color w:val="000000"/>
          <w:kern w:val="2"/>
          <w:sz w:val="25"/>
          <w:szCs w:val="25"/>
          <w:lang w:eastAsia="zh-TW"/>
        </w:rPr>
        <w:t>乙丙</w:t>
      </w:r>
      <w:r w:rsidRPr="00170B5A">
        <w:rPr>
          <w:rFonts w:ascii="標楷體" w:eastAsia="標楷體" w:hAnsi="標楷體" w:hint="eastAsia"/>
          <w:color w:val="000000"/>
          <w:sz w:val="25"/>
          <w:szCs w:val="25"/>
          <w:lang w:eastAsia="zh-TW"/>
        </w:rPr>
        <w:t xml:space="preserve">　</w:t>
      </w:r>
      <w:bookmarkEnd w:id="17"/>
      <w:r w:rsidRPr="00170B5A">
        <w:rPr>
          <w:rFonts w:ascii="標楷體" w:eastAsia="標楷體" w:hAnsi="標楷體"/>
          <w:color w:val="000000"/>
          <w:sz w:val="25"/>
          <w:szCs w:val="25"/>
          <w:lang w:eastAsia="zh-TW"/>
        </w:rPr>
        <w:t>(C)</w:t>
      </w:r>
      <w:bookmarkStart w:id="18" w:name="QQ210108004057_1_3"/>
      <w:proofErr w:type="gramStart"/>
      <w:r w:rsidRPr="00170B5A">
        <w:rPr>
          <w:rFonts w:ascii="標楷體" w:eastAsia="標楷體" w:hAnsi="標楷體" w:hint="eastAsia"/>
          <w:color w:val="000000"/>
          <w:kern w:val="2"/>
          <w:sz w:val="25"/>
          <w:szCs w:val="25"/>
          <w:lang w:eastAsia="zh-TW"/>
        </w:rPr>
        <w:t>甲丙</w:t>
      </w:r>
      <w:proofErr w:type="gramEnd"/>
      <w:r w:rsidRPr="00170B5A">
        <w:rPr>
          <w:rFonts w:ascii="標楷體" w:eastAsia="標楷體" w:hAnsi="標楷體" w:hint="eastAsia"/>
          <w:color w:val="000000"/>
          <w:sz w:val="25"/>
          <w:szCs w:val="25"/>
          <w:lang w:eastAsia="zh-TW"/>
        </w:rPr>
        <w:t xml:space="preserve">　</w:t>
      </w:r>
      <w:bookmarkEnd w:id="18"/>
      <w:r w:rsidRPr="00170B5A">
        <w:rPr>
          <w:rFonts w:ascii="標楷體" w:eastAsia="標楷體" w:hAnsi="標楷體"/>
          <w:color w:val="000000"/>
          <w:sz w:val="25"/>
          <w:szCs w:val="25"/>
          <w:lang w:eastAsia="zh-TW"/>
        </w:rPr>
        <w:t>(D)</w:t>
      </w:r>
      <w:bookmarkStart w:id="19" w:name="QQ210108004057_1_4"/>
      <w:r w:rsidRPr="00170B5A">
        <w:rPr>
          <w:rFonts w:ascii="標楷體" w:eastAsia="標楷體" w:hAnsi="標楷體" w:hint="eastAsia"/>
          <w:color w:val="000000"/>
          <w:kern w:val="2"/>
          <w:sz w:val="25"/>
          <w:szCs w:val="25"/>
          <w:lang w:eastAsia="zh-TW"/>
        </w:rPr>
        <w:t>甲乙丙</w:t>
      </w:r>
      <w:r w:rsidRPr="00170B5A">
        <w:rPr>
          <w:rFonts w:ascii="標楷體" w:eastAsia="標楷體" w:hAnsi="標楷體" w:hint="eastAsia"/>
          <w:color w:val="000000"/>
          <w:sz w:val="25"/>
          <w:szCs w:val="25"/>
          <w:lang w:eastAsia="zh-TW"/>
        </w:rPr>
        <w:t xml:space="preserve">　</w:t>
      </w:r>
      <w:bookmarkEnd w:id="15"/>
      <w:bookmarkEnd w:id="19"/>
    </w:p>
    <w:p w14:paraId="2AF840C9" w14:textId="77777777" w:rsidR="0031144C" w:rsidRPr="00170B5A" w:rsidRDefault="0031144C" w:rsidP="0031144C">
      <w:pPr>
        <w:pStyle w:val="Normal0145"/>
        <w:snapToGrid w:val="0"/>
        <w:spacing w:line="286" w:lineRule="auto"/>
        <w:ind w:left="250" w:hangingChars="100" w:hanging="250"/>
        <w:jc w:val="both"/>
        <w:textAlignment w:val="center"/>
        <w:rPr>
          <w:rFonts w:ascii="標楷體" w:eastAsia="標楷體" w:hAnsi="標楷體"/>
          <w:sz w:val="25"/>
          <w:szCs w:val="25"/>
          <w:lang w:eastAsia="zh-TW"/>
        </w:rPr>
      </w:pPr>
      <w:bookmarkStart w:id="20" w:name="QQ210510002685_1_H"/>
      <w:bookmarkStart w:id="21" w:name="QQ210510002685"/>
      <w:r w:rsidRPr="00170B5A">
        <w:rPr>
          <w:rFonts w:ascii="標楷體" w:eastAsia="標楷體" w:hAnsi="標楷體"/>
          <w:color w:val="000000"/>
          <w:kern w:val="2"/>
          <w:sz w:val="25"/>
          <w:szCs w:val="25"/>
          <w:lang w:eastAsia="zh-TW"/>
        </w:rPr>
        <w:t>8.</w:t>
      </w:r>
      <w:r w:rsidRPr="00170B5A">
        <w:rPr>
          <w:rFonts w:ascii="標楷體" w:eastAsia="標楷體" w:hAnsi="標楷體" w:hint="eastAsia"/>
          <w:color w:val="000000"/>
          <w:kern w:val="2"/>
          <w:sz w:val="25"/>
          <w:szCs w:val="25"/>
          <w:lang w:eastAsia="zh-TW"/>
        </w:rPr>
        <w:t>相較於傳統媒體，網路媒體可能產生下列哪些負面影響？</w:t>
      </w:r>
      <w:r w:rsidRPr="00170B5A">
        <w:rPr>
          <w:rFonts w:ascii="標楷體" w:eastAsia="標楷體" w:hAnsi="標楷體"/>
          <w:color w:val="000000"/>
          <w:kern w:val="2"/>
          <w:sz w:val="25"/>
          <w:szCs w:val="25"/>
          <w:lang w:eastAsia="zh-TW"/>
        </w:rPr>
        <w:t>(</w:t>
      </w:r>
      <w:r w:rsidRPr="00170B5A">
        <w:rPr>
          <w:rFonts w:ascii="標楷體" w:eastAsia="標楷體" w:hAnsi="標楷體" w:hint="eastAsia"/>
          <w:color w:val="000000"/>
          <w:kern w:val="2"/>
          <w:sz w:val="25"/>
          <w:szCs w:val="25"/>
          <w:lang w:eastAsia="zh-TW"/>
        </w:rPr>
        <w:t>甲</w:t>
      </w:r>
      <w:r w:rsidRPr="00170B5A">
        <w:rPr>
          <w:rFonts w:ascii="標楷體" w:eastAsia="標楷體" w:hAnsi="標楷體"/>
          <w:color w:val="000000"/>
          <w:kern w:val="2"/>
          <w:sz w:val="25"/>
          <w:szCs w:val="25"/>
          <w:lang w:eastAsia="zh-TW"/>
        </w:rPr>
        <w:t>)</w:t>
      </w:r>
      <w:r w:rsidRPr="00170B5A">
        <w:rPr>
          <w:rFonts w:ascii="標楷體" w:eastAsia="標楷體" w:hAnsi="標楷體" w:hint="eastAsia"/>
          <w:color w:val="000000"/>
          <w:kern w:val="2"/>
          <w:sz w:val="25"/>
          <w:szCs w:val="25"/>
          <w:lang w:eastAsia="zh-TW"/>
        </w:rPr>
        <w:t>網路</w:t>
      </w:r>
      <w:proofErr w:type="gramStart"/>
      <w:r w:rsidRPr="00170B5A">
        <w:rPr>
          <w:rFonts w:ascii="標楷體" w:eastAsia="標楷體" w:hAnsi="標楷體" w:hint="eastAsia"/>
          <w:color w:val="000000"/>
          <w:kern w:val="2"/>
          <w:sz w:val="25"/>
          <w:szCs w:val="25"/>
          <w:lang w:eastAsia="zh-TW"/>
        </w:rPr>
        <w:t>霸凌；</w:t>
      </w:r>
      <w:proofErr w:type="gramEnd"/>
      <w:r w:rsidRPr="00170B5A">
        <w:rPr>
          <w:rFonts w:ascii="標楷體" w:eastAsia="標楷體" w:hAnsi="標楷體"/>
          <w:color w:val="000000"/>
          <w:kern w:val="2"/>
          <w:sz w:val="25"/>
          <w:szCs w:val="25"/>
          <w:lang w:eastAsia="zh-TW"/>
        </w:rPr>
        <w:t>(</w:t>
      </w:r>
      <w:r w:rsidRPr="00170B5A">
        <w:rPr>
          <w:rFonts w:ascii="標楷體" w:eastAsia="標楷體" w:hAnsi="標楷體" w:hint="eastAsia"/>
          <w:color w:val="000000"/>
          <w:kern w:val="2"/>
          <w:sz w:val="25"/>
          <w:szCs w:val="25"/>
          <w:lang w:eastAsia="zh-TW"/>
        </w:rPr>
        <w:t>乙</w:t>
      </w:r>
      <w:r w:rsidRPr="00170B5A">
        <w:rPr>
          <w:rFonts w:ascii="標楷體" w:eastAsia="標楷體" w:hAnsi="標楷體"/>
          <w:color w:val="000000"/>
          <w:kern w:val="2"/>
          <w:sz w:val="25"/>
          <w:szCs w:val="25"/>
          <w:lang w:eastAsia="zh-TW"/>
        </w:rPr>
        <w:t>)</w:t>
      </w:r>
      <w:r w:rsidRPr="00170B5A">
        <w:rPr>
          <w:rFonts w:ascii="標楷體" w:eastAsia="標楷體" w:hAnsi="標楷體" w:hint="eastAsia"/>
          <w:color w:val="000000"/>
          <w:kern w:val="2"/>
          <w:sz w:val="25"/>
          <w:szCs w:val="25"/>
          <w:lang w:eastAsia="zh-TW"/>
        </w:rPr>
        <w:t>人肉搜索；</w:t>
      </w:r>
      <w:r w:rsidRPr="00170B5A">
        <w:rPr>
          <w:rFonts w:ascii="標楷體" w:eastAsia="標楷體" w:hAnsi="標楷體"/>
          <w:color w:val="000000"/>
          <w:kern w:val="2"/>
          <w:sz w:val="25"/>
          <w:szCs w:val="25"/>
          <w:lang w:eastAsia="zh-TW"/>
        </w:rPr>
        <w:t>(</w:t>
      </w:r>
      <w:r w:rsidRPr="00170B5A">
        <w:rPr>
          <w:rFonts w:ascii="標楷體" w:eastAsia="標楷體" w:hAnsi="標楷體" w:hint="eastAsia"/>
          <w:color w:val="000000"/>
          <w:kern w:val="2"/>
          <w:sz w:val="25"/>
          <w:szCs w:val="25"/>
          <w:lang w:eastAsia="zh-TW"/>
        </w:rPr>
        <w:t>丙</w:t>
      </w:r>
      <w:r w:rsidRPr="00170B5A">
        <w:rPr>
          <w:rFonts w:ascii="標楷體" w:eastAsia="標楷體" w:hAnsi="標楷體"/>
          <w:color w:val="000000"/>
          <w:kern w:val="2"/>
          <w:sz w:val="25"/>
          <w:szCs w:val="25"/>
          <w:lang w:eastAsia="zh-TW"/>
        </w:rPr>
        <w:t>)</w:t>
      </w:r>
      <w:r w:rsidRPr="00170B5A">
        <w:rPr>
          <w:rFonts w:ascii="標楷體" w:eastAsia="標楷體" w:hAnsi="標楷體" w:hint="eastAsia"/>
          <w:color w:val="000000"/>
          <w:kern w:val="2"/>
          <w:sz w:val="25"/>
          <w:szCs w:val="25"/>
          <w:lang w:eastAsia="zh-TW"/>
        </w:rPr>
        <w:t>壟斷訊息；</w:t>
      </w:r>
      <w:r w:rsidRPr="00170B5A">
        <w:rPr>
          <w:rFonts w:ascii="標楷體" w:eastAsia="標楷體" w:hAnsi="標楷體"/>
          <w:color w:val="000000"/>
          <w:kern w:val="2"/>
          <w:sz w:val="25"/>
          <w:szCs w:val="25"/>
          <w:lang w:eastAsia="zh-TW"/>
        </w:rPr>
        <w:t>(</w:t>
      </w:r>
      <w:r w:rsidRPr="00170B5A">
        <w:rPr>
          <w:rFonts w:ascii="標楷體" w:eastAsia="標楷體" w:hAnsi="標楷體" w:hint="eastAsia"/>
          <w:color w:val="000000"/>
          <w:kern w:val="2"/>
          <w:sz w:val="25"/>
          <w:szCs w:val="25"/>
          <w:lang w:eastAsia="zh-TW"/>
        </w:rPr>
        <w:t>丁</w:t>
      </w:r>
      <w:r w:rsidRPr="00170B5A">
        <w:rPr>
          <w:rFonts w:ascii="標楷體" w:eastAsia="標楷體" w:hAnsi="標楷體"/>
          <w:color w:val="000000"/>
          <w:kern w:val="2"/>
          <w:sz w:val="25"/>
          <w:szCs w:val="25"/>
          <w:lang w:eastAsia="zh-TW"/>
        </w:rPr>
        <w:t>)</w:t>
      </w:r>
      <w:r w:rsidRPr="00170B5A">
        <w:rPr>
          <w:rFonts w:ascii="標楷體" w:eastAsia="標楷體" w:hAnsi="標楷體" w:hint="eastAsia"/>
          <w:color w:val="000000"/>
          <w:kern w:val="2"/>
          <w:sz w:val="25"/>
          <w:szCs w:val="25"/>
          <w:lang w:eastAsia="zh-TW"/>
        </w:rPr>
        <w:t>訊息單一</w:t>
      </w:r>
      <w:r w:rsidRPr="00170B5A">
        <w:rPr>
          <w:rFonts w:ascii="標楷體" w:eastAsia="標楷體" w:hAnsi="標楷體" w:hint="eastAsia"/>
          <w:color w:val="000000"/>
          <w:sz w:val="25"/>
          <w:szCs w:val="25"/>
          <w:lang w:eastAsia="zh-TW"/>
        </w:rPr>
        <w:t xml:space="preserve">　</w:t>
      </w:r>
      <w:bookmarkEnd w:id="20"/>
      <w:r w:rsidRPr="00170B5A">
        <w:rPr>
          <w:rFonts w:ascii="標楷體" w:eastAsia="標楷體" w:hAnsi="標楷體"/>
          <w:color w:val="000000"/>
          <w:sz w:val="25"/>
          <w:szCs w:val="25"/>
          <w:lang w:eastAsia="zh-TW"/>
        </w:rPr>
        <w:t>(A)</w:t>
      </w:r>
      <w:bookmarkStart w:id="22" w:name="QQ210510002685_1_1"/>
      <w:r w:rsidRPr="00170B5A">
        <w:rPr>
          <w:rFonts w:ascii="標楷體" w:eastAsia="標楷體" w:hAnsi="標楷體" w:hint="eastAsia"/>
          <w:color w:val="000000"/>
          <w:kern w:val="2"/>
          <w:sz w:val="25"/>
          <w:szCs w:val="25"/>
          <w:lang w:eastAsia="zh-TW"/>
        </w:rPr>
        <w:t>甲乙</w:t>
      </w:r>
      <w:r w:rsidRPr="00170B5A">
        <w:rPr>
          <w:rFonts w:ascii="標楷體" w:eastAsia="標楷體" w:hAnsi="標楷體" w:hint="eastAsia"/>
          <w:color w:val="000000"/>
          <w:sz w:val="25"/>
          <w:szCs w:val="25"/>
          <w:lang w:eastAsia="zh-TW"/>
        </w:rPr>
        <w:t xml:space="preserve">　</w:t>
      </w:r>
      <w:bookmarkEnd w:id="22"/>
      <w:r w:rsidRPr="00170B5A">
        <w:rPr>
          <w:rFonts w:ascii="標楷體" w:eastAsia="標楷體" w:hAnsi="標楷體"/>
          <w:color w:val="000000"/>
          <w:sz w:val="25"/>
          <w:szCs w:val="25"/>
          <w:lang w:eastAsia="zh-TW"/>
        </w:rPr>
        <w:t>(B)</w:t>
      </w:r>
      <w:bookmarkStart w:id="23" w:name="QQ210510002685_1_2"/>
      <w:r w:rsidRPr="00170B5A">
        <w:rPr>
          <w:rFonts w:ascii="標楷體" w:eastAsia="標楷體" w:hAnsi="標楷體" w:hint="eastAsia"/>
          <w:color w:val="000000"/>
          <w:kern w:val="2"/>
          <w:sz w:val="25"/>
          <w:szCs w:val="25"/>
          <w:lang w:eastAsia="zh-TW"/>
        </w:rPr>
        <w:t>乙丙</w:t>
      </w:r>
      <w:r w:rsidRPr="00170B5A">
        <w:rPr>
          <w:rFonts w:ascii="標楷體" w:eastAsia="標楷體" w:hAnsi="標楷體" w:hint="eastAsia"/>
          <w:color w:val="000000"/>
          <w:sz w:val="25"/>
          <w:szCs w:val="25"/>
          <w:lang w:eastAsia="zh-TW"/>
        </w:rPr>
        <w:t xml:space="preserve">　</w:t>
      </w:r>
      <w:bookmarkEnd w:id="23"/>
      <w:r w:rsidRPr="00170B5A">
        <w:rPr>
          <w:rFonts w:ascii="標楷體" w:eastAsia="標楷體" w:hAnsi="標楷體"/>
          <w:color w:val="000000"/>
          <w:sz w:val="25"/>
          <w:szCs w:val="25"/>
          <w:lang w:eastAsia="zh-TW"/>
        </w:rPr>
        <w:t>(C)</w:t>
      </w:r>
      <w:bookmarkStart w:id="24" w:name="QQ210510002685_1_3"/>
      <w:r w:rsidRPr="00170B5A">
        <w:rPr>
          <w:rFonts w:ascii="標楷體" w:eastAsia="標楷體" w:hAnsi="標楷體" w:hint="eastAsia"/>
          <w:color w:val="000000"/>
          <w:kern w:val="2"/>
          <w:sz w:val="25"/>
          <w:szCs w:val="25"/>
          <w:lang w:eastAsia="zh-TW"/>
        </w:rPr>
        <w:t>丙丁</w:t>
      </w:r>
      <w:r w:rsidRPr="00170B5A">
        <w:rPr>
          <w:rFonts w:ascii="標楷體" w:eastAsia="標楷體" w:hAnsi="標楷體" w:hint="eastAsia"/>
          <w:color w:val="000000"/>
          <w:sz w:val="25"/>
          <w:szCs w:val="25"/>
          <w:lang w:eastAsia="zh-TW"/>
        </w:rPr>
        <w:t xml:space="preserve">　</w:t>
      </w:r>
      <w:bookmarkEnd w:id="24"/>
      <w:r w:rsidRPr="00170B5A">
        <w:rPr>
          <w:rFonts w:ascii="標楷體" w:eastAsia="標楷體" w:hAnsi="標楷體"/>
          <w:color w:val="000000"/>
          <w:sz w:val="25"/>
          <w:szCs w:val="25"/>
          <w:lang w:eastAsia="zh-TW"/>
        </w:rPr>
        <w:t>(D)</w:t>
      </w:r>
      <w:bookmarkStart w:id="25" w:name="QQ210510002685_1_4"/>
      <w:proofErr w:type="gramStart"/>
      <w:r w:rsidRPr="00170B5A">
        <w:rPr>
          <w:rFonts w:ascii="標楷體" w:eastAsia="標楷體" w:hAnsi="標楷體" w:hint="eastAsia"/>
          <w:color w:val="000000"/>
          <w:kern w:val="2"/>
          <w:sz w:val="25"/>
          <w:szCs w:val="25"/>
          <w:lang w:eastAsia="zh-TW"/>
        </w:rPr>
        <w:t>甲丁</w:t>
      </w:r>
      <w:proofErr w:type="gramEnd"/>
      <w:r w:rsidRPr="00170B5A">
        <w:rPr>
          <w:rFonts w:ascii="標楷體" w:eastAsia="標楷體" w:hAnsi="標楷體" w:hint="eastAsia"/>
          <w:color w:val="000000"/>
          <w:sz w:val="25"/>
          <w:szCs w:val="25"/>
          <w:lang w:eastAsia="zh-TW"/>
        </w:rPr>
        <w:t xml:space="preserve">　</w:t>
      </w:r>
      <w:bookmarkEnd w:id="21"/>
      <w:bookmarkEnd w:id="25"/>
    </w:p>
    <w:p w14:paraId="10DA1F9C" w14:textId="77777777" w:rsidR="0031144C" w:rsidRPr="00170B5A" w:rsidRDefault="0031144C" w:rsidP="0031144C">
      <w:pPr>
        <w:pStyle w:val="Normal0146"/>
        <w:snapToGrid w:val="0"/>
        <w:spacing w:line="286" w:lineRule="auto"/>
        <w:jc w:val="both"/>
        <w:textAlignment w:val="center"/>
        <w:rPr>
          <w:rFonts w:ascii="標楷體" w:eastAsia="標楷體" w:hAnsi="標楷體"/>
          <w:color w:val="000000"/>
          <w:sz w:val="25"/>
          <w:szCs w:val="25"/>
          <w:lang w:eastAsia="zh-TW"/>
        </w:rPr>
      </w:pPr>
      <w:bookmarkStart w:id="26" w:name="QQ210510002686_1_H"/>
      <w:bookmarkStart w:id="27" w:name="QQ210510002686"/>
      <w:r w:rsidRPr="00170B5A">
        <w:rPr>
          <w:rFonts w:ascii="標楷體" w:eastAsia="標楷體" w:hAnsi="標楷體"/>
          <w:color w:val="000000"/>
          <w:kern w:val="2"/>
          <w:sz w:val="25"/>
          <w:szCs w:val="25"/>
          <w:lang w:eastAsia="zh-TW"/>
        </w:rPr>
        <w:t>9.</w:t>
      </w:r>
      <w:r w:rsidRPr="00170B5A">
        <w:rPr>
          <w:rFonts w:ascii="標楷體" w:eastAsia="標楷體" w:hAnsi="標楷體" w:hint="eastAsia"/>
          <w:color w:val="000000"/>
          <w:kern w:val="2"/>
          <w:sz w:val="25"/>
          <w:szCs w:val="25"/>
          <w:lang w:eastAsia="zh-TW"/>
        </w:rPr>
        <w:t>現今訊息傳播快速，假消息的產生，負面效果也跟著提升，下列何者的方式「</w:t>
      </w:r>
      <w:r w:rsidRPr="00170B5A">
        <w:rPr>
          <w:rFonts w:ascii="標楷體" w:eastAsia="標楷體" w:hAnsi="標楷體" w:hint="eastAsia"/>
          <w:b/>
          <w:color w:val="000000"/>
          <w:kern w:val="2"/>
          <w:sz w:val="25"/>
          <w:szCs w:val="25"/>
          <w:lang w:eastAsia="zh-TW"/>
        </w:rPr>
        <w:t>無法</w:t>
      </w:r>
      <w:r w:rsidRPr="00170B5A">
        <w:rPr>
          <w:rFonts w:ascii="標楷體" w:eastAsia="標楷體" w:hAnsi="標楷體" w:hint="eastAsia"/>
          <w:color w:val="000000"/>
          <w:kern w:val="2"/>
          <w:sz w:val="25"/>
          <w:szCs w:val="25"/>
          <w:lang w:eastAsia="zh-TW"/>
        </w:rPr>
        <w:t>」有效遏止假消息？</w:t>
      </w:r>
      <w:r w:rsidRPr="00170B5A">
        <w:rPr>
          <w:rFonts w:ascii="標楷體" w:eastAsia="標楷體" w:hAnsi="標楷體" w:hint="eastAsia"/>
          <w:color w:val="000000"/>
          <w:sz w:val="25"/>
          <w:szCs w:val="25"/>
          <w:lang w:eastAsia="zh-TW"/>
        </w:rPr>
        <w:t xml:space="preserve">　</w:t>
      </w:r>
      <w:bookmarkEnd w:id="26"/>
    </w:p>
    <w:p w14:paraId="1AFB6D2E" w14:textId="77777777" w:rsidR="0031144C" w:rsidRPr="00170B5A" w:rsidRDefault="0031144C" w:rsidP="0031144C">
      <w:pPr>
        <w:pStyle w:val="Normal0146"/>
        <w:snapToGrid w:val="0"/>
        <w:spacing w:line="286" w:lineRule="auto"/>
        <w:ind w:firstLineChars="100" w:firstLine="250"/>
        <w:jc w:val="both"/>
        <w:textAlignment w:val="center"/>
        <w:rPr>
          <w:rFonts w:ascii="標楷體" w:eastAsia="標楷體" w:hAnsi="標楷體"/>
          <w:color w:val="000000"/>
          <w:sz w:val="25"/>
          <w:szCs w:val="25"/>
          <w:lang w:eastAsia="zh-TW"/>
        </w:rPr>
      </w:pPr>
      <w:r w:rsidRPr="00170B5A">
        <w:rPr>
          <w:rFonts w:ascii="標楷體" w:eastAsia="標楷體" w:hAnsi="標楷體"/>
          <w:color w:val="000000"/>
          <w:sz w:val="25"/>
          <w:szCs w:val="25"/>
          <w:lang w:eastAsia="zh-TW"/>
        </w:rPr>
        <w:t>(A)</w:t>
      </w:r>
      <w:bookmarkStart w:id="28" w:name="QQ210510002686_1_1"/>
      <w:r w:rsidRPr="00170B5A">
        <w:rPr>
          <w:rFonts w:ascii="標楷體" w:eastAsia="標楷體" w:hAnsi="標楷體" w:hint="eastAsia"/>
          <w:color w:val="000000"/>
          <w:kern w:val="2"/>
          <w:sz w:val="25"/>
          <w:szCs w:val="25"/>
          <w:lang w:eastAsia="zh-TW"/>
        </w:rPr>
        <w:t>政府機關迅速澄清不實訊息內容</w:t>
      </w:r>
      <w:r w:rsidRPr="00170B5A">
        <w:rPr>
          <w:rFonts w:ascii="標楷體" w:eastAsia="標楷體" w:hAnsi="標楷體" w:hint="eastAsia"/>
          <w:color w:val="000000"/>
          <w:sz w:val="25"/>
          <w:szCs w:val="25"/>
          <w:lang w:eastAsia="zh-TW"/>
        </w:rPr>
        <w:t xml:space="preserve">　</w:t>
      </w:r>
      <w:bookmarkEnd w:id="28"/>
      <w:r w:rsidRPr="00170B5A">
        <w:rPr>
          <w:rFonts w:ascii="標楷體" w:eastAsia="標楷體" w:hAnsi="標楷體"/>
          <w:color w:val="000000"/>
          <w:sz w:val="25"/>
          <w:szCs w:val="25"/>
          <w:lang w:eastAsia="zh-TW"/>
        </w:rPr>
        <w:t>(B)</w:t>
      </w:r>
      <w:bookmarkStart w:id="29" w:name="QQ210510002686_1_2"/>
      <w:r w:rsidRPr="00170B5A">
        <w:rPr>
          <w:rFonts w:ascii="標楷體" w:eastAsia="標楷體" w:hAnsi="標楷體" w:hint="eastAsia"/>
          <w:color w:val="000000"/>
          <w:kern w:val="2"/>
          <w:sz w:val="25"/>
          <w:szCs w:val="25"/>
          <w:lang w:eastAsia="zh-TW"/>
        </w:rPr>
        <w:t>立法給予傳播假訊息者合理處罰</w:t>
      </w:r>
      <w:r w:rsidRPr="00170B5A">
        <w:rPr>
          <w:rFonts w:ascii="標楷體" w:eastAsia="標楷體" w:hAnsi="標楷體" w:hint="eastAsia"/>
          <w:color w:val="000000"/>
          <w:sz w:val="25"/>
          <w:szCs w:val="25"/>
          <w:lang w:eastAsia="zh-TW"/>
        </w:rPr>
        <w:t xml:space="preserve">　</w:t>
      </w:r>
      <w:bookmarkEnd w:id="29"/>
      <w:r w:rsidRPr="00170B5A">
        <w:rPr>
          <w:rFonts w:ascii="標楷體" w:eastAsia="標楷體" w:hAnsi="標楷體"/>
          <w:color w:val="000000"/>
          <w:sz w:val="25"/>
          <w:szCs w:val="25"/>
          <w:lang w:eastAsia="zh-TW"/>
        </w:rPr>
        <w:t>(C)</w:t>
      </w:r>
      <w:bookmarkStart w:id="30" w:name="QQ210510002686_1_3"/>
      <w:r w:rsidRPr="00170B5A">
        <w:rPr>
          <w:rFonts w:ascii="標楷體" w:eastAsia="標楷體" w:hAnsi="標楷體" w:hint="eastAsia"/>
          <w:color w:val="000000"/>
          <w:kern w:val="2"/>
          <w:sz w:val="25"/>
          <w:szCs w:val="25"/>
          <w:lang w:eastAsia="zh-TW"/>
        </w:rPr>
        <w:t>利用網路查核平</w:t>
      </w:r>
      <w:proofErr w:type="gramStart"/>
      <w:r w:rsidRPr="00170B5A">
        <w:rPr>
          <w:rFonts w:ascii="標楷體" w:eastAsia="標楷體" w:hAnsi="標楷體" w:hint="eastAsia"/>
          <w:color w:val="000000"/>
          <w:kern w:val="2"/>
          <w:sz w:val="25"/>
          <w:szCs w:val="25"/>
          <w:lang w:eastAsia="zh-TW"/>
        </w:rPr>
        <w:t>臺</w:t>
      </w:r>
      <w:proofErr w:type="gramEnd"/>
      <w:r w:rsidRPr="00170B5A">
        <w:rPr>
          <w:rFonts w:ascii="標楷體" w:eastAsia="標楷體" w:hAnsi="標楷體" w:hint="eastAsia"/>
          <w:color w:val="000000"/>
          <w:kern w:val="2"/>
          <w:sz w:val="25"/>
          <w:szCs w:val="25"/>
          <w:lang w:eastAsia="zh-TW"/>
        </w:rPr>
        <w:t>確認訊息真偽</w:t>
      </w:r>
      <w:r w:rsidRPr="00170B5A">
        <w:rPr>
          <w:rFonts w:ascii="標楷體" w:eastAsia="標楷體" w:hAnsi="標楷體" w:hint="eastAsia"/>
          <w:color w:val="000000"/>
          <w:sz w:val="25"/>
          <w:szCs w:val="25"/>
          <w:lang w:eastAsia="zh-TW"/>
        </w:rPr>
        <w:t xml:space="preserve">　</w:t>
      </w:r>
      <w:bookmarkEnd w:id="30"/>
    </w:p>
    <w:p w14:paraId="3A983875" w14:textId="77777777" w:rsidR="0031144C" w:rsidRPr="00170B5A" w:rsidRDefault="0031144C" w:rsidP="0031144C">
      <w:pPr>
        <w:pStyle w:val="Normal0146"/>
        <w:snapToGrid w:val="0"/>
        <w:spacing w:line="286" w:lineRule="auto"/>
        <w:ind w:firstLineChars="100" w:firstLine="250"/>
        <w:jc w:val="both"/>
        <w:textAlignment w:val="center"/>
        <w:rPr>
          <w:rFonts w:ascii="標楷體" w:eastAsia="標楷體" w:hAnsi="標楷體"/>
          <w:sz w:val="25"/>
          <w:szCs w:val="25"/>
          <w:lang w:eastAsia="zh-TW"/>
        </w:rPr>
      </w:pPr>
      <w:r w:rsidRPr="00170B5A">
        <w:rPr>
          <w:rFonts w:ascii="標楷體" w:eastAsia="標楷體" w:hAnsi="標楷體"/>
          <w:color w:val="000000"/>
          <w:sz w:val="25"/>
          <w:szCs w:val="25"/>
          <w:lang w:eastAsia="zh-TW"/>
        </w:rPr>
        <w:t>(D)</w:t>
      </w:r>
      <w:bookmarkStart w:id="31" w:name="QQ210510002686_1_4"/>
      <w:r w:rsidRPr="00170B5A">
        <w:rPr>
          <w:rFonts w:ascii="標楷體" w:eastAsia="標楷體" w:hAnsi="標楷體" w:hint="eastAsia"/>
          <w:color w:val="000000"/>
          <w:kern w:val="2"/>
          <w:sz w:val="25"/>
          <w:szCs w:val="25"/>
          <w:lang w:eastAsia="zh-TW"/>
        </w:rPr>
        <w:t>不使用網路社群媒體接收訊息</w:t>
      </w:r>
      <w:r w:rsidRPr="00170B5A">
        <w:rPr>
          <w:rFonts w:ascii="標楷體" w:eastAsia="標楷體" w:hAnsi="標楷體" w:hint="eastAsia"/>
          <w:color w:val="000000"/>
          <w:sz w:val="25"/>
          <w:szCs w:val="25"/>
          <w:lang w:eastAsia="zh-TW"/>
        </w:rPr>
        <w:t xml:space="preserve">　</w:t>
      </w:r>
      <w:bookmarkEnd w:id="27"/>
      <w:bookmarkEnd w:id="31"/>
    </w:p>
    <w:p w14:paraId="7CBAA390" w14:textId="77777777" w:rsidR="0031144C" w:rsidRPr="00170B5A" w:rsidRDefault="0031144C" w:rsidP="0031144C">
      <w:pPr>
        <w:pStyle w:val="Normal0147"/>
        <w:snapToGrid w:val="0"/>
        <w:spacing w:line="286" w:lineRule="auto"/>
        <w:ind w:left="250" w:hangingChars="100" w:hanging="250"/>
        <w:jc w:val="both"/>
        <w:textAlignment w:val="center"/>
        <w:rPr>
          <w:rFonts w:ascii="標楷體" w:eastAsia="標楷體" w:hAnsi="標楷體"/>
          <w:sz w:val="25"/>
          <w:szCs w:val="25"/>
          <w:lang w:eastAsia="zh-TW"/>
        </w:rPr>
      </w:pPr>
      <w:bookmarkStart w:id="32" w:name="QQ210108004047_1_H"/>
      <w:bookmarkStart w:id="33" w:name="QQ210108004047"/>
      <w:r w:rsidRPr="00170B5A">
        <w:rPr>
          <w:rFonts w:ascii="標楷體" w:eastAsia="標楷體" w:hAnsi="標楷體"/>
          <w:color w:val="000000"/>
          <w:kern w:val="2"/>
          <w:sz w:val="25"/>
          <w:szCs w:val="25"/>
          <w:lang w:eastAsia="zh-TW"/>
        </w:rPr>
        <w:t>10.</w:t>
      </w:r>
      <w:r w:rsidRPr="00170B5A">
        <w:rPr>
          <w:rFonts w:ascii="標楷體" w:eastAsia="標楷體" w:hAnsi="標楷體" w:hint="eastAsia"/>
          <w:color w:val="000000"/>
          <w:kern w:val="2"/>
          <w:sz w:val="25"/>
          <w:szCs w:val="25"/>
          <w:lang w:eastAsia="zh-TW"/>
        </w:rPr>
        <w:t>下列何者</w:t>
      </w:r>
      <w:r w:rsidRPr="00170B5A">
        <w:rPr>
          <w:rFonts w:ascii="標楷體" w:eastAsia="標楷體" w:hAnsi="標楷體" w:hint="eastAsia"/>
          <w:b/>
          <w:color w:val="000000"/>
          <w:kern w:val="2"/>
          <w:sz w:val="25"/>
          <w:szCs w:val="25"/>
          <w:lang w:eastAsia="zh-TW"/>
        </w:rPr>
        <w:t>並非</w:t>
      </w:r>
      <w:r w:rsidRPr="00170B5A">
        <w:rPr>
          <w:rFonts w:ascii="標楷體" w:eastAsia="標楷體" w:hAnsi="標楷體" w:hint="eastAsia"/>
          <w:color w:val="000000"/>
          <w:kern w:val="2"/>
          <w:sz w:val="25"/>
          <w:szCs w:val="25"/>
          <w:lang w:eastAsia="zh-TW"/>
        </w:rPr>
        <w:t>影響媒體製作新聞的因素？</w:t>
      </w:r>
      <w:r w:rsidRPr="00170B5A">
        <w:rPr>
          <w:rFonts w:ascii="標楷體" w:eastAsia="標楷體" w:hAnsi="標楷體" w:hint="eastAsia"/>
          <w:color w:val="000000"/>
          <w:sz w:val="25"/>
          <w:szCs w:val="25"/>
          <w:lang w:eastAsia="zh-TW"/>
        </w:rPr>
        <w:t xml:space="preserve">　</w:t>
      </w:r>
      <w:bookmarkEnd w:id="32"/>
      <w:r w:rsidRPr="00170B5A">
        <w:rPr>
          <w:rFonts w:ascii="標楷體" w:eastAsia="標楷體" w:hAnsi="標楷體"/>
          <w:color w:val="000000"/>
          <w:sz w:val="25"/>
          <w:szCs w:val="25"/>
          <w:lang w:eastAsia="zh-TW"/>
        </w:rPr>
        <w:t>(A)</w:t>
      </w:r>
      <w:bookmarkStart w:id="34" w:name="QQ210108004047_1_1"/>
      <w:r w:rsidRPr="00170B5A">
        <w:rPr>
          <w:rFonts w:ascii="標楷體" w:eastAsia="標楷體" w:hAnsi="標楷體" w:hint="eastAsia"/>
          <w:color w:val="000000"/>
          <w:kern w:val="2"/>
          <w:sz w:val="25"/>
          <w:szCs w:val="25"/>
          <w:lang w:eastAsia="zh-TW"/>
        </w:rPr>
        <w:t>媒體營業利益的考量</w:t>
      </w:r>
      <w:r w:rsidRPr="00170B5A">
        <w:rPr>
          <w:rFonts w:ascii="標楷體" w:eastAsia="標楷體" w:hAnsi="標楷體" w:hint="eastAsia"/>
          <w:color w:val="000000"/>
          <w:sz w:val="25"/>
          <w:szCs w:val="25"/>
          <w:lang w:eastAsia="zh-TW"/>
        </w:rPr>
        <w:t xml:space="preserve">　</w:t>
      </w:r>
      <w:bookmarkEnd w:id="34"/>
      <w:r w:rsidRPr="00170B5A">
        <w:rPr>
          <w:rFonts w:ascii="標楷體" w:eastAsia="標楷體" w:hAnsi="標楷體"/>
          <w:color w:val="000000"/>
          <w:sz w:val="25"/>
          <w:szCs w:val="25"/>
          <w:lang w:eastAsia="zh-TW"/>
        </w:rPr>
        <w:t>(B)</w:t>
      </w:r>
      <w:bookmarkStart w:id="35" w:name="QQ210108004047_1_2"/>
      <w:r w:rsidRPr="00170B5A">
        <w:rPr>
          <w:rFonts w:ascii="標楷體" w:eastAsia="標楷體" w:hAnsi="標楷體" w:hint="eastAsia"/>
          <w:color w:val="000000"/>
          <w:kern w:val="2"/>
          <w:sz w:val="25"/>
          <w:szCs w:val="25"/>
          <w:lang w:eastAsia="zh-TW"/>
        </w:rPr>
        <w:t>媒體新聞的處理流程</w:t>
      </w:r>
      <w:r w:rsidRPr="00170B5A">
        <w:rPr>
          <w:rFonts w:ascii="標楷體" w:eastAsia="標楷體" w:hAnsi="標楷體" w:hint="eastAsia"/>
          <w:color w:val="000000"/>
          <w:sz w:val="25"/>
          <w:szCs w:val="25"/>
          <w:lang w:eastAsia="zh-TW"/>
        </w:rPr>
        <w:t xml:space="preserve">　</w:t>
      </w:r>
      <w:bookmarkEnd w:id="35"/>
      <w:r w:rsidRPr="00170B5A">
        <w:rPr>
          <w:rFonts w:ascii="標楷體" w:eastAsia="標楷體" w:hAnsi="標楷體"/>
          <w:color w:val="000000"/>
          <w:sz w:val="25"/>
          <w:szCs w:val="25"/>
          <w:lang w:eastAsia="zh-TW"/>
        </w:rPr>
        <w:t>(C)</w:t>
      </w:r>
      <w:bookmarkStart w:id="36" w:name="QQ210108004047_1_3"/>
      <w:r w:rsidRPr="00170B5A">
        <w:rPr>
          <w:rFonts w:ascii="標楷體" w:eastAsia="標楷體" w:hAnsi="標楷體" w:hint="eastAsia"/>
          <w:color w:val="000000"/>
          <w:kern w:val="2"/>
          <w:sz w:val="25"/>
          <w:szCs w:val="25"/>
          <w:lang w:eastAsia="zh-TW"/>
        </w:rPr>
        <w:t>媒體機構的立場</w:t>
      </w:r>
      <w:r w:rsidRPr="00170B5A">
        <w:rPr>
          <w:rFonts w:ascii="標楷體" w:eastAsia="標楷體" w:hAnsi="標楷體" w:hint="eastAsia"/>
          <w:color w:val="000000"/>
          <w:sz w:val="25"/>
          <w:szCs w:val="25"/>
          <w:lang w:eastAsia="zh-TW"/>
        </w:rPr>
        <w:t xml:space="preserve">　</w:t>
      </w:r>
      <w:bookmarkEnd w:id="36"/>
      <w:r w:rsidRPr="00170B5A">
        <w:rPr>
          <w:rFonts w:ascii="標楷體" w:eastAsia="標楷體" w:hAnsi="標楷體"/>
          <w:color w:val="000000"/>
          <w:sz w:val="25"/>
          <w:szCs w:val="25"/>
          <w:lang w:eastAsia="zh-TW"/>
        </w:rPr>
        <w:t>(D)</w:t>
      </w:r>
      <w:bookmarkStart w:id="37" w:name="QQ210108004047_1_4"/>
      <w:r w:rsidRPr="00170B5A">
        <w:rPr>
          <w:rFonts w:ascii="標楷體" w:eastAsia="標楷體" w:hAnsi="標楷體" w:hint="eastAsia"/>
          <w:color w:val="000000"/>
          <w:kern w:val="2"/>
          <w:sz w:val="25"/>
          <w:szCs w:val="25"/>
          <w:lang w:eastAsia="zh-TW"/>
        </w:rPr>
        <w:t>閱聽人</w:t>
      </w:r>
      <w:proofErr w:type="gramStart"/>
      <w:r w:rsidRPr="00170B5A">
        <w:rPr>
          <w:rFonts w:ascii="標楷體" w:eastAsia="標楷體" w:hAnsi="標楷體" w:hint="eastAsia"/>
          <w:color w:val="000000"/>
          <w:kern w:val="2"/>
          <w:sz w:val="25"/>
          <w:szCs w:val="25"/>
          <w:lang w:eastAsia="zh-TW"/>
        </w:rPr>
        <w:t>媒體識讀的</w:t>
      </w:r>
      <w:proofErr w:type="gramEnd"/>
      <w:r w:rsidRPr="00170B5A">
        <w:rPr>
          <w:rFonts w:ascii="標楷體" w:eastAsia="標楷體" w:hAnsi="標楷體" w:hint="eastAsia"/>
          <w:color w:val="000000"/>
          <w:kern w:val="2"/>
          <w:sz w:val="25"/>
          <w:szCs w:val="25"/>
          <w:lang w:eastAsia="zh-TW"/>
        </w:rPr>
        <w:t>能力</w:t>
      </w:r>
      <w:r w:rsidRPr="00170B5A">
        <w:rPr>
          <w:rFonts w:ascii="標楷體" w:eastAsia="標楷體" w:hAnsi="標楷體" w:hint="eastAsia"/>
          <w:color w:val="000000"/>
          <w:sz w:val="25"/>
          <w:szCs w:val="25"/>
          <w:lang w:eastAsia="zh-TW"/>
        </w:rPr>
        <w:t xml:space="preserve">　</w:t>
      </w:r>
      <w:bookmarkEnd w:id="33"/>
      <w:bookmarkEnd w:id="37"/>
    </w:p>
    <w:p w14:paraId="1F21BAF5" w14:textId="77777777" w:rsidR="0031144C" w:rsidRPr="00170B5A" w:rsidRDefault="0031144C" w:rsidP="0031144C">
      <w:pPr>
        <w:pStyle w:val="Normal0148"/>
        <w:snapToGrid w:val="0"/>
        <w:spacing w:line="286" w:lineRule="auto"/>
        <w:ind w:left="250" w:hangingChars="100" w:hanging="250"/>
        <w:jc w:val="both"/>
        <w:textAlignment w:val="center"/>
        <w:rPr>
          <w:rFonts w:ascii="標楷體" w:eastAsia="標楷體" w:hAnsi="標楷體"/>
          <w:sz w:val="25"/>
          <w:szCs w:val="25"/>
          <w:lang w:eastAsia="zh-TW"/>
        </w:rPr>
      </w:pPr>
      <w:bookmarkStart w:id="38" w:name="QQ210108004048_1_H"/>
      <w:bookmarkStart w:id="39" w:name="QQ210108004048"/>
      <w:r w:rsidRPr="00170B5A">
        <w:rPr>
          <w:rFonts w:ascii="標楷體" w:eastAsia="標楷體" w:hAnsi="標楷體"/>
          <w:color w:val="000000"/>
          <w:kern w:val="2"/>
          <w:sz w:val="25"/>
          <w:szCs w:val="25"/>
          <w:lang w:eastAsia="zh-TW"/>
        </w:rPr>
        <w:t>11.</w:t>
      </w:r>
      <w:r w:rsidRPr="00170B5A">
        <w:rPr>
          <w:rFonts w:ascii="標楷體" w:eastAsia="標楷體" w:hAnsi="標楷體" w:hint="eastAsia"/>
          <w:color w:val="000000"/>
          <w:kern w:val="2"/>
          <w:sz w:val="25"/>
          <w:szCs w:val="25"/>
          <w:lang w:eastAsia="zh-TW"/>
        </w:rPr>
        <w:t>假新聞現象不斷在臺灣社會出現，立法規範假新聞的意見時有所聞，但仍有部分反對立法嚴懲的聲音，原因最可能為下列何者？</w:t>
      </w:r>
      <w:r w:rsidRPr="00170B5A">
        <w:rPr>
          <w:rFonts w:ascii="標楷體" w:eastAsia="標楷體" w:hAnsi="標楷體" w:hint="eastAsia"/>
          <w:color w:val="000000"/>
          <w:sz w:val="25"/>
          <w:szCs w:val="25"/>
          <w:lang w:eastAsia="zh-TW"/>
        </w:rPr>
        <w:t xml:space="preserve">　</w:t>
      </w:r>
      <w:bookmarkEnd w:id="38"/>
      <w:r w:rsidRPr="00170B5A">
        <w:rPr>
          <w:rFonts w:ascii="標楷體" w:eastAsia="標楷體" w:hAnsi="標楷體"/>
          <w:color w:val="000000"/>
          <w:sz w:val="25"/>
          <w:szCs w:val="25"/>
          <w:lang w:eastAsia="zh-TW"/>
        </w:rPr>
        <w:t>(A)</w:t>
      </w:r>
      <w:bookmarkStart w:id="40" w:name="QQ210108004048_1_1"/>
      <w:r w:rsidRPr="00170B5A">
        <w:rPr>
          <w:rFonts w:ascii="標楷體" w:eastAsia="標楷體" w:hAnsi="標楷體" w:hint="eastAsia"/>
          <w:color w:val="000000"/>
          <w:kern w:val="2"/>
          <w:sz w:val="25"/>
          <w:szCs w:val="25"/>
          <w:lang w:eastAsia="zh-TW"/>
        </w:rPr>
        <w:t>假新聞是常態無法根除</w:t>
      </w:r>
      <w:r w:rsidRPr="00170B5A">
        <w:rPr>
          <w:rFonts w:ascii="標楷體" w:eastAsia="標楷體" w:hAnsi="標楷體" w:hint="eastAsia"/>
          <w:color w:val="000000"/>
          <w:sz w:val="25"/>
          <w:szCs w:val="25"/>
          <w:lang w:eastAsia="zh-TW"/>
        </w:rPr>
        <w:t xml:space="preserve">　</w:t>
      </w:r>
      <w:bookmarkEnd w:id="40"/>
      <w:r w:rsidRPr="00170B5A">
        <w:rPr>
          <w:rFonts w:ascii="標楷體" w:eastAsia="標楷體" w:hAnsi="標楷體"/>
          <w:color w:val="000000"/>
          <w:sz w:val="25"/>
          <w:szCs w:val="25"/>
          <w:lang w:eastAsia="zh-TW"/>
        </w:rPr>
        <w:t>(B)</w:t>
      </w:r>
      <w:bookmarkStart w:id="41" w:name="QQ210108004048_1_2"/>
      <w:r w:rsidRPr="00170B5A">
        <w:rPr>
          <w:rFonts w:ascii="標楷體" w:eastAsia="標楷體" w:hAnsi="標楷體" w:hint="eastAsia"/>
          <w:color w:val="000000"/>
          <w:kern w:val="2"/>
          <w:sz w:val="25"/>
          <w:szCs w:val="25"/>
          <w:lang w:eastAsia="zh-TW"/>
        </w:rPr>
        <w:t>影響媒體營業收入</w:t>
      </w:r>
      <w:r w:rsidRPr="00170B5A">
        <w:rPr>
          <w:rFonts w:ascii="標楷體" w:eastAsia="標楷體" w:hAnsi="標楷體" w:hint="eastAsia"/>
          <w:color w:val="000000"/>
          <w:sz w:val="25"/>
          <w:szCs w:val="25"/>
          <w:lang w:eastAsia="zh-TW"/>
        </w:rPr>
        <w:t xml:space="preserve">　</w:t>
      </w:r>
      <w:bookmarkEnd w:id="41"/>
      <w:r w:rsidRPr="00170B5A">
        <w:rPr>
          <w:rFonts w:ascii="標楷體" w:eastAsia="標楷體" w:hAnsi="標楷體"/>
          <w:color w:val="000000"/>
          <w:sz w:val="25"/>
          <w:szCs w:val="25"/>
          <w:lang w:eastAsia="zh-TW"/>
        </w:rPr>
        <w:t>(C)</w:t>
      </w:r>
      <w:bookmarkStart w:id="42" w:name="QQ210108004048_1_3"/>
      <w:r w:rsidRPr="00170B5A">
        <w:rPr>
          <w:rFonts w:ascii="標楷體" w:eastAsia="標楷體" w:hAnsi="標楷體" w:hint="eastAsia"/>
          <w:color w:val="000000"/>
          <w:kern w:val="2"/>
          <w:sz w:val="25"/>
          <w:szCs w:val="25"/>
          <w:lang w:eastAsia="zh-TW"/>
        </w:rPr>
        <w:t>有侵害新聞自由疑慮</w:t>
      </w:r>
      <w:r w:rsidRPr="00170B5A">
        <w:rPr>
          <w:rFonts w:ascii="標楷體" w:eastAsia="標楷體" w:hAnsi="標楷體" w:hint="eastAsia"/>
          <w:color w:val="000000"/>
          <w:sz w:val="25"/>
          <w:szCs w:val="25"/>
          <w:lang w:eastAsia="zh-TW"/>
        </w:rPr>
        <w:t xml:space="preserve">　</w:t>
      </w:r>
      <w:bookmarkEnd w:id="42"/>
      <w:r w:rsidRPr="00170B5A">
        <w:rPr>
          <w:rFonts w:ascii="標楷體" w:eastAsia="標楷體" w:hAnsi="標楷體"/>
          <w:color w:val="000000"/>
          <w:sz w:val="25"/>
          <w:szCs w:val="25"/>
          <w:lang w:eastAsia="zh-TW"/>
        </w:rPr>
        <w:t>(D)</w:t>
      </w:r>
      <w:bookmarkStart w:id="43" w:name="QQ210108004048_1_4"/>
      <w:r w:rsidRPr="00170B5A">
        <w:rPr>
          <w:rFonts w:ascii="標楷體" w:eastAsia="標楷體" w:hAnsi="標楷體" w:hint="eastAsia"/>
          <w:color w:val="000000"/>
          <w:kern w:val="2"/>
          <w:sz w:val="25"/>
          <w:szCs w:val="25"/>
          <w:lang w:eastAsia="zh-TW"/>
        </w:rPr>
        <w:t>侵害當事人隱私權</w:t>
      </w:r>
      <w:r w:rsidRPr="00170B5A">
        <w:rPr>
          <w:rFonts w:ascii="標楷體" w:eastAsia="標楷體" w:hAnsi="標楷體" w:hint="eastAsia"/>
          <w:color w:val="000000"/>
          <w:sz w:val="25"/>
          <w:szCs w:val="25"/>
          <w:lang w:eastAsia="zh-TW"/>
        </w:rPr>
        <w:t xml:space="preserve">　</w:t>
      </w:r>
      <w:bookmarkEnd w:id="39"/>
      <w:bookmarkEnd w:id="43"/>
    </w:p>
    <w:p w14:paraId="6C0E155A" w14:textId="77777777" w:rsidR="0031144C" w:rsidRPr="00170B5A" w:rsidRDefault="0031144C" w:rsidP="0031144C">
      <w:pPr>
        <w:pStyle w:val="Normal0149"/>
        <w:snapToGrid w:val="0"/>
        <w:spacing w:line="286" w:lineRule="auto"/>
        <w:ind w:left="250" w:hangingChars="100" w:hanging="250"/>
        <w:jc w:val="both"/>
        <w:textAlignment w:val="center"/>
        <w:rPr>
          <w:rFonts w:ascii="標楷體" w:eastAsia="標楷體" w:hAnsi="標楷體"/>
          <w:sz w:val="25"/>
          <w:szCs w:val="25"/>
          <w:lang w:eastAsia="zh-TW"/>
        </w:rPr>
      </w:pPr>
      <w:bookmarkStart w:id="44" w:name="QQ210108004049_1_H"/>
      <w:bookmarkStart w:id="45" w:name="QQ210108004049"/>
      <w:r w:rsidRPr="00170B5A">
        <w:rPr>
          <w:rFonts w:ascii="標楷體" w:eastAsia="標楷體" w:hAnsi="標楷體"/>
          <w:color w:val="000000"/>
          <w:kern w:val="2"/>
          <w:sz w:val="25"/>
          <w:szCs w:val="25"/>
          <w:lang w:eastAsia="zh-TW"/>
        </w:rPr>
        <w:t>12.</w:t>
      </w:r>
      <w:r w:rsidRPr="00170B5A">
        <w:rPr>
          <w:rFonts w:ascii="標楷體" w:eastAsia="標楷體" w:hAnsi="標楷體" w:hint="eastAsia"/>
          <w:color w:val="000000"/>
          <w:kern w:val="2"/>
          <w:sz w:val="25"/>
          <w:szCs w:val="25"/>
          <w:lang w:eastAsia="zh-TW"/>
        </w:rPr>
        <w:t>下列作法何者屬於媒體近用權的實踐？</w:t>
      </w:r>
      <w:r w:rsidRPr="00170B5A">
        <w:rPr>
          <w:rFonts w:ascii="標楷體" w:eastAsia="標楷體" w:hAnsi="標楷體" w:hint="eastAsia"/>
          <w:color w:val="000000"/>
          <w:sz w:val="25"/>
          <w:szCs w:val="25"/>
          <w:lang w:eastAsia="zh-TW"/>
        </w:rPr>
        <w:t xml:space="preserve">　</w:t>
      </w:r>
      <w:bookmarkEnd w:id="44"/>
      <w:r w:rsidRPr="00170B5A">
        <w:rPr>
          <w:rFonts w:ascii="標楷體" w:eastAsia="標楷體" w:hAnsi="標楷體"/>
          <w:color w:val="000000"/>
          <w:sz w:val="25"/>
          <w:szCs w:val="25"/>
          <w:lang w:eastAsia="zh-TW"/>
        </w:rPr>
        <w:t>(A)</w:t>
      </w:r>
      <w:bookmarkStart w:id="46" w:name="QQ210108004049_1_1"/>
      <w:r w:rsidRPr="00170B5A">
        <w:rPr>
          <w:rFonts w:ascii="標楷體" w:eastAsia="標楷體" w:hAnsi="標楷體" w:hint="eastAsia"/>
          <w:color w:val="000000"/>
          <w:kern w:val="2"/>
          <w:sz w:val="25"/>
          <w:szCs w:val="25"/>
          <w:lang w:eastAsia="zh-TW"/>
        </w:rPr>
        <w:t>業者在社群媒體刊登廣告</w:t>
      </w:r>
      <w:r w:rsidRPr="00170B5A">
        <w:rPr>
          <w:rFonts w:ascii="標楷體" w:eastAsia="標楷體" w:hAnsi="標楷體" w:hint="eastAsia"/>
          <w:color w:val="000000"/>
          <w:sz w:val="25"/>
          <w:szCs w:val="25"/>
          <w:lang w:eastAsia="zh-TW"/>
        </w:rPr>
        <w:t xml:space="preserve">　</w:t>
      </w:r>
      <w:bookmarkEnd w:id="46"/>
      <w:r w:rsidRPr="00170B5A">
        <w:rPr>
          <w:rFonts w:ascii="標楷體" w:eastAsia="標楷體" w:hAnsi="標楷體"/>
          <w:color w:val="000000"/>
          <w:sz w:val="25"/>
          <w:szCs w:val="25"/>
          <w:lang w:eastAsia="zh-TW"/>
        </w:rPr>
        <w:t>(B)</w:t>
      </w:r>
      <w:bookmarkStart w:id="47" w:name="QQ210108004049_1_2"/>
      <w:r w:rsidRPr="00170B5A">
        <w:rPr>
          <w:rFonts w:ascii="標楷體" w:eastAsia="標楷體" w:hAnsi="標楷體" w:hint="eastAsia"/>
          <w:color w:val="000000"/>
          <w:kern w:val="2"/>
          <w:sz w:val="25"/>
          <w:szCs w:val="25"/>
          <w:lang w:eastAsia="zh-TW"/>
        </w:rPr>
        <w:t>政治人物召開記者會回應媒體報導</w:t>
      </w:r>
      <w:r w:rsidRPr="00170B5A">
        <w:rPr>
          <w:rFonts w:ascii="標楷體" w:eastAsia="標楷體" w:hAnsi="標楷體" w:hint="eastAsia"/>
          <w:color w:val="000000"/>
          <w:sz w:val="25"/>
          <w:szCs w:val="25"/>
          <w:lang w:eastAsia="zh-TW"/>
        </w:rPr>
        <w:t xml:space="preserve">　</w:t>
      </w:r>
      <w:bookmarkEnd w:id="47"/>
      <w:r w:rsidRPr="00170B5A">
        <w:rPr>
          <w:rFonts w:ascii="標楷體" w:eastAsia="標楷體" w:hAnsi="標楷體"/>
          <w:color w:val="000000"/>
          <w:sz w:val="25"/>
          <w:szCs w:val="25"/>
          <w:lang w:eastAsia="zh-TW"/>
        </w:rPr>
        <w:t>(C)</w:t>
      </w:r>
      <w:bookmarkStart w:id="48" w:name="QQ210108004049_1_3"/>
      <w:r w:rsidRPr="00170B5A">
        <w:rPr>
          <w:rFonts w:ascii="標楷體" w:eastAsia="標楷體" w:hAnsi="標楷體" w:hint="eastAsia"/>
          <w:color w:val="000000"/>
          <w:kern w:val="2"/>
          <w:sz w:val="25"/>
          <w:szCs w:val="25"/>
          <w:lang w:eastAsia="zh-TW"/>
        </w:rPr>
        <w:t>媒體製作專題報導人權議題</w:t>
      </w:r>
      <w:r w:rsidRPr="00170B5A">
        <w:rPr>
          <w:rFonts w:ascii="標楷體" w:eastAsia="標楷體" w:hAnsi="標楷體" w:hint="eastAsia"/>
          <w:color w:val="000000"/>
          <w:sz w:val="25"/>
          <w:szCs w:val="25"/>
          <w:lang w:eastAsia="zh-TW"/>
        </w:rPr>
        <w:t xml:space="preserve">　</w:t>
      </w:r>
      <w:bookmarkEnd w:id="48"/>
      <w:r w:rsidRPr="00170B5A">
        <w:rPr>
          <w:rFonts w:ascii="標楷體" w:eastAsia="標楷體" w:hAnsi="標楷體"/>
          <w:color w:val="000000"/>
          <w:sz w:val="25"/>
          <w:szCs w:val="25"/>
          <w:lang w:eastAsia="zh-TW"/>
        </w:rPr>
        <w:t>(D)</w:t>
      </w:r>
      <w:bookmarkStart w:id="49" w:name="QQ210108004049_1_4"/>
      <w:r w:rsidRPr="00170B5A">
        <w:rPr>
          <w:rFonts w:ascii="標楷體" w:eastAsia="標楷體" w:hAnsi="標楷體" w:hint="eastAsia"/>
          <w:color w:val="000000"/>
          <w:kern w:val="2"/>
          <w:sz w:val="25"/>
          <w:szCs w:val="25"/>
          <w:lang w:eastAsia="zh-TW"/>
        </w:rPr>
        <w:t>政府部門在新聞中宣揚政績</w:t>
      </w:r>
      <w:r w:rsidRPr="00170B5A">
        <w:rPr>
          <w:rFonts w:ascii="標楷體" w:eastAsia="標楷體" w:hAnsi="標楷體" w:hint="eastAsia"/>
          <w:color w:val="000000"/>
          <w:sz w:val="25"/>
          <w:szCs w:val="25"/>
          <w:lang w:eastAsia="zh-TW"/>
        </w:rPr>
        <w:t xml:space="preserve">　</w:t>
      </w:r>
      <w:bookmarkEnd w:id="45"/>
      <w:bookmarkEnd w:id="49"/>
    </w:p>
    <w:p w14:paraId="7356216B" w14:textId="77777777" w:rsidR="0031144C" w:rsidRPr="00170B5A" w:rsidRDefault="0031144C" w:rsidP="0031144C">
      <w:pPr>
        <w:pStyle w:val="a3"/>
        <w:ind w:leftChars="0" w:left="250" w:hangingChars="100" w:hanging="250"/>
        <w:rPr>
          <w:rFonts w:ascii="標楷體" w:eastAsia="標楷體" w:hAnsi="標楷體"/>
          <w:sz w:val="25"/>
          <w:szCs w:val="25"/>
        </w:rPr>
      </w:pPr>
      <w:bookmarkStart w:id="50" w:name="QQ210108004050_1_H"/>
      <w:bookmarkStart w:id="51" w:name="QQ210108004050"/>
      <w:r w:rsidRPr="00170B5A">
        <w:rPr>
          <w:rFonts w:ascii="標楷體" w:eastAsia="標楷體" w:hAnsi="標楷體"/>
          <w:color w:val="000000"/>
          <w:sz w:val="25"/>
          <w:szCs w:val="25"/>
        </w:rPr>
        <w:t>13.</w:t>
      </w:r>
      <w:bookmarkEnd w:id="50"/>
      <w:bookmarkEnd w:id="51"/>
      <w:r w:rsidRPr="00170B5A">
        <w:rPr>
          <w:rFonts w:ascii="標楷體" w:eastAsia="標楷體" w:hAnsi="標楷體"/>
          <w:sz w:val="25"/>
          <w:szCs w:val="25"/>
        </w:rPr>
        <w:t>2022</w:t>
      </w:r>
      <w:r w:rsidRPr="00170B5A">
        <w:rPr>
          <w:rFonts w:ascii="標楷體" w:eastAsia="標楷體" w:hAnsi="標楷體" w:hint="eastAsia"/>
          <w:sz w:val="25"/>
          <w:szCs w:val="25"/>
        </w:rPr>
        <w:t>年九合一選舉在</w:t>
      </w:r>
      <w:smartTag w:uri="urn:schemas-microsoft-com:office:smarttags" w:element="chsdate">
        <w:smartTagPr>
          <w:attr w:name="Year" w:val="2022"/>
          <w:attr w:name="Month" w:val="11"/>
          <w:attr w:name="Day" w:val="26"/>
          <w:attr w:name="IsLunarDate" w:val="False"/>
          <w:attr w:name="IsROCDate" w:val="False"/>
        </w:smartTagPr>
        <w:r w:rsidRPr="00170B5A">
          <w:rPr>
            <w:rFonts w:ascii="標楷體" w:eastAsia="標楷體" w:hAnsi="標楷體"/>
            <w:sz w:val="25"/>
            <w:szCs w:val="25"/>
          </w:rPr>
          <w:t>11</w:t>
        </w:r>
        <w:r w:rsidRPr="00170B5A">
          <w:rPr>
            <w:rFonts w:ascii="標楷體" w:eastAsia="標楷體" w:hAnsi="標楷體" w:hint="eastAsia"/>
            <w:sz w:val="25"/>
            <w:szCs w:val="25"/>
          </w:rPr>
          <w:t>月</w:t>
        </w:r>
        <w:r w:rsidRPr="00170B5A">
          <w:rPr>
            <w:rFonts w:ascii="標楷體" w:eastAsia="標楷體" w:hAnsi="標楷體"/>
            <w:sz w:val="25"/>
            <w:szCs w:val="25"/>
          </w:rPr>
          <w:t>26</w:t>
        </w:r>
        <w:r w:rsidRPr="00170B5A">
          <w:rPr>
            <w:rFonts w:ascii="標楷體" w:eastAsia="標楷體" w:hAnsi="標楷體" w:hint="eastAsia"/>
            <w:sz w:val="25"/>
            <w:szCs w:val="25"/>
          </w:rPr>
          <w:t>日</w:t>
        </w:r>
      </w:smartTag>
      <w:r w:rsidRPr="00170B5A">
        <w:rPr>
          <w:rFonts w:ascii="標楷體" w:eastAsia="標楷體" w:hAnsi="標楷體" w:hint="eastAsia"/>
          <w:sz w:val="25"/>
          <w:szCs w:val="25"/>
        </w:rPr>
        <w:t>進行，除了選出地方公職人員外，還同步舉行首次修憲</w:t>
      </w:r>
      <w:proofErr w:type="gramStart"/>
      <w:r w:rsidRPr="00170B5A">
        <w:rPr>
          <w:rFonts w:ascii="標楷體" w:eastAsia="標楷體" w:hAnsi="標楷體" w:hint="eastAsia"/>
          <w:sz w:val="25"/>
          <w:szCs w:val="25"/>
        </w:rPr>
        <w:t>複</w:t>
      </w:r>
      <w:proofErr w:type="gramEnd"/>
      <w:r w:rsidRPr="00170B5A">
        <w:rPr>
          <w:rFonts w:ascii="標楷體" w:eastAsia="標楷體" w:hAnsi="標楷體" w:hint="eastAsia"/>
          <w:sz w:val="25"/>
          <w:szCs w:val="25"/>
        </w:rPr>
        <w:t>決公投。請問這次修憲公投的題目是</w:t>
      </w:r>
      <w:r w:rsidRPr="00170B5A">
        <w:rPr>
          <w:rFonts w:ascii="標楷體" w:eastAsia="標楷體" w:hAnsi="標楷體"/>
          <w:sz w:val="25"/>
          <w:szCs w:val="25"/>
        </w:rPr>
        <w:t xml:space="preserve"> (A)</w:t>
      </w:r>
      <w:r w:rsidRPr="00170B5A">
        <w:rPr>
          <w:rFonts w:ascii="標楷體" w:eastAsia="標楷體" w:hAnsi="標楷體" w:hint="eastAsia"/>
          <w:sz w:val="25"/>
          <w:szCs w:val="25"/>
        </w:rPr>
        <w:t>重啟核四</w:t>
      </w:r>
      <w:r w:rsidRPr="00170B5A">
        <w:rPr>
          <w:rFonts w:ascii="標楷體" w:eastAsia="標楷體" w:hAnsi="標楷體"/>
          <w:sz w:val="25"/>
          <w:szCs w:val="25"/>
        </w:rPr>
        <w:t xml:space="preserve"> (B)</w:t>
      </w:r>
      <w:r w:rsidRPr="00170B5A">
        <w:rPr>
          <w:rFonts w:ascii="標楷體" w:eastAsia="標楷體" w:hAnsi="標楷體" w:hint="eastAsia"/>
          <w:sz w:val="25"/>
          <w:szCs w:val="25"/>
        </w:rPr>
        <w:t>反</w:t>
      </w:r>
      <w:proofErr w:type="gramStart"/>
      <w:r w:rsidRPr="00170B5A">
        <w:rPr>
          <w:rFonts w:ascii="標楷體" w:eastAsia="標楷體" w:hAnsi="標楷體" w:hint="eastAsia"/>
          <w:sz w:val="25"/>
          <w:szCs w:val="25"/>
        </w:rPr>
        <w:t>萊</w:t>
      </w:r>
      <w:proofErr w:type="gramEnd"/>
      <w:r w:rsidRPr="00170B5A">
        <w:rPr>
          <w:rFonts w:ascii="標楷體" w:eastAsia="標楷體" w:hAnsi="標楷體" w:hint="eastAsia"/>
          <w:sz w:val="25"/>
          <w:szCs w:val="25"/>
        </w:rPr>
        <w:t>豬進口</w:t>
      </w:r>
      <w:r w:rsidRPr="00170B5A">
        <w:rPr>
          <w:rFonts w:ascii="標楷體" w:eastAsia="標楷體" w:hAnsi="標楷體"/>
          <w:sz w:val="25"/>
          <w:szCs w:val="25"/>
        </w:rPr>
        <w:t xml:space="preserve"> (C)</w:t>
      </w:r>
      <w:r w:rsidRPr="00170B5A">
        <w:rPr>
          <w:rFonts w:ascii="標楷體" w:eastAsia="標楷體" w:hAnsi="標楷體" w:hint="eastAsia"/>
          <w:sz w:val="25"/>
          <w:szCs w:val="25"/>
        </w:rPr>
        <w:t>同性結婚合法化</w:t>
      </w:r>
      <w:r w:rsidRPr="00170B5A">
        <w:rPr>
          <w:rFonts w:ascii="標楷體" w:eastAsia="標楷體" w:hAnsi="標楷體"/>
          <w:sz w:val="25"/>
          <w:szCs w:val="25"/>
        </w:rPr>
        <w:t xml:space="preserve"> (D)18</w:t>
      </w:r>
      <w:r w:rsidRPr="00170B5A">
        <w:rPr>
          <w:rFonts w:ascii="標楷體" w:eastAsia="標楷體" w:hAnsi="標楷體" w:hint="eastAsia"/>
          <w:sz w:val="25"/>
          <w:szCs w:val="25"/>
        </w:rPr>
        <w:t>歲公民權</w:t>
      </w:r>
    </w:p>
    <w:p w14:paraId="4A4CEC4C" w14:textId="77777777" w:rsidR="0031144C" w:rsidRPr="00170B5A" w:rsidRDefault="0031144C" w:rsidP="0031144C">
      <w:pPr>
        <w:pStyle w:val="Normal0151"/>
        <w:snapToGrid w:val="0"/>
        <w:spacing w:line="286" w:lineRule="auto"/>
        <w:ind w:left="250" w:hangingChars="100" w:hanging="250"/>
        <w:jc w:val="both"/>
        <w:textAlignment w:val="center"/>
        <w:rPr>
          <w:rFonts w:ascii="標楷體" w:eastAsia="標楷體" w:hAnsi="標楷體"/>
          <w:sz w:val="25"/>
          <w:szCs w:val="25"/>
          <w:lang w:eastAsia="zh-TW"/>
        </w:rPr>
      </w:pPr>
      <w:bookmarkStart w:id="52" w:name="QQ210108004051_1_H"/>
      <w:bookmarkStart w:id="53" w:name="QQ210108004051"/>
      <w:r w:rsidRPr="00170B5A">
        <w:rPr>
          <w:rFonts w:ascii="標楷體" w:eastAsia="標楷體" w:hAnsi="標楷體"/>
          <w:color w:val="000000"/>
          <w:kern w:val="2"/>
          <w:sz w:val="25"/>
          <w:szCs w:val="25"/>
          <w:lang w:eastAsia="zh-TW"/>
        </w:rPr>
        <w:t>14.</w:t>
      </w:r>
      <w:r w:rsidRPr="00170B5A">
        <w:rPr>
          <w:rFonts w:ascii="標楷體" w:eastAsia="標楷體" w:hAnsi="標楷體" w:hint="eastAsia"/>
          <w:color w:val="000000"/>
          <w:kern w:val="2"/>
          <w:sz w:val="25"/>
          <w:szCs w:val="25"/>
          <w:lang w:eastAsia="zh-TW"/>
        </w:rPr>
        <w:t>下列何者屬於另類媒體的主要特性？</w:t>
      </w:r>
      <w:r w:rsidRPr="00170B5A">
        <w:rPr>
          <w:rFonts w:ascii="標楷體" w:eastAsia="標楷體" w:hAnsi="標楷體" w:hint="eastAsia"/>
          <w:color w:val="000000"/>
          <w:sz w:val="25"/>
          <w:szCs w:val="25"/>
          <w:lang w:eastAsia="zh-TW"/>
        </w:rPr>
        <w:t xml:space="preserve">　</w:t>
      </w:r>
      <w:bookmarkEnd w:id="52"/>
      <w:r w:rsidRPr="00170B5A">
        <w:rPr>
          <w:rFonts w:ascii="標楷體" w:eastAsia="標楷體" w:hAnsi="標楷體"/>
          <w:color w:val="000000"/>
          <w:sz w:val="25"/>
          <w:szCs w:val="25"/>
          <w:lang w:eastAsia="zh-TW"/>
        </w:rPr>
        <w:t>(A)</w:t>
      </w:r>
      <w:bookmarkStart w:id="54" w:name="QQ210108004051_1_1"/>
      <w:r w:rsidRPr="00170B5A">
        <w:rPr>
          <w:rFonts w:ascii="標楷體" w:eastAsia="標楷體" w:hAnsi="標楷體" w:hint="eastAsia"/>
          <w:color w:val="000000"/>
          <w:kern w:val="2"/>
          <w:sz w:val="25"/>
          <w:szCs w:val="25"/>
          <w:lang w:eastAsia="zh-TW"/>
        </w:rPr>
        <w:t>皆具有營利性質</w:t>
      </w:r>
      <w:r w:rsidRPr="00170B5A">
        <w:rPr>
          <w:rFonts w:ascii="標楷體" w:eastAsia="標楷體" w:hAnsi="標楷體" w:hint="eastAsia"/>
          <w:color w:val="000000"/>
          <w:sz w:val="25"/>
          <w:szCs w:val="25"/>
          <w:lang w:eastAsia="zh-TW"/>
        </w:rPr>
        <w:t xml:space="preserve">　</w:t>
      </w:r>
      <w:bookmarkEnd w:id="54"/>
      <w:r w:rsidRPr="00170B5A">
        <w:rPr>
          <w:rFonts w:ascii="標楷體" w:eastAsia="標楷體" w:hAnsi="標楷體"/>
          <w:color w:val="000000"/>
          <w:sz w:val="25"/>
          <w:szCs w:val="25"/>
          <w:lang w:eastAsia="zh-TW"/>
        </w:rPr>
        <w:t>(B)</w:t>
      </w:r>
      <w:bookmarkStart w:id="55" w:name="QQ210108004051_1_2"/>
      <w:r w:rsidRPr="00170B5A">
        <w:rPr>
          <w:rFonts w:ascii="標楷體" w:eastAsia="標楷體" w:hAnsi="標楷體" w:hint="eastAsia"/>
          <w:color w:val="000000"/>
          <w:kern w:val="2"/>
          <w:sz w:val="25"/>
          <w:szCs w:val="25"/>
          <w:lang w:eastAsia="zh-TW"/>
        </w:rPr>
        <w:t>補足主流媒體的不足</w:t>
      </w:r>
      <w:r w:rsidRPr="00170B5A">
        <w:rPr>
          <w:rFonts w:ascii="標楷體" w:eastAsia="標楷體" w:hAnsi="標楷體" w:hint="eastAsia"/>
          <w:color w:val="000000"/>
          <w:sz w:val="25"/>
          <w:szCs w:val="25"/>
          <w:lang w:eastAsia="zh-TW"/>
        </w:rPr>
        <w:t xml:space="preserve">　</w:t>
      </w:r>
      <w:bookmarkEnd w:id="55"/>
      <w:r w:rsidRPr="00170B5A">
        <w:rPr>
          <w:rFonts w:ascii="標楷體" w:eastAsia="標楷體" w:hAnsi="標楷體"/>
          <w:color w:val="000000"/>
          <w:sz w:val="25"/>
          <w:szCs w:val="25"/>
          <w:lang w:eastAsia="zh-TW"/>
        </w:rPr>
        <w:t>(C)</w:t>
      </w:r>
      <w:bookmarkStart w:id="56" w:name="QQ210108004051_1_3"/>
      <w:r w:rsidRPr="00170B5A">
        <w:rPr>
          <w:rFonts w:ascii="標楷體" w:eastAsia="標楷體" w:hAnsi="標楷體" w:hint="eastAsia"/>
          <w:color w:val="000000"/>
          <w:kern w:val="2"/>
          <w:sz w:val="25"/>
          <w:szCs w:val="25"/>
          <w:lang w:eastAsia="zh-TW"/>
        </w:rPr>
        <w:t>強調娛樂效果</w:t>
      </w:r>
      <w:r w:rsidRPr="00170B5A">
        <w:rPr>
          <w:rFonts w:ascii="標楷體" w:eastAsia="標楷體" w:hAnsi="標楷體" w:hint="eastAsia"/>
          <w:color w:val="000000"/>
          <w:sz w:val="25"/>
          <w:szCs w:val="25"/>
          <w:lang w:eastAsia="zh-TW"/>
        </w:rPr>
        <w:t xml:space="preserve">　</w:t>
      </w:r>
      <w:bookmarkEnd w:id="56"/>
      <w:r w:rsidRPr="00170B5A">
        <w:rPr>
          <w:rFonts w:ascii="標楷體" w:eastAsia="標楷體" w:hAnsi="標楷體"/>
          <w:color w:val="000000"/>
          <w:sz w:val="25"/>
          <w:szCs w:val="25"/>
          <w:lang w:eastAsia="zh-TW"/>
        </w:rPr>
        <w:t>(D)</w:t>
      </w:r>
      <w:bookmarkStart w:id="57" w:name="QQ210108004051_1_4"/>
      <w:r w:rsidRPr="00170B5A">
        <w:rPr>
          <w:rFonts w:ascii="標楷體" w:eastAsia="標楷體" w:hAnsi="標楷體" w:hint="eastAsia"/>
          <w:color w:val="000000"/>
          <w:kern w:val="2"/>
          <w:sz w:val="25"/>
          <w:szCs w:val="25"/>
          <w:lang w:eastAsia="zh-TW"/>
        </w:rPr>
        <w:t>強化主流觀點</w:t>
      </w:r>
      <w:r w:rsidRPr="00170B5A">
        <w:rPr>
          <w:rFonts w:ascii="標楷體" w:eastAsia="標楷體" w:hAnsi="標楷體" w:hint="eastAsia"/>
          <w:color w:val="000000"/>
          <w:sz w:val="25"/>
          <w:szCs w:val="25"/>
          <w:lang w:eastAsia="zh-TW"/>
        </w:rPr>
        <w:t xml:space="preserve">　</w:t>
      </w:r>
      <w:bookmarkEnd w:id="53"/>
      <w:bookmarkEnd w:id="57"/>
    </w:p>
    <w:p w14:paraId="04120524" w14:textId="77777777" w:rsidR="0031144C" w:rsidRPr="00170B5A" w:rsidRDefault="0031144C" w:rsidP="0031144C">
      <w:pPr>
        <w:pStyle w:val="Normal0152"/>
        <w:snapToGrid w:val="0"/>
        <w:spacing w:line="286" w:lineRule="auto"/>
        <w:ind w:left="250" w:hangingChars="100" w:hanging="250"/>
        <w:jc w:val="both"/>
        <w:textAlignment w:val="center"/>
        <w:rPr>
          <w:rFonts w:ascii="標楷體" w:eastAsia="標楷體" w:hAnsi="標楷體"/>
          <w:sz w:val="25"/>
          <w:szCs w:val="25"/>
          <w:lang w:eastAsia="zh-TW"/>
        </w:rPr>
      </w:pPr>
      <w:bookmarkStart w:id="58" w:name="QQ210108004059_1_H"/>
      <w:bookmarkStart w:id="59" w:name="QQ210108004059"/>
      <w:r w:rsidRPr="00170B5A">
        <w:rPr>
          <w:rFonts w:ascii="標楷體" w:eastAsia="標楷體" w:hAnsi="標楷體"/>
          <w:color w:val="000000"/>
          <w:kern w:val="2"/>
          <w:sz w:val="25"/>
          <w:szCs w:val="25"/>
          <w:lang w:eastAsia="zh-TW"/>
        </w:rPr>
        <w:t>15.</w:t>
      </w:r>
      <w:proofErr w:type="gramStart"/>
      <w:r w:rsidRPr="00170B5A">
        <w:rPr>
          <w:rFonts w:ascii="標楷體" w:eastAsia="標楷體" w:hAnsi="標楷體" w:hint="eastAsia"/>
          <w:color w:val="000000"/>
          <w:kern w:val="2"/>
          <w:sz w:val="25"/>
          <w:szCs w:val="25"/>
          <w:lang w:eastAsia="zh-TW"/>
        </w:rPr>
        <w:t>線上遊戲</w:t>
      </w:r>
      <w:proofErr w:type="gramEnd"/>
      <w:r w:rsidRPr="00170B5A">
        <w:rPr>
          <w:rFonts w:ascii="標楷體" w:eastAsia="標楷體" w:hAnsi="標楷體" w:hint="eastAsia"/>
          <w:color w:val="000000"/>
          <w:kern w:val="2"/>
          <w:sz w:val="25"/>
          <w:szCs w:val="25"/>
          <w:lang w:eastAsia="zh-TW"/>
        </w:rPr>
        <w:t>經常以身材姣好的女性作為遊戲的代言人，甚至使用「</w:t>
      </w:r>
      <w:proofErr w:type="gramStart"/>
      <w:r w:rsidRPr="00170B5A">
        <w:rPr>
          <w:rFonts w:ascii="標楷體" w:eastAsia="標楷體" w:hAnsi="標楷體" w:hint="eastAsia"/>
          <w:color w:val="000000"/>
          <w:kern w:val="2"/>
          <w:sz w:val="25"/>
          <w:szCs w:val="25"/>
          <w:lang w:eastAsia="zh-TW"/>
        </w:rPr>
        <w:t>請當我</w:t>
      </w:r>
      <w:proofErr w:type="gramEnd"/>
      <w:r w:rsidRPr="00170B5A">
        <w:rPr>
          <w:rFonts w:ascii="標楷體" w:eastAsia="標楷體" w:hAnsi="標楷體" w:hint="eastAsia"/>
          <w:color w:val="000000"/>
          <w:kern w:val="2"/>
          <w:sz w:val="25"/>
          <w:szCs w:val="25"/>
          <w:lang w:eastAsia="zh-TW"/>
        </w:rPr>
        <w:t>的主人」等用詞，請問這可以看出何種媒體問題？</w:t>
      </w:r>
      <w:r w:rsidRPr="00170B5A">
        <w:rPr>
          <w:rFonts w:ascii="標楷體" w:eastAsia="標楷體" w:hAnsi="標楷體" w:hint="eastAsia"/>
          <w:color w:val="000000"/>
          <w:sz w:val="25"/>
          <w:szCs w:val="25"/>
          <w:lang w:eastAsia="zh-TW"/>
        </w:rPr>
        <w:t xml:space="preserve">　</w:t>
      </w:r>
      <w:bookmarkEnd w:id="58"/>
      <w:r w:rsidRPr="00170B5A">
        <w:rPr>
          <w:rFonts w:ascii="標楷體" w:eastAsia="標楷體" w:hAnsi="標楷體"/>
          <w:color w:val="000000"/>
          <w:sz w:val="25"/>
          <w:szCs w:val="25"/>
          <w:lang w:eastAsia="zh-TW"/>
        </w:rPr>
        <w:t>(A)</w:t>
      </w:r>
      <w:bookmarkStart w:id="60" w:name="QQ210108004059_1_1"/>
      <w:r w:rsidRPr="00170B5A">
        <w:rPr>
          <w:rFonts w:ascii="標楷體" w:eastAsia="標楷體" w:hAnsi="標楷體" w:hint="eastAsia"/>
          <w:color w:val="000000"/>
          <w:kern w:val="2"/>
          <w:sz w:val="25"/>
          <w:szCs w:val="25"/>
          <w:lang w:eastAsia="zh-TW"/>
        </w:rPr>
        <w:t>置入性行銷</w:t>
      </w:r>
      <w:r w:rsidRPr="00170B5A">
        <w:rPr>
          <w:rFonts w:ascii="標楷體" w:eastAsia="標楷體" w:hAnsi="標楷體" w:hint="eastAsia"/>
          <w:color w:val="000000"/>
          <w:sz w:val="25"/>
          <w:szCs w:val="25"/>
          <w:lang w:eastAsia="zh-TW"/>
        </w:rPr>
        <w:t xml:space="preserve">　</w:t>
      </w:r>
      <w:bookmarkEnd w:id="60"/>
      <w:r w:rsidRPr="00170B5A">
        <w:rPr>
          <w:rFonts w:ascii="標楷體" w:eastAsia="標楷體" w:hAnsi="標楷體"/>
          <w:color w:val="000000"/>
          <w:sz w:val="25"/>
          <w:szCs w:val="25"/>
          <w:lang w:eastAsia="zh-TW"/>
        </w:rPr>
        <w:t>(B)</w:t>
      </w:r>
      <w:bookmarkStart w:id="61" w:name="QQ210108004059_1_2"/>
      <w:r w:rsidRPr="00170B5A">
        <w:rPr>
          <w:rFonts w:ascii="標楷體" w:eastAsia="標楷體" w:hAnsi="標楷體" w:hint="eastAsia"/>
          <w:color w:val="000000"/>
          <w:kern w:val="2"/>
          <w:sz w:val="25"/>
          <w:szCs w:val="25"/>
          <w:lang w:eastAsia="zh-TW"/>
        </w:rPr>
        <w:t>侵害隱私</w:t>
      </w:r>
      <w:r w:rsidRPr="00170B5A">
        <w:rPr>
          <w:rFonts w:ascii="標楷體" w:eastAsia="標楷體" w:hAnsi="標楷體" w:hint="eastAsia"/>
          <w:color w:val="000000"/>
          <w:sz w:val="25"/>
          <w:szCs w:val="25"/>
          <w:lang w:eastAsia="zh-TW"/>
        </w:rPr>
        <w:t xml:space="preserve">　</w:t>
      </w:r>
      <w:bookmarkEnd w:id="61"/>
      <w:r w:rsidRPr="00170B5A">
        <w:rPr>
          <w:rFonts w:ascii="標楷體" w:eastAsia="標楷體" w:hAnsi="標楷體"/>
          <w:color w:val="000000"/>
          <w:sz w:val="25"/>
          <w:szCs w:val="25"/>
          <w:lang w:eastAsia="zh-TW"/>
        </w:rPr>
        <w:t>(C)</w:t>
      </w:r>
      <w:bookmarkStart w:id="62" w:name="QQ210108004059_1_3"/>
      <w:r w:rsidRPr="00170B5A">
        <w:rPr>
          <w:rFonts w:ascii="標楷體" w:eastAsia="標楷體" w:hAnsi="標楷體" w:hint="eastAsia"/>
          <w:color w:val="000000"/>
          <w:kern w:val="2"/>
          <w:sz w:val="25"/>
          <w:szCs w:val="25"/>
          <w:lang w:eastAsia="zh-TW"/>
        </w:rPr>
        <w:t>內容錯誤</w:t>
      </w:r>
      <w:r w:rsidRPr="00170B5A">
        <w:rPr>
          <w:rFonts w:ascii="標楷體" w:eastAsia="標楷體" w:hAnsi="標楷體" w:hint="eastAsia"/>
          <w:color w:val="000000"/>
          <w:sz w:val="25"/>
          <w:szCs w:val="25"/>
          <w:lang w:eastAsia="zh-TW"/>
        </w:rPr>
        <w:t xml:space="preserve">　</w:t>
      </w:r>
      <w:bookmarkEnd w:id="62"/>
      <w:r w:rsidRPr="00170B5A">
        <w:rPr>
          <w:rFonts w:ascii="標楷體" w:eastAsia="標楷體" w:hAnsi="標楷體"/>
          <w:color w:val="000000"/>
          <w:sz w:val="25"/>
          <w:szCs w:val="25"/>
          <w:lang w:eastAsia="zh-TW"/>
        </w:rPr>
        <w:t>(D)</w:t>
      </w:r>
      <w:bookmarkStart w:id="63" w:name="QQ210108004059_1_4"/>
      <w:r w:rsidRPr="00170B5A">
        <w:rPr>
          <w:rFonts w:ascii="標楷體" w:eastAsia="標楷體" w:hAnsi="標楷體" w:hint="eastAsia"/>
          <w:color w:val="000000"/>
          <w:kern w:val="2"/>
          <w:sz w:val="25"/>
          <w:szCs w:val="25"/>
          <w:lang w:eastAsia="zh-TW"/>
        </w:rPr>
        <w:t>媒體再現的不平等</w:t>
      </w:r>
      <w:r w:rsidRPr="00170B5A">
        <w:rPr>
          <w:rFonts w:ascii="標楷體" w:eastAsia="標楷體" w:hAnsi="標楷體" w:hint="eastAsia"/>
          <w:color w:val="000000"/>
          <w:sz w:val="25"/>
          <w:szCs w:val="25"/>
          <w:lang w:eastAsia="zh-TW"/>
        </w:rPr>
        <w:t xml:space="preserve">　</w:t>
      </w:r>
      <w:bookmarkEnd w:id="59"/>
      <w:bookmarkEnd w:id="63"/>
    </w:p>
    <w:p w14:paraId="425BEE46" w14:textId="77777777" w:rsidR="0031144C" w:rsidRPr="00170B5A" w:rsidRDefault="0031144C" w:rsidP="0031144C">
      <w:pPr>
        <w:pStyle w:val="Normal0153"/>
        <w:snapToGrid w:val="0"/>
        <w:spacing w:line="286" w:lineRule="auto"/>
        <w:ind w:left="250" w:hangingChars="100" w:hanging="250"/>
        <w:jc w:val="both"/>
        <w:textAlignment w:val="center"/>
        <w:rPr>
          <w:rFonts w:ascii="標楷體" w:eastAsia="標楷體" w:hAnsi="標楷體"/>
          <w:sz w:val="25"/>
          <w:szCs w:val="25"/>
          <w:lang w:eastAsia="zh-TW"/>
        </w:rPr>
      </w:pPr>
      <w:bookmarkStart w:id="64" w:name="QQ210108004052_1_H"/>
      <w:bookmarkStart w:id="65" w:name="QQ210108004052"/>
      <w:r w:rsidRPr="00170B5A">
        <w:rPr>
          <w:rFonts w:ascii="標楷體" w:eastAsia="標楷體" w:hAnsi="標楷體"/>
          <w:color w:val="000000"/>
          <w:kern w:val="2"/>
          <w:sz w:val="25"/>
          <w:szCs w:val="25"/>
          <w:lang w:eastAsia="zh-TW"/>
        </w:rPr>
        <w:t>16.</w:t>
      </w:r>
      <w:r w:rsidRPr="00170B5A">
        <w:rPr>
          <w:rFonts w:ascii="標楷體" w:eastAsia="標楷體" w:hAnsi="標楷體" w:hint="eastAsia"/>
          <w:color w:val="000000"/>
          <w:kern w:val="2"/>
          <w:sz w:val="25"/>
          <w:szCs w:val="25"/>
          <w:lang w:eastAsia="zh-TW"/>
        </w:rPr>
        <w:t>下列選項中，何者可以呈現出媒體的第四權角色？</w:t>
      </w:r>
      <w:r w:rsidRPr="00170B5A">
        <w:rPr>
          <w:rFonts w:ascii="標楷體" w:eastAsia="標楷體" w:hAnsi="標楷體" w:hint="eastAsia"/>
          <w:color w:val="000000"/>
          <w:sz w:val="25"/>
          <w:szCs w:val="25"/>
          <w:lang w:eastAsia="zh-TW"/>
        </w:rPr>
        <w:t xml:space="preserve">　</w:t>
      </w:r>
      <w:bookmarkEnd w:id="64"/>
      <w:r w:rsidRPr="00170B5A">
        <w:rPr>
          <w:rFonts w:ascii="標楷體" w:eastAsia="標楷體" w:hAnsi="標楷體"/>
          <w:color w:val="000000"/>
          <w:sz w:val="25"/>
          <w:szCs w:val="25"/>
          <w:lang w:eastAsia="zh-TW"/>
        </w:rPr>
        <w:t>(A)</w:t>
      </w:r>
      <w:bookmarkStart w:id="66" w:name="QQ210108004052_1_1"/>
      <w:r w:rsidRPr="00170B5A">
        <w:rPr>
          <w:rFonts w:ascii="標楷體" w:eastAsia="標楷體" w:hAnsi="標楷體" w:hint="eastAsia"/>
          <w:color w:val="000000"/>
          <w:kern w:val="2"/>
          <w:sz w:val="25"/>
          <w:szCs w:val="25"/>
          <w:lang w:eastAsia="zh-TW"/>
        </w:rPr>
        <w:t>製作美食節目推廣觀光</w:t>
      </w:r>
      <w:r w:rsidRPr="00170B5A">
        <w:rPr>
          <w:rFonts w:ascii="標楷體" w:eastAsia="標楷體" w:hAnsi="標楷體" w:hint="eastAsia"/>
          <w:color w:val="000000"/>
          <w:sz w:val="25"/>
          <w:szCs w:val="25"/>
          <w:lang w:eastAsia="zh-TW"/>
        </w:rPr>
        <w:t xml:space="preserve">　</w:t>
      </w:r>
      <w:bookmarkEnd w:id="66"/>
      <w:r w:rsidRPr="00170B5A">
        <w:rPr>
          <w:rFonts w:ascii="標楷體" w:eastAsia="標楷體" w:hAnsi="標楷體"/>
          <w:color w:val="000000"/>
          <w:sz w:val="25"/>
          <w:szCs w:val="25"/>
          <w:lang w:eastAsia="zh-TW"/>
        </w:rPr>
        <w:t>(B)</w:t>
      </w:r>
      <w:bookmarkStart w:id="67" w:name="QQ210108004052_1_2"/>
      <w:r w:rsidRPr="00170B5A">
        <w:rPr>
          <w:rFonts w:ascii="標楷體" w:eastAsia="標楷體" w:hAnsi="標楷體" w:hint="eastAsia"/>
          <w:color w:val="000000"/>
          <w:kern w:val="2"/>
          <w:sz w:val="25"/>
          <w:szCs w:val="25"/>
          <w:lang w:eastAsia="zh-TW"/>
        </w:rPr>
        <w:t>拍攝廣告推銷臺灣農產</w:t>
      </w:r>
      <w:r w:rsidRPr="00170B5A">
        <w:rPr>
          <w:rFonts w:ascii="標楷體" w:eastAsia="標楷體" w:hAnsi="標楷體" w:hint="eastAsia"/>
          <w:color w:val="000000"/>
          <w:sz w:val="25"/>
          <w:szCs w:val="25"/>
          <w:lang w:eastAsia="zh-TW"/>
        </w:rPr>
        <w:t xml:space="preserve">　</w:t>
      </w:r>
      <w:bookmarkEnd w:id="67"/>
      <w:r w:rsidRPr="00170B5A">
        <w:rPr>
          <w:rFonts w:ascii="標楷體" w:eastAsia="標楷體" w:hAnsi="標楷體"/>
          <w:color w:val="000000"/>
          <w:sz w:val="25"/>
          <w:szCs w:val="25"/>
          <w:lang w:eastAsia="zh-TW"/>
        </w:rPr>
        <w:t>(C)</w:t>
      </w:r>
      <w:bookmarkStart w:id="68" w:name="QQ210108004052_1_3"/>
      <w:r w:rsidRPr="00170B5A">
        <w:rPr>
          <w:rFonts w:ascii="標楷體" w:eastAsia="標楷體" w:hAnsi="標楷體" w:hint="eastAsia"/>
          <w:color w:val="000000"/>
          <w:kern w:val="2"/>
          <w:sz w:val="25"/>
          <w:szCs w:val="25"/>
          <w:lang w:eastAsia="zh-TW"/>
        </w:rPr>
        <w:t>報導淹水後馬路坑洞問題</w:t>
      </w:r>
      <w:r w:rsidRPr="00170B5A">
        <w:rPr>
          <w:rFonts w:ascii="標楷體" w:eastAsia="標楷體" w:hAnsi="標楷體" w:hint="eastAsia"/>
          <w:color w:val="000000"/>
          <w:sz w:val="25"/>
          <w:szCs w:val="25"/>
          <w:lang w:eastAsia="zh-TW"/>
        </w:rPr>
        <w:t xml:space="preserve">　</w:t>
      </w:r>
      <w:bookmarkEnd w:id="68"/>
      <w:r w:rsidRPr="00170B5A">
        <w:rPr>
          <w:rFonts w:ascii="標楷體" w:eastAsia="標楷體" w:hAnsi="標楷體"/>
          <w:color w:val="000000"/>
          <w:sz w:val="25"/>
          <w:szCs w:val="25"/>
          <w:lang w:eastAsia="zh-TW"/>
        </w:rPr>
        <w:t>(D)</w:t>
      </w:r>
      <w:bookmarkStart w:id="69" w:name="QQ210108004052_1_4"/>
      <w:r w:rsidRPr="00170B5A">
        <w:rPr>
          <w:rFonts w:ascii="標楷體" w:eastAsia="標楷體" w:hAnsi="標楷體" w:hint="eastAsia"/>
          <w:color w:val="000000"/>
          <w:kern w:val="2"/>
          <w:sz w:val="25"/>
          <w:szCs w:val="25"/>
          <w:lang w:eastAsia="zh-TW"/>
        </w:rPr>
        <w:t>製作娛樂節目娛樂人心</w:t>
      </w:r>
      <w:r w:rsidRPr="00170B5A">
        <w:rPr>
          <w:rFonts w:ascii="標楷體" w:eastAsia="標楷體" w:hAnsi="標楷體" w:hint="eastAsia"/>
          <w:color w:val="000000"/>
          <w:sz w:val="25"/>
          <w:szCs w:val="25"/>
          <w:lang w:eastAsia="zh-TW"/>
        </w:rPr>
        <w:t xml:space="preserve">　</w:t>
      </w:r>
      <w:bookmarkEnd w:id="65"/>
      <w:bookmarkEnd w:id="69"/>
    </w:p>
    <w:p w14:paraId="5BD0D61C" w14:textId="77777777" w:rsidR="0031144C" w:rsidRPr="00170B5A" w:rsidRDefault="0031144C" w:rsidP="0031144C">
      <w:pPr>
        <w:pStyle w:val="Normal0154"/>
        <w:snapToGrid w:val="0"/>
        <w:spacing w:line="286" w:lineRule="auto"/>
        <w:ind w:left="250" w:hangingChars="100" w:hanging="250"/>
        <w:jc w:val="both"/>
        <w:textAlignment w:val="center"/>
        <w:rPr>
          <w:rFonts w:ascii="標楷體" w:eastAsia="標楷體" w:hAnsi="標楷體"/>
          <w:sz w:val="25"/>
          <w:szCs w:val="25"/>
          <w:lang w:eastAsia="zh-TW"/>
        </w:rPr>
      </w:pPr>
      <w:bookmarkStart w:id="70" w:name="QQ210108004053_1_H"/>
      <w:bookmarkStart w:id="71" w:name="QQ210108004053"/>
      <w:r w:rsidRPr="00170B5A">
        <w:rPr>
          <w:rFonts w:ascii="標楷體" w:eastAsia="標楷體" w:hAnsi="標楷體"/>
          <w:color w:val="000000"/>
          <w:kern w:val="2"/>
          <w:sz w:val="25"/>
          <w:szCs w:val="25"/>
          <w:lang w:eastAsia="zh-TW"/>
        </w:rPr>
        <w:t>17.</w:t>
      </w:r>
      <w:r w:rsidRPr="00170B5A">
        <w:rPr>
          <w:rFonts w:ascii="標楷體" w:eastAsia="標楷體" w:hAnsi="標楷體" w:hint="eastAsia"/>
          <w:color w:val="000000"/>
          <w:kern w:val="2"/>
          <w:sz w:val="25"/>
          <w:szCs w:val="25"/>
          <w:lang w:eastAsia="zh-TW"/>
        </w:rPr>
        <w:t>下列何者公共意見的表達方式是透過大眾媒體進行？</w:t>
      </w:r>
      <w:r w:rsidRPr="00170B5A">
        <w:rPr>
          <w:rFonts w:ascii="標楷體" w:eastAsia="標楷體" w:hAnsi="標楷體" w:hint="eastAsia"/>
          <w:color w:val="000000"/>
          <w:sz w:val="25"/>
          <w:szCs w:val="25"/>
          <w:lang w:eastAsia="zh-TW"/>
        </w:rPr>
        <w:t xml:space="preserve">　</w:t>
      </w:r>
      <w:bookmarkEnd w:id="70"/>
      <w:r w:rsidRPr="00170B5A">
        <w:rPr>
          <w:rFonts w:ascii="標楷體" w:eastAsia="標楷體" w:hAnsi="標楷體"/>
          <w:color w:val="000000"/>
          <w:sz w:val="25"/>
          <w:szCs w:val="25"/>
          <w:lang w:eastAsia="zh-TW"/>
        </w:rPr>
        <w:t>(A)</w:t>
      </w:r>
      <w:bookmarkStart w:id="72" w:name="QQ210108004053_1_1"/>
      <w:r w:rsidRPr="00170B5A">
        <w:rPr>
          <w:rFonts w:ascii="標楷體" w:eastAsia="標楷體" w:hAnsi="標楷體" w:hint="eastAsia"/>
          <w:color w:val="000000"/>
          <w:kern w:val="2"/>
          <w:sz w:val="25"/>
          <w:szCs w:val="25"/>
          <w:lang w:eastAsia="zh-TW"/>
        </w:rPr>
        <w:t>於社群媒體評論時事</w:t>
      </w:r>
      <w:r w:rsidRPr="00170B5A">
        <w:rPr>
          <w:rFonts w:ascii="標楷體" w:eastAsia="標楷體" w:hAnsi="標楷體" w:hint="eastAsia"/>
          <w:color w:val="000000"/>
          <w:sz w:val="25"/>
          <w:szCs w:val="25"/>
          <w:lang w:eastAsia="zh-TW"/>
        </w:rPr>
        <w:t xml:space="preserve">　</w:t>
      </w:r>
      <w:bookmarkEnd w:id="72"/>
      <w:r w:rsidRPr="00170B5A">
        <w:rPr>
          <w:rFonts w:ascii="標楷體" w:eastAsia="標楷體" w:hAnsi="標楷體"/>
          <w:color w:val="000000"/>
          <w:sz w:val="25"/>
          <w:szCs w:val="25"/>
          <w:lang w:eastAsia="zh-TW"/>
        </w:rPr>
        <w:t>(B)</w:t>
      </w:r>
      <w:bookmarkStart w:id="73" w:name="QQ210108004053_1_2"/>
      <w:r w:rsidRPr="00170B5A">
        <w:rPr>
          <w:rFonts w:ascii="標楷體" w:eastAsia="標楷體" w:hAnsi="標楷體" w:hint="eastAsia"/>
          <w:color w:val="000000"/>
          <w:kern w:val="2"/>
          <w:sz w:val="25"/>
          <w:szCs w:val="25"/>
          <w:lang w:eastAsia="zh-TW"/>
        </w:rPr>
        <w:t>向民意代表陳情</w:t>
      </w:r>
      <w:r w:rsidRPr="00170B5A">
        <w:rPr>
          <w:rFonts w:ascii="標楷體" w:eastAsia="標楷體" w:hAnsi="標楷體" w:hint="eastAsia"/>
          <w:color w:val="000000"/>
          <w:sz w:val="25"/>
          <w:szCs w:val="25"/>
          <w:lang w:eastAsia="zh-TW"/>
        </w:rPr>
        <w:t xml:space="preserve">　</w:t>
      </w:r>
      <w:bookmarkEnd w:id="73"/>
      <w:r w:rsidRPr="00170B5A">
        <w:rPr>
          <w:rFonts w:ascii="標楷體" w:eastAsia="標楷體" w:hAnsi="標楷體"/>
          <w:color w:val="000000"/>
          <w:sz w:val="25"/>
          <w:szCs w:val="25"/>
          <w:lang w:eastAsia="zh-TW"/>
        </w:rPr>
        <w:t>(C)</w:t>
      </w:r>
      <w:bookmarkStart w:id="74" w:name="QQ210108004053_1_3"/>
      <w:r w:rsidRPr="00170B5A">
        <w:rPr>
          <w:rFonts w:ascii="標楷體" w:eastAsia="標楷體" w:hAnsi="標楷體" w:hint="eastAsia"/>
          <w:color w:val="000000"/>
          <w:kern w:val="2"/>
          <w:sz w:val="25"/>
          <w:szCs w:val="25"/>
          <w:lang w:eastAsia="zh-TW"/>
        </w:rPr>
        <w:t>上街頭遊行抗議</w:t>
      </w:r>
      <w:r w:rsidRPr="00170B5A">
        <w:rPr>
          <w:rFonts w:ascii="標楷體" w:eastAsia="標楷體" w:hAnsi="標楷體" w:hint="eastAsia"/>
          <w:color w:val="000000"/>
          <w:sz w:val="25"/>
          <w:szCs w:val="25"/>
          <w:lang w:eastAsia="zh-TW"/>
        </w:rPr>
        <w:t xml:space="preserve">　</w:t>
      </w:r>
      <w:bookmarkEnd w:id="74"/>
      <w:r w:rsidRPr="00170B5A">
        <w:rPr>
          <w:rFonts w:ascii="標楷體" w:eastAsia="標楷體" w:hAnsi="標楷體"/>
          <w:color w:val="000000"/>
          <w:sz w:val="25"/>
          <w:szCs w:val="25"/>
          <w:lang w:eastAsia="zh-TW"/>
        </w:rPr>
        <w:t>(D)</w:t>
      </w:r>
      <w:bookmarkStart w:id="75" w:name="QQ210108004053_1_4"/>
      <w:r w:rsidRPr="00170B5A">
        <w:rPr>
          <w:rFonts w:ascii="標楷體" w:eastAsia="標楷體" w:hAnsi="標楷體" w:hint="eastAsia"/>
          <w:color w:val="000000"/>
          <w:kern w:val="2"/>
          <w:sz w:val="25"/>
          <w:szCs w:val="25"/>
          <w:lang w:eastAsia="zh-TW"/>
        </w:rPr>
        <w:t>在政府會議中表達訴求</w:t>
      </w:r>
      <w:r w:rsidRPr="00170B5A">
        <w:rPr>
          <w:rFonts w:ascii="標楷體" w:eastAsia="標楷體" w:hAnsi="標楷體" w:hint="eastAsia"/>
          <w:color w:val="000000"/>
          <w:sz w:val="25"/>
          <w:szCs w:val="25"/>
          <w:lang w:eastAsia="zh-TW"/>
        </w:rPr>
        <w:t xml:space="preserve">　</w:t>
      </w:r>
      <w:bookmarkEnd w:id="71"/>
      <w:bookmarkEnd w:id="75"/>
    </w:p>
    <w:p w14:paraId="75B2D27A" w14:textId="77777777" w:rsidR="0031144C" w:rsidRPr="00170B5A" w:rsidRDefault="0031144C" w:rsidP="0031144C">
      <w:pPr>
        <w:pStyle w:val="Normal0155"/>
        <w:snapToGrid w:val="0"/>
        <w:spacing w:line="286" w:lineRule="auto"/>
        <w:ind w:left="250" w:hangingChars="100" w:hanging="250"/>
        <w:jc w:val="both"/>
        <w:textAlignment w:val="center"/>
        <w:rPr>
          <w:rFonts w:ascii="標楷體" w:eastAsia="標楷體" w:hAnsi="標楷體"/>
          <w:sz w:val="25"/>
          <w:szCs w:val="25"/>
          <w:lang w:eastAsia="zh-TW"/>
        </w:rPr>
      </w:pPr>
      <w:bookmarkStart w:id="76" w:name="QQ210602000415_1_H"/>
      <w:bookmarkStart w:id="77" w:name="QQ210602000415"/>
      <w:r w:rsidRPr="00170B5A">
        <w:rPr>
          <w:rFonts w:ascii="標楷體" w:eastAsia="標楷體" w:hAnsi="標楷體"/>
          <w:color w:val="000000"/>
          <w:kern w:val="2"/>
          <w:sz w:val="25"/>
          <w:szCs w:val="25"/>
          <w:lang w:eastAsia="zh-TW"/>
        </w:rPr>
        <w:t>18.</w:t>
      </w:r>
      <w:r w:rsidRPr="00170B5A">
        <w:rPr>
          <w:rFonts w:ascii="標楷體" w:eastAsia="標楷體" w:hAnsi="標楷體" w:hint="eastAsia"/>
          <w:color w:val="000000"/>
          <w:kern w:val="2"/>
          <w:sz w:val="25"/>
          <w:szCs w:val="25"/>
          <w:lang w:eastAsia="zh-TW"/>
        </w:rPr>
        <w:t>國家通訊傳播委員會曾針對新聞台來</w:t>
      </w:r>
      <w:proofErr w:type="gramStart"/>
      <w:r w:rsidRPr="00170B5A">
        <w:rPr>
          <w:rFonts w:ascii="標楷體" w:eastAsia="標楷體" w:hAnsi="標楷體" w:hint="eastAsia"/>
          <w:color w:val="000000"/>
          <w:kern w:val="2"/>
          <w:sz w:val="25"/>
          <w:szCs w:val="25"/>
          <w:lang w:eastAsia="zh-TW"/>
        </w:rPr>
        <w:t>進行開罰</w:t>
      </w:r>
      <w:proofErr w:type="gramEnd"/>
      <w:r w:rsidRPr="00170B5A">
        <w:rPr>
          <w:rFonts w:ascii="標楷體" w:eastAsia="標楷體" w:hAnsi="標楷體" w:hint="eastAsia"/>
          <w:color w:val="000000"/>
          <w:kern w:val="2"/>
          <w:sz w:val="25"/>
          <w:szCs w:val="25"/>
          <w:lang w:eastAsia="zh-TW"/>
        </w:rPr>
        <w:t>，請問這是屬於下列哪一種媒體監督呢？</w:t>
      </w:r>
      <w:r w:rsidRPr="00170B5A">
        <w:rPr>
          <w:rFonts w:ascii="標楷體" w:eastAsia="標楷體" w:hAnsi="標楷體" w:hint="eastAsia"/>
          <w:color w:val="000000"/>
          <w:sz w:val="25"/>
          <w:szCs w:val="25"/>
          <w:lang w:eastAsia="zh-TW"/>
        </w:rPr>
        <w:t xml:space="preserve">　</w:t>
      </w:r>
      <w:bookmarkEnd w:id="76"/>
      <w:r w:rsidRPr="00170B5A">
        <w:rPr>
          <w:rFonts w:ascii="標楷體" w:eastAsia="標楷體" w:hAnsi="標楷體"/>
          <w:color w:val="000000"/>
          <w:sz w:val="25"/>
          <w:szCs w:val="25"/>
          <w:lang w:eastAsia="zh-TW"/>
        </w:rPr>
        <w:t>(A)</w:t>
      </w:r>
      <w:bookmarkStart w:id="78" w:name="QQ210602000415_1_1"/>
      <w:r w:rsidRPr="00170B5A">
        <w:rPr>
          <w:rFonts w:ascii="標楷體" w:eastAsia="標楷體" w:hAnsi="標楷體" w:hint="eastAsia"/>
          <w:color w:val="000000"/>
          <w:kern w:val="2"/>
          <w:sz w:val="25"/>
          <w:szCs w:val="25"/>
          <w:lang w:eastAsia="zh-TW"/>
        </w:rPr>
        <w:t>媒體自律</w:t>
      </w:r>
      <w:r w:rsidRPr="00170B5A">
        <w:rPr>
          <w:rFonts w:ascii="標楷體" w:eastAsia="標楷體" w:hAnsi="標楷體" w:hint="eastAsia"/>
          <w:color w:val="000000"/>
          <w:sz w:val="25"/>
          <w:szCs w:val="25"/>
          <w:lang w:eastAsia="zh-TW"/>
        </w:rPr>
        <w:t xml:space="preserve">　</w:t>
      </w:r>
      <w:bookmarkEnd w:id="78"/>
      <w:r w:rsidRPr="00170B5A">
        <w:rPr>
          <w:rFonts w:ascii="標楷體" w:eastAsia="標楷體" w:hAnsi="標楷體"/>
          <w:color w:val="000000"/>
          <w:sz w:val="25"/>
          <w:szCs w:val="25"/>
          <w:lang w:eastAsia="zh-TW"/>
        </w:rPr>
        <w:t>(B)</w:t>
      </w:r>
      <w:bookmarkStart w:id="79" w:name="QQ210602000415_1_2"/>
      <w:r w:rsidRPr="00170B5A">
        <w:rPr>
          <w:rFonts w:ascii="標楷體" w:eastAsia="標楷體" w:hAnsi="標楷體" w:hint="eastAsia"/>
          <w:color w:val="000000"/>
          <w:kern w:val="2"/>
          <w:sz w:val="25"/>
          <w:szCs w:val="25"/>
          <w:lang w:eastAsia="zh-TW"/>
        </w:rPr>
        <w:t>政府監督</w:t>
      </w:r>
      <w:r w:rsidRPr="00170B5A">
        <w:rPr>
          <w:rFonts w:ascii="標楷體" w:eastAsia="標楷體" w:hAnsi="標楷體" w:hint="eastAsia"/>
          <w:color w:val="000000"/>
          <w:sz w:val="25"/>
          <w:szCs w:val="25"/>
          <w:lang w:eastAsia="zh-TW"/>
        </w:rPr>
        <w:t xml:space="preserve">　</w:t>
      </w:r>
      <w:bookmarkEnd w:id="79"/>
      <w:r w:rsidRPr="00170B5A">
        <w:rPr>
          <w:rFonts w:ascii="標楷體" w:eastAsia="標楷體" w:hAnsi="標楷體"/>
          <w:color w:val="000000"/>
          <w:sz w:val="25"/>
          <w:szCs w:val="25"/>
          <w:lang w:eastAsia="zh-TW"/>
        </w:rPr>
        <w:t>(C)</w:t>
      </w:r>
      <w:bookmarkStart w:id="80" w:name="QQ210602000415_1_3"/>
      <w:r w:rsidRPr="00170B5A">
        <w:rPr>
          <w:rFonts w:ascii="標楷體" w:eastAsia="標楷體" w:hAnsi="標楷體" w:hint="eastAsia"/>
          <w:color w:val="000000"/>
          <w:kern w:val="2"/>
          <w:sz w:val="25"/>
          <w:szCs w:val="25"/>
          <w:lang w:eastAsia="zh-TW"/>
        </w:rPr>
        <w:t>民間團體監督</w:t>
      </w:r>
      <w:r w:rsidRPr="00170B5A">
        <w:rPr>
          <w:rFonts w:ascii="標楷體" w:eastAsia="標楷體" w:hAnsi="標楷體" w:hint="eastAsia"/>
          <w:color w:val="000000"/>
          <w:sz w:val="25"/>
          <w:szCs w:val="25"/>
          <w:lang w:eastAsia="zh-TW"/>
        </w:rPr>
        <w:t xml:space="preserve">　</w:t>
      </w:r>
      <w:bookmarkEnd w:id="80"/>
      <w:r w:rsidRPr="00170B5A">
        <w:rPr>
          <w:rFonts w:ascii="標楷體" w:eastAsia="標楷體" w:hAnsi="標楷體"/>
          <w:color w:val="000000"/>
          <w:sz w:val="25"/>
          <w:szCs w:val="25"/>
          <w:lang w:eastAsia="zh-TW"/>
        </w:rPr>
        <w:t>(D)</w:t>
      </w:r>
      <w:bookmarkStart w:id="81" w:name="QQ210602000415_1_4"/>
      <w:r w:rsidRPr="00170B5A">
        <w:rPr>
          <w:rFonts w:ascii="標楷體" w:eastAsia="標楷體" w:hAnsi="標楷體" w:hint="eastAsia"/>
          <w:color w:val="000000"/>
          <w:kern w:val="2"/>
          <w:sz w:val="25"/>
          <w:szCs w:val="25"/>
          <w:lang w:eastAsia="zh-TW"/>
        </w:rPr>
        <w:t>閱聽人監督</w:t>
      </w:r>
      <w:r w:rsidRPr="00170B5A">
        <w:rPr>
          <w:rFonts w:ascii="標楷體" w:eastAsia="標楷體" w:hAnsi="標楷體" w:hint="eastAsia"/>
          <w:color w:val="000000"/>
          <w:sz w:val="25"/>
          <w:szCs w:val="25"/>
          <w:lang w:eastAsia="zh-TW"/>
        </w:rPr>
        <w:t xml:space="preserve">　</w:t>
      </w:r>
      <w:bookmarkEnd w:id="77"/>
      <w:bookmarkEnd w:id="81"/>
    </w:p>
    <w:p w14:paraId="68417825" w14:textId="77777777" w:rsidR="0031144C" w:rsidRPr="00170B5A" w:rsidRDefault="0031144C" w:rsidP="0031144C">
      <w:pPr>
        <w:pStyle w:val="Normal0156"/>
        <w:snapToGrid w:val="0"/>
        <w:spacing w:line="286" w:lineRule="auto"/>
        <w:ind w:left="250" w:hangingChars="100" w:hanging="250"/>
        <w:jc w:val="both"/>
        <w:textAlignment w:val="center"/>
        <w:rPr>
          <w:rFonts w:ascii="標楷體" w:eastAsia="標楷體" w:hAnsi="標楷體"/>
          <w:sz w:val="25"/>
          <w:szCs w:val="25"/>
          <w:lang w:eastAsia="zh-TW"/>
        </w:rPr>
      </w:pPr>
      <w:bookmarkStart w:id="82" w:name="QQ210602000416_1_H"/>
      <w:bookmarkStart w:id="83" w:name="QQ210602000416"/>
      <w:r w:rsidRPr="00170B5A">
        <w:rPr>
          <w:rFonts w:ascii="標楷體" w:eastAsia="標楷體" w:hAnsi="標楷體"/>
          <w:kern w:val="2"/>
          <w:sz w:val="25"/>
          <w:szCs w:val="25"/>
          <w:lang w:eastAsia="zh-TW"/>
        </w:rPr>
        <w:t>19.</w:t>
      </w:r>
      <w:r w:rsidRPr="00170B5A">
        <w:rPr>
          <w:rFonts w:ascii="標楷體" w:eastAsia="標楷體" w:hAnsi="標楷體" w:hint="eastAsia"/>
          <w:color w:val="000000"/>
          <w:kern w:val="2"/>
          <w:sz w:val="25"/>
          <w:szCs w:val="25"/>
          <w:lang w:eastAsia="zh-TW"/>
        </w:rPr>
        <w:t>請問下列何者屬於媒體使用權？</w:t>
      </w:r>
      <w:r w:rsidRPr="00170B5A">
        <w:rPr>
          <w:rFonts w:ascii="標楷體" w:eastAsia="標楷體" w:hAnsi="標楷體" w:hint="eastAsia"/>
          <w:color w:val="000000"/>
          <w:sz w:val="25"/>
          <w:szCs w:val="25"/>
          <w:lang w:eastAsia="zh-TW"/>
        </w:rPr>
        <w:t xml:space="preserve">　</w:t>
      </w:r>
      <w:bookmarkEnd w:id="82"/>
      <w:r w:rsidRPr="00170B5A">
        <w:rPr>
          <w:rFonts w:ascii="標楷體" w:eastAsia="標楷體" w:hAnsi="標楷體"/>
          <w:color w:val="000000"/>
          <w:sz w:val="25"/>
          <w:szCs w:val="25"/>
          <w:lang w:eastAsia="zh-TW"/>
        </w:rPr>
        <w:t>(A)</w:t>
      </w:r>
      <w:bookmarkStart w:id="84" w:name="QQ210602000416_1_1"/>
      <w:r w:rsidRPr="00170B5A">
        <w:rPr>
          <w:rFonts w:ascii="標楷體" w:eastAsia="標楷體" w:hAnsi="標楷體"/>
          <w:color w:val="000000"/>
          <w:kern w:val="2"/>
          <w:sz w:val="25"/>
          <w:szCs w:val="25"/>
          <w:lang w:eastAsia="zh-TW"/>
        </w:rPr>
        <w:t>YouTuber</w:t>
      </w:r>
      <w:r w:rsidRPr="00170B5A">
        <w:rPr>
          <w:rFonts w:ascii="標楷體" w:eastAsia="標楷體" w:hAnsi="標楷體" w:hint="eastAsia"/>
          <w:color w:val="000000"/>
          <w:kern w:val="2"/>
          <w:sz w:val="25"/>
          <w:szCs w:val="25"/>
          <w:lang w:eastAsia="zh-TW"/>
        </w:rPr>
        <w:t>在</w:t>
      </w:r>
      <w:r w:rsidRPr="00170B5A">
        <w:rPr>
          <w:rFonts w:ascii="標楷體" w:eastAsia="標楷體" w:hAnsi="標楷體"/>
          <w:color w:val="000000"/>
          <w:kern w:val="2"/>
          <w:sz w:val="25"/>
          <w:szCs w:val="25"/>
          <w:lang w:eastAsia="zh-TW"/>
        </w:rPr>
        <w:t>YouTube</w:t>
      </w:r>
      <w:r w:rsidRPr="00170B5A">
        <w:rPr>
          <w:rFonts w:ascii="標楷體" w:eastAsia="標楷體" w:hAnsi="標楷體" w:hint="eastAsia"/>
          <w:color w:val="000000"/>
          <w:kern w:val="2"/>
          <w:sz w:val="25"/>
          <w:szCs w:val="25"/>
          <w:lang w:eastAsia="zh-TW"/>
        </w:rPr>
        <w:t>平</w:t>
      </w:r>
      <w:proofErr w:type="gramStart"/>
      <w:r w:rsidRPr="00170B5A">
        <w:rPr>
          <w:rFonts w:ascii="標楷體" w:eastAsia="標楷體" w:hAnsi="標楷體" w:hint="eastAsia"/>
          <w:color w:val="000000"/>
          <w:kern w:val="2"/>
          <w:sz w:val="25"/>
          <w:szCs w:val="25"/>
          <w:lang w:eastAsia="zh-TW"/>
        </w:rPr>
        <w:t>臺</w:t>
      </w:r>
      <w:proofErr w:type="gramEnd"/>
      <w:r w:rsidRPr="00170B5A">
        <w:rPr>
          <w:rFonts w:ascii="標楷體" w:eastAsia="標楷體" w:hAnsi="標楷體" w:hint="eastAsia"/>
          <w:color w:val="000000"/>
          <w:kern w:val="2"/>
          <w:sz w:val="25"/>
          <w:szCs w:val="25"/>
          <w:lang w:eastAsia="zh-TW"/>
        </w:rPr>
        <w:t>開設頻道，上傳影片</w:t>
      </w:r>
      <w:r w:rsidRPr="00170B5A">
        <w:rPr>
          <w:rFonts w:ascii="標楷體" w:eastAsia="標楷體" w:hAnsi="標楷體" w:hint="eastAsia"/>
          <w:color w:val="000000"/>
          <w:sz w:val="25"/>
          <w:szCs w:val="25"/>
          <w:lang w:eastAsia="zh-TW"/>
        </w:rPr>
        <w:t xml:space="preserve">　</w:t>
      </w:r>
      <w:bookmarkEnd w:id="84"/>
      <w:r w:rsidRPr="00170B5A">
        <w:rPr>
          <w:rFonts w:ascii="標楷體" w:eastAsia="標楷體" w:hAnsi="標楷體"/>
          <w:color w:val="000000"/>
          <w:sz w:val="25"/>
          <w:szCs w:val="25"/>
          <w:lang w:eastAsia="zh-TW"/>
        </w:rPr>
        <w:t>(B)</w:t>
      </w:r>
      <w:bookmarkStart w:id="85" w:name="QQ210602000416_1_2"/>
      <w:r w:rsidRPr="00170B5A">
        <w:rPr>
          <w:rFonts w:ascii="標楷體" w:eastAsia="標楷體" w:hAnsi="標楷體" w:hint="eastAsia"/>
          <w:color w:val="000000"/>
          <w:kern w:val="2"/>
          <w:sz w:val="25"/>
          <w:szCs w:val="25"/>
          <w:lang w:eastAsia="zh-TW"/>
        </w:rPr>
        <w:t>小明要求水果時報更正對他不實的報導</w:t>
      </w:r>
      <w:r w:rsidRPr="00170B5A">
        <w:rPr>
          <w:rFonts w:ascii="標楷體" w:eastAsia="標楷體" w:hAnsi="標楷體" w:hint="eastAsia"/>
          <w:color w:val="000000"/>
          <w:sz w:val="25"/>
          <w:szCs w:val="25"/>
          <w:lang w:eastAsia="zh-TW"/>
        </w:rPr>
        <w:t xml:space="preserve">　</w:t>
      </w:r>
      <w:bookmarkEnd w:id="85"/>
      <w:r w:rsidRPr="00170B5A">
        <w:rPr>
          <w:rFonts w:ascii="標楷體" w:eastAsia="標楷體" w:hAnsi="標楷體"/>
          <w:color w:val="000000"/>
          <w:sz w:val="25"/>
          <w:szCs w:val="25"/>
          <w:lang w:eastAsia="zh-TW"/>
        </w:rPr>
        <w:t>(C)</w:t>
      </w:r>
      <w:bookmarkStart w:id="86" w:name="QQ210602000416_1_3"/>
      <w:r w:rsidRPr="00170B5A">
        <w:rPr>
          <w:rFonts w:ascii="標楷體" w:eastAsia="標楷體" w:hAnsi="標楷體" w:hint="eastAsia"/>
          <w:color w:val="000000"/>
          <w:kern w:val="2"/>
          <w:sz w:val="25"/>
          <w:szCs w:val="25"/>
          <w:lang w:eastAsia="zh-TW"/>
        </w:rPr>
        <w:t>小花參加政論節目的</w:t>
      </w:r>
      <w:r w:rsidRPr="00170B5A">
        <w:rPr>
          <w:rFonts w:ascii="標楷體" w:eastAsia="標楷體" w:hAnsi="標楷體"/>
          <w:color w:val="000000"/>
          <w:kern w:val="2"/>
          <w:sz w:val="25"/>
          <w:szCs w:val="25"/>
          <w:lang w:eastAsia="zh-TW"/>
        </w:rPr>
        <w:t>call in</w:t>
      </w:r>
      <w:r w:rsidRPr="00170B5A">
        <w:rPr>
          <w:rFonts w:ascii="標楷體" w:eastAsia="標楷體" w:hAnsi="標楷體" w:hint="eastAsia"/>
          <w:color w:val="000000"/>
          <w:sz w:val="25"/>
          <w:szCs w:val="25"/>
          <w:lang w:eastAsia="zh-TW"/>
        </w:rPr>
        <w:t xml:space="preserve">　</w:t>
      </w:r>
      <w:bookmarkEnd w:id="86"/>
      <w:r w:rsidRPr="00170B5A">
        <w:rPr>
          <w:rFonts w:ascii="標楷體" w:eastAsia="標楷體" w:hAnsi="標楷體"/>
          <w:color w:val="000000"/>
          <w:sz w:val="25"/>
          <w:szCs w:val="25"/>
          <w:lang w:eastAsia="zh-TW"/>
        </w:rPr>
        <w:t>(D)</w:t>
      </w:r>
      <w:bookmarkStart w:id="87" w:name="QQ210602000416_1_4"/>
      <w:r w:rsidRPr="00170B5A">
        <w:rPr>
          <w:rFonts w:ascii="標楷體" w:eastAsia="標楷體" w:hAnsi="標楷體" w:hint="eastAsia"/>
          <w:color w:val="000000"/>
          <w:kern w:val="2"/>
          <w:sz w:val="25"/>
          <w:szCs w:val="25"/>
          <w:lang w:eastAsia="zh-TW"/>
        </w:rPr>
        <w:t>新聞</w:t>
      </w:r>
      <w:proofErr w:type="gramStart"/>
      <w:r w:rsidRPr="00170B5A">
        <w:rPr>
          <w:rFonts w:ascii="標楷體" w:eastAsia="標楷體" w:hAnsi="標楷體" w:hint="eastAsia"/>
          <w:color w:val="000000"/>
          <w:kern w:val="2"/>
          <w:sz w:val="25"/>
          <w:szCs w:val="25"/>
          <w:lang w:eastAsia="zh-TW"/>
        </w:rPr>
        <w:t>臺</w:t>
      </w:r>
      <w:proofErr w:type="gramEnd"/>
      <w:r w:rsidRPr="00170B5A">
        <w:rPr>
          <w:rFonts w:ascii="標楷體" w:eastAsia="標楷體" w:hAnsi="標楷體" w:hint="eastAsia"/>
          <w:color w:val="000000"/>
          <w:kern w:val="2"/>
          <w:sz w:val="25"/>
          <w:szCs w:val="25"/>
          <w:lang w:eastAsia="zh-TW"/>
        </w:rPr>
        <w:t>播報</w:t>
      </w:r>
      <w:r w:rsidRPr="00170B5A">
        <w:rPr>
          <w:rFonts w:ascii="標楷體" w:eastAsia="標楷體" w:hAnsi="標楷體"/>
          <w:color w:val="000000"/>
          <w:kern w:val="2"/>
          <w:sz w:val="25"/>
          <w:szCs w:val="25"/>
          <w:lang w:eastAsia="zh-TW"/>
        </w:rPr>
        <w:t>2022</w:t>
      </w:r>
      <w:r w:rsidRPr="00170B5A">
        <w:rPr>
          <w:rFonts w:ascii="標楷體" w:eastAsia="標楷體" w:hAnsi="標楷體" w:hint="eastAsia"/>
          <w:color w:val="000000"/>
          <w:kern w:val="2"/>
          <w:sz w:val="25"/>
          <w:szCs w:val="25"/>
          <w:lang w:eastAsia="zh-TW"/>
        </w:rPr>
        <w:t>年各縣市首長施政滿意度調查結果</w:t>
      </w:r>
      <w:r w:rsidRPr="00170B5A">
        <w:rPr>
          <w:rFonts w:ascii="標楷體" w:eastAsia="標楷體" w:hAnsi="標楷體" w:hint="eastAsia"/>
          <w:color w:val="000000"/>
          <w:sz w:val="25"/>
          <w:szCs w:val="25"/>
          <w:lang w:eastAsia="zh-TW"/>
        </w:rPr>
        <w:t xml:space="preserve">　</w:t>
      </w:r>
      <w:bookmarkEnd w:id="83"/>
      <w:bookmarkEnd w:id="87"/>
    </w:p>
    <w:p w14:paraId="32AB1DF3" w14:textId="77777777" w:rsidR="0031144C" w:rsidRPr="00170B5A" w:rsidRDefault="0031144C" w:rsidP="0031144C">
      <w:pPr>
        <w:pStyle w:val="Normal0157"/>
        <w:snapToGrid w:val="0"/>
        <w:spacing w:line="286" w:lineRule="auto"/>
        <w:ind w:left="250" w:hangingChars="100" w:hanging="250"/>
        <w:jc w:val="both"/>
        <w:textAlignment w:val="center"/>
        <w:rPr>
          <w:rFonts w:ascii="標楷體" w:eastAsia="標楷體" w:hAnsi="標楷體"/>
          <w:sz w:val="25"/>
          <w:szCs w:val="25"/>
          <w:lang w:eastAsia="zh-TW"/>
        </w:rPr>
      </w:pPr>
      <w:bookmarkStart w:id="88" w:name="QQ210602000417_1_H"/>
      <w:bookmarkStart w:id="89" w:name="QQ210602000417"/>
      <w:r w:rsidRPr="00170B5A">
        <w:rPr>
          <w:rFonts w:ascii="標楷體" w:eastAsia="標楷體" w:hAnsi="標楷體"/>
          <w:color w:val="000000"/>
          <w:kern w:val="2"/>
          <w:sz w:val="25"/>
          <w:szCs w:val="25"/>
          <w:lang w:eastAsia="zh-TW"/>
        </w:rPr>
        <w:t>20.</w:t>
      </w:r>
      <w:r w:rsidRPr="00170B5A">
        <w:rPr>
          <w:rFonts w:ascii="標楷體" w:eastAsia="標楷體" w:hAnsi="標楷體" w:hint="eastAsia"/>
          <w:color w:val="000000"/>
          <w:kern w:val="2"/>
          <w:sz w:val="25"/>
          <w:szCs w:val="25"/>
          <w:lang w:eastAsia="zh-TW"/>
        </w:rPr>
        <w:t>有關媒體的敘述，下列何者正確？</w:t>
      </w:r>
      <w:r w:rsidRPr="00170B5A">
        <w:rPr>
          <w:rFonts w:ascii="標楷體" w:eastAsia="標楷體" w:hAnsi="標楷體" w:hint="eastAsia"/>
          <w:color w:val="000000"/>
          <w:sz w:val="25"/>
          <w:szCs w:val="25"/>
          <w:lang w:eastAsia="zh-TW"/>
        </w:rPr>
        <w:t xml:space="preserve">　</w:t>
      </w:r>
      <w:bookmarkEnd w:id="88"/>
      <w:r w:rsidRPr="00170B5A">
        <w:rPr>
          <w:rFonts w:ascii="標楷體" w:eastAsia="標楷體" w:hAnsi="標楷體"/>
          <w:color w:val="000000"/>
          <w:sz w:val="25"/>
          <w:szCs w:val="25"/>
          <w:lang w:eastAsia="zh-TW"/>
        </w:rPr>
        <w:t>(A)</w:t>
      </w:r>
      <w:bookmarkStart w:id="90" w:name="QQ210602000417_1_1"/>
      <w:r w:rsidRPr="00170B5A">
        <w:rPr>
          <w:rFonts w:ascii="標楷體" w:eastAsia="標楷體" w:hAnsi="標楷體" w:hint="eastAsia"/>
          <w:color w:val="000000"/>
          <w:kern w:val="2"/>
          <w:sz w:val="25"/>
          <w:szCs w:val="25"/>
          <w:lang w:eastAsia="zh-TW"/>
        </w:rPr>
        <w:t>我國沒有公共媒體的出現</w:t>
      </w:r>
      <w:r w:rsidRPr="00170B5A">
        <w:rPr>
          <w:rFonts w:ascii="標楷體" w:eastAsia="標楷體" w:hAnsi="標楷體" w:hint="eastAsia"/>
          <w:color w:val="000000"/>
          <w:sz w:val="25"/>
          <w:szCs w:val="25"/>
          <w:lang w:eastAsia="zh-TW"/>
        </w:rPr>
        <w:t xml:space="preserve">　</w:t>
      </w:r>
      <w:bookmarkEnd w:id="90"/>
      <w:r w:rsidRPr="00170B5A">
        <w:rPr>
          <w:rFonts w:ascii="標楷體" w:eastAsia="標楷體" w:hAnsi="標楷體"/>
          <w:color w:val="000000"/>
          <w:sz w:val="25"/>
          <w:szCs w:val="25"/>
          <w:lang w:eastAsia="zh-TW"/>
        </w:rPr>
        <w:t>(B)</w:t>
      </w:r>
      <w:bookmarkStart w:id="91" w:name="QQ210602000417_1_2"/>
      <w:r w:rsidRPr="00170B5A">
        <w:rPr>
          <w:rFonts w:ascii="標楷體" w:eastAsia="標楷體" w:hAnsi="標楷體" w:hint="eastAsia"/>
          <w:color w:val="000000"/>
          <w:kern w:val="2"/>
          <w:sz w:val="25"/>
          <w:szCs w:val="25"/>
          <w:lang w:eastAsia="zh-TW"/>
        </w:rPr>
        <w:t>媒體所呈現的內容跟事實具一致性，沒有落差</w:t>
      </w:r>
      <w:r w:rsidRPr="00170B5A">
        <w:rPr>
          <w:rFonts w:ascii="標楷體" w:eastAsia="標楷體" w:hAnsi="標楷體" w:hint="eastAsia"/>
          <w:color w:val="000000"/>
          <w:sz w:val="25"/>
          <w:szCs w:val="25"/>
          <w:lang w:eastAsia="zh-TW"/>
        </w:rPr>
        <w:t xml:space="preserve">　</w:t>
      </w:r>
      <w:bookmarkEnd w:id="91"/>
      <w:r w:rsidRPr="00170B5A">
        <w:rPr>
          <w:rFonts w:ascii="標楷體" w:eastAsia="標楷體" w:hAnsi="標楷體"/>
          <w:color w:val="000000"/>
          <w:sz w:val="25"/>
          <w:szCs w:val="25"/>
          <w:lang w:eastAsia="zh-TW"/>
        </w:rPr>
        <w:t>(C)</w:t>
      </w:r>
      <w:bookmarkStart w:id="92" w:name="QQ210602000417_1_3"/>
      <w:r w:rsidRPr="00170B5A">
        <w:rPr>
          <w:rFonts w:ascii="標楷體" w:eastAsia="標楷體" w:hAnsi="標楷體" w:hint="eastAsia"/>
          <w:color w:val="000000"/>
          <w:kern w:val="2"/>
          <w:sz w:val="25"/>
          <w:szCs w:val="25"/>
          <w:lang w:eastAsia="zh-TW"/>
        </w:rPr>
        <w:t>閱聽人可以全盤接收媒體所呈現的內容，不須多加思索</w:t>
      </w:r>
      <w:r w:rsidRPr="00170B5A">
        <w:rPr>
          <w:rFonts w:ascii="標楷體" w:eastAsia="標楷體" w:hAnsi="標楷體" w:hint="eastAsia"/>
          <w:color w:val="000000"/>
          <w:sz w:val="25"/>
          <w:szCs w:val="25"/>
          <w:lang w:eastAsia="zh-TW"/>
        </w:rPr>
        <w:t xml:space="preserve">　</w:t>
      </w:r>
      <w:bookmarkEnd w:id="92"/>
      <w:r w:rsidRPr="00170B5A">
        <w:rPr>
          <w:rFonts w:ascii="標楷體" w:eastAsia="標楷體" w:hAnsi="標楷體"/>
          <w:color w:val="000000"/>
          <w:sz w:val="25"/>
          <w:szCs w:val="25"/>
          <w:lang w:eastAsia="zh-TW"/>
        </w:rPr>
        <w:t>(D)</w:t>
      </w:r>
      <w:bookmarkStart w:id="93" w:name="QQ210602000417_1_4"/>
      <w:r w:rsidRPr="00170B5A">
        <w:rPr>
          <w:rFonts w:ascii="標楷體" w:eastAsia="標楷體" w:hAnsi="標楷體" w:hint="eastAsia"/>
          <w:color w:val="000000"/>
          <w:kern w:val="2"/>
          <w:sz w:val="25"/>
          <w:szCs w:val="25"/>
          <w:lang w:eastAsia="zh-TW"/>
        </w:rPr>
        <w:t>媒體之所以被稱為「第四權」，在於其具備監督政府的功能</w:t>
      </w:r>
      <w:r w:rsidRPr="00170B5A">
        <w:rPr>
          <w:rFonts w:ascii="標楷體" w:eastAsia="標楷體" w:hAnsi="標楷體" w:hint="eastAsia"/>
          <w:color w:val="000000"/>
          <w:sz w:val="25"/>
          <w:szCs w:val="25"/>
          <w:lang w:eastAsia="zh-TW"/>
        </w:rPr>
        <w:t xml:space="preserve">　</w:t>
      </w:r>
      <w:bookmarkEnd w:id="89"/>
      <w:bookmarkEnd w:id="93"/>
    </w:p>
    <w:p w14:paraId="0E873A91" w14:textId="53227BE0" w:rsidR="0060656A" w:rsidRPr="00933BFC" w:rsidRDefault="0060656A" w:rsidP="00933BFC">
      <w:pPr>
        <w:pStyle w:val="Normal068"/>
        <w:snapToGrid w:val="0"/>
        <w:spacing w:line="286" w:lineRule="auto"/>
        <w:jc w:val="both"/>
        <w:textAlignment w:val="center"/>
        <w:rPr>
          <w:rFonts w:ascii="標楷體" w:eastAsia="標楷體" w:hAnsi="標楷體"/>
          <w:color w:val="000000"/>
          <w:sz w:val="26"/>
          <w:szCs w:val="26"/>
          <w:lang w:eastAsia="zh-TW"/>
        </w:rPr>
      </w:pPr>
      <w:r w:rsidRPr="006B3234">
        <w:rPr>
          <w:rFonts w:ascii="標楷體" w:eastAsia="標楷體" w:hAnsi="標楷體"/>
          <w:color w:val="000000"/>
          <w:kern w:val="2"/>
          <w:sz w:val="26"/>
          <w:szCs w:val="26"/>
          <w:lang w:eastAsia="zh-TW"/>
        </w:rPr>
        <w:t>21.</w:t>
      </w:r>
      <w:r w:rsidRPr="006B3234">
        <w:rPr>
          <w:rFonts w:ascii="標楷體" w:eastAsia="標楷體" w:hAnsi="標楷體" w:hint="eastAsia"/>
          <w:color w:val="000000"/>
          <w:kern w:val="2"/>
          <w:sz w:val="26"/>
          <w:szCs w:val="26"/>
          <w:lang w:eastAsia="zh-TW"/>
        </w:rPr>
        <w:t>下列何者為我國人數最多的族群？</w:t>
      </w:r>
      <w:r w:rsidRPr="006B3234">
        <w:rPr>
          <w:rFonts w:ascii="標楷體" w:eastAsia="標楷體" w:hAnsi="標楷體" w:hint="eastAsia"/>
          <w:color w:val="000000"/>
          <w:sz w:val="26"/>
          <w:szCs w:val="26"/>
          <w:lang w:eastAsia="zh-TW"/>
        </w:rPr>
        <w:t xml:space="preserve">　</w:t>
      </w:r>
      <w:bookmarkEnd w:id="0"/>
      <w:r w:rsidRPr="006B3234">
        <w:rPr>
          <w:rFonts w:ascii="標楷體" w:eastAsia="標楷體" w:hAnsi="標楷體"/>
          <w:color w:val="000000"/>
          <w:sz w:val="26"/>
          <w:szCs w:val="26"/>
          <w:lang w:eastAsia="zh-TW"/>
        </w:rPr>
        <w:t>(A)</w:t>
      </w:r>
      <w:bookmarkStart w:id="94" w:name="QQ210108003992_1_1"/>
      <w:r w:rsidRPr="006B3234">
        <w:rPr>
          <w:rFonts w:ascii="標楷體" w:eastAsia="標楷體" w:hAnsi="標楷體" w:hint="eastAsia"/>
          <w:color w:val="000000"/>
          <w:kern w:val="2"/>
          <w:sz w:val="26"/>
          <w:szCs w:val="26"/>
          <w:lang w:eastAsia="zh-TW"/>
        </w:rPr>
        <w:t>閩南人</w:t>
      </w:r>
      <w:r w:rsidRPr="006B3234">
        <w:rPr>
          <w:rFonts w:ascii="標楷體" w:eastAsia="標楷體" w:hAnsi="標楷體" w:hint="eastAsia"/>
          <w:color w:val="000000"/>
          <w:sz w:val="26"/>
          <w:szCs w:val="26"/>
          <w:lang w:eastAsia="zh-TW"/>
        </w:rPr>
        <w:t xml:space="preserve">　</w:t>
      </w:r>
      <w:bookmarkEnd w:id="94"/>
      <w:r w:rsidRPr="006B3234">
        <w:rPr>
          <w:rFonts w:ascii="標楷體" w:eastAsia="標楷體" w:hAnsi="標楷體"/>
          <w:color w:val="000000"/>
          <w:sz w:val="26"/>
          <w:szCs w:val="26"/>
          <w:lang w:eastAsia="zh-TW"/>
        </w:rPr>
        <w:t>(B)</w:t>
      </w:r>
      <w:bookmarkStart w:id="95" w:name="QQ210108003992_1_2"/>
      <w:r w:rsidRPr="006B3234">
        <w:rPr>
          <w:rFonts w:ascii="標楷體" w:eastAsia="標楷體" w:hAnsi="標楷體" w:hint="eastAsia"/>
          <w:color w:val="000000"/>
          <w:kern w:val="2"/>
          <w:sz w:val="26"/>
          <w:szCs w:val="26"/>
          <w:lang w:eastAsia="zh-TW"/>
        </w:rPr>
        <w:t>客家人</w:t>
      </w:r>
      <w:r w:rsidRPr="006B3234">
        <w:rPr>
          <w:rFonts w:ascii="標楷體" w:eastAsia="標楷體" w:hAnsi="標楷體" w:hint="eastAsia"/>
          <w:color w:val="000000"/>
          <w:sz w:val="26"/>
          <w:szCs w:val="26"/>
          <w:lang w:eastAsia="zh-TW"/>
        </w:rPr>
        <w:t xml:space="preserve">　</w:t>
      </w:r>
      <w:bookmarkEnd w:id="95"/>
      <w:r w:rsidRPr="006B3234">
        <w:rPr>
          <w:rFonts w:ascii="標楷體" w:eastAsia="標楷體" w:hAnsi="標楷體"/>
          <w:color w:val="000000"/>
          <w:sz w:val="26"/>
          <w:szCs w:val="26"/>
          <w:lang w:eastAsia="zh-TW"/>
        </w:rPr>
        <w:t>(C)</w:t>
      </w:r>
      <w:bookmarkStart w:id="96" w:name="QQ210108003992_1_3"/>
      <w:r w:rsidRPr="006B3234">
        <w:rPr>
          <w:rFonts w:ascii="標楷體" w:eastAsia="標楷體" w:hAnsi="標楷體" w:hint="eastAsia"/>
          <w:color w:val="000000"/>
          <w:kern w:val="2"/>
          <w:sz w:val="26"/>
          <w:szCs w:val="26"/>
          <w:lang w:eastAsia="zh-TW"/>
        </w:rPr>
        <w:t>原住民</w:t>
      </w:r>
      <w:r w:rsidRPr="006B3234">
        <w:rPr>
          <w:rFonts w:ascii="標楷體" w:eastAsia="標楷體" w:hAnsi="標楷體" w:hint="eastAsia"/>
          <w:color w:val="000000"/>
          <w:sz w:val="26"/>
          <w:szCs w:val="26"/>
          <w:lang w:eastAsia="zh-TW"/>
        </w:rPr>
        <w:t xml:space="preserve">　</w:t>
      </w:r>
      <w:bookmarkEnd w:id="96"/>
      <w:r w:rsidRPr="006B3234">
        <w:rPr>
          <w:rFonts w:ascii="標楷體" w:eastAsia="標楷體" w:hAnsi="標楷體"/>
          <w:color w:val="000000"/>
          <w:sz w:val="26"/>
          <w:szCs w:val="26"/>
          <w:lang w:eastAsia="zh-TW"/>
        </w:rPr>
        <w:t>(D)</w:t>
      </w:r>
      <w:bookmarkStart w:id="97" w:name="QQ210108003992_1_4"/>
      <w:r w:rsidRPr="006B3234">
        <w:rPr>
          <w:rFonts w:ascii="標楷體" w:eastAsia="標楷體" w:hAnsi="標楷體" w:hint="eastAsia"/>
          <w:color w:val="000000"/>
          <w:kern w:val="2"/>
          <w:sz w:val="26"/>
          <w:szCs w:val="26"/>
          <w:lang w:eastAsia="zh-TW"/>
        </w:rPr>
        <w:t>新住民</w:t>
      </w:r>
      <w:r w:rsidRPr="006B3234">
        <w:rPr>
          <w:rFonts w:ascii="標楷體" w:eastAsia="標楷體" w:hAnsi="標楷體" w:hint="eastAsia"/>
          <w:color w:val="000000"/>
          <w:sz w:val="26"/>
          <w:szCs w:val="26"/>
          <w:lang w:eastAsia="zh-TW"/>
        </w:rPr>
        <w:t xml:space="preserve">　</w:t>
      </w:r>
      <w:bookmarkEnd w:id="1"/>
      <w:bookmarkEnd w:id="97"/>
    </w:p>
    <w:p w14:paraId="14F5E037" w14:textId="10BF8200" w:rsidR="0060656A" w:rsidRPr="00933BFC" w:rsidRDefault="0060656A" w:rsidP="00933BFC">
      <w:pPr>
        <w:pStyle w:val="Normal069"/>
        <w:snapToGrid w:val="0"/>
        <w:spacing w:line="286" w:lineRule="auto"/>
        <w:jc w:val="both"/>
        <w:textAlignment w:val="center"/>
        <w:rPr>
          <w:rFonts w:ascii="標楷體" w:eastAsia="標楷體" w:hAnsi="標楷體"/>
          <w:color w:val="000000"/>
          <w:sz w:val="26"/>
          <w:szCs w:val="26"/>
          <w:lang w:eastAsia="zh-TW"/>
        </w:rPr>
      </w:pPr>
      <w:bookmarkStart w:id="98" w:name="QQ210108003998_1_H"/>
      <w:bookmarkStart w:id="99" w:name="QQ210108003998"/>
      <w:r w:rsidRPr="006B3234">
        <w:rPr>
          <w:rFonts w:ascii="標楷體" w:eastAsia="標楷體" w:hAnsi="標楷體"/>
          <w:color w:val="000000"/>
          <w:kern w:val="2"/>
          <w:sz w:val="26"/>
          <w:szCs w:val="26"/>
          <w:lang w:eastAsia="zh-TW"/>
        </w:rPr>
        <w:t>22.</w:t>
      </w:r>
      <w:r w:rsidRPr="006B3234">
        <w:rPr>
          <w:rFonts w:ascii="標楷體" w:eastAsia="標楷體" w:hAnsi="標楷體" w:hint="eastAsia"/>
          <w:color w:val="000000"/>
          <w:kern w:val="2"/>
          <w:sz w:val="26"/>
          <w:szCs w:val="26"/>
          <w:lang w:eastAsia="zh-TW"/>
        </w:rPr>
        <w:t>下列何項政策目的</w:t>
      </w:r>
      <w:r w:rsidRPr="006B3234">
        <w:rPr>
          <w:rFonts w:ascii="標楷體" w:eastAsia="標楷體" w:hAnsi="標楷體" w:hint="eastAsia"/>
          <w:b/>
          <w:color w:val="000000"/>
          <w:kern w:val="2"/>
          <w:sz w:val="26"/>
          <w:szCs w:val="26"/>
          <w:lang w:eastAsia="zh-TW"/>
        </w:rPr>
        <w:t>不在</w:t>
      </w:r>
      <w:r w:rsidRPr="006B3234">
        <w:rPr>
          <w:rFonts w:ascii="標楷體" w:eastAsia="標楷體" w:hAnsi="標楷體" w:hint="eastAsia"/>
          <w:color w:val="000000"/>
          <w:kern w:val="2"/>
          <w:sz w:val="26"/>
          <w:szCs w:val="26"/>
          <w:lang w:eastAsia="zh-TW"/>
        </w:rPr>
        <w:t>均衡或推動區域發展？</w:t>
      </w:r>
      <w:r w:rsidRPr="006B3234">
        <w:rPr>
          <w:rFonts w:ascii="標楷體" w:eastAsia="標楷體" w:hAnsi="標楷體" w:hint="eastAsia"/>
          <w:color w:val="000000"/>
          <w:sz w:val="26"/>
          <w:szCs w:val="26"/>
          <w:lang w:eastAsia="zh-TW"/>
        </w:rPr>
        <w:t xml:space="preserve">　</w:t>
      </w:r>
      <w:bookmarkEnd w:id="98"/>
      <w:r w:rsidRPr="006B3234">
        <w:rPr>
          <w:rFonts w:ascii="標楷體" w:eastAsia="標楷體" w:hAnsi="標楷體"/>
          <w:color w:val="000000"/>
          <w:sz w:val="26"/>
          <w:szCs w:val="26"/>
          <w:lang w:eastAsia="zh-TW"/>
        </w:rPr>
        <w:t>(A)</w:t>
      </w:r>
      <w:bookmarkStart w:id="100" w:name="QQ210108003998_1_1"/>
      <w:proofErr w:type="gramStart"/>
      <w:r w:rsidRPr="006B3234">
        <w:rPr>
          <w:rFonts w:ascii="標楷體" w:eastAsia="標楷體" w:hAnsi="標楷體" w:hint="eastAsia"/>
          <w:color w:val="000000"/>
          <w:kern w:val="2"/>
          <w:sz w:val="26"/>
          <w:szCs w:val="26"/>
          <w:lang w:eastAsia="zh-TW"/>
        </w:rPr>
        <w:t>偏鄉裝設</w:t>
      </w:r>
      <w:proofErr w:type="gramEnd"/>
      <w:r w:rsidRPr="006B3234">
        <w:rPr>
          <w:rFonts w:ascii="標楷體" w:eastAsia="標楷體" w:hAnsi="標楷體" w:hint="eastAsia"/>
          <w:color w:val="000000"/>
          <w:kern w:val="2"/>
          <w:sz w:val="26"/>
          <w:szCs w:val="26"/>
          <w:lang w:eastAsia="zh-TW"/>
        </w:rPr>
        <w:t>衛星電視</w:t>
      </w:r>
      <w:r w:rsidRPr="006B3234">
        <w:rPr>
          <w:rFonts w:ascii="標楷體" w:eastAsia="標楷體" w:hAnsi="標楷體" w:hint="eastAsia"/>
          <w:color w:val="000000"/>
          <w:sz w:val="26"/>
          <w:szCs w:val="26"/>
          <w:lang w:eastAsia="zh-TW"/>
        </w:rPr>
        <w:t xml:space="preserve">　</w:t>
      </w:r>
      <w:bookmarkEnd w:id="100"/>
      <w:r w:rsidRPr="006B3234">
        <w:rPr>
          <w:rFonts w:ascii="標楷體" w:eastAsia="標楷體" w:hAnsi="標楷體"/>
          <w:color w:val="000000"/>
          <w:sz w:val="26"/>
          <w:szCs w:val="26"/>
          <w:lang w:eastAsia="zh-TW"/>
        </w:rPr>
        <w:t>(B)</w:t>
      </w:r>
      <w:bookmarkStart w:id="101" w:name="QQ210108003998_1_2"/>
      <w:r w:rsidRPr="006B3234">
        <w:rPr>
          <w:rFonts w:ascii="標楷體" w:eastAsia="標楷體" w:hAnsi="標楷體" w:hint="eastAsia"/>
          <w:color w:val="000000"/>
          <w:kern w:val="2"/>
          <w:sz w:val="26"/>
          <w:szCs w:val="26"/>
          <w:lang w:eastAsia="zh-TW"/>
        </w:rPr>
        <w:t>保存山區原住民文化</w:t>
      </w:r>
      <w:r w:rsidRPr="006B3234">
        <w:rPr>
          <w:rFonts w:ascii="標楷體" w:eastAsia="標楷體" w:hAnsi="標楷體" w:hint="eastAsia"/>
          <w:color w:val="000000"/>
          <w:sz w:val="26"/>
          <w:szCs w:val="26"/>
          <w:lang w:eastAsia="zh-TW"/>
        </w:rPr>
        <w:t xml:space="preserve">　</w:t>
      </w:r>
      <w:bookmarkEnd w:id="101"/>
      <w:r w:rsidRPr="006B3234">
        <w:rPr>
          <w:rFonts w:ascii="標楷體" w:eastAsia="標楷體" w:hAnsi="標楷體"/>
          <w:color w:val="000000"/>
          <w:sz w:val="26"/>
          <w:szCs w:val="26"/>
          <w:lang w:eastAsia="zh-TW"/>
        </w:rPr>
        <w:t>(C)</w:t>
      </w:r>
      <w:bookmarkStart w:id="102" w:name="QQ210108003998_1_3"/>
      <w:r w:rsidRPr="006B3234">
        <w:rPr>
          <w:rFonts w:ascii="標楷體" w:eastAsia="標楷體" w:hAnsi="標楷體" w:hint="eastAsia"/>
          <w:color w:val="000000"/>
          <w:kern w:val="2"/>
          <w:sz w:val="26"/>
          <w:szCs w:val="26"/>
          <w:lang w:eastAsia="zh-TW"/>
        </w:rPr>
        <w:t>大學入學繁星計畫</w:t>
      </w:r>
      <w:r w:rsidRPr="006B3234">
        <w:rPr>
          <w:rFonts w:ascii="標楷體" w:eastAsia="標楷體" w:hAnsi="標楷體" w:hint="eastAsia"/>
          <w:color w:val="000000"/>
          <w:sz w:val="26"/>
          <w:szCs w:val="26"/>
          <w:lang w:eastAsia="zh-TW"/>
        </w:rPr>
        <w:t xml:space="preserve">　</w:t>
      </w:r>
      <w:bookmarkEnd w:id="102"/>
      <w:r w:rsidRPr="006B3234">
        <w:rPr>
          <w:rFonts w:ascii="標楷體" w:eastAsia="標楷體" w:hAnsi="標楷體"/>
          <w:color w:val="000000"/>
          <w:sz w:val="26"/>
          <w:szCs w:val="26"/>
          <w:lang w:eastAsia="zh-TW"/>
        </w:rPr>
        <w:t>(D)</w:t>
      </w:r>
      <w:bookmarkStart w:id="103" w:name="QQ210108003998_1_4"/>
      <w:r w:rsidRPr="006B3234">
        <w:rPr>
          <w:rFonts w:ascii="標楷體" w:eastAsia="標楷體" w:hAnsi="標楷體" w:hint="eastAsia"/>
          <w:color w:val="000000"/>
          <w:kern w:val="2"/>
          <w:sz w:val="26"/>
          <w:szCs w:val="26"/>
          <w:lang w:eastAsia="zh-TW"/>
        </w:rPr>
        <w:t>離島發展賭場觀光</w:t>
      </w:r>
      <w:r w:rsidRPr="006B3234">
        <w:rPr>
          <w:rFonts w:ascii="標楷體" w:eastAsia="標楷體" w:hAnsi="標楷體" w:hint="eastAsia"/>
          <w:color w:val="000000"/>
          <w:sz w:val="26"/>
          <w:szCs w:val="26"/>
          <w:lang w:eastAsia="zh-TW"/>
        </w:rPr>
        <w:t xml:space="preserve">　</w:t>
      </w:r>
      <w:bookmarkEnd w:id="99"/>
      <w:bookmarkEnd w:id="103"/>
    </w:p>
    <w:p w14:paraId="37A7677C" w14:textId="47D12763" w:rsidR="0060656A" w:rsidRPr="006B3234" w:rsidRDefault="0060656A" w:rsidP="00933BFC">
      <w:pPr>
        <w:pStyle w:val="Normal070"/>
        <w:snapToGrid w:val="0"/>
        <w:spacing w:line="286" w:lineRule="auto"/>
        <w:jc w:val="both"/>
        <w:textAlignment w:val="center"/>
        <w:rPr>
          <w:rFonts w:ascii="標楷體" w:eastAsia="標楷體" w:hAnsi="標楷體"/>
          <w:sz w:val="26"/>
          <w:szCs w:val="26"/>
          <w:lang w:eastAsia="zh-TW"/>
        </w:rPr>
      </w:pPr>
      <w:bookmarkStart w:id="104" w:name="QQ210108003993_1_H"/>
      <w:bookmarkStart w:id="105" w:name="QQ210108003993"/>
      <w:r w:rsidRPr="006B3234">
        <w:rPr>
          <w:rFonts w:ascii="標楷體" w:eastAsia="標楷體" w:hAnsi="標楷體"/>
          <w:color w:val="000000"/>
          <w:kern w:val="2"/>
          <w:sz w:val="26"/>
          <w:szCs w:val="26"/>
          <w:lang w:eastAsia="zh-TW"/>
        </w:rPr>
        <w:t>23.</w:t>
      </w:r>
      <w:r w:rsidRPr="006B3234">
        <w:rPr>
          <w:rFonts w:ascii="標楷體" w:eastAsia="標楷體" w:hAnsi="標楷體" w:hint="eastAsia"/>
          <w:color w:val="000000"/>
          <w:kern w:val="2"/>
          <w:sz w:val="26"/>
          <w:szCs w:val="26"/>
          <w:lang w:eastAsia="zh-TW"/>
        </w:rPr>
        <w:t>下列何者</w:t>
      </w:r>
      <w:r w:rsidRPr="006B3234">
        <w:rPr>
          <w:rFonts w:ascii="標楷體" w:eastAsia="標楷體" w:hAnsi="標楷體" w:hint="eastAsia"/>
          <w:b/>
          <w:color w:val="000000"/>
          <w:kern w:val="2"/>
          <w:sz w:val="26"/>
          <w:szCs w:val="26"/>
          <w:lang w:eastAsia="zh-TW"/>
        </w:rPr>
        <w:t>並非</w:t>
      </w:r>
      <w:r w:rsidRPr="006B3234">
        <w:rPr>
          <w:rFonts w:ascii="標楷體" w:eastAsia="標楷體" w:hAnsi="標楷體" w:hint="eastAsia"/>
          <w:color w:val="000000"/>
          <w:kern w:val="2"/>
          <w:sz w:val="26"/>
          <w:szCs w:val="26"/>
          <w:lang w:eastAsia="zh-TW"/>
        </w:rPr>
        <w:t>是我國臺灣人與中國人認同的基礎？</w:t>
      </w:r>
      <w:r w:rsidRPr="006B3234">
        <w:rPr>
          <w:rFonts w:ascii="標楷體" w:eastAsia="標楷體" w:hAnsi="標楷體" w:hint="eastAsia"/>
          <w:color w:val="000000"/>
          <w:sz w:val="26"/>
          <w:szCs w:val="26"/>
          <w:lang w:eastAsia="zh-TW"/>
        </w:rPr>
        <w:t xml:space="preserve">　</w:t>
      </w:r>
      <w:bookmarkEnd w:id="104"/>
      <w:r w:rsidRPr="006B3234">
        <w:rPr>
          <w:rFonts w:ascii="標楷體" w:eastAsia="標楷體" w:hAnsi="標楷體"/>
          <w:color w:val="000000"/>
          <w:sz w:val="26"/>
          <w:szCs w:val="26"/>
          <w:lang w:eastAsia="zh-TW"/>
        </w:rPr>
        <w:t>(A)</w:t>
      </w:r>
      <w:bookmarkStart w:id="106" w:name="QQ210108003993_1_1"/>
      <w:r w:rsidRPr="006B3234">
        <w:rPr>
          <w:rFonts w:ascii="標楷體" w:eastAsia="標楷體" w:hAnsi="標楷體" w:hint="eastAsia"/>
          <w:color w:val="000000"/>
          <w:kern w:val="2"/>
          <w:sz w:val="26"/>
          <w:szCs w:val="26"/>
          <w:lang w:eastAsia="zh-TW"/>
        </w:rPr>
        <w:t>血緣</w:t>
      </w:r>
      <w:r w:rsidRPr="006B3234">
        <w:rPr>
          <w:rFonts w:ascii="標楷體" w:eastAsia="標楷體" w:hAnsi="標楷體" w:hint="eastAsia"/>
          <w:color w:val="000000"/>
          <w:sz w:val="26"/>
          <w:szCs w:val="26"/>
          <w:lang w:eastAsia="zh-TW"/>
        </w:rPr>
        <w:t xml:space="preserve">　</w:t>
      </w:r>
      <w:bookmarkEnd w:id="106"/>
      <w:r w:rsidRPr="006B3234">
        <w:rPr>
          <w:rFonts w:ascii="標楷體" w:eastAsia="標楷體" w:hAnsi="標楷體"/>
          <w:color w:val="000000"/>
          <w:sz w:val="26"/>
          <w:szCs w:val="26"/>
          <w:lang w:eastAsia="zh-TW"/>
        </w:rPr>
        <w:t>(B)</w:t>
      </w:r>
      <w:bookmarkStart w:id="107" w:name="QQ210108003993_1_2"/>
      <w:r w:rsidRPr="006B3234">
        <w:rPr>
          <w:rFonts w:ascii="標楷體" w:eastAsia="標楷體" w:hAnsi="標楷體" w:hint="eastAsia"/>
          <w:color w:val="000000"/>
          <w:kern w:val="2"/>
          <w:sz w:val="26"/>
          <w:szCs w:val="26"/>
          <w:lang w:eastAsia="zh-TW"/>
        </w:rPr>
        <w:t>文化</w:t>
      </w:r>
      <w:r w:rsidRPr="006B3234">
        <w:rPr>
          <w:rFonts w:ascii="標楷體" w:eastAsia="標楷體" w:hAnsi="標楷體" w:hint="eastAsia"/>
          <w:color w:val="000000"/>
          <w:sz w:val="26"/>
          <w:szCs w:val="26"/>
          <w:lang w:eastAsia="zh-TW"/>
        </w:rPr>
        <w:t xml:space="preserve">　</w:t>
      </w:r>
      <w:bookmarkEnd w:id="107"/>
      <w:r w:rsidRPr="006B3234">
        <w:rPr>
          <w:rFonts w:ascii="標楷體" w:eastAsia="標楷體" w:hAnsi="標楷體"/>
          <w:color w:val="000000"/>
          <w:sz w:val="26"/>
          <w:szCs w:val="26"/>
          <w:lang w:eastAsia="zh-TW"/>
        </w:rPr>
        <w:t>(C)</w:t>
      </w:r>
      <w:bookmarkStart w:id="108" w:name="QQ210108003993_1_3"/>
      <w:r w:rsidRPr="006B3234">
        <w:rPr>
          <w:rFonts w:ascii="標楷體" w:eastAsia="標楷體" w:hAnsi="標楷體" w:hint="eastAsia"/>
          <w:color w:val="000000"/>
          <w:kern w:val="2"/>
          <w:sz w:val="26"/>
          <w:szCs w:val="26"/>
          <w:lang w:eastAsia="zh-TW"/>
        </w:rPr>
        <w:t>政治制度</w:t>
      </w:r>
      <w:r w:rsidRPr="006B3234">
        <w:rPr>
          <w:rFonts w:ascii="標楷體" w:eastAsia="標楷體" w:hAnsi="標楷體" w:hint="eastAsia"/>
          <w:color w:val="000000"/>
          <w:sz w:val="26"/>
          <w:szCs w:val="26"/>
          <w:lang w:eastAsia="zh-TW"/>
        </w:rPr>
        <w:t xml:space="preserve">　</w:t>
      </w:r>
      <w:bookmarkEnd w:id="108"/>
      <w:r w:rsidRPr="006B3234">
        <w:rPr>
          <w:rFonts w:ascii="標楷體" w:eastAsia="標楷體" w:hAnsi="標楷體"/>
          <w:color w:val="000000"/>
          <w:sz w:val="26"/>
          <w:szCs w:val="26"/>
          <w:lang w:eastAsia="zh-TW"/>
        </w:rPr>
        <w:t>(D)</w:t>
      </w:r>
      <w:bookmarkStart w:id="109" w:name="QQ210108003993_1_4"/>
      <w:r w:rsidRPr="006B3234">
        <w:rPr>
          <w:rFonts w:ascii="標楷體" w:eastAsia="標楷體" w:hAnsi="標楷體" w:hint="eastAsia"/>
          <w:color w:val="000000"/>
          <w:kern w:val="2"/>
          <w:sz w:val="26"/>
          <w:szCs w:val="26"/>
          <w:lang w:eastAsia="zh-TW"/>
        </w:rPr>
        <w:t>性別</w:t>
      </w:r>
      <w:r w:rsidRPr="006B3234">
        <w:rPr>
          <w:rFonts w:ascii="標楷體" w:eastAsia="標楷體" w:hAnsi="標楷體" w:hint="eastAsia"/>
          <w:color w:val="000000"/>
          <w:sz w:val="26"/>
          <w:szCs w:val="26"/>
          <w:lang w:eastAsia="zh-TW"/>
        </w:rPr>
        <w:t xml:space="preserve">　</w:t>
      </w:r>
      <w:bookmarkEnd w:id="105"/>
      <w:bookmarkEnd w:id="109"/>
    </w:p>
    <w:p w14:paraId="437F7E98" w14:textId="300641CE" w:rsidR="0060656A" w:rsidRPr="00933BFC" w:rsidRDefault="0060656A" w:rsidP="00933BFC">
      <w:pPr>
        <w:pStyle w:val="Normal071"/>
        <w:snapToGrid w:val="0"/>
        <w:spacing w:line="286" w:lineRule="auto"/>
        <w:jc w:val="both"/>
        <w:textAlignment w:val="center"/>
        <w:rPr>
          <w:rFonts w:ascii="標楷體" w:eastAsia="標楷體" w:hAnsi="標楷體"/>
          <w:color w:val="000000"/>
          <w:sz w:val="26"/>
          <w:szCs w:val="26"/>
          <w:lang w:eastAsia="zh-TW"/>
        </w:rPr>
      </w:pPr>
      <w:bookmarkStart w:id="110" w:name="QQ210108003999_1_H"/>
      <w:bookmarkStart w:id="111" w:name="QQ210108003999"/>
      <w:r w:rsidRPr="006B3234">
        <w:rPr>
          <w:rFonts w:ascii="標楷體" w:eastAsia="標楷體" w:hAnsi="標楷體"/>
          <w:color w:val="000000"/>
          <w:kern w:val="2"/>
          <w:sz w:val="26"/>
          <w:szCs w:val="26"/>
          <w:lang w:eastAsia="zh-TW"/>
        </w:rPr>
        <w:t>24.</w:t>
      </w:r>
      <w:r w:rsidRPr="006B3234">
        <w:rPr>
          <w:rFonts w:ascii="標楷體" w:eastAsia="標楷體" w:hAnsi="標楷體" w:hint="eastAsia"/>
          <w:color w:val="000000"/>
          <w:kern w:val="2"/>
          <w:sz w:val="26"/>
          <w:szCs w:val="26"/>
          <w:lang w:eastAsia="zh-TW"/>
        </w:rPr>
        <w:t>下列何者是我國對於多元身分認同的政策保障？</w:t>
      </w:r>
      <w:r w:rsidRPr="006B3234">
        <w:rPr>
          <w:rFonts w:ascii="標楷體" w:eastAsia="標楷體" w:hAnsi="標楷體" w:hint="eastAsia"/>
          <w:color w:val="000000"/>
          <w:sz w:val="26"/>
          <w:szCs w:val="26"/>
          <w:lang w:eastAsia="zh-TW"/>
        </w:rPr>
        <w:t xml:space="preserve">　</w:t>
      </w:r>
      <w:bookmarkEnd w:id="110"/>
      <w:r w:rsidRPr="006B3234">
        <w:rPr>
          <w:rFonts w:ascii="標楷體" w:eastAsia="標楷體" w:hAnsi="標楷體"/>
          <w:color w:val="000000"/>
          <w:sz w:val="26"/>
          <w:szCs w:val="26"/>
          <w:lang w:eastAsia="zh-TW"/>
        </w:rPr>
        <w:t>(A)</w:t>
      </w:r>
      <w:bookmarkStart w:id="112" w:name="QQ210108003999_1_1"/>
      <w:r w:rsidRPr="006B3234">
        <w:rPr>
          <w:rFonts w:ascii="標楷體" w:eastAsia="標楷體" w:hAnsi="標楷體" w:hint="eastAsia"/>
          <w:color w:val="000000"/>
          <w:kern w:val="2"/>
          <w:sz w:val="26"/>
          <w:szCs w:val="26"/>
          <w:lang w:eastAsia="zh-TW"/>
        </w:rPr>
        <w:t>推動兩性教育</w:t>
      </w:r>
      <w:r w:rsidRPr="006B3234">
        <w:rPr>
          <w:rFonts w:ascii="標楷體" w:eastAsia="標楷體" w:hAnsi="標楷體" w:hint="eastAsia"/>
          <w:color w:val="000000"/>
          <w:sz w:val="26"/>
          <w:szCs w:val="26"/>
          <w:lang w:eastAsia="zh-TW"/>
        </w:rPr>
        <w:t xml:space="preserve">　</w:t>
      </w:r>
      <w:bookmarkEnd w:id="112"/>
      <w:r w:rsidRPr="006B3234">
        <w:rPr>
          <w:rFonts w:ascii="標楷體" w:eastAsia="標楷體" w:hAnsi="標楷體"/>
          <w:color w:val="000000"/>
          <w:sz w:val="26"/>
          <w:szCs w:val="26"/>
          <w:lang w:eastAsia="zh-TW"/>
        </w:rPr>
        <w:t>(B)</w:t>
      </w:r>
      <w:bookmarkStart w:id="113" w:name="QQ210108003999_1_2"/>
      <w:r w:rsidRPr="006B3234">
        <w:rPr>
          <w:rFonts w:ascii="標楷體" w:eastAsia="標楷體" w:hAnsi="標楷體" w:hint="eastAsia"/>
          <w:color w:val="000000"/>
          <w:kern w:val="2"/>
          <w:sz w:val="26"/>
          <w:szCs w:val="26"/>
          <w:lang w:eastAsia="zh-TW"/>
        </w:rPr>
        <w:t>保障身心障礙者工作權</w:t>
      </w:r>
      <w:r w:rsidRPr="006B3234">
        <w:rPr>
          <w:rFonts w:ascii="標楷體" w:eastAsia="標楷體" w:hAnsi="標楷體" w:hint="eastAsia"/>
          <w:color w:val="000000"/>
          <w:sz w:val="26"/>
          <w:szCs w:val="26"/>
          <w:lang w:eastAsia="zh-TW"/>
        </w:rPr>
        <w:t xml:space="preserve">　</w:t>
      </w:r>
      <w:bookmarkEnd w:id="113"/>
      <w:r w:rsidRPr="006B3234">
        <w:rPr>
          <w:rFonts w:ascii="標楷體" w:eastAsia="標楷體" w:hAnsi="標楷體"/>
          <w:color w:val="000000"/>
          <w:sz w:val="26"/>
          <w:szCs w:val="26"/>
          <w:lang w:eastAsia="zh-TW"/>
        </w:rPr>
        <w:t>(C)</w:t>
      </w:r>
      <w:bookmarkStart w:id="114" w:name="QQ210108003999_1_3"/>
      <w:r w:rsidRPr="006B3234">
        <w:rPr>
          <w:rFonts w:ascii="標楷體" w:eastAsia="標楷體" w:hAnsi="標楷體" w:hint="eastAsia"/>
          <w:color w:val="000000"/>
          <w:kern w:val="2"/>
          <w:sz w:val="26"/>
          <w:szCs w:val="26"/>
          <w:lang w:eastAsia="zh-TW"/>
        </w:rPr>
        <w:t>保障學生人權</w:t>
      </w:r>
      <w:r w:rsidRPr="006B3234">
        <w:rPr>
          <w:rFonts w:ascii="標楷體" w:eastAsia="標楷體" w:hAnsi="標楷體" w:hint="eastAsia"/>
          <w:color w:val="000000"/>
          <w:sz w:val="26"/>
          <w:szCs w:val="26"/>
          <w:lang w:eastAsia="zh-TW"/>
        </w:rPr>
        <w:t xml:space="preserve">　</w:t>
      </w:r>
      <w:bookmarkEnd w:id="114"/>
      <w:r w:rsidRPr="006B3234">
        <w:rPr>
          <w:rFonts w:ascii="標楷體" w:eastAsia="標楷體" w:hAnsi="標楷體"/>
          <w:color w:val="000000"/>
          <w:sz w:val="26"/>
          <w:szCs w:val="26"/>
          <w:lang w:eastAsia="zh-TW"/>
        </w:rPr>
        <w:t>(D)</w:t>
      </w:r>
      <w:bookmarkStart w:id="115" w:name="QQ210108003999_1_4"/>
      <w:r w:rsidRPr="006B3234">
        <w:rPr>
          <w:rFonts w:ascii="標楷體" w:eastAsia="標楷體" w:hAnsi="標楷體" w:hint="eastAsia"/>
          <w:color w:val="000000"/>
          <w:kern w:val="2"/>
          <w:sz w:val="26"/>
          <w:szCs w:val="26"/>
          <w:lang w:eastAsia="zh-TW"/>
        </w:rPr>
        <w:t>推動不分性別全面徵兵</w:t>
      </w:r>
      <w:r w:rsidRPr="006B3234">
        <w:rPr>
          <w:rFonts w:ascii="標楷體" w:eastAsia="標楷體" w:hAnsi="標楷體" w:hint="eastAsia"/>
          <w:color w:val="000000"/>
          <w:sz w:val="26"/>
          <w:szCs w:val="26"/>
          <w:lang w:eastAsia="zh-TW"/>
        </w:rPr>
        <w:t xml:space="preserve">　</w:t>
      </w:r>
      <w:bookmarkEnd w:id="111"/>
      <w:bookmarkEnd w:id="115"/>
    </w:p>
    <w:p w14:paraId="5F8B38B3" w14:textId="6C9E5DF6" w:rsidR="0060656A" w:rsidRPr="00933BFC" w:rsidRDefault="0060656A" w:rsidP="00933BFC">
      <w:pPr>
        <w:pStyle w:val="Normal072"/>
        <w:snapToGrid w:val="0"/>
        <w:spacing w:line="286" w:lineRule="auto"/>
        <w:jc w:val="both"/>
        <w:textAlignment w:val="center"/>
        <w:rPr>
          <w:rFonts w:ascii="標楷體" w:eastAsia="標楷體" w:hAnsi="標楷體"/>
          <w:color w:val="000000"/>
          <w:sz w:val="26"/>
          <w:szCs w:val="26"/>
          <w:lang w:eastAsia="zh-TW"/>
        </w:rPr>
      </w:pPr>
      <w:bookmarkStart w:id="116" w:name="QQ210108003994_1_H"/>
      <w:bookmarkStart w:id="117" w:name="QQ210108003994"/>
      <w:r w:rsidRPr="006B3234">
        <w:rPr>
          <w:rFonts w:ascii="標楷體" w:eastAsia="標楷體" w:hAnsi="標楷體"/>
          <w:color w:val="000000"/>
          <w:kern w:val="2"/>
          <w:sz w:val="26"/>
          <w:szCs w:val="26"/>
          <w:lang w:eastAsia="zh-TW"/>
        </w:rPr>
        <w:t>25.</w:t>
      </w:r>
      <w:r w:rsidRPr="006B3234">
        <w:rPr>
          <w:rFonts w:ascii="標楷體" w:eastAsia="標楷體" w:hAnsi="標楷體" w:hint="eastAsia"/>
          <w:color w:val="000000"/>
          <w:kern w:val="2"/>
          <w:sz w:val="26"/>
          <w:szCs w:val="26"/>
          <w:lang w:eastAsia="zh-TW"/>
        </w:rPr>
        <w:t>下列何者</w:t>
      </w:r>
      <w:r w:rsidRPr="006B3234">
        <w:rPr>
          <w:rFonts w:ascii="標楷體" w:eastAsia="標楷體" w:hAnsi="標楷體" w:hint="eastAsia"/>
          <w:b/>
          <w:color w:val="000000"/>
          <w:kern w:val="2"/>
          <w:sz w:val="26"/>
          <w:szCs w:val="26"/>
          <w:lang w:eastAsia="zh-TW"/>
        </w:rPr>
        <w:t>並非</w:t>
      </w:r>
      <w:r w:rsidRPr="006B3234">
        <w:rPr>
          <w:rFonts w:ascii="標楷體" w:eastAsia="標楷體" w:hAnsi="標楷體" w:hint="eastAsia"/>
          <w:color w:val="000000"/>
          <w:kern w:val="2"/>
          <w:sz w:val="26"/>
          <w:szCs w:val="26"/>
          <w:lang w:eastAsia="zh-TW"/>
        </w:rPr>
        <w:t>我國對於原住民身分認同的保障？</w:t>
      </w:r>
      <w:r w:rsidRPr="006B3234">
        <w:rPr>
          <w:rFonts w:ascii="標楷體" w:eastAsia="標楷體" w:hAnsi="標楷體" w:hint="eastAsia"/>
          <w:color w:val="000000"/>
          <w:sz w:val="26"/>
          <w:szCs w:val="26"/>
          <w:lang w:eastAsia="zh-TW"/>
        </w:rPr>
        <w:t xml:space="preserve">　</w:t>
      </w:r>
      <w:bookmarkEnd w:id="116"/>
      <w:r w:rsidRPr="006B3234">
        <w:rPr>
          <w:rFonts w:ascii="標楷體" w:eastAsia="標楷體" w:hAnsi="標楷體"/>
          <w:color w:val="000000"/>
          <w:sz w:val="26"/>
          <w:szCs w:val="26"/>
          <w:lang w:eastAsia="zh-TW"/>
        </w:rPr>
        <w:t>(A)</w:t>
      </w:r>
      <w:bookmarkStart w:id="118" w:name="QQ210108003994_1_1"/>
      <w:r w:rsidRPr="006B3234">
        <w:rPr>
          <w:rFonts w:ascii="標楷體" w:eastAsia="標楷體" w:hAnsi="標楷體" w:hint="eastAsia"/>
          <w:color w:val="000000"/>
          <w:kern w:val="2"/>
          <w:sz w:val="26"/>
          <w:szCs w:val="26"/>
          <w:lang w:eastAsia="zh-TW"/>
        </w:rPr>
        <w:t>原住民升學加分</w:t>
      </w:r>
      <w:r w:rsidRPr="006B3234">
        <w:rPr>
          <w:rFonts w:ascii="標楷體" w:eastAsia="標楷體" w:hAnsi="標楷體" w:hint="eastAsia"/>
          <w:color w:val="000000"/>
          <w:sz w:val="26"/>
          <w:szCs w:val="26"/>
          <w:lang w:eastAsia="zh-TW"/>
        </w:rPr>
        <w:t xml:space="preserve">　</w:t>
      </w:r>
      <w:bookmarkEnd w:id="118"/>
      <w:r w:rsidRPr="006B3234">
        <w:rPr>
          <w:rFonts w:ascii="標楷體" w:eastAsia="標楷體" w:hAnsi="標楷體"/>
          <w:color w:val="000000"/>
          <w:sz w:val="26"/>
          <w:szCs w:val="26"/>
          <w:lang w:eastAsia="zh-TW"/>
        </w:rPr>
        <w:t>(B)</w:t>
      </w:r>
      <w:bookmarkStart w:id="119" w:name="QQ210108003994_1_2"/>
      <w:r w:rsidRPr="006B3234">
        <w:rPr>
          <w:rFonts w:ascii="標楷體" w:eastAsia="標楷體" w:hAnsi="標楷體" w:hint="eastAsia"/>
          <w:color w:val="000000"/>
          <w:kern w:val="2"/>
          <w:sz w:val="26"/>
          <w:szCs w:val="26"/>
          <w:lang w:eastAsia="zh-TW"/>
        </w:rPr>
        <w:t>成立原住民電視台</w:t>
      </w:r>
      <w:r w:rsidRPr="006B3234">
        <w:rPr>
          <w:rFonts w:ascii="標楷體" w:eastAsia="標楷體" w:hAnsi="標楷體" w:hint="eastAsia"/>
          <w:color w:val="000000"/>
          <w:sz w:val="26"/>
          <w:szCs w:val="26"/>
          <w:lang w:eastAsia="zh-TW"/>
        </w:rPr>
        <w:t xml:space="preserve">　</w:t>
      </w:r>
      <w:bookmarkEnd w:id="119"/>
      <w:r w:rsidRPr="006B3234">
        <w:rPr>
          <w:rFonts w:ascii="標楷體" w:eastAsia="標楷體" w:hAnsi="標楷體"/>
          <w:color w:val="000000"/>
          <w:sz w:val="26"/>
          <w:szCs w:val="26"/>
          <w:lang w:eastAsia="zh-TW"/>
        </w:rPr>
        <w:t>(C)</w:t>
      </w:r>
      <w:bookmarkStart w:id="120" w:name="QQ210108003994_1_3"/>
      <w:r w:rsidRPr="006B3234">
        <w:rPr>
          <w:rFonts w:ascii="標楷體" w:eastAsia="標楷體" w:hAnsi="標楷體" w:hint="eastAsia"/>
          <w:color w:val="000000"/>
          <w:kern w:val="2"/>
          <w:sz w:val="26"/>
          <w:szCs w:val="26"/>
          <w:lang w:eastAsia="zh-TW"/>
        </w:rPr>
        <w:t>成立原住民自治區</w:t>
      </w:r>
      <w:r w:rsidRPr="006B3234">
        <w:rPr>
          <w:rFonts w:ascii="標楷體" w:eastAsia="標楷體" w:hAnsi="標楷體" w:hint="eastAsia"/>
          <w:color w:val="000000"/>
          <w:sz w:val="26"/>
          <w:szCs w:val="26"/>
          <w:lang w:eastAsia="zh-TW"/>
        </w:rPr>
        <w:t xml:space="preserve">　</w:t>
      </w:r>
      <w:bookmarkEnd w:id="120"/>
      <w:r w:rsidRPr="006B3234">
        <w:rPr>
          <w:rFonts w:ascii="標楷體" w:eastAsia="標楷體" w:hAnsi="標楷體"/>
          <w:color w:val="000000"/>
          <w:sz w:val="26"/>
          <w:szCs w:val="26"/>
          <w:lang w:eastAsia="zh-TW"/>
        </w:rPr>
        <w:t>(D)</w:t>
      </w:r>
      <w:bookmarkStart w:id="121" w:name="QQ210108003994_1_4"/>
      <w:r w:rsidRPr="006B3234">
        <w:rPr>
          <w:rFonts w:ascii="標楷體" w:eastAsia="標楷體" w:hAnsi="標楷體" w:hint="eastAsia"/>
          <w:color w:val="000000"/>
          <w:kern w:val="2"/>
          <w:sz w:val="26"/>
          <w:szCs w:val="26"/>
          <w:lang w:eastAsia="zh-TW"/>
        </w:rPr>
        <w:t>原住民可使用原住民姓名</w:t>
      </w:r>
      <w:r w:rsidRPr="006B3234">
        <w:rPr>
          <w:rFonts w:ascii="標楷體" w:eastAsia="標楷體" w:hAnsi="標楷體" w:hint="eastAsia"/>
          <w:color w:val="000000"/>
          <w:sz w:val="26"/>
          <w:szCs w:val="26"/>
          <w:lang w:eastAsia="zh-TW"/>
        </w:rPr>
        <w:t xml:space="preserve">　</w:t>
      </w:r>
      <w:bookmarkEnd w:id="117"/>
      <w:bookmarkEnd w:id="121"/>
    </w:p>
    <w:p w14:paraId="74F6BA14" w14:textId="6D50CFC0" w:rsidR="0060656A" w:rsidRPr="00933BFC" w:rsidRDefault="0060656A" w:rsidP="00933BFC">
      <w:pPr>
        <w:pStyle w:val="Normal073"/>
        <w:snapToGrid w:val="0"/>
        <w:spacing w:line="286" w:lineRule="auto"/>
        <w:jc w:val="both"/>
        <w:textAlignment w:val="center"/>
        <w:rPr>
          <w:rFonts w:ascii="標楷體" w:eastAsia="標楷體" w:hAnsi="標楷體"/>
          <w:color w:val="000000"/>
          <w:sz w:val="26"/>
          <w:szCs w:val="26"/>
          <w:lang w:eastAsia="zh-TW"/>
        </w:rPr>
      </w:pPr>
      <w:bookmarkStart w:id="122" w:name="QQ210602000413_1_H"/>
      <w:bookmarkStart w:id="123" w:name="QQ210602000413"/>
      <w:r w:rsidRPr="006B3234">
        <w:rPr>
          <w:rFonts w:ascii="標楷體" w:eastAsia="標楷體" w:hAnsi="標楷體"/>
          <w:color w:val="000000"/>
          <w:kern w:val="2"/>
          <w:sz w:val="26"/>
          <w:szCs w:val="26"/>
          <w:lang w:eastAsia="zh-TW"/>
        </w:rPr>
        <w:lastRenderedPageBreak/>
        <w:t>26.</w:t>
      </w:r>
      <w:r w:rsidRPr="006B3234">
        <w:rPr>
          <w:rFonts w:ascii="標楷體" w:eastAsia="標楷體" w:hAnsi="標楷體" w:hint="eastAsia"/>
          <w:color w:val="000000"/>
          <w:kern w:val="2"/>
          <w:sz w:val="26"/>
          <w:szCs w:val="26"/>
          <w:lang w:eastAsia="zh-TW"/>
        </w:rPr>
        <w:t>為了積極保障女性參政權，請問下列何者設有婦女保障名額？</w:t>
      </w:r>
      <w:r w:rsidRPr="006B3234">
        <w:rPr>
          <w:rFonts w:ascii="標楷體" w:eastAsia="標楷體" w:hAnsi="標楷體" w:hint="eastAsia"/>
          <w:color w:val="000000"/>
          <w:sz w:val="26"/>
          <w:szCs w:val="26"/>
          <w:lang w:eastAsia="zh-TW"/>
        </w:rPr>
        <w:t xml:space="preserve">　</w:t>
      </w:r>
      <w:bookmarkEnd w:id="122"/>
      <w:r w:rsidRPr="006B3234">
        <w:rPr>
          <w:rFonts w:ascii="標楷體" w:eastAsia="標楷體" w:hAnsi="標楷體"/>
          <w:color w:val="000000"/>
          <w:sz w:val="26"/>
          <w:szCs w:val="26"/>
          <w:lang w:eastAsia="zh-TW"/>
        </w:rPr>
        <w:t>(A)</w:t>
      </w:r>
      <w:bookmarkStart w:id="124" w:name="QQ210602000413_1_1"/>
      <w:r w:rsidRPr="006B3234">
        <w:rPr>
          <w:rFonts w:ascii="標楷體" w:eastAsia="標楷體" w:hAnsi="標楷體" w:cs="DFMingStd-W3" w:hint="eastAsia"/>
          <w:color w:val="000000"/>
          <w:sz w:val="26"/>
          <w:szCs w:val="26"/>
          <w:lang w:eastAsia="zh-TW"/>
        </w:rPr>
        <w:t>總統、副總統</w:t>
      </w:r>
      <w:r w:rsidRPr="006B3234">
        <w:rPr>
          <w:rFonts w:ascii="標楷體" w:eastAsia="標楷體" w:hAnsi="標楷體" w:hint="eastAsia"/>
          <w:color w:val="000000"/>
          <w:sz w:val="26"/>
          <w:szCs w:val="26"/>
          <w:lang w:eastAsia="zh-TW"/>
        </w:rPr>
        <w:t xml:space="preserve">　</w:t>
      </w:r>
      <w:bookmarkEnd w:id="124"/>
      <w:r w:rsidRPr="006B3234">
        <w:rPr>
          <w:rFonts w:ascii="標楷體" w:eastAsia="標楷體" w:hAnsi="標楷體"/>
          <w:color w:val="000000"/>
          <w:sz w:val="26"/>
          <w:szCs w:val="26"/>
          <w:lang w:eastAsia="zh-TW"/>
        </w:rPr>
        <w:t>(B)</w:t>
      </w:r>
      <w:bookmarkStart w:id="125" w:name="QQ210602000413_1_2"/>
      <w:r w:rsidRPr="006B3234">
        <w:rPr>
          <w:rFonts w:ascii="標楷體" w:eastAsia="標楷體" w:hAnsi="標楷體" w:hint="eastAsia"/>
          <w:color w:val="000000"/>
          <w:kern w:val="2"/>
          <w:sz w:val="26"/>
          <w:szCs w:val="26"/>
          <w:lang w:eastAsia="zh-TW"/>
        </w:rPr>
        <w:t>區域立委</w:t>
      </w:r>
      <w:r w:rsidRPr="006B3234">
        <w:rPr>
          <w:rFonts w:ascii="標楷體" w:eastAsia="標楷體" w:hAnsi="標楷體" w:hint="eastAsia"/>
          <w:color w:val="000000"/>
          <w:sz w:val="26"/>
          <w:szCs w:val="26"/>
          <w:lang w:eastAsia="zh-TW"/>
        </w:rPr>
        <w:t xml:space="preserve">　</w:t>
      </w:r>
      <w:bookmarkEnd w:id="125"/>
      <w:r w:rsidRPr="006B3234">
        <w:rPr>
          <w:rFonts w:ascii="標楷體" w:eastAsia="標楷體" w:hAnsi="標楷體"/>
          <w:color w:val="000000"/>
          <w:sz w:val="26"/>
          <w:szCs w:val="26"/>
          <w:lang w:eastAsia="zh-TW"/>
        </w:rPr>
        <w:t>(C)</w:t>
      </w:r>
      <w:bookmarkStart w:id="126" w:name="QQ210602000413_1_3"/>
      <w:r w:rsidRPr="006B3234">
        <w:rPr>
          <w:rFonts w:ascii="標楷體" w:eastAsia="標楷體" w:hAnsi="標楷體" w:hint="eastAsia"/>
          <w:color w:val="000000"/>
          <w:kern w:val="2"/>
          <w:sz w:val="26"/>
          <w:szCs w:val="26"/>
          <w:lang w:eastAsia="zh-TW"/>
        </w:rPr>
        <w:t>直轄市市長</w:t>
      </w:r>
      <w:r w:rsidRPr="006B3234">
        <w:rPr>
          <w:rFonts w:ascii="標楷體" w:eastAsia="標楷體" w:hAnsi="標楷體" w:hint="eastAsia"/>
          <w:color w:val="000000"/>
          <w:sz w:val="26"/>
          <w:szCs w:val="26"/>
          <w:lang w:eastAsia="zh-TW"/>
        </w:rPr>
        <w:t xml:space="preserve">　</w:t>
      </w:r>
      <w:bookmarkEnd w:id="126"/>
      <w:r w:rsidRPr="006B3234">
        <w:rPr>
          <w:rFonts w:ascii="標楷體" w:eastAsia="標楷體" w:hAnsi="標楷體"/>
          <w:color w:val="000000"/>
          <w:sz w:val="26"/>
          <w:szCs w:val="26"/>
          <w:lang w:eastAsia="zh-TW"/>
        </w:rPr>
        <w:t>(D)</w:t>
      </w:r>
      <w:bookmarkStart w:id="127" w:name="QQ210602000413_1_4"/>
      <w:r w:rsidRPr="006B3234">
        <w:rPr>
          <w:rFonts w:ascii="標楷體" w:eastAsia="標楷體" w:hAnsi="標楷體" w:hint="eastAsia"/>
          <w:color w:val="000000"/>
          <w:kern w:val="2"/>
          <w:sz w:val="26"/>
          <w:szCs w:val="26"/>
          <w:lang w:eastAsia="zh-TW"/>
        </w:rPr>
        <w:t>縣市議員</w:t>
      </w:r>
      <w:r w:rsidRPr="006B3234">
        <w:rPr>
          <w:rFonts w:ascii="標楷體" w:eastAsia="標楷體" w:hAnsi="標楷體" w:hint="eastAsia"/>
          <w:color w:val="000000"/>
          <w:sz w:val="26"/>
          <w:szCs w:val="26"/>
          <w:lang w:eastAsia="zh-TW"/>
        </w:rPr>
        <w:t xml:space="preserve">　</w:t>
      </w:r>
      <w:bookmarkEnd w:id="123"/>
      <w:bookmarkEnd w:id="127"/>
    </w:p>
    <w:p w14:paraId="125F7F84" w14:textId="2684A716" w:rsidR="0060656A" w:rsidRPr="00933BFC" w:rsidRDefault="0060656A" w:rsidP="00933BFC">
      <w:pPr>
        <w:pStyle w:val="Normal074"/>
        <w:snapToGrid w:val="0"/>
        <w:spacing w:line="286" w:lineRule="auto"/>
        <w:jc w:val="both"/>
        <w:textAlignment w:val="center"/>
        <w:rPr>
          <w:rFonts w:ascii="標楷體" w:eastAsia="標楷體" w:hAnsi="標楷體"/>
          <w:color w:val="000000"/>
          <w:sz w:val="26"/>
          <w:szCs w:val="26"/>
          <w:lang w:eastAsia="zh-TW"/>
        </w:rPr>
      </w:pPr>
      <w:bookmarkStart w:id="128" w:name="QQ210602000414_1_H"/>
      <w:bookmarkStart w:id="129" w:name="QQ210602000414"/>
      <w:r w:rsidRPr="006B3234">
        <w:rPr>
          <w:rFonts w:ascii="標楷體" w:eastAsia="標楷體" w:hAnsi="標楷體"/>
          <w:color w:val="000000"/>
          <w:kern w:val="2"/>
          <w:sz w:val="26"/>
          <w:szCs w:val="26"/>
          <w:lang w:eastAsia="zh-TW"/>
        </w:rPr>
        <w:t>27.</w:t>
      </w:r>
      <w:r w:rsidRPr="006B3234">
        <w:rPr>
          <w:rFonts w:ascii="標楷體" w:eastAsia="標楷體" w:hAnsi="標楷體" w:hint="eastAsia"/>
          <w:color w:val="000000"/>
          <w:kern w:val="2"/>
          <w:sz w:val="26"/>
          <w:szCs w:val="26"/>
          <w:lang w:eastAsia="zh-TW"/>
        </w:rPr>
        <w:t>請問下列哪</w:t>
      </w:r>
      <w:proofErr w:type="gramStart"/>
      <w:r w:rsidRPr="006B3234">
        <w:rPr>
          <w:rFonts w:ascii="標楷體" w:eastAsia="標楷體" w:hAnsi="標楷體" w:hint="eastAsia"/>
          <w:color w:val="000000"/>
          <w:kern w:val="2"/>
          <w:sz w:val="26"/>
          <w:szCs w:val="26"/>
          <w:lang w:eastAsia="zh-TW"/>
        </w:rPr>
        <w:t>個</w:t>
      </w:r>
      <w:proofErr w:type="gramEnd"/>
      <w:r w:rsidRPr="006B3234">
        <w:rPr>
          <w:rFonts w:ascii="標楷體" w:eastAsia="標楷體" w:hAnsi="標楷體" w:hint="eastAsia"/>
          <w:color w:val="000000"/>
          <w:kern w:val="2"/>
          <w:sz w:val="26"/>
          <w:szCs w:val="26"/>
          <w:lang w:eastAsia="zh-TW"/>
        </w:rPr>
        <w:t>國家政策，有助於多元文化權的實現？</w:t>
      </w:r>
      <w:r w:rsidRPr="006B3234">
        <w:rPr>
          <w:rFonts w:ascii="標楷體" w:eastAsia="標楷體" w:hAnsi="標楷體" w:hint="eastAsia"/>
          <w:color w:val="000000"/>
          <w:sz w:val="26"/>
          <w:szCs w:val="26"/>
          <w:lang w:eastAsia="zh-TW"/>
        </w:rPr>
        <w:t xml:space="preserve">　</w:t>
      </w:r>
      <w:bookmarkEnd w:id="128"/>
      <w:r w:rsidRPr="006B3234">
        <w:rPr>
          <w:rFonts w:ascii="標楷體" w:eastAsia="標楷體" w:hAnsi="標楷體"/>
          <w:color w:val="000000"/>
          <w:sz w:val="26"/>
          <w:szCs w:val="26"/>
          <w:lang w:eastAsia="zh-TW"/>
        </w:rPr>
        <w:t>(A)</w:t>
      </w:r>
      <w:bookmarkStart w:id="130" w:name="QQ210602000414_1_1"/>
      <w:r w:rsidRPr="006B3234">
        <w:rPr>
          <w:rFonts w:ascii="標楷體" w:eastAsia="標楷體" w:hAnsi="標楷體" w:hint="eastAsia"/>
          <w:color w:val="000000"/>
          <w:kern w:val="2"/>
          <w:sz w:val="26"/>
          <w:szCs w:val="26"/>
          <w:lang w:eastAsia="zh-TW"/>
        </w:rPr>
        <w:t>推動大學入學繁星計畫</w:t>
      </w:r>
      <w:r w:rsidRPr="006B3234">
        <w:rPr>
          <w:rFonts w:ascii="標楷體" w:eastAsia="標楷體" w:hAnsi="標楷體" w:hint="eastAsia"/>
          <w:color w:val="000000"/>
          <w:sz w:val="26"/>
          <w:szCs w:val="26"/>
          <w:lang w:eastAsia="zh-TW"/>
        </w:rPr>
        <w:t xml:space="preserve">　</w:t>
      </w:r>
      <w:bookmarkEnd w:id="130"/>
      <w:r w:rsidRPr="006B3234">
        <w:rPr>
          <w:rFonts w:ascii="標楷體" w:eastAsia="標楷體" w:hAnsi="標楷體"/>
          <w:color w:val="000000"/>
          <w:sz w:val="26"/>
          <w:szCs w:val="26"/>
          <w:lang w:eastAsia="zh-TW"/>
        </w:rPr>
        <w:t>(B)</w:t>
      </w:r>
      <w:bookmarkStart w:id="131" w:name="QQ210602000414_1_2"/>
      <w:r w:rsidRPr="006B3234">
        <w:rPr>
          <w:rFonts w:ascii="標楷體" w:eastAsia="標楷體" w:hAnsi="標楷體" w:hint="eastAsia"/>
          <w:color w:val="000000"/>
          <w:kern w:val="2"/>
          <w:sz w:val="26"/>
          <w:szCs w:val="26"/>
          <w:lang w:eastAsia="zh-TW"/>
        </w:rPr>
        <w:t>原住民遇到自己的文化祭典，每年也可以請</w:t>
      </w:r>
      <w:r w:rsidRPr="006B3234">
        <w:rPr>
          <w:rFonts w:ascii="標楷體" w:eastAsia="標楷體" w:hAnsi="標楷體"/>
          <w:color w:val="000000"/>
          <w:kern w:val="2"/>
          <w:sz w:val="26"/>
          <w:szCs w:val="26"/>
          <w:lang w:eastAsia="zh-TW"/>
        </w:rPr>
        <w:t>1</w:t>
      </w:r>
      <w:r w:rsidRPr="006B3234">
        <w:rPr>
          <w:rFonts w:ascii="標楷體" w:eastAsia="標楷體" w:hAnsi="標楷體" w:hint="eastAsia"/>
          <w:color w:val="000000"/>
          <w:kern w:val="2"/>
          <w:sz w:val="26"/>
          <w:szCs w:val="26"/>
          <w:lang w:eastAsia="zh-TW"/>
        </w:rPr>
        <w:t>天的歲時</w:t>
      </w:r>
      <w:proofErr w:type="gramStart"/>
      <w:r w:rsidRPr="006B3234">
        <w:rPr>
          <w:rFonts w:ascii="標楷體" w:eastAsia="標楷體" w:hAnsi="標楷體" w:hint="eastAsia"/>
          <w:color w:val="000000"/>
          <w:kern w:val="2"/>
          <w:sz w:val="26"/>
          <w:szCs w:val="26"/>
          <w:lang w:eastAsia="zh-TW"/>
        </w:rPr>
        <w:t>祭儀假</w:t>
      </w:r>
      <w:proofErr w:type="gramEnd"/>
      <w:r w:rsidRPr="006B3234">
        <w:rPr>
          <w:rFonts w:ascii="標楷體" w:eastAsia="標楷體" w:hAnsi="標楷體" w:hint="eastAsia"/>
          <w:color w:val="000000"/>
          <w:sz w:val="26"/>
          <w:szCs w:val="26"/>
          <w:lang w:eastAsia="zh-TW"/>
        </w:rPr>
        <w:t xml:space="preserve">　</w:t>
      </w:r>
      <w:bookmarkEnd w:id="131"/>
      <w:r w:rsidRPr="006B3234">
        <w:rPr>
          <w:rFonts w:ascii="標楷體" w:eastAsia="標楷體" w:hAnsi="標楷體"/>
          <w:color w:val="000000"/>
          <w:sz w:val="26"/>
          <w:szCs w:val="26"/>
          <w:lang w:eastAsia="zh-TW"/>
        </w:rPr>
        <w:t>(C)</w:t>
      </w:r>
      <w:bookmarkStart w:id="132" w:name="QQ210602000414_1_3"/>
      <w:r w:rsidRPr="006B3234">
        <w:rPr>
          <w:rFonts w:ascii="標楷體" w:eastAsia="標楷體" w:hAnsi="標楷體" w:hint="eastAsia"/>
          <w:color w:val="000000"/>
          <w:kern w:val="2"/>
          <w:sz w:val="26"/>
          <w:szCs w:val="26"/>
          <w:lang w:eastAsia="zh-TW"/>
        </w:rPr>
        <w:t>設立婦女保障名額</w:t>
      </w:r>
      <w:r w:rsidRPr="006B3234">
        <w:rPr>
          <w:rFonts w:ascii="標楷體" w:eastAsia="標楷體" w:hAnsi="標楷體" w:hint="eastAsia"/>
          <w:color w:val="000000"/>
          <w:sz w:val="26"/>
          <w:szCs w:val="26"/>
          <w:lang w:eastAsia="zh-TW"/>
        </w:rPr>
        <w:t xml:space="preserve">　</w:t>
      </w:r>
      <w:bookmarkEnd w:id="132"/>
      <w:r w:rsidRPr="006B3234">
        <w:rPr>
          <w:rFonts w:ascii="標楷體" w:eastAsia="標楷體" w:hAnsi="標楷體"/>
          <w:color w:val="000000"/>
          <w:sz w:val="26"/>
          <w:szCs w:val="26"/>
          <w:lang w:eastAsia="zh-TW"/>
        </w:rPr>
        <w:t>(D)</w:t>
      </w:r>
      <w:bookmarkStart w:id="133" w:name="QQ210602000414_1_4"/>
      <w:r w:rsidRPr="006B3234">
        <w:rPr>
          <w:rFonts w:ascii="標楷體" w:eastAsia="標楷體" w:hAnsi="標楷體" w:hint="eastAsia"/>
          <w:color w:val="000000"/>
          <w:kern w:val="2"/>
          <w:sz w:val="26"/>
          <w:szCs w:val="26"/>
          <w:lang w:eastAsia="zh-TW"/>
        </w:rPr>
        <w:t>各機關依法進用一定比例的身心障礙者</w:t>
      </w:r>
      <w:r w:rsidRPr="006B3234">
        <w:rPr>
          <w:rFonts w:ascii="標楷體" w:eastAsia="標楷體" w:hAnsi="標楷體" w:hint="eastAsia"/>
          <w:color w:val="000000"/>
          <w:sz w:val="26"/>
          <w:szCs w:val="26"/>
          <w:lang w:eastAsia="zh-TW"/>
        </w:rPr>
        <w:t xml:space="preserve">　</w:t>
      </w:r>
      <w:bookmarkEnd w:id="129"/>
      <w:bookmarkEnd w:id="133"/>
    </w:p>
    <w:p w14:paraId="474BC4AE" w14:textId="77777777" w:rsidR="00933BFC" w:rsidRDefault="0060656A" w:rsidP="00933BFC">
      <w:pPr>
        <w:pStyle w:val="Normal062"/>
        <w:snapToGrid w:val="0"/>
        <w:spacing w:line="286" w:lineRule="auto"/>
        <w:jc w:val="both"/>
        <w:textAlignment w:val="center"/>
        <w:rPr>
          <w:rFonts w:ascii="標楷體" w:eastAsia="標楷體" w:hAnsi="標楷體"/>
          <w:color w:val="000000"/>
          <w:sz w:val="26"/>
          <w:szCs w:val="26"/>
          <w:lang w:eastAsia="zh-TW"/>
        </w:rPr>
      </w:pPr>
      <w:bookmarkStart w:id="134" w:name="QQ210108003995_1_H"/>
      <w:bookmarkStart w:id="135" w:name="QQ210108003995"/>
      <w:r w:rsidRPr="006B3234">
        <w:rPr>
          <w:rFonts w:ascii="標楷體" w:eastAsia="標楷體" w:hAnsi="標楷體"/>
          <w:color w:val="000000"/>
          <w:kern w:val="2"/>
          <w:sz w:val="26"/>
          <w:szCs w:val="26"/>
          <w:lang w:eastAsia="zh-TW"/>
        </w:rPr>
        <w:t>28.</w:t>
      </w:r>
      <w:r w:rsidRPr="006B3234">
        <w:rPr>
          <w:rFonts w:ascii="標楷體" w:eastAsia="標楷體" w:hAnsi="標楷體" w:hint="eastAsia"/>
          <w:color w:val="000000"/>
          <w:kern w:val="2"/>
          <w:sz w:val="26"/>
          <w:szCs w:val="26"/>
          <w:lang w:eastAsia="zh-TW"/>
        </w:rPr>
        <w:t>下列何者符合國家的職能？</w:t>
      </w:r>
      <w:r w:rsidRPr="006B3234">
        <w:rPr>
          <w:rFonts w:ascii="標楷體" w:eastAsia="標楷體" w:hAnsi="標楷體"/>
          <w:color w:val="000000"/>
          <w:kern w:val="2"/>
          <w:sz w:val="26"/>
          <w:szCs w:val="26"/>
          <w:lang w:eastAsia="zh-TW"/>
        </w:rPr>
        <w:t>(</w:t>
      </w:r>
      <w:r w:rsidRPr="006B3234">
        <w:rPr>
          <w:rFonts w:ascii="標楷體" w:eastAsia="標楷體" w:hAnsi="標楷體" w:hint="eastAsia"/>
          <w:color w:val="000000"/>
          <w:kern w:val="2"/>
          <w:sz w:val="26"/>
          <w:szCs w:val="26"/>
          <w:lang w:eastAsia="zh-TW"/>
        </w:rPr>
        <w:t>甲</w:t>
      </w:r>
      <w:r w:rsidRPr="006B3234">
        <w:rPr>
          <w:rFonts w:ascii="標楷體" w:eastAsia="標楷體" w:hAnsi="標楷體"/>
          <w:color w:val="000000"/>
          <w:kern w:val="2"/>
          <w:sz w:val="26"/>
          <w:szCs w:val="26"/>
          <w:lang w:eastAsia="zh-TW"/>
        </w:rPr>
        <w:t>)</w:t>
      </w:r>
      <w:r w:rsidRPr="006B3234">
        <w:rPr>
          <w:rFonts w:ascii="標楷體" w:eastAsia="標楷體" w:hAnsi="標楷體" w:hint="eastAsia"/>
          <w:color w:val="000000"/>
          <w:kern w:val="2"/>
          <w:sz w:val="26"/>
          <w:szCs w:val="26"/>
          <w:lang w:eastAsia="zh-TW"/>
        </w:rPr>
        <w:t>警察維持治安；</w:t>
      </w:r>
      <w:r w:rsidRPr="006B3234">
        <w:rPr>
          <w:rFonts w:ascii="標楷體" w:eastAsia="標楷體" w:hAnsi="標楷體"/>
          <w:color w:val="000000"/>
          <w:kern w:val="2"/>
          <w:sz w:val="26"/>
          <w:szCs w:val="26"/>
          <w:lang w:eastAsia="zh-TW"/>
        </w:rPr>
        <w:t>(</w:t>
      </w:r>
      <w:r w:rsidRPr="006B3234">
        <w:rPr>
          <w:rFonts w:ascii="標楷體" w:eastAsia="標楷體" w:hAnsi="標楷體" w:hint="eastAsia"/>
          <w:color w:val="000000"/>
          <w:kern w:val="2"/>
          <w:sz w:val="26"/>
          <w:szCs w:val="26"/>
          <w:lang w:eastAsia="zh-TW"/>
        </w:rPr>
        <w:t>乙</w:t>
      </w:r>
      <w:r w:rsidRPr="006B3234">
        <w:rPr>
          <w:rFonts w:ascii="標楷體" w:eastAsia="標楷體" w:hAnsi="標楷體"/>
          <w:color w:val="000000"/>
          <w:kern w:val="2"/>
          <w:sz w:val="26"/>
          <w:szCs w:val="26"/>
          <w:lang w:eastAsia="zh-TW"/>
        </w:rPr>
        <w:t>)</w:t>
      </w:r>
      <w:r w:rsidRPr="006B3234">
        <w:rPr>
          <w:rFonts w:ascii="標楷體" w:eastAsia="標楷體" w:hAnsi="標楷體" w:hint="eastAsia"/>
          <w:color w:val="000000"/>
          <w:kern w:val="2"/>
          <w:sz w:val="26"/>
          <w:szCs w:val="26"/>
          <w:lang w:eastAsia="zh-TW"/>
        </w:rPr>
        <w:t>提供社會福利；</w:t>
      </w:r>
      <w:r w:rsidRPr="006B3234">
        <w:rPr>
          <w:rFonts w:ascii="標楷體" w:eastAsia="標楷體" w:hAnsi="標楷體"/>
          <w:color w:val="000000"/>
          <w:kern w:val="2"/>
          <w:sz w:val="26"/>
          <w:szCs w:val="26"/>
          <w:lang w:eastAsia="zh-TW"/>
        </w:rPr>
        <w:t>(</w:t>
      </w:r>
      <w:r w:rsidRPr="006B3234">
        <w:rPr>
          <w:rFonts w:ascii="標楷體" w:eastAsia="標楷體" w:hAnsi="標楷體" w:hint="eastAsia"/>
          <w:color w:val="000000"/>
          <w:kern w:val="2"/>
          <w:sz w:val="26"/>
          <w:szCs w:val="26"/>
          <w:lang w:eastAsia="zh-TW"/>
        </w:rPr>
        <w:t>丙</w:t>
      </w:r>
      <w:r w:rsidRPr="006B3234">
        <w:rPr>
          <w:rFonts w:ascii="標楷體" w:eastAsia="標楷體" w:hAnsi="標楷體"/>
          <w:color w:val="000000"/>
          <w:kern w:val="2"/>
          <w:sz w:val="26"/>
          <w:szCs w:val="26"/>
          <w:lang w:eastAsia="zh-TW"/>
        </w:rPr>
        <w:t>)</w:t>
      </w:r>
      <w:r w:rsidRPr="006B3234">
        <w:rPr>
          <w:rFonts w:ascii="標楷體" w:eastAsia="標楷體" w:hAnsi="標楷體" w:hint="eastAsia"/>
          <w:color w:val="000000"/>
          <w:kern w:val="2"/>
          <w:sz w:val="26"/>
          <w:szCs w:val="26"/>
          <w:lang w:eastAsia="zh-TW"/>
        </w:rPr>
        <w:t>維護生態環境；</w:t>
      </w:r>
      <w:r w:rsidRPr="006B3234">
        <w:rPr>
          <w:rFonts w:ascii="標楷體" w:eastAsia="標楷體" w:hAnsi="標楷體"/>
          <w:color w:val="000000"/>
          <w:kern w:val="2"/>
          <w:sz w:val="26"/>
          <w:szCs w:val="26"/>
          <w:lang w:eastAsia="zh-TW"/>
        </w:rPr>
        <w:t>(</w:t>
      </w:r>
      <w:r w:rsidRPr="006B3234">
        <w:rPr>
          <w:rFonts w:ascii="標楷體" w:eastAsia="標楷體" w:hAnsi="標楷體" w:hint="eastAsia"/>
          <w:color w:val="000000"/>
          <w:kern w:val="2"/>
          <w:sz w:val="26"/>
          <w:szCs w:val="26"/>
          <w:lang w:eastAsia="zh-TW"/>
        </w:rPr>
        <w:t>丁</w:t>
      </w:r>
      <w:r w:rsidRPr="006B3234">
        <w:rPr>
          <w:rFonts w:ascii="標楷體" w:eastAsia="標楷體" w:hAnsi="標楷體"/>
          <w:color w:val="000000"/>
          <w:kern w:val="2"/>
          <w:sz w:val="26"/>
          <w:szCs w:val="26"/>
          <w:lang w:eastAsia="zh-TW"/>
        </w:rPr>
        <w:t>)</w:t>
      </w:r>
      <w:r w:rsidRPr="006B3234">
        <w:rPr>
          <w:rFonts w:ascii="標楷體" w:eastAsia="標楷體" w:hAnsi="標楷體" w:hint="eastAsia"/>
          <w:color w:val="000000"/>
          <w:kern w:val="2"/>
          <w:sz w:val="26"/>
          <w:szCs w:val="26"/>
          <w:lang w:eastAsia="zh-TW"/>
        </w:rPr>
        <w:t>經濟建設優先</w:t>
      </w:r>
      <w:r w:rsidRPr="006B3234">
        <w:rPr>
          <w:rFonts w:ascii="標楷體" w:eastAsia="標楷體" w:hAnsi="標楷體" w:hint="eastAsia"/>
          <w:color w:val="000000"/>
          <w:sz w:val="26"/>
          <w:szCs w:val="26"/>
          <w:lang w:eastAsia="zh-TW"/>
        </w:rPr>
        <w:t xml:space="preserve">　</w:t>
      </w:r>
      <w:bookmarkEnd w:id="134"/>
    </w:p>
    <w:p w14:paraId="7998B4B9" w14:textId="0418D263" w:rsidR="0060656A" w:rsidRPr="00933BFC" w:rsidRDefault="0060656A" w:rsidP="00933BFC">
      <w:pPr>
        <w:pStyle w:val="Normal062"/>
        <w:snapToGrid w:val="0"/>
        <w:spacing w:line="286" w:lineRule="auto"/>
        <w:jc w:val="both"/>
        <w:textAlignment w:val="center"/>
        <w:rPr>
          <w:rFonts w:ascii="標楷體" w:eastAsia="標楷體" w:hAnsi="標楷體"/>
          <w:color w:val="000000"/>
          <w:sz w:val="26"/>
          <w:szCs w:val="26"/>
          <w:lang w:eastAsia="zh-TW"/>
        </w:rPr>
      </w:pPr>
      <w:r w:rsidRPr="006B3234">
        <w:rPr>
          <w:rFonts w:ascii="標楷體" w:eastAsia="標楷體" w:hAnsi="標楷體"/>
          <w:color w:val="000000"/>
          <w:sz w:val="26"/>
          <w:szCs w:val="26"/>
          <w:lang w:eastAsia="zh-TW"/>
        </w:rPr>
        <w:t>(A)</w:t>
      </w:r>
      <w:bookmarkStart w:id="136" w:name="QQ210108003995_1_1"/>
      <w:r w:rsidRPr="006B3234">
        <w:rPr>
          <w:rFonts w:ascii="標楷體" w:eastAsia="標楷體" w:hAnsi="標楷體" w:hint="eastAsia"/>
          <w:color w:val="000000"/>
          <w:kern w:val="2"/>
          <w:sz w:val="26"/>
          <w:szCs w:val="26"/>
          <w:lang w:eastAsia="zh-TW"/>
        </w:rPr>
        <w:t>甲乙丙</w:t>
      </w:r>
      <w:r w:rsidRPr="006B3234">
        <w:rPr>
          <w:rFonts w:ascii="標楷體" w:eastAsia="標楷體" w:hAnsi="標楷體" w:hint="eastAsia"/>
          <w:color w:val="000000"/>
          <w:sz w:val="26"/>
          <w:szCs w:val="26"/>
          <w:lang w:eastAsia="zh-TW"/>
        </w:rPr>
        <w:t xml:space="preserve">　</w:t>
      </w:r>
      <w:bookmarkEnd w:id="136"/>
      <w:r w:rsidRPr="006B3234">
        <w:rPr>
          <w:rFonts w:ascii="標楷體" w:eastAsia="標楷體" w:hAnsi="標楷體"/>
          <w:color w:val="000000"/>
          <w:sz w:val="26"/>
          <w:szCs w:val="26"/>
          <w:lang w:eastAsia="zh-TW"/>
        </w:rPr>
        <w:t>(B)</w:t>
      </w:r>
      <w:bookmarkStart w:id="137" w:name="QQ210108003995_1_2"/>
      <w:r w:rsidRPr="006B3234">
        <w:rPr>
          <w:rFonts w:ascii="標楷體" w:eastAsia="標楷體" w:hAnsi="標楷體" w:hint="eastAsia"/>
          <w:color w:val="000000"/>
          <w:kern w:val="2"/>
          <w:sz w:val="26"/>
          <w:szCs w:val="26"/>
          <w:lang w:eastAsia="zh-TW"/>
        </w:rPr>
        <w:t>乙丙丁</w:t>
      </w:r>
      <w:r w:rsidRPr="006B3234">
        <w:rPr>
          <w:rFonts w:ascii="標楷體" w:eastAsia="標楷體" w:hAnsi="標楷體" w:hint="eastAsia"/>
          <w:color w:val="000000"/>
          <w:sz w:val="26"/>
          <w:szCs w:val="26"/>
          <w:lang w:eastAsia="zh-TW"/>
        </w:rPr>
        <w:t xml:space="preserve">　</w:t>
      </w:r>
      <w:bookmarkEnd w:id="137"/>
      <w:r w:rsidRPr="006B3234">
        <w:rPr>
          <w:rFonts w:ascii="標楷體" w:eastAsia="標楷體" w:hAnsi="標楷體"/>
          <w:color w:val="000000"/>
          <w:sz w:val="26"/>
          <w:szCs w:val="26"/>
          <w:lang w:eastAsia="zh-TW"/>
        </w:rPr>
        <w:t>(C)</w:t>
      </w:r>
      <w:bookmarkStart w:id="138" w:name="QQ210108003995_1_3"/>
      <w:r w:rsidRPr="006B3234">
        <w:rPr>
          <w:rFonts w:ascii="標楷體" w:eastAsia="標楷體" w:hAnsi="標楷體" w:hint="eastAsia"/>
          <w:color w:val="000000"/>
          <w:kern w:val="2"/>
          <w:sz w:val="26"/>
          <w:szCs w:val="26"/>
          <w:lang w:eastAsia="zh-TW"/>
        </w:rPr>
        <w:t>甲乙丁</w:t>
      </w:r>
      <w:r w:rsidRPr="006B3234">
        <w:rPr>
          <w:rFonts w:ascii="標楷體" w:eastAsia="標楷體" w:hAnsi="標楷體" w:hint="eastAsia"/>
          <w:color w:val="000000"/>
          <w:sz w:val="26"/>
          <w:szCs w:val="26"/>
          <w:lang w:eastAsia="zh-TW"/>
        </w:rPr>
        <w:t xml:space="preserve">　</w:t>
      </w:r>
      <w:bookmarkEnd w:id="138"/>
      <w:r w:rsidRPr="006B3234">
        <w:rPr>
          <w:rFonts w:ascii="標楷體" w:eastAsia="標楷體" w:hAnsi="標楷體"/>
          <w:color w:val="000000"/>
          <w:sz w:val="26"/>
          <w:szCs w:val="26"/>
          <w:lang w:eastAsia="zh-TW"/>
        </w:rPr>
        <w:t>(D)</w:t>
      </w:r>
      <w:bookmarkStart w:id="139" w:name="QQ210108003995_1_4"/>
      <w:proofErr w:type="gramStart"/>
      <w:r w:rsidRPr="006B3234">
        <w:rPr>
          <w:rFonts w:ascii="標楷體" w:eastAsia="標楷體" w:hAnsi="標楷體" w:hint="eastAsia"/>
          <w:color w:val="000000"/>
          <w:kern w:val="2"/>
          <w:sz w:val="26"/>
          <w:szCs w:val="26"/>
          <w:lang w:eastAsia="zh-TW"/>
        </w:rPr>
        <w:t>甲丙丁</w:t>
      </w:r>
      <w:proofErr w:type="gramEnd"/>
      <w:r w:rsidRPr="006B3234">
        <w:rPr>
          <w:rFonts w:ascii="標楷體" w:eastAsia="標楷體" w:hAnsi="標楷體" w:hint="eastAsia"/>
          <w:color w:val="000000"/>
          <w:sz w:val="26"/>
          <w:szCs w:val="26"/>
          <w:lang w:eastAsia="zh-TW"/>
        </w:rPr>
        <w:t xml:space="preserve">　</w:t>
      </w:r>
      <w:bookmarkEnd w:id="135"/>
      <w:bookmarkEnd w:id="139"/>
    </w:p>
    <w:p w14:paraId="02390429" w14:textId="65978122" w:rsidR="0060656A" w:rsidRPr="00933BFC" w:rsidRDefault="0060656A" w:rsidP="00933BFC">
      <w:pPr>
        <w:pStyle w:val="Normal063"/>
        <w:snapToGrid w:val="0"/>
        <w:spacing w:line="286" w:lineRule="auto"/>
        <w:jc w:val="both"/>
        <w:textAlignment w:val="center"/>
        <w:rPr>
          <w:rFonts w:ascii="標楷體" w:eastAsia="標楷體" w:hAnsi="標楷體"/>
          <w:color w:val="000000"/>
          <w:sz w:val="26"/>
          <w:szCs w:val="26"/>
          <w:lang w:eastAsia="zh-TW"/>
        </w:rPr>
      </w:pPr>
      <w:bookmarkStart w:id="140" w:name="QQ210108003996_1_H"/>
      <w:bookmarkStart w:id="141" w:name="QQ210108003996"/>
      <w:r w:rsidRPr="006B3234">
        <w:rPr>
          <w:rFonts w:ascii="標楷體" w:eastAsia="標楷體" w:hAnsi="標楷體"/>
          <w:color w:val="000000"/>
          <w:kern w:val="2"/>
          <w:sz w:val="26"/>
          <w:szCs w:val="26"/>
          <w:lang w:eastAsia="zh-TW"/>
        </w:rPr>
        <w:t>29.</w:t>
      </w:r>
      <w:r w:rsidRPr="006B3234">
        <w:rPr>
          <w:rFonts w:ascii="標楷體" w:eastAsia="標楷體" w:hAnsi="標楷體" w:hint="eastAsia"/>
          <w:color w:val="000000"/>
          <w:kern w:val="2"/>
          <w:sz w:val="26"/>
          <w:szCs w:val="26"/>
          <w:lang w:eastAsia="zh-TW"/>
        </w:rPr>
        <w:t>國家認同的重要基礎為何？</w:t>
      </w:r>
      <w:bookmarkEnd w:id="140"/>
      <w:r w:rsidRPr="006B3234">
        <w:rPr>
          <w:rFonts w:ascii="標楷體" w:eastAsia="標楷體" w:hAnsi="標楷體"/>
          <w:color w:val="000000"/>
          <w:sz w:val="26"/>
          <w:szCs w:val="26"/>
          <w:lang w:eastAsia="zh-TW"/>
        </w:rPr>
        <w:t xml:space="preserve"> (A)</w:t>
      </w:r>
      <w:bookmarkStart w:id="142" w:name="QQ210108003996_1_1"/>
      <w:r w:rsidRPr="006B3234">
        <w:rPr>
          <w:rFonts w:ascii="標楷體" w:eastAsia="標楷體" w:hAnsi="標楷體" w:hint="eastAsia"/>
          <w:color w:val="000000"/>
          <w:kern w:val="2"/>
          <w:sz w:val="26"/>
          <w:szCs w:val="26"/>
          <w:lang w:eastAsia="zh-TW"/>
        </w:rPr>
        <w:t>保障多元身分認同</w:t>
      </w:r>
      <w:r w:rsidRPr="006B3234">
        <w:rPr>
          <w:rFonts w:ascii="標楷體" w:eastAsia="標楷體" w:hAnsi="標楷體" w:hint="eastAsia"/>
          <w:color w:val="000000"/>
          <w:sz w:val="26"/>
          <w:szCs w:val="26"/>
          <w:lang w:eastAsia="zh-TW"/>
        </w:rPr>
        <w:t xml:space="preserve">　</w:t>
      </w:r>
      <w:bookmarkEnd w:id="142"/>
      <w:r w:rsidRPr="006B3234">
        <w:rPr>
          <w:rFonts w:ascii="標楷體" w:eastAsia="標楷體" w:hAnsi="標楷體"/>
          <w:color w:val="000000"/>
          <w:sz w:val="26"/>
          <w:szCs w:val="26"/>
          <w:lang w:eastAsia="zh-TW"/>
        </w:rPr>
        <w:t>(B)</w:t>
      </w:r>
      <w:bookmarkStart w:id="143" w:name="QQ210108003996_1_2"/>
      <w:r w:rsidRPr="006B3234">
        <w:rPr>
          <w:rFonts w:ascii="標楷體" w:eastAsia="標楷體" w:hAnsi="標楷體" w:hint="eastAsia"/>
          <w:color w:val="000000"/>
          <w:kern w:val="2"/>
          <w:sz w:val="26"/>
          <w:szCs w:val="26"/>
          <w:lang w:eastAsia="zh-TW"/>
        </w:rPr>
        <w:t>保障特定族群特權</w:t>
      </w:r>
      <w:r w:rsidRPr="006B3234">
        <w:rPr>
          <w:rFonts w:ascii="標楷體" w:eastAsia="標楷體" w:hAnsi="標楷體" w:hint="eastAsia"/>
          <w:color w:val="000000"/>
          <w:sz w:val="26"/>
          <w:szCs w:val="26"/>
          <w:lang w:eastAsia="zh-TW"/>
        </w:rPr>
        <w:t xml:space="preserve">　</w:t>
      </w:r>
      <w:bookmarkEnd w:id="143"/>
      <w:r w:rsidRPr="006B3234">
        <w:rPr>
          <w:rFonts w:ascii="標楷體" w:eastAsia="標楷體" w:hAnsi="標楷體"/>
          <w:color w:val="000000"/>
          <w:sz w:val="26"/>
          <w:szCs w:val="26"/>
          <w:lang w:eastAsia="zh-TW"/>
        </w:rPr>
        <w:t>(C)</w:t>
      </w:r>
      <w:bookmarkStart w:id="144" w:name="QQ210108003996_1_3"/>
      <w:r w:rsidRPr="006B3234">
        <w:rPr>
          <w:rFonts w:ascii="標楷體" w:eastAsia="標楷體" w:hAnsi="標楷體" w:hint="eastAsia"/>
          <w:color w:val="000000"/>
          <w:kern w:val="2"/>
          <w:sz w:val="26"/>
          <w:szCs w:val="26"/>
          <w:lang w:eastAsia="zh-TW"/>
        </w:rPr>
        <w:t>限縮少數群體權利</w:t>
      </w:r>
      <w:r w:rsidRPr="006B3234">
        <w:rPr>
          <w:rFonts w:ascii="標楷體" w:eastAsia="標楷體" w:hAnsi="標楷體" w:hint="eastAsia"/>
          <w:color w:val="000000"/>
          <w:sz w:val="26"/>
          <w:szCs w:val="26"/>
          <w:lang w:eastAsia="zh-TW"/>
        </w:rPr>
        <w:t xml:space="preserve">　</w:t>
      </w:r>
      <w:bookmarkEnd w:id="144"/>
      <w:r w:rsidRPr="006B3234">
        <w:rPr>
          <w:rFonts w:ascii="標楷體" w:eastAsia="標楷體" w:hAnsi="標楷體"/>
          <w:color w:val="000000"/>
          <w:sz w:val="26"/>
          <w:szCs w:val="26"/>
          <w:lang w:eastAsia="zh-TW"/>
        </w:rPr>
        <w:t>(D)</w:t>
      </w:r>
      <w:bookmarkStart w:id="145" w:name="QQ210108003996_1_4"/>
      <w:r w:rsidRPr="006B3234">
        <w:rPr>
          <w:rFonts w:ascii="標楷體" w:eastAsia="標楷體" w:hAnsi="標楷體" w:hint="eastAsia"/>
          <w:color w:val="000000"/>
          <w:kern w:val="2"/>
          <w:sz w:val="26"/>
          <w:szCs w:val="26"/>
          <w:lang w:eastAsia="zh-TW"/>
        </w:rPr>
        <w:t>限縮優勢群體權利</w:t>
      </w:r>
      <w:r w:rsidRPr="006B3234">
        <w:rPr>
          <w:rFonts w:ascii="標楷體" w:eastAsia="標楷體" w:hAnsi="標楷體" w:hint="eastAsia"/>
          <w:color w:val="000000"/>
          <w:sz w:val="26"/>
          <w:szCs w:val="26"/>
          <w:lang w:eastAsia="zh-TW"/>
        </w:rPr>
        <w:t xml:space="preserve">　</w:t>
      </w:r>
      <w:bookmarkEnd w:id="141"/>
      <w:bookmarkEnd w:id="145"/>
    </w:p>
    <w:p w14:paraId="0E687973" w14:textId="2A0319DE" w:rsidR="0060656A" w:rsidRPr="00933BFC" w:rsidRDefault="0060656A" w:rsidP="00933BFC">
      <w:pPr>
        <w:pStyle w:val="Normal064"/>
        <w:snapToGrid w:val="0"/>
        <w:spacing w:line="286" w:lineRule="auto"/>
        <w:jc w:val="both"/>
        <w:textAlignment w:val="center"/>
        <w:rPr>
          <w:rFonts w:ascii="標楷體" w:eastAsia="標楷體" w:hAnsi="標楷體"/>
          <w:color w:val="000000"/>
          <w:sz w:val="26"/>
          <w:szCs w:val="26"/>
          <w:lang w:eastAsia="zh-TW"/>
        </w:rPr>
      </w:pPr>
      <w:bookmarkStart w:id="146" w:name="QQ210510002684_1_H"/>
      <w:bookmarkStart w:id="147" w:name="QQ210510002684"/>
      <w:r w:rsidRPr="006B3234">
        <w:rPr>
          <w:rFonts w:ascii="標楷體" w:eastAsia="標楷體" w:hAnsi="標楷體"/>
          <w:color w:val="000000"/>
          <w:kern w:val="2"/>
          <w:sz w:val="26"/>
          <w:szCs w:val="26"/>
          <w:lang w:eastAsia="zh-TW"/>
        </w:rPr>
        <w:t>30.</w:t>
      </w:r>
      <w:r w:rsidRPr="006B3234">
        <w:rPr>
          <w:rFonts w:ascii="標楷體" w:eastAsia="標楷體" w:hAnsi="標楷體" w:hint="eastAsia"/>
          <w:color w:val="000000"/>
          <w:kern w:val="2"/>
          <w:sz w:val="26"/>
          <w:szCs w:val="26"/>
          <w:lang w:eastAsia="zh-TW"/>
        </w:rPr>
        <w:t>下列何者是國家肯認多元身分的積極性措施？</w:t>
      </w:r>
      <w:r w:rsidRPr="006B3234">
        <w:rPr>
          <w:rFonts w:ascii="標楷體" w:eastAsia="標楷體" w:hAnsi="標楷體" w:hint="eastAsia"/>
          <w:color w:val="000000"/>
          <w:sz w:val="26"/>
          <w:szCs w:val="26"/>
          <w:lang w:eastAsia="zh-TW"/>
        </w:rPr>
        <w:t xml:space="preserve">　</w:t>
      </w:r>
      <w:bookmarkEnd w:id="146"/>
      <w:r w:rsidRPr="006B3234">
        <w:rPr>
          <w:rFonts w:ascii="標楷體" w:eastAsia="標楷體" w:hAnsi="標楷體"/>
          <w:color w:val="000000"/>
          <w:sz w:val="26"/>
          <w:szCs w:val="26"/>
          <w:lang w:eastAsia="zh-TW"/>
        </w:rPr>
        <w:t>(A)</w:t>
      </w:r>
      <w:bookmarkStart w:id="148" w:name="QQ210510002684_1_1"/>
      <w:r w:rsidRPr="006B3234">
        <w:rPr>
          <w:rFonts w:ascii="標楷體" w:eastAsia="標楷體" w:hAnsi="標楷體" w:hint="eastAsia"/>
          <w:color w:val="000000"/>
          <w:kern w:val="2"/>
          <w:sz w:val="26"/>
          <w:szCs w:val="26"/>
          <w:lang w:eastAsia="zh-TW"/>
        </w:rPr>
        <w:t>實施全民健保</w:t>
      </w:r>
      <w:r w:rsidRPr="006B3234">
        <w:rPr>
          <w:rFonts w:ascii="標楷體" w:eastAsia="標楷體" w:hAnsi="標楷體" w:hint="eastAsia"/>
          <w:color w:val="000000"/>
          <w:sz w:val="26"/>
          <w:szCs w:val="26"/>
          <w:lang w:eastAsia="zh-TW"/>
        </w:rPr>
        <w:t xml:space="preserve">　</w:t>
      </w:r>
      <w:bookmarkEnd w:id="148"/>
      <w:r w:rsidRPr="006B3234">
        <w:rPr>
          <w:rFonts w:ascii="標楷體" w:eastAsia="標楷體" w:hAnsi="標楷體"/>
          <w:color w:val="000000"/>
          <w:sz w:val="26"/>
          <w:szCs w:val="26"/>
          <w:lang w:eastAsia="zh-TW"/>
        </w:rPr>
        <w:t>(B)</w:t>
      </w:r>
      <w:bookmarkStart w:id="149" w:name="QQ210510002684_1_2"/>
      <w:r w:rsidRPr="006B3234">
        <w:rPr>
          <w:rFonts w:ascii="標楷體" w:eastAsia="標楷體" w:hAnsi="標楷體" w:hint="eastAsia"/>
          <w:color w:val="000000"/>
          <w:kern w:val="2"/>
          <w:sz w:val="26"/>
          <w:szCs w:val="26"/>
          <w:lang w:eastAsia="zh-TW"/>
        </w:rPr>
        <w:t>實施國民教育</w:t>
      </w:r>
      <w:r w:rsidRPr="006B3234">
        <w:rPr>
          <w:rFonts w:ascii="標楷體" w:eastAsia="標楷體" w:hAnsi="標楷體" w:hint="eastAsia"/>
          <w:color w:val="000000"/>
          <w:sz w:val="26"/>
          <w:szCs w:val="26"/>
          <w:lang w:eastAsia="zh-TW"/>
        </w:rPr>
        <w:t xml:space="preserve">　</w:t>
      </w:r>
      <w:bookmarkEnd w:id="149"/>
      <w:r w:rsidRPr="006B3234">
        <w:rPr>
          <w:rFonts w:ascii="標楷體" w:eastAsia="標楷體" w:hAnsi="標楷體"/>
          <w:color w:val="000000"/>
          <w:sz w:val="26"/>
          <w:szCs w:val="26"/>
          <w:lang w:eastAsia="zh-TW"/>
        </w:rPr>
        <w:t>(C)</w:t>
      </w:r>
      <w:bookmarkStart w:id="150" w:name="QQ210510002684_1_3"/>
      <w:r w:rsidRPr="006B3234">
        <w:rPr>
          <w:rFonts w:ascii="標楷體" w:eastAsia="標楷體" w:hAnsi="標楷體" w:hint="eastAsia"/>
          <w:color w:val="000000"/>
          <w:kern w:val="2"/>
          <w:sz w:val="26"/>
          <w:szCs w:val="26"/>
          <w:lang w:eastAsia="zh-TW"/>
        </w:rPr>
        <w:t>男性可請育嬰假</w:t>
      </w:r>
      <w:r w:rsidRPr="006B3234">
        <w:rPr>
          <w:rFonts w:ascii="標楷體" w:eastAsia="標楷體" w:hAnsi="標楷體" w:hint="eastAsia"/>
          <w:color w:val="000000"/>
          <w:sz w:val="26"/>
          <w:szCs w:val="26"/>
          <w:lang w:eastAsia="zh-TW"/>
        </w:rPr>
        <w:t xml:space="preserve">　</w:t>
      </w:r>
      <w:bookmarkEnd w:id="150"/>
      <w:r w:rsidRPr="006B3234">
        <w:rPr>
          <w:rFonts w:ascii="標楷體" w:eastAsia="標楷體" w:hAnsi="標楷體"/>
          <w:color w:val="000000"/>
          <w:sz w:val="26"/>
          <w:szCs w:val="26"/>
          <w:lang w:eastAsia="zh-TW"/>
        </w:rPr>
        <w:t>(D)</w:t>
      </w:r>
      <w:bookmarkStart w:id="151" w:name="QQ210510002684_1_4"/>
      <w:r w:rsidRPr="006B3234">
        <w:rPr>
          <w:rFonts w:ascii="標楷體" w:eastAsia="標楷體" w:hAnsi="標楷體" w:hint="eastAsia"/>
          <w:color w:val="000000"/>
          <w:kern w:val="2"/>
          <w:sz w:val="26"/>
          <w:szCs w:val="26"/>
          <w:lang w:eastAsia="zh-TW"/>
        </w:rPr>
        <w:t>議員婦女保障名額</w:t>
      </w:r>
      <w:r w:rsidRPr="006B3234">
        <w:rPr>
          <w:rFonts w:ascii="標楷體" w:eastAsia="標楷體" w:hAnsi="標楷體" w:hint="eastAsia"/>
          <w:color w:val="000000"/>
          <w:sz w:val="26"/>
          <w:szCs w:val="26"/>
          <w:lang w:eastAsia="zh-TW"/>
        </w:rPr>
        <w:t xml:space="preserve">　</w:t>
      </w:r>
      <w:bookmarkEnd w:id="147"/>
      <w:bookmarkEnd w:id="151"/>
    </w:p>
    <w:p w14:paraId="205071D4" w14:textId="58C5C1AC" w:rsidR="0060656A" w:rsidRPr="00933BFC" w:rsidRDefault="0060656A" w:rsidP="00933BFC">
      <w:pPr>
        <w:pStyle w:val="Normal049"/>
        <w:snapToGrid w:val="0"/>
        <w:spacing w:line="286" w:lineRule="auto"/>
        <w:jc w:val="both"/>
        <w:textAlignment w:val="center"/>
        <w:rPr>
          <w:rFonts w:ascii="標楷體" w:eastAsia="標楷體" w:hAnsi="標楷體"/>
          <w:color w:val="000000"/>
          <w:sz w:val="26"/>
          <w:szCs w:val="26"/>
          <w:lang w:eastAsia="zh-TW"/>
        </w:rPr>
      </w:pPr>
      <w:bookmarkStart w:id="152" w:name="QQ210108003978_1_H"/>
      <w:bookmarkStart w:id="153" w:name="QQ210108003978"/>
      <w:r w:rsidRPr="006B3234">
        <w:rPr>
          <w:rFonts w:ascii="標楷體" w:eastAsia="標楷體" w:hAnsi="標楷體"/>
          <w:color w:val="000000"/>
          <w:kern w:val="2"/>
          <w:sz w:val="26"/>
          <w:szCs w:val="26"/>
          <w:lang w:eastAsia="zh-TW"/>
        </w:rPr>
        <w:t>31.</w:t>
      </w:r>
      <w:r w:rsidRPr="006B3234">
        <w:rPr>
          <w:rFonts w:ascii="標楷體" w:eastAsia="標楷體" w:hAnsi="標楷體" w:hint="eastAsia"/>
          <w:color w:val="000000"/>
          <w:kern w:val="2"/>
          <w:sz w:val="26"/>
          <w:szCs w:val="26"/>
          <w:lang w:eastAsia="zh-TW"/>
        </w:rPr>
        <w:t>民調機構針對我國公民對於自己是臺灣人還是中國人的意見進行調查，發現</w:t>
      </w:r>
      <w:r w:rsidRPr="006B3234">
        <w:rPr>
          <w:rFonts w:ascii="標楷體" w:eastAsia="標楷體" w:hAnsi="標楷體"/>
          <w:color w:val="000000"/>
          <w:kern w:val="2"/>
          <w:sz w:val="26"/>
          <w:szCs w:val="26"/>
          <w:lang w:eastAsia="zh-TW"/>
        </w:rPr>
        <w:t>1992</w:t>
      </w:r>
      <w:r w:rsidRPr="006B3234">
        <w:rPr>
          <w:rFonts w:ascii="標楷體" w:eastAsia="標楷體" w:hAnsi="標楷體" w:hint="eastAsia"/>
          <w:color w:val="000000"/>
          <w:kern w:val="2"/>
          <w:sz w:val="26"/>
          <w:szCs w:val="26"/>
          <w:lang w:eastAsia="zh-TW"/>
        </w:rPr>
        <w:t>～</w:t>
      </w:r>
      <w:r w:rsidRPr="006B3234">
        <w:rPr>
          <w:rFonts w:ascii="標楷體" w:eastAsia="標楷體" w:hAnsi="標楷體"/>
          <w:color w:val="000000"/>
          <w:kern w:val="2"/>
          <w:sz w:val="26"/>
          <w:szCs w:val="26"/>
          <w:lang w:eastAsia="zh-TW"/>
        </w:rPr>
        <w:t>2022</w:t>
      </w:r>
      <w:r w:rsidRPr="006B3234">
        <w:rPr>
          <w:rFonts w:ascii="標楷體" w:eastAsia="標楷體" w:hAnsi="標楷體" w:hint="eastAsia"/>
          <w:color w:val="000000"/>
          <w:kern w:val="2"/>
          <w:sz w:val="26"/>
          <w:szCs w:val="26"/>
          <w:lang w:eastAsia="zh-TW"/>
        </w:rPr>
        <w:t>年臺灣民眾的感受從「我是中國人也是臺灣人」逐漸變成「我是臺灣人」。請問這是何種意識的表現？</w:t>
      </w:r>
      <w:r w:rsidRPr="006B3234">
        <w:rPr>
          <w:rFonts w:ascii="標楷體" w:eastAsia="標楷體" w:hAnsi="標楷體" w:hint="eastAsia"/>
          <w:color w:val="000000"/>
          <w:sz w:val="26"/>
          <w:szCs w:val="26"/>
          <w:lang w:eastAsia="zh-TW"/>
        </w:rPr>
        <w:t xml:space="preserve">　</w:t>
      </w:r>
      <w:bookmarkEnd w:id="152"/>
      <w:r w:rsidRPr="006B3234">
        <w:rPr>
          <w:rFonts w:ascii="標楷體" w:eastAsia="標楷體" w:hAnsi="標楷體"/>
          <w:color w:val="000000"/>
          <w:sz w:val="26"/>
          <w:szCs w:val="26"/>
          <w:lang w:eastAsia="zh-TW"/>
        </w:rPr>
        <w:t>(A)</w:t>
      </w:r>
      <w:bookmarkStart w:id="154" w:name="QQ210108003978_1_1"/>
      <w:r w:rsidRPr="006B3234">
        <w:rPr>
          <w:rFonts w:ascii="標楷體" w:eastAsia="標楷體" w:hAnsi="標楷體" w:hint="eastAsia"/>
          <w:color w:val="000000"/>
          <w:kern w:val="2"/>
          <w:sz w:val="26"/>
          <w:szCs w:val="26"/>
          <w:lang w:eastAsia="zh-TW"/>
        </w:rPr>
        <w:t>國家認同</w:t>
      </w:r>
      <w:r w:rsidRPr="006B3234">
        <w:rPr>
          <w:rFonts w:ascii="標楷體" w:eastAsia="標楷體" w:hAnsi="標楷體" w:hint="eastAsia"/>
          <w:color w:val="000000"/>
          <w:sz w:val="26"/>
          <w:szCs w:val="26"/>
          <w:lang w:eastAsia="zh-TW"/>
        </w:rPr>
        <w:t xml:space="preserve">　</w:t>
      </w:r>
      <w:bookmarkEnd w:id="154"/>
      <w:r w:rsidRPr="006B3234">
        <w:rPr>
          <w:rFonts w:ascii="標楷體" w:eastAsia="標楷體" w:hAnsi="標楷體"/>
          <w:color w:val="000000"/>
          <w:sz w:val="26"/>
          <w:szCs w:val="26"/>
          <w:lang w:eastAsia="zh-TW"/>
        </w:rPr>
        <w:t>(B)</w:t>
      </w:r>
      <w:bookmarkStart w:id="155" w:name="QQ210108003978_1_2"/>
      <w:r w:rsidRPr="006B3234">
        <w:rPr>
          <w:rFonts w:ascii="標楷體" w:eastAsia="標楷體" w:hAnsi="標楷體" w:hint="eastAsia"/>
          <w:color w:val="000000"/>
          <w:kern w:val="2"/>
          <w:sz w:val="26"/>
          <w:szCs w:val="26"/>
          <w:lang w:eastAsia="zh-TW"/>
        </w:rPr>
        <w:t>民主意識</w:t>
      </w:r>
      <w:r w:rsidRPr="006B3234">
        <w:rPr>
          <w:rFonts w:ascii="標楷體" w:eastAsia="標楷體" w:hAnsi="標楷體" w:hint="eastAsia"/>
          <w:color w:val="000000"/>
          <w:sz w:val="26"/>
          <w:szCs w:val="26"/>
          <w:lang w:eastAsia="zh-TW"/>
        </w:rPr>
        <w:t xml:space="preserve">　</w:t>
      </w:r>
      <w:bookmarkEnd w:id="155"/>
      <w:r w:rsidRPr="006B3234">
        <w:rPr>
          <w:rFonts w:ascii="標楷體" w:eastAsia="標楷體" w:hAnsi="標楷體"/>
          <w:color w:val="000000"/>
          <w:sz w:val="26"/>
          <w:szCs w:val="26"/>
          <w:lang w:eastAsia="zh-TW"/>
        </w:rPr>
        <w:t>(C)</w:t>
      </w:r>
      <w:bookmarkStart w:id="156" w:name="QQ210108003978_1_3"/>
      <w:r w:rsidRPr="006B3234">
        <w:rPr>
          <w:rFonts w:ascii="標楷體" w:eastAsia="標楷體" w:hAnsi="標楷體" w:hint="eastAsia"/>
          <w:color w:val="000000"/>
          <w:kern w:val="2"/>
          <w:sz w:val="26"/>
          <w:szCs w:val="26"/>
          <w:lang w:eastAsia="zh-TW"/>
        </w:rPr>
        <w:t>國際和平</w:t>
      </w:r>
      <w:r w:rsidRPr="006B3234">
        <w:rPr>
          <w:rFonts w:ascii="標楷體" w:eastAsia="標楷體" w:hAnsi="標楷體" w:hint="eastAsia"/>
          <w:color w:val="000000"/>
          <w:sz w:val="26"/>
          <w:szCs w:val="26"/>
          <w:lang w:eastAsia="zh-TW"/>
        </w:rPr>
        <w:t xml:space="preserve">　</w:t>
      </w:r>
      <w:bookmarkEnd w:id="156"/>
      <w:r w:rsidRPr="006B3234">
        <w:rPr>
          <w:rFonts w:ascii="標楷體" w:eastAsia="標楷體" w:hAnsi="標楷體"/>
          <w:color w:val="000000"/>
          <w:sz w:val="26"/>
          <w:szCs w:val="26"/>
          <w:lang w:eastAsia="zh-TW"/>
        </w:rPr>
        <w:t>(D)</w:t>
      </w:r>
      <w:bookmarkStart w:id="157" w:name="QQ210108003978_1_4"/>
      <w:r w:rsidRPr="006B3234">
        <w:rPr>
          <w:rFonts w:ascii="標楷體" w:eastAsia="標楷體" w:hAnsi="標楷體" w:hint="eastAsia"/>
          <w:color w:val="000000"/>
          <w:kern w:val="2"/>
          <w:sz w:val="26"/>
          <w:szCs w:val="26"/>
          <w:lang w:eastAsia="zh-TW"/>
        </w:rPr>
        <w:t>人道關懷</w:t>
      </w:r>
      <w:r w:rsidRPr="006B3234">
        <w:rPr>
          <w:rFonts w:ascii="標楷體" w:eastAsia="標楷體" w:hAnsi="標楷體" w:hint="eastAsia"/>
          <w:color w:val="000000"/>
          <w:sz w:val="26"/>
          <w:szCs w:val="26"/>
          <w:lang w:eastAsia="zh-TW"/>
        </w:rPr>
        <w:t xml:space="preserve">　</w:t>
      </w:r>
      <w:bookmarkEnd w:id="153"/>
      <w:bookmarkEnd w:id="157"/>
    </w:p>
    <w:p w14:paraId="2878C43F" w14:textId="44FE00A5" w:rsidR="0060656A" w:rsidRPr="00933BFC" w:rsidRDefault="0060656A" w:rsidP="00933BFC">
      <w:pPr>
        <w:pStyle w:val="Normal052"/>
        <w:snapToGrid w:val="0"/>
        <w:spacing w:line="286" w:lineRule="auto"/>
        <w:jc w:val="both"/>
        <w:textAlignment w:val="center"/>
        <w:rPr>
          <w:rFonts w:ascii="標楷體" w:eastAsia="標楷體" w:hAnsi="標楷體"/>
          <w:color w:val="000000"/>
          <w:sz w:val="26"/>
          <w:szCs w:val="26"/>
          <w:lang w:eastAsia="zh-TW"/>
        </w:rPr>
      </w:pPr>
      <w:bookmarkStart w:id="158" w:name="QQ210108003982_1_H"/>
      <w:bookmarkStart w:id="159" w:name="QQ210108003982"/>
      <w:r w:rsidRPr="006B3234">
        <w:rPr>
          <w:rFonts w:ascii="標楷體" w:eastAsia="標楷體" w:hAnsi="標楷體"/>
          <w:color w:val="000000"/>
          <w:kern w:val="2"/>
          <w:sz w:val="26"/>
          <w:szCs w:val="26"/>
          <w:lang w:eastAsia="zh-TW"/>
        </w:rPr>
        <w:t>32.</w:t>
      </w:r>
      <w:r w:rsidRPr="006B3234">
        <w:rPr>
          <w:rFonts w:ascii="標楷體" w:eastAsia="標楷體" w:hAnsi="標楷體" w:hint="eastAsia"/>
          <w:color w:val="000000"/>
          <w:kern w:val="2"/>
          <w:sz w:val="26"/>
          <w:szCs w:val="26"/>
          <w:lang w:eastAsia="zh-TW"/>
        </w:rPr>
        <w:t>我國為了推動性別平等，訂定了《性別工作平等法》，請問下列何者</w:t>
      </w:r>
      <w:r w:rsidRPr="006B3234">
        <w:rPr>
          <w:rFonts w:ascii="標楷體" w:eastAsia="標楷體" w:hAnsi="標楷體" w:hint="eastAsia"/>
          <w:b/>
          <w:color w:val="000000"/>
          <w:kern w:val="2"/>
          <w:sz w:val="26"/>
          <w:szCs w:val="26"/>
          <w:lang w:eastAsia="zh-TW"/>
        </w:rPr>
        <w:t>不是</w:t>
      </w:r>
      <w:r w:rsidRPr="006B3234">
        <w:rPr>
          <w:rFonts w:ascii="標楷體" w:eastAsia="標楷體" w:hAnsi="標楷體" w:hint="eastAsia"/>
          <w:color w:val="000000"/>
          <w:kern w:val="2"/>
          <w:sz w:val="26"/>
          <w:szCs w:val="26"/>
          <w:lang w:eastAsia="zh-TW"/>
        </w:rPr>
        <w:t>該法的保障內容？</w:t>
      </w:r>
      <w:r w:rsidRPr="006B3234">
        <w:rPr>
          <w:rFonts w:ascii="標楷體" w:eastAsia="標楷體" w:hAnsi="標楷體" w:hint="eastAsia"/>
          <w:color w:val="000000"/>
          <w:sz w:val="26"/>
          <w:szCs w:val="26"/>
          <w:lang w:eastAsia="zh-TW"/>
        </w:rPr>
        <w:t xml:space="preserve">　</w:t>
      </w:r>
      <w:bookmarkEnd w:id="158"/>
      <w:r w:rsidRPr="006B3234">
        <w:rPr>
          <w:rFonts w:ascii="標楷體" w:eastAsia="標楷體" w:hAnsi="標楷體"/>
          <w:color w:val="000000"/>
          <w:sz w:val="26"/>
          <w:szCs w:val="26"/>
          <w:lang w:eastAsia="zh-TW"/>
        </w:rPr>
        <w:t>(A)</w:t>
      </w:r>
      <w:bookmarkStart w:id="160" w:name="QQ210108003982_1_1"/>
      <w:r w:rsidRPr="006B3234">
        <w:rPr>
          <w:rFonts w:ascii="標楷體" w:eastAsia="標楷體" w:hAnsi="標楷體" w:hint="eastAsia"/>
          <w:color w:val="000000"/>
          <w:kern w:val="2"/>
          <w:sz w:val="26"/>
          <w:szCs w:val="26"/>
          <w:lang w:eastAsia="zh-TW"/>
        </w:rPr>
        <w:t>女性可以請生理假</w:t>
      </w:r>
      <w:r w:rsidRPr="006B3234">
        <w:rPr>
          <w:rFonts w:ascii="標楷體" w:eastAsia="標楷體" w:hAnsi="標楷體" w:hint="eastAsia"/>
          <w:color w:val="000000"/>
          <w:sz w:val="26"/>
          <w:szCs w:val="26"/>
          <w:lang w:eastAsia="zh-TW"/>
        </w:rPr>
        <w:t xml:space="preserve">　</w:t>
      </w:r>
      <w:bookmarkEnd w:id="160"/>
      <w:r w:rsidRPr="006B3234">
        <w:rPr>
          <w:rFonts w:ascii="標楷體" w:eastAsia="標楷體" w:hAnsi="標楷體"/>
          <w:color w:val="000000"/>
          <w:sz w:val="26"/>
          <w:szCs w:val="26"/>
          <w:lang w:eastAsia="zh-TW"/>
        </w:rPr>
        <w:t>(B)</w:t>
      </w:r>
      <w:bookmarkStart w:id="161" w:name="QQ210108003982_1_2"/>
      <w:r w:rsidRPr="006B3234">
        <w:rPr>
          <w:rFonts w:ascii="標楷體" w:eastAsia="標楷體" w:hAnsi="標楷體" w:hint="eastAsia"/>
          <w:color w:val="000000"/>
          <w:kern w:val="2"/>
          <w:sz w:val="26"/>
          <w:szCs w:val="26"/>
          <w:lang w:eastAsia="zh-TW"/>
        </w:rPr>
        <w:t>男性可以請陪產假</w:t>
      </w:r>
      <w:r w:rsidRPr="006B3234">
        <w:rPr>
          <w:rFonts w:ascii="標楷體" w:eastAsia="標楷體" w:hAnsi="標楷體" w:hint="eastAsia"/>
          <w:color w:val="000000"/>
          <w:sz w:val="26"/>
          <w:szCs w:val="26"/>
          <w:lang w:eastAsia="zh-TW"/>
        </w:rPr>
        <w:t xml:space="preserve">　</w:t>
      </w:r>
      <w:bookmarkEnd w:id="161"/>
      <w:r w:rsidRPr="006B3234">
        <w:rPr>
          <w:rFonts w:ascii="標楷體" w:eastAsia="標楷體" w:hAnsi="標楷體"/>
          <w:color w:val="000000"/>
          <w:sz w:val="26"/>
          <w:szCs w:val="26"/>
          <w:lang w:eastAsia="zh-TW"/>
        </w:rPr>
        <w:t>(C)</w:t>
      </w:r>
      <w:bookmarkStart w:id="162" w:name="QQ210108003982_1_3"/>
      <w:r w:rsidRPr="006B3234">
        <w:rPr>
          <w:rFonts w:ascii="標楷體" w:eastAsia="標楷體" w:hAnsi="標楷體" w:hint="eastAsia"/>
          <w:color w:val="000000"/>
          <w:kern w:val="2"/>
          <w:sz w:val="26"/>
          <w:szCs w:val="26"/>
          <w:lang w:eastAsia="zh-TW"/>
        </w:rPr>
        <w:t>禁止職場上性騷擾</w:t>
      </w:r>
      <w:r w:rsidRPr="006B3234">
        <w:rPr>
          <w:rFonts w:ascii="標楷體" w:eastAsia="標楷體" w:hAnsi="標楷體" w:hint="eastAsia"/>
          <w:color w:val="000000"/>
          <w:sz w:val="26"/>
          <w:szCs w:val="26"/>
          <w:lang w:eastAsia="zh-TW"/>
        </w:rPr>
        <w:t xml:space="preserve">　</w:t>
      </w:r>
      <w:bookmarkEnd w:id="162"/>
      <w:r w:rsidRPr="006B3234">
        <w:rPr>
          <w:rFonts w:ascii="標楷體" w:eastAsia="標楷體" w:hAnsi="標楷體"/>
          <w:color w:val="000000"/>
          <w:sz w:val="26"/>
          <w:szCs w:val="26"/>
          <w:lang w:eastAsia="zh-TW"/>
        </w:rPr>
        <w:t>(D)</w:t>
      </w:r>
      <w:bookmarkStart w:id="163" w:name="QQ210108003982_1_4"/>
      <w:r w:rsidRPr="006B3234">
        <w:rPr>
          <w:rFonts w:ascii="標楷體" w:eastAsia="標楷體" w:hAnsi="標楷體" w:hint="eastAsia"/>
          <w:color w:val="000000"/>
          <w:kern w:val="2"/>
          <w:sz w:val="26"/>
          <w:szCs w:val="26"/>
          <w:lang w:eastAsia="zh-TW"/>
        </w:rPr>
        <w:t>女性薪資高於男性</w:t>
      </w:r>
      <w:r w:rsidRPr="006B3234">
        <w:rPr>
          <w:rFonts w:ascii="標楷體" w:eastAsia="標楷體" w:hAnsi="標楷體" w:hint="eastAsia"/>
          <w:color w:val="000000"/>
          <w:sz w:val="26"/>
          <w:szCs w:val="26"/>
          <w:lang w:eastAsia="zh-TW"/>
        </w:rPr>
        <w:t xml:space="preserve">　</w:t>
      </w:r>
      <w:bookmarkEnd w:id="159"/>
      <w:bookmarkEnd w:id="163"/>
    </w:p>
    <w:p w14:paraId="6865498C" w14:textId="719F0BE8" w:rsidR="0060656A" w:rsidRPr="00933BFC" w:rsidRDefault="0060656A" w:rsidP="00933BFC">
      <w:pPr>
        <w:pStyle w:val="Normal053"/>
        <w:snapToGrid w:val="0"/>
        <w:spacing w:line="286" w:lineRule="auto"/>
        <w:jc w:val="both"/>
        <w:textAlignment w:val="center"/>
        <w:rPr>
          <w:rFonts w:ascii="標楷體" w:eastAsia="標楷體" w:hAnsi="標楷體"/>
          <w:color w:val="000000"/>
          <w:sz w:val="26"/>
          <w:szCs w:val="26"/>
          <w:lang w:eastAsia="zh-TW"/>
        </w:rPr>
      </w:pPr>
      <w:bookmarkStart w:id="164" w:name="QQ210108003983_1_H"/>
      <w:bookmarkStart w:id="165" w:name="QQ210108003983"/>
      <w:r w:rsidRPr="006B3234">
        <w:rPr>
          <w:rFonts w:ascii="標楷體" w:eastAsia="標楷體" w:hAnsi="標楷體"/>
          <w:color w:val="000000"/>
          <w:kern w:val="2"/>
          <w:sz w:val="26"/>
          <w:szCs w:val="26"/>
          <w:lang w:eastAsia="zh-TW"/>
        </w:rPr>
        <w:t>33.</w:t>
      </w:r>
      <w:r w:rsidRPr="006B3234">
        <w:rPr>
          <w:rFonts w:ascii="標楷體" w:eastAsia="標楷體" w:hAnsi="標楷體" w:hint="eastAsia"/>
          <w:color w:val="000000"/>
          <w:kern w:val="2"/>
          <w:sz w:val="26"/>
          <w:szCs w:val="26"/>
          <w:lang w:eastAsia="zh-TW"/>
        </w:rPr>
        <w:t>大法官釋字</w:t>
      </w:r>
      <w:r w:rsidRPr="006B3234">
        <w:rPr>
          <w:rFonts w:ascii="標楷體" w:eastAsia="標楷體" w:hAnsi="標楷體"/>
          <w:color w:val="000000"/>
          <w:kern w:val="2"/>
          <w:sz w:val="26"/>
          <w:szCs w:val="26"/>
          <w:lang w:eastAsia="zh-TW"/>
        </w:rPr>
        <w:t>748</w:t>
      </w:r>
      <w:r w:rsidRPr="006B3234">
        <w:rPr>
          <w:rFonts w:ascii="標楷體" w:eastAsia="標楷體" w:hAnsi="標楷體" w:hint="eastAsia"/>
          <w:color w:val="000000"/>
          <w:kern w:val="2"/>
          <w:sz w:val="26"/>
          <w:szCs w:val="26"/>
          <w:lang w:eastAsia="zh-TW"/>
        </w:rPr>
        <w:t>號解釋主張，民法有關婚姻之規定，未使相同性別之二人，得為經營共同生活之目的，成立具有親密性及排他性之永久結合關係，違反憲法保障人民婚姻自由及保障平等權之意旨。有關機關應於本解釋公布之日起</w:t>
      </w:r>
      <w:r w:rsidRPr="006B3234">
        <w:rPr>
          <w:rFonts w:ascii="標楷體" w:eastAsia="標楷體" w:hAnsi="標楷體"/>
          <w:color w:val="000000"/>
          <w:kern w:val="2"/>
          <w:sz w:val="26"/>
          <w:szCs w:val="26"/>
          <w:lang w:eastAsia="zh-TW"/>
        </w:rPr>
        <w:t>2</w:t>
      </w:r>
      <w:r w:rsidRPr="006B3234">
        <w:rPr>
          <w:rFonts w:ascii="標楷體" w:eastAsia="標楷體" w:hAnsi="標楷體" w:hint="eastAsia"/>
          <w:color w:val="000000"/>
          <w:kern w:val="2"/>
          <w:sz w:val="26"/>
          <w:szCs w:val="26"/>
          <w:lang w:eastAsia="zh-TW"/>
        </w:rPr>
        <w:t>年內，依本解釋意旨完成相關法律之修正或制定。上述內容是國家保障何種類型的多元身分認同？</w:t>
      </w:r>
      <w:r w:rsidRPr="006B3234">
        <w:rPr>
          <w:rFonts w:ascii="標楷體" w:eastAsia="標楷體" w:hAnsi="標楷體" w:hint="eastAsia"/>
          <w:color w:val="000000"/>
          <w:sz w:val="26"/>
          <w:szCs w:val="26"/>
          <w:lang w:eastAsia="zh-TW"/>
        </w:rPr>
        <w:t xml:space="preserve">　</w:t>
      </w:r>
      <w:bookmarkEnd w:id="164"/>
      <w:r w:rsidRPr="006B3234">
        <w:rPr>
          <w:rFonts w:ascii="標楷體" w:eastAsia="標楷體" w:hAnsi="標楷體"/>
          <w:color w:val="000000"/>
          <w:sz w:val="26"/>
          <w:szCs w:val="26"/>
          <w:lang w:eastAsia="zh-TW"/>
        </w:rPr>
        <w:t>(A)</w:t>
      </w:r>
      <w:bookmarkStart w:id="166" w:name="QQ210108003983_1_1"/>
      <w:proofErr w:type="gramStart"/>
      <w:r w:rsidRPr="006B3234">
        <w:rPr>
          <w:rFonts w:ascii="標楷體" w:eastAsia="標楷體" w:hAnsi="標楷體" w:hint="eastAsia"/>
          <w:color w:val="000000"/>
          <w:kern w:val="2"/>
          <w:sz w:val="26"/>
          <w:szCs w:val="26"/>
          <w:lang w:eastAsia="zh-TW"/>
        </w:rPr>
        <w:t>不</w:t>
      </w:r>
      <w:proofErr w:type="gramEnd"/>
      <w:r w:rsidRPr="006B3234">
        <w:rPr>
          <w:rFonts w:ascii="標楷體" w:eastAsia="標楷體" w:hAnsi="標楷體" w:hint="eastAsia"/>
          <w:color w:val="000000"/>
          <w:kern w:val="2"/>
          <w:sz w:val="26"/>
          <w:szCs w:val="26"/>
          <w:lang w:eastAsia="zh-TW"/>
        </w:rPr>
        <w:t>同性傾向者的權益保障</w:t>
      </w:r>
      <w:r w:rsidRPr="006B3234">
        <w:rPr>
          <w:rFonts w:ascii="標楷體" w:eastAsia="標楷體" w:hAnsi="標楷體" w:hint="eastAsia"/>
          <w:color w:val="000000"/>
          <w:sz w:val="26"/>
          <w:szCs w:val="26"/>
          <w:lang w:eastAsia="zh-TW"/>
        </w:rPr>
        <w:t xml:space="preserve">　</w:t>
      </w:r>
      <w:bookmarkEnd w:id="166"/>
      <w:r w:rsidRPr="006B3234">
        <w:rPr>
          <w:rFonts w:ascii="標楷體" w:eastAsia="標楷體" w:hAnsi="標楷體"/>
          <w:color w:val="000000"/>
          <w:sz w:val="26"/>
          <w:szCs w:val="26"/>
          <w:lang w:eastAsia="zh-TW"/>
        </w:rPr>
        <w:t>(B)</w:t>
      </w:r>
      <w:bookmarkStart w:id="167" w:name="QQ210108003983_1_2"/>
      <w:r w:rsidRPr="006B3234">
        <w:rPr>
          <w:rFonts w:ascii="標楷體" w:eastAsia="標楷體" w:hAnsi="標楷體" w:hint="eastAsia"/>
          <w:color w:val="000000"/>
          <w:kern w:val="2"/>
          <w:sz w:val="26"/>
          <w:szCs w:val="26"/>
          <w:lang w:eastAsia="zh-TW"/>
        </w:rPr>
        <w:t>城鄉教育資源</w:t>
      </w:r>
      <w:proofErr w:type="gramStart"/>
      <w:r w:rsidRPr="006B3234">
        <w:rPr>
          <w:rFonts w:ascii="標楷體" w:eastAsia="標楷體" w:hAnsi="標楷體" w:hint="eastAsia"/>
          <w:color w:val="000000"/>
          <w:kern w:val="2"/>
          <w:sz w:val="26"/>
          <w:szCs w:val="26"/>
          <w:lang w:eastAsia="zh-TW"/>
        </w:rPr>
        <w:t>不均的落差</w:t>
      </w:r>
      <w:proofErr w:type="gramEnd"/>
      <w:r w:rsidRPr="006B3234">
        <w:rPr>
          <w:rFonts w:ascii="標楷體" w:eastAsia="標楷體" w:hAnsi="標楷體" w:hint="eastAsia"/>
          <w:color w:val="000000"/>
          <w:sz w:val="26"/>
          <w:szCs w:val="26"/>
          <w:lang w:eastAsia="zh-TW"/>
        </w:rPr>
        <w:t xml:space="preserve">　</w:t>
      </w:r>
      <w:bookmarkEnd w:id="167"/>
      <w:r w:rsidRPr="006B3234">
        <w:rPr>
          <w:rFonts w:ascii="標楷體" w:eastAsia="標楷體" w:hAnsi="標楷體"/>
          <w:color w:val="000000"/>
          <w:sz w:val="26"/>
          <w:szCs w:val="26"/>
          <w:lang w:eastAsia="zh-TW"/>
        </w:rPr>
        <w:t>(C)</w:t>
      </w:r>
      <w:bookmarkStart w:id="168" w:name="QQ210108003983_1_3"/>
      <w:r w:rsidRPr="006B3234">
        <w:rPr>
          <w:rFonts w:ascii="標楷體" w:eastAsia="標楷體" w:hAnsi="標楷體" w:hint="eastAsia"/>
          <w:color w:val="000000"/>
          <w:kern w:val="2"/>
          <w:sz w:val="26"/>
          <w:szCs w:val="26"/>
          <w:lang w:eastAsia="zh-TW"/>
        </w:rPr>
        <w:t>對多元文化的保存與發展</w:t>
      </w:r>
      <w:r w:rsidRPr="006B3234">
        <w:rPr>
          <w:rFonts w:ascii="標楷體" w:eastAsia="標楷體" w:hAnsi="標楷體" w:hint="eastAsia"/>
          <w:color w:val="000000"/>
          <w:sz w:val="26"/>
          <w:szCs w:val="26"/>
          <w:lang w:eastAsia="zh-TW"/>
        </w:rPr>
        <w:t xml:space="preserve">　</w:t>
      </w:r>
      <w:bookmarkEnd w:id="168"/>
      <w:r w:rsidRPr="006B3234">
        <w:rPr>
          <w:rFonts w:ascii="標楷體" w:eastAsia="標楷體" w:hAnsi="標楷體"/>
          <w:color w:val="000000"/>
          <w:sz w:val="26"/>
          <w:szCs w:val="26"/>
          <w:lang w:eastAsia="zh-TW"/>
        </w:rPr>
        <w:t>(D)</w:t>
      </w:r>
      <w:bookmarkStart w:id="169" w:name="QQ210108003983_1_4"/>
      <w:r w:rsidRPr="006B3234">
        <w:rPr>
          <w:rFonts w:ascii="標楷體" w:eastAsia="標楷體" w:hAnsi="標楷體" w:hint="eastAsia"/>
          <w:color w:val="000000"/>
          <w:kern w:val="2"/>
          <w:sz w:val="26"/>
          <w:szCs w:val="26"/>
          <w:lang w:eastAsia="zh-TW"/>
        </w:rPr>
        <w:t>不同族群的多元身分認同</w:t>
      </w:r>
      <w:r w:rsidRPr="006B3234">
        <w:rPr>
          <w:rFonts w:ascii="標楷體" w:eastAsia="標楷體" w:hAnsi="標楷體" w:hint="eastAsia"/>
          <w:color w:val="000000"/>
          <w:sz w:val="26"/>
          <w:szCs w:val="26"/>
          <w:lang w:eastAsia="zh-TW"/>
        </w:rPr>
        <w:t xml:space="preserve">　</w:t>
      </w:r>
      <w:bookmarkEnd w:id="165"/>
      <w:bookmarkEnd w:id="169"/>
    </w:p>
    <w:p w14:paraId="35CA265C" w14:textId="52F4A1B0" w:rsidR="0060656A" w:rsidRPr="00933BFC" w:rsidRDefault="0060656A" w:rsidP="00933BFC">
      <w:pPr>
        <w:pStyle w:val="Normal057"/>
        <w:snapToGrid w:val="0"/>
        <w:spacing w:line="286" w:lineRule="auto"/>
        <w:jc w:val="both"/>
        <w:textAlignment w:val="center"/>
        <w:rPr>
          <w:rFonts w:ascii="標楷體" w:eastAsia="標楷體" w:hAnsi="標楷體"/>
          <w:color w:val="000000"/>
          <w:sz w:val="26"/>
          <w:szCs w:val="26"/>
          <w:lang w:eastAsia="zh-TW"/>
        </w:rPr>
      </w:pPr>
      <w:bookmarkStart w:id="170" w:name="QQ210108003986_1_H"/>
      <w:bookmarkStart w:id="171" w:name="QQ210108003986"/>
      <w:r w:rsidRPr="006B3234">
        <w:rPr>
          <w:rFonts w:ascii="標楷體" w:eastAsia="標楷體" w:hAnsi="標楷體"/>
          <w:color w:val="000000"/>
          <w:kern w:val="2"/>
          <w:sz w:val="26"/>
          <w:szCs w:val="26"/>
          <w:lang w:eastAsia="zh-TW"/>
        </w:rPr>
        <w:t>34.</w:t>
      </w:r>
      <w:r w:rsidRPr="006B3234">
        <w:rPr>
          <w:rFonts w:ascii="標楷體" w:eastAsia="標楷體" w:hAnsi="標楷體" w:hint="eastAsia"/>
          <w:color w:val="000000"/>
          <w:kern w:val="2"/>
          <w:sz w:val="26"/>
          <w:szCs w:val="26"/>
          <w:lang w:eastAsia="zh-TW"/>
        </w:rPr>
        <w:t>我國制定跟蹤騷擾防制法，這是為了實現國家的何種功能？</w:t>
      </w:r>
      <w:r w:rsidRPr="006B3234">
        <w:rPr>
          <w:rFonts w:ascii="標楷體" w:eastAsia="標楷體" w:hAnsi="標楷體" w:hint="eastAsia"/>
          <w:color w:val="000000"/>
          <w:sz w:val="26"/>
          <w:szCs w:val="26"/>
          <w:lang w:eastAsia="zh-TW"/>
        </w:rPr>
        <w:t xml:space="preserve">　</w:t>
      </w:r>
      <w:bookmarkEnd w:id="170"/>
      <w:r w:rsidRPr="006B3234">
        <w:rPr>
          <w:rFonts w:ascii="標楷體" w:eastAsia="標楷體" w:hAnsi="標楷體"/>
          <w:color w:val="000000"/>
          <w:sz w:val="26"/>
          <w:szCs w:val="26"/>
          <w:lang w:eastAsia="zh-TW"/>
        </w:rPr>
        <w:t>(A)</w:t>
      </w:r>
      <w:bookmarkStart w:id="172" w:name="QQ210108003986_1_1"/>
      <w:r w:rsidRPr="006B3234">
        <w:rPr>
          <w:rFonts w:ascii="標楷體" w:eastAsia="標楷體" w:hAnsi="標楷體" w:hint="eastAsia"/>
          <w:color w:val="000000"/>
          <w:kern w:val="2"/>
          <w:sz w:val="26"/>
          <w:szCs w:val="26"/>
          <w:lang w:eastAsia="zh-TW"/>
        </w:rPr>
        <w:t>維護社會秩序</w:t>
      </w:r>
      <w:r w:rsidRPr="006B3234">
        <w:rPr>
          <w:rFonts w:ascii="標楷體" w:eastAsia="標楷體" w:hAnsi="標楷體" w:hint="eastAsia"/>
          <w:color w:val="000000"/>
          <w:sz w:val="26"/>
          <w:szCs w:val="26"/>
          <w:lang w:eastAsia="zh-TW"/>
        </w:rPr>
        <w:t xml:space="preserve">　</w:t>
      </w:r>
      <w:bookmarkEnd w:id="172"/>
      <w:r w:rsidRPr="006B3234">
        <w:rPr>
          <w:rFonts w:ascii="標楷體" w:eastAsia="標楷體" w:hAnsi="標楷體"/>
          <w:color w:val="000000"/>
          <w:sz w:val="26"/>
          <w:szCs w:val="26"/>
          <w:lang w:eastAsia="zh-TW"/>
        </w:rPr>
        <w:t>(B)</w:t>
      </w:r>
      <w:bookmarkStart w:id="173" w:name="QQ210108003986_1_2"/>
      <w:r w:rsidRPr="006B3234">
        <w:rPr>
          <w:rFonts w:ascii="標楷體" w:eastAsia="標楷體" w:hAnsi="標楷體" w:hint="eastAsia"/>
          <w:color w:val="000000"/>
          <w:kern w:val="2"/>
          <w:sz w:val="26"/>
          <w:szCs w:val="26"/>
          <w:lang w:eastAsia="zh-TW"/>
        </w:rPr>
        <w:t>分配資源增進公共利益</w:t>
      </w:r>
      <w:r w:rsidRPr="006B3234">
        <w:rPr>
          <w:rFonts w:ascii="標楷體" w:eastAsia="標楷體" w:hAnsi="標楷體" w:hint="eastAsia"/>
          <w:color w:val="000000"/>
          <w:sz w:val="26"/>
          <w:szCs w:val="26"/>
          <w:lang w:eastAsia="zh-TW"/>
        </w:rPr>
        <w:t xml:space="preserve">　</w:t>
      </w:r>
      <w:bookmarkEnd w:id="173"/>
      <w:r w:rsidRPr="006B3234">
        <w:rPr>
          <w:rFonts w:ascii="標楷體" w:eastAsia="標楷體" w:hAnsi="標楷體"/>
          <w:color w:val="000000"/>
          <w:sz w:val="26"/>
          <w:szCs w:val="26"/>
          <w:lang w:eastAsia="zh-TW"/>
        </w:rPr>
        <w:t>(C)</w:t>
      </w:r>
      <w:bookmarkStart w:id="174" w:name="QQ210108003986_1_3"/>
      <w:r w:rsidRPr="006B3234">
        <w:rPr>
          <w:rFonts w:ascii="標楷體" w:eastAsia="標楷體" w:hAnsi="標楷體" w:hint="eastAsia"/>
          <w:color w:val="000000"/>
          <w:kern w:val="2"/>
          <w:sz w:val="26"/>
          <w:szCs w:val="26"/>
          <w:lang w:eastAsia="zh-TW"/>
        </w:rPr>
        <w:t>確保集體安全</w:t>
      </w:r>
      <w:r w:rsidRPr="006B3234">
        <w:rPr>
          <w:rFonts w:ascii="標楷體" w:eastAsia="標楷體" w:hAnsi="標楷體" w:hint="eastAsia"/>
          <w:color w:val="000000"/>
          <w:sz w:val="26"/>
          <w:szCs w:val="26"/>
          <w:lang w:eastAsia="zh-TW"/>
        </w:rPr>
        <w:t xml:space="preserve">　</w:t>
      </w:r>
      <w:bookmarkEnd w:id="174"/>
      <w:r w:rsidRPr="006B3234">
        <w:rPr>
          <w:rFonts w:ascii="標楷體" w:eastAsia="標楷體" w:hAnsi="標楷體"/>
          <w:color w:val="000000"/>
          <w:sz w:val="26"/>
          <w:szCs w:val="26"/>
          <w:lang w:eastAsia="zh-TW"/>
        </w:rPr>
        <w:t>(D)</w:t>
      </w:r>
      <w:bookmarkStart w:id="175" w:name="QQ210108003986_1_4"/>
      <w:r w:rsidRPr="006B3234">
        <w:rPr>
          <w:rFonts w:ascii="標楷體" w:eastAsia="標楷體" w:hAnsi="標楷體" w:hint="eastAsia"/>
          <w:color w:val="000000"/>
          <w:kern w:val="2"/>
          <w:sz w:val="26"/>
          <w:szCs w:val="26"/>
          <w:lang w:eastAsia="zh-TW"/>
        </w:rPr>
        <w:t>維護文化與生態的永續</w:t>
      </w:r>
      <w:r w:rsidRPr="006B3234">
        <w:rPr>
          <w:rFonts w:ascii="標楷體" w:eastAsia="標楷體" w:hAnsi="標楷體" w:hint="eastAsia"/>
          <w:color w:val="000000"/>
          <w:sz w:val="26"/>
          <w:szCs w:val="26"/>
          <w:lang w:eastAsia="zh-TW"/>
        </w:rPr>
        <w:t xml:space="preserve">　</w:t>
      </w:r>
      <w:bookmarkEnd w:id="171"/>
      <w:bookmarkEnd w:id="175"/>
    </w:p>
    <w:p w14:paraId="37F33498" w14:textId="109CB592" w:rsidR="0060656A" w:rsidRPr="00933BFC" w:rsidRDefault="0060656A" w:rsidP="00933BFC">
      <w:pPr>
        <w:pStyle w:val="Normal034"/>
        <w:snapToGrid w:val="0"/>
        <w:spacing w:line="286" w:lineRule="auto"/>
        <w:jc w:val="both"/>
        <w:textAlignment w:val="center"/>
        <w:rPr>
          <w:rFonts w:ascii="標楷體" w:eastAsia="標楷體" w:hAnsi="標楷體"/>
          <w:color w:val="000000"/>
          <w:sz w:val="26"/>
          <w:szCs w:val="26"/>
          <w:lang w:eastAsia="zh-TW"/>
        </w:rPr>
      </w:pPr>
      <w:bookmarkStart w:id="176" w:name="QQ210108003712_1_H"/>
      <w:bookmarkStart w:id="177" w:name="QQ210108003712"/>
      <w:r w:rsidRPr="006B3234">
        <w:rPr>
          <w:rFonts w:ascii="標楷體" w:eastAsia="標楷體" w:hAnsi="標楷體"/>
          <w:color w:val="000000"/>
          <w:kern w:val="2"/>
          <w:sz w:val="26"/>
          <w:szCs w:val="26"/>
          <w:lang w:eastAsia="zh-TW"/>
        </w:rPr>
        <w:t>35.</w:t>
      </w:r>
      <w:r w:rsidRPr="006B3234">
        <w:rPr>
          <w:rFonts w:ascii="標楷體" w:eastAsia="標楷體" w:hAnsi="標楷體" w:hint="eastAsia"/>
          <w:color w:val="000000"/>
          <w:kern w:val="2"/>
          <w:sz w:val="26"/>
          <w:szCs w:val="26"/>
          <w:lang w:eastAsia="zh-TW"/>
        </w:rPr>
        <w:t>阿倫認為男女相愛才是天經地義，鄙視同性戀者，請問阿倫的心態屬於何者？</w:t>
      </w:r>
      <w:r w:rsidRPr="006B3234">
        <w:rPr>
          <w:rFonts w:ascii="標楷體" w:eastAsia="標楷體" w:hAnsi="標楷體" w:hint="eastAsia"/>
          <w:color w:val="000000"/>
          <w:sz w:val="26"/>
          <w:szCs w:val="26"/>
          <w:lang w:eastAsia="zh-TW"/>
        </w:rPr>
        <w:t xml:space="preserve">　</w:t>
      </w:r>
      <w:bookmarkEnd w:id="176"/>
      <w:r w:rsidRPr="006B3234">
        <w:rPr>
          <w:rFonts w:ascii="標楷體" w:eastAsia="標楷體" w:hAnsi="標楷體"/>
          <w:color w:val="000000"/>
          <w:sz w:val="26"/>
          <w:szCs w:val="26"/>
          <w:lang w:eastAsia="zh-TW"/>
        </w:rPr>
        <w:t>(A)</w:t>
      </w:r>
      <w:bookmarkStart w:id="178" w:name="QQ210108003712_1_1"/>
      <w:r w:rsidRPr="006B3234">
        <w:rPr>
          <w:rFonts w:ascii="標楷體" w:eastAsia="標楷體" w:hAnsi="標楷體" w:hint="eastAsia"/>
          <w:color w:val="000000"/>
          <w:kern w:val="2"/>
          <w:sz w:val="26"/>
          <w:szCs w:val="26"/>
          <w:lang w:eastAsia="zh-TW"/>
        </w:rPr>
        <w:t>同性戀霸權</w:t>
      </w:r>
      <w:r w:rsidRPr="006B3234">
        <w:rPr>
          <w:rFonts w:ascii="標楷體" w:eastAsia="標楷體" w:hAnsi="標楷體" w:hint="eastAsia"/>
          <w:color w:val="000000"/>
          <w:sz w:val="26"/>
          <w:szCs w:val="26"/>
          <w:lang w:eastAsia="zh-TW"/>
        </w:rPr>
        <w:t xml:space="preserve">　</w:t>
      </w:r>
      <w:bookmarkEnd w:id="178"/>
      <w:r w:rsidRPr="006B3234">
        <w:rPr>
          <w:rFonts w:ascii="標楷體" w:eastAsia="標楷體" w:hAnsi="標楷體"/>
          <w:color w:val="000000"/>
          <w:sz w:val="26"/>
          <w:szCs w:val="26"/>
          <w:lang w:eastAsia="zh-TW"/>
        </w:rPr>
        <w:t>(B)</w:t>
      </w:r>
      <w:bookmarkStart w:id="179" w:name="QQ210108003712_1_2"/>
      <w:r w:rsidRPr="006B3234">
        <w:rPr>
          <w:rFonts w:ascii="標楷體" w:eastAsia="標楷體" w:hAnsi="標楷體" w:hint="eastAsia"/>
          <w:color w:val="000000"/>
          <w:kern w:val="2"/>
          <w:sz w:val="26"/>
          <w:szCs w:val="26"/>
          <w:lang w:eastAsia="zh-TW"/>
        </w:rPr>
        <w:t>異性戀霸權</w:t>
      </w:r>
      <w:r w:rsidRPr="006B3234">
        <w:rPr>
          <w:rFonts w:ascii="標楷體" w:eastAsia="標楷體" w:hAnsi="標楷體" w:hint="eastAsia"/>
          <w:color w:val="000000"/>
          <w:sz w:val="26"/>
          <w:szCs w:val="26"/>
          <w:lang w:eastAsia="zh-TW"/>
        </w:rPr>
        <w:t xml:space="preserve">　</w:t>
      </w:r>
      <w:bookmarkEnd w:id="179"/>
      <w:r w:rsidRPr="006B3234">
        <w:rPr>
          <w:rFonts w:ascii="標楷體" w:eastAsia="標楷體" w:hAnsi="標楷體"/>
          <w:color w:val="000000"/>
          <w:sz w:val="26"/>
          <w:szCs w:val="26"/>
          <w:lang w:eastAsia="zh-TW"/>
        </w:rPr>
        <w:t>(C)</w:t>
      </w:r>
      <w:bookmarkStart w:id="180" w:name="QQ210108003712_1_3"/>
      <w:r w:rsidRPr="006B3234">
        <w:rPr>
          <w:rFonts w:ascii="標楷體" w:eastAsia="標楷體" w:hAnsi="標楷體" w:hint="eastAsia"/>
          <w:color w:val="000000"/>
          <w:kern w:val="2"/>
          <w:sz w:val="26"/>
          <w:szCs w:val="26"/>
          <w:lang w:eastAsia="zh-TW"/>
        </w:rPr>
        <w:t>雙性戀霸權</w:t>
      </w:r>
      <w:r w:rsidRPr="006B3234">
        <w:rPr>
          <w:rFonts w:ascii="標楷體" w:eastAsia="標楷體" w:hAnsi="標楷體" w:hint="eastAsia"/>
          <w:color w:val="000000"/>
          <w:sz w:val="26"/>
          <w:szCs w:val="26"/>
          <w:lang w:eastAsia="zh-TW"/>
        </w:rPr>
        <w:t xml:space="preserve">　</w:t>
      </w:r>
      <w:bookmarkEnd w:id="180"/>
      <w:r w:rsidRPr="006B3234">
        <w:rPr>
          <w:rFonts w:ascii="標楷體" w:eastAsia="標楷體" w:hAnsi="標楷體"/>
          <w:color w:val="000000"/>
          <w:sz w:val="26"/>
          <w:szCs w:val="26"/>
          <w:lang w:eastAsia="zh-TW"/>
        </w:rPr>
        <w:t>(D)</w:t>
      </w:r>
      <w:bookmarkStart w:id="181" w:name="QQ210108003712_1_4"/>
      <w:r w:rsidRPr="006B3234">
        <w:rPr>
          <w:rFonts w:ascii="標楷體" w:eastAsia="標楷體" w:hAnsi="標楷體" w:hint="eastAsia"/>
          <w:color w:val="000000"/>
          <w:kern w:val="2"/>
          <w:sz w:val="26"/>
          <w:szCs w:val="26"/>
          <w:lang w:eastAsia="zh-TW"/>
        </w:rPr>
        <w:t>無性戀霸權</w:t>
      </w:r>
      <w:r w:rsidRPr="006B3234">
        <w:rPr>
          <w:rFonts w:ascii="標楷體" w:eastAsia="標楷體" w:hAnsi="標楷體" w:hint="eastAsia"/>
          <w:color w:val="000000"/>
          <w:sz w:val="26"/>
          <w:szCs w:val="26"/>
          <w:lang w:eastAsia="zh-TW"/>
        </w:rPr>
        <w:t xml:space="preserve">　</w:t>
      </w:r>
      <w:bookmarkEnd w:id="177"/>
      <w:bookmarkEnd w:id="181"/>
    </w:p>
    <w:p w14:paraId="08358C54" w14:textId="2E437FC2" w:rsidR="0060656A" w:rsidRPr="006B3234" w:rsidRDefault="0060656A" w:rsidP="00933BFC">
      <w:pPr>
        <w:pStyle w:val="Normal035"/>
        <w:snapToGrid w:val="0"/>
        <w:spacing w:line="286" w:lineRule="auto"/>
        <w:jc w:val="both"/>
        <w:textAlignment w:val="center"/>
        <w:rPr>
          <w:rFonts w:ascii="標楷體" w:eastAsia="標楷體" w:hAnsi="標楷體"/>
          <w:sz w:val="26"/>
          <w:szCs w:val="26"/>
          <w:lang w:eastAsia="zh-TW"/>
        </w:rPr>
      </w:pPr>
      <w:bookmarkStart w:id="182" w:name="QQ210510002678_1_H"/>
      <w:bookmarkStart w:id="183" w:name="QQ210510002678"/>
      <w:r w:rsidRPr="006B3234">
        <w:rPr>
          <w:rFonts w:ascii="標楷體" w:eastAsia="標楷體" w:hAnsi="標楷體"/>
          <w:color w:val="000000"/>
          <w:kern w:val="2"/>
          <w:sz w:val="26"/>
          <w:szCs w:val="26"/>
          <w:lang w:eastAsia="zh-TW"/>
        </w:rPr>
        <w:t>36.</w:t>
      </w:r>
      <w:r w:rsidRPr="006B3234">
        <w:rPr>
          <w:rFonts w:ascii="標楷體" w:eastAsia="標楷體" w:hAnsi="標楷體" w:hint="eastAsia"/>
          <w:color w:val="000000"/>
          <w:kern w:val="2"/>
          <w:sz w:val="26"/>
          <w:szCs w:val="26"/>
          <w:lang w:eastAsia="zh-TW"/>
        </w:rPr>
        <w:t>人們有時會對於某些性別從事某些職業或行為有些「負面」的想法，例如認為女性開車技術不佳，請問這種想法是屬於性別關係中的何種？</w:t>
      </w:r>
      <w:r w:rsidRPr="006B3234">
        <w:rPr>
          <w:rFonts w:ascii="標楷體" w:eastAsia="標楷體" w:hAnsi="標楷體" w:hint="eastAsia"/>
          <w:color w:val="000000"/>
          <w:sz w:val="26"/>
          <w:szCs w:val="26"/>
          <w:lang w:eastAsia="zh-TW"/>
        </w:rPr>
        <w:t xml:space="preserve">　</w:t>
      </w:r>
      <w:bookmarkEnd w:id="182"/>
      <w:r w:rsidRPr="006B3234">
        <w:rPr>
          <w:rFonts w:ascii="標楷體" w:eastAsia="標楷體" w:hAnsi="標楷體"/>
          <w:color w:val="000000"/>
          <w:sz w:val="26"/>
          <w:szCs w:val="26"/>
          <w:lang w:eastAsia="zh-TW"/>
        </w:rPr>
        <w:t>(A)</w:t>
      </w:r>
      <w:bookmarkStart w:id="184" w:name="QQ210510002678_1_1"/>
      <w:r w:rsidRPr="006B3234">
        <w:rPr>
          <w:rFonts w:ascii="標楷體" w:eastAsia="標楷體" w:hAnsi="標楷體" w:hint="eastAsia"/>
          <w:color w:val="000000"/>
          <w:kern w:val="2"/>
          <w:sz w:val="26"/>
          <w:szCs w:val="26"/>
          <w:lang w:eastAsia="zh-TW"/>
        </w:rPr>
        <w:t>性別偏見</w:t>
      </w:r>
      <w:r w:rsidRPr="006B3234">
        <w:rPr>
          <w:rFonts w:ascii="標楷體" w:eastAsia="標楷體" w:hAnsi="標楷體" w:hint="eastAsia"/>
          <w:color w:val="000000"/>
          <w:sz w:val="26"/>
          <w:szCs w:val="26"/>
          <w:lang w:eastAsia="zh-TW"/>
        </w:rPr>
        <w:t xml:space="preserve">　</w:t>
      </w:r>
      <w:bookmarkEnd w:id="184"/>
      <w:r w:rsidRPr="006B3234">
        <w:rPr>
          <w:rFonts w:ascii="標楷體" w:eastAsia="標楷體" w:hAnsi="標楷體"/>
          <w:color w:val="000000"/>
          <w:sz w:val="26"/>
          <w:szCs w:val="26"/>
          <w:lang w:eastAsia="zh-TW"/>
        </w:rPr>
        <w:t>(B)</w:t>
      </w:r>
      <w:bookmarkStart w:id="185" w:name="QQ210510002678_1_2"/>
      <w:r w:rsidRPr="006B3234">
        <w:rPr>
          <w:rFonts w:ascii="標楷體" w:eastAsia="標楷體" w:hAnsi="標楷體" w:hint="eastAsia"/>
          <w:color w:val="000000"/>
          <w:kern w:val="2"/>
          <w:sz w:val="26"/>
          <w:szCs w:val="26"/>
          <w:lang w:eastAsia="zh-TW"/>
        </w:rPr>
        <w:t>性別歧視</w:t>
      </w:r>
      <w:r w:rsidRPr="006B3234">
        <w:rPr>
          <w:rFonts w:ascii="標楷體" w:eastAsia="標楷體" w:hAnsi="標楷體" w:hint="eastAsia"/>
          <w:color w:val="000000"/>
          <w:sz w:val="26"/>
          <w:szCs w:val="26"/>
          <w:lang w:eastAsia="zh-TW"/>
        </w:rPr>
        <w:t xml:space="preserve">　</w:t>
      </w:r>
      <w:bookmarkEnd w:id="185"/>
      <w:r w:rsidRPr="006B3234">
        <w:rPr>
          <w:rFonts w:ascii="標楷體" w:eastAsia="標楷體" w:hAnsi="標楷體"/>
          <w:color w:val="000000"/>
          <w:sz w:val="26"/>
          <w:szCs w:val="26"/>
          <w:lang w:eastAsia="zh-TW"/>
        </w:rPr>
        <w:t>(C)</w:t>
      </w:r>
      <w:bookmarkStart w:id="186" w:name="QQ210510002678_1_3"/>
      <w:r w:rsidRPr="006B3234">
        <w:rPr>
          <w:rFonts w:ascii="標楷體" w:eastAsia="標楷體" w:hAnsi="標楷體" w:hint="eastAsia"/>
          <w:color w:val="000000"/>
          <w:kern w:val="2"/>
          <w:sz w:val="26"/>
          <w:szCs w:val="26"/>
          <w:lang w:eastAsia="zh-TW"/>
        </w:rPr>
        <w:t>性騷擾</w:t>
      </w:r>
      <w:r w:rsidRPr="006B3234">
        <w:rPr>
          <w:rFonts w:ascii="標楷體" w:eastAsia="標楷體" w:hAnsi="標楷體" w:hint="eastAsia"/>
          <w:color w:val="000000"/>
          <w:sz w:val="26"/>
          <w:szCs w:val="26"/>
          <w:lang w:eastAsia="zh-TW"/>
        </w:rPr>
        <w:t xml:space="preserve">　</w:t>
      </w:r>
      <w:bookmarkEnd w:id="186"/>
      <w:r w:rsidRPr="006B3234">
        <w:rPr>
          <w:rFonts w:ascii="標楷體" w:eastAsia="標楷體" w:hAnsi="標楷體"/>
          <w:color w:val="000000"/>
          <w:sz w:val="26"/>
          <w:szCs w:val="26"/>
          <w:lang w:eastAsia="zh-TW"/>
        </w:rPr>
        <w:t>(D)</w:t>
      </w:r>
      <w:bookmarkStart w:id="187" w:name="QQ210510002678_1_4"/>
      <w:r w:rsidRPr="006B3234">
        <w:rPr>
          <w:rFonts w:ascii="標楷體" w:eastAsia="標楷體" w:hAnsi="標楷體" w:hint="eastAsia"/>
          <w:color w:val="000000"/>
          <w:kern w:val="2"/>
          <w:sz w:val="26"/>
          <w:szCs w:val="26"/>
          <w:lang w:eastAsia="zh-TW"/>
        </w:rPr>
        <w:t>性傾向</w:t>
      </w:r>
      <w:r w:rsidRPr="006B3234">
        <w:rPr>
          <w:rFonts w:ascii="標楷體" w:eastAsia="標楷體" w:hAnsi="標楷體" w:hint="eastAsia"/>
          <w:color w:val="000000"/>
          <w:sz w:val="26"/>
          <w:szCs w:val="26"/>
          <w:lang w:eastAsia="zh-TW"/>
        </w:rPr>
        <w:t xml:space="preserve">　</w:t>
      </w:r>
      <w:bookmarkEnd w:id="183"/>
      <w:bookmarkEnd w:id="187"/>
    </w:p>
    <w:p w14:paraId="09553595" w14:textId="3AC0C446" w:rsidR="0060656A" w:rsidRPr="006B3234" w:rsidRDefault="0060656A" w:rsidP="00933BFC">
      <w:pPr>
        <w:pStyle w:val="Normal036"/>
        <w:snapToGrid w:val="0"/>
        <w:spacing w:line="286" w:lineRule="auto"/>
        <w:jc w:val="both"/>
        <w:textAlignment w:val="center"/>
        <w:rPr>
          <w:rFonts w:ascii="標楷體" w:eastAsia="標楷體" w:hAnsi="標楷體"/>
          <w:sz w:val="26"/>
          <w:szCs w:val="26"/>
          <w:lang w:eastAsia="zh-TW"/>
        </w:rPr>
      </w:pPr>
      <w:bookmarkStart w:id="188" w:name="QQ210108003701_1_H"/>
      <w:bookmarkStart w:id="189" w:name="QQ210108003701"/>
      <w:r w:rsidRPr="006B3234">
        <w:rPr>
          <w:rFonts w:ascii="標楷體" w:eastAsia="標楷體" w:hAnsi="標楷體"/>
          <w:color w:val="000000"/>
          <w:kern w:val="2"/>
          <w:sz w:val="26"/>
          <w:szCs w:val="26"/>
          <w:lang w:eastAsia="zh-TW"/>
        </w:rPr>
        <w:t>37.</w:t>
      </w:r>
      <w:r w:rsidRPr="006B3234">
        <w:rPr>
          <w:rFonts w:ascii="標楷體" w:eastAsia="標楷體" w:hAnsi="標楷體" w:hint="eastAsia"/>
          <w:color w:val="000000"/>
          <w:kern w:val="2"/>
          <w:sz w:val="26"/>
          <w:szCs w:val="26"/>
          <w:lang w:eastAsia="zh-TW"/>
        </w:rPr>
        <w:t>最基本的社會單位是</w:t>
      </w:r>
      <w:r w:rsidRPr="006B3234">
        <w:rPr>
          <w:rFonts w:ascii="標楷體" w:eastAsia="標楷體" w:hAnsi="標楷體" w:hint="eastAsia"/>
          <w:color w:val="000000"/>
          <w:sz w:val="26"/>
          <w:szCs w:val="26"/>
          <w:lang w:eastAsia="zh-TW"/>
        </w:rPr>
        <w:t xml:space="preserve">　</w:t>
      </w:r>
      <w:bookmarkEnd w:id="188"/>
      <w:r w:rsidRPr="006B3234">
        <w:rPr>
          <w:rFonts w:ascii="標楷體" w:eastAsia="標楷體" w:hAnsi="標楷體"/>
          <w:color w:val="000000"/>
          <w:sz w:val="26"/>
          <w:szCs w:val="26"/>
          <w:lang w:eastAsia="zh-TW"/>
        </w:rPr>
        <w:t>(A)</w:t>
      </w:r>
      <w:bookmarkStart w:id="190" w:name="QQ210108003701_1_1"/>
      <w:r w:rsidRPr="006B3234">
        <w:rPr>
          <w:rFonts w:ascii="標楷體" w:eastAsia="標楷體" w:hAnsi="標楷體" w:hint="eastAsia"/>
          <w:color w:val="000000"/>
          <w:kern w:val="2"/>
          <w:sz w:val="26"/>
          <w:szCs w:val="26"/>
          <w:lang w:eastAsia="zh-TW"/>
        </w:rPr>
        <w:t>學校</w:t>
      </w:r>
      <w:r w:rsidRPr="006B3234">
        <w:rPr>
          <w:rFonts w:ascii="標楷體" w:eastAsia="標楷體" w:hAnsi="標楷體" w:hint="eastAsia"/>
          <w:color w:val="000000"/>
          <w:sz w:val="26"/>
          <w:szCs w:val="26"/>
          <w:lang w:eastAsia="zh-TW"/>
        </w:rPr>
        <w:t xml:space="preserve">　</w:t>
      </w:r>
      <w:bookmarkEnd w:id="190"/>
      <w:r w:rsidRPr="006B3234">
        <w:rPr>
          <w:rFonts w:ascii="標楷體" w:eastAsia="標楷體" w:hAnsi="標楷體"/>
          <w:color w:val="000000"/>
          <w:sz w:val="26"/>
          <w:szCs w:val="26"/>
          <w:lang w:eastAsia="zh-TW"/>
        </w:rPr>
        <w:t>(B)</w:t>
      </w:r>
      <w:bookmarkStart w:id="191" w:name="QQ210108003701_1_2"/>
      <w:r w:rsidRPr="006B3234">
        <w:rPr>
          <w:rFonts w:ascii="標楷體" w:eastAsia="標楷體" w:hAnsi="標楷體" w:hint="eastAsia"/>
          <w:color w:val="000000"/>
          <w:kern w:val="2"/>
          <w:sz w:val="26"/>
          <w:szCs w:val="26"/>
          <w:lang w:eastAsia="zh-TW"/>
        </w:rPr>
        <w:t>家庭</w:t>
      </w:r>
      <w:r w:rsidRPr="006B3234">
        <w:rPr>
          <w:rFonts w:ascii="標楷體" w:eastAsia="標楷體" w:hAnsi="標楷體" w:hint="eastAsia"/>
          <w:color w:val="000000"/>
          <w:sz w:val="26"/>
          <w:szCs w:val="26"/>
          <w:lang w:eastAsia="zh-TW"/>
        </w:rPr>
        <w:t xml:space="preserve">　</w:t>
      </w:r>
      <w:bookmarkEnd w:id="191"/>
      <w:r w:rsidRPr="006B3234">
        <w:rPr>
          <w:rFonts w:ascii="標楷體" w:eastAsia="標楷體" w:hAnsi="標楷體"/>
          <w:color w:val="000000"/>
          <w:sz w:val="26"/>
          <w:szCs w:val="26"/>
          <w:lang w:eastAsia="zh-TW"/>
        </w:rPr>
        <w:t>(C)</w:t>
      </w:r>
      <w:bookmarkStart w:id="192" w:name="QQ210108003701_1_3"/>
      <w:r w:rsidRPr="006B3234">
        <w:rPr>
          <w:rFonts w:ascii="標楷體" w:eastAsia="標楷體" w:hAnsi="標楷體" w:hint="eastAsia"/>
          <w:color w:val="000000"/>
          <w:kern w:val="2"/>
          <w:sz w:val="26"/>
          <w:szCs w:val="26"/>
          <w:lang w:eastAsia="zh-TW"/>
        </w:rPr>
        <w:t>軍隊</w:t>
      </w:r>
      <w:r w:rsidRPr="006B3234">
        <w:rPr>
          <w:rFonts w:ascii="標楷體" w:eastAsia="標楷體" w:hAnsi="標楷體" w:hint="eastAsia"/>
          <w:color w:val="000000"/>
          <w:sz w:val="26"/>
          <w:szCs w:val="26"/>
          <w:lang w:eastAsia="zh-TW"/>
        </w:rPr>
        <w:t xml:space="preserve">　</w:t>
      </w:r>
      <w:bookmarkEnd w:id="192"/>
      <w:r w:rsidRPr="006B3234">
        <w:rPr>
          <w:rFonts w:ascii="標楷體" w:eastAsia="標楷體" w:hAnsi="標楷體"/>
          <w:color w:val="000000"/>
          <w:sz w:val="26"/>
          <w:szCs w:val="26"/>
          <w:lang w:eastAsia="zh-TW"/>
        </w:rPr>
        <w:t>(D)</w:t>
      </w:r>
      <w:bookmarkStart w:id="193" w:name="QQ210108003701_1_4"/>
      <w:r w:rsidRPr="006B3234">
        <w:rPr>
          <w:rFonts w:ascii="標楷體" w:eastAsia="標楷體" w:hAnsi="標楷體" w:hint="eastAsia"/>
          <w:color w:val="000000"/>
          <w:kern w:val="2"/>
          <w:sz w:val="26"/>
          <w:szCs w:val="26"/>
          <w:lang w:eastAsia="zh-TW"/>
        </w:rPr>
        <w:t>部落</w:t>
      </w:r>
      <w:r w:rsidRPr="006B3234">
        <w:rPr>
          <w:rFonts w:ascii="標楷體" w:eastAsia="標楷體" w:hAnsi="標楷體" w:hint="eastAsia"/>
          <w:color w:val="000000"/>
          <w:sz w:val="26"/>
          <w:szCs w:val="26"/>
          <w:lang w:eastAsia="zh-TW"/>
        </w:rPr>
        <w:t xml:space="preserve">　</w:t>
      </w:r>
      <w:bookmarkEnd w:id="189"/>
      <w:bookmarkEnd w:id="193"/>
    </w:p>
    <w:p w14:paraId="6E73F08F" w14:textId="7EE46C51" w:rsidR="0060656A" w:rsidRPr="00933BFC" w:rsidRDefault="0060656A" w:rsidP="00933BFC">
      <w:pPr>
        <w:pStyle w:val="Normal037"/>
        <w:snapToGrid w:val="0"/>
        <w:spacing w:line="286" w:lineRule="auto"/>
        <w:jc w:val="both"/>
        <w:textAlignment w:val="center"/>
        <w:rPr>
          <w:rFonts w:ascii="標楷體" w:eastAsia="標楷體" w:hAnsi="標楷體"/>
          <w:color w:val="000000"/>
          <w:sz w:val="26"/>
          <w:szCs w:val="26"/>
          <w:lang w:eastAsia="zh-TW"/>
        </w:rPr>
      </w:pPr>
      <w:bookmarkStart w:id="194" w:name="QQ210604000827_1_H"/>
      <w:bookmarkStart w:id="195" w:name="QQ210604000827"/>
      <w:r w:rsidRPr="006B3234">
        <w:rPr>
          <w:rFonts w:ascii="標楷體" w:eastAsia="標楷體" w:hAnsi="標楷體"/>
          <w:color w:val="000000"/>
          <w:kern w:val="2"/>
          <w:sz w:val="26"/>
          <w:szCs w:val="26"/>
          <w:lang w:eastAsia="zh-TW"/>
        </w:rPr>
        <w:t>38.</w:t>
      </w:r>
      <w:r w:rsidRPr="006B3234">
        <w:rPr>
          <w:rFonts w:ascii="標楷體" w:eastAsia="標楷體" w:hAnsi="標楷體" w:hint="eastAsia"/>
          <w:color w:val="000000"/>
          <w:kern w:val="2"/>
          <w:sz w:val="26"/>
          <w:szCs w:val="26"/>
          <w:lang w:eastAsia="zh-TW"/>
        </w:rPr>
        <w:t>社會對某一特定群體中的人或事，有簡單而</w:t>
      </w:r>
      <w:proofErr w:type="gramStart"/>
      <w:r w:rsidRPr="006B3234">
        <w:rPr>
          <w:rFonts w:ascii="標楷體" w:eastAsia="標楷體" w:hAnsi="標楷體" w:hint="eastAsia"/>
          <w:color w:val="000000"/>
          <w:kern w:val="2"/>
          <w:sz w:val="26"/>
          <w:szCs w:val="26"/>
          <w:lang w:eastAsia="zh-TW"/>
        </w:rPr>
        <w:t>固著式的</w:t>
      </w:r>
      <w:proofErr w:type="gramEnd"/>
      <w:r w:rsidRPr="006B3234">
        <w:rPr>
          <w:rFonts w:ascii="標楷體" w:eastAsia="標楷體" w:hAnsi="標楷體" w:hint="eastAsia"/>
          <w:color w:val="000000"/>
          <w:kern w:val="2"/>
          <w:sz w:val="26"/>
          <w:szCs w:val="26"/>
          <w:lang w:eastAsia="zh-TW"/>
        </w:rPr>
        <w:t>歸類觀念，係指何者？</w:t>
      </w:r>
      <w:r w:rsidRPr="006B3234">
        <w:rPr>
          <w:rFonts w:ascii="標楷體" w:eastAsia="標楷體" w:hAnsi="標楷體" w:hint="eastAsia"/>
          <w:color w:val="000000"/>
          <w:sz w:val="26"/>
          <w:szCs w:val="26"/>
          <w:lang w:eastAsia="zh-TW"/>
        </w:rPr>
        <w:t xml:space="preserve">　</w:t>
      </w:r>
      <w:bookmarkEnd w:id="194"/>
      <w:r w:rsidRPr="006B3234">
        <w:rPr>
          <w:rFonts w:ascii="標楷體" w:eastAsia="標楷體" w:hAnsi="標楷體"/>
          <w:color w:val="000000"/>
          <w:sz w:val="26"/>
          <w:szCs w:val="26"/>
          <w:lang w:eastAsia="zh-TW"/>
        </w:rPr>
        <w:t>(A)</w:t>
      </w:r>
      <w:bookmarkStart w:id="196" w:name="QQ210604000827_1_1"/>
      <w:r w:rsidRPr="006B3234">
        <w:rPr>
          <w:rFonts w:ascii="標楷體" w:eastAsia="標楷體" w:hAnsi="標楷體" w:hint="eastAsia"/>
          <w:color w:val="000000"/>
          <w:kern w:val="2"/>
          <w:sz w:val="26"/>
          <w:szCs w:val="26"/>
          <w:lang w:eastAsia="zh-TW"/>
        </w:rPr>
        <w:t>性別偏見</w:t>
      </w:r>
      <w:r w:rsidRPr="006B3234">
        <w:rPr>
          <w:rFonts w:ascii="標楷體" w:eastAsia="標楷體" w:hAnsi="標楷體" w:hint="eastAsia"/>
          <w:color w:val="000000"/>
          <w:sz w:val="26"/>
          <w:szCs w:val="26"/>
          <w:lang w:eastAsia="zh-TW"/>
        </w:rPr>
        <w:t xml:space="preserve">　</w:t>
      </w:r>
      <w:bookmarkEnd w:id="196"/>
      <w:r w:rsidRPr="006B3234">
        <w:rPr>
          <w:rFonts w:ascii="標楷體" w:eastAsia="標楷體" w:hAnsi="標楷體"/>
          <w:color w:val="000000"/>
          <w:sz w:val="26"/>
          <w:szCs w:val="26"/>
          <w:lang w:eastAsia="zh-TW"/>
        </w:rPr>
        <w:t>(B)</w:t>
      </w:r>
      <w:bookmarkStart w:id="197" w:name="QQ210604000827_1_2"/>
      <w:r w:rsidRPr="006B3234">
        <w:rPr>
          <w:rFonts w:ascii="標楷體" w:eastAsia="標楷體" w:hAnsi="標楷體" w:hint="eastAsia"/>
          <w:color w:val="000000"/>
          <w:kern w:val="2"/>
          <w:sz w:val="26"/>
          <w:szCs w:val="26"/>
          <w:lang w:eastAsia="zh-TW"/>
        </w:rPr>
        <w:t>性別多元</w:t>
      </w:r>
      <w:r w:rsidRPr="006B3234">
        <w:rPr>
          <w:rFonts w:ascii="標楷體" w:eastAsia="標楷體" w:hAnsi="標楷體" w:hint="eastAsia"/>
          <w:color w:val="000000"/>
          <w:sz w:val="26"/>
          <w:szCs w:val="26"/>
          <w:lang w:eastAsia="zh-TW"/>
        </w:rPr>
        <w:t xml:space="preserve">　</w:t>
      </w:r>
      <w:bookmarkEnd w:id="197"/>
      <w:r w:rsidRPr="006B3234">
        <w:rPr>
          <w:rFonts w:ascii="標楷體" w:eastAsia="標楷體" w:hAnsi="標楷體"/>
          <w:color w:val="000000"/>
          <w:sz w:val="26"/>
          <w:szCs w:val="26"/>
          <w:lang w:eastAsia="zh-TW"/>
        </w:rPr>
        <w:t>(C)</w:t>
      </w:r>
      <w:bookmarkStart w:id="198" w:name="QQ210604000827_1_3"/>
      <w:r w:rsidRPr="006B3234">
        <w:rPr>
          <w:rFonts w:ascii="標楷體" w:eastAsia="標楷體" w:hAnsi="標楷體" w:hint="eastAsia"/>
          <w:color w:val="000000"/>
          <w:kern w:val="2"/>
          <w:sz w:val="26"/>
          <w:szCs w:val="26"/>
          <w:lang w:eastAsia="zh-TW"/>
        </w:rPr>
        <w:t>性別偏見</w:t>
      </w:r>
      <w:r w:rsidRPr="006B3234">
        <w:rPr>
          <w:rFonts w:ascii="標楷體" w:eastAsia="標楷體" w:hAnsi="標楷體" w:hint="eastAsia"/>
          <w:color w:val="000000"/>
          <w:sz w:val="26"/>
          <w:szCs w:val="26"/>
          <w:lang w:eastAsia="zh-TW"/>
        </w:rPr>
        <w:t xml:space="preserve">　</w:t>
      </w:r>
      <w:bookmarkEnd w:id="198"/>
      <w:r w:rsidRPr="006B3234">
        <w:rPr>
          <w:rFonts w:ascii="標楷體" w:eastAsia="標楷體" w:hAnsi="標楷體"/>
          <w:color w:val="000000"/>
          <w:sz w:val="26"/>
          <w:szCs w:val="26"/>
          <w:lang w:eastAsia="zh-TW"/>
        </w:rPr>
        <w:t>(D)</w:t>
      </w:r>
      <w:bookmarkStart w:id="199" w:name="QQ210604000827_1_4"/>
      <w:r w:rsidRPr="006B3234">
        <w:rPr>
          <w:rFonts w:ascii="標楷體" w:eastAsia="標楷體" w:hAnsi="標楷體" w:hint="eastAsia"/>
          <w:color w:val="000000"/>
          <w:kern w:val="2"/>
          <w:sz w:val="26"/>
          <w:szCs w:val="26"/>
          <w:lang w:eastAsia="zh-TW"/>
        </w:rPr>
        <w:t>性別刻板印象</w:t>
      </w:r>
      <w:r w:rsidRPr="006B3234">
        <w:rPr>
          <w:rFonts w:ascii="標楷體" w:eastAsia="標楷體" w:hAnsi="標楷體" w:hint="eastAsia"/>
          <w:color w:val="000000"/>
          <w:sz w:val="26"/>
          <w:szCs w:val="26"/>
          <w:lang w:eastAsia="zh-TW"/>
        </w:rPr>
        <w:t xml:space="preserve">　</w:t>
      </w:r>
      <w:bookmarkEnd w:id="195"/>
      <w:bookmarkEnd w:id="199"/>
    </w:p>
    <w:p w14:paraId="729081D0" w14:textId="0A2441F3" w:rsidR="0060656A" w:rsidRPr="00933BFC" w:rsidRDefault="0060656A" w:rsidP="00933BFC">
      <w:pPr>
        <w:pStyle w:val="Normal038"/>
        <w:snapToGrid w:val="0"/>
        <w:spacing w:line="286" w:lineRule="auto"/>
        <w:jc w:val="both"/>
        <w:textAlignment w:val="center"/>
        <w:rPr>
          <w:rFonts w:ascii="標楷體" w:eastAsia="標楷體" w:hAnsi="標楷體"/>
          <w:color w:val="000000"/>
          <w:sz w:val="26"/>
          <w:szCs w:val="26"/>
          <w:lang w:eastAsia="zh-TW"/>
        </w:rPr>
      </w:pPr>
      <w:bookmarkStart w:id="200" w:name="QQ210604000828_1_H"/>
      <w:bookmarkStart w:id="201" w:name="QQ210604000828"/>
      <w:r w:rsidRPr="006B3234">
        <w:rPr>
          <w:rFonts w:ascii="標楷體" w:eastAsia="標楷體" w:hAnsi="標楷體"/>
          <w:color w:val="000000"/>
          <w:kern w:val="2"/>
          <w:sz w:val="26"/>
          <w:szCs w:val="26"/>
          <w:lang w:eastAsia="zh-TW"/>
        </w:rPr>
        <w:t>39.</w:t>
      </w:r>
      <w:r w:rsidRPr="006B3234">
        <w:rPr>
          <w:rFonts w:ascii="標楷體" w:eastAsia="標楷體" w:hAnsi="標楷體" w:hint="eastAsia"/>
          <w:color w:val="000000"/>
          <w:kern w:val="2"/>
          <w:sz w:val="26"/>
          <w:szCs w:val="26"/>
          <w:lang w:eastAsia="zh-TW"/>
        </w:rPr>
        <w:t>傳統社會習慣上對男女賦予不同的任務工作，例如男醫師女護士，男</w:t>
      </w:r>
      <w:proofErr w:type="gramStart"/>
      <w:r w:rsidRPr="006B3234">
        <w:rPr>
          <w:rFonts w:ascii="標楷體" w:eastAsia="標楷體" w:hAnsi="標楷體" w:hint="eastAsia"/>
          <w:color w:val="000000"/>
          <w:kern w:val="2"/>
          <w:sz w:val="26"/>
          <w:szCs w:val="26"/>
          <w:lang w:eastAsia="zh-TW"/>
        </w:rPr>
        <w:t>機師女空姐</w:t>
      </w:r>
      <w:proofErr w:type="gramEnd"/>
      <w:r w:rsidRPr="006B3234">
        <w:rPr>
          <w:rFonts w:ascii="標楷體" w:eastAsia="標楷體" w:hAnsi="標楷體" w:hint="eastAsia"/>
          <w:color w:val="000000"/>
          <w:kern w:val="2"/>
          <w:sz w:val="26"/>
          <w:szCs w:val="26"/>
          <w:lang w:eastAsia="zh-TW"/>
        </w:rPr>
        <w:t>，係指何者？</w:t>
      </w:r>
      <w:r w:rsidRPr="006B3234">
        <w:rPr>
          <w:rFonts w:ascii="標楷體" w:eastAsia="標楷體" w:hAnsi="標楷體" w:hint="eastAsia"/>
          <w:color w:val="000000"/>
          <w:sz w:val="26"/>
          <w:szCs w:val="26"/>
          <w:lang w:eastAsia="zh-TW"/>
        </w:rPr>
        <w:t xml:space="preserve">　</w:t>
      </w:r>
      <w:bookmarkEnd w:id="200"/>
      <w:r w:rsidRPr="006B3234">
        <w:rPr>
          <w:rFonts w:ascii="標楷體" w:eastAsia="標楷體" w:hAnsi="標楷體"/>
          <w:color w:val="000000"/>
          <w:sz w:val="26"/>
          <w:szCs w:val="26"/>
          <w:lang w:eastAsia="zh-TW"/>
        </w:rPr>
        <w:t>(A)</w:t>
      </w:r>
      <w:bookmarkStart w:id="202" w:name="QQ210604000828_1_1"/>
      <w:r w:rsidRPr="006B3234">
        <w:rPr>
          <w:rFonts w:ascii="標楷體" w:eastAsia="標楷體" w:hAnsi="標楷體" w:hint="eastAsia"/>
          <w:color w:val="000000"/>
          <w:kern w:val="2"/>
          <w:sz w:val="26"/>
          <w:szCs w:val="26"/>
          <w:lang w:eastAsia="zh-TW"/>
        </w:rPr>
        <w:t>性別歧視</w:t>
      </w:r>
      <w:r w:rsidRPr="006B3234">
        <w:rPr>
          <w:rFonts w:ascii="標楷體" w:eastAsia="標楷體" w:hAnsi="標楷體" w:hint="eastAsia"/>
          <w:color w:val="000000"/>
          <w:sz w:val="26"/>
          <w:szCs w:val="26"/>
          <w:lang w:eastAsia="zh-TW"/>
        </w:rPr>
        <w:t xml:space="preserve">　</w:t>
      </w:r>
      <w:bookmarkEnd w:id="202"/>
      <w:r w:rsidRPr="006B3234">
        <w:rPr>
          <w:rFonts w:ascii="標楷體" w:eastAsia="標楷體" w:hAnsi="標楷體"/>
          <w:color w:val="000000"/>
          <w:sz w:val="26"/>
          <w:szCs w:val="26"/>
          <w:lang w:eastAsia="zh-TW"/>
        </w:rPr>
        <w:t>(B)</w:t>
      </w:r>
      <w:bookmarkStart w:id="203" w:name="QQ210604000828_1_2"/>
      <w:r w:rsidRPr="006B3234">
        <w:rPr>
          <w:rFonts w:ascii="標楷體" w:eastAsia="標楷體" w:hAnsi="標楷體" w:hint="eastAsia"/>
          <w:color w:val="000000"/>
          <w:kern w:val="2"/>
          <w:sz w:val="26"/>
          <w:szCs w:val="26"/>
          <w:lang w:eastAsia="zh-TW"/>
        </w:rPr>
        <w:t>性別多元</w:t>
      </w:r>
      <w:r w:rsidRPr="006B3234">
        <w:rPr>
          <w:rFonts w:ascii="標楷體" w:eastAsia="標楷體" w:hAnsi="標楷體" w:hint="eastAsia"/>
          <w:color w:val="000000"/>
          <w:sz w:val="26"/>
          <w:szCs w:val="26"/>
          <w:lang w:eastAsia="zh-TW"/>
        </w:rPr>
        <w:t xml:space="preserve">　</w:t>
      </w:r>
      <w:bookmarkEnd w:id="203"/>
      <w:r w:rsidRPr="006B3234">
        <w:rPr>
          <w:rFonts w:ascii="標楷體" w:eastAsia="標楷體" w:hAnsi="標楷體"/>
          <w:color w:val="000000"/>
          <w:sz w:val="26"/>
          <w:szCs w:val="26"/>
          <w:lang w:eastAsia="zh-TW"/>
        </w:rPr>
        <w:t>(C)</w:t>
      </w:r>
      <w:bookmarkStart w:id="204" w:name="QQ210604000828_1_3"/>
      <w:r w:rsidRPr="006B3234">
        <w:rPr>
          <w:rFonts w:ascii="標楷體" w:eastAsia="標楷體" w:hAnsi="標楷體" w:hint="eastAsia"/>
          <w:color w:val="000000"/>
          <w:kern w:val="2"/>
          <w:sz w:val="26"/>
          <w:szCs w:val="26"/>
          <w:lang w:eastAsia="zh-TW"/>
        </w:rPr>
        <w:t>職業性別隔離</w:t>
      </w:r>
      <w:r w:rsidRPr="006B3234">
        <w:rPr>
          <w:rFonts w:ascii="標楷體" w:eastAsia="標楷體" w:hAnsi="標楷體" w:hint="eastAsia"/>
          <w:color w:val="000000"/>
          <w:sz w:val="26"/>
          <w:szCs w:val="26"/>
          <w:lang w:eastAsia="zh-TW"/>
        </w:rPr>
        <w:t xml:space="preserve">　</w:t>
      </w:r>
      <w:bookmarkEnd w:id="204"/>
      <w:r w:rsidRPr="006B3234">
        <w:rPr>
          <w:rFonts w:ascii="標楷體" w:eastAsia="標楷體" w:hAnsi="標楷體"/>
          <w:color w:val="000000"/>
          <w:sz w:val="26"/>
          <w:szCs w:val="26"/>
          <w:lang w:eastAsia="zh-TW"/>
        </w:rPr>
        <w:t>(D)</w:t>
      </w:r>
      <w:bookmarkStart w:id="205" w:name="QQ210604000828_1_4"/>
      <w:r w:rsidRPr="006B3234">
        <w:rPr>
          <w:rFonts w:ascii="標楷體" w:eastAsia="標楷體" w:hAnsi="標楷體" w:hint="eastAsia"/>
          <w:color w:val="000000"/>
          <w:kern w:val="2"/>
          <w:sz w:val="26"/>
          <w:szCs w:val="26"/>
          <w:lang w:eastAsia="zh-TW"/>
        </w:rPr>
        <w:t>性別偏見</w:t>
      </w:r>
      <w:r w:rsidRPr="006B3234">
        <w:rPr>
          <w:rFonts w:ascii="標楷體" w:eastAsia="標楷體" w:hAnsi="標楷體" w:hint="eastAsia"/>
          <w:color w:val="000000"/>
          <w:sz w:val="26"/>
          <w:szCs w:val="26"/>
          <w:lang w:eastAsia="zh-TW"/>
        </w:rPr>
        <w:t xml:space="preserve">　</w:t>
      </w:r>
      <w:bookmarkEnd w:id="201"/>
      <w:bookmarkEnd w:id="205"/>
    </w:p>
    <w:p w14:paraId="6F9D3BAD" w14:textId="77777777" w:rsidR="00933BFC" w:rsidRDefault="0060656A" w:rsidP="00933BFC">
      <w:pPr>
        <w:pStyle w:val="Normal039"/>
        <w:snapToGrid w:val="0"/>
        <w:spacing w:line="286" w:lineRule="auto"/>
        <w:jc w:val="both"/>
        <w:textAlignment w:val="center"/>
        <w:rPr>
          <w:rFonts w:ascii="標楷體" w:eastAsia="標楷體" w:hAnsi="標楷體"/>
          <w:color w:val="000000"/>
          <w:kern w:val="2"/>
          <w:sz w:val="26"/>
          <w:szCs w:val="26"/>
          <w:lang w:eastAsia="zh-TW"/>
        </w:rPr>
      </w:pPr>
      <w:bookmarkStart w:id="206" w:name="QQ210604000834_1_H"/>
      <w:bookmarkStart w:id="207" w:name="QQ210604000834"/>
      <w:r w:rsidRPr="006B3234">
        <w:rPr>
          <w:rFonts w:ascii="標楷體" w:eastAsia="標楷體" w:hAnsi="標楷體"/>
          <w:color w:val="000000"/>
          <w:kern w:val="2"/>
          <w:sz w:val="26"/>
          <w:szCs w:val="26"/>
          <w:lang w:eastAsia="zh-TW"/>
        </w:rPr>
        <w:t>40.</w:t>
      </w:r>
      <w:r w:rsidRPr="006B3234">
        <w:rPr>
          <w:rFonts w:ascii="標楷體" w:eastAsia="標楷體" w:hAnsi="標楷體" w:hint="eastAsia"/>
          <w:color w:val="000000"/>
          <w:kern w:val="2"/>
          <w:sz w:val="26"/>
          <w:szCs w:val="26"/>
          <w:lang w:eastAsia="zh-TW"/>
        </w:rPr>
        <w:t>藉由社會既存的制度或理念來認定男性或女性所應扮演的角色或承擔的任務，係指何者？</w:t>
      </w:r>
      <w:r w:rsidRPr="006B3234">
        <w:rPr>
          <w:rFonts w:ascii="標楷體" w:eastAsia="標楷體" w:hAnsi="標楷體" w:hint="eastAsia"/>
          <w:color w:val="000000"/>
          <w:sz w:val="26"/>
          <w:szCs w:val="26"/>
          <w:lang w:eastAsia="zh-TW"/>
        </w:rPr>
        <w:t xml:space="preserve">　</w:t>
      </w:r>
      <w:bookmarkEnd w:id="206"/>
      <w:r w:rsidRPr="006B3234">
        <w:rPr>
          <w:rFonts w:ascii="標楷體" w:eastAsia="標楷體" w:hAnsi="標楷體"/>
          <w:color w:val="000000"/>
          <w:sz w:val="26"/>
          <w:szCs w:val="26"/>
          <w:lang w:eastAsia="zh-TW"/>
        </w:rPr>
        <w:t>(A)</w:t>
      </w:r>
      <w:bookmarkStart w:id="208" w:name="QQ210604000834_1_1"/>
      <w:r w:rsidRPr="006B3234">
        <w:rPr>
          <w:rFonts w:ascii="標楷體" w:eastAsia="標楷體" w:hAnsi="標楷體" w:hint="eastAsia"/>
          <w:color w:val="000000"/>
          <w:kern w:val="2"/>
          <w:sz w:val="26"/>
          <w:szCs w:val="26"/>
          <w:lang w:eastAsia="zh-TW"/>
        </w:rPr>
        <w:t>性別歧視</w:t>
      </w:r>
      <w:r w:rsidRPr="006B3234">
        <w:rPr>
          <w:rFonts w:ascii="標楷體" w:eastAsia="標楷體" w:hAnsi="標楷體" w:hint="eastAsia"/>
          <w:color w:val="000000"/>
          <w:sz w:val="26"/>
          <w:szCs w:val="26"/>
          <w:lang w:eastAsia="zh-TW"/>
        </w:rPr>
        <w:t xml:space="preserve">　</w:t>
      </w:r>
      <w:bookmarkEnd w:id="208"/>
      <w:r w:rsidRPr="006B3234">
        <w:rPr>
          <w:rFonts w:ascii="標楷體" w:eastAsia="標楷體" w:hAnsi="標楷體"/>
          <w:color w:val="000000"/>
          <w:sz w:val="26"/>
          <w:szCs w:val="26"/>
          <w:lang w:eastAsia="zh-TW"/>
        </w:rPr>
        <w:t>(B)</w:t>
      </w:r>
      <w:bookmarkStart w:id="209" w:name="QQ210604000834_1_2"/>
      <w:r w:rsidRPr="006B3234">
        <w:rPr>
          <w:rFonts w:ascii="標楷體" w:eastAsia="標楷體" w:hAnsi="標楷體" w:hint="eastAsia"/>
          <w:color w:val="000000"/>
          <w:kern w:val="2"/>
          <w:sz w:val="26"/>
          <w:szCs w:val="26"/>
          <w:lang w:eastAsia="zh-TW"/>
        </w:rPr>
        <w:t>社會性別</w:t>
      </w:r>
      <w:r w:rsidRPr="006B3234">
        <w:rPr>
          <w:rFonts w:ascii="標楷體" w:eastAsia="標楷體" w:hAnsi="標楷體" w:hint="eastAsia"/>
          <w:color w:val="000000"/>
          <w:sz w:val="26"/>
          <w:szCs w:val="26"/>
          <w:lang w:eastAsia="zh-TW"/>
        </w:rPr>
        <w:t xml:space="preserve">　</w:t>
      </w:r>
      <w:bookmarkEnd w:id="209"/>
      <w:r w:rsidRPr="006B3234">
        <w:rPr>
          <w:rFonts w:ascii="標楷體" w:eastAsia="標楷體" w:hAnsi="標楷體"/>
          <w:color w:val="000000"/>
          <w:sz w:val="26"/>
          <w:szCs w:val="26"/>
          <w:lang w:eastAsia="zh-TW"/>
        </w:rPr>
        <w:t>(C)</w:t>
      </w:r>
      <w:bookmarkStart w:id="210" w:name="QQ210604000834_1_3"/>
      <w:r w:rsidRPr="006B3234">
        <w:rPr>
          <w:rFonts w:ascii="標楷體" w:eastAsia="標楷體" w:hAnsi="標楷體" w:hint="eastAsia"/>
          <w:color w:val="000000"/>
          <w:kern w:val="2"/>
          <w:sz w:val="26"/>
          <w:szCs w:val="26"/>
          <w:lang w:eastAsia="zh-TW"/>
        </w:rPr>
        <w:t>性別偏見</w:t>
      </w:r>
      <w:r w:rsidRPr="006B3234">
        <w:rPr>
          <w:rFonts w:ascii="標楷體" w:eastAsia="標楷體" w:hAnsi="標楷體" w:hint="eastAsia"/>
          <w:color w:val="000000"/>
          <w:sz w:val="26"/>
          <w:szCs w:val="26"/>
          <w:lang w:eastAsia="zh-TW"/>
        </w:rPr>
        <w:t xml:space="preserve">　</w:t>
      </w:r>
      <w:bookmarkEnd w:id="210"/>
      <w:r w:rsidRPr="006B3234">
        <w:rPr>
          <w:rFonts w:ascii="標楷體" w:eastAsia="標楷體" w:hAnsi="標楷體"/>
          <w:color w:val="000000"/>
          <w:sz w:val="26"/>
          <w:szCs w:val="26"/>
          <w:lang w:eastAsia="zh-TW"/>
        </w:rPr>
        <w:t>(D)</w:t>
      </w:r>
      <w:bookmarkStart w:id="211" w:name="QQ210604000834_1_4"/>
      <w:r w:rsidRPr="006B3234">
        <w:rPr>
          <w:rFonts w:ascii="標楷體" w:eastAsia="標楷體" w:hAnsi="標楷體" w:hint="eastAsia"/>
          <w:color w:val="000000"/>
          <w:kern w:val="2"/>
          <w:sz w:val="26"/>
          <w:szCs w:val="26"/>
          <w:lang w:eastAsia="zh-TW"/>
        </w:rPr>
        <w:t>性別刻板印象</w:t>
      </w:r>
      <w:bookmarkStart w:id="212" w:name="QQ220311000364_1_H"/>
      <w:bookmarkStart w:id="213" w:name="QQ220311000364"/>
      <w:bookmarkEnd w:id="207"/>
      <w:bookmarkEnd w:id="211"/>
    </w:p>
    <w:p w14:paraId="2A8FE4EA" w14:textId="77777777" w:rsidR="00933BFC" w:rsidRDefault="0031144C" w:rsidP="00933BFC">
      <w:pPr>
        <w:pStyle w:val="Normal039"/>
        <w:numPr>
          <w:ilvl w:val="0"/>
          <w:numId w:val="9"/>
        </w:numPr>
        <w:snapToGrid w:val="0"/>
        <w:spacing w:line="286" w:lineRule="auto"/>
        <w:jc w:val="both"/>
        <w:textAlignment w:val="center"/>
        <w:rPr>
          <w:rFonts w:ascii="標楷體" w:eastAsia="標楷體" w:hAnsi="標楷體"/>
          <w:color w:val="000000"/>
          <w:sz w:val="26"/>
          <w:szCs w:val="26"/>
          <w:lang w:eastAsia="zh-TW"/>
        </w:rPr>
      </w:pPr>
      <w:r w:rsidRPr="0031144C">
        <w:rPr>
          <w:rFonts w:ascii="標楷體" w:eastAsia="標楷體" w:hAnsi="標楷體" w:hint="eastAsia"/>
          <w:color w:val="000000"/>
          <w:sz w:val="26"/>
          <w:szCs w:val="26"/>
          <w:lang w:eastAsia="zh-TW"/>
        </w:rPr>
        <w:t>下列何者最有可能違反需求法則，價格愈高漲，需求量反而會增加？</w:t>
      </w:r>
      <w:r w:rsidRPr="0031144C">
        <w:rPr>
          <w:rFonts w:ascii="標楷體" w:eastAsia="標楷體" w:hAnsi="標楷體"/>
          <w:color w:val="000000"/>
          <w:sz w:val="26"/>
          <w:szCs w:val="26"/>
          <w:lang w:eastAsia="zh-TW"/>
        </w:rPr>
        <w:t xml:space="preserve">　</w:t>
      </w:r>
      <w:bookmarkEnd w:id="212"/>
      <w:r w:rsidRPr="0031144C">
        <w:rPr>
          <w:rFonts w:ascii="標楷體" w:eastAsia="標楷體" w:hAnsi="標楷體"/>
          <w:color w:val="000000"/>
          <w:sz w:val="26"/>
          <w:szCs w:val="26"/>
          <w:lang w:eastAsia="zh-TW"/>
        </w:rPr>
        <w:t>(A)</w:t>
      </w:r>
      <w:bookmarkStart w:id="214" w:name="QQ220311000364_1_1"/>
      <w:r w:rsidRPr="0031144C">
        <w:rPr>
          <w:rFonts w:ascii="標楷體" w:eastAsia="標楷體" w:hAnsi="標楷體" w:hint="eastAsia"/>
          <w:color w:val="000000"/>
          <w:sz w:val="26"/>
          <w:szCs w:val="26"/>
          <w:lang w:eastAsia="zh-TW"/>
        </w:rPr>
        <w:t>民生用品</w:t>
      </w:r>
      <w:r w:rsidRPr="0031144C">
        <w:rPr>
          <w:rFonts w:ascii="標楷體" w:eastAsia="標楷體" w:hAnsi="標楷體"/>
          <w:color w:val="000000"/>
          <w:sz w:val="26"/>
          <w:szCs w:val="26"/>
          <w:lang w:eastAsia="zh-TW"/>
        </w:rPr>
        <w:t xml:space="preserve">　</w:t>
      </w:r>
      <w:bookmarkEnd w:id="214"/>
      <w:r w:rsidRPr="0031144C">
        <w:rPr>
          <w:rFonts w:ascii="標楷體" w:eastAsia="標楷體" w:hAnsi="標楷體"/>
          <w:color w:val="000000"/>
          <w:sz w:val="26"/>
          <w:szCs w:val="26"/>
          <w:lang w:eastAsia="zh-TW"/>
        </w:rPr>
        <w:t>(B)</w:t>
      </w:r>
      <w:bookmarkStart w:id="215" w:name="QQ220311000364_1_2"/>
      <w:r w:rsidRPr="0031144C">
        <w:rPr>
          <w:rFonts w:ascii="標楷體" w:eastAsia="標楷體" w:hAnsi="標楷體" w:hint="eastAsia"/>
          <w:color w:val="000000"/>
          <w:sz w:val="26"/>
          <w:szCs w:val="26"/>
          <w:lang w:eastAsia="zh-TW"/>
        </w:rPr>
        <w:t>農產品</w:t>
      </w:r>
      <w:r w:rsidRPr="0031144C">
        <w:rPr>
          <w:rFonts w:ascii="標楷體" w:eastAsia="標楷體" w:hAnsi="標楷體"/>
          <w:color w:val="000000"/>
          <w:sz w:val="26"/>
          <w:szCs w:val="26"/>
          <w:lang w:eastAsia="zh-TW"/>
        </w:rPr>
        <w:t xml:space="preserve">　</w:t>
      </w:r>
      <w:bookmarkEnd w:id="215"/>
      <w:r w:rsidRPr="0031144C">
        <w:rPr>
          <w:rFonts w:ascii="標楷體" w:eastAsia="標楷體" w:hAnsi="標楷體"/>
          <w:color w:val="000000"/>
          <w:sz w:val="26"/>
          <w:szCs w:val="26"/>
          <w:lang w:eastAsia="zh-TW"/>
        </w:rPr>
        <w:t>(C)</w:t>
      </w:r>
      <w:bookmarkStart w:id="216" w:name="QQ220311000364_1_3"/>
      <w:r w:rsidRPr="0031144C">
        <w:rPr>
          <w:rFonts w:ascii="標楷體" w:eastAsia="標楷體" w:hAnsi="標楷體" w:hint="eastAsia"/>
          <w:color w:val="000000"/>
          <w:sz w:val="26"/>
          <w:szCs w:val="26"/>
          <w:lang w:eastAsia="zh-TW"/>
        </w:rPr>
        <w:t>工業原料</w:t>
      </w:r>
      <w:r w:rsidRPr="0031144C">
        <w:rPr>
          <w:rFonts w:ascii="標楷體" w:eastAsia="標楷體" w:hAnsi="標楷體"/>
          <w:color w:val="000000"/>
          <w:sz w:val="26"/>
          <w:szCs w:val="26"/>
          <w:lang w:eastAsia="zh-TW"/>
        </w:rPr>
        <w:t xml:space="preserve">　</w:t>
      </w:r>
      <w:bookmarkEnd w:id="216"/>
      <w:r w:rsidRPr="0031144C">
        <w:rPr>
          <w:rFonts w:ascii="標楷體" w:eastAsia="標楷體" w:hAnsi="標楷體"/>
          <w:color w:val="000000"/>
          <w:sz w:val="26"/>
          <w:szCs w:val="26"/>
          <w:lang w:eastAsia="zh-TW"/>
        </w:rPr>
        <w:t>(D)</w:t>
      </w:r>
      <w:bookmarkStart w:id="217" w:name="QQ220311000364_1_4"/>
      <w:r w:rsidRPr="0031144C">
        <w:rPr>
          <w:rFonts w:ascii="標楷體" w:eastAsia="標楷體" w:hAnsi="標楷體" w:hint="eastAsia"/>
          <w:color w:val="000000"/>
          <w:sz w:val="26"/>
          <w:szCs w:val="26"/>
          <w:lang w:eastAsia="zh-TW"/>
        </w:rPr>
        <w:t>奢侈品</w:t>
      </w:r>
      <w:r w:rsidRPr="0031144C">
        <w:rPr>
          <w:rFonts w:ascii="標楷體" w:eastAsia="標楷體" w:hAnsi="標楷體"/>
          <w:color w:val="000000"/>
          <w:sz w:val="26"/>
          <w:szCs w:val="26"/>
          <w:lang w:eastAsia="zh-TW"/>
        </w:rPr>
        <w:t xml:space="preserve">　</w:t>
      </w:r>
      <w:bookmarkStart w:id="218" w:name="QQ220311000729_1_H"/>
      <w:bookmarkStart w:id="219" w:name="QQ220311000729"/>
      <w:bookmarkEnd w:id="213"/>
      <w:bookmarkEnd w:id="217"/>
    </w:p>
    <w:p w14:paraId="02B71C04" w14:textId="77777777" w:rsidR="00933BFC" w:rsidRDefault="0031144C" w:rsidP="00933BFC">
      <w:pPr>
        <w:pStyle w:val="Normal039"/>
        <w:numPr>
          <w:ilvl w:val="0"/>
          <w:numId w:val="9"/>
        </w:numPr>
        <w:snapToGrid w:val="0"/>
        <w:spacing w:line="286" w:lineRule="auto"/>
        <w:jc w:val="both"/>
        <w:textAlignment w:val="center"/>
        <w:rPr>
          <w:rFonts w:ascii="標楷體" w:eastAsia="標楷體" w:hAnsi="標楷體"/>
          <w:color w:val="000000"/>
          <w:sz w:val="26"/>
          <w:szCs w:val="26"/>
          <w:lang w:eastAsia="zh-TW"/>
        </w:rPr>
      </w:pPr>
      <w:r w:rsidRPr="00933BFC">
        <w:rPr>
          <w:rFonts w:ascii="標楷體" w:eastAsia="標楷體" w:hAnsi="標楷體" w:hint="eastAsia"/>
          <w:color w:val="000000"/>
          <w:sz w:val="26"/>
          <w:szCs w:val="26"/>
          <w:lang w:eastAsia="zh-TW"/>
        </w:rPr>
        <w:t>工廠外移時，本國勞工薪資和就業會產生何種變化？</w:t>
      </w:r>
      <w:r w:rsidRPr="00933BFC">
        <w:rPr>
          <w:rFonts w:ascii="標楷體" w:eastAsia="標楷體" w:hAnsi="標楷體"/>
          <w:color w:val="000000"/>
          <w:sz w:val="26"/>
          <w:szCs w:val="26"/>
          <w:lang w:eastAsia="zh-TW"/>
        </w:rPr>
        <w:t xml:space="preserve">　</w:t>
      </w:r>
      <w:bookmarkEnd w:id="218"/>
      <w:r w:rsidRPr="00933BFC">
        <w:rPr>
          <w:rFonts w:ascii="標楷體" w:eastAsia="標楷體" w:hAnsi="標楷體"/>
          <w:color w:val="000000"/>
          <w:sz w:val="26"/>
          <w:szCs w:val="26"/>
          <w:lang w:eastAsia="zh-TW"/>
        </w:rPr>
        <w:t>(A)</w:t>
      </w:r>
      <w:bookmarkStart w:id="220" w:name="QQ220311000729_1_1"/>
      <w:r w:rsidRPr="00933BFC">
        <w:rPr>
          <w:rFonts w:ascii="標楷體" w:eastAsia="標楷體" w:hAnsi="標楷體" w:hint="eastAsia"/>
          <w:color w:val="000000"/>
          <w:sz w:val="26"/>
          <w:szCs w:val="26"/>
          <w:lang w:eastAsia="zh-TW"/>
        </w:rPr>
        <w:t>薪資增加</w:t>
      </w:r>
      <w:r w:rsidRPr="00933BFC">
        <w:rPr>
          <w:rFonts w:ascii="標楷體" w:eastAsia="標楷體" w:hAnsi="標楷體"/>
          <w:color w:val="000000"/>
          <w:sz w:val="26"/>
          <w:szCs w:val="26"/>
          <w:lang w:eastAsia="zh-TW"/>
        </w:rPr>
        <w:t xml:space="preserve">　</w:t>
      </w:r>
      <w:bookmarkEnd w:id="220"/>
      <w:r w:rsidRPr="00933BFC">
        <w:rPr>
          <w:rFonts w:ascii="標楷體" w:eastAsia="標楷體" w:hAnsi="標楷體"/>
          <w:color w:val="000000"/>
          <w:sz w:val="26"/>
          <w:szCs w:val="26"/>
          <w:lang w:eastAsia="zh-TW"/>
        </w:rPr>
        <w:t>(B)</w:t>
      </w:r>
      <w:bookmarkStart w:id="221" w:name="QQ220311000729_1_2"/>
      <w:r w:rsidRPr="00933BFC">
        <w:rPr>
          <w:rFonts w:ascii="標楷體" w:eastAsia="標楷體" w:hAnsi="標楷體" w:hint="eastAsia"/>
          <w:color w:val="000000"/>
          <w:sz w:val="26"/>
          <w:szCs w:val="26"/>
          <w:lang w:eastAsia="zh-TW"/>
        </w:rPr>
        <w:t>失業增加</w:t>
      </w:r>
      <w:r w:rsidRPr="00933BFC">
        <w:rPr>
          <w:rFonts w:ascii="標楷體" w:eastAsia="標楷體" w:hAnsi="標楷體"/>
          <w:color w:val="000000"/>
          <w:sz w:val="26"/>
          <w:szCs w:val="26"/>
          <w:lang w:eastAsia="zh-TW"/>
        </w:rPr>
        <w:t xml:space="preserve">　</w:t>
      </w:r>
      <w:bookmarkEnd w:id="221"/>
      <w:r w:rsidRPr="00933BFC">
        <w:rPr>
          <w:rFonts w:ascii="標楷體" w:eastAsia="標楷體" w:hAnsi="標楷體"/>
          <w:color w:val="000000"/>
          <w:sz w:val="26"/>
          <w:szCs w:val="26"/>
          <w:lang w:eastAsia="zh-TW"/>
        </w:rPr>
        <w:t>(C)</w:t>
      </w:r>
      <w:bookmarkStart w:id="222" w:name="QQ220311000729_1_3"/>
      <w:r w:rsidRPr="00933BFC">
        <w:rPr>
          <w:rFonts w:ascii="標楷體" w:eastAsia="標楷體" w:hAnsi="標楷體" w:hint="eastAsia"/>
          <w:color w:val="000000"/>
          <w:sz w:val="26"/>
          <w:szCs w:val="26"/>
          <w:lang w:eastAsia="zh-TW"/>
        </w:rPr>
        <w:t>薪資不變</w:t>
      </w:r>
      <w:r w:rsidRPr="00933BFC">
        <w:rPr>
          <w:rFonts w:ascii="標楷體" w:eastAsia="標楷體" w:hAnsi="標楷體"/>
          <w:color w:val="000000"/>
          <w:sz w:val="26"/>
          <w:szCs w:val="26"/>
          <w:lang w:eastAsia="zh-TW"/>
        </w:rPr>
        <w:t xml:space="preserve">　</w:t>
      </w:r>
      <w:bookmarkEnd w:id="222"/>
      <w:r w:rsidRPr="00933BFC">
        <w:rPr>
          <w:rFonts w:ascii="標楷體" w:eastAsia="標楷體" w:hAnsi="標楷體"/>
          <w:color w:val="000000"/>
          <w:sz w:val="26"/>
          <w:szCs w:val="26"/>
          <w:lang w:eastAsia="zh-TW"/>
        </w:rPr>
        <w:t>(D)</w:t>
      </w:r>
      <w:bookmarkStart w:id="223" w:name="QQ220311000729_1_4"/>
      <w:r w:rsidRPr="00933BFC">
        <w:rPr>
          <w:rFonts w:ascii="標楷體" w:eastAsia="標楷體" w:hAnsi="標楷體" w:hint="eastAsia"/>
          <w:color w:val="000000"/>
          <w:sz w:val="26"/>
          <w:szCs w:val="26"/>
          <w:lang w:eastAsia="zh-TW"/>
        </w:rPr>
        <w:t>就業不變</w:t>
      </w:r>
      <w:r w:rsidRPr="00933BFC">
        <w:rPr>
          <w:rFonts w:ascii="標楷體" w:eastAsia="標楷體" w:hAnsi="標楷體"/>
          <w:color w:val="000000"/>
          <w:sz w:val="26"/>
          <w:szCs w:val="26"/>
          <w:lang w:eastAsia="zh-TW"/>
        </w:rPr>
        <w:t xml:space="preserve">　</w:t>
      </w:r>
      <w:bookmarkStart w:id="224" w:name="QQ220311000732_1_H"/>
      <w:bookmarkStart w:id="225" w:name="QQ220311000732"/>
      <w:bookmarkEnd w:id="219"/>
      <w:bookmarkEnd w:id="223"/>
    </w:p>
    <w:p w14:paraId="1DA25C33" w14:textId="77777777" w:rsidR="00933BFC" w:rsidRDefault="0031144C" w:rsidP="00933BFC">
      <w:pPr>
        <w:pStyle w:val="Normal039"/>
        <w:numPr>
          <w:ilvl w:val="0"/>
          <w:numId w:val="9"/>
        </w:numPr>
        <w:snapToGrid w:val="0"/>
        <w:spacing w:line="286" w:lineRule="auto"/>
        <w:jc w:val="both"/>
        <w:textAlignment w:val="center"/>
        <w:rPr>
          <w:rFonts w:ascii="標楷體" w:eastAsia="標楷體" w:hAnsi="標楷體"/>
          <w:color w:val="000000"/>
          <w:sz w:val="26"/>
          <w:szCs w:val="26"/>
          <w:lang w:eastAsia="zh-TW"/>
        </w:rPr>
      </w:pPr>
      <w:r w:rsidRPr="00933BFC">
        <w:rPr>
          <w:rFonts w:ascii="標楷體" w:eastAsia="標楷體" w:hAnsi="標楷體" w:hint="eastAsia"/>
          <w:color w:val="000000"/>
          <w:sz w:val="26"/>
          <w:szCs w:val="26"/>
          <w:lang w:eastAsia="zh-TW"/>
        </w:rPr>
        <w:t>勞動市場中，引導雇主和勞工進行雇用和受</w:t>
      </w:r>
      <w:proofErr w:type="gramStart"/>
      <w:r w:rsidRPr="00933BFC">
        <w:rPr>
          <w:rFonts w:ascii="標楷體" w:eastAsia="標楷體" w:hAnsi="標楷體" w:hint="eastAsia"/>
          <w:color w:val="000000"/>
          <w:sz w:val="26"/>
          <w:szCs w:val="26"/>
          <w:lang w:eastAsia="zh-TW"/>
        </w:rPr>
        <w:t>僱</w:t>
      </w:r>
      <w:proofErr w:type="gramEnd"/>
      <w:r w:rsidRPr="00933BFC">
        <w:rPr>
          <w:rFonts w:ascii="標楷體" w:eastAsia="標楷體" w:hAnsi="標楷體" w:hint="eastAsia"/>
          <w:color w:val="000000"/>
          <w:sz w:val="26"/>
          <w:szCs w:val="26"/>
          <w:lang w:eastAsia="zh-TW"/>
        </w:rPr>
        <w:t>決策的關鍵為何？</w:t>
      </w:r>
      <w:r w:rsidRPr="00933BFC">
        <w:rPr>
          <w:rFonts w:ascii="標楷體" w:eastAsia="標楷體" w:hAnsi="標楷體"/>
          <w:color w:val="000000"/>
          <w:sz w:val="26"/>
          <w:szCs w:val="26"/>
          <w:lang w:eastAsia="zh-TW"/>
        </w:rPr>
        <w:t xml:space="preserve">　</w:t>
      </w:r>
      <w:bookmarkEnd w:id="224"/>
      <w:r w:rsidRPr="00933BFC">
        <w:rPr>
          <w:rFonts w:ascii="標楷體" w:eastAsia="標楷體" w:hAnsi="標楷體"/>
          <w:color w:val="000000"/>
          <w:sz w:val="26"/>
          <w:szCs w:val="26"/>
          <w:lang w:eastAsia="zh-TW"/>
        </w:rPr>
        <w:t>(A)</w:t>
      </w:r>
      <w:bookmarkStart w:id="226" w:name="QQ220311000732_1_1"/>
      <w:r w:rsidRPr="00933BFC">
        <w:rPr>
          <w:rFonts w:ascii="標楷體" w:eastAsia="標楷體" w:hAnsi="標楷體" w:hint="eastAsia"/>
          <w:color w:val="000000"/>
          <w:sz w:val="26"/>
          <w:szCs w:val="26"/>
          <w:lang w:eastAsia="zh-TW"/>
        </w:rPr>
        <w:t>薪資</w:t>
      </w:r>
      <w:r w:rsidRPr="00933BFC">
        <w:rPr>
          <w:rFonts w:ascii="標楷體" w:eastAsia="標楷體" w:hAnsi="標楷體"/>
          <w:color w:val="000000"/>
          <w:sz w:val="26"/>
          <w:szCs w:val="26"/>
          <w:lang w:eastAsia="zh-TW"/>
        </w:rPr>
        <w:t xml:space="preserve">　</w:t>
      </w:r>
      <w:bookmarkEnd w:id="226"/>
      <w:r w:rsidRPr="00933BFC">
        <w:rPr>
          <w:rFonts w:ascii="標楷體" w:eastAsia="標楷體" w:hAnsi="標楷體"/>
          <w:color w:val="000000"/>
          <w:sz w:val="26"/>
          <w:szCs w:val="26"/>
          <w:lang w:eastAsia="zh-TW"/>
        </w:rPr>
        <w:t>(B)</w:t>
      </w:r>
      <w:bookmarkStart w:id="227" w:name="QQ220311000732_1_2"/>
      <w:r w:rsidRPr="00933BFC">
        <w:rPr>
          <w:rFonts w:ascii="標楷體" w:eastAsia="標楷體" w:hAnsi="標楷體" w:hint="eastAsia"/>
          <w:color w:val="000000"/>
          <w:sz w:val="26"/>
          <w:szCs w:val="26"/>
          <w:lang w:eastAsia="zh-TW"/>
        </w:rPr>
        <w:t>休假</w:t>
      </w:r>
      <w:r w:rsidRPr="00933BFC">
        <w:rPr>
          <w:rFonts w:ascii="標楷體" w:eastAsia="標楷體" w:hAnsi="標楷體"/>
          <w:color w:val="000000"/>
          <w:sz w:val="26"/>
          <w:szCs w:val="26"/>
          <w:lang w:eastAsia="zh-TW"/>
        </w:rPr>
        <w:t xml:space="preserve">　</w:t>
      </w:r>
      <w:bookmarkEnd w:id="227"/>
      <w:r w:rsidRPr="00933BFC">
        <w:rPr>
          <w:rFonts w:ascii="標楷體" w:eastAsia="標楷體" w:hAnsi="標楷體"/>
          <w:color w:val="000000"/>
          <w:sz w:val="26"/>
          <w:szCs w:val="26"/>
          <w:lang w:eastAsia="zh-TW"/>
        </w:rPr>
        <w:t>(C)</w:t>
      </w:r>
      <w:bookmarkStart w:id="228" w:name="QQ220311000732_1_3"/>
      <w:r w:rsidRPr="00933BFC">
        <w:rPr>
          <w:rFonts w:ascii="標楷體" w:eastAsia="標楷體" w:hAnsi="標楷體" w:hint="eastAsia"/>
          <w:color w:val="000000"/>
          <w:sz w:val="26"/>
          <w:szCs w:val="26"/>
          <w:lang w:eastAsia="zh-TW"/>
        </w:rPr>
        <w:t>加班</w:t>
      </w:r>
      <w:r w:rsidRPr="00933BFC">
        <w:rPr>
          <w:rFonts w:ascii="標楷體" w:eastAsia="標楷體" w:hAnsi="標楷體"/>
          <w:color w:val="000000"/>
          <w:sz w:val="26"/>
          <w:szCs w:val="26"/>
          <w:lang w:eastAsia="zh-TW"/>
        </w:rPr>
        <w:t xml:space="preserve">　</w:t>
      </w:r>
      <w:bookmarkEnd w:id="228"/>
      <w:r w:rsidRPr="00933BFC">
        <w:rPr>
          <w:rFonts w:ascii="標楷體" w:eastAsia="標楷體" w:hAnsi="標楷體"/>
          <w:color w:val="000000"/>
          <w:sz w:val="26"/>
          <w:szCs w:val="26"/>
          <w:lang w:eastAsia="zh-TW"/>
        </w:rPr>
        <w:t>(D)</w:t>
      </w:r>
      <w:bookmarkStart w:id="229" w:name="QQ220311000732_1_4"/>
      <w:r w:rsidRPr="00933BFC">
        <w:rPr>
          <w:rFonts w:ascii="標楷體" w:eastAsia="標楷體" w:hAnsi="標楷體" w:hint="eastAsia"/>
          <w:color w:val="000000"/>
          <w:sz w:val="26"/>
          <w:szCs w:val="26"/>
          <w:lang w:eastAsia="zh-TW"/>
        </w:rPr>
        <w:t>法規</w:t>
      </w:r>
      <w:r w:rsidRPr="00933BFC">
        <w:rPr>
          <w:rFonts w:ascii="標楷體" w:eastAsia="標楷體" w:hAnsi="標楷體"/>
          <w:color w:val="000000"/>
          <w:sz w:val="26"/>
          <w:szCs w:val="26"/>
          <w:lang w:eastAsia="zh-TW"/>
        </w:rPr>
        <w:t xml:space="preserve">　</w:t>
      </w:r>
      <w:bookmarkStart w:id="230" w:name="QQ220311000433_1_H"/>
      <w:bookmarkStart w:id="231" w:name="QQ220311000433"/>
      <w:bookmarkEnd w:id="225"/>
      <w:bookmarkEnd w:id="229"/>
    </w:p>
    <w:p w14:paraId="6CCBE011" w14:textId="77777777" w:rsidR="00933BFC" w:rsidRDefault="0031144C" w:rsidP="00933BFC">
      <w:pPr>
        <w:pStyle w:val="Normal039"/>
        <w:numPr>
          <w:ilvl w:val="0"/>
          <w:numId w:val="9"/>
        </w:numPr>
        <w:snapToGrid w:val="0"/>
        <w:spacing w:line="286" w:lineRule="auto"/>
        <w:jc w:val="both"/>
        <w:textAlignment w:val="center"/>
        <w:rPr>
          <w:rFonts w:ascii="標楷體" w:eastAsia="標楷體" w:hAnsi="標楷體"/>
          <w:color w:val="000000"/>
          <w:sz w:val="26"/>
          <w:szCs w:val="26"/>
          <w:lang w:eastAsia="zh-TW"/>
        </w:rPr>
      </w:pPr>
      <w:r w:rsidRPr="00933BFC">
        <w:rPr>
          <w:rFonts w:ascii="標楷體" w:eastAsia="標楷體" w:hAnsi="標楷體" w:hint="eastAsia"/>
          <w:color w:val="000000"/>
          <w:sz w:val="26"/>
          <w:szCs w:val="26"/>
          <w:lang w:eastAsia="zh-TW"/>
        </w:rPr>
        <w:t>2012年8月臺北市交通局推出</w:t>
      </w:r>
      <w:proofErr w:type="spellStart"/>
      <w:r w:rsidRPr="00933BFC">
        <w:rPr>
          <w:rFonts w:ascii="標楷體" w:eastAsia="標楷體" w:hAnsi="標楷體" w:hint="eastAsia"/>
          <w:color w:val="000000"/>
          <w:sz w:val="26"/>
          <w:szCs w:val="26"/>
          <w:lang w:eastAsia="zh-TW"/>
        </w:rPr>
        <w:t>YouBike</w:t>
      </w:r>
      <w:proofErr w:type="spellEnd"/>
      <w:r w:rsidRPr="00933BFC">
        <w:rPr>
          <w:rFonts w:ascii="標楷體" w:eastAsia="標楷體" w:hAnsi="標楷體" w:hint="eastAsia"/>
          <w:color w:val="000000"/>
          <w:sz w:val="26"/>
          <w:szCs w:val="26"/>
          <w:lang w:eastAsia="zh-TW"/>
        </w:rPr>
        <w:t>「前30分鐘免費騎乘」方案，使用頻率大幅成長，但2015年4月改成前30分鐘收費5元，使用人數也因此受到影響。請問下列敘述何者正確？</w:t>
      </w:r>
      <w:r w:rsidRPr="00933BFC">
        <w:rPr>
          <w:rFonts w:ascii="標楷體" w:eastAsia="標楷體" w:hAnsi="標楷體"/>
          <w:color w:val="000000"/>
          <w:sz w:val="26"/>
          <w:szCs w:val="26"/>
          <w:lang w:eastAsia="zh-TW"/>
        </w:rPr>
        <w:t xml:space="preserve">　</w:t>
      </w:r>
      <w:bookmarkEnd w:id="230"/>
      <w:r w:rsidRPr="00933BFC">
        <w:rPr>
          <w:rFonts w:ascii="標楷體" w:eastAsia="標楷體" w:hAnsi="標楷體"/>
          <w:color w:val="000000"/>
          <w:sz w:val="26"/>
          <w:szCs w:val="26"/>
          <w:lang w:eastAsia="zh-TW"/>
        </w:rPr>
        <w:t>(A)</w:t>
      </w:r>
      <w:bookmarkStart w:id="232" w:name="QQ220311000433_1_1"/>
      <w:r w:rsidRPr="00933BFC">
        <w:rPr>
          <w:rFonts w:ascii="標楷體" w:eastAsia="標楷體" w:hAnsi="標楷體" w:hint="eastAsia"/>
          <w:color w:val="000000"/>
          <w:sz w:val="26"/>
          <w:szCs w:val="26"/>
          <w:lang w:eastAsia="zh-TW"/>
        </w:rPr>
        <w:t>新政策主要目的在於彌補臺北市政府公庫的虧損</w:t>
      </w:r>
      <w:r w:rsidRPr="00933BFC">
        <w:rPr>
          <w:rFonts w:ascii="標楷體" w:eastAsia="標楷體" w:hAnsi="標楷體"/>
          <w:color w:val="000000"/>
          <w:sz w:val="26"/>
          <w:szCs w:val="26"/>
          <w:lang w:eastAsia="zh-TW"/>
        </w:rPr>
        <w:t xml:space="preserve">　</w:t>
      </w:r>
      <w:bookmarkEnd w:id="232"/>
      <w:r w:rsidRPr="00933BFC">
        <w:rPr>
          <w:rFonts w:ascii="標楷體" w:eastAsia="標楷體" w:hAnsi="標楷體"/>
          <w:color w:val="000000"/>
          <w:sz w:val="26"/>
          <w:szCs w:val="26"/>
          <w:lang w:eastAsia="zh-TW"/>
        </w:rPr>
        <w:t>(B)</w:t>
      </w:r>
      <w:bookmarkStart w:id="233" w:name="QQ220311000433_1_2"/>
      <w:r w:rsidRPr="00933BFC">
        <w:rPr>
          <w:rFonts w:ascii="標楷體" w:eastAsia="標楷體" w:hAnsi="標楷體" w:hint="eastAsia"/>
          <w:color w:val="000000"/>
          <w:sz w:val="26"/>
          <w:szCs w:val="26"/>
          <w:lang w:eastAsia="zh-TW"/>
        </w:rPr>
        <w:t>只有漲價5元對理性的消費者沒有影響</w:t>
      </w:r>
      <w:r w:rsidRPr="00933BFC">
        <w:rPr>
          <w:rFonts w:ascii="標楷體" w:eastAsia="標楷體" w:hAnsi="標楷體"/>
          <w:color w:val="000000"/>
          <w:sz w:val="26"/>
          <w:szCs w:val="26"/>
          <w:lang w:eastAsia="zh-TW"/>
        </w:rPr>
        <w:t xml:space="preserve">　</w:t>
      </w:r>
      <w:bookmarkEnd w:id="233"/>
      <w:r w:rsidRPr="00933BFC">
        <w:rPr>
          <w:rFonts w:ascii="標楷體" w:eastAsia="標楷體" w:hAnsi="標楷體"/>
          <w:color w:val="000000"/>
          <w:sz w:val="26"/>
          <w:szCs w:val="26"/>
          <w:lang w:eastAsia="zh-TW"/>
        </w:rPr>
        <w:t>(C)</w:t>
      </w:r>
      <w:bookmarkStart w:id="234" w:name="QQ220311000433_1_3"/>
      <w:r w:rsidRPr="00933BFC">
        <w:rPr>
          <w:rFonts w:ascii="標楷體" w:eastAsia="標楷體" w:hAnsi="標楷體" w:hint="eastAsia"/>
          <w:color w:val="000000"/>
          <w:sz w:val="26"/>
          <w:szCs w:val="26"/>
          <w:lang w:eastAsia="zh-TW"/>
        </w:rPr>
        <w:t>理性的個人會在成本提高時評估，進而做出對自己有利的選擇</w:t>
      </w:r>
      <w:r w:rsidRPr="00933BFC">
        <w:rPr>
          <w:rFonts w:ascii="標楷體" w:eastAsia="標楷體" w:hAnsi="標楷體"/>
          <w:color w:val="000000"/>
          <w:sz w:val="26"/>
          <w:szCs w:val="26"/>
          <w:lang w:eastAsia="zh-TW"/>
        </w:rPr>
        <w:t xml:space="preserve">　</w:t>
      </w:r>
      <w:bookmarkEnd w:id="234"/>
      <w:r w:rsidRPr="00933BFC">
        <w:rPr>
          <w:rFonts w:ascii="標楷體" w:eastAsia="標楷體" w:hAnsi="標楷體"/>
          <w:color w:val="000000"/>
          <w:sz w:val="26"/>
          <w:szCs w:val="26"/>
          <w:lang w:eastAsia="zh-TW"/>
        </w:rPr>
        <w:t>(D)</w:t>
      </w:r>
      <w:bookmarkStart w:id="235" w:name="QQ220311000433_1_4"/>
      <w:r w:rsidRPr="00933BFC">
        <w:rPr>
          <w:rFonts w:ascii="標楷體" w:eastAsia="標楷體" w:hAnsi="標楷體" w:hint="eastAsia"/>
          <w:color w:val="000000"/>
          <w:sz w:val="26"/>
          <w:szCs w:val="26"/>
          <w:lang w:eastAsia="zh-TW"/>
        </w:rPr>
        <w:t>免費騎乘是一種誘因，但收費5元就不是</w:t>
      </w:r>
      <w:r w:rsidRPr="00933BFC">
        <w:rPr>
          <w:rFonts w:ascii="標楷體" w:eastAsia="標楷體" w:hAnsi="標楷體"/>
          <w:color w:val="000000"/>
          <w:sz w:val="26"/>
          <w:szCs w:val="26"/>
          <w:lang w:eastAsia="zh-TW"/>
        </w:rPr>
        <w:t xml:space="preserve">　</w:t>
      </w:r>
      <w:bookmarkStart w:id="236" w:name="QQ220311000315_1_H"/>
      <w:bookmarkStart w:id="237" w:name="QQ220311000315"/>
      <w:bookmarkEnd w:id="231"/>
      <w:bookmarkEnd w:id="235"/>
    </w:p>
    <w:p w14:paraId="700749D9" w14:textId="77777777" w:rsidR="00933BFC" w:rsidRDefault="0031144C" w:rsidP="00933BFC">
      <w:pPr>
        <w:pStyle w:val="Normal039"/>
        <w:numPr>
          <w:ilvl w:val="0"/>
          <w:numId w:val="9"/>
        </w:numPr>
        <w:snapToGrid w:val="0"/>
        <w:spacing w:line="286" w:lineRule="auto"/>
        <w:jc w:val="both"/>
        <w:textAlignment w:val="center"/>
        <w:rPr>
          <w:rFonts w:ascii="標楷體" w:eastAsia="標楷體" w:hAnsi="標楷體"/>
          <w:color w:val="000000"/>
          <w:sz w:val="26"/>
          <w:szCs w:val="26"/>
          <w:lang w:eastAsia="zh-TW"/>
        </w:rPr>
      </w:pPr>
      <w:r w:rsidRPr="00933BFC">
        <w:rPr>
          <w:rFonts w:ascii="標楷體" w:eastAsia="標楷體" w:hAnsi="標楷體" w:hint="eastAsia"/>
          <w:color w:val="000000"/>
          <w:sz w:val="26"/>
          <w:szCs w:val="26"/>
          <w:lang w:eastAsia="zh-TW"/>
        </w:rPr>
        <w:t>長久以來雙北市專用垃圾袋價格不同也</w:t>
      </w:r>
      <w:proofErr w:type="gramStart"/>
      <w:r w:rsidRPr="00933BFC">
        <w:rPr>
          <w:rFonts w:ascii="標楷體" w:eastAsia="標楷體" w:hAnsi="標楷體" w:hint="eastAsia"/>
          <w:color w:val="000000"/>
          <w:sz w:val="26"/>
          <w:szCs w:val="26"/>
          <w:lang w:eastAsia="zh-TW"/>
        </w:rPr>
        <w:t>不</w:t>
      </w:r>
      <w:proofErr w:type="gramEnd"/>
      <w:r w:rsidRPr="00933BFC">
        <w:rPr>
          <w:rFonts w:ascii="標楷體" w:eastAsia="標楷體" w:hAnsi="標楷體" w:hint="eastAsia"/>
          <w:color w:val="000000"/>
          <w:sz w:val="26"/>
          <w:szCs w:val="26"/>
          <w:lang w:eastAsia="zh-TW"/>
        </w:rPr>
        <w:t>便民，對此，新北市政府公布，新北市自2019年5月1日起，專用垃圾袋費率將由現行每公升0.4元降為每公升0.36元，未來雙北市民眾購買兩種款式垃圾袋可</w:t>
      </w:r>
      <w:proofErr w:type="gramStart"/>
      <w:r w:rsidRPr="00933BFC">
        <w:rPr>
          <w:rFonts w:ascii="標楷體" w:eastAsia="標楷體" w:hAnsi="標楷體" w:hint="eastAsia"/>
          <w:color w:val="000000"/>
          <w:sz w:val="26"/>
          <w:szCs w:val="26"/>
          <w:lang w:eastAsia="zh-TW"/>
        </w:rPr>
        <w:t>在雙北流通</w:t>
      </w:r>
      <w:proofErr w:type="gramEnd"/>
      <w:r w:rsidRPr="00933BFC">
        <w:rPr>
          <w:rFonts w:ascii="標楷體" w:eastAsia="標楷體" w:hAnsi="標楷體" w:hint="eastAsia"/>
          <w:color w:val="000000"/>
          <w:sz w:val="26"/>
          <w:szCs w:val="26"/>
          <w:lang w:eastAsia="zh-TW"/>
        </w:rPr>
        <w:t>共用。</w:t>
      </w:r>
      <w:proofErr w:type="gramStart"/>
      <w:r w:rsidRPr="00933BFC">
        <w:rPr>
          <w:rFonts w:ascii="標楷體" w:eastAsia="標楷體" w:hAnsi="標楷體" w:hint="eastAsia"/>
          <w:color w:val="000000"/>
          <w:sz w:val="26"/>
          <w:szCs w:val="26"/>
          <w:lang w:eastAsia="zh-TW"/>
        </w:rPr>
        <w:t>目前雙北是</w:t>
      </w:r>
      <w:proofErr w:type="gramEnd"/>
      <w:r w:rsidRPr="00933BFC">
        <w:rPr>
          <w:rFonts w:ascii="標楷體" w:eastAsia="標楷體" w:hAnsi="標楷體" w:hint="eastAsia"/>
          <w:color w:val="000000"/>
          <w:sz w:val="26"/>
          <w:szCs w:val="26"/>
          <w:lang w:eastAsia="zh-TW"/>
        </w:rPr>
        <w:t>「垃圾費隨袋徵收」的縣市，垃圾袋的價格就是垃圾清除處理費，期望藉此使民眾為了節省支出而減少製造垃圾或加強資源回收。請問此政策最主要的目的為何？</w:t>
      </w:r>
      <w:r w:rsidRPr="00933BFC">
        <w:rPr>
          <w:rFonts w:ascii="標楷體" w:eastAsia="標楷體" w:hAnsi="標楷體"/>
          <w:color w:val="000000"/>
          <w:sz w:val="26"/>
          <w:szCs w:val="26"/>
          <w:lang w:eastAsia="zh-TW"/>
        </w:rPr>
        <w:t xml:space="preserve">　</w:t>
      </w:r>
      <w:bookmarkEnd w:id="236"/>
      <w:r w:rsidRPr="00933BFC">
        <w:rPr>
          <w:rFonts w:ascii="標楷體" w:eastAsia="標楷體" w:hAnsi="標楷體"/>
          <w:color w:val="000000"/>
          <w:sz w:val="26"/>
          <w:szCs w:val="26"/>
          <w:lang w:eastAsia="zh-TW"/>
        </w:rPr>
        <w:t>(A)</w:t>
      </w:r>
      <w:bookmarkStart w:id="238" w:name="QQ220311000315_1_1"/>
      <w:r w:rsidRPr="00933BFC">
        <w:rPr>
          <w:rFonts w:ascii="標楷體" w:eastAsia="標楷體" w:hAnsi="標楷體" w:hint="eastAsia"/>
          <w:color w:val="000000"/>
          <w:sz w:val="26"/>
          <w:szCs w:val="26"/>
          <w:lang w:eastAsia="zh-TW"/>
        </w:rPr>
        <w:t>不再有店家提供免費的塑膠袋</w:t>
      </w:r>
      <w:r w:rsidRPr="00933BFC">
        <w:rPr>
          <w:rFonts w:ascii="標楷體" w:eastAsia="標楷體" w:hAnsi="標楷體"/>
          <w:color w:val="000000"/>
          <w:sz w:val="26"/>
          <w:szCs w:val="26"/>
          <w:lang w:eastAsia="zh-TW"/>
        </w:rPr>
        <w:t xml:space="preserve">　</w:t>
      </w:r>
      <w:bookmarkEnd w:id="238"/>
      <w:r w:rsidRPr="00933BFC">
        <w:rPr>
          <w:rFonts w:ascii="標楷體" w:eastAsia="標楷體" w:hAnsi="標楷體"/>
          <w:color w:val="000000"/>
          <w:sz w:val="26"/>
          <w:szCs w:val="26"/>
          <w:lang w:eastAsia="zh-TW"/>
        </w:rPr>
        <w:t>(B)</w:t>
      </w:r>
      <w:bookmarkStart w:id="239" w:name="QQ220311000315_1_2"/>
      <w:r w:rsidRPr="00933BFC">
        <w:rPr>
          <w:rFonts w:ascii="標楷體" w:eastAsia="標楷體" w:hAnsi="標楷體" w:hint="eastAsia"/>
          <w:color w:val="000000"/>
          <w:sz w:val="26"/>
          <w:szCs w:val="26"/>
          <w:lang w:eastAsia="zh-TW"/>
        </w:rPr>
        <w:t>使清潔隊員加薪</w:t>
      </w:r>
      <w:r w:rsidRPr="00933BFC">
        <w:rPr>
          <w:rFonts w:ascii="標楷體" w:eastAsia="標楷體" w:hAnsi="標楷體"/>
          <w:color w:val="000000"/>
          <w:sz w:val="26"/>
          <w:szCs w:val="26"/>
          <w:lang w:eastAsia="zh-TW"/>
        </w:rPr>
        <w:t xml:space="preserve">　</w:t>
      </w:r>
      <w:bookmarkEnd w:id="239"/>
      <w:r w:rsidRPr="00933BFC">
        <w:rPr>
          <w:rFonts w:ascii="標楷體" w:eastAsia="標楷體" w:hAnsi="標楷體"/>
          <w:color w:val="000000"/>
          <w:sz w:val="26"/>
          <w:szCs w:val="26"/>
          <w:lang w:eastAsia="zh-TW"/>
        </w:rPr>
        <w:t>(C)</w:t>
      </w:r>
      <w:bookmarkStart w:id="240" w:name="QQ220311000315_1_3"/>
      <w:r w:rsidRPr="00933BFC">
        <w:rPr>
          <w:rFonts w:ascii="標楷體" w:eastAsia="標楷體" w:hAnsi="標楷體" w:hint="eastAsia"/>
          <w:color w:val="000000"/>
          <w:sz w:val="26"/>
          <w:szCs w:val="26"/>
          <w:lang w:eastAsia="zh-TW"/>
        </w:rPr>
        <w:t>追求永續發展</w:t>
      </w:r>
      <w:r w:rsidRPr="00933BFC">
        <w:rPr>
          <w:rFonts w:ascii="標楷體" w:eastAsia="標楷體" w:hAnsi="標楷體"/>
          <w:color w:val="000000"/>
          <w:sz w:val="26"/>
          <w:szCs w:val="26"/>
          <w:lang w:eastAsia="zh-TW"/>
        </w:rPr>
        <w:t xml:space="preserve">　</w:t>
      </w:r>
      <w:bookmarkEnd w:id="240"/>
      <w:r w:rsidRPr="00933BFC">
        <w:rPr>
          <w:rFonts w:ascii="標楷體" w:eastAsia="標楷體" w:hAnsi="標楷體"/>
          <w:color w:val="000000"/>
          <w:sz w:val="26"/>
          <w:szCs w:val="26"/>
          <w:lang w:eastAsia="zh-TW"/>
        </w:rPr>
        <w:t>(D)</w:t>
      </w:r>
      <w:bookmarkStart w:id="241" w:name="QQ220311000315_1_4"/>
      <w:r w:rsidRPr="00933BFC">
        <w:rPr>
          <w:rFonts w:ascii="標楷體" w:eastAsia="標楷體" w:hAnsi="標楷體" w:hint="eastAsia"/>
          <w:color w:val="000000"/>
          <w:sz w:val="26"/>
          <w:szCs w:val="26"/>
          <w:lang w:eastAsia="zh-TW"/>
        </w:rPr>
        <w:t>增加政府收入</w:t>
      </w:r>
      <w:r w:rsidRPr="00933BFC">
        <w:rPr>
          <w:rFonts w:ascii="標楷體" w:eastAsia="標楷體" w:hAnsi="標楷體"/>
          <w:color w:val="000000"/>
          <w:sz w:val="26"/>
          <w:szCs w:val="26"/>
          <w:lang w:eastAsia="zh-TW"/>
        </w:rPr>
        <w:t xml:space="preserve">　</w:t>
      </w:r>
      <w:bookmarkStart w:id="242" w:name="QQ220311000028_1_H"/>
      <w:bookmarkStart w:id="243" w:name="QQ220311000028"/>
      <w:bookmarkEnd w:id="237"/>
      <w:bookmarkEnd w:id="241"/>
    </w:p>
    <w:p w14:paraId="42FC03FD" w14:textId="77777777" w:rsidR="00933BFC" w:rsidRDefault="0031144C" w:rsidP="00933BFC">
      <w:pPr>
        <w:pStyle w:val="Normal039"/>
        <w:numPr>
          <w:ilvl w:val="0"/>
          <w:numId w:val="9"/>
        </w:numPr>
        <w:snapToGrid w:val="0"/>
        <w:spacing w:line="286" w:lineRule="auto"/>
        <w:jc w:val="both"/>
        <w:textAlignment w:val="center"/>
        <w:rPr>
          <w:rFonts w:ascii="標楷體" w:eastAsia="標楷體" w:hAnsi="標楷體"/>
          <w:color w:val="000000"/>
          <w:sz w:val="26"/>
          <w:szCs w:val="26"/>
          <w:lang w:eastAsia="zh-TW"/>
        </w:rPr>
      </w:pPr>
      <w:r w:rsidRPr="00933BFC">
        <w:rPr>
          <w:rFonts w:ascii="標楷體" w:eastAsia="標楷體" w:hAnsi="標楷體" w:hint="eastAsia"/>
          <w:color w:val="000000"/>
          <w:sz w:val="26"/>
          <w:szCs w:val="26"/>
          <w:lang w:eastAsia="zh-TW"/>
        </w:rPr>
        <w:t>嘉義火車站將比照</w:t>
      </w:r>
      <w:proofErr w:type="gramStart"/>
      <w:r w:rsidRPr="00933BFC">
        <w:rPr>
          <w:rFonts w:ascii="標楷體" w:eastAsia="標楷體" w:hAnsi="標楷體" w:hint="eastAsia"/>
          <w:color w:val="000000"/>
          <w:sz w:val="26"/>
          <w:szCs w:val="26"/>
          <w:lang w:eastAsia="zh-TW"/>
        </w:rPr>
        <w:t>臺</w:t>
      </w:r>
      <w:proofErr w:type="gramEnd"/>
      <w:r w:rsidRPr="00933BFC">
        <w:rPr>
          <w:rFonts w:ascii="標楷體" w:eastAsia="標楷體" w:hAnsi="標楷體" w:hint="eastAsia"/>
          <w:color w:val="000000"/>
          <w:sz w:val="26"/>
          <w:szCs w:val="26"/>
          <w:lang w:eastAsia="zh-TW"/>
        </w:rPr>
        <w:t>中予以</w:t>
      </w:r>
      <w:proofErr w:type="gramStart"/>
      <w:r w:rsidRPr="00933BFC">
        <w:rPr>
          <w:rFonts w:ascii="標楷體" w:eastAsia="標楷體" w:hAnsi="標楷體" w:hint="eastAsia"/>
          <w:color w:val="000000"/>
          <w:sz w:val="26"/>
          <w:szCs w:val="26"/>
          <w:lang w:eastAsia="zh-TW"/>
        </w:rPr>
        <w:t>高架化</w:t>
      </w:r>
      <w:proofErr w:type="gramEnd"/>
      <w:r w:rsidRPr="00933BFC">
        <w:rPr>
          <w:rFonts w:ascii="標楷體" w:eastAsia="標楷體" w:hAnsi="標楷體" w:hint="eastAsia"/>
          <w:color w:val="000000"/>
          <w:sz w:val="26"/>
          <w:szCs w:val="26"/>
          <w:lang w:eastAsia="zh-TW"/>
        </w:rPr>
        <w:t>，在興建時附近的交通黑暗期屬於下列何者？</w:t>
      </w:r>
      <w:r w:rsidRPr="00933BFC">
        <w:rPr>
          <w:rFonts w:ascii="標楷體" w:eastAsia="標楷體" w:hAnsi="標楷體"/>
          <w:color w:val="000000"/>
          <w:sz w:val="26"/>
          <w:szCs w:val="26"/>
          <w:lang w:eastAsia="zh-TW"/>
        </w:rPr>
        <w:t xml:space="preserve">　</w:t>
      </w:r>
      <w:bookmarkEnd w:id="242"/>
      <w:r w:rsidRPr="00933BFC">
        <w:rPr>
          <w:rFonts w:ascii="標楷體" w:eastAsia="標楷體" w:hAnsi="標楷體"/>
          <w:color w:val="000000"/>
          <w:sz w:val="26"/>
          <w:szCs w:val="26"/>
          <w:lang w:eastAsia="zh-TW"/>
        </w:rPr>
        <w:t>(A)</w:t>
      </w:r>
      <w:bookmarkStart w:id="244" w:name="QQ220311000028_1_1"/>
      <w:r w:rsidRPr="00933BFC">
        <w:rPr>
          <w:rFonts w:ascii="標楷體" w:eastAsia="標楷體" w:hAnsi="標楷體" w:hint="eastAsia"/>
          <w:color w:val="000000"/>
          <w:sz w:val="26"/>
          <w:szCs w:val="26"/>
          <w:lang w:eastAsia="zh-TW"/>
        </w:rPr>
        <w:t>內部成本</w:t>
      </w:r>
      <w:r w:rsidRPr="00933BFC">
        <w:rPr>
          <w:rFonts w:ascii="標楷體" w:eastAsia="標楷體" w:hAnsi="標楷體"/>
          <w:color w:val="000000"/>
          <w:sz w:val="26"/>
          <w:szCs w:val="26"/>
          <w:lang w:eastAsia="zh-TW"/>
        </w:rPr>
        <w:t xml:space="preserve">　</w:t>
      </w:r>
      <w:bookmarkEnd w:id="244"/>
      <w:r w:rsidRPr="00933BFC">
        <w:rPr>
          <w:rFonts w:ascii="標楷體" w:eastAsia="標楷體" w:hAnsi="標楷體"/>
          <w:color w:val="000000"/>
          <w:sz w:val="26"/>
          <w:szCs w:val="26"/>
          <w:lang w:eastAsia="zh-TW"/>
        </w:rPr>
        <w:t>(B)</w:t>
      </w:r>
      <w:bookmarkStart w:id="245" w:name="QQ220311000028_1_2"/>
      <w:r w:rsidRPr="00933BFC">
        <w:rPr>
          <w:rFonts w:ascii="標楷體" w:eastAsia="標楷體" w:hAnsi="標楷體" w:hint="eastAsia"/>
          <w:color w:val="000000"/>
          <w:sz w:val="26"/>
          <w:szCs w:val="26"/>
          <w:lang w:eastAsia="zh-TW"/>
        </w:rPr>
        <w:t>外部成本</w:t>
      </w:r>
      <w:r w:rsidRPr="00933BFC">
        <w:rPr>
          <w:rFonts w:ascii="標楷體" w:eastAsia="標楷體" w:hAnsi="標楷體"/>
          <w:color w:val="000000"/>
          <w:sz w:val="26"/>
          <w:szCs w:val="26"/>
          <w:lang w:eastAsia="zh-TW"/>
        </w:rPr>
        <w:t xml:space="preserve">　</w:t>
      </w:r>
      <w:bookmarkEnd w:id="245"/>
      <w:r w:rsidRPr="00933BFC">
        <w:rPr>
          <w:rFonts w:ascii="標楷體" w:eastAsia="標楷體" w:hAnsi="標楷體"/>
          <w:color w:val="000000"/>
          <w:sz w:val="26"/>
          <w:szCs w:val="26"/>
          <w:lang w:eastAsia="zh-TW"/>
        </w:rPr>
        <w:t>(C)</w:t>
      </w:r>
      <w:bookmarkStart w:id="246" w:name="QQ220311000028_1_3"/>
      <w:r w:rsidRPr="00933BFC">
        <w:rPr>
          <w:rFonts w:ascii="標楷體" w:eastAsia="標楷體" w:hAnsi="標楷體" w:hint="eastAsia"/>
          <w:color w:val="000000"/>
          <w:sz w:val="26"/>
          <w:szCs w:val="26"/>
          <w:lang w:eastAsia="zh-TW"/>
        </w:rPr>
        <w:t>外顯成本</w:t>
      </w:r>
      <w:r w:rsidRPr="00933BFC">
        <w:rPr>
          <w:rFonts w:ascii="標楷體" w:eastAsia="標楷體" w:hAnsi="標楷體"/>
          <w:color w:val="000000"/>
          <w:sz w:val="26"/>
          <w:szCs w:val="26"/>
          <w:lang w:eastAsia="zh-TW"/>
        </w:rPr>
        <w:t xml:space="preserve">　</w:t>
      </w:r>
      <w:bookmarkEnd w:id="246"/>
      <w:r w:rsidRPr="00933BFC">
        <w:rPr>
          <w:rFonts w:ascii="標楷體" w:eastAsia="標楷體" w:hAnsi="標楷體"/>
          <w:color w:val="000000"/>
          <w:sz w:val="26"/>
          <w:szCs w:val="26"/>
          <w:lang w:eastAsia="zh-TW"/>
        </w:rPr>
        <w:t>(D)</w:t>
      </w:r>
      <w:bookmarkStart w:id="247" w:name="QQ220311000028_1_4"/>
      <w:r w:rsidRPr="00933BFC">
        <w:rPr>
          <w:rFonts w:ascii="標楷體" w:eastAsia="標楷體" w:hAnsi="標楷體" w:hint="eastAsia"/>
          <w:color w:val="000000"/>
          <w:sz w:val="26"/>
          <w:szCs w:val="26"/>
          <w:lang w:eastAsia="zh-TW"/>
        </w:rPr>
        <w:t>隱含成本</w:t>
      </w:r>
      <w:r w:rsidRPr="00933BFC">
        <w:rPr>
          <w:rFonts w:ascii="標楷體" w:eastAsia="標楷體" w:hAnsi="標楷體"/>
          <w:color w:val="000000"/>
          <w:sz w:val="26"/>
          <w:szCs w:val="26"/>
          <w:lang w:eastAsia="zh-TW"/>
        </w:rPr>
        <w:t xml:space="preserve">　</w:t>
      </w:r>
      <w:bookmarkStart w:id="248" w:name="QQ220311000184_1_H"/>
      <w:bookmarkStart w:id="249" w:name="QQ220311000184"/>
      <w:bookmarkEnd w:id="243"/>
      <w:bookmarkEnd w:id="247"/>
    </w:p>
    <w:p w14:paraId="5B78C421" w14:textId="77777777" w:rsidR="00933BFC" w:rsidRDefault="0031144C" w:rsidP="00933BFC">
      <w:pPr>
        <w:pStyle w:val="Normal039"/>
        <w:numPr>
          <w:ilvl w:val="0"/>
          <w:numId w:val="9"/>
        </w:numPr>
        <w:snapToGrid w:val="0"/>
        <w:spacing w:line="286" w:lineRule="auto"/>
        <w:jc w:val="both"/>
        <w:textAlignment w:val="center"/>
        <w:rPr>
          <w:rFonts w:ascii="標楷體" w:eastAsia="標楷體" w:hAnsi="標楷體"/>
          <w:color w:val="000000"/>
          <w:sz w:val="26"/>
          <w:szCs w:val="26"/>
          <w:lang w:eastAsia="zh-TW"/>
        </w:rPr>
      </w:pPr>
      <w:r w:rsidRPr="00933BFC">
        <w:rPr>
          <w:rFonts w:ascii="標楷體" w:eastAsia="標楷體" w:hAnsi="標楷體" w:hint="eastAsia"/>
          <w:color w:val="000000"/>
          <w:sz w:val="26"/>
          <w:szCs w:val="26"/>
          <w:lang w:eastAsia="zh-TW"/>
        </w:rPr>
        <w:t>2021年《富比世》全球億萬富豪榜（Forbes Billionaires List）出爐，亞馬遜創辦人貝佐斯（Jeff Bezos）仍穩坐世界首富寶座，也是唯一身價破千億美金的頂級富豪，而臺灣有15位富豪入榜，郭台銘蟬聯第一。關於下列敘述，何者正確？</w:t>
      </w:r>
      <w:r w:rsidRPr="00933BFC">
        <w:rPr>
          <w:rFonts w:ascii="標楷體" w:eastAsia="標楷體" w:hAnsi="標楷體"/>
          <w:color w:val="000000"/>
          <w:sz w:val="26"/>
          <w:szCs w:val="26"/>
          <w:lang w:eastAsia="zh-TW"/>
        </w:rPr>
        <w:t xml:space="preserve">　</w:t>
      </w:r>
      <w:bookmarkEnd w:id="248"/>
      <w:r w:rsidRPr="00933BFC">
        <w:rPr>
          <w:rFonts w:ascii="標楷體" w:eastAsia="標楷體" w:hAnsi="標楷體"/>
          <w:color w:val="000000"/>
          <w:sz w:val="26"/>
          <w:szCs w:val="26"/>
          <w:lang w:eastAsia="zh-TW"/>
        </w:rPr>
        <w:t>(A)</w:t>
      </w:r>
      <w:bookmarkStart w:id="250" w:name="QQ220311000184_1_1"/>
      <w:r w:rsidRPr="00933BFC">
        <w:rPr>
          <w:rFonts w:ascii="標楷體" w:eastAsia="標楷體" w:hAnsi="標楷體" w:hint="eastAsia"/>
          <w:color w:val="000000"/>
          <w:sz w:val="26"/>
          <w:szCs w:val="26"/>
          <w:lang w:eastAsia="zh-TW"/>
        </w:rPr>
        <w:t>富豪沒有資源有限的問題</w:t>
      </w:r>
      <w:r w:rsidRPr="00933BFC">
        <w:rPr>
          <w:rFonts w:ascii="標楷體" w:eastAsia="標楷體" w:hAnsi="標楷體"/>
          <w:color w:val="000000"/>
          <w:sz w:val="26"/>
          <w:szCs w:val="26"/>
          <w:lang w:eastAsia="zh-TW"/>
        </w:rPr>
        <w:t xml:space="preserve">　</w:t>
      </w:r>
      <w:bookmarkEnd w:id="250"/>
      <w:r w:rsidRPr="00933BFC">
        <w:rPr>
          <w:rFonts w:ascii="標楷體" w:eastAsia="標楷體" w:hAnsi="標楷體"/>
          <w:color w:val="000000"/>
          <w:sz w:val="26"/>
          <w:szCs w:val="26"/>
          <w:lang w:eastAsia="zh-TW"/>
        </w:rPr>
        <w:t>(B)</w:t>
      </w:r>
      <w:bookmarkStart w:id="251" w:name="QQ220311000184_1_2"/>
      <w:r w:rsidRPr="00933BFC">
        <w:rPr>
          <w:rFonts w:ascii="標楷體" w:eastAsia="標楷體" w:hAnsi="標楷體" w:hint="eastAsia"/>
          <w:color w:val="000000"/>
          <w:sz w:val="26"/>
          <w:szCs w:val="26"/>
          <w:lang w:eastAsia="zh-TW"/>
        </w:rPr>
        <w:t>富豪將不再有慾望的產生</w:t>
      </w:r>
      <w:r w:rsidRPr="00933BFC">
        <w:rPr>
          <w:rFonts w:ascii="標楷體" w:eastAsia="標楷體" w:hAnsi="標楷體"/>
          <w:color w:val="000000"/>
          <w:sz w:val="26"/>
          <w:szCs w:val="26"/>
          <w:lang w:eastAsia="zh-TW"/>
        </w:rPr>
        <w:t xml:space="preserve">　</w:t>
      </w:r>
      <w:bookmarkEnd w:id="251"/>
      <w:r w:rsidRPr="00933BFC">
        <w:rPr>
          <w:rFonts w:ascii="標楷體" w:eastAsia="標楷體" w:hAnsi="標楷體"/>
          <w:color w:val="000000"/>
          <w:sz w:val="26"/>
          <w:szCs w:val="26"/>
          <w:lang w:eastAsia="zh-TW"/>
        </w:rPr>
        <w:t>(C)</w:t>
      </w:r>
      <w:bookmarkStart w:id="252" w:name="QQ220311000184_1_3"/>
      <w:r w:rsidRPr="00933BFC">
        <w:rPr>
          <w:rFonts w:ascii="標楷體" w:eastAsia="標楷體" w:hAnsi="標楷體" w:hint="eastAsia"/>
          <w:color w:val="000000"/>
          <w:sz w:val="26"/>
          <w:szCs w:val="26"/>
          <w:lang w:eastAsia="zh-TW"/>
        </w:rPr>
        <w:t>富豪仍需以有限資源滿足需求</w:t>
      </w:r>
      <w:r w:rsidRPr="00933BFC">
        <w:rPr>
          <w:rFonts w:ascii="標楷體" w:eastAsia="標楷體" w:hAnsi="標楷體"/>
          <w:color w:val="000000"/>
          <w:sz w:val="26"/>
          <w:szCs w:val="26"/>
          <w:lang w:eastAsia="zh-TW"/>
        </w:rPr>
        <w:t xml:space="preserve">　</w:t>
      </w:r>
      <w:bookmarkEnd w:id="252"/>
      <w:r w:rsidRPr="00933BFC">
        <w:rPr>
          <w:rFonts w:ascii="標楷體" w:eastAsia="標楷體" w:hAnsi="標楷體"/>
          <w:color w:val="000000"/>
          <w:sz w:val="26"/>
          <w:szCs w:val="26"/>
          <w:lang w:eastAsia="zh-TW"/>
        </w:rPr>
        <w:t>(D)</w:t>
      </w:r>
      <w:bookmarkStart w:id="253" w:name="QQ220311000184_1_4"/>
      <w:r w:rsidRPr="00933BFC">
        <w:rPr>
          <w:rFonts w:ascii="標楷體" w:eastAsia="標楷體" w:hAnsi="標楷體" w:hint="eastAsia"/>
          <w:color w:val="000000"/>
          <w:sz w:val="26"/>
          <w:szCs w:val="26"/>
          <w:lang w:eastAsia="zh-TW"/>
        </w:rPr>
        <w:t>富豪的資源是取之不盡，用之不竭的</w:t>
      </w:r>
      <w:r w:rsidRPr="00933BFC">
        <w:rPr>
          <w:rFonts w:ascii="標楷體" w:eastAsia="標楷體" w:hAnsi="標楷體"/>
          <w:color w:val="000000"/>
          <w:sz w:val="26"/>
          <w:szCs w:val="26"/>
          <w:lang w:eastAsia="zh-TW"/>
        </w:rPr>
        <w:t xml:space="preserve">　</w:t>
      </w:r>
      <w:bookmarkStart w:id="254" w:name="QQ220311000030_1_H"/>
      <w:bookmarkStart w:id="255" w:name="QQ220311000030"/>
      <w:bookmarkEnd w:id="249"/>
      <w:bookmarkEnd w:id="253"/>
    </w:p>
    <w:p w14:paraId="004D60D9" w14:textId="77777777" w:rsidR="00933BFC" w:rsidRDefault="0031144C" w:rsidP="00933BFC">
      <w:pPr>
        <w:pStyle w:val="Normal039"/>
        <w:numPr>
          <w:ilvl w:val="0"/>
          <w:numId w:val="9"/>
        </w:numPr>
        <w:snapToGrid w:val="0"/>
        <w:spacing w:line="286" w:lineRule="auto"/>
        <w:jc w:val="both"/>
        <w:textAlignment w:val="center"/>
        <w:rPr>
          <w:rFonts w:ascii="標楷體" w:eastAsia="標楷體" w:hAnsi="標楷體"/>
          <w:color w:val="000000"/>
          <w:sz w:val="26"/>
          <w:szCs w:val="26"/>
          <w:lang w:eastAsia="zh-TW"/>
        </w:rPr>
      </w:pPr>
      <w:r w:rsidRPr="00933BFC">
        <w:rPr>
          <w:rFonts w:ascii="標楷體" w:eastAsia="標楷體" w:hAnsi="標楷體" w:hint="eastAsia"/>
          <w:color w:val="000000"/>
          <w:sz w:val="26"/>
          <w:szCs w:val="26"/>
          <w:lang w:eastAsia="zh-TW"/>
        </w:rPr>
        <w:t>逢甲夜市有間新開的店舉辦「珍珠肉丸免費試吃」活動，阿美知道後立即走路前往，現場大排長龍，阿美等了2個小時才吃到。請問她支出的機會成本為？</w:t>
      </w:r>
      <w:r w:rsidRPr="00933BFC">
        <w:rPr>
          <w:rFonts w:ascii="標楷體" w:eastAsia="標楷體" w:hAnsi="標楷體"/>
          <w:color w:val="000000"/>
          <w:sz w:val="26"/>
          <w:szCs w:val="26"/>
          <w:lang w:eastAsia="zh-TW"/>
        </w:rPr>
        <w:t xml:space="preserve">　</w:t>
      </w:r>
      <w:bookmarkEnd w:id="254"/>
      <w:r w:rsidRPr="00933BFC">
        <w:rPr>
          <w:rFonts w:ascii="標楷體" w:eastAsia="標楷體" w:hAnsi="標楷體"/>
          <w:color w:val="000000"/>
          <w:sz w:val="26"/>
          <w:szCs w:val="26"/>
          <w:lang w:eastAsia="zh-TW"/>
        </w:rPr>
        <w:t>(A)</w:t>
      </w:r>
      <w:bookmarkStart w:id="256" w:name="QQ220311000030_1_1"/>
      <w:r w:rsidRPr="00933BFC">
        <w:rPr>
          <w:rFonts w:ascii="標楷體" w:eastAsia="標楷體" w:hAnsi="標楷體" w:hint="eastAsia"/>
          <w:color w:val="000000"/>
          <w:sz w:val="26"/>
          <w:szCs w:val="26"/>
          <w:lang w:eastAsia="zh-TW"/>
        </w:rPr>
        <w:t>逢甲夜市</w:t>
      </w:r>
      <w:r w:rsidRPr="00933BFC">
        <w:rPr>
          <w:rFonts w:ascii="標楷體" w:eastAsia="標楷體" w:hAnsi="標楷體"/>
          <w:color w:val="000000"/>
          <w:sz w:val="26"/>
          <w:szCs w:val="26"/>
          <w:lang w:eastAsia="zh-TW"/>
        </w:rPr>
        <w:t xml:space="preserve">　</w:t>
      </w:r>
      <w:bookmarkEnd w:id="256"/>
      <w:r w:rsidRPr="00933BFC">
        <w:rPr>
          <w:rFonts w:ascii="標楷體" w:eastAsia="標楷體" w:hAnsi="標楷體"/>
          <w:color w:val="000000"/>
          <w:sz w:val="26"/>
          <w:szCs w:val="26"/>
          <w:lang w:eastAsia="zh-TW"/>
        </w:rPr>
        <w:t>(B)</w:t>
      </w:r>
      <w:bookmarkStart w:id="257" w:name="QQ220311000030_1_2"/>
      <w:r w:rsidRPr="00933BFC">
        <w:rPr>
          <w:rFonts w:ascii="標楷體" w:eastAsia="標楷體" w:hAnsi="標楷體" w:hint="eastAsia"/>
          <w:color w:val="000000"/>
          <w:sz w:val="26"/>
          <w:szCs w:val="26"/>
          <w:lang w:eastAsia="zh-TW"/>
        </w:rPr>
        <w:t>珍珠肉丸</w:t>
      </w:r>
      <w:r w:rsidRPr="00933BFC">
        <w:rPr>
          <w:rFonts w:ascii="標楷體" w:eastAsia="標楷體" w:hAnsi="標楷體"/>
          <w:color w:val="000000"/>
          <w:sz w:val="26"/>
          <w:szCs w:val="26"/>
          <w:lang w:eastAsia="zh-TW"/>
        </w:rPr>
        <w:t xml:space="preserve">　</w:t>
      </w:r>
      <w:bookmarkEnd w:id="257"/>
      <w:r w:rsidRPr="00933BFC">
        <w:rPr>
          <w:rFonts w:ascii="標楷體" w:eastAsia="標楷體" w:hAnsi="標楷體"/>
          <w:color w:val="000000"/>
          <w:sz w:val="26"/>
          <w:szCs w:val="26"/>
          <w:lang w:eastAsia="zh-TW"/>
        </w:rPr>
        <w:t>(C)</w:t>
      </w:r>
      <w:bookmarkStart w:id="258" w:name="QQ220311000030_1_3"/>
      <w:r w:rsidRPr="00933BFC">
        <w:rPr>
          <w:rFonts w:ascii="標楷體" w:eastAsia="標楷體" w:hAnsi="標楷體" w:hint="eastAsia"/>
          <w:color w:val="000000"/>
          <w:sz w:val="26"/>
          <w:szCs w:val="26"/>
          <w:lang w:eastAsia="zh-TW"/>
        </w:rPr>
        <w:t>走路前往</w:t>
      </w:r>
      <w:r w:rsidRPr="00933BFC">
        <w:rPr>
          <w:rFonts w:ascii="標楷體" w:eastAsia="標楷體" w:hAnsi="標楷體"/>
          <w:color w:val="000000"/>
          <w:sz w:val="26"/>
          <w:szCs w:val="26"/>
          <w:lang w:eastAsia="zh-TW"/>
        </w:rPr>
        <w:t xml:space="preserve">　</w:t>
      </w:r>
      <w:bookmarkEnd w:id="258"/>
      <w:r w:rsidRPr="00933BFC">
        <w:rPr>
          <w:rFonts w:ascii="標楷體" w:eastAsia="標楷體" w:hAnsi="標楷體"/>
          <w:color w:val="000000"/>
          <w:sz w:val="26"/>
          <w:szCs w:val="26"/>
          <w:lang w:eastAsia="zh-TW"/>
        </w:rPr>
        <w:t>(D)</w:t>
      </w:r>
      <w:bookmarkStart w:id="259" w:name="QQ220311000030_1_4"/>
      <w:r w:rsidRPr="00933BFC">
        <w:rPr>
          <w:rFonts w:ascii="標楷體" w:eastAsia="標楷體" w:hAnsi="標楷體" w:hint="eastAsia"/>
          <w:color w:val="000000"/>
          <w:sz w:val="26"/>
          <w:szCs w:val="26"/>
          <w:lang w:eastAsia="zh-TW"/>
        </w:rPr>
        <w:t>等了2個小時</w:t>
      </w:r>
      <w:r w:rsidRPr="00933BFC">
        <w:rPr>
          <w:rFonts w:ascii="標楷體" w:eastAsia="標楷體" w:hAnsi="標楷體"/>
          <w:color w:val="000000"/>
          <w:sz w:val="26"/>
          <w:szCs w:val="26"/>
          <w:lang w:eastAsia="zh-TW"/>
        </w:rPr>
        <w:t xml:space="preserve">　</w:t>
      </w:r>
      <w:bookmarkStart w:id="260" w:name="QQ220311000073_1_H"/>
      <w:bookmarkStart w:id="261" w:name="QQ220311000073"/>
      <w:bookmarkEnd w:id="255"/>
      <w:bookmarkEnd w:id="259"/>
    </w:p>
    <w:p w14:paraId="395ECA19" w14:textId="77777777" w:rsidR="00933BFC" w:rsidRDefault="0031144C" w:rsidP="00933BFC">
      <w:pPr>
        <w:pStyle w:val="Normal039"/>
        <w:numPr>
          <w:ilvl w:val="0"/>
          <w:numId w:val="9"/>
        </w:numPr>
        <w:snapToGrid w:val="0"/>
        <w:spacing w:line="286" w:lineRule="auto"/>
        <w:jc w:val="both"/>
        <w:textAlignment w:val="center"/>
        <w:rPr>
          <w:rFonts w:ascii="標楷體" w:eastAsia="標楷體" w:hAnsi="標楷體"/>
          <w:color w:val="000000"/>
          <w:sz w:val="26"/>
          <w:szCs w:val="26"/>
          <w:lang w:eastAsia="zh-TW"/>
        </w:rPr>
      </w:pPr>
      <w:r w:rsidRPr="00933BFC">
        <w:rPr>
          <w:rFonts w:ascii="標楷體" w:eastAsia="標楷體" w:hAnsi="標楷體" w:hint="eastAsia"/>
          <w:color w:val="000000"/>
          <w:sz w:val="26"/>
          <w:szCs w:val="26"/>
          <w:lang w:eastAsia="zh-TW"/>
        </w:rPr>
        <w:t>小天為了幫媽媽慶生，買了600元的蛋糕和200元的飲料，以及跟公司請了2小時的假（時薪為200元）。請問小天為了替媽媽慶生的機會成本為多少？</w:t>
      </w:r>
      <w:r w:rsidRPr="00933BFC">
        <w:rPr>
          <w:rFonts w:ascii="標楷體" w:eastAsia="標楷體" w:hAnsi="標楷體"/>
          <w:color w:val="000000"/>
          <w:sz w:val="26"/>
          <w:szCs w:val="26"/>
          <w:lang w:eastAsia="zh-TW"/>
        </w:rPr>
        <w:t xml:space="preserve">　</w:t>
      </w:r>
      <w:bookmarkEnd w:id="260"/>
      <w:r w:rsidRPr="00933BFC">
        <w:rPr>
          <w:rFonts w:ascii="標楷體" w:eastAsia="標楷體" w:hAnsi="標楷體"/>
          <w:color w:val="000000"/>
          <w:sz w:val="26"/>
          <w:szCs w:val="26"/>
          <w:lang w:eastAsia="zh-TW"/>
        </w:rPr>
        <w:t>(A)</w:t>
      </w:r>
      <w:bookmarkStart w:id="262" w:name="QQ220311000073_1_1"/>
      <w:r w:rsidRPr="00933BFC">
        <w:rPr>
          <w:rFonts w:ascii="標楷體" w:eastAsia="標楷體" w:hAnsi="標楷體" w:hint="eastAsia"/>
          <w:color w:val="000000"/>
          <w:sz w:val="26"/>
          <w:szCs w:val="26"/>
          <w:lang w:eastAsia="zh-TW"/>
        </w:rPr>
        <w:t>200元</w:t>
      </w:r>
      <w:r w:rsidRPr="00933BFC">
        <w:rPr>
          <w:rFonts w:ascii="標楷體" w:eastAsia="標楷體" w:hAnsi="標楷體"/>
          <w:color w:val="000000"/>
          <w:sz w:val="26"/>
          <w:szCs w:val="26"/>
          <w:lang w:eastAsia="zh-TW"/>
        </w:rPr>
        <w:t xml:space="preserve">　</w:t>
      </w:r>
      <w:bookmarkEnd w:id="262"/>
      <w:r w:rsidRPr="00933BFC">
        <w:rPr>
          <w:rFonts w:ascii="標楷體" w:eastAsia="標楷體" w:hAnsi="標楷體"/>
          <w:color w:val="000000"/>
          <w:sz w:val="26"/>
          <w:szCs w:val="26"/>
          <w:lang w:eastAsia="zh-TW"/>
        </w:rPr>
        <w:t>(B)</w:t>
      </w:r>
      <w:bookmarkStart w:id="263" w:name="QQ220311000073_1_2"/>
      <w:r w:rsidRPr="00933BFC">
        <w:rPr>
          <w:rFonts w:ascii="標楷體" w:eastAsia="標楷體" w:hAnsi="標楷體" w:hint="eastAsia"/>
          <w:color w:val="000000"/>
          <w:sz w:val="26"/>
          <w:szCs w:val="26"/>
          <w:lang w:eastAsia="zh-TW"/>
        </w:rPr>
        <w:t>400元</w:t>
      </w:r>
      <w:r w:rsidRPr="00933BFC">
        <w:rPr>
          <w:rFonts w:ascii="標楷體" w:eastAsia="標楷體" w:hAnsi="標楷體"/>
          <w:color w:val="000000"/>
          <w:sz w:val="26"/>
          <w:szCs w:val="26"/>
          <w:lang w:eastAsia="zh-TW"/>
        </w:rPr>
        <w:t xml:space="preserve">　</w:t>
      </w:r>
      <w:bookmarkEnd w:id="263"/>
      <w:r w:rsidRPr="00933BFC">
        <w:rPr>
          <w:rFonts w:ascii="標楷體" w:eastAsia="標楷體" w:hAnsi="標楷體"/>
          <w:color w:val="000000"/>
          <w:sz w:val="26"/>
          <w:szCs w:val="26"/>
          <w:lang w:eastAsia="zh-TW"/>
        </w:rPr>
        <w:t>(C)</w:t>
      </w:r>
      <w:bookmarkStart w:id="264" w:name="QQ220311000073_1_3"/>
      <w:r w:rsidRPr="00933BFC">
        <w:rPr>
          <w:rFonts w:ascii="標楷體" w:eastAsia="標楷體" w:hAnsi="標楷體" w:hint="eastAsia"/>
          <w:color w:val="000000"/>
          <w:sz w:val="26"/>
          <w:szCs w:val="26"/>
          <w:lang w:eastAsia="zh-TW"/>
        </w:rPr>
        <w:t>800元</w:t>
      </w:r>
      <w:r w:rsidRPr="00933BFC">
        <w:rPr>
          <w:rFonts w:ascii="標楷體" w:eastAsia="標楷體" w:hAnsi="標楷體"/>
          <w:color w:val="000000"/>
          <w:sz w:val="26"/>
          <w:szCs w:val="26"/>
          <w:lang w:eastAsia="zh-TW"/>
        </w:rPr>
        <w:t xml:space="preserve">　</w:t>
      </w:r>
      <w:bookmarkEnd w:id="264"/>
      <w:r w:rsidRPr="00933BFC">
        <w:rPr>
          <w:rFonts w:ascii="標楷體" w:eastAsia="標楷體" w:hAnsi="標楷體"/>
          <w:color w:val="000000"/>
          <w:sz w:val="26"/>
          <w:szCs w:val="26"/>
          <w:lang w:eastAsia="zh-TW"/>
        </w:rPr>
        <w:t>(D)</w:t>
      </w:r>
      <w:bookmarkStart w:id="265" w:name="QQ220311000073_1_4"/>
      <w:r w:rsidRPr="00933BFC">
        <w:rPr>
          <w:rFonts w:ascii="標楷體" w:eastAsia="標楷體" w:hAnsi="標楷體" w:hint="eastAsia"/>
          <w:color w:val="000000"/>
          <w:sz w:val="26"/>
          <w:szCs w:val="26"/>
          <w:lang w:eastAsia="zh-TW"/>
        </w:rPr>
        <w:t>1,200元</w:t>
      </w:r>
      <w:r w:rsidRPr="00933BFC">
        <w:rPr>
          <w:rFonts w:ascii="標楷體" w:eastAsia="標楷體" w:hAnsi="標楷體"/>
          <w:color w:val="000000"/>
          <w:sz w:val="26"/>
          <w:szCs w:val="26"/>
          <w:lang w:eastAsia="zh-TW"/>
        </w:rPr>
        <w:t xml:space="preserve">　</w:t>
      </w:r>
      <w:bookmarkStart w:id="266" w:name="QQ220311000069_1_H"/>
      <w:bookmarkStart w:id="267" w:name="QQ220311000069"/>
      <w:bookmarkEnd w:id="261"/>
      <w:bookmarkEnd w:id="265"/>
    </w:p>
    <w:p w14:paraId="05A1BDBD" w14:textId="783F8F06" w:rsidR="0031144C" w:rsidRPr="00933BFC" w:rsidRDefault="0031144C" w:rsidP="00933BFC">
      <w:pPr>
        <w:pStyle w:val="Normal039"/>
        <w:numPr>
          <w:ilvl w:val="0"/>
          <w:numId w:val="9"/>
        </w:numPr>
        <w:snapToGrid w:val="0"/>
        <w:spacing w:line="286" w:lineRule="auto"/>
        <w:jc w:val="both"/>
        <w:textAlignment w:val="center"/>
        <w:rPr>
          <w:rFonts w:ascii="標楷體" w:eastAsia="標楷體" w:hAnsi="標楷體"/>
          <w:color w:val="000000"/>
          <w:sz w:val="26"/>
          <w:szCs w:val="26"/>
          <w:lang w:eastAsia="zh-TW"/>
        </w:rPr>
      </w:pPr>
      <w:r w:rsidRPr="00933BFC">
        <w:rPr>
          <w:rFonts w:ascii="標楷體" w:eastAsia="標楷體" w:hAnsi="標楷體" w:hint="eastAsia"/>
          <w:color w:val="000000"/>
          <w:sz w:val="26"/>
          <w:szCs w:val="26"/>
          <w:lang w:eastAsia="zh-TW"/>
        </w:rPr>
        <w:t>當星巴克推出咖啡買一送一時，對於消費者有何影響？</w:t>
      </w:r>
      <w:r w:rsidRPr="00933BFC">
        <w:rPr>
          <w:rFonts w:ascii="標楷體" w:eastAsia="標楷體" w:hAnsi="標楷體"/>
          <w:color w:val="000000"/>
          <w:sz w:val="26"/>
          <w:szCs w:val="26"/>
          <w:lang w:eastAsia="zh-TW"/>
        </w:rPr>
        <w:t xml:space="preserve">　</w:t>
      </w:r>
      <w:bookmarkEnd w:id="266"/>
      <w:r w:rsidRPr="00933BFC">
        <w:rPr>
          <w:rFonts w:ascii="標楷體" w:eastAsia="標楷體" w:hAnsi="標楷體"/>
          <w:color w:val="000000"/>
          <w:sz w:val="26"/>
          <w:szCs w:val="26"/>
          <w:lang w:eastAsia="zh-TW"/>
        </w:rPr>
        <w:t>(A)</w:t>
      </w:r>
      <w:bookmarkStart w:id="268" w:name="QQ220311000069_1_1"/>
      <w:r w:rsidRPr="00933BFC">
        <w:rPr>
          <w:rFonts w:ascii="標楷體" w:eastAsia="標楷體" w:hAnsi="標楷體" w:hint="eastAsia"/>
          <w:color w:val="000000"/>
          <w:sz w:val="26"/>
          <w:szCs w:val="26"/>
          <w:lang w:eastAsia="zh-TW"/>
        </w:rPr>
        <w:t>需求量增加</w:t>
      </w:r>
      <w:r w:rsidRPr="00933BFC">
        <w:rPr>
          <w:rFonts w:ascii="標楷體" w:eastAsia="標楷體" w:hAnsi="標楷體"/>
          <w:color w:val="000000"/>
          <w:sz w:val="26"/>
          <w:szCs w:val="26"/>
          <w:lang w:eastAsia="zh-TW"/>
        </w:rPr>
        <w:t xml:space="preserve">　</w:t>
      </w:r>
      <w:bookmarkEnd w:id="268"/>
      <w:r w:rsidRPr="00933BFC">
        <w:rPr>
          <w:rFonts w:ascii="標楷體" w:eastAsia="標楷體" w:hAnsi="標楷體"/>
          <w:color w:val="000000"/>
          <w:sz w:val="26"/>
          <w:szCs w:val="26"/>
          <w:lang w:eastAsia="zh-TW"/>
        </w:rPr>
        <w:t>(B)</w:t>
      </w:r>
      <w:bookmarkStart w:id="269" w:name="QQ220311000069_1_2"/>
      <w:r w:rsidRPr="00933BFC">
        <w:rPr>
          <w:rFonts w:ascii="標楷體" w:eastAsia="標楷體" w:hAnsi="標楷體" w:hint="eastAsia"/>
          <w:color w:val="000000"/>
          <w:sz w:val="26"/>
          <w:szCs w:val="26"/>
          <w:lang w:eastAsia="zh-TW"/>
        </w:rPr>
        <w:t>需求量減少</w:t>
      </w:r>
      <w:r w:rsidRPr="00933BFC">
        <w:rPr>
          <w:rFonts w:ascii="標楷體" w:eastAsia="標楷體" w:hAnsi="標楷體"/>
          <w:color w:val="000000"/>
          <w:sz w:val="26"/>
          <w:szCs w:val="26"/>
          <w:lang w:eastAsia="zh-TW"/>
        </w:rPr>
        <w:t xml:space="preserve">　</w:t>
      </w:r>
      <w:bookmarkEnd w:id="269"/>
      <w:r w:rsidRPr="00933BFC">
        <w:rPr>
          <w:rFonts w:ascii="標楷體" w:eastAsia="標楷體" w:hAnsi="標楷體"/>
          <w:color w:val="000000"/>
          <w:sz w:val="26"/>
          <w:szCs w:val="26"/>
          <w:lang w:eastAsia="zh-TW"/>
        </w:rPr>
        <w:t>(C)</w:t>
      </w:r>
      <w:bookmarkStart w:id="270" w:name="QQ220311000069_1_3"/>
      <w:r w:rsidRPr="00933BFC">
        <w:rPr>
          <w:rFonts w:ascii="標楷體" w:eastAsia="標楷體" w:hAnsi="標楷體" w:hint="eastAsia"/>
          <w:color w:val="000000"/>
          <w:sz w:val="26"/>
          <w:szCs w:val="26"/>
          <w:lang w:eastAsia="zh-TW"/>
        </w:rPr>
        <w:t>需求增加</w:t>
      </w:r>
      <w:r w:rsidRPr="00933BFC">
        <w:rPr>
          <w:rFonts w:ascii="標楷體" w:eastAsia="標楷體" w:hAnsi="標楷體"/>
          <w:color w:val="000000"/>
          <w:sz w:val="26"/>
          <w:szCs w:val="26"/>
          <w:lang w:eastAsia="zh-TW"/>
        </w:rPr>
        <w:t xml:space="preserve">　</w:t>
      </w:r>
      <w:bookmarkEnd w:id="270"/>
      <w:r w:rsidRPr="00933BFC">
        <w:rPr>
          <w:rFonts w:ascii="標楷體" w:eastAsia="標楷體" w:hAnsi="標楷體"/>
          <w:color w:val="000000"/>
          <w:sz w:val="26"/>
          <w:szCs w:val="26"/>
          <w:lang w:eastAsia="zh-TW"/>
        </w:rPr>
        <w:t>(D)</w:t>
      </w:r>
      <w:bookmarkStart w:id="271" w:name="QQ220311000069_1_4"/>
      <w:r w:rsidRPr="00933BFC">
        <w:rPr>
          <w:rFonts w:ascii="標楷體" w:eastAsia="標楷體" w:hAnsi="標楷體" w:hint="eastAsia"/>
          <w:color w:val="000000"/>
          <w:sz w:val="26"/>
          <w:szCs w:val="26"/>
          <w:lang w:eastAsia="zh-TW"/>
        </w:rPr>
        <w:t>需求減少</w:t>
      </w:r>
      <w:r w:rsidRPr="00933BFC">
        <w:rPr>
          <w:rFonts w:ascii="標楷體" w:eastAsia="標楷體" w:hAnsi="標楷體"/>
          <w:color w:val="000000"/>
          <w:sz w:val="26"/>
          <w:szCs w:val="26"/>
          <w:lang w:eastAsia="zh-TW"/>
        </w:rPr>
        <w:t xml:space="preserve">　</w:t>
      </w:r>
      <w:bookmarkEnd w:id="267"/>
      <w:bookmarkEnd w:id="271"/>
    </w:p>
    <w:p w14:paraId="227FEDA2" w14:textId="77777777" w:rsidR="0031144C" w:rsidRPr="0031144C" w:rsidRDefault="0031144C" w:rsidP="0031144C">
      <w:pPr>
        <w:pStyle w:val="Normal038"/>
        <w:snapToGrid w:val="0"/>
        <w:spacing w:line="286" w:lineRule="auto"/>
        <w:ind w:left="397"/>
        <w:jc w:val="both"/>
        <w:textAlignment w:val="center"/>
        <w:rPr>
          <w:rFonts w:ascii="標楷體" w:eastAsia="標楷體" w:hAnsi="標楷體"/>
          <w:color w:val="000000"/>
          <w:sz w:val="26"/>
          <w:szCs w:val="26"/>
          <w:lang w:eastAsia="zh-TW"/>
        </w:rPr>
      </w:pPr>
    </w:p>
    <w:sectPr w:rsidR="0031144C" w:rsidRPr="0031144C" w:rsidSect="00AC3676">
      <w:type w:val="continuous"/>
      <w:pgSz w:w="16840" w:h="23814" w:code="8"/>
      <w:pgMar w:top="1440" w:right="1797" w:bottom="1440" w:left="1797"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DFMingStd-W3">
    <w:altName w:val="華康新特黑體(P)"/>
    <w:panose1 w:val="00000000000000000000"/>
    <w:charset w:val="88"/>
    <w:family w:val="auto"/>
    <w:notTrueType/>
    <w:pitch w:val="default"/>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lvl w:ilvl="0">
      <w:start w:val="1"/>
      <w:numFmt w:val="decimal"/>
      <w:suff w:val="space"/>
      <w:lvlText w:val="%1."/>
      <w:lvlJc w:val="right"/>
      <w:pPr>
        <w:tabs>
          <w:tab w:val="num" w:pos="720"/>
        </w:tabs>
        <w:ind w:left="283"/>
      </w:pPr>
      <w:rPr>
        <w:rFonts w:cs="Times New Roman"/>
        <w:b/>
        <w:color w:val="000000"/>
        <w:sz w:val="24"/>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 w15:restartNumberingAfterBreak="0">
    <w:nsid w:val="00000003"/>
    <w:multiLevelType w:val="multilevel"/>
    <w:tmpl w:val="00000003"/>
    <w:lvl w:ilvl="0">
      <w:start w:val="1"/>
      <w:numFmt w:val="decimal"/>
      <w:suff w:val="space"/>
      <w:lvlText w:val="%1."/>
      <w:lvlJc w:val="right"/>
      <w:pPr>
        <w:tabs>
          <w:tab w:val="num" w:pos="720"/>
        </w:tabs>
        <w:ind w:left="283"/>
      </w:pPr>
      <w:rPr>
        <w:rFonts w:cs="Times New Roman"/>
        <w:b/>
        <w:color w:val="000000"/>
        <w:sz w:val="24"/>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 w15:restartNumberingAfterBreak="0">
    <w:nsid w:val="00000004"/>
    <w:multiLevelType w:val="multilevel"/>
    <w:tmpl w:val="00000004"/>
    <w:lvl w:ilvl="0">
      <w:start w:val="1"/>
      <w:numFmt w:val="decimal"/>
      <w:suff w:val="space"/>
      <w:lvlText w:val="%1."/>
      <w:lvlJc w:val="right"/>
      <w:pPr>
        <w:tabs>
          <w:tab w:val="num" w:pos="863"/>
        </w:tabs>
        <w:ind w:left="426"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385E1E65"/>
    <w:multiLevelType w:val="hybridMultilevel"/>
    <w:tmpl w:val="FEE66026"/>
    <w:lvl w:ilvl="0" w:tplc="77DA7E40">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4" w15:restartNumberingAfterBreak="0">
    <w:nsid w:val="3AEA6DB6"/>
    <w:multiLevelType w:val="hybridMultilevel"/>
    <w:tmpl w:val="7E54D330"/>
    <w:lvl w:ilvl="0" w:tplc="0409000F">
      <w:start w:val="1"/>
      <w:numFmt w:val="decimal"/>
      <w:lvlText w:val="%1."/>
      <w:lvlJc w:val="left"/>
      <w:pPr>
        <w:ind w:left="480" w:hanging="480"/>
      </w:pPr>
      <w:rPr>
        <w:rFonts w:cs="Times New Roman"/>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5" w15:restartNumberingAfterBreak="0">
    <w:nsid w:val="5E73292B"/>
    <w:multiLevelType w:val="hybridMultilevel"/>
    <w:tmpl w:val="26B8EDF2"/>
    <w:lvl w:ilvl="0" w:tplc="C7E64464">
      <w:start w:val="41"/>
      <w:numFmt w:val="decimal"/>
      <w:lvlText w:val="%1."/>
      <w:lvlJc w:val="left"/>
      <w:pPr>
        <w:ind w:left="877" w:hanging="480"/>
      </w:pPr>
      <w:rPr>
        <w:rFonts w:hint="eastAsia"/>
      </w:rPr>
    </w:lvl>
    <w:lvl w:ilvl="1" w:tplc="04090019" w:tentative="1">
      <w:start w:val="1"/>
      <w:numFmt w:val="ideographTraditional"/>
      <w:lvlText w:val="%2、"/>
      <w:lvlJc w:val="left"/>
      <w:pPr>
        <w:ind w:left="1357" w:hanging="480"/>
      </w:pPr>
    </w:lvl>
    <w:lvl w:ilvl="2" w:tplc="0409001B" w:tentative="1">
      <w:start w:val="1"/>
      <w:numFmt w:val="lowerRoman"/>
      <w:lvlText w:val="%3."/>
      <w:lvlJc w:val="right"/>
      <w:pPr>
        <w:ind w:left="1837" w:hanging="480"/>
      </w:pPr>
    </w:lvl>
    <w:lvl w:ilvl="3" w:tplc="0409000F" w:tentative="1">
      <w:start w:val="1"/>
      <w:numFmt w:val="decimal"/>
      <w:lvlText w:val="%4."/>
      <w:lvlJc w:val="left"/>
      <w:pPr>
        <w:ind w:left="2317" w:hanging="480"/>
      </w:pPr>
    </w:lvl>
    <w:lvl w:ilvl="4" w:tplc="04090019" w:tentative="1">
      <w:start w:val="1"/>
      <w:numFmt w:val="ideographTraditional"/>
      <w:lvlText w:val="%5、"/>
      <w:lvlJc w:val="left"/>
      <w:pPr>
        <w:ind w:left="2797" w:hanging="480"/>
      </w:pPr>
    </w:lvl>
    <w:lvl w:ilvl="5" w:tplc="0409001B" w:tentative="1">
      <w:start w:val="1"/>
      <w:numFmt w:val="lowerRoman"/>
      <w:lvlText w:val="%6."/>
      <w:lvlJc w:val="right"/>
      <w:pPr>
        <w:ind w:left="3277" w:hanging="480"/>
      </w:pPr>
    </w:lvl>
    <w:lvl w:ilvl="6" w:tplc="0409000F" w:tentative="1">
      <w:start w:val="1"/>
      <w:numFmt w:val="decimal"/>
      <w:lvlText w:val="%7."/>
      <w:lvlJc w:val="left"/>
      <w:pPr>
        <w:ind w:left="3757" w:hanging="480"/>
      </w:pPr>
    </w:lvl>
    <w:lvl w:ilvl="7" w:tplc="04090019" w:tentative="1">
      <w:start w:val="1"/>
      <w:numFmt w:val="ideographTraditional"/>
      <w:lvlText w:val="%8、"/>
      <w:lvlJc w:val="left"/>
      <w:pPr>
        <w:ind w:left="4237" w:hanging="480"/>
      </w:pPr>
    </w:lvl>
    <w:lvl w:ilvl="8" w:tplc="0409001B" w:tentative="1">
      <w:start w:val="1"/>
      <w:numFmt w:val="lowerRoman"/>
      <w:lvlText w:val="%9."/>
      <w:lvlJc w:val="right"/>
      <w:pPr>
        <w:ind w:left="4717" w:hanging="480"/>
      </w:pPr>
    </w:lvl>
  </w:abstractNum>
  <w:abstractNum w:abstractNumId="6" w15:restartNumberingAfterBreak="0">
    <w:nsid w:val="68B77BF2"/>
    <w:multiLevelType w:val="hybridMultilevel"/>
    <w:tmpl w:val="9E8CEBF0"/>
    <w:lvl w:ilvl="0" w:tplc="C7E64464">
      <w:start w:val="41"/>
      <w:numFmt w:val="decimal"/>
      <w:lvlText w:val="%1."/>
      <w:lvlJc w:val="left"/>
      <w:pPr>
        <w:ind w:left="1274" w:hanging="480"/>
      </w:pPr>
      <w:rPr>
        <w:rFonts w:hint="eastAsia"/>
      </w:rPr>
    </w:lvl>
    <w:lvl w:ilvl="1" w:tplc="04090019" w:tentative="1">
      <w:start w:val="1"/>
      <w:numFmt w:val="ideographTraditional"/>
      <w:lvlText w:val="%2、"/>
      <w:lvlJc w:val="left"/>
      <w:pPr>
        <w:ind w:left="1357" w:hanging="480"/>
      </w:pPr>
    </w:lvl>
    <w:lvl w:ilvl="2" w:tplc="0409001B" w:tentative="1">
      <w:start w:val="1"/>
      <w:numFmt w:val="lowerRoman"/>
      <w:lvlText w:val="%3."/>
      <w:lvlJc w:val="right"/>
      <w:pPr>
        <w:ind w:left="1837" w:hanging="480"/>
      </w:pPr>
    </w:lvl>
    <w:lvl w:ilvl="3" w:tplc="0409000F" w:tentative="1">
      <w:start w:val="1"/>
      <w:numFmt w:val="decimal"/>
      <w:lvlText w:val="%4."/>
      <w:lvlJc w:val="left"/>
      <w:pPr>
        <w:ind w:left="2317" w:hanging="480"/>
      </w:pPr>
    </w:lvl>
    <w:lvl w:ilvl="4" w:tplc="04090019" w:tentative="1">
      <w:start w:val="1"/>
      <w:numFmt w:val="ideographTraditional"/>
      <w:lvlText w:val="%5、"/>
      <w:lvlJc w:val="left"/>
      <w:pPr>
        <w:ind w:left="2797" w:hanging="480"/>
      </w:pPr>
    </w:lvl>
    <w:lvl w:ilvl="5" w:tplc="0409001B" w:tentative="1">
      <w:start w:val="1"/>
      <w:numFmt w:val="lowerRoman"/>
      <w:lvlText w:val="%6."/>
      <w:lvlJc w:val="right"/>
      <w:pPr>
        <w:ind w:left="3277" w:hanging="480"/>
      </w:pPr>
    </w:lvl>
    <w:lvl w:ilvl="6" w:tplc="0409000F" w:tentative="1">
      <w:start w:val="1"/>
      <w:numFmt w:val="decimal"/>
      <w:lvlText w:val="%7."/>
      <w:lvlJc w:val="left"/>
      <w:pPr>
        <w:ind w:left="3757" w:hanging="480"/>
      </w:pPr>
    </w:lvl>
    <w:lvl w:ilvl="7" w:tplc="04090019" w:tentative="1">
      <w:start w:val="1"/>
      <w:numFmt w:val="ideographTraditional"/>
      <w:lvlText w:val="%8、"/>
      <w:lvlJc w:val="left"/>
      <w:pPr>
        <w:ind w:left="4237" w:hanging="480"/>
      </w:pPr>
    </w:lvl>
    <w:lvl w:ilvl="8" w:tplc="0409001B" w:tentative="1">
      <w:start w:val="1"/>
      <w:numFmt w:val="lowerRoman"/>
      <w:lvlText w:val="%9."/>
      <w:lvlJc w:val="right"/>
      <w:pPr>
        <w:ind w:left="4717" w:hanging="480"/>
      </w:pPr>
    </w:lvl>
  </w:abstractNum>
  <w:abstractNum w:abstractNumId="7" w15:restartNumberingAfterBreak="0">
    <w:nsid w:val="7A3C3195"/>
    <w:multiLevelType w:val="hybridMultilevel"/>
    <w:tmpl w:val="B4B884BA"/>
    <w:lvl w:ilvl="0" w:tplc="C7E64464">
      <w:start w:val="41"/>
      <w:numFmt w:val="decimal"/>
      <w:lvlText w:val="%1."/>
      <w:lvlJc w:val="left"/>
      <w:pPr>
        <w:ind w:left="877"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7E067732"/>
    <w:multiLevelType w:val="hybridMultilevel"/>
    <w:tmpl w:val="73B4567C"/>
    <w:lvl w:ilvl="0" w:tplc="619278F2">
      <w:start w:val="4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242985816">
    <w:abstractNumId w:val="4"/>
  </w:num>
  <w:num w:numId="2" w16cid:durableId="1727950214">
    <w:abstractNumId w:val="3"/>
  </w:num>
  <w:num w:numId="3" w16cid:durableId="1012486166">
    <w:abstractNumId w:val="1"/>
  </w:num>
  <w:num w:numId="4" w16cid:durableId="505948801">
    <w:abstractNumId w:val="0"/>
  </w:num>
  <w:num w:numId="5" w16cid:durableId="855726043">
    <w:abstractNumId w:val="2"/>
  </w:num>
  <w:num w:numId="6" w16cid:durableId="1202937154">
    <w:abstractNumId w:val="5"/>
  </w:num>
  <w:num w:numId="7" w16cid:durableId="216017616">
    <w:abstractNumId w:val="6"/>
  </w:num>
  <w:num w:numId="8" w16cid:durableId="1442456772">
    <w:abstractNumId w:val="7"/>
  </w:num>
  <w:num w:numId="9" w16cid:durableId="10065949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noLineBreaksAfter w:lang="zh-TW" w:val="([{£¥‘“‵〈《「『【〔〝︵︷︹︻︽︿﹁﹃﹙﹛﹝（｛"/>
  <w:noLineBreaksBefore w:lang="zh-TW" w:val="!),.:;?]}¢·–—’”•‥…‧′╴、。〉》」』】〕〞︰︱︳︴︶︸︺︼︾﹀﹂﹄﹏﹐﹑﹒﹔﹕﹖﹗﹚﹜﹞！），．：；？］｜｝､"/>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9F8"/>
    <w:rsid w:val="00000542"/>
    <w:rsid w:val="0000406D"/>
    <w:rsid w:val="00046D1D"/>
    <w:rsid w:val="00050A7B"/>
    <w:rsid w:val="00062559"/>
    <w:rsid w:val="000A6FBB"/>
    <w:rsid w:val="000B6CBC"/>
    <w:rsid w:val="00121268"/>
    <w:rsid w:val="00142958"/>
    <w:rsid w:val="0015741E"/>
    <w:rsid w:val="001D4451"/>
    <w:rsid w:val="001E7568"/>
    <w:rsid w:val="0027164E"/>
    <w:rsid w:val="00276B4A"/>
    <w:rsid w:val="00290241"/>
    <w:rsid w:val="0031144C"/>
    <w:rsid w:val="003529F8"/>
    <w:rsid w:val="00354FDF"/>
    <w:rsid w:val="00380CF6"/>
    <w:rsid w:val="00396292"/>
    <w:rsid w:val="003C4FE6"/>
    <w:rsid w:val="003C6147"/>
    <w:rsid w:val="003C7E58"/>
    <w:rsid w:val="003E0209"/>
    <w:rsid w:val="003E4FCB"/>
    <w:rsid w:val="00404232"/>
    <w:rsid w:val="00422489"/>
    <w:rsid w:val="004463F1"/>
    <w:rsid w:val="004613D5"/>
    <w:rsid w:val="004B394B"/>
    <w:rsid w:val="004C612B"/>
    <w:rsid w:val="004C720E"/>
    <w:rsid w:val="004F773F"/>
    <w:rsid w:val="005337C7"/>
    <w:rsid w:val="00550CD5"/>
    <w:rsid w:val="005A38F9"/>
    <w:rsid w:val="005A7C0D"/>
    <w:rsid w:val="005B0AD5"/>
    <w:rsid w:val="005C46AD"/>
    <w:rsid w:val="006024F6"/>
    <w:rsid w:val="00603ACC"/>
    <w:rsid w:val="0060656A"/>
    <w:rsid w:val="006328B8"/>
    <w:rsid w:val="00643CDD"/>
    <w:rsid w:val="0068498F"/>
    <w:rsid w:val="006A2B86"/>
    <w:rsid w:val="006B3234"/>
    <w:rsid w:val="006E727A"/>
    <w:rsid w:val="00707B8D"/>
    <w:rsid w:val="007351FA"/>
    <w:rsid w:val="00753338"/>
    <w:rsid w:val="00757F8B"/>
    <w:rsid w:val="00780ECD"/>
    <w:rsid w:val="00796073"/>
    <w:rsid w:val="007B4A74"/>
    <w:rsid w:val="007C331E"/>
    <w:rsid w:val="007C41C1"/>
    <w:rsid w:val="007F09BF"/>
    <w:rsid w:val="007F6A14"/>
    <w:rsid w:val="00812C1F"/>
    <w:rsid w:val="00933BFC"/>
    <w:rsid w:val="009D0C2D"/>
    <w:rsid w:val="009D2C4B"/>
    <w:rsid w:val="009D572A"/>
    <w:rsid w:val="00A07395"/>
    <w:rsid w:val="00A23CDC"/>
    <w:rsid w:val="00AC3676"/>
    <w:rsid w:val="00AF3368"/>
    <w:rsid w:val="00B54E98"/>
    <w:rsid w:val="00BD4156"/>
    <w:rsid w:val="00BE4EEB"/>
    <w:rsid w:val="00BE5C34"/>
    <w:rsid w:val="00C048F8"/>
    <w:rsid w:val="00C45BAF"/>
    <w:rsid w:val="00C52657"/>
    <w:rsid w:val="00C52AFE"/>
    <w:rsid w:val="00D26152"/>
    <w:rsid w:val="00D316CC"/>
    <w:rsid w:val="00D35CCE"/>
    <w:rsid w:val="00D4315F"/>
    <w:rsid w:val="00D535E6"/>
    <w:rsid w:val="00D61FAD"/>
    <w:rsid w:val="00DC0199"/>
    <w:rsid w:val="00DC757D"/>
    <w:rsid w:val="00DD3B91"/>
    <w:rsid w:val="00DE3D96"/>
    <w:rsid w:val="00DE3FD0"/>
    <w:rsid w:val="00E05A5A"/>
    <w:rsid w:val="00E0641C"/>
    <w:rsid w:val="00E23D3C"/>
    <w:rsid w:val="00E26BC9"/>
    <w:rsid w:val="00E63850"/>
    <w:rsid w:val="00E774A0"/>
    <w:rsid w:val="00EA02E7"/>
    <w:rsid w:val="00EF11DB"/>
    <w:rsid w:val="00F01881"/>
    <w:rsid w:val="00F2411D"/>
    <w:rsid w:val="00F82AB2"/>
    <w:rsid w:val="00F92E3E"/>
    <w:rsid w:val="00F93B30"/>
    <w:rsid w:val="00FA5B1E"/>
    <w:rsid w:val="00FA7FF4"/>
    <w:rsid w:val="00FB3E86"/>
    <w:rsid w:val="00FB5D8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sdate"/>
  <w:shapeDefaults>
    <o:shapedefaults v:ext="edit" spidmax="1026"/>
    <o:shapelayout v:ext="edit">
      <o:idmap v:ext="edit" data="1"/>
    </o:shapelayout>
  </w:shapeDefaults>
  <w:decimalSymbol w:val="."/>
  <w:listSeparator w:val=","/>
  <w14:docId w14:val="6EFAC419"/>
  <w15:docId w15:val="{76B8E5E7-7A4C-4E8D-91D1-944BEDE07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kern w:val="2"/>
        <w:sz w:val="24"/>
        <w:szCs w:val="22"/>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5B1E"/>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F92E3E"/>
    <w:pPr>
      <w:ind w:leftChars="200" w:left="480"/>
    </w:pPr>
  </w:style>
  <w:style w:type="paragraph" w:styleId="a4">
    <w:name w:val="Balloon Text"/>
    <w:basedOn w:val="a"/>
    <w:link w:val="a5"/>
    <w:uiPriority w:val="99"/>
    <w:semiHidden/>
    <w:rsid w:val="00FB5D84"/>
    <w:rPr>
      <w:rFonts w:ascii="Calibri Light" w:hAnsi="Calibri Light"/>
      <w:sz w:val="18"/>
      <w:szCs w:val="18"/>
    </w:rPr>
  </w:style>
  <w:style w:type="character" w:customStyle="1" w:styleId="a5">
    <w:name w:val="註解方塊文字 字元"/>
    <w:basedOn w:val="a0"/>
    <w:link w:val="a4"/>
    <w:uiPriority w:val="99"/>
    <w:semiHidden/>
    <w:locked/>
    <w:rsid w:val="00FB5D84"/>
    <w:rPr>
      <w:rFonts w:ascii="Calibri Light" w:eastAsia="新細明體" w:hAnsi="Calibri Light" w:cs="Times New Roman"/>
      <w:sz w:val="18"/>
      <w:szCs w:val="18"/>
    </w:rPr>
  </w:style>
  <w:style w:type="paragraph" w:customStyle="1" w:styleId="Normal00">
    <w:name w:val="Normal_0_0"/>
    <w:uiPriority w:val="99"/>
    <w:rsid w:val="00E774A0"/>
    <w:rPr>
      <w:rFonts w:ascii="Times New Roman" w:eastAsia="細明體" w:hAnsi="Times New Roman"/>
      <w:noProof/>
      <w:color w:val="000000"/>
      <w:kern w:val="0"/>
      <w:szCs w:val="24"/>
    </w:rPr>
  </w:style>
  <w:style w:type="paragraph" w:customStyle="1" w:styleId="Normal01">
    <w:name w:val="Normal_0_1"/>
    <w:uiPriority w:val="99"/>
    <w:rsid w:val="00E774A0"/>
    <w:rPr>
      <w:rFonts w:ascii="Times New Roman" w:eastAsia="細明體" w:hAnsi="Times New Roman"/>
      <w:noProof/>
      <w:color w:val="000000"/>
      <w:kern w:val="0"/>
      <w:szCs w:val="24"/>
    </w:rPr>
  </w:style>
  <w:style w:type="paragraph" w:customStyle="1" w:styleId="Normal02">
    <w:name w:val="Normal_0_2"/>
    <w:uiPriority w:val="99"/>
    <w:rsid w:val="00E774A0"/>
    <w:rPr>
      <w:rFonts w:ascii="Times New Roman" w:eastAsia="細明體" w:hAnsi="Times New Roman"/>
      <w:noProof/>
      <w:color w:val="000000"/>
      <w:kern w:val="0"/>
      <w:szCs w:val="24"/>
    </w:rPr>
  </w:style>
  <w:style w:type="paragraph" w:customStyle="1" w:styleId="Normal03">
    <w:name w:val="Normal_0_3"/>
    <w:uiPriority w:val="99"/>
    <w:rsid w:val="00E774A0"/>
    <w:rPr>
      <w:rFonts w:ascii="Times New Roman" w:eastAsia="細明體" w:hAnsi="Times New Roman"/>
      <w:noProof/>
      <w:color w:val="000000"/>
      <w:kern w:val="0"/>
      <w:szCs w:val="24"/>
    </w:rPr>
  </w:style>
  <w:style w:type="paragraph" w:customStyle="1" w:styleId="Normal04">
    <w:name w:val="Normal_0_4"/>
    <w:uiPriority w:val="99"/>
    <w:rsid w:val="00E774A0"/>
    <w:rPr>
      <w:rFonts w:ascii="Times New Roman" w:eastAsia="細明體" w:hAnsi="Times New Roman"/>
      <w:noProof/>
      <w:color w:val="000000"/>
      <w:kern w:val="0"/>
      <w:szCs w:val="24"/>
    </w:rPr>
  </w:style>
  <w:style w:type="paragraph" w:customStyle="1" w:styleId="Normal05">
    <w:name w:val="Normal_0_5"/>
    <w:uiPriority w:val="99"/>
    <w:rsid w:val="00E774A0"/>
    <w:rPr>
      <w:rFonts w:ascii="Times New Roman" w:eastAsia="細明體" w:hAnsi="Times New Roman"/>
      <w:noProof/>
      <w:color w:val="000000"/>
      <w:kern w:val="0"/>
      <w:szCs w:val="24"/>
    </w:rPr>
  </w:style>
  <w:style w:type="paragraph" w:customStyle="1" w:styleId="Normal06">
    <w:name w:val="Normal_0_6"/>
    <w:uiPriority w:val="99"/>
    <w:rsid w:val="00E774A0"/>
    <w:rPr>
      <w:rFonts w:ascii="Times New Roman" w:eastAsia="細明體" w:hAnsi="Times New Roman"/>
      <w:noProof/>
      <w:color w:val="000000"/>
      <w:kern w:val="0"/>
      <w:szCs w:val="24"/>
    </w:rPr>
  </w:style>
  <w:style w:type="paragraph" w:customStyle="1" w:styleId="Normal07">
    <w:name w:val="Normal_0_7"/>
    <w:uiPriority w:val="99"/>
    <w:rsid w:val="00E774A0"/>
    <w:rPr>
      <w:rFonts w:ascii="Times New Roman" w:eastAsia="細明體" w:hAnsi="Times New Roman"/>
      <w:noProof/>
      <w:color w:val="000000"/>
      <w:kern w:val="0"/>
      <w:szCs w:val="24"/>
    </w:rPr>
  </w:style>
  <w:style w:type="paragraph" w:customStyle="1" w:styleId="Normal08">
    <w:name w:val="Normal_0_8"/>
    <w:uiPriority w:val="99"/>
    <w:rsid w:val="00E774A0"/>
    <w:rPr>
      <w:rFonts w:ascii="Times New Roman" w:eastAsia="細明體" w:hAnsi="Times New Roman"/>
      <w:noProof/>
      <w:color w:val="000000"/>
      <w:kern w:val="0"/>
      <w:szCs w:val="24"/>
    </w:rPr>
  </w:style>
  <w:style w:type="paragraph" w:customStyle="1" w:styleId="Normal09">
    <w:name w:val="Normal_0_9"/>
    <w:uiPriority w:val="99"/>
    <w:rsid w:val="00E774A0"/>
    <w:rPr>
      <w:rFonts w:ascii="Times New Roman" w:eastAsia="細明體" w:hAnsi="Times New Roman"/>
      <w:noProof/>
      <w:color w:val="000000"/>
      <w:kern w:val="0"/>
      <w:szCs w:val="24"/>
    </w:rPr>
  </w:style>
  <w:style w:type="paragraph" w:customStyle="1" w:styleId="Normal010">
    <w:name w:val="Normal_0_10"/>
    <w:qFormat/>
    <w:rsid w:val="00E774A0"/>
    <w:rPr>
      <w:rFonts w:ascii="Times New Roman" w:eastAsia="細明體" w:hAnsi="Times New Roman"/>
      <w:noProof/>
      <w:color w:val="000000"/>
      <w:kern w:val="0"/>
      <w:szCs w:val="24"/>
    </w:rPr>
  </w:style>
  <w:style w:type="paragraph" w:customStyle="1" w:styleId="Normal011">
    <w:name w:val="Normal_0_11"/>
    <w:qFormat/>
    <w:rsid w:val="001E7568"/>
    <w:rPr>
      <w:rFonts w:ascii="Times New Roman" w:eastAsia="細明體" w:hAnsi="Times New Roman"/>
      <w:noProof/>
      <w:color w:val="000000"/>
      <w:kern w:val="0"/>
      <w:szCs w:val="24"/>
    </w:rPr>
  </w:style>
  <w:style w:type="paragraph" w:customStyle="1" w:styleId="Normal039">
    <w:name w:val="Normal_0_39"/>
    <w:uiPriority w:val="99"/>
    <w:rsid w:val="00AC3676"/>
    <w:rPr>
      <w:rFonts w:ascii="Times New Roman" w:eastAsia="細明體" w:hAnsi="Times New Roman"/>
      <w:kern w:val="0"/>
      <w:szCs w:val="24"/>
      <w:lang w:eastAsia="zh-CN"/>
    </w:rPr>
  </w:style>
  <w:style w:type="paragraph" w:customStyle="1" w:styleId="Normal040">
    <w:name w:val="Normal_0_40"/>
    <w:uiPriority w:val="99"/>
    <w:rsid w:val="00AC3676"/>
    <w:rPr>
      <w:rFonts w:ascii="Times New Roman" w:eastAsia="細明體" w:hAnsi="Times New Roman"/>
      <w:kern w:val="0"/>
      <w:szCs w:val="24"/>
      <w:lang w:eastAsia="zh-CN"/>
    </w:rPr>
  </w:style>
  <w:style w:type="paragraph" w:customStyle="1" w:styleId="Normal023">
    <w:name w:val="Normal_0_23"/>
    <w:uiPriority w:val="99"/>
    <w:rsid w:val="00A23CDC"/>
    <w:rPr>
      <w:rFonts w:ascii="Times New Roman" w:eastAsia="細明體" w:hAnsi="Times New Roman"/>
      <w:kern w:val="0"/>
      <w:szCs w:val="24"/>
      <w:lang w:eastAsia="zh-CN"/>
    </w:rPr>
  </w:style>
  <w:style w:type="paragraph" w:customStyle="1" w:styleId="Normal123">
    <w:name w:val="Normal_1_23"/>
    <w:uiPriority w:val="99"/>
    <w:rsid w:val="00A23CDC"/>
    <w:rPr>
      <w:rFonts w:ascii="Times New Roman" w:eastAsia="細明體" w:hAnsi="Times New Roman"/>
      <w:kern w:val="0"/>
      <w:szCs w:val="24"/>
      <w:lang w:eastAsia="zh-CN"/>
    </w:rPr>
  </w:style>
  <w:style w:type="paragraph" w:customStyle="1" w:styleId="Normal217">
    <w:name w:val="Normal_2_17"/>
    <w:uiPriority w:val="99"/>
    <w:rsid w:val="00A23CDC"/>
    <w:rPr>
      <w:rFonts w:ascii="Times New Roman" w:eastAsia="細明體" w:hAnsi="Times New Roman"/>
      <w:kern w:val="0"/>
      <w:szCs w:val="24"/>
      <w:lang w:eastAsia="zh-CN"/>
    </w:rPr>
  </w:style>
  <w:style w:type="paragraph" w:customStyle="1" w:styleId="Normal024">
    <w:name w:val="Normal_0_24"/>
    <w:uiPriority w:val="99"/>
    <w:rsid w:val="00A23CDC"/>
    <w:rPr>
      <w:rFonts w:ascii="Times New Roman" w:eastAsia="細明體" w:hAnsi="Times New Roman"/>
      <w:kern w:val="0"/>
      <w:szCs w:val="24"/>
      <w:lang w:eastAsia="zh-CN"/>
    </w:rPr>
  </w:style>
  <w:style w:type="paragraph" w:customStyle="1" w:styleId="Normal124">
    <w:name w:val="Normal_1_24"/>
    <w:uiPriority w:val="99"/>
    <w:rsid w:val="00A23CDC"/>
    <w:rPr>
      <w:rFonts w:ascii="Times New Roman" w:eastAsia="細明體" w:hAnsi="Times New Roman"/>
      <w:kern w:val="0"/>
      <w:szCs w:val="24"/>
      <w:lang w:eastAsia="zh-CN"/>
    </w:rPr>
  </w:style>
  <w:style w:type="paragraph" w:customStyle="1" w:styleId="Normal218">
    <w:name w:val="Normal_2_18"/>
    <w:uiPriority w:val="99"/>
    <w:rsid w:val="00A23CDC"/>
    <w:rPr>
      <w:rFonts w:ascii="Times New Roman" w:eastAsia="細明體" w:hAnsi="Times New Roman"/>
      <w:kern w:val="0"/>
      <w:szCs w:val="24"/>
      <w:lang w:eastAsia="zh-CN"/>
    </w:rPr>
  </w:style>
  <w:style w:type="paragraph" w:customStyle="1" w:styleId="Normal025">
    <w:name w:val="Normal_0_25"/>
    <w:uiPriority w:val="99"/>
    <w:rsid w:val="00A23CDC"/>
    <w:rPr>
      <w:rFonts w:ascii="Times New Roman" w:eastAsia="細明體" w:hAnsi="Times New Roman"/>
      <w:kern w:val="0"/>
      <w:szCs w:val="24"/>
      <w:lang w:eastAsia="zh-CN"/>
    </w:rPr>
  </w:style>
  <w:style w:type="paragraph" w:customStyle="1" w:styleId="Normal125">
    <w:name w:val="Normal_1_25"/>
    <w:uiPriority w:val="99"/>
    <w:rsid w:val="00A23CDC"/>
    <w:rPr>
      <w:rFonts w:ascii="Times New Roman" w:eastAsia="細明體" w:hAnsi="Times New Roman"/>
      <w:kern w:val="0"/>
      <w:szCs w:val="24"/>
      <w:lang w:eastAsia="zh-CN"/>
    </w:rPr>
  </w:style>
  <w:style w:type="paragraph" w:customStyle="1" w:styleId="Normal026">
    <w:name w:val="Normal_0_26"/>
    <w:uiPriority w:val="99"/>
    <w:rsid w:val="00A23CDC"/>
    <w:rPr>
      <w:rFonts w:ascii="Times New Roman" w:eastAsia="細明體" w:hAnsi="Times New Roman"/>
      <w:kern w:val="0"/>
      <w:szCs w:val="24"/>
      <w:lang w:eastAsia="zh-CN"/>
    </w:rPr>
  </w:style>
  <w:style w:type="paragraph" w:customStyle="1" w:styleId="Normal126">
    <w:name w:val="Normal_1_26"/>
    <w:uiPriority w:val="99"/>
    <w:rsid w:val="00A23CDC"/>
    <w:rPr>
      <w:rFonts w:ascii="Times New Roman" w:eastAsia="細明體" w:hAnsi="Times New Roman"/>
      <w:kern w:val="0"/>
      <w:szCs w:val="24"/>
      <w:lang w:eastAsia="zh-CN"/>
    </w:rPr>
  </w:style>
  <w:style w:type="paragraph" w:customStyle="1" w:styleId="Normal027">
    <w:name w:val="Normal_0_27"/>
    <w:uiPriority w:val="99"/>
    <w:rsid w:val="00A23CDC"/>
    <w:rPr>
      <w:rFonts w:ascii="Times New Roman" w:eastAsia="細明體" w:hAnsi="Times New Roman"/>
      <w:kern w:val="0"/>
      <w:szCs w:val="24"/>
      <w:lang w:eastAsia="zh-CN"/>
    </w:rPr>
  </w:style>
  <w:style w:type="paragraph" w:customStyle="1" w:styleId="Normal127">
    <w:name w:val="Normal_1_27"/>
    <w:uiPriority w:val="99"/>
    <w:rsid w:val="00A23CDC"/>
    <w:rPr>
      <w:rFonts w:ascii="Times New Roman" w:eastAsia="細明體" w:hAnsi="Times New Roman"/>
      <w:kern w:val="0"/>
      <w:szCs w:val="24"/>
      <w:lang w:eastAsia="zh-CN"/>
    </w:rPr>
  </w:style>
  <w:style w:type="paragraph" w:customStyle="1" w:styleId="Normal028">
    <w:name w:val="Normal_0_28"/>
    <w:uiPriority w:val="99"/>
    <w:rsid w:val="00A23CDC"/>
    <w:rPr>
      <w:rFonts w:ascii="Times New Roman" w:eastAsia="細明體" w:hAnsi="Times New Roman"/>
      <w:kern w:val="0"/>
      <w:szCs w:val="24"/>
      <w:lang w:eastAsia="zh-CN"/>
    </w:rPr>
  </w:style>
  <w:style w:type="paragraph" w:customStyle="1" w:styleId="Normal128">
    <w:name w:val="Normal_1_28"/>
    <w:uiPriority w:val="99"/>
    <w:rsid w:val="00A23CDC"/>
    <w:rPr>
      <w:rFonts w:ascii="Times New Roman" w:eastAsia="細明體" w:hAnsi="Times New Roman"/>
      <w:kern w:val="0"/>
      <w:szCs w:val="24"/>
      <w:lang w:eastAsia="zh-CN"/>
    </w:rPr>
  </w:style>
  <w:style w:type="paragraph" w:customStyle="1" w:styleId="Normal029">
    <w:name w:val="Normal_0_29"/>
    <w:uiPriority w:val="99"/>
    <w:rsid w:val="00A23CDC"/>
    <w:rPr>
      <w:rFonts w:ascii="Times New Roman" w:eastAsia="細明體" w:hAnsi="Times New Roman"/>
      <w:kern w:val="0"/>
      <w:szCs w:val="24"/>
      <w:lang w:eastAsia="zh-CN"/>
    </w:rPr>
  </w:style>
  <w:style w:type="paragraph" w:customStyle="1" w:styleId="Normal129">
    <w:name w:val="Normal_1_29"/>
    <w:uiPriority w:val="99"/>
    <w:rsid w:val="00A23CDC"/>
    <w:rPr>
      <w:rFonts w:ascii="Times New Roman" w:eastAsia="細明體" w:hAnsi="Times New Roman"/>
      <w:kern w:val="0"/>
      <w:szCs w:val="24"/>
      <w:lang w:eastAsia="zh-CN"/>
    </w:rPr>
  </w:style>
  <w:style w:type="paragraph" w:customStyle="1" w:styleId="Normal030">
    <w:name w:val="Normal_0_30"/>
    <w:uiPriority w:val="99"/>
    <w:rsid w:val="00A23CDC"/>
    <w:rPr>
      <w:rFonts w:ascii="Times New Roman" w:eastAsia="細明體" w:hAnsi="Times New Roman"/>
      <w:kern w:val="0"/>
      <w:szCs w:val="24"/>
      <w:lang w:eastAsia="zh-CN"/>
    </w:rPr>
  </w:style>
  <w:style w:type="paragraph" w:customStyle="1" w:styleId="Normal130">
    <w:name w:val="Normal_1_30"/>
    <w:uiPriority w:val="99"/>
    <w:rsid w:val="00A23CDC"/>
    <w:rPr>
      <w:rFonts w:ascii="Times New Roman" w:eastAsia="細明體" w:hAnsi="Times New Roman"/>
      <w:kern w:val="0"/>
      <w:szCs w:val="24"/>
      <w:lang w:eastAsia="zh-CN"/>
    </w:rPr>
  </w:style>
  <w:style w:type="paragraph" w:customStyle="1" w:styleId="Normal031">
    <w:name w:val="Normal_0_31"/>
    <w:uiPriority w:val="99"/>
    <w:rsid w:val="00A23CDC"/>
    <w:rPr>
      <w:rFonts w:ascii="Times New Roman" w:eastAsia="細明體" w:hAnsi="Times New Roman"/>
      <w:kern w:val="0"/>
      <w:szCs w:val="24"/>
      <w:lang w:eastAsia="zh-CN"/>
    </w:rPr>
  </w:style>
  <w:style w:type="paragraph" w:customStyle="1" w:styleId="Normal131">
    <w:name w:val="Normal_1_31"/>
    <w:uiPriority w:val="99"/>
    <w:rsid w:val="00A23CDC"/>
    <w:rPr>
      <w:rFonts w:ascii="Times New Roman" w:eastAsia="細明體" w:hAnsi="Times New Roman"/>
      <w:kern w:val="0"/>
      <w:szCs w:val="24"/>
      <w:lang w:eastAsia="zh-CN"/>
    </w:rPr>
  </w:style>
  <w:style w:type="paragraph" w:customStyle="1" w:styleId="Normal219">
    <w:name w:val="Normal_2_19"/>
    <w:uiPriority w:val="99"/>
    <w:rsid w:val="00A23CDC"/>
    <w:rPr>
      <w:rFonts w:ascii="Times New Roman" w:eastAsia="細明體" w:hAnsi="Times New Roman"/>
      <w:kern w:val="0"/>
      <w:szCs w:val="24"/>
      <w:lang w:eastAsia="zh-CN"/>
    </w:rPr>
  </w:style>
  <w:style w:type="paragraph" w:customStyle="1" w:styleId="Normal032">
    <w:name w:val="Normal_0_32"/>
    <w:uiPriority w:val="99"/>
    <w:rsid w:val="00A23CDC"/>
    <w:rPr>
      <w:rFonts w:ascii="Times New Roman" w:eastAsia="細明體" w:hAnsi="Times New Roman"/>
      <w:kern w:val="0"/>
      <w:szCs w:val="24"/>
      <w:lang w:eastAsia="zh-CN"/>
    </w:rPr>
  </w:style>
  <w:style w:type="paragraph" w:customStyle="1" w:styleId="Normal132">
    <w:name w:val="Normal_1_32"/>
    <w:uiPriority w:val="99"/>
    <w:rsid w:val="00A23CDC"/>
    <w:rPr>
      <w:rFonts w:ascii="Times New Roman" w:eastAsia="細明體" w:hAnsi="Times New Roman"/>
      <w:kern w:val="0"/>
      <w:szCs w:val="24"/>
      <w:lang w:eastAsia="zh-CN"/>
    </w:rPr>
  </w:style>
  <w:style w:type="paragraph" w:customStyle="1" w:styleId="Normal220">
    <w:name w:val="Normal_2_20"/>
    <w:uiPriority w:val="99"/>
    <w:rsid w:val="00A23CDC"/>
    <w:rPr>
      <w:rFonts w:ascii="Times New Roman" w:eastAsia="細明體" w:hAnsi="Times New Roman"/>
      <w:kern w:val="0"/>
      <w:szCs w:val="24"/>
      <w:lang w:eastAsia="zh-CN"/>
    </w:rPr>
  </w:style>
  <w:style w:type="paragraph" w:customStyle="1" w:styleId="Normal111">
    <w:name w:val="Normal_1_11"/>
    <w:uiPriority w:val="99"/>
    <w:rsid w:val="007C41C1"/>
    <w:rPr>
      <w:rFonts w:ascii="Times New Roman" w:eastAsia="細明體" w:hAnsi="Times New Roman"/>
      <w:kern w:val="0"/>
      <w:szCs w:val="24"/>
      <w:lang w:eastAsia="zh-CN"/>
    </w:rPr>
  </w:style>
  <w:style w:type="paragraph" w:customStyle="1" w:styleId="Normal012">
    <w:name w:val="Normal_0_12"/>
    <w:qFormat/>
    <w:rsid w:val="007C41C1"/>
    <w:rPr>
      <w:rFonts w:ascii="Times New Roman" w:eastAsia="細明體" w:hAnsi="Times New Roman"/>
      <w:kern w:val="0"/>
      <w:szCs w:val="24"/>
      <w:lang w:eastAsia="zh-CN"/>
    </w:rPr>
  </w:style>
  <w:style w:type="paragraph" w:customStyle="1" w:styleId="Normal112">
    <w:name w:val="Normal_1_12"/>
    <w:uiPriority w:val="99"/>
    <w:rsid w:val="007C41C1"/>
    <w:rPr>
      <w:rFonts w:ascii="Times New Roman" w:eastAsia="細明體" w:hAnsi="Times New Roman"/>
      <w:kern w:val="0"/>
      <w:szCs w:val="24"/>
      <w:lang w:eastAsia="zh-CN"/>
    </w:rPr>
  </w:style>
  <w:style w:type="paragraph" w:customStyle="1" w:styleId="Normal013">
    <w:name w:val="Normal_0_13"/>
    <w:qFormat/>
    <w:rsid w:val="007C41C1"/>
    <w:rPr>
      <w:rFonts w:ascii="Times New Roman" w:eastAsia="細明體" w:hAnsi="Times New Roman"/>
      <w:kern w:val="0"/>
      <w:szCs w:val="24"/>
      <w:lang w:eastAsia="zh-CN"/>
    </w:rPr>
  </w:style>
  <w:style w:type="paragraph" w:customStyle="1" w:styleId="Normal113">
    <w:name w:val="Normal_1_13"/>
    <w:uiPriority w:val="99"/>
    <w:rsid w:val="007C41C1"/>
    <w:rPr>
      <w:rFonts w:ascii="Times New Roman" w:eastAsia="細明體" w:hAnsi="Times New Roman"/>
      <w:kern w:val="0"/>
      <w:szCs w:val="24"/>
      <w:lang w:eastAsia="zh-CN"/>
    </w:rPr>
  </w:style>
  <w:style w:type="paragraph" w:customStyle="1" w:styleId="Normal017">
    <w:name w:val="Normal_0_17"/>
    <w:qFormat/>
    <w:rsid w:val="005337C7"/>
    <w:rPr>
      <w:rFonts w:ascii="Times New Roman" w:eastAsia="細明體" w:hAnsi="Times New Roman"/>
      <w:kern w:val="0"/>
      <w:szCs w:val="24"/>
      <w:lang w:eastAsia="zh-CN"/>
    </w:rPr>
  </w:style>
  <w:style w:type="paragraph" w:customStyle="1" w:styleId="Normal117">
    <w:name w:val="Normal_1_17"/>
    <w:uiPriority w:val="99"/>
    <w:rsid w:val="005337C7"/>
    <w:rPr>
      <w:rFonts w:ascii="Times New Roman" w:eastAsia="細明體" w:hAnsi="Times New Roman"/>
      <w:kern w:val="0"/>
      <w:szCs w:val="24"/>
      <w:lang w:eastAsia="zh-CN"/>
    </w:rPr>
  </w:style>
  <w:style w:type="paragraph" w:customStyle="1" w:styleId="Normal019">
    <w:name w:val="Normal_0_19"/>
    <w:qFormat/>
    <w:rsid w:val="005337C7"/>
    <w:rPr>
      <w:rFonts w:ascii="Times New Roman" w:eastAsia="細明體" w:hAnsi="Times New Roman"/>
      <w:kern w:val="0"/>
      <w:szCs w:val="24"/>
      <w:lang w:eastAsia="zh-CN"/>
    </w:rPr>
  </w:style>
  <w:style w:type="paragraph" w:customStyle="1" w:styleId="Normal119">
    <w:name w:val="Normal_1_19"/>
    <w:uiPriority w:val="99"/>
    <w:rsid w:val="005337C7"/>
    <w:rPr>
      <w:rFonts w:ascii="Times New Roman" w:eastAsia="細明體" w:hAnsi="Times New Roman"/>
      <w:kern w:val="0"/>
      <w:szCs w:val="24"/>
      <w:lang w:eastAsia="zh-CN"/>
    </w:rPr>
  </w:style>
  <w:style w:type="paragraph" w:customStyle="1" w:styleId="Normal022">
    <w:name w:val="Normal_0_22"/>
    <w:uiPriority w:val="99"/>
    <w:rsid w:val="005337C7"/>
    <w:rPr>
      <w:rFonts w:ascii="Times New Roman" w:eastAsia="細明體" w:hAnsi="Times New Roman"/>
      <w:kern w:val="0"/>
      <w:szCs w:val="24"/>
      <w:lang w:eastAsia="zh-CN"/>
    </w:rPr>
  </w:style>
  <w:style w:type="paragraph" w:customStyle="1" w:styleId="Normal122">
    <w:name w:val="Normal_1_22"/>
    <w:uiPriority w:val="99"/>
    <w:rsid w:val="005337C7"/>
    <w:rPr>
      <w:rFonts w:ascii="Times New Roman" w:eastAsia="細明體" w:hAnsi="Times New Roman"/>
      <w:kern w:val="0"/>
      <w:szCs w:val="24"/>
      <w:lang w:eastAsia="zh-CN"/>
    </w:rPr>
  </w:style>
  <w:style w:type="paragraph" w:customStyle="1" w:styleId="Normal034">
    <w:name w:val="Normal_0_34"/>
    <w:uiPriority w:val="99"/>
    <w:rsid w:val="005337C7"/>
    <w:rPr>
      <w:rFonts w:ascii="Times New Roman" w:eastAsia="細明體" w:hAnsi="Times New Roman"/>
      <w:kern w:val="0"/>
      <w:szCs w:val="24"/>
      <w:lang w:eastAsia="zh-CN"/>
    </w:rPr>
  </w:style>
  <w:style w:type="paragraph" w:customStyle="1" w:styleId="Normal134">
    <w:name w:val="Normal_1_34"/>
    <w:uiPriority w:val="99"/>
    <w:rsid w:val="005337C7"/>
    <w:rPr>
      <w:rFonts w:ascii="Times New Roman" w:eastAsia="細明體" w:hAnsi="Times New Roman"/>
      <w:kern w:val="0"/>
      <w:szCs w:val="24"/>
      <w:lang w:eastAsia="zh-CN"/>
    </w:rPr>
  </w:style>
  <w:style w:type="paragraph" w:customStyle="1" w:styleId="Normal036">
    <w:name w:val="Normal_0_36"/>
    <w:uiPriority w:val="99"/>
    <w:rsid w:val="005337C7"/>
    <w:rPr>
      <w:rFonts w:ascii="Times New Roman" w:eastAsia="細明體" w:hAnsi="Times New Roman"/>
      <w:kern w:val="0"/>
      <w:szCs w:val="24"/>
      <w:lang w:eastAsia="zh-CN"/>
    </w:rPr>
  </w:style>
  <w:style w:type="paragraph" w:customStyle="1" w:styleId="Normal136">
    <w:name w:val="Normal_1_36"/>
    <w:uiPriority w:val="99"/>
    <w:rsid w:val="005337C7"/>
    <w:rPr>
      <w:rFonts w:ascii="Times New Roman" w:eastAsia="細明體" w:hAnsi="Times New Roman"/>
      <w:kern w:val="0"/>
      <w:szCs w:val="24"/>
      <w:lang w:eastAsia="zh-CN"/>
    </w:rPr>
  </w:style>
  <w:style w:type="paragraph" w:customStyle="1" w:styleId="Normal065">
    <w:name w:val="Normal_0_65"/>
    <w:uiPriority w:val="99"/>
    <w:rsid w:val="00BE4EEB"/>
    <w:rPr>
      <w:rFonts w:ascii="Times New Roman" w:eastAsia="細明體" w:hAnsi="Times New Roman"/>
      <w:kern w:val="0"/>
      <w:szCs w:val="24"/>
      <w:lang w:eastAsia="zh-CN"/>
    </w:rPr>
  </w:style>
  <w:style w:type="paragraph" w:customStyle="1" w:styleId="Normal165">
    <w:name w:val="Normal_1_65"/>
    <w:uiPriority w:val="99"/>
    <w:rsid w:val="00BE4EEB"/>
    <w:rPr>
      <w:rFonts w:ascii="Times New Roman" w:eastAsia="細明體" w:hAnsi="Times New Roman"/>
      <w:kern w:val="0"/>
      <w:szCs w:val="24"/>
      <w:lang w:eastAsia="zh-CN"/>
    </w:rPr>
  </w:style>
  <w:style w:type="paragraph" w:customStyle="1" w:styleId="Normal066">
    <w:name w:val="Normal_0_66"/>
    <w:uiPriority w:val="99"/>
    <w:rsid w:val="00BE4EEB"/>
    <w:rPr>
      <w:rFonts w:ascii="Times New Roman" w:eastAsia="細明體" w:hAnsi="Times New Roman"/>
      <w:kern w:val="0"/>
      <w:szCs w:val="24"/>
      <w:lang w:eastAsia="zh-CN"/>
    </w:rPr>
  </w:style>
  <w:style w:type="paragraph" w:customStyle="1" w:styleId="Normal166">
    <w:name w:val="Normal_1_66"/>
    <w:uiPriority w:val="99"/>
    <w:rsid w:val="00BE4EEB"/>
    <w:rPr>
      <w:rFonts w:ascii="Times New Roman" w:eastAsia="細明體" w:hAnsi="Times New Roman"/>
      <w:kern w:val="0"/>
      <w:szCs w:val="24"/>
      <w:lang w:eastAsia="zh-CN"/>
    </w:rPr>
  </w:style>
  <w:style w:type="paragraph" w:customStyle="1" w:styleId="Normal067">
    <w:name w:val="Normal_0_67"/>
    <w:uiPriority w:val="99"/>
    <w:rsid w:val="00BE4EEB"/>
    <w:rPr>
      <w:rFonts w:ascii="Times New Roman" w:eastAsia="細明體" w:hAnsi="Times New Roman"/>
      <w:kern w:val="0"/>
      <w:szCs w:val="24"/>
      <w:lang w:eastAsia="zh-CN"/>
    </w:rPr>
  </w:style>
  <w:style w:type="paragraph" w:customStyle="1" w:styleId="Normal167">
    <w:name w:val="Normal_1_67"/>
    <w:uiPriority w:val="99"/>
    <w:rsid w:val="00BE4EEB"/>
    <w:rPr>
      <w:rFonts w:ascii="Times New Roman" w:eastAsia="細明體" w:hAnsi="Times New Roman"/>
      <w:kern w:val="0"/>
      <w:szCs w:val="24"/>
      <w:lang w:eastAsia="zh-CN"/>
    </w:rPr>
  </w:style>
  <w:style w:type="paragraph" w:customStyle="1" w:styleId="Normal068">
    <w:name w:val="Normal_0_68"/>
    <w:uiPriority w:val="99"/>
    <w:rsid w:val="00BE4EEB"/>
    <w:rPr>
      <w:rFonts w:ascii="Times New Roman" w:eastAsia="細明體" w:hAnsi="Times New Roman"/>
      <w:kern w:val="0"/>
      <w:szCs w:val="24"/>
      <w:lang w:eastAsia="zh-CN"/>
    </w:rPr>
  </w:style>
  <w:style w:type="paragraph" w:customStyle="1" w:styleId="Normal168">
    <w:name w:val="Normal_1_68"/>
    <w:uiPriority w:val="99"/>
    <w:rsid w:val="00BE4EEB"/>
    <w:rPr>
      <w:rFonts w:ascii="Times New Roman" w:eastAsia="細明體" w:hAnsi="Times New Roman"/>
      <w:kern w:val="0"/>
      <w:szCs w:val="24"/>
      <w:lang w:eastAsia="zh-CN"/>
    </w:rPr>
  </w:style>
  <w:style w:type="paragraph" w:customStyle="1" w:styleId="Normal069">
    <w:name w:val="Normal_0_69"/>
    <w:uiPriority w:val="99"/>
    <w:rsid w:val="00BE4EEB"/>
    <w:rPr>
      <w:rFonts w:ascii="Times New Roman" w:eastAsia="細明體" w:hAnsi="Times New Roman"/>
      <w:kern w:val="0"/>
      <w:szCs w:val="24"/>
      <w:lang w:eastAsia="zh-CN"/>
    </w:rPr>
  </w:style>
  <w:style w:type="paragraph" w:customStyle="1" w:styleId="Normal169">
    <w:name w:val="Normal_1_69"/>
    <w:uiPriority w:val="99"/>
    <w:rsid w:val="00BE4EEB"/>
    <w:rPr>
      <w:rFonts w:ascii="Times New Roman" w:eastAsia="細明體" w:hAnsi="Times New Roman"/>
      <w:kern w:val="0"/>
      <w:szCs w:val="24"/>
      <w:lang w:eastAsia="zh-CN"/>
    </w:rPr>
  </w:style>
  <w:style w:type="paragraph" w:customStyle="1" w:styleId="Normal245">
    <w:name w:val="Normal_2_45"/>
    <w:uiPriority w:val="99"/>
    <w:rsid w:val="00BE4EEB"/>
    <w:rPr>
      <w:rFonts w:ascii="Times New Roman" w:eastAsia="細明體" w:hAnsi="Times New Roman"/>
      <w:kern w:val="0"/>
      <w:szCs w:val="24"/>
      <w:lang w:eastAsia="zh-CN"/>
    </w:rPr>
  </w:style>
  <w:style w:type="paragraph" w:customStyle="1" w:styleId="Normal070">
    <w:name w:val="Normal_0_70"/>
    <w:uiPriority w:val="99"/>
    <w:rsid w:val="00BE4EEB"/>
    <w:rPr>
      <w:rFonts w:ascii="Times New Roman" w:eastAsia="細明體" w:hAnsi="Times New Roman"/>
      <w:kern w:val="0"/>
      <w:szCs w:val="24"/>
      <w:lang w:eastAsia="zh-CN"/>
    </w:rPr>
  </w:style>
  <w:style w:type="paragraph" w:customStyle="1" w:styleId="Normal170">
    <w:name w:val="Normal_1_70"/>
    <w:uiPriority w:val="99"/>
    <w:rsid w:val="00BE4EEB"/>
    <w:rPr>
      <w:rFonts w:ascii="Times New Roman" w:eastAsia="細明體" w:hAnsi="Times New Roman"/>
      <w:kern w:val="0"/>
      <w:szCs w:val="24"/>
      <w:lang w:eastAsia="zh-CN"/>
    </w:rPr>
  </w:style>
  <w:style w:type="paragraph" w:customStyle="1" w:styleId="Normal071">
    <w:name w:val="Normal_0_71"/>
    <w:uiPriority w:val="99"/>
    <w:rsid w:val="00BE4EEB"/>
    <w:rPr>
      <w:rFonts w:ascii="Times New Roman" w:eastAsia="細明體" w:hAnsi="Times New Roman"/>
      <w:kern w:val="0"/>
      <w:szCs w:val="24"/>
      <w:lang w:eastAsia="zh-CN"/>
    </w:rPr>
  </w:style>
  <w:style w:type="paragraph" w:customStyle="1" w:styleId="Normal171">
    <w:name w:val="Normal_1_71"/>
    <w:uiPriority w:val="99"/>
    <w:rsid w:val="00BE4EEB"/>
    <w:rPr>
      <w:rFonts w:ascii="Times New Roman" w:eastAsia="細明體" w:hAnsi="Times New Roman"/>
      <w:kern w:val="0"/>
      <w:szCs w:val="24"/>
      <w:lang w:eastAsia="zh-CN"/>
    </w:rPr>
  </w:style>
  <w:style w:type="paragraph" w:customStyle="1" w:styleId="Normal072">
    <w:name w:val="Normal_0_72"/>
    <w:uiPriority w:val="99"/>
    <w:rsid w:val="00BE4EEB"/>
    <w:rPr>
      <w:rFonts w:ascii="Times New Roman" w:eastAsia="細明體" w:hAnsi="Times New Roman"/>
      <w:kern w:val="0"/>
      <w:szCs w:val="24"/>
      <w:lang w:eastAsia="zh-CN"/>
    </w:rPr>
  </w:style>
  <w:style w:type="paragraph" w:customStyle="1" w:styleId="Normal172">
    <w:name w:val="Normal_1_72"/>
    <w:uiPriority w:val="99"/>
    <w:rsid w:val="00BE4EEB"/>
    <w:rPr>
      <w:rFonts w:ascii="Times New Roman" w:eastAsia="細明體" w:hAnsi="Times New Roman"/>
      <w:kern w:val="0"/>
      <w:szCs w:val="24"/>
      <w:lang w:eastAsia="zh-CN"/>
    </w:rPr>
  </w:style>
  <w:style w:type="paragraph" w:customStyle="1" w:styleId="Normal073">
    <w:name w:val="Normal_0_73"/>
    <w:uiPriority w:val="99"/>
    <w:rsid w:val="00BE4EEB"/>
    <w:rPr>
      <w:rFonts w:ascii="Times New Roman" w:eastAsia="細明體" w:hAnsi="Times New Roman"/>
      <w:kern w:val="0"/>
      <w:szCs w:val="24"/>
      <w:lang w:eastAsia="zh-CN"/>
    </w:rPr>
  </w:style>
  <w:style w:type="paragraph" w:customStyle="1" w:styleId="Normal173">
    <w:name w:val="Normal_1_73"/>
    <w:uiPriority w:val="99"/>
    <w:rsid w:val="00BE4EEB"/>
    <w:rPr>
      <w:rFonts w:ascii="Times New Roman" w:eastAsia="細明體" w:hAnsi="Times New Roman"/>
      <w:kern w:val="0"/>
      <w:szCs w:val="24"/>
      <w:lang w:eastAsia="zh-CN"/>
    </w:rPr>
  </w:style>
  <w:style w:type="paragraph" w:customStyle="1" w:styleId="Normal246">
    <w:name w:val="Normal_2_46"/>
    <w:uiPriority w:val="99"/>
    <w:rsid w:val="00BE4EEB"/>
    <w:rPr>
      <w:rFonts w:ascii="Times New Roman" w:eastAsia="細明體" w:hAnsi="Times New Roman"/>
      <w:kern w:val="0"/>
      <w:szCs w:val="24"/>
      <w:lang w:eastAsia="zh-CN"/>
    </w:rPr>
  </w:style>
  <w:style w:type="paragraph" w:customStyle="1" w:styleId="Normal074">
    <w:name w:val="Normal_0_74"/>
    <w:uiPriority w:val="99"/>
    <w:rsid w:val="00BE4EEB"/>
    <w:rPr>
      <w:rFonts w:ascii="Times New Roman" w:eastAsia="細明體" w:hAnsi="Times New Roman"/>
      <w:kern w:val="0"/>
      <w:szCs w:val="24"/>
      <w:lang w:eastAsia="zh-CN"/>
    </w:rPr>
  </w:style>
  <w:style w:type="paragraph" w:customStyle="1" w:styleId="Normal174">
    <w:name w:val="Normal_1_74"/>
    <w:uiPriority w:val="99"/>
    <w:rsid w:val="00BE4EEB"/>
    <w:rPr>
      <w:rFonts w:ascii="Times New Roman" w:eastAsia="細明體" w:hAnsi="Times New Roman"/>
      <w:kern w:val="0"/>
      <w:szCs w:val="24"/>
      <w:lang w:eastAsia="zh-CN"/>
    </w:rPr>
  </w:style>
  <w:style w:type="paragraph" w:customStyle="1" w:styleId="Normal062">
    <w:name w:val="Normal_0_62"/>
    <w:uiPriority w:val="99"/>
    <w:rsid w:val="00BD4156"/>
    <w:rPr>
      <w:rFonts w:ascii="Times New Roman" w:eastAsia="細明體" w:hAnsi="Times New Roman"/>
      <w:kern w:val="0"/>
      <w:szCs w:val="24"/>
      <w:lang w:eastAsia="zh-CN"/>
    </w:rPr>
  </w:style>
  <w:style w:type="paragraph" w:customStyle="1" w:styleId="Normal162">
    <w:name w:val="Normal_1_62"/>
    <w:uiPriority w:val="99"/>
    <w:rsid w:val="00BD4156"/>
    <w:rPr>
      <w:rFonts w:ascii="Times New Roman" w:eastAsia="細明體" w:hAnsi="Times New Roman"/>
      <w:kern w:val="0"/>
      <w:szCs w:val="24"/>
      <w:lang w:eastAsia="zh-CN"/>
    </w:rPr>
  </w:style>
  <w:style w:type="paragraph" w:customStyle="1" w:styleId="Normal063">
    <w:name w:val="Normal_0_63"/>
    <w:uiPriority w:val="99"/>
    <w:rsid w:val="00BD4156"/>
    <w:rPr>
      <w:rFonts w:ascii="Times New Roman" w:eastAsia="細明體" w:hAnsi="Times New Roman"/>
      <w:kern w:val="0"/>
      <w:szCs w:val="24"/>
      <w:lang w:eastAsia="zh-CN"/>
    </w:rPr>
  </w:style>
  <w:style w:type="paragraph" w:customStyle="1" w:styleId="Normal163">
    <w:name w:val="Normal_1_63"/>
    <w:uiPriority w:val="99"/>
    <w:rsid w:val="00BD4156"/>
    <w:rPr>
      <w:rFonts w:ascii="Times New Roman" w:eastAsia="細明體" w:hAnsi="Times New Roman"/>
      <w:kern w:val="0"/>
      <w:szCs w:val="24"/>
      <w:lang w:eastAsia="zh-CN"/>
    </w:rPr>
  </w:style>
  <w:style w:type="paragraph" w:customStyle="1" w:styleId="Normal064">
    <w:name w:val="Normal_0_64"/>
    <w:uiPriority w:val="99"/>
    <w:rsid w:val="00BD4156"/>
    <w:rPr>
      <w:rFonts w:ascii="Times New Roman" w:eastAsia="細明體" w:hAnsi="Times New Roman"/>
      <w:kern w:val="0"/>
      <w:szCs w:val="24"/>
      <w:lang w:eastAsia="zh-CN"/>
    </w:rPr>
  </w:style>
  <w:style w:type="paragraph" w:customStyle="1" w:styleId="Normal164">
    <w:name w:val="Normal_1_64"/>
    <w:uiPriority w:val="99"/>
    <w:rsid w:val="00BD4156"/>
    <w:rPr>
      <w:rFonts w:ascii="Times New Roman" w:eastAsia="細明體" w:hAnsi="Times New Roman"/>
      <w:kern w:val="0"/>
      <w:szCs w:val="24"/>
      <w:lang w:eastAsia="zh-CN"/>
    </w:rPr>
  </w:style>
  <w:style w:type="paragraph" w:customStyle="1" w:styleId="Normal049">
    <w:name w:val="Normal_0_49"/>
    <w:uiPriority w:val="99"/>
    <w:rsid w:val="00BD4156"/>
    <w:rPr>
      <w:rFonts w:ascii="Times New Roman" w:eastAsia="細明體" w:hAnsi="Times New Roman"/>
      <w:kern w:val="0"/>
      <w:szCs w:val="24"/>
      <w:lang w:eastAsia="zh-CN"/>
    </w:rPr>
  </w:style>
  <w:style w:type="paragraph" w:customStyle="1" w:styleId="Normal149">
    <w:name w:val="Normal_1_49"/>
    <w:uiPriority w:val="99"/>
    <w:rsid w:val="00BD4156"/>
    <w:rPr>
      <w:rFonts w:ascii="Times New Roman" w:eastAsia="細明體" w:hAnsi="Times New Roman"/>
      <w:kern w:val="0"/>
      <w:szCs w:val="24"/>
      <w:lang w:eastAsia="zh-CN"/>
    </w:rPr>
  </w:style>
  <w:style w:type="paragraph" w:customStyle="1" w:styleId="Normal052">
    <w:name w:val="Normal_0_52"/>
    <w:uiPriority w:val="99"/>
    <w:rsid w:val="00BD4156"/>
    <w:rPr>
      <w:rFonts w:ascii="Times New Roman" w:eastAsia="細明體" w:hAnsi="Times New Roman"/>
      <w:kern w:val="0"/>
      <w:szCs w:val="24"/>
      <w:lang w:eastAsia="zh-CN"/>
    </w:rPr>
  </w:style>
  <w:style w:type="paragraph" w:customStyle="1" w:styleId="Normal152">
    <w:name w:val="Normal_1_52"/>
    <w:uiPriority w:val="99"/>
    <w:rsid w:val="00BD4156"/>
    <w:rPr>
      <w:rFonts w:ascii="Times New Roman" w:eastAsia="細明體" w:hAnsi="Times New Roman"/>
      <w:kern w:val="0"/>
      <w:szCs w:val="24"/>
      <w:lang w:eastAsia="zh-CN"/>
    </w:rPr>
  </w:style>
  <w:style w:type="paragraph" w:customStyle="1" w:styleId="Normal053">
    <w:name w:val="Normal_0_53"/>
    <w:uiPriority w:val="99"/>
    <w:rsid w:val="00BD4156"/>
    <w:rPr>
      <w:rFonts w:ascii="Times New Roman" w:eastAsia="細明體" w:hAnsi="Times New Roman"/>
      <w:kern w:val="0"/>
      <w:szCs w:val="24"/>
      <w:lang w:eastAsia="zh-CN"/>
    </w:rPr>
  </w:style>
  <w:style w:type="paragraph" w:customStyle="1" w:styleId="Normal153">
    <w:name w:val="Normal_1_53"/>
    <w:uiPriority w:val="99"/>
    <w:rsid w:val="00BD4156"/>
    <w:rPr>
      <w:rFonts w:ascii="Times New Roman" w:eastAsia="細明體" w:hAnsi="Times New Roman"/>
      <w:kern w:val="0"/>
      <w:szCs w:val="24"/>
      <w:lang w:eastAsia="zh-CN"/>
    </w:rPr>
  </w:style>
  <w:style w:type="paragraph" w:customStyle="1" w:styleId="Normal057">
    <w:name w:val="Normal_0_57"/>
    <w:uiPriority w:val="99"/>
    <w:rsid w:val="00BD4156"/>
    <w:rPr>
      <w:rFonts w:ascii="Times New Roman" w:eastAsia="細明體" w:hAnsi="Times New Roman"/>
      <w:kern w:val="0"/>
      <w:szCs w:val="24"/>
      <w:lang w:eastAsia="zh-CN"/>
    </w:rPr>
  </w:style>
  <w:style w:type="paragraph" w:customStyle="1" w:styleId="Normal157">
    <w:name w:val="Normal_1_57"/>
    <w:uiPriority w:val="99"/>
    <w:rsid w:val="00BD4156"/>
    <w:rPr>
      <w:rFonts w:ascii="Times New Roman" w:eastAsia="細明體" w:hAnsi="Times New Roman"/>
      <w:kern w:val="0"/>
      <w:szCs w:val="24"/>
      <w:lang w:eastAsia="zh-CN"/>
    </w:rPr>
  </w:style>
  <w:style w:type="paragraph" w:customStyle="1" w:styleId="Normal086">
    <w:name w:val="Normal_0_86"/>
    <w:uiPriority w:val="99"/>
    <w:rsid w:val="001D4451"/>
    <w:rPr>
      <w:rFonts w:ascii="Times New Roman" w:eastAsia="細明體" w:hAnsi="Times New Roman"/>
      <w:kern w:val="0"/>
      <w:szCs w:val="24"/>
      <w:lang w:eastAsia="zh-CN"/>
    </w:rPr>
  </w:style>
  <w:style w:type="paragraph" w:customStyle="1" w:styleId="Normal186">
    <w:name w:val="Normal_1_86"/>
    <w:uiPriority w:val="99"/>
    <w:rsid w:val="001D4451"/>
    <w:rPr>
      <w:rFonts w:ascii="Times New Roman" w:eastAsia="細明體" w:hAnsi="Times New Roman"/>
      <w:kern w:val="0"/>
      <w:szCs w:val="24"/>
      <w:lang w:eastAsia="zh-CN"/>
    </w:rPr>
  </w:style>
  <w:style w:type="paragraph" w:customStyle="1" w:styleId="Normal087">
    <w:name w:val="Normal_0_87"/>
    <w:uiPriority w:val="99"/>
    <w:rsid w:val="001D4451"/>
    <w:rPr>
      <w:rFonts w:ascii="Times New Roman" w:eastAsia="細明體" w:hAnsi="Times New Roman"/>
      <w:kern w:val="0"/>
      <w:szCs w:val="24"/>
      <w:lang w:eastAsia="zh-CN"/>
    </w:rPr>
  </w:style>
  <w:style w:type="paragraph" w:customStyle="1" w:styleId="Normal187">
    <w:name w:val="Normal_1_87"/>
    <w:uiPriority w:val="99"/>
    <w:rsid w:val="001D4451"/>
    <w:rPr>
      <w:rFonts w:ascii="Times New Roman" w:eastAsia="細明體" w:hAnsi="Times New Roman"/>
      <w:kern w:val="0"/>
      <w:szCs w:val="24"/>
      <w:lang w:eastAsia="zh-CN"/>
    </w:rPr>
  </w:style>
  <w:style w:type="paragraph" w:customStyle="1" w:styleId="Normal088">
    <w:name w:val="Normal_0_88"/>
    <w:uiPriority w:val="99"/>
    <w:rsid w:val="001D4451"/>
    <w:rPr>
      <w:rFonts w:ascii="Times New Roman" w:eastAsia="細明體" w:hAnsi="Times New Roman"/>
      <w:kern w:val="0"/>
      <w:szCs w:val="24"/>
      <w:lang w:eastAsia="zh-CN"/>
    </w:rPr>
  </w:style>
  <w:style w:type="paragraph" w:customStyle="1" w:styleId="Normal188">
    <w:name w:val="Normal_1_88"/>
    <w:uiPriority w:val="99"/>
    <w:rsid w:val="001D4451"/>
    <w:rPr>
      <w:rFonts w:ascii="Times New Roman" w:eastAsia="細明體" w:hAnsi="Times New Roman"/>
      <w:kern w:val="0"/>
      <w:szCs w:val="24"/>
      <w:lang w:eastAsia="zh-CN"/>
    </w:rPr>
  </w:style>
  <w:style w:type="paragraph" w:customStyle="1" w:styleId="Normal253">
    <w:name w:val="Normal_2_53"/>
    <w:uiPriority w:val="99"/>
    <w:rsid w:val="001D4451"/>
    <w:rPr>
      <w:rFonts w:ascii="Times New Roman" w:eastAsia="細明體" w:hAnsi="Times New Roman"/>
      <w:kern w:val="0"/>
      <w:szCs w:val="24"/>
      <w:lang w:eastAsia="zh-CN"/>
    </w:rPr>
  </w:style>
  <w:style w:type="paragraph" w:customStyle="1" w:styleId="Normal089">
    <w:name w:val="Normal_0_89"/>
    <w:uiPriority w:val="99"/>
    <w:rsid w:val="001D4451"/>
    <w:rPr>
      <w:rFonts w:ascii="Times New Roman" w:eastAsia="細明體" w:hAnsi="Times New Roman"/>
      <w:kern w:val="0"/>
      <w:szCs w:val="24"/>
      <w:lang w:eastAsia="zh-CN"/>
    </w:rPr>
  </w:style>
  <w:style w:type="paragraph" w:customStyle="1" w:styleId="Normal189">
    <w:name w:val="Normal_1_89"/>
    <w:uiPriority w:val="99"/>
    <w:rsid w:val="001D4451"/>
    <w:rPr>
      <w:rFonts w:ascii="Times New Roman" w:eastAsia="細明體" w:hAnsi="Times New Roman"/>
      <w:kern w:val="0"/>
      <w:szCs w:val="24"/>
      <w:lang w:eastAsia="zh-CN"/>
    </w:rPr>
  </w:style>
  <w:style w:type="paragraph" w:customStyle="1" w:styleId="Normal254">
    <w:name w:val="Normal_2_54"/>
    <w:uiPriority w:val="99"/>
    <w:rsid w:val="001D4451"/>
    <w:rPr>
      <w:rFonts w:ascii="Times New Roman" w:eastAsia="細明體" w:hAnsi="Times New Roman"/>
      <w:kern w:val="0"/>
      <w:szCs w:val="24"/>
      <w:lang w:eastAsia="zh-CN"/>
    </w:rPr>
  </w:style>
  <w:style w:type="paragraph" w:customStyle="1" w:styleId="Normal090">
    <w:name w:val="Normal_0_90"/>
    <w:uiPriority w:val="99"/>
    <w:rsid w:val="001D4451"/>
    <w:rPr>
      <w:rFonts w:ascii="Times New Roman" w:eastAsia="細明體" w:hAnsi="Times New Roman"/>
      <w:kern w:val="0"/>
      <w:szCs w:val="24"/>
      <w:lang w:eastAsia="zh-CN"/>
    </w:rPr>
  </w:style>
  <w:style w:type="paragraph" w:customStyle="1" w:styleId="Normal190">
    <w:name w:val="Normal_1_90"/>
    <w:uiPriority w:val="99"/>
    <w:rsid w:val="001D4451"/>
    <w:rPr>
      <w:rFonts w:ascii="Times New Roman" w:eastAsia="細明體" w:hAnsi="Times New Roman"/>
      <w:kern w:val="0"/>
      <w:szCs w:val="24"/>
      <w:lang w:eastAsia="zh-CN"/>
    </w:rPr>
  </w:style>
  <w:style w:type="paragraph" w:customStyle="1" w:styleId="Normal255">
    <w:name w:val="Normal_2_55"/>
    <w:uiPriority w:val="99"/>
    <w:rsid w:val="001D4451"/>
    <w:rPr>
      <w:rFonts w:ascii="Times New Roman" w:eastAsia="細明體" w:hAnsi="Times New Roman"/>
      <w:kern w:val="0"/>
      <w:szCs w:val="24"/>
      <w:lang w:eastAsia="zh-CN"/>
    </w:rPr>
  </w:style>
  <w:style w:type="paragraph" w:customStyle="1" w:styleId="Normal091">
    <w:name w:val="Normal_0_91"/>
    <w:uiPriority w:val="99"/>
    <w:rsid w:val="001D4451"/>
    <w:rPr>
      <w:rFonts w:ascii="Times New Roman" w:eastAsia="細明體" w:hAnsi="Times New Roman"/>
      <w:kern w:val="0"/>
      <w:szCs w:val="24"/>
      <w:lang w:eastAsia="zh-CN"/>
    </w:rPr>
  </w:style>
  <w:style w:type="paragraph" w:customStyle="1" w:styleId="Normal191">
    <w:name w:val="Normal_1_91"/>
    <w:uiPriority w:val="99"/>
    <w:rsid w:val="001D4451"/>
    <w:rPr>
      <w:rFonts w:ascii="Times New Roman" w:eastAsia="細明體" w:hAnsi="Times New Roman"/>
      <w:kern w:val="0"/>
      <w:szCs w:val="24"/>
      <w:lang w:eastAsia="zh-CN"/>
    </w:rPr>
  </w:style>
  <w:style w:type="paragraph" w:customStyle="1" w:styleId="Normal092">
    <w:name w:val="Normal_0_92"/>
    <w:uiPriority w:val="99"/>
    <w:rsid w:val="001D4451"/>
    <w:rPr>
      <w:rFonts w:ascii="Times New Roman" w:eastAsia="細明體" w:hAnsi="Times New Roman"/>
      <w:kern w:val="0"/>
      <w:szCs w:val="24"/>
      <w:lang w:eastAsia="zh-CN"/>
    </w:rPr>
  </w:style>
  <w:style w:type="paragraph" w:customStyle="1" w:styleId="Normal192">
    <w:name w:val="Normal_1_92"/>
    <w:uiPriority w:val="99"/>
    <w:rsid w:val="001D4451"/>
    <w:rPr>
      <w:rFonts w:ascii="Times New Roman" w:eastAsia="細明體" w:hAnsi="Times New Roman"/>
      <w:kern w:val="0"/>
      <w:szCs w:val="24"/>
      <w:lang w:eastAsia="zh-CN"/>
    </w:rPr>
  </w:style>
  <w:style w:type="paragraph" w:customStyle="1" w:styleId="Normal256">
    <w:name w:val="Normal_2_56"/>
    <w:uiPriority w:val="99"/>
    <w:rsid w:val="001D4451"/>
    <w:rPr>
      <w:rFonts w:ascii="Times New Roman" w:eastAsia="細明體" w:hAnsi="Times New Roman"/>
      <w:kern w:val="0"/>
      <w:szCs w:val="24"/>
      <w:lang w:eastAsia="zh-CN"/>
    </w:rPr>
  </w:style>
  <w:style w:type="paragraph" w:customStyle="1" w:styleId="Normal093">
    <w:name w:val="Normal_0_93"/>
    <w:uiPriority w:val="99"/>
    <w:rsid w:val="001D4451"/>
    <w:rPr>
      <w:rFonts w:ascii="Times New Roman" w:eastAsia="細明體" w:hAnsi="Times New Roman"/>
      <w:kern w:val="0"/>
      <w:szCs w:val="24"/>
      <w:lang w:eastAsia="zh-CN"/>
    </w:rPr>
  </w:style>
  <w:style w:type="paragraph" w:customStyle="1" w:styleId="Normal193">
    <w:name w:val="Normal_1_93"/>
    <w:uiPriority w:val="99"/>
    <w:rsid w:val="001D4451"/>
    <w:rPr>
      <w:rFonts w:ascii="Times New Roman" w:eastAsia="細明體" w:hAnsi="Times New Roman"/>
      <w:kern w:val="0"/>
      <w:szCs w:val="24"/>
      <w:lang w:eastAsia="zh-CN"/>
    </w:rPr>
  </w:style>
  <w:style w:type="paragraph" w:customStyle="1" w:styleId="Normal035">
    <w:name w:val="Normal_0_35"/>
    <w:uiPriority w:val="99"/>
    <w:rsid w:val="00E05A5A"/>
    <w:rPr>
      <w:rFonts w:ascii="Times New Roman" w:eastAsia="細明體" w:hAnsi="Times New Roman"/>
      <w:kern w:val="0"/>
      <w:szCs w:val="24"/>
      <w:lang w:eastAsia="zh-CN"/>
    </w:rPr>
  </w:style>
  <w:style w:type="paragraph" w:customStyle="1" w:styleId="Normal135">
    <w:name w:val="Normal_1_35"/>
    <w:uiPriority w:val="99"/>
    <w:rsid w:val="00E05A5A"/>
    <w:rPr>
      <w:rFonts w:ascii="Times New Roman" w:eastAsia="細明體" w:hAnsi="Times New Roman"/>
      <w:kern w:val="0"/>
      <w:szCs w:val="24"/>
      <w:lang w:eastAsia="zh-CN"/>
    </w:rPr>
  </w:style>
  <w:style w:type="paragraph" w:customStyle="1" w:styleId="Normal037">
    <w:name w:val="Normal_0_37"/>
    <w:uiPriority w:val="99"/>
    <w:rsid w:val="00E05A5A"/>
    <w:rPr>
      <w:rFonts w:ascii="Times New Roman" w:eastAsia="細明體" w:hAnsi="Times New Roman"/>
      <w:kern w:val="0"/>
      <w:szCs w:val="24"/>
      <w:lang w:eastAsia="zh-CN"/>
    </w:rPr>
  </w:style>
  <w:style w:type="paragraph" w:customStyle="1" w:styleId="Normal137">
    <w:name w:val="Normal_1_37"/>
    <w:uiPriority w:val="99"/>
    <w:rsid w:val="00E05A5A"/>
    <w:rPr>
      <w:rFonts w:ascii="Times New Roman" w:eastAsia="細明體" w:hAnsi="Times New Roman"/>
      <w:kern w:val="0"/>
      <w:szCs w:val="24"/>
      <w:lang w:eastAsia="zh-CN"/>
    </w:rPr>
  </w:style>
  <w:style w:type="paragraph" w:customStyle="1" w:styleId="Normal222">
    <w:name w:val="Normal_2_22"/>
    <w:uiPriority w:val="99"/>
    <w:rsid w:val="00E05A5A"/>
    <w:rPr>
      <w:rFonts w:ascii="Times New Roman" w:eastAsia="細明體" w:hAnsi="Times New Roman"/>
      <w:kern w:val="0"/>
      <w:szCs w:val="24"/>
      <w:lang w:eastAsia="zh-CN"/>
    </w:rPr>
  </w:style>
  <w:style w:type="paragraph" w:customStyle="1" w:styleId="Normal038">
    <w:name w:val="Normal_0_38"/>
    <w:uiPriority w:val="99"/>
    <w:rsid w:val="00E05A5A"/>
    <w:rPr>
      <w:rFonts w:ascii="Times New Roman" w:eastAsia="細明體" w:hAnsi="Times New Roman"/>
      <w:kern w:val="0"/>
      <w:szCs w:val="24"/>
      <w:lang w:eastAsia="zh-CN"/>
    </w:rPr>
  </w:style>
  <w:style w:type="paragraph" w:customStyle="1" w:styleId="Normal138">
    <w:name w:val="Normal_1_38"/>
    <w:uiPriority w:val="99"/>
    <w:rsid w:val="00E05A5A"/>
    <w:rPr>
      <w:rFonts w:ascii="Times New Roman" w:eastAsia="細明體" w:hAnsi="Times New Roman"/>
      <w:kern w:val="0"/>
      <w:szCs w:val="24"/>
      <w:lang w:eastAsia="zh-CN"/>
    </w:rPr>
  </w:style>
  <w:style w:type="paragraph" w:customStyle="1" w:styleId="Normal139">
    <w:name w:val="Normal_1_39"/>
    <w:uiPriority w:val="99"/>
    <w:rsid w:val="00E05A5A"/>
    <w:rPr>
      <w:rFonts w:ascii="Times New Roman" w:eastAsia="細明體" w:hAnsi="Times New Roman"/>
      <w:kern w:val="0"/>
      <w:szCs w:val="24"/>
      <w:lang w:eastAsia="zh-CN"/>
    </w:rPr>
  </w:style>
  <w:style w:type="paragraph" w:customStyle="1" w:styleId="Normal223">
    <w:name w:val="Normal_2_23"/>
    <w:uiPriority w:val="99"/>
    <w:rsid w:val="00E05A5A"/>
    <w:rPr>
      <w:rFonts w:ascii="Times New Roman" w:eastAsia="細明體" w:hAnsi="Times New Roman"/>
      <w:kern w:val="0"/>
      <w:szCs w:val="24"/>
      <w:lang w:eastAsia="zh-CN"/>
    </w:rPr>
  </w:style>
  <w:style w:type="paragraph" w:customStyle="1" w:styleId="Normal140">
    <w:name w:val="Normal_1_40"/>
    <w:uiPriority w:val="99"/>
    <w:rsid w:val="00E05A5A"/>
    <w:rPr>
      <w:rFonts w:ascii="Times New Roman" w:eastAsia="細明體" w:hAnsi="Times New Roman"/>
      <w:kern w:val="0"/>
      <w:szCs w:val="24"/>
      <w:lang w:eastAsia="zh-CN"/>
    </w:rPr>
  </w:style>
  <w:style w:type="paragraph" w:customStyle="1" w:styleId="Normal224">
    <w:name w:val="Normal_2_24"/>
    <w:uiPriority w:val="99"/>
    <w:rsid w:val="00E05A5A"/>
    <w:rPr>
      <w:rFonts w:ascii="Times New Roman" w:eastAsia="細明體" w:hAnsi="Times New Roman"/>
      <w:kern w:val="0"/>
      <w:szCs w:val="24"/>
      <w:lang w:eastAsia="zh-CN"/>
    </w:rPr>
  </w:style>
  <w:style w:type="paragraph" w:customStyle="1" w:styleId="Normal041">
    <w:name w:val="Normal_0_41"/>
    <w:uiPriority w:val="99"/>
    <w:rsid w:val="00E05A5A"/>
    <w:rPr>
      <w:rFonts w:ascii="Times New Roman" w:eastAsia="細明體" w:hAnsi="Times New Roman"/>
      <w:kern w:val="0"/>
      <w:szCs w:val="24"/>
      <w:lang w:eastAsia="zh-CN"/>
    </w:rPr>
  </w:style>
  <w:style w:type="paragraph" w:customStyle="1" w:styleId="Normal141">
    <w:name w:val="Normal_1_41"/>
    <w:uiPriority w:val="99"/>
    <w:rsid w:val="00E05A5A"/>
    <w:rPr>
      <w:rFonts w:ascii="Times New Roman" w:eastAsia="細明體" w:hAnsi="Times New Roman"/>
      <w:kern w:val="0"/>
      <w:szCs w:val="24"/>
      <w:lang w:eastAsia="zh-CN"/>
    </w:rPr>
  </w:style>
  <w:style w:type="paragraph" w:customStyle="1" w:styleId="Normal042">
    <w:name w:val="Normal_0_42"/>
    <w:uiPriority w:val="99"/>
    <w:rsid w:val="00E05A5A"/>
    <w:rPr>
      <w:rFonts w:ascii="Times New Roman" w:eastAsia="細明體" w:hAnsi="Times New Roman"/>
      <w:kern w:val="0"/>
      <w:szCs w:val="24"/>
      <w:lang w:eastAsia="zh-CN"/>
    </w:rPr>
  </w:style>
  <w:style w:type="paragraph" w:customStyle="1" w:styleId="Normal142">
    <w:name w:val="Normal_1_42"/>
    <w:uiPriority w:val="99"/>
    <w:rsid w:val="00E05A5A"/>
    <w:rPr>
      <w:rFonts w:ascii="Times New Roman" w:eastAsia="細明體" w:hAnsi="Times New Roman"/>
      <w:kern w:val="0"/>
      <w:szCs w:val="24"/>
      <w:lang w:eastAsia="zh-CN"/>
    </w:rPr>
  </w:style>
  <w:style w:type="paragraph" w:customStyle="1" w:styleId="Normal043">
    <w:name w:val="Normal_0_43"/>
    <w:uiPriority w:val="99"/>
    <w:rsid w:val="00E05A5A"/>
    <w:rPr>
      <w:rFonts w:ascii="Times New Roman" w:eastAsia="細明體" w:hAnsi="Times New Roman"/>
      <w:kern w:val="0"/>
      <w:szCs w:val="24"/>
      <w:lang w:eastAsia="zh-CN"/>
    </w:rPr>
  </w:style>
  <w:style w:type="paragraph" w:customStyle="1" w:styleId="Normal143">
    <w:name w:val="Normal_1_43"/>
    <w:uiPriority w:val="99"/>
    <w:rsid w:val="00E05A5A"/>
    <w:rPr>
      <w:rFonts w:ascii="Times New Roman" w:eastAsia="細明體" w:hAnsi="Times New Roman"/>
      <w:kern w:val="0"/>
      <w:szCs w:val="24"/>
      <w:lang w:eastAsia="zh-CN"/>
    </w:rPr>
  </w:style>
  <w:style w:type="paragraph" w:customStyle="1" w:styleId="Normal225">
    <w:name w:val="Normal_2_25"/>
    <w:uiPriority w:val="99"/>
    <w:rsid w:val="00E05A5A"/>
    <w:rPr>
      <w:rFonts w:ascii="Times New Roman" w:eastAsia="細明體" w:hAnsi="Times New Roman"/>
      <w:kern w:val="0"/>
      <w:szCs w:val="24"/>
      <w:lang w:eastAsia="zh-CN"/>
    </w:rPr>
  </w:style>
  <w:style w:type="paragraph" w:customStyle="1" w:styleId="Normal044">
    <w:name w:val="Normal_0_44"/>
    <w:uiPriority w:val="99"/>
    <w:rsid w:val="00E05A5A"/>
    <w:rPr>
      <w:rFonts w:ascii="Times New Roman" w:eastAsia="細明體" w:hAnsi="Times New Roman"/>
      <w:kern w:val="0"/>
      <w:szCs w:val="24"/>
      <w:lang w:eastAsia="zh-CN"/>
    </w:rPr>
  </w:style>
  <w:style w:type="paragraph" w:customStyle="1" w:styleId="Normal144">
    <w:name w:val="Normal_1_44"/>
    <w:uiPriority w:val="99"/>
    <w:rsid w:val="00E05A5A"/>
    <w:rPr>
      <w:rFonts w:ascii="Times New Roman" w:eastAsia="細明體" w:hAnsi="Times New Roman"/>
      <w:kern w:val="0"/>
      <w:szCs w:val="24"/>
      <w:lang w:eastAsia="zh-CN"/>
    </w:rPr>
  </w:style>
  <w:style w:type="paragraph" w:customStyle="1" w:styleId="Normal226">
    <w:name w:val="Normal_2_26"/>
    <w:uiPriority w:val="99"/>
    <w:rsid w:val="00E05A5A"/>
    <w:rPr>
      <w:rFonts w:ascii="Times New Roman" w:eastAsia="細明體" w:hAnsi="Times New Roman"/>
      <w:kern w:val="0"/>
      <w:szCs w:val="24"/>
      <w:lang w:eastAsia="zh-CN"/>
    </w:rPr>
  </w:style>
  <w:style w:type="paragraph" w:customStyle="1" w:styleId="Normal045">
    <w:name w:val="Normal_0_45"/>
    <w:uiPriority w:val="99"/>
    <w:rsid w:val="00E05A5A"/>
    <w:rPr>
      <w:rFonts w:ascii="Times New Roman" w:eastAsia="細明體" w:hAnsi="Times New Roman"/>
      <w:kern w:val="0"/>
      <w:szCs w:val="24"/>
      <w:lang w:eastAsia="zh-CN"/>
    </w:rPr>
  </w:style>
  <w:style w:type="paragraph" w:customStyle="1" w:styleId="Normal145">
    <w:name w:val="Normal_1_45"/>
    <w:uiPriority w:val="99"/>
    <w:rsid w:val="00E05A5A"/>
    <w:rPr>
      <w:rFonts w:ascii="Times New Roman" w:eastAsia="細明體" w:hAnsi="Times New Roman"/>
      <w:kern w:val="0"/>
      <w:szCs w:val="24"/>
      <w:lang w:eastAsia="zh-CN"/>
    </w:rPr>
  </w:style>
  <w:style w:type="paragraph" w:customStyle="1" w:styleId="Normal021">
    <w:name w:val="Normal_0_21"/>
    <w:uiPriority w:val="99"/>
    <w:rsid w:val="00B54E98"/>
    <w:rPr>
      <w:rFonts w:ascii="Times New Roman" w:eastAsia="細明體" w:hAnsi="Times New Roman"/>
      <w:kern w:val="0"/>
      <w:szCs w:val="24"/>
      <w:lang w:eastAsia="zh-CN"/>
    </w:rPr>
  </w:style>
  <w:style w:type="paragraph" w:customStyle="1" w:styleId="Normal121">
    <w:name w:val="Normal_1_21"/>
    <w:uiPriority w:val="99"/>
    <w:rsid w:val="00B54E98"/>
    <w:rPr>
      <w:rFonts w:ascii="Times New Roman" w:eastAsia="細明體" w:hAnsi="Times New Roman"/>
      <w:kern w:val="0"/>
      <w:szCs w:val="24"/>
      <w:lang w:eastAsia="zh-CN"/>
    </w:rPr>
  </w:style>
  <w:style w:type="paragraph" w:customStyle="1" w:styleId="Normal020">
    <w:name w:val="Normal_0_20"/>
    <w:uiPriority w:val="99"/>
    <w:rsid w:val="00B54E98"/>
    <w:rPr>
      <w:rFonts w:ascii="Times New Roman" w:eastAsia="細明體" w:hAnsi="Times New Roman"/>
      <w:kern w:val="0"/>
      <w:szCs w:val="24"/>
      <w:lang w:eastAsia="zh-CN"/>
    </w:rPr>
  </w:style>
  <w:style w:type="paragraph" w:customStyle="1" w:styleId="Normal120">
    <w:name w:val="Normal_1_20"/>
    <w:uiPriority w:val="99"/>
    <w:rsid w:val="00B54E98"/>
    <w:rPr>
      <w:rFonts w:ascii="Times New Roman" w:eastAsia="細明體" w:hAnsi="Times New Roman"/>
      <w:kern w:val="0"/>
      <w:szCs w:val="24"/>
      <w:lang w:eastAsia="zh-CN"/>
    </w:rPr>
  </w:style>
  <w:style w:type="paragraph" w:customStyle="1" w:styleId="Normal0142">
    <w:name w:val="Normal_0_142"/>
    <w:uiPriority w:val="99"/>
    <w:rsid w:val="0031144C"/>
    <w:rPr>
      <w:rFonts w:ascii="Times New Roman" w:eastAsia="細明體" w:hAnsi="Times New Roman"/>
      <w:kern w:val="0"/>
      <w:szCs w:val="24"/>
      <w:lang w:eastAsia="zh-CN"/>
    </w:rPr>
  </w:style>
  <w:style w:type="paragraph" w:customStyle="1" w:styleId="Normal0143">
    <w:name w:val="Normal_0_143"/>
    <w:uiPriority w:val="99"/>
    <w:rsid w:val="0031144C"/>
    <w:rPr>
      <w:rFonts w:ascii="Times New Roman" w:eastAsia="細明體" w:hAnsi="Times New Roman"/>
      <w:kern w:val="0"/>
      <w:szCs w:val="24"/>
      <w:lang w:eastAsia="zh-CN"/>
    </w:rPr>
  </w:style>
  <w:style w:type="paragraph" w:customStyle="1" w:styleId="Normal0144">
    <w:name w:val="Normal_0_144"/>
    <w:uiPriority w:val="99"/>
    <w:rsid w:val="0031144C"/>
    <w:rPr>
      <w:rFonts w:ascii="Times New Roman" w:eastAsia="細明體" w:hAnsi="Times New Roman"/>
      <w:kern w:val="0"/>
      <w:szCs w:val="24"/>
      <w:lang w:eastAsia="zh-CN"/>
    </w:rPr>
  </w:style>
  <w:style w:type="paragraph" w:customStyle="1" w:styleId="Normal0145">
    <w:name w:val="Normal_0_145"/>
    <w:uiPriority w:val="99"/>
    <w:rsid w:val="0031144C"/>
    <w:rPr>
      <w:rFonts w:ascii="Times New Roman" w:eastAsia="細明體" w:hAnsi="Times New Roman"/>
      <w:kern w:val="0"/>
      <w:szCs w:val="24"/>
      <w:lang w:eastAsia="zh-CN"/>
    </w:rPr>
  </w:style>
  <w:style w:type="paragraph" w:customStyle="1" w:styleId="Normal0146">
    <w:name w:val="Normal_0_146"/>
    <w:uiPriority w:val="99"/>
    <w:rsid w:val="0031144C"/>
    <w:rPr>
      <w:rFonts w:ascii="Times New Roman" w:eastAsia="細明體" w:hAnsi="Times New Roman"/>
      <w:kern w:val="0"/>
      <w:szCs w:val="24"/>
      <w:lang w:eastAsia="zh-CN"/>
    </w:rPr>
  </w:style>
  <w:style w:type="paragraph" w:customStyle="1" w:styleId="Normal0147">
    <w:name w:val="Normal_0_147"/>
    <w:uiPriority w:val="99"/>
    <w:rsid w:val="0031144C"/>
    <w:rPr>
      <w:rFonts w:ascii="Times New Roman" w:eastAsia="細明體" w:hAnsi="Times New Roman"/>
      <w:kern w:val="0"/>
      <w:szCs w:val="24"/>
      <w:lang w:eastAsia="zh-CN"/>
    </w:rPr>
  </w:style>
  <w:style w:type="paragraph" w:customStyle="1" w:styleId="Normal0148">
    <w:name w:val="Normal_0_148"/>
    <w:uiPriority w:val="99"/>
    <w:rsid w:val="0031144C"/>
    <w:rPr>
      <w:rFonts w:ascii="Times New Roman" w:eastAsia="細明體" w:hAnsi="Times New Roman"/>
      <w:kern w:val="0"/>
      <w:szCs w:val="24"/>
      <w:lang w:eastAsia="zh-CN"/>
    </w:rPr>
  </w:style>
  <w:style w:type="paragraph" w:customStyle="1" w:styleId="Normal0149">
    <w:name w:val="Normal_0_149"/>
    <w:uiPriority w:val="99"/>
    <w:rsid w:val="0031144C"/>
    <w:rPr>
      <w:rFonts w:ascii="Times New Roman" w:eastAsia="細明體" w:hAnsi="Times New Roman"/>
      <w:kern w:val="0"/>
      <w:szCs w:val="24"/>
      <w:lang w:eastAsia="zh-CN"/>
    </w:rPr>
  </w:style>
  <w:style w:type="paragraph" w:customStyle="1" w:styleId="Normal0151">
    <w:name w:val="Normal_0_151"/>
    <w:uiPriority w:val="99"/>
    <w:rsid w:val="0031144C"/>
    <w:rPr>
      <w:rFonts w:ascii="Times New Roman" w:eastAsia="細明體" w:hAnsi="Times New Roman"/>
      <w:kern w:val="0"/>
      <w:szCs w:val="24"/>
      <w:lang w:eastAsia="zh-CN"/>
    </w:rPr>
  </w:style>
  <w:style w:type="paragraph" w:customStyle="1" w:styleId="Normal0152">
    <w:name w:val="Normal_0_152"/>
    <w:uiPriority w:val="99"/>
    <w:rsid w:val="0031144C"/>
    <w:rPr>
      <w:rFonts w:ascii="Times New Roman" w:eastAsia="細明體" w:hAnsi="Times New Roman"/>
      <w:kern w:val="0"/>
      <w:szCs w:val="24"/>
      <w:lang w:eastAsia="zh-CN"/>
    </w:rPr>
  </w:style>
  <w:style w:type="paragraph" w:customStyle="1" w:styleId="Normal0153">
    <w:name w:val="Normal_0_153"/>
    <w:uiPriority w:val="99"/>
    <w:rsid w:val="0031144C"/>
    <w:rPr>
      <w:rFonts w:ascii="Times New Roman" w:eastAsia="細明體" w:hAnsi="Times New Roman"/>
      <w:kern w:val="0"/>
      <w:szCs w:val="24"/>
      <w:lang w:eastAsia="zh-CN"/>
    </w:rPr>
  </w:style>
  <w:style w:type="paragraph" w:customStyle="1" w:styleId="Normal0154">
    <w:name w:val="Normal_0_154"/>
    <w:uiPriority w:val="99"/>
    <w:rsid w:val="0031144C"/>
    <w:rPr>
      <w:rFonts w:ascii="Times New Roman" w:eastAsia="細明體" w:hAnsi="Times New Roman"/>
      <w:kern w:val="0"/>
      <w:szCs w:val="24"/>
      <w:lang w:eastAsia="zh-CN"/>
    </w:rPr>
  </w:style>
  <w:style w:type="paragraph" w:customStyle="1" w:styleId="Normal0155">
    <w:name w:val="Normal_0_155"/>
    <w:uiPriority w:val="99"/>
    <w:rsid w:val="0031144C"/>
    <w:rPr>
      <w:rFonts w:ascii="Times New Roman" w:eastAsia="細明體" w:hAnsi="Times New Roman"/>
      <w:kern w:val="0"/>
      <w:szCs w:val="24"/>
      <w:lang w:eastAsia="zh-CN"/>
    </w:rPr>
  </w:style>
  <w:style w:type="paragraph" w:customStyle="1" w:styleId="Normal0156">
    <w:name w:val="Normal_0_156"/>
    <w:uiPriority w:val="99"/>
    <w:rsid w:val="0031144C"/>
    <w:rPr>
      <w:rFonts w:ascii="Times New Roman" w:eastAsia="細明體" w:hAnsi="Times New Roman"/>
      <w:kern w:val="0"/>
      <w:szCs w:val="24"/>
      <w:lang w:eastAsia="zh-CN"/>
    </w:rPr>
  </w:style>
  <w:style w:type="paragraph" w:customStyle="1" w:styleId="Normal0157">
    <w:name w:val="Normal_0_157"/>
    <w:uiPriority w:val="99"/>
    <w:rsid w:val="0031144C"/>
    <w:rPr>
      <w:rFonts w:ascii="Times New Roman" w:eastAsia="細明體" w:hAnsi="Times New Roman"/>
      <w:kern w:val="0"/>
      <w:szCs w:val="24"/>
      <w:lang w:eastAsia="zh-CN"/>
    </w:rPr>
  </w:style>
  <w:style w:type="paragraph" w:customStyle="1" w:styleId="Normal014">
    <w:name w:val="Normal_0_14"/>
    <w:qFormat/>
    <w:rsid w:val="0031144C"/>
    <w:rPr>
      <w:rFonts w:ascii="Times New Roman" w:eastAsia="細明體" w:hAnsi="Times New Roman"/>
      <w:color w:val="000000"/>
      <w:kern w:val="0"/>
      <w:szCs w:val="24"/>
    </w:rPr>
  </w:style>
  <w:style w:type="paragraph" w:customStyle="1" w:styleId="Normal015">
    <w:name w:val="Normal_0_15"/>
    <w:qFormat/>
    <w:rsid w:val="0031144C"/>
    <w:rPr>
      <w:rFonts w:ascii="Times New Roman" w:eastAsia="細明體" w:hAnsi="Times New Roman"/>
      <w:color w:val="000000"/>
      <w:kern w:val="0"/>
      <w:szCs w:val="24"/>
    </w:rPr>
  </w:style>
  <w:style w:type="paragraph" w:customStyle="1" w:styleId="Normal016">
    <w:name w:val="Normal_0_16"/>
    <w:qFormat/>
    <w:rsid w:val="0031144C"/>
    <w:rPr>
      <w:rFonts w:ascii="Times New Roman" w:eastAsia="細明體" w:hAnsi="Times New Roman"/>
      <w:color w:val="000000"/>
      <w:kern w:val="0"/>
      <w:szCs w:val="24"/>
    </w:rPr>
  </w:style>
  <w:style w:type="paragraph" w:customStyle="1" w:styleId="Normal018">
    <w:name w:val="Normal_0_18"/>
    <w:qFormat/>
    <w:rsid w:val="0031144C"/>
    <w:rPr>
      <w:rFonts w:ascii="Times New Roman" w:eastAsia="細明體" w:hAnsi="Times New Roman"/>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431457">
      <w:marLeft w:val="0"/>
      <w:marRight w:val="0"/>
      <w:marTop w:val="0"/>
      <w:marBottom w:val="0"/>
      <w:divBdr>
        <w:top w:val="none" w:sz="0" w:space="0" w:color="auto"/>
        <w:left w:val="none" w:sz="0" w:space="0" w:color="auto"/>
        <w:bottom w:val="none" w:sz="0" w:space="0" w:color="auto"/>
        <w:right w:val="none" w:sz="0" w:space="0" w:color="auto"/>
      </w:divBdr>
      <w:divsChild>
        <w:div w:id="3544314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696</Words>
  <Characters>3968</Characters>
  <Application>Microsoft Office Word</Application>
  <DocSecurity>0</DocSecurity>
  <Lines>33</Lines>
  <Paragraphs>9</Paragraphs>
  <ScaleCrop>false</ScaleCrop>
  <Company/>
  <LinksUpToDate>false</LinksUpToDate>
  <CharactersWithSpaces>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市立新北高工110上學期   第一次段考試題</dc:title>
  <dc:subject/>
  <dc:creator>user</dc:creator>
  <cp:keywords/>
  <dc:description/>
  <cp:lastModifiedBy>洪千舫</cp:lastModifiedBy>
  <cp:revision>2</cp:revision>
  <cp:lastPrinted>2021-09-29T06:12:00Z</cp:lastPrinted>
  <dcterms:created xsi:type="dcterms:W3CDTF">2023-01-10T01:09:00Z</dcterms:created>
  <dcterms:modified xsi:type="dcterms:W3CDTF">2023-01-10T01:09:00Z</dcterms:modified>
</cp:coreProperties>
</file>