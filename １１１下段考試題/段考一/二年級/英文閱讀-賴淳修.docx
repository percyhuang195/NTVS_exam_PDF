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B34634" w14:textId="6408F310" w:rsidR="00DC3B89" w:rsidRPr="00DC3B89" w:rsidRDefault="007F57A1" w:rsidP="00E1084C">
      <w:pPr>
        <w:pStyle w:val="81003-06--"/>
        <w:spacing w:before="0" w:line="340" w:lineRule="exact"/>
        <w:ind w:leftChars="100" w:left="240" w:rightChars="94" w:right="226" w:firstLineChars="100" w:firstLine="232"/>
        <w:rPr>
          <w:rFonts w:asciiTheme="majorHAnsi" w:hAnsiTheme="majorHAnsi" w:cstheme="majorHAnsi"/>
        </w:rPr>
      </w:pPr>
      <w:r>
        <w:rPr>
          <w:rFonts w:asciiTheme="majorHAnsi" w:hAnsiTheme="majorHAnsi" w:cstheme="majorHAnsi" w:hint="eastAsia"/>
          <w:spacing w:val="-4"/>
          <w:szCs w:val="20"/>
          <w:u w:color="000000" w:themeColor="text1"/>
        </w:rPr>
        <w:t xml:space="preserve">1. </w:t>
      </w:r>
      <w:r w:rsidR="00A61720">
        <w:rPr>
          <w:rFonts w:asciiTheme="majorHAnsi" w:hAnsiTheme="majorHAnsi" w:cstheme="majorHAnsi"/>
          <w:spacing w:val="-4"/>
          <w:szCs w:val="20"/>
          <w:u w:color="000000" w:themeColor="text1"/>
        </w:rPr>
        <w:t xml:space="preserve"> </w:t>
      </w:r>
      <w:r w:rsidR="00DC3B89" w:rsidRPr="00DC3B89">
        <w:rPr>
          <w:rFonts w:asciiTheme="majorHAnsi" w:hAnsiTheme="majorHAnsi" w:cstheme="majorHAnsi"/>
        </w:rPr>
        <w:t>The “stopbullying.gov” is an official government website in America. They provide important information about bullying and how to prevent it. They also have some key figures related to bullying in the US, based on research done in schools across the country between 2017~2019. The following chart is based on those figures:</w:t>
      </w:r>
    </w:p>
    <w:p w14:paraId="48DEC81F" w14:textId="695D2CB0" w:rsidR="000F4C3C" w:rsidRPr="00DC3B89" w:rsidRDefault="00DC3B89" w:rsidP="00DC3B89">
      <w:pPr>
        <w:rPr>
          <w:rFonts w:asciiTheme="majorHAnsi" w:eastAsiaTheme="minorEastAsia" w:hAnsiTheme="majorHAnsi" w:cstheme="majorHAnsi"/>
          <w:b/>
        </w:rPr>
      </w:pPr>
      <w:r w:rsidRPr="00DC3B89">
        <w:rPr>
          <w:rFonts w:asciiTheme="majorHAnsi" w:eastAsiaTheme="minorEastAsia" w:hAnsiTheme="majorHAnsi" w:cstheme="majorHAnsi"/>
          <w:b/>
        </w:rPr>
        <w:t xml:space="preserve">         </w:t>
      </w:r>
      <w:r w:rsidRPr="00DC3B89">
        <w:rPr>
          <w:rFonts w:asciiTheme="majorHAnsi" w:hAnsiTheme="majorHAnsi" w:cstheme="majorHAnsi"/>
          <w:noProof/>
        </w:rPr>
        <w:drawing>
          <wp:inline distT="0" distB="0" distL="0" distR="0" wp14:anchorId="4EE39C41" wp14:editId="58F1A5DB">
            <wp:extent cx="4667250" cy="2457450"/>
            <wp:effectExtent l="0" t="0" r="0" b="0"/>
            <wp:docPr id="4" name="圖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3ED623FF" w14:textId="7BD24925" w:rsidR="00DC3B89" w:rsidRPr="00DC3B89" w:rsidRDefault="00DC3B89" w:rsidP="004707F5">
      <w:pPr>
        <w:pStyle w:val="81003-02--"/>
        <w:spacing w:before="0" w:line="340" w:lineRule="exact"/>
        <w:rPr>
          <w:rFonts w:asciiTheme="majorHAnsi" w:hAnsiTheme="majorHAnsi" w:cstheme="majorHAnsi"/>
        </w:rPr>
      </w:pPr>
      <w:r w:rsidRPr="00DC3B89">
        <w:rPr>
          <w:rFonts w:asciiTheme="majorHAnsi" w:hAnsiTheme="majorHAnsi" w:cstheme="majorHAnsi"/>
        </w:rPr>
        <w:t xml:space="preserve">    </w:t>
      </w:r>
      <w:r w:rsidR="007F57A1">
        <w:rPr>
          <w:rFonts w:asciiTheme="majorHAnsi" w:hAnsiTheme="majorHAnsi" w:cstheme="majorHAnsi"/>
        </w:rPr>
        <w:t>(1)</w:t>
      </w:r>
      <w:r w:rsidRPr="00DC3B89">
        <w:rPr>
          <w:rFonts w:asciiTheme="majorHAnsi" w:hAnsiTheme="majorHAnsi" w:cstheme="majorHAnsi"/>
        </w:rPr>
        <w:tab/>
        <w:t>Which of the following does the graph above focus on?</w:t>
      </w:r>
    </w:p>
    <w:p w14:paraId="382FB651" w14:textId="77777777" w:rsidR="00DC3B89" w:rsidRPr="00DC3B89" w:rsidRDefault="00DC3B89" w:rsidP="004707F5">
      <w:pPr>
        <w:pStyle w:val="81003-02----"/>
        <w:spacing w:line="340" w:lineRule="exact"/>
        <w:rPr>
          <w:rFonts w:asciiTheme="majorHAnsi" w:hAnsiTheme="majorHAnsi" w:cstheme="majorHAnsi"/>
        </w:rPr>
      </w:pPr>
      <w:r w:rsidRPr="00DC3B89">
        <w:rPr>
          <w:rFonts w:asciiTheme="majorHAnsi" w:hAnsiTheme="majorHAnsi" w:cstheme="majorHAnsi"/>
        </w:rPr>
        <w:t>(A)</w:t>
      </w:r>
      <w:r w:rsidRPr="00DC3B89">
        <w:rPr>
          <w:rFonts w:asciiTheme="majorHAnsi" w:hAnsiTheme="majorHAnsi" w:cstheme="majorHAnsi"/>
        </w:rPr>
        <w:tab/>
        <w:t>Kindergarten learners.</w:t>
      </w:r>
    </w:p>
    <w:p w14:paraId="1972229C" w14:textId="77777777" w:rsidR="00DC3B89" w:rsidRPr="00DC3B89" w:rsidRDefault="00DC3B89" w:rsidP="004707F5">
      <w:pPr>
        <w:pStyle w:val="81003-02----"/>
        <w:spacing w:line="340" w:lineRule="exact"/>
        <w:rPr>
          <w:rFonts w:asciiTheme="majorHAnsi" w:hAnsiTheme="majorHAnsi" w:cstheme="majorHAnsi"/>
        </w:rPr>
      </w:pPr>
      <w:r w:rsidRPr="00DC3B89">
        <w:rPr>
          <w:rFonts w:asciiTheme="majorHAnsi" w:hAnsiTheme="majorHAnsi" w:cstheme="majorHAnsi"/>
        </w:rPr>
        <w:t>(B)</w:t>
      </w:r>
      <w:r w:rsidRPr="00DC3B89">
        <w:rPr>
          <w:rFonts w:asciiTheme="majorHAnsi" w:hAnsiTheme="majorHAnsi" w:cstheme="majorHAnsi"/>
        </w:rPr>
        <w:tab/>
        <w:t xml:space="preserve">Elementary school students. </w:t>
      </w:r>
    </w:p>
    <w:p w14:paraId="4AA684B3" w14:textId="2421E84A" w:rsidR="00DC3B89" w:rsidRPr="00DC3B89" w:rsidRDefault="00DC3B89" w:rsidP="004707F5">
      <w:pPr>
        <w:pStyle w:val="81003-02----"/>
        <w:spacing w:line="340" w:lineRule="exact"/>
        <w:rPr>
          <w:rFonts w:asciiTheme="majorHAnsi" w:hAnsiTheme="majorHAnsi" w:cstheme="majorHAnsi"/>
        </w:rPr>
      </w:pPr>
      <w:r w:rsidRPr="00DC3B89">
        <w:rPr>
          <w:rFonts w:asciiTheme="majorHAnsi" w:hAnsiTheme="majorHAnsi" w:cstheme="majorHAnsi"/>
        </w:rPr>
        <w:t>(C)</w:t>
      </w:r>
      <w:r w:rsidR="006B5BF3">
        <w:rPr>
          <w:rFonts w:asciiTheme="majorHAnsi" w:hAnsiTheme="majorHAnsi" w:cstheme="majorHAnsi" w:hint="eastAsia"/>
        </w:rPr>
        <w:t xml:space="preserve"> </w:t>
      </w:r>
      <w:r w:rsidR="006B5BF3" w:rsidRPr="00DC3B89">
        <w:rPr>
          <w:rFonts w:asciiTheme="majorHAnsi" w:hAnsiTheme="majorHAnsi" w:cstheme="majorHAnsi"/>
        </w:rPr>
        <w:t xml:space="preserve">College Students. </w:t>
      </w:r>
      <w:r w:rsidR="006B5BF3">
        <w:rPr>
          <w:rFonts w:asciiTheme="majorHAnsi" w:hAnsiTheme="majorHAnsi" w:cstheme="majorHAnsi"/>
        </w:rPr>
        <w:tab/>
      </w:r>
      <w:r w:rsidR="006B5BF3">
        <w:rPr>
          <w:rFonts w:asciiTheme="majorHAnsi" w:hAnsiTheme="majorHAnsi" w:cstheme="majorHAnsi"/>
        </w:rPr>
        <w:tab/>
      </w:r>
      <w:r w:rsidR="006B5BF3">
        <w:rPr>
          <w:rFonts w:asciiTheme="majorHAnsi" w:hAnsiTheme="majorHAnsi" w:cstheme="majorHAnsi"/>
        </w:rPr>
        <w:tab/>
      </w:r>
    </w:p>
    <w:p w14:paraId="50E6F686" w14:textId="74F2FA22" w:rsidR="007E03AD" w:rsidRPr="00DC3B89" w:rsidRDefault="00DC3B89" w:rsidP="004707F5">
      <w:pPr>
        <w:pStyle w:val="81003-02----"/>
        <w:spacing w:line="340" w:lineRule="exact"/>
        <w:rPr>
          <w:rFonts w:asciiTheme="majorHAnsi" w:hAnsiTheme="majorHAnsi" w:cstheme="majorHAnsi"/>
        </w:rPr>
      </w:pPr>
      <w:r w:rsidRPr="00DC3B89">
        <w:rPr>
          <w:rFonts w:asciiTheme="majorHAnsi" w:hAnsiTheme="majorHAnsi" w:cstheme="majorHAnsi"/>
        </w:rPr>
        <w:t>(D)</w:t>
      </w:r>
      <w:r w:rsidRPr="00DC3B89">
        <w:rPr>
          <w:rFonts w:asciiTheme="majorHAnsi" w:hAnsiTheme="majorHAnsi" w:cstheme="majorHAnsi"/>
        </w:rPr>
        <w:tab/>
      </w:r>
      <w:r w:rsidR="006B5BF3" w:rsidRPr="00DC3B89">
        <w:rPr>
          <w:rFonts w:asciiTheme="majorHAnsi" w:hAnsiTheme="majorHAnsi" w:cstheme="majorHAnsi"/>
        </w:rPr>
        <w:t>Teenagers.</w:t>
      </w:r>
    </w:p>
    <w:p w14:paraId="66F797CC" w14:textId="6635AF7A" w:rsidR="00DC3B89" w:rsidRPr="00DC3B89" w:rsidRDefault="00DC3B89" w:rsidP="004707F5">
      <w:pPr>
        <w:pStyle w:val="81003-02--"/>
        <w:spacing w:before="0" w:line="340" w:lineRule="exact"/>
        <w:rPr>
          <w:rFonts w:asciiTheme="majorHAnsi" w:hAnsiTheme="majorHAnsi" w:cstheme="majorHAnsi"/>
        </w:rPr>
      </w:pPr>
      <w:r w:rsidRPr="00DC3B89">
        <w:rPr>
          <w:rFonts w:asciiTheme="majorHAnsi" w:hAnsiTheme="majorHAnsi" w:cstheme="majorHAnsi"/>
        </w:rPr>
        <w:t xml:space="preserve">    </w:t>
      </w:r>
      <w:r w:rsidR="007F57A1">
        <w:rPr>
          <w:rFonts w:asciiTheme="majorHAnsi" w:hAnsiTheme="majorHAnsi" w:cstheme="majorHAnsi"/>
        </w:rPr>
        <w:t>(2)</w:t>
      </w:r>
      <w:r w:rsidRPr="00DC3B89">
        <w:rPr>
          <w:rFonts w:asciiTheme="majorHAnsi" w:hAnsiTheme="majorHAnsi" w:cstheme="majorHAnsi"/>
        </w:rPr>
        <w:tab/>
        <w:t>According to the chart, when do most young victims experience bullying?</w:t>
      </w:r>
    </w:p>
    <w:p w14:paraId="43875F86" w14:textId="3E94A6E0" w:rsidR="00DC3B89" w:rsidRPr="00DC3B89" w:rsidRDefault="00DC3B89" w:rsidP="004707F5">
      <w:pPr>
        <w:pStyle w:val="81003-02----"/>
        <w:spacing w:line="340" w:lineRule="exact"/>
        <w:rPr>
          <w:rFonts w:asciiTheme="majorHAnsi" w:hAnsiTheme="majorHAnsi" w:cstheme="majorHAnsi"/>
        </w:rPr>
      </w:pPr>
      <w:r w:rsidRPr="00DC3B89">
        <w:rPr>
          <w:rFonts w:asciiTheme="majorHAnsi" w:hAnsiTheme="majorHAnsi" w:cstheme="majorHAnsi"/>
        </w:rPr>
        <w:t>(A)</w:t>
      </w:r>
      <w:r w:rsidRPr="00DC3B89">
        <w:rPr>
          <w:rFonts w:asciiTheme="majorHAnsi" w:hAnsiTheme="majorHAnsi" w:cstheme="majorHAnsi"/>
        </w:rPr>
        <w:tab/>
        <w:t xml:space="preserve">When </w:t>
      </w:r>
      <w:r w:rsidR="009C0B3E">
        <w:rPr>
          <w:rFonts w:asciiTheme="majorHAnsi" w:hAnsiTheme="majorHAnsi" w:cstheme="majorHAnsi"/>
        </w:rPr>
        <w:t>playing</w:t>
      </w:r>
      <w:r w:rsidRPr="00DC3B89">
        <w:rPr>
          <w:rFonts w:asciiTheme="majorHAnsi" w:hAnsiTheme="majorHAnsi" w:cstheme="majorHAnsi"/>
        </w:rPr>
        <w:t xml:space="preserve"> electronic devices.</w:t>
      </w:r>
    </w:p>
    <w:p w14:paraId="19802972" w14:textId="77777777" w:rsidR="00281AAE" w:rsidRPr="00DC3B89" w:rsidRDefault="00DC3B89" w:rsidP="004707F5">
      <w:pPr>
        <w:pStyle w:val="81003-02----"/>
        <w:spacing w:line="340" w:lineRule="exact"/>
        <w:rPr>
          <w:rFonts w:asciiTheme="majorHAnsi" w:hAnsiTheme="majorHAnsi" w:cstheme="majorHAnsi"/>
        </w:rPr>
      </w:pPr>
      <w:r w:rsidRPr="00DC3B89">
        <w:rPr>
          <w:rFonts w:asciiTheme="majorHAnsi" w:hAnsiTheme="majorHAnsi" w:cstheme="majorHAnsi"/>
        </w:rPr>
        <w:t>(B)</w:t>
      </w:r>
      <w:r w:rsidRPr="00DC3B89">
        <w:rPr>
          <w:rFonts w:asciiTheme="majorHAnsi" w:hAnsiTheme="majorHAnsi" w:cstheme="majorHAnsi"/>
        </w:rPr>
        <w:tab/>
      </w:r>
      <w:r w:rsidR="00281AAE" w:rsidRPr="00DC3B89">
        <w:rPr>
          <w:rFonts w:asciiTheme="majorHAnsi" w:hAnsiTheme="majorHAnsi" w:cstheme="majorHAnsi"/>
        </w:rPr>
        <w:t>When eating meals at school.</w:t>
      </w:r>
    </w:p>
    <w:p w14:paraId="32F154CE" w14:textId="53EFDA27" w:rsidR="00DC3B89" w:rsidRPr="009C0B3E" w:rsidRDefault="00DC3B89" w:rsidP="004707F5">
      <w:pPr>
        <w:pStyle w:val="81003-02----"/>
        <w:spacing w:line="340" w:lineRule="exact"/>
        <w:rPr>
          <w:rFonts w:asciiTheme="majorHAnsi" w:hAnsiTheme="majorHAnsi" w:cstheme="majorHAnsi"/>
        </w:rPr>
      </w:pPr>
      <w:r w:rsidRPr="00DC3B89">
        <w:rPr>
          <w:rFonts w:asciiTheme="majorHAnsi" w:hAnsiTheme="majorHAnsi" w:cstheme="majorHAnsi"/>
        </w:rPr>
        <w:t>(C)</w:t>
      </w:r>
      <w:r w:rsidRPr="00DC3B89">
        <w:rPr>
          <w:rFonts w:asciiTheme="majorHAnsi" w:hAnsiTheme="majorHAnsi" w:cstheme="majorHAnsi"/>
        </w:rPr>
        <w:tab/>
      </w:r>
      <w:r w:rsidR="009C0B3E" w:rsidRPr="00DC3B89">
        <w:rPr>
          <w:rFonts w:asciiTheme="majorHAnsi" w:hAnsiTheme="majorHAnsi" w:cstheme="majorHAnsi"/>
        </w:rPr>
        <w:t>When playing outside at school.</w:t>
      </w:r>
    </w:p>
    <w:p w14:paraId="711A0F13" w14:textId="4CC92335" w:rsidR="00D42679" w:rsidRDefault="00DC3B89" w:rsidP="004707F5">
      <w:pPr>
        <w:pStyle w:val="81003-02----"/>
        <w:spacing w:line="340" w:lineRule="exact"/>
        <w:ind w:left="1417"/>
        <w:rPr>
          <w:rFonts w:asciiTheme="majorHAnsi" w:hAnsiTheme="majorHAnsi" w:cstheme="majorHAnsi"/>
        </w:rPr>
      </w:pPr>
      <w:r w:rsidRPr="00DC3B89">
        <w:rPr>
          <w:rFonts w:asciiTheme="majorHAnsi" w:hAnsiTheme="majorHAnsi" w:cstheme="majorHAnsi"/>
        </w:rPr>
        <w:t>(D)</w:t>
      </w:r>
      <w:r w:rsidRPr="00DC3B89">
        <w:rPr>
          <w:rFonts w:asciiTheme="majorHAnsi" w:hAnsiTheme="majorHAnsi" w:cstheme="majorHAnsi"/>
        </w:rPr>
        <w:tab/>
      </w:r>
      <w:r w:rsidR="009C0B3E">
        <w:rPr>
          <w:rFonts w:asciiTheme="majorHAnsi" w:hAnsiTheme="majorHAnsi" w:cstheme="majorHAnsi"/>
        </w:rPr>
        <w:t>When waling in the classroom.</w:t>
      </w:r>
    </w:p>
    <w:p w14:paraId="72DD6F46" w14:textId="2950837F" w:rsidR="00281AAE" w:rsidRDefault="007E03AD" w:rsidP="004707F5">
      <w:pPr>
        <w:pStyle w:val="81003-02----"/>
        <w:spacing w:line="340" w:lineRule="exact"/>
        <w:ind w:left="0" w:firstLine="0"/>
        <w:rPr>
          <w:rFonts w:asciiTheme="majorHAnsi" w:hAnsiTheme="majorHAnsi" w:cstheme="majorHAnsi"/>
        </w:rPr>
      </w:pPr>
      <w:r>
        <w:rPr>
          <w:rFonts w:asciiTheme="majorHAnsi" w:hAnsiTheme="majorHAnsi" w:cstheme="majorHAnsi" w:hint="eastAsia"/>
        </w:rPr>
        <w:t xml:space="preserve"> </w:t>
      </w:r>
      <w:r>
        <w:rPr>
          <w:rFonts w:asciiTheme="majorHAnsi" w:hAnsiTheme="majorHAnsi" w:cstheme="majorHAnsi"/>
        </w:rPr>
        <w:t xml:space="preserve">   (3)  How much percentage of bullying happen </w:t>
      </w:r>
      <w:r w:rsidR="009C0B3E">
        <w:rPr>
          <w:rFonts w:asciiTheme="majorHAnsi" w:hAnsiTheme="majorHAnsi" w:cstheme="majorHAnsi"/>
        </w:rPr>
        <w:t>in the cafeteria and online</w:t>
      </w:r>
      <w:r w:rsidR="00281AAE">
        <w:rPr>
          <w:rFonts w:asciiTheme="majorHAnsi" w:hAnsiTheme="majorHAnsi" w:cstheme="majorHAnsi"/>
        </w:rPr>
        <w:t>?</w:t>
      </w:r>
    </w:p>
    <w:p w14:paraId="5143C9F1" w14:textId="63AC0759" w:rsidR="007E03AD" w:rsidRDefault="00281AAE" w:rsidP="004707F5">
      <w:pPr>
        <w:pStyle w:val="81003-02----"/>
        <w:spacing w:line="340" w:lineRule="exact"/>
        <w:ind w:left="0" w:firstLine="0"/>
        <w:rPr>
          <w:rFonts w:asciiTheme="majorHAnsi" w:hAnsiTheme="majorHAnsi" w:cstheme="majorHAnsi"/>
        </w:rPr>
      </w:pPr>
      <w:r>
        <w:rPr>
          <w:rFonts w:asciiTheme="majorHAnsi" w:hAnsiTheme="majorHAnsi" w:cstheme="majorHAnsi"/>
        </w:rPr>
        <w:t xml:space="preserve">         (A) </w:t>
      </w:r>
      <w:r w:rsidR="00300214">
        <w:rPr>
          <w:rFonts w:asciiTheme="majorHAnsi" w:hAnsiTheme="majorHAnsi" w:cstheme="majorHAnsi"/>
        </w:rPr>
        <w:t>43.1</w:t>
      </w:r>
      <w:r>
        <w:rPr>
          <w:rFonts w:asciiTheme="majorHAnsi" w:hAnsiTheme="majorHAnsi" w:cstheme="majorHAnsi"/>
        </w:rPr>
        <w:t xml:space="preserve"> %  (B) </w:t>
      </w:r>
      <w:r w:rsidR="00300214">
        <w:rPr>
          <w:rFonts w:asciiTheme="majorHAnsi" w:hAnsiTheme="majorHAnsi" w:cstheme="majorHAnsi"/>
        </w:rPr>
        <w:t>42.1</w:t>
      </w:r>
      <w:r>
        <w:rPr>
          <w:rFonts w:asciiTheme="majorHAnsi" w:hAnsiTheme="majorHAnsi" w:cstheme="majorHAnsi"/>
        </w:rPr>
        <w:t xml:space="preserve">%  (C) 15.3%  (D) </w:t>
      </w:r>
      <w:r w:rsidR="00300214">
        <w:rPr>
          <w:rFonts w:asciiTheme="majorHAnsi" w:hAnsiTheme="majorHAnsi" w:cstheme="majorHAnsi"/>
        </w:rPr>
        <w:t>26.8</w:t>
      </w:r>
      <w:r>
        <w:rPr>
          <w:rFonts w:asciiTheme="majorHAnsi" w:hAnsiTheme="majorHAnsi" w:cstheme="majorHAnsi"/>
        </w:rPr>
        <w:t>%</w:t>
      </w:r>
    </w:p>
    <w:p w14:paraId="4C026EFF" w14:textId="26F56967" w:rsidR="00281AAE" w:rsidRDefault="004707F5" w:rsidP="007E03AD">
      <w:pPr>
        <w:pStyle w:val="81003-02----"/>
        <w:ind w:left="0" w:firstLine="0"/>
        <w:rPr>
          <w:rFonts w:asciiTheme="majorHAnsi" w:hAnsiTheme="majorHAnsi" w:cstheme="majorHAnsi"/>
        </w:rPr>
      </w:pPr>
      <w:r>
        <w:rPr>
          <w:rFonts w:asciiTheme="majorHAnsi" w:hAnsiTheme="majorHAnsi" w:cstheme="majorHAnsi" w:hint="eastAsia"/>
        </w:rPr>
        <w:t xml:space="preserve">    (4) </w:t>
      </w:r>
      <w:r>
        <w:rPr>
          <w:rFonts w:asciiTheme="majorHAnsi" w:hAnsiTheme="majorHAnsi" w:cstheme="majorHAnsi"/>
        </w:rPr>
        <w:t xml:space="preserve"> What</w:t>
      </w:r>
      <w:r w:rsidRPr="004707F5">
        <w:rPr>
          <w:rFonts w:asciiTheme="majorHAnsi" w:hAnsiTheme="majorHAnsi" w:cstheme="majorHAnsi"/>
          <w:b/>
        </w:rPr>
        <w:t xml:space="preserve"> doesn’t</w:t>
      </w:r>
      <w:r>
        <w:rPr>
          <w:rFonts w:asciiTheme="majorHAnsi" w:hAnsiTheme="majorHAnsi" w:cstheme="majorHAnsi"/>
        </w:rPr>
        <w:t xml:space="preserve"> this website provide?</w:t>
      </w:r>
    </w:p>
    <w:p w14:paraId="511E4425" w14:textId="424F8729" w:rsidR="004707F5" w:rsidRDefault="004707F5" w:rsidP="007E03AD">
      <w:pPr>
        <w:pStyle w:val="81003-02----"/>
        <w:ind w:left="0" w:firstLine="0"/>
        <w:rPr>
          <w:rFonts w:asciiTheme="majorHAnsi" w:hAnsiTheme="majorHAnsi" w:cstheme="majorHAnsi"/>
        </w:rPr>
      </w:pPr>
      <w:r>
        <w:rPr>
          <w:rFonts w:asciiTheme="majorHAnsi" w:hAnsiTheme="majorHAnsi" w:cstheme="majorHAnsi"/>
        </w:rPr>
        <w:t xml:space="preserve">         (A) official government information</w:t>
      </w:r>
    </w:p>
    <w:p w14:paraId="0001165D" w14:textId="19DDF7E3" w:rsidR="004707F5" w:rsidRDefault="004707F5" w:rsidP="007E03AD">
      <w:pPr>
        <w:pStyle w:val="81003-02----"/>
        <w:ind w:left="0" w:firstLine="0"/>
        <w:rPr>
          <w:rFonts w:asciiTheme="majorHAnsi" w:hAnsiTheme="majorHAnsi" w:cstheme="majorHAnsi"/>
        </w:rPr>
      </w:pPr>
      <w:r>
        <w:rPr>
          <w:rFonts w:asciiTheme="majorHAnsi" w:hAnsiTheme="majorHAnsi" w:cstheme="majorHAnsi"/>
        </w:rPr>
        <w:t xml:space="preserve">         (B) figures related to bullying</w:t>
      </w:r>
    </w:p>
    <w:p w14:paraId="737B85AB" w14:textId="6BF90D80" w:rsidR="004707F5" w:rsidRDefault="003421D2" w:rsidP="007E03AD">
      <w:pPr>
        <w:pStyle w:val="81003-02----"/>
        <w:ind w:left="0" w:firstLine="0"/>
        <w:rPr>
          <w:rFonts w:asciiTheme="majorHAnsi" w:hAnsiTheme="majorHAnsi" w:cstheme="majorHAnsi"/>
        </w:rPr>
      </w:pPr>
      <w:r>
        <w:rPr>
          <w:rFonts w:asciiTheme="majorHAnsi" w:hAnsiTheme="majorHAnsi" w:cstheme="majorHAnsi"/>
        </w:rPr>
        <w:t xml:space="preserve">    </w:t>
      </w:r>
      <w:r w:rsidR="00340F68">
        <w:rPr>
          <w:rFonts w:asciiTheme="majorHAnsi" w:hAnsiTheme="majorHAnsi" w:cstheme="majorHAnsi"/>
        </w:rPr>
        <w:t xml:space="preserve">    </w:t>
      </w:r>
      <w:r>
        <w:rPr>
          <w:rFonts w:asciiTheme="majorHAnsi" w:hAnsiTheme="majorHAnsi" w:cstheme="majorHAnsi"/>
        </w:rPr>
        <w:t xml:space="preserve"> (C</w:t>
      </w:r>
      <w:r w:rsidR="004707F5">
        <w:rPr>
          <w:rFonts w:asciiTheme="majorHAnsi" w:hAnsiTheme="majorHAnsi" w:cstheme="majorHAnsi"/>
        </w:rPr>
        <w:t xml:space="preserve">) </w:t>
      </w:r>
      <w:r>
        <w:rPr>
          <w:rFonts w:asciiTheme="majorHAnsi" w:hAnsiTheme="majorHAnsi" w:cstheme="majorHAnsi"/>
        </w:rPr>
        <w:t>research done in schools between 2017-2019</w:t>
      </w:r>
    </w:p>
    <w:p w14:paraId="061E032D" w14:textId="02471C28" w:rsidR="003421D2" w:rsidRPr="003421D2" w:rsidRDefault="003421D2" w:rsidP="007E03AD">
      <w:pPr>
        <w:pStyle w:val="81003-02----"/>
        <w:ind w:left="0" w:firstLine="0"/>
        <w:rPr>
          <w:rFonts w:asciiTheme="majorHAnsi" w:hAnsiTheme="majorHAnsi" w:cstheme="majorHAnsi"/>
        </w:rPr>
      </w:pPr>
      <w:r>
        <w:rPr>
          <w:rFonts w:asciiTheme="majorHAnsi" w:hAnsiTheme="majorHAnsi" w:cstheme="majorHAnsi"/>
        </w:rPr>
        <w:t xml:space="preserve">     </w:t>
      </w:r>
      <w:r w:rsidR="00340F68">
        <w:rPr>
          <w:rFonts w:asciiTheme="majorHAnsi" w:hAnsiTheme="majorHAnsi" w:cstheme="majorHAnsi"/>
        </w:rPr>
        <w:t xml:space="preserve">    </w:t>
      </w:r>
      <w:r>
        <w:rPr>
          <w:rFonts w:asciiTheme="majorHAnsi" w:hAnsiTheme="majorHAnsi" w:cstheme="majorHAnsi"/>
        </w:rPr>
        <w:t>(D) the male victims and female victims</w:t>
      </w:r>
    </w:p>
    <w:p w14:paraId="3A58DA8E" w14:textId="69B87261" w:rsidR="00DC3B89" w:rsidRPr="00733050" w:rsidRDefault="007F57A1" w:rsidP="00E1084C">
      <w:pPr>
        <w:pStyle w:val="Normal334"/>
        <w:snapToGrid w:val="0"/>
        <w:spacing w:before="100" w:beforeAutospacing="1" w:after="100" w:afterAutospacing="1" w:line="360" w:lineRule="exact"/>
        <w:ind w:rightChars="100" w:right="240" w:firstLineChars="100" w:firstLine="240"/>
        <w:textAlignment w:val="center"/>
        <w:rPr>
          <w:rFonts w:asciiTheme="majorHAnsi" w:hAnsiTheme="majorHAnsi" w:cstheme="majorHAnsi"/>
        </w:rPr>
      </w:pPr>
      <w:r>
        <w:rPr>
          <w:rFonts w:asciiTheme="majorHAnsi" w:hAnsiTheme="majorHAnsi" w:cstheme="majorHAnsi"/>
        </w:rPr>
        <w:t xml:space="preserve">2. </w:t>
      </w:r>
      <w:r w:rsidR="00A61720">
        <w:rPr>
          <w:rFonts w:asciiTheme="majorHAnsi" w:hAnsiTheme="majorHAnsi" w:cstheme="majorHAnsi"/>
        </w:rPr>
        <w:t xml:space="preserve"> </w:t>
      </w:r>
      <w:r w:rsidR="00DC3B89" w:rsidRPr="00DC3B89">
        <w:rPr>
          <w:rFonts w:asciiTheme="majorHAnsi" w:hAnsiTheme="majorHAnsi" w:cstheme="majorHAnsi"/>
        </w:rPr>
        <w:t xml:space="preserve">Nick Vujicic is no stranger to bullying. Suffering from a disease in which all four of his limbs never developed, he was bullied by others from a young age. They would often make fun of him for being ugly or different. Slowly, Nick began to take their words seriously, causing anger and bitterness to build in his heart. Although he was showing up every day, he was secretly </w:t>
      </w:r>
      <w:r w:rsidR="00DC3B89" w:rsidRPr="00DC3B89">
        <w:rPr>
          <w:rFonts w:asciiTheme="majorHAnsi" w:hAnsiTheme="majorHAnsi" w:cstheme="majorHAnsi"/>
          <w:b/>
          <w:bCs/>
        </w:rPr>
        <w:t>dying inside</w:t>
      </w:r>
      <w:r w:rsidR="00DC3B89" w:rsidRPr="00DC3B89">
        <w:rPr>
          <w:rFonts w:asciiTheme="majorHAnsi" w:hAnsiTheme="majorHAnsi" w:cstheme="majorHAnsi"/>
        </w:rPr>
        <w:t xml:space="preserve"> – and at one point even wanted to kill himself. Thankfully, Nick had a loving, supportive family. Under his faith in God, he was able to remind himself he is “fearfully and wonderfully made.” Years later, after Nick became very successful, he said in a speech, “If you leave a seed of lies in your heart and in your mind and you don’t know the truth, you will die with the lie.” It is stories like his that remind us the power</w:t>
      </w:r>
      <w:r>
        <w:rPr>
          <w:rFonts w:asciiTheme="majorHAnsi" w:hAnsiTheme="majorHAnsi" w:cstheme="majorHAnsi" w:hint="eastAsia"/>
        </w:rPr>
        <w:t xml:space="preserve"> </w:t>
      </w:r>
      <w:r w:rsidR="00DC3B89" w:rsidRPr="00DC3B89">
        <w:rPr>
          <w:rFonts w:asciiTheme="majorHAnsi" w:hAnsiTheme="majorHAnsi" w:cstheme="majorHAnsi"/>
        </w:rPr>
        <w:t>of bullying. We must find ways to overcome it without letting it get the best of us.</w:t>
      </w:r>
    </w:p>
    <w:p w14:paraId="7CDD1C1F" w14:textId="299E8EBF" w:rsidR="00DC3B89" w:rsidRPr="00DC3B89" w:rsidRDefault="002E7E23" w:rsidP="007F57A1">
      <w:pPr>
        <w:pStyle w:val="af2"/>
        <w:ind w:left="882" w:rightChars="100" w:right="240" w:hanging="882"/>
        <w:rPr>
          <w:rFonts w:asciiTheme="majorHAnsi" w:hAnsiTheme="majorHAnsi" w:cstheme="majorHAnsi"/>
          <w:szCs w:val="24"/>
        </w:rPr>
      </w:pPr>
      <w:r>
        <w:rPr>
          <w:rFonts w:hint="eastAsia"/>
          <w:szCs w:val="24"/>
        </w:rPr>
        <w:t xml:space="preserve"> </w:t>
      </w:r>
      <w:r w:rsidR="00D71C56">
        <w:rPr>
          <w:rFonts w:hint="eastAsia"/>
          <w:szCs w:val="24"/>
        </w:rPr>
        <w:t>(</w:t>
      </w:r>
      <w:r w:rsidR="00340F68">
        <w:rPr>
          <w:rFonts w:asciiTheme="majorHAnsi" w:hAnsiTheme="majorHAnsi" w:cstheme="majorHAnsi"/>
          <w:szCs w:val="24"/>
        </w:rPr>
        <w:t>5</w:t>
      </w:r>
      <w:r w:rsidR="00D71C56">
        <w:rPr>
          <w:rFonts w:asciiTheme="majorHAnsi" w:hAnsiTheme="majorHAnsi" w:cstheme="majorHAnsi" w:hint="eastAsia"/>
          <w:szCs w:val="24"/>
        </w:rPr>
        <w:t>)</w:t>
      </w:r>
      <w:r w:rsidR="00DC3B89" w:rsidRPr="00DC3B89">
        <w:rPr>
          <w:rFonts w:asciiTheme="majorHAnsi" w:hAnsiTheme="majorHAnsi" w:cstheme="majorHAnsi"/>
          <w:szCs w:val="24"/>
        </w:rPr>
        <w:tab/>
      </w:r>
      <w:r>
        <w:rPr>
          <w:rFonts w:asciiTheme="majorHAnsi" w:hAnsiTheme="majorHAnsi" w:cstheme="majorHAnsi" w:hint="eastAsia"/>
          <w:szCs w:val="24"/>
        </w:rPr>
        <w:t xml:space="preserve"> </w:t>
      </w:r>
      <w:r w:rsidR="00030ED1">
        <w:rPr>
          <w:rFonts w:asciiTheme="majorHAnsi" w:hAnsiTheme="majorHAnsi" w:cstheme="majorHAnsi"/>
          <w:szCs w:val="24"/>
        </w:rPr>
        <w:t xml:space="preserve"> </w:t>
      </w:r>
      <w:r w:rsidR="00DC3B89" w:rsidRPr="00DC3B89">
        <w:rPr>
          <w:rFonts w:asciiTheme="majorHAnsi" w:hAnsiTheme="majorHAnsi" w:cstheme="majorHAnsi"/>
          <w:szCs w:val="24"/>
        </w:rPr>
        <w:t>Which of the following is the best title for this passage?</w:t>
      </w:r>
    </w:p>
    <w:p w14:paraId="498CD150" w14:textId="1C380393" w:rsidR="00DC3B89" w:rsidRPr="00DC3B89" w:rsidRDefault="00DC3B89" w:rsidP="00E2202F">
      <w:pPr>
        <w:pStyle w:val="ABCD"/>
        <w:tabs>
          <w:tab w:val="clear" w:pos="5781"/>
          <w:tab w:val="left" w:pos="4858"/>
        </w:tabs>
        <w:ind w:leftChars="158" w:left="379" w:rightChars="100" w:right="240" w:firstLineChars="100" w:firstLine="232"/>
        <w:rPr>
          <w:rFonts w:asciiTheme="majorHAnsi" w:hAnsiTheme="majorHAnsi" w:cstheme="majorHAnsi"/>
          <w:szCs w:val="24"/>
        </w:rPr>
      </w:pPr>
      <w:r w:rsidRPr="00DC3B89">
        <w:rPr>
          <w:rFonts w:asciiTheme="majorHAnsi" w:hAnsiTheme="majorHAnsi" w:cstheme="majorHAnsi"/>
          <w:szCs w:val="24"/>
        </w:rPr>
        <w:t xml:space="preserve">(A) </w:t>
      </w:r>
      <w:r w:rsidR="00300214" w:rsidRPr="00DC3B89">
        <w:rPr>
          <w:rFonts w:asciiTheme="majorHAnsi" w:hAnsiTheme="majorHAnsi" w:cstheme="majorHAnsi"/>
          <w:szCs w:val="24"/>
        </w:rPr>
        <w:t>A Story of Fighting Against Bullying.</w:t>
      </w:r>
      <w:r w:rsidR="00300214">
        <w:rPr>
          <w:rFonts w:asciiTheme="majorHAnsi" w:hAnsiTheme="majorHAnsi" w:cstheme="majorHAnsi"/>
          <w:szCs w:val="24"/>
        </w:rPr>
        <w:tab/>
      </w:r>
      <w:r w:rsidRPr="00DC3B89">
        <w:rPr>
          <w:rFonts w:asciiTheme="majorHAnsi" w:hAnsiTheme="majorHAnsi" w:cstheme="majorHAnsi"/>
          <w:szCs w:val="24"/>
        </w:rPr>
        <w:t xml:space="preserve">(B) </w:t>
      </w:r>
      <w:r w:rsidR="00E2202F">
        <w:rPr>
          <w:rFonts w:asciiTheme="majorHAnsi" w:hAnsiTheme="majorHAnsi" w:cstheme="majorHAnsi"/>
          <w:szCs w:val="24"/>
        </w:rPr>
        <w:t xml:space="preserve">A Story of How To Bully Others. </w:t>
      </w:r>
    </w:p>
    <w:p w14:paraId="3A46D43D" w14:textId="63FCD1DF" w:rsidR="00DC3B89" w:rsidRPr="00DC3B89" w:rsidRDefault="00DC3B89" w:rsidP="00E2202F">
      <w:pPr>
        <w:pStyle w:val="ABCD"/>
        <w:tabs>
          <w:tab w:val="clear" w:pos="5781"/>
          <w:tab w:val="left" w:pos="4858"/>
        </w:tabs>
        <w:ind w:leftChars="158" w:left="379" w:rightChars="100" w:right="240" w:firstLineChars="100" w:firstLine="232"/>
        <w:rPr>
          <w:rFonts w:asciiTheme="majorHAnsi" w:hAnsiTheme="majorHAnsi" w:cstheme="majorHAnsi"/>
          <w:szCs w:val="24"/>
        </w:rPr>
      </w:pPr>
      <w:r w:rsidRPr="00DC3B89">
        <w:rPr>
          <w:rFonts w:asciiTheme="majorHAnsi" w:hAnsiTheme="majorHAnsi" w:cstheme="majorHAnsi"/>
          <w:szCs w:val="24"/>
        </w:rPr>
        <w:t>(C) Nick Vujicic and His Lies.</w:t>
      </w:r>
      <w:r w:rsidRPr="00DC3B89">
        <w:rPr>
          <w:rFonts w:asciiTheme="majorHAnsi" w:hAnsiTheme="majorHAnsi" w:cstheme="majorHAnsi"/>
          <w:szCs w:val="24"/>
        </w:rPr>
        <w:tab/>
      </w:r>
      <w:r w:rsidR="00E2202F">
        <w:rPr>
          <w:rFonts w:asciiTheme="majorHAnsi" w:hAnsiTheme="majorHAnsi" w:cstheme="majorHAnsi"/>
          <w:szCs w:val="24"/>
        </w:rPr>
        <w:tab/>
      </w:r>
      <w:r w:rsidRPr="00DC3B89">
        <w:rPr>
          <w:rFonts w:asciiTheme="majorHAnsi" w:hAnsiTheme="majorHAnsi" w:cstheme="majorHAnsi"/>
          <w:szCs w:val="24"/>
        </w:rPr>
        <w:t xml:space="preserve">(D) </w:t>
      </w:r>
      <w:r w:rsidR="00300214" w:rsidRPr="00DC3B89">
        <w:rPr>
          <w:rFonts w:asciiTheme="majorHAnsi" w:hAnsiTheme="majorHAnsi" w:cstheme="majorHAnsi"/>
          <w:szCs w:val="24"/>
        </w:rPr>
        <w:t>The Way of Finding the Truth.</w:t>
      </w:r>
    </w:p>
    <w:p w14:paraId="4A48EA65" w14:textId="096EE43C" w:rsidR="00DC3B89" w:rsidRPr="00DC3B89" w:rsidRDefault="002E7E23" w:rsidP="00E2202F">
      <w:pPr>
        <w:pStyle w:val="af2"/>
        <w:tabs>
          <w:tab w:val="clear" w:pos="378"/>
          <w:tab w:val="clear" w:pos="708"/>
        </w:tabs>
        <w:ind w:left="882" w:rightChars="100" w:right="240" w:hanging="882"/>
        <w:rPr>
          <w:rFonts w:asciiTheme="majorHAnsi" w:hAnsiTheme="majorHAnsi" w:cstheme="majorHAnsi"/>
          <w:szCs w:val="24"/>
        </w:rPr>
      </w:pPr>
      <w:r>
        <w:rPr>
          <w:rFonts w:asciiTheme="majorHAnsi" w:hAnsiTheme="majorHAnsi" w:cstheme="majorHAnsi" w:hint="eastAsia"/>
          <w:szCs w:val="24"/>
        </w:rPr>
        <w:t xml:space="preserve"> </w:t>
      </w:r>
      <w:r w:rsidR="00340F68">
        <w:rPr>
          <w:rFonts w:asciiTheme="majorHAnsi" w:hAnsiTheme="majorHAnsi" w:cstheme="majorHAnsi"/>
          <w:szCs w:val="24"/>
        </w:rPr>
        <w:t>(6</w:t>
      </w:r>
      <w:r w:rsidR="00370161">
        <w:rPr>
          <w:rFonts w:asciiTheme="majorHAnsi" w:hAnsiTheme="majorHAnsi" w:cstheme="majorHAnsi"/>
          <w:szCs w:val="24"/>
        </w:rPr>
        <w:t>)</w:t>
      </w:r>
      <w:r>
        <w:rPr>
          <w:rFonts w:asciiTheme="majorHAnsi" w:hAnsiTheme="majorHAnsi" w:cstheme="majorHAnsi" w:hint="eastAsia"/>
          <w:szCs w:val="24"/>
        </w:rPr>
        <w:t xml:space="preserve"> </w:t>
      </w:r>
      <w:r w:rsidR="00E2202F">
        <w:rPr>
          <w:rFonts w:asciiTheme="majorHAnsi" w:hAnsiTheme="majorHAnsi" w:cstheme="majorHAnsi"/>
          <w:szCs w:val="24"/>
        </w:rPr>
        <w:t xml:space="preserve"> </w:t>
      </w:r>
      <w:r w:rsidR="00DC3B89" w:rsidRPr="00DC3B89">
        <w:rPr>
          <w:rFonts w:asciiTheme="majorHAnsi" w:hAnsiTheme="majorHAnsi" w:cstheme="majorHAnsi"/>
          <w:szCs w:val="24"/>
        </w:rPr>
        <w:t>According to the passage, what does “</w:t>
      </w:r>
      <w:r w:rsidR="00DC3B89" w:rsidRPr="00DC3B89">
        <w:rPr>
          <w:rFonts w:asciiTheme="majorHAnsi" w:hAnsiTheme="majorHAnsi" w:cstheme="majorHAnsi"/>
          <w:b/>
          <w:bCs/>
          <w:szCs w:val="24"/>
        </w:rPr>
        <w:t>dying inside</w:t>
      </w:r>
      <w:r w:rsidR="00DC3B89" w:rsidRPr="00DC3B89">
        <w:rPr>
          <w:rFonts w:asciiTheme="majorHAnsi" w:hAnsiTheme="majorHAnsi" w:cstheme="majorHAnsi"/>
          <w:szCs w:val="24"/>
        </w:rPr>
        <w:t>” mean in this passage?</w:t>
      </w:r>
    </w:p>
    <w:p w14:paraId="6A551468" w14:textId="45DFF671" w:rsidR="00DC3B89" w:rsidRPr="00DC3B89" w:rsidRDefault="00DC3B89" w:rsidP="00E2202F">
      <w:pPr>
        <w:pStyle w:val="ABCD"/>
        <w:tabs>
          <w:tab w:val="clear" w:pos="5781"/>
          <w:tab w:val="left" w:pos="4858"/>
        </w:tabs>
        <w:ind w:leftChars="158" w:left="379" w:rightChars="100" w:right="240" w:firstLineChars="100" w:firstLine="232"/>
        <w:rPr>
          <w:rFonts w:asciiTheme="majorHAnsi" w:hAnsiTheme="majorHAnsi" w:cstheme="majorHAnsi"/>
          <w:szCs w:val="24"/>
        </w:rPr>
      </w:pPr>
      <w:r w:rsidRPr="00DC3B89">
        <w:rPr>
          <w:rFonts w:asciiTheme="majorHAnsi" w:hAnsiTheme="majorHAnsi" w:cstheme="majorHAnsi"/>
          <w:szCs w:val="24"/>
        </w:rPr>
        <w:t>(A) Damaging parts of one’s body.</w:t>
      </w:r>
      <w:r w:rsidRPr="00DC3B89">
        <w:rPr>
          <w:rFonts w:asciiTheme="majorHAnsi" w:hAnsiTheme="majorHAnsi" w:cstheme="majorHAnsi"/>
          <w:szCs w:val="24"/>
        </w:rPr>
        <w:tab/>
        <w:t xml:space="preserve">(B) </w:t>
      </w:r>
      <w:r w:rsidR="00E2202F" w:rsidRPr="00DC3B89">
        <w:rPr>
          <w:rFonts w:asciiTheme="majorHAnsi" w:hAnsiTheme="majorHAnsi" w:cstheme="majorHAnsi"/>
          <w:szCs w:val="24"/>
        </w:rPr>
        <w:t>Losing the will to move on.</w:t>
      </w:r>
    </w:p>
    <w:p w14:paraId="0A92BCDE" w14:textId="2308B619" w:rsidR="006C7F1A" w:rsidRDefault="00DC3B89" w:rsidP="006C7F1A">
      <w:pPr>
        <w:pStyle w:val="ABCD"/>
        <w:tabs>
          <w:tab w:val="clear" w:pos="5781"/>
          <w:tab w:val="left" w:pos="4858"/>
        </w:tabs>
        <w:ind w:leftChars="158" w:left="379" w:rightChars="100" w:right="240" w:firstLineChars="100" w:firstLine="232"/>
        <w:rPr>
          <w:rFonts w:asciiTheme="majorHAnsi" w:hAnsiTheme="majorHAnsi" w:cstheme="majorHAnsi"/>
          <w:szCs w:val="24"/>
        </w:rPr>
      </w:pPr>
      <w:r w:rsidRPr="00DC3B89">
        <w:rPr>
          <w:rFonts w:asciiTheme="majorHAnsi" w:hAnsiTheme="majorHAnsi" w:cstheme="majorHAnsi"/>
          <w:szCs w:val="24"/>
        </w:rPr>
        <w:t>(C)</w:t>
      </w:r>
      <w:r w:rsidR="00E2202F" w:rsidRPr="00E2202F">
        <w:rPr>
          <w:rFonts w:asciiTheme="majorHAnsi" w:hAnsiTheme="majorHAnsi" w:cstheme="majorHAnsi"/>
          <w:szCs w:val="24"/>
        </w:rPr>
        <w:t xml:space="preserve"> </w:t>
      </w:r>
      <w:r w:rsidR="00E2202F" w:rsidRPr="00DC3B89">
        <w:rPr>
          <w:rFonts w:asciiTheme="majorHAnsi" w:hAnsiTheme="majorHAnsi" w:cstheme="majorHAnsi"/>
          <w:szCs w:val="24"/>
        </w:rPr>
        <w:t>Catching a deadly disease</w:t>
      </w:r>
      <w:r w:rsidR="00E2202F">
        <w:rPr>
          <w:rFonts w:asciiTheme="majorHAnsi" w:hAnsiTheme="majorHAnsi" w:cstheme="majorHAnsi"/>
          <w:szCs w:val="24"/>
        </w:rPr>
        <w:t>.</w:t>
      </w:r>
      <w:r w:rsidR="00E2202F">
        <w:rPr>
          <w:rFonts w:asciiTheme="majorHAnsi" w:hAnsiTheme="majorHAnsi" w:cstheme="majorHAnsi"/>
          <w:szCs w:val="24"/>
        </w:rPr>
        <w:tab/>
      </w:r>
      <w:r w:rsidRPr="00DC3B89">
        <w:rPr>
          <w:rFonts w:asciiTheme="majorHAnsi" w:hAnsiTheme="majorHAnsi" w:cstheme="majorHAnsi"/>
          <w:szCs w:val="24"/>
        </w:rPr>
        <w:t>(D) Stopping thinking calmly.</w:t>
      </w:r>
    </w:p>
    <w:p w14:paraId="203E9FC5" w14:textId="2667891F" w:rsidR="006C7F1A" w:rsidRDefault="006C7F1A" w:rsidP="006C7F1A">
      <w:pPr>
        <w:pStyle w:val="ABCD"/>
        <w:tabs>
          <w:tab w:val="clear" w:pos="5781"/>
          <w:tab w:val="left" w:pos="4858"/>
        </w:tabs>
        <w:ind w:leftChars="0" w:left="0" w:rightChars="100" w:right="240"/>
        <w:rPr>
          <w:rFonts w:asciiTheme="majorHAnsi" w:hAnsiTheme="majorHAnsi" w:cstheme="majorHAnsi"/>
          <w:szCs w:val="24"/>
        </w:rPr>
      </w:pPr>
      <w:r>
        <w:rPr>
          <w:rFonts w:asciiTheme="majorHAnsi" w:hAnsiTheme="majorHAnsi" w:cstheme="majorHAnsi" w:hint="eastAsia"/>
          <w:szCs w:val="24"/>
        </w:rPr>
        <w:t xml:space="preserve"> </w:t>
      </w:r>
      <w:r w:rsidR="00340F68">
        <w:rPr>
          <w:rFonts w:asciiTheme="majorHAnsi" w:hAnsiTheme="majorHAnsi" w:cstheme="majorHAnsi"/>
          <w:szCs w:val="24"/>
        </w:rPr>
        <w:t>(7</w:t>
      </w:r>
      <w:r>
        <w:rPr>
          <w:rFonts w:asciiTheme="majorHAnsi" w:hAnsiTheme="majorHAnsi" w:cstheme="majorHAnsi"/>
          <w:szCs w:val="24"/>
        </w:rPr>
        <w:t>)  Why Nick Vujicic wanted to kill himself?</w:t>
      </w:r>
    </w:p>
    <w:p w14:paraId="7ED1525E" w14:textId="1334D32D" w:rsidR="006C7F1A" w:rsidRDefault="006C7F1A" w:rsidP="006C7F1A">
      <w:pPr>
        <w:pStyle w:val="ABCD"/>
        <w:tabs>
          <w:tab w:val="clear" w:pos="5781"/>
          <w:tab w:val="left" w:pos="4858"/>
        </w:tabs>
        <w:ind w:leftChars="0" w:left="0" w:rightChars="100" w:right="240"/>
        <w:rPr>
          <w:rFonts w:asciiTheme="majorHAnsi" w:hAnsiTheme="majorHAnsi" w:cstheme="majorHAnsi"/>
          <w:szCs w:val="24"/>
        </w:rPr>
      </w:pPr>
      <w:r>
        <w:rPr>
          <w:rFonts w:asciiTheme="majorHAnsi" w:hAnsiTheme="majorHAnsi" w:cstheme="majorHAnsi" w:hint="eastAsia"/>
          <w:szCs w:val="24"/>
        </w:rPr>
        <w:t xml:space="preserve"> </w:t>
      </w:r>
      <w:r>
        <w:rPr>
          <w:rFonts w:asciiTheme="majorHAnsi" w:hAnsiTheme="majorHAnsi" w:cstheme="majorHAnsi"/>
          <w:szCs w:val="24"/>
        </w:rPr>
        <w:t xml:space="preserve">    </w:t>
      </w:r>
      <w:r>
        <w:rPr>
          <w:rFonts w:asciiTheme="majorHAnsi" w:hAnsiTheme="majorHAnsi" w:cstheme="majorHAnsi" w:hint="eastAsia"/>
          <w:szCs w:val="24"/>
        </w:rPr>
        <w:t>(</w:t>
      </w:r>
      <w:r>
        <w:rPr>
          <w:rFonts w:asciiTheme="majorHAnsi" w:hAnsiTheme="majorHAnsi" w:cstheme="majorHAnsi"/>
          <w:szCs w:val="24"/>
        </w:rPr>
        <w:t>A) Because he was fearfully and wonderfully made.</w:t>
      </w:r>
    </w:p>
    <w:p w14:paraId="6C96190C" w14:textId="0B53582B" w:rsidR="006C7F1A" w:rsidRDefault="006C7F1A" w:rsidP="006C7F1A">
      <w:pPr>
        <w:pStyle w:val="ABCD"/>
        <w:tabs>
          <w:tab w:val="clear" w:pos="5781"/>
          <w:tab w:val="left" w:pos="4858"/>
        </w:tabs>
        <w:ind w:leftChars="0" w:left="0" w:rightChars="100" w:right="240"/>
        <w:rPr>
          <w:rFonts w:asciiTheme="majorHAnsi" w:hAnsiTheme="majorHAnsi" w:cstheme="majorHAnsi"/>
          <w:szCs w:val="24"/>
        </w:rPr>
      </w:pPr>
      <w:r>
        <w:rPr>
          <w:rFonts w:asciiTheme="majorHAnsi" w:hAnsiTheme="majorHAnsi" w:cstheme="majorHAnsi"/>
          <w:szCs w:val="24"/>
        </w:rPr>
        <w:t xml:space="preserve">     (B) Because he had a supportive family.</w:t>
      </w:r>
    </w:p>
    <w:p w14:paraId="176A1EE6" w14:textId="2A976B8A" w:rsidR="006C7F1A" w:rsidRDefault="006C7F1A" w:rsidP="006C7F1A">
      <w:pPr>
        <w:pStyle w:val="ABCD"/>
        <w:tabs>
          <w:tab w:val="clear" w:pos="5781"/>
          <w:tab w:val="left" w:pos="4858"/>
        </w:tabs>
        <w:ind w:leftChars="0" w:left="0" w:rightChars="100" w:right="240"/>
        <w:rPr>
          <w:rFonts w:asciiTheme="majorHAnsi" w:hAnsiTheme="majorHAnsi" w:cstheme="majorHAnsi"/>
          <w:szCs w:val="24"/>
        </w:rPr>
      </w:pPr>
      <w:r>
        <w:rPr>
          <w:rFonts w:asciiTheme="majorHAnsi" w:hAnsiTheme="majorHAnsi" w:cstheme="majorHAnsi" w:hint="eastAsia"/>
          <w:szCs w:val="24"/>
        </w:rPr>
        <w:t xml:space="preserve"> </w:t>
      </w:r>
      <w:r>
        <w:rPr>
          <w:rFonts w:asciiTheme="majorHAnsi" w:hAnsiTheme="majorHAnsi" w:cstheme="majorHAnsi"/>
          <w:szCs w:val="24"/>
        </w:rPr>
        <w:t xml:space="preserve">    (C) </w:t>
      </w:r>
      <w:r w:rsidR="0093664F">
        <w:rPr>
          <w:rFonts w:asciiTheme="majorHAnsi" w:hAnsiTheme="majorHAnsi" w:cstheme="majorHAnsi"/>
          <w:szCs w:val="24"/>
        </w:rPr>
        <w:t>Because other children made fun of him for being ugly and different.</w:t>
      </w:r>
    </w:p>
    <w:p w14:paraId="0E05596A" w14:textId="3FDEED3E" w:rsidR="0093664F" w:rsidRPr="006C7F1A" w:rsidRDefault="0093664F" w:rsidP="006C7F1A">
      <w:pPr>
        <w:pStyle w:val="ABCD"/>
        <w:tabs>
          <w:tab w:val="clear" w:pos="5781"/>
          <w:tab w:val="left" w:pos="4858"/>
        </w:tabs>
        <w:ind w:leftChars="0" w:left="0" w:rightChars="100" w:right="240"/>
        <w:rPr>
          <w:rFonts w:asciiTheme="majorHAnsi" w:hAnsiTheme="majorHAnsi" w:cstheme="majorHAnsi"/>
          <w:szCs w:val="24"/>
        </w:rPr>
      </w:pPr>
      <w:r>
        <w:rPr>
          <w:rFonts w:asciiTheme="majorHAnsi" w:hAnsiTheme="majorHAnsi" w:cstheme="majorHAnsi" w:hint="eastAsia"/>
          <w:szCs w:val="24"/>
        </w:rPr>
        <w:t xml:space="preserve"> </w:t>
      </w:r>
      <w:r>
        <w:rPr>
          <w:rFonts w:asciiTheme="majorHAnsi" w:hAnsiTheme="majorHAnsi" w:cstheme="majorHAnsi"/>
          <w:szCs w:val="24"/>
        </w:rPr>
        <w:t xml:space="preserve">    (D) Because he had his faith.</w:t>
      </w:r>
    </w:p>
    <w:p w14:paraId="6A4395BA" w14:textId="775E9E76" w:rsidR="00DC3B89" w:rsidRPr="00DC3B89" w:rsidRDefault="002E7E23" w:rsidP="00E2202F">
      <w:pPr>
        <w:pStyle w:val="af2"/>
        <w:tabs>
          <w:tab w:val="clear" w:pos="378"/>
          <w:tab w:val="clear" w:pos="543"/>
          <w:tab w:val="clear" w:pos="708"/>
          <w:tab w:val="clear" w:pos="897"/>
        </w:tabs>
        <w:ind w:left="882" w:rightChars="100" w:right="240" w:hanging="882"/>
        <w:rPr>
          <w:rFonts w:asciiTheme="majorHAnsi" w:hAnsiTheme="majorHAnsi" w:cstheme="majorHAnsi"/>
          <w:szCs w:val="24"/>
        </w:rPr>
      </w:pPr>
      <w:r>
        <w:rPr>
          <w:rFonts w:asciiTheme="majorHAnsi" w:hAnsiTheme="majorHAnsi" w:cstheme="majorHAnsi" w:hint="eastAsia"/>
          <w:szCs w:val="24"/>
        </w:rPr>
        <w:t xml:space="preserve"> </w:t>
      </w:r>
      <w:r w:rsidR="00370161">
        <w:rPr>
          <w:rFonts w:asciiTheme="majorHAnsi" w:hAnsiTheme="majorHAnsi" w:cstheme="majorHAnsi"/>
          <w:szCs w:val="24"/>
        </w:rPr>
        <w:t>(</w:t>
      </w:r>
      <w:r w:rsidR="00340F68">
        <w:rPr>
          <w:rFonts w:asciiTheme="majorHAnsi" w:hAnsiTheme="majorHAnsi" w:cstheme="majorHAnsi"/>
          <w:szCs w:val="24"/>
        </w:rPr>
        <w:t>8</w:t>
      </w:r>
      <w:r w:rsidR="00370161">
        <w:rPr>
          <w:rFonts w:asciiTheme="majorHAnsi" w:hAnsiTheme="majorHAnsi" w:cstheme="majorHAnsi"/>
          <w:szCs w:val="24"/>
        </w:rPr>
        <w:t>)</w:t>
      </w:r>
      <w:r w:rsidR="00E2202F">
        <w:rPr>
          <w:rFonts w:asciiTheme="majorHAnsi" w:hAnsiTheme="majorHAnsi" w:cstheme="majorHAnsi"/>
          <w:szCs w:val="24"/>
        </w:rPr>
        <w:t xml:space="preserve">  </w:t>
      </w:r>
      <w:r w:rsidR="00DC3B89" w:rsidRPr="00DC3B89">
        <w:rPr>
          <w:rFonts w:asciiTheme="majorHAnsi" w:hAnsiTheme="majorHAnsi" w:cstheme="majorHAnsi"/>
          <w:szCs w:val="24"/>
        </w:rPr>
        <w:t xml:space="preserve">According to the passage, which of the following about Nick Vujicic is </w:t>
      </w:r>
      <w:r w:rsidR="00DC3B89" w:rsidRPr="00DC3B89">
        <w:rPr>
          <w:rFonts w:asciiTheme="majorHAnsi" w:hAnsiTheme="majorHAnsi" w:cstheme="majorHAnsi"/>
          <w:b/>
          <w:bCs/>
          <w:szCs w:val="24"/>
        </w:rPr>
        <w:t>NOT</w:t>
      </w:r>
      <w:r w:rsidR="00DC3B89" w:rsidRPr="00DC3B89">
        <w:rPr>
          <w:rFonts w:asciiTheme="majorHAnsi" w:hAnsiTheme="majorHAnsi" w:cstheme="majorHAnsi"/>
          <w:szCs w:val="24"/>
        </w:rPr>
        <w:t xml:space="preserve"> true?</w:t>
      </w:r>
    </w:p>
    <w:p w14:paraId="3DD3EF77" w14:textId="23D3C69F" w:rsidR="00DC3B89" w:rsidRPr="00587DDB" w:rsidRDefault="00DC3B89" w:rsidP="00587DDB">
      <w:pPr>
        <w:pStyle w:val="ABCD"/>
        <w:ind w:leftChars="158" w:left="379" w:rightChars="100" w:right="240" w:firstLineChars="100" w:firstLine="232"/>
        <w:rPr>
          <w:rFonts w:asciiTheme="majorHAnsi" w:hAnsiTheme="majorHAnsi" w:cstheme="majorHAnsi"/>
          <w:szCs w:val="24"/>
        </w:rPr>
      </w:pPr>
      <w:r w:rsidRPr="00DC3B89">
        <w:rPr>
          <w:rFonts w:asciiTheme="majorHAnsi" w:hAnsiTheme="majorHAnsi" w:cstheme="majorHAnsi"/>
          <w:szCs w:val="24"/>
        </w:rPr>
        <w:t>(A)</w:t>
      </w:r>
      <w:r w:rsidR="00587DDB" w:rsidRPr="00587DDB">
        <w:rPr>
          <w:rFonts w:asciiTheme="majorHAnsi" w:hAnsiTheme="majorHAnsi" w:cstheme="majorHAnsi"/>
          <w:szCs w:val="24"/>
        </w:rPr>
        <w:t xml:space="preserve"> </w:t>
      </w:r>
      <w:r w:rsidR="00587DDB" w:rsidRPr="00DC3B89">
        <w:rPr>
          <w:rFonts w:asciiTheme="majorHAnsi" w:hAnsiTheme="majorHAnsi" w:cstheme="majorHAnsi"/>
          <w:szCs w:val="24"/>
        </w:rPr>
        <w:t>His religion helped him embrace himself.</w:t>
      </w:r>
    </w:p>
    <w:p w14:paraId="06967B7B" w14:textId="77777777" w:rsidR="00DC3B89" w:rsidRPr="00DC3B89" w:rsidRDefault="00DC3B89" w:rsidP="00E2202F">
      <w:pPr>
        <w:pStyle w:val="ABCD"/>
        <w:ind w:leftChars="158" w:left="379" w:rightChars="100" w:right="240" w:firstLineChars="100" w:firstLine="232"/>
        <w:rPr>
          <w:rFonts w:asciiTheme="majorHAnsi" w:hAnsiTheme="majorHAnsi" w:cstheme="majorHAnsi"/>
          <w:szCs w:val="24"/>
        </w:rPr>
      </w:pPr>
      <w:r w:rsidRPr="00DC3B89">
        <w:rPr>
          <w:rFonts w:asciiTheme="majorHAnsi" w:hAnsiTheme="majorHAnsi" w:cstheme="majorHAnsi"/>
          <w:szCs w:val="24"/>
        </w:rPr>
        <w:t xml:space="preserve">(B) He once lost confidence due to bullying. </w:t>
      </w:r>
    </w:p>
    <w:p w14:paraId="1DFBAF7E" w14:textId="77777777" w:rsidR="00587DDB" w:rsidRPr="00DC3B89" w:rsidRDefault="00DC3B89" w:rsidP="00587DDB">
      <w:pPr>
        <w:pStyle w:val="ABCD"/>
        <w:ind w:leftChars="158" w:left="379" w:rightChars="100" w:right="240" w:firstLineChars="100" w:firstLine="232"/>
        <w:rPr>
          <w:rFonts w:asciiTheme="majorHAnsi" w:hAnsiTheme="majorHAnsi" w:cstheme="majorHAnsi"/>
          <w:szCs w:val="24"/>
        </w:rPr>
      </w:pPr>
      <w:r w:rsidRPr="00DC3B89">
        <w:rPr>
          <w:rFonts w:asciiTheme="majorHAnsi" w:hAnsiTheme="majorHAnsi" w:cstheme="majorHAnsi"/>
          <w:szCs w:val="24"/>
        </w:rPr>
        <w:t xml:space="preserve">(C) </w:t>
      </w:r>
      <w:r w:rsidR="00587DDB" w:rsidRPr="00DC3B89">
        <w:rPr>
          <w:rFonts w:asciiTheme="majorHAnsi" w:hAnsiTheme="majorHAnsi" w:cstheme="majorHAnsi"/>
          <w:szCs w:val="24"/>
        </w:rPr>
        <w:t>The bullying started when he became an adult.</w:t>
      </w:r>
    </w:p>
    <w:p w14:paraId="0573BFE7" w14:textId="1450C7C1" w:rsidR="00DC3B89" w:rsidRDefault="00DC3B89" w:rsidP="00B02C29">
      <w:pPr>
        <w:pStyle w:val="ABCD"/>
        <w:ind w:leftChars="158" w:left="379" w:rightChars="100" w:right="240" w:firstLineChars="100" w:firstLine="232"/>
        <w:rPr>
          <w:rFonts w:asciiTheme="majorHAnsi" w:hAnsiTheme="majorHAnsi" w:cstheme="majorHAnsi"/>
          <w:szCs w:val="24"/>
        </w:rPr>
      </w:pPr>
      <w:r w:rsidRPr="00DC3B89">
        <w:rPr>
          <w:rFonts w:asciiTheme="majorHAnsi" w:hAnsiTheme="majorHAnsi" w:cstheme="majorHAnsi"/>
          <w:szCs w:val="24"/>
        </w:rPr>
        <w:t>(D) He was laughed at for his appearance.</w:t>
      </w:r>
    </w:p>
    <w:p w14:paraId="7A0C0004" w14:textId="4296CADD" w:rsidR="00C30E10" w:rsidRDefault="00340F68" w:rsidP="00C30E10">
      <w:pPr>
        <w:pStyle w:val="ABCD"/>
        <w:ind w:leftChars="0" w:left="0" w:rightChars="100" w:right="240"/>
        <w:rPr>
          <w:rFonts w:asciiTheme="majorHAnsi" w:hAnsiTheme="majorHAnsi" w:cstheme="majorHAnsi"/>
          <w:szCs w:val="24"/>
        </w:rPr>
      </w:pPr>
      <w:r>
        <w:rPr>
          <w:rFonts w:asciiTheme="majorHAnsi" w:hAnsiTheme="majorHAnsi" w:cstheme="majorHAnsi"/>
          <w:szCs w:val="24"/>
        </w:rPr>
        <w:t xml:space="preserve"> (9</w:t>
      </w:r>
      <w:r w:rsidR="00C30E10">
        <w:rPr>
          <w:rFonts w:asciiTheme="majorHAnsi" w:hAnsiTheme="majorHAnsi" w:cstheme="majorHAnsi"/>
          <w:szCs w:val="24"/>
        </w:rPr>
        <w:t>)  What does the story of Nick Vujicic want to remind us?</w:t>
      </w:r>
    </w:p>
    <w:p w14:paraId="57075EEF" w14:textId="261AE604" w:rsidR="00C30E10" w:rsidRDefault="00C30E10" w:rsidP="00C30E10">
      <w:pPr>
        <w:pStyle w:val="ABCD"/>
        <w:ind w:leftChars="0" w:left="0" w:rightChars="100" w:right="240"/>
        <w:rPr>
          <w:rFonts w:asciiTheme="majorHAnsi" w:hAnsiTheme="majorHAnsi" w:cstheme="majorHAnsi"/>
          <w:szCs w:val="24"/>
        </w:rPr>
      </w:pPr>
      <w:r>
        <w:rPr>
          <w:rFonts w:asciiTheme="majorHAnsi" w:hAnsiTheme="majorHAnsi" w:cstheme="majorHAnsi"/>
          <w:szCs w:val="24"/>
        </w:rPr>
        <w:t xml:space="preserve">     (A) The anger and bitterness in his heart</w:t>
      </w:r>
    </w:p>
    <w:p w14:paraId="70F6F3F4" w14:textId="581329F1" w:rsidR="00C30E10" w:rsidRDefault="00C30E10" w:rsidP="00C30E10">
      <w:pPr>
        <w:pStyle w:val="ABCD"/>
        <w:ind w:leftChars="0" w:left="0" w:rightChars="100" w:right="240"/>
        <w:rPr>
          <w:rFonts w:asciiTheme="majorHAnsi" w:hAnsiTheme="majorHAnsi" w:cstheme="majorHAnsi"/>
          <w:szCs w:val="24"/>
        </w:rPr>
      </w:pPr>
      <w:r>
        <w:rPr>
          <w:rFonts w:asciiTheme="majorHAnsi" w:hAnsiTheme="majorHAnsi" w:cstheme="majorHAnsi"/>
          <w:szCs w:val="24"/>
        </w:rPr>
        <w:t xml:space="preserve">     (B) His successful speech</w:t>
      </w:r>
    </w:p>
    <w:p w14:paraId="723CDEDC" w14:textId="5F255643" w:rsidR="00C30E10" w:rsidRDefault="00C30E10" w:rsidP="00C30E10">
      <w:pPr>
        <w:pStyle w:val="ABCD"/>
        <w:ind w:leftChars="0" w:left="0" w:rightChars="100" w:right="240"/>
        <w:rPr>
          <w:rFonts w:asciiTheme="majorHAnsi" w:hAnsiTheme="majorHAnsi" w:cstheme="majorHAnsi"/>
          <w:szCs w:val="24"/>
        </w:rPr>
      </w:pPr>
      <w:r>
        <w:rPr>
          <w:rFonts w:asciiTheme="majorHAnsi" w:hAnsiTheme="majorHAnsi" w:cstheme="majorHAnsi"/>
          <w:szCs w:val="24"/>
        </w:rPr>
        <w:t xml:space="preserve">     (C) The power of bullying</w:t>
      </w:r>
    </w:p>
    <w:p w14:paraId="67F8836D" w14:textId="6451AA6A" w:rsidR="00C575A8" w:rsidRPr="004707F5" w:rsidRDefault="00F45BA7" w:rsidP="004707F5">
      <w:pPr>
        <w:pStyle w:val="ABCD"/>
        <w:ind w:leftChars="0" w:left="0" w:rightChars="100" w:right="240"/>
        <w:rPr>
          <w:rFonts w:asciiTheme="majorHAnsi" w:hAnsiTheme="majorHAnsi" w:cstheme="majorHAnsi"/>
          <w:szCs w:val="24"/>
        </w:rPr>
      </w:pPr>
      <w:r>
        <w:rPr>
          <w:rFonts w:asciiTheme="majorHAnsi" w:hAnsiTheme="majorHAnsi" w:cstheme="majorHAnsi"/>
          <w:szCs w:val="24"/>
        </w:rPr>
        <w:t xml:space="preserve">     (D) The overcome of the disease</w:t>
      </w:r>
    </w:p>
    <w:p w14:paraId="38D50C42" w14:textId="77777777" w:rsidR="00B02C29" w:rsidRDefault="00A61720" w:rsidP="00623221">
      <w:pPr>
        <w:pStyle w:val="81003-06--"/>
        <w:spacing w:before="0" w:line="360" w:lineRule="exact"/>
        <w:ind w:leftChars="50" w:left="120" w:rightChars="150" w:right="360" w:firstLineChars="100" w:firstLine="240"/>
        <w:rPr>
          <w:rFonts w:asciiTheme="majorHAnsi" w:hAnsiTheme="majorHAnsi" w:cstheme="majorHAnsi"/>
        </w:rPr>
      </w:pPr>
      <w:r>
        <w:rPr>
          <w:rFonts w:asciiTheme="majorHAnsi" w:hAnsiTheme="majorHAnsi" w:cstheme="majorHAnsi"/>
        </w:rPr>
        <w:lastRenderedPageBreak/>
        <w:t xml:space="preserve">3.  </w:t>
      </w:r>
      <w:r w:rsidR="002E7E23" w:rsidRPr="002E7E23">
        <w:rPr>
          <w:rFonts w:asciiTheme="majorHAnsi" w:hAnsiTheme="majorHAnsi" w:cstheme="majorHAnsi"/>
        </w:rPr>
        <w:t xml:space="preserve">It isn’t easy to be different. Akara, a 14-year-old boy from Thailand, went to America on a student exchange. He soon found out what it felt like to stand out. Akara’s new school was in a small rural town. As the only Asian kid, he was not treated well. Some students even called him </w:t>
      </w:r>
      <w:r w:rsidR="00621661">
        <w:rPr>
          <w:rFonts w:asciiTheme="majorHAnsi" w:hAnsiTheme="majorHAnsi" w:cstheme="majorHAnsi"/>
        </w:rPr>
        <w:t xml:space="preserve">    </w:t>
      </w:r>
      <w:r w:rsidR="002E7E23" w:rsidRPr="002E7E23">
        <w:rPr>
          <w:rFonts w:asciiTheme="majorHAnsi" w:hAnsiTheme="majorHAnsi" w:cstheme="majorHAnsi"/>
        </w:rPr>
        <w:t>names because of his appearance. However, Akara had one friend. It was Kyle, his host brother. The two of them walked to and from school together every day, and Kyle often spoke encouraging words to Akara.</w:t>
      </w:r>
    </w:p>
    <w:p w14:paraId="202C6E62" w14:textId="5BFA39D5" w:rsidR="002E7E23" w:rsidRDefault="002E7E23" w:rsidP="00623221">
      <w:pPr>
        <w:pStyle w:val="81003-06--"/>
        <w:spacing w:before="0" w:line="360" w:lineRule="exact"/>
        <w:ind w:leftChars="50" w:left="120" w:rightChars="150" w:right="360" w:firstLineChars="200" w:firstLine="480"/>
        <w:rPr>
          <w:rFonts w:asciiTheme="majorHAnsi" w:hAnsiTheme="majorHAnsi" w:cstheme="majorHAnsi"/>
        </w:rPr>
      </w:pPr>
      <w:r w:rsidRPr="002E7E23">
        <w:rPr>
          <w:rFonts w:asciiTheme="majorHAnsi" w:hAnsiTheme="majorHAnsi" w:cstheme="majorHAnsi"/>
        </w:rPr>
        <w:t>One day in the school restroom, Akara accidentally heard Kyle talking with his friends. Kyle said that he talked to Akara only because his parents made him. Akara was so hurt that he couldn’t face Kyle weeks afterwards. Even</w:t>
      </w:r>
      <w:r w:rsidR="004A3294">
        <w:rPr>
          <w:rFonts w:asciiTheme="majorHAnsi" w:hAnsiTheme="majorHAnsi" w:cstheme="majorHAnsi"/>
        </w:rPr>
        <w:t>t</w:t>
      </w:r>
      <w:r w:rsidRPr="002E7E23">
        <w:rPr>
          <w:rFonts w:asciiTheme="majorHAnsi" w:hAnsiTheme="majorHAnsi" w:cstheme="majorHAnsi"/>
        </w:rPr>
        <w:t>uall</w:t>
      </w:r>
      <w:r w:rsidR="004A3294">
        <w:rPr>
          <w:rFonts w:asciiTheme="majorHAnsi" w:hAnsiTheme="majorHAnsi" w:cstheme="majorHAnsi"/>
        </w:rPr>
        <w:t>y</w:t>
      </w:r>
      <w:r w:rsidRPr="002E7E23">
        <w:rPr>
          <w:rFonts w:asciiTheme="majorHAnsi" w:hAnsiTheme="majorHAnsi" w:cstheme="majorHAnsi"/>
        </w:rPr>
        <w:t xml:space="preserve">, Akara told Kyle why he was upset. Kyle immediately said sorry to him. The two became closer after that. With time, Akara’s classmates also began to see what a funny and friendly kid he was. Finally, they saw him no longer as different but as one of their </w:t>
      </w:r>
      <w:r w:rsidRPr="002E7E23">
        <w:rPr>
          <w:rStyle w:val="81003---1"/>
          <w:rFonts w:asciiTheme="majorHAnsi" w:hAnsiTheme="majorHAnsi" w:cstheme="majorHAnsi"/>
        </w:rPr>
        <w:t>peers</w:t>
      </w:r>
      <w:r w:rsidRPr="002E7E23">
        <w:rPr>
          <w:rFonts w:asciiTheme="majorHAnsi" w:hAnsiTheme="majorHAnsi" w:cstheme="majorHAnsi"/>
        </w:rPr>
        <w:t>.</w:t>
      </w:r>
    </w:p>
    <w:p w14:paraId="29897892" w14:textId="77777777" w:rsidR="00E00C3F" w:rsidRPr="002E7E23" w:rsidRDefault="00E00C3F" w:rsidP="00623221">
      <w:pPr>
        <w:pStyle w:val="81003-06--"/>
        <w:spacing w:before="0" w:line="360" w:lineRule="exact"/>
        <w:ind w:leftChars="50" w:left="120" w:rightChars="150" w:right="360" w:firstLineChars="200" w:firstLine="480"/>
        <w:rPr>
          <w:rFonts w:asciiTheme="majorHAnsi" w:hAnsiTheme="majorHAnsi" w:cstheme="majorHAnsi"/>
        </w:rPr>
      </w:pPr>
    </w:p>
    <w:p w14:paraId="29CF8348" w14:textId="7AB8091D" w:rsidR="002E7E23" w:rsidRPr="002E7E23" w:rsidRDefault="002E7E23" w:rsidP="00E00C3F">
      <w:pPr>
        <w:pStyle w:val="81003-02--"/>
        <w:spacing w:before="0" w:line="360" w:lineRule="exact"/>
        <w:ind w:left="0" w:rightChars="150" w:right="360" w:firstLineChars="100" w:firstLine="240"/>
        <w:rPr>
          <w:rFonts w:asciiTheme="majorHAnsi" w:hAnsiTheme="majorHAnsi" w:cstheme="majorHAnsi"/>
        </w:rPr>
      </w:pPr>
      <w:r w:rsidRPr="002E7E23">
        <w:rPr>
          <w:rFonts w:asciiTheme="majorHAnsi" w:hAnsiTheme="majorHAnsi" w:cstheme="majorHAnsi"/>
        </w:rPr>
        <w:t xml:space="preserve"> </w:t>
      </w:r>
      <w:r w:rsidR="00CE6318">
        <w:rPr>
          <w:rFonts w:asciiTheme="majorHAnsi" w:hAnsiTheme="majorHAnsi" w:cstheme="majorHAnsi"/>
        </w:rPr>
        <w:t>(10</w:t>
      </w:r>
      <w:r w:rsidR="00D8381F">
        <w:rPr>
          <w:rFonts w:asciiTheme="majorHAnsi" w:hAnsiTheme="majorHAnsi" w:cstheme="majorHAnsi"/>
        </w:rPr>
        <w:t xml:space="preserve">) </w:t>
      </w:r>
      <w:r w:rsidRPr="002E7E23">
        <w:rPr>
          <w:rFonts w:asciiTheme="majorHAnsi" w:hAnsiTheme="majorHAnsi" w:cstheme="majorHAnsi"/>
        </w:rPr>
        <w:t>Why was Akara treated badly at school?</w:t>
      </w:r>
    </w:p>
    <w:p w14:paraId="1B3E1080" w14:textId="77777777" w:rsidR="006514E3" w:rsidRPr="002E7E23" w:rsidRDefault="002E7E23" w:rsidP="00E00C3F">
      <w:pPr>
        <w:pStyle w:val="81003-02----"/>
        <w:tabs>
          <w:tab w:val="clear" w:pos="1418"/>
        </w:tabs>
        <w:spacing w:line="360" w:lineRule="exact"/>
        <w:ind w:left="0" w:rightChars="150" w:right="360" w:firstLineChars="300" w:firstLine="720"/>
        <w:rPr>
          <w:rFonts w:asciiTheme="majorHAnsi" w:hAnsiTheme="majorHAnsi" w:cstheme="majorHAnsi"/>
        </w:rPr>
      </w:pPr>
      <w:r w:rsidRPr="002E7E23">
        <w:rPr>
          <w:rFonts w:asciiTheme="majorHAnsi" w:hAnsiTheme="majorHAnsi" w:cstheme="majorHAnsi"/>
        </w:rPr>
        <w:t>(</w:t>
      </w:r>
      <w:r w:rsidR="006514E3" w:rsidRPr="002E7E23">
        <w:rPr>
          <w:rFonts w:asciiTheme="majorHAnsi" w:hAnsiTheme="majorHAnsi" w:cstheme="majorHAnsi"/>
        </w:rPr>
        <w:t>A</w:t>
      </w:r>
      <w:r w:rsidR="006514E3">
        <w:rPr>
          <w:rFonts w:asciiTheme="majorHAnsi" w:hAnsiTheme="majorHAnsi" w:cstheme="majorHAnsi"/>
        </w:rPr>
        <w:t xml:space="preserve">) </w:t>
      </w:r>
      <w:r w:rsidR="006514E3" w:rsidRPr="002E7E23">
        <w:rPr>
          <w:rFonts w:asciiTheme="majorHAnsi" w:hAnsiTheme="majorHAnsi" w:cstheme="majorHAnsi"/>
        </w:rPr>
        <w:t>Because he often called other students names.</w:t>
      </w:r>
    </w:p>
    <w:p w14:paraId="35058F55" w14:textId="5F6D61CB" w:rsidR="002E7E23" w:rsidRPr="002E7E23" w:rsidRDefault="002E7E23" w:rsidP="00E00C3F">
      <w:pPr>
        <w:pStyle w:val="81003-02----"/>
        <w:tabs>
          <w:tab w:val="clear" w:pos="1418"/>
        </w:tabs>
        <w:spacing w:line="360" w:lineRule="exact"/>
        <w:ind w:left="0" w:rightChars="150" w:right="360" w:firstLineChars="300" w:firstLine="720"/>
        <w:rPr>
          <w:rFonts w:asciiTheme="majorHAnsi" w:hAnsiTheme="majorHAnsi" w:cstheme="majorHAnsi"/>
        </w:rPr>
      </w:pPr>
      <w:r w:rsidRPr="002E7E23">
        <w:rPr>
          <w:rFonts w:asciiTheme="majorHAnsi" w:hAnsiTheme="majorHAnsi" w:cstheme="majorHAnsi"/>
        </w:rPr>
        <w:t>(B)</w:t>
      </w:r>
      <w:r w:rsidR="00D8381F">
        <w:rPr>
          <w:rFonts w:asciiTheme="majorHAnsi" w:hAnsiTheme="majorHAnsi" w:cstheme="majorHAnsi"/>
        </w:rPr>
        <w:t xml:space="preserve"> </w:t>
      </w:r>
      <w:r w:rsidRPr="002E7E23">
        <w:rPr>
          <w:rFonts w:asciiTheme="majorHAnsi" w:hAnsiTheme="majorHAnsi" w:cstheme="majorHAnsi"/>
        </w:rPr>
        <w:t>Because he couldn’t speak English well.</w:t>
      </w:r>
    </w:p>
    <w:p w14:paraId="31588AEB" w14:textId="686EF845" w:rsidR="002E7E23" w:rsidRPr="002E7E23" w:rsidRDefault="002E7E23" w:rsidP="00E00C3F">
      <w:pPr>
        <w:pStyle w:val="81003-02----"/>
        <w:tabs>
          <w:tab w:val="clear" w:pos="1418"/>
        </w:tabs>
        <w:spacing w:line="360" w:lineRule="exact"/>
        <w:ind w:left="0" w:rightChars="150" w:right="360" w:firstLineChars="300" w:firstLine="720"/>
        <w:rPr>
          <w:rFonts w:asciiTheme="majorHAnsi" w:hAnsiTheme="majorHAnsi" w:cstheme="majorHAnsi"/>
        </w:rPr>
      </w:pPr>
      <w:r w:rsidRPr="002E7E23">
        <w:rPr>
          <w:rFonts w:asciiTheme="majorHAnsi" w:hAnsiTheme="majorHAnsi" w:cstheme="majorHAnsi"/>
        </w:rPr>
        <w:t>(C)</w:t>
      </w:r>
      <w:r w:rsidR="00D8381F">
        <w:rPr>
          <w:rFonts w:asciiTheme="majorHAnsi" w:hAnsiTheme="majorHAnsi" w:cstheme="majorHAnsi"/>
        </w:rPr>
        <w:t xml:space="preserve"> </w:t>
      </w:r>
      <w:r w:rsidRPr="002E7E23">
        <w:rPr>
          <w:rFonts w:asciiTheme="majorHAnsi" w:hAnsiTheme="majorHAnsi" w:cstheme="majorHAnsi"/>
        </w:rPr>
        <w:t>Because he had a terrible appearance.</w:t>
      </w:r>
    </w:p>
    <w:p w14:paraId="505A4377" w14:textId="77777777" w:rsidR="006514E3" w:rsidRPr="002E7E23" w:rsidRDefault="002E7E23" w:rsidP="00E00C3F">
      <w:pPr>
        <w:pStyle w:val="81003-02----"/>
        <w:tabs>
          <w:tab w:val="clear" w:pos="1418"/>
        </w:tabs>
        <w:spacing w:line="360" w:lineRule="exact"/>
        <w:ind w:left="0" w:rightChars="150" w:right="360" w:firstLineChars="300" w:firstLine="720"/>
        <w:rPr>
          <w:rFonts w:asciiTheme="majorHAnsi" w:hAnsiTheme="majorHAnsi" w:cstheme="majorHAnsi"/>
        </w:rPr>
      </w:pPr>
      <w:r w:rsidRPr="002E7E23">
        <w:rPr>
          <w:rFonts w:asciiTheme="majorHAnsi" w:hAnsiTheme="majorHAnsi" w:cstheme="majorHAnsi"/>
        </w:rPr>
        <w:t>(D)</w:t>
      </w:r>
      <w:r w:rsidR="00D8381F">
        <w:rPr>
          <w:rFonts w:asciiTheme="majorHAnsi" w:hAnsiTheme="majorHAnsi" w:cstheme="majorHAnsi"/>
        </w:rPr>
        <w:t xml:space="preserve"> </w:t>
      </w:r>
      <w:r w:rsidR="006514E3">
        <w:rPr>
          <w:rFonts w:asciiTheme="majorHAnsi" w:hAnsiTheme="majorHAnsi" w:cstheme="majorHAnsi"/>
        </w:rPr>
        <w:t>Because</w:t>
      </w:r>
      <w:r w:rsidR="006514E3" w:rsidRPr="002E7E23">
        <w:rPr>
          <w:rFonts w:asciiTheme="majorHAnsi" w:hAnsiTheme="majorHAnsi" w:cstheme="majorHAnsi"/>
        </w:rPr>
        <w:t xml:space="preserve"> he was the only student from Asia.</w:t>
      </w:r>
    </w:p>
    <w:p w14:paraId="13F69EB3" w14:textId="029C2ABC" w:rsidR="002E7E23" w:rsidRPr="002E7E23" w:rsidRDefault="00CE6318" w:rsidP="00E00C3F">
      <w:pPr>
        <w:pStyle w:val="81003-02--"/>
        <w:spacing w:before="0" w:line="360" w:lineRule="exact"/>
        <w:ind w:leftChars="141" w:left="1359" w:rightChars="150" w:right="360"/>
        <w:rPr>
          <w:rFonts w:asciiTheme="majorHAnsi" w:hAnsiTheme="majorHAnsi" w:cstheme="majorHAnsi"/>
        </w:rPr>
      </w:pPr>
      <w:r>
        <w:rPr>
          <w:rFonts w:asciiTheme="majorHAnsi" w:hAnsiTheme="majorHAnsi" w:cstheme="majorHAnsi"/>
        </w:rPr>
        <w:t>(11</w:t>
      </w:r>
      <w:r w:rsidR="00D8381F">
        <w:rPr>
          <w:rFonts w:asciiTheme="majorHAnsi" w:hAnsiTheme="majorHAnsi" w:cstheme="majorHAnsi"/>
        </w:rPr>
        <w:t xml:space="preserve">) </w:t>
      </w:r>
      <w:r w:rsidR="002E7E23" w:rsidRPr="002E7E23">
        <w:rPr>
          <w:rFonts w:asciiTheme="majorHAnsi" w:hAnsiTheme="majorHAnsi" w:cstheme="majorHAnsi"/>
        </w:rPr>
        <w:t xml:space="preserve">Which of the following is </w:t>
      </w:r>
      <w:r w:rsidR="002E7E23" w:rsidRPr="002E7E23">
        <w:rPr>
          <w:rStyle w:val="81003---1"/>
          <w:rFonts w:asciiTheme="majorHAnsi" w:hAnsiTheme="majorHAnsi" w:cstheme="majorHAnsi"/>
        </w:rPr>
        <w:t>NOT</w:t>
      </w:r>
      <w:r w:rsidR="002E7E23" w:rsidRPr="002E7E23">
        <w:rPr>
          <w:rFonts w:asciiTheme="majorHAnsi" w:hAnsiTheme="majorHAnsi" w:cstheme="majorHAnsi"/>
        </w:rPr>
        <w:t xml:space="preserve"> true?</w:t>
      </w:r>
    </w:p>
    <w:p w14:paraId="773306E0" w14:textId="69496E97" w:rsidR="002E7E23" w:rsidRPr="004707F5" w:rsidRDefault="002E7E23" w:rsidP="00E00C3F">
      <w:pPr>
        <w:pStyle w:val="81003-02----"/>
        <w:tabs>
          <w:tab w:val="clear" w:pos="1418"/>
        </w:tabs>
        <w:spacing w:line="360" w:lineRule="exact"/>
        <w:ind w:left="0" w:rightChars="150" w:right="360" w:firstLineChars="300" w:firstLine="720"/>
        <w:rPr>
          <w:rFonts w:asciiTheme="majorHAnsi" w:hAnsiTheme="majorHAnsi" w:cstheme="majorHAnsi"/>
        </w:rPr>
      </w:pPr>
      <w:r w:rsidRPr="002E7E23">
        <w:rPr>
          <w:rFonts w:asciiTheme="majorHAnsi" w:hAnsiTheme="majorHAnsi" w:cstheme="majorHAnsi"/>
        </w:rPr>
        <w:t>(A)</w:t>
      </w:r>
      <w:r w:rsidR="00D8381F">
        <w:rPr>
          <w:rFonts w:asciiTheme="majorHAnsi" w:hAnsiTheme="majorHAnsi" w:cstheme="majorHAnsi"/>
        </w:rPr>
        <w:t xml:space="preserve"> </w:t>
      </w:r>
      <w:r w:rsidR="00A217C5" w:rsidRPr="002E7E23">
        <w:rPr>
          <w:rFonts w:asciiTheme="majorHAnsi" w:hAnsiTheme="majorHAnsi" w:cstheme="majorHAnsi"/>
        </w:rPr>
        <w:t>Kyle once hurt Akara’s feelings.</w:t>
      </w:r>
    </w:p>
    <w:p w14:paraId="7A911CD8" w14:textId="71D090A1" w:rsidR="00A217C5" w:rsidRPr="002E7E23" w:rsidRDefault="002E7E23" w:rsidP="00E00C3F">
      <w:pPr>
        <w:pStyle w:val="81003-02----"/>
        <w:tabs>
          <w:tab w:val="clear" w:pos="1418"/>
        </w:tabs>
        <w:spacing w:line="360" w:lineRule="exact"/>
        <w:ind w:left="0" w:rightChars="150" w:right="360" w:firstLineChars="300" w:firstLine="720"/>
        <w:rPr>
          <w:rFonts w:asciiTheme="majorHAnsi" w:hAnsiTheme="majorHAnsi" w:cstheme="majorHAnsi"/>
        </w:rPr>
      </w:pPr>
      <w:r w:rsidRPr="002E7E23">
        <w:rPr>
          <w:rFonts w:asciiTheme="majorHAnsi" w:hAnsiTheme="majorHAnsi" w:cstheme="majorHAnsi"/>
        </w:rPr>
        <w:t>(B)</w:t>
      </w:r>
      <w:r w:rsidR="00D8381F">
        <w:rPr>
          <w:rFonts w:asciiTheme="majorHAnsi" w:hAnsiTheme="majorHAnsi" w:cstheme="majorHAnsi"/>
        </w:rPr>
        <w:t xml:space="preserve"> </w:t>
      </w:r>
      <w:r w:rsidR="00A217C5" w:rsidRPr="002E7E23">
        <w:rPr>
          <w:rFonts w:asciiTheme="majorHAnsi" w:hAnsiTheme="majorHAnsi" w:cstheme="majorHAnsi"/>
        </w:rPr>
        <w:t>Kyle and Akara went to school on foot.</w:t>
      </w:r>
    </w:p>
    <w:p w14:paraId="1F7C14D3" w14:textId="3E277EAA" w:rsidR="002E7E23" w:rsidRPr="002E7E23" w:rsidRDefault="002E7E23" w:rsidP="00E00C3F">
      <w:pPr>
        <w:pStyle w:val="81003-02----"/>
        <w:tabs>
          <w:tab w:val="clear" w:pos="1418"/>
        </w:tabs>
        <w:spacing w:line="360" w:lineRule="exact"/>
        <w:ind w:leftChars="100" w:left="240" w:rightChars="150" w:right="360" w:firstLineChars="200" w:firstLine="480"/>
        <w:rPr>
          <w:rFonts w:asciiTheme="majorHAnsi" w:hAnsiTheme="majorHAnsi" w:cstheme="majorHAnsi"/>
        </w:rPr>
      </w:pPr>
      <w:r w:rsidRPr="002E7E23">
        <w:rPr>
          <w:rFonts w:asciiTheme="majorHAnsi" w:hAnsiTheme="majorHAnsi" w:cstheme="majorHAnsi"/>
        </w:rPr>
        <w:t>(C)</w:t>
      </w:r>
      <w:r w:rsidR="00D8381F">
        <w:rPr>
          <w:rFonts w:asciiTheme="majorHAnsi" w:hAnsiTheme="majorHAnsi" w:cstheme="majorHAnsi"/>
        </w:rPr>
        <w:t xml:space="preserve"> </w:t>
      </w:r>
      <w:r w:rsidRPr="002E7E23">
        <w:rPr>
          <w:rFonts w:asciiTheme="majorHAnsi" w:hAnsiTheme="majorHAnsi" w:cstheme="majorHAnsi"/>
        </w:rPr>
        <w:t>Akara’s new school was in a city.</w:t>
      </w:r>
    </w:p>
    <w:p w14:paraId="5067208D" w14:textId="2D8FA318" w:rsidR="002E7E23" w:rsidRPr="002E7E23" w:rsidRDefault="002E7E23" w:rsidP="00E00C3F">
      <w:pPr>
        <w:pStyle w:val="81003-02----"/>
        <w:tabs>
          <w:tab w:val="clear" w:pos="1418"/>
        </w:tabs>
        <w:spacing w:line="360" w:lineRule="exact"/>
        <w:ind w:left="0" w:rightChars="150" w:right="360" w:firstLineChars="300" w:firstLine="720"/>
        <w:rPr>
          <w:rFonts w:asciiTheme="majorHAnsi" w:hAnsiTheme="majorHAnsi" w:cstheme="majorHAnsi"/>
        </w:rPr>
      </w:pPr>
      <w:r w:rsidRPr="002E7E23">
        <w:rPr>
          <w:rFonts w:asciiTheme="majorHAnsi" w:hAnsiTheme="majorHAnsi" w:cstheme="majorHAnsi"/>
        </w:rPr>
        <w:t>(D)</w:t>
      </w:r>
      <w:r w:rsidR="00D8381F">
        <w:rPr>
          <w:rFonts w:asciiTheme="majorHAnsi" w:hAnsiTheme="majorHAnsi" w:cstheme="majorHAnsi"/>
        </w:rPr>
        <w:t xml:space="preserve"> </w:t>
      </w:r>
      <w:r w:rsidR="004A3294">
        <w:rPr>
          <w:rFonts w:asciiTheme="majorHAnsi" w:hAnsiTheme="majorHAnsi" w:cstheme="majorHAnsi"/>
        </w:rPr>
        <w:t>A</w:t>
      </w:r>
      <w:r w:rsidRPr="002E7E23">
        <w:rPr>
          <w:rFonts w:asciiTheme="majorHAnsi" w:hAnsiTheme="majorHAnsi" w:cstheme="majorHAnsi"/>
        </w:rPr>
        <w:t>kara was a funny and friendly kid.</w:t>
      </w:r>
    </w:p>
    <w:p w14:paraId="1F58ADF2" w14:textId="201B10E5" w:rsidR="002E7E23" w:rsidRPr="002E7E23" w:rsidRDefault="002E7E23" w:rsidP="00E00C3F">
      <w:pPr>
        <w:pStyle w:val="81003-02--"/>
        <w:spacing w:before="0" w:line="360" w:lineRule="exact"/>
        <w:ind w:rightChars="150" w:right="360"/>
        <w:rPr>
          <w:rFonts w:asciiTheme="majorHAnsi" w:hAnsiTheme="majorHAnsi" w:cstheme="majorHAnsi"/>
        </w:rPr>
      </w:pPr>
      <w:r w:rsidRPr="002E7E23">
        <w:rPr>
          <w:rFonts w:asciiTheme="majorHAnsi" w:hAnsiTheme="majorHAnsi" w:cstheme="majorHAnsi"/>
        </w:rPr>
        <w:t xml:space="preserve"> </w:t>
      </w:r>
      <w:r w:rsidR="00CE6318">
        <w:rPr>
          <w:rFonts w:asciiTheme="majorHAnsi" w:hAnsiTheme="majorHAnsi" w:cstheme="majorHAnsi"/>
        </w:rPr>
        <w:t xml:space="preserve">  (12</w:t>
      </w:r>
      <w:r w:rsidR="00A217C5">
        <w:rPr>
          <w:rFonts w:asciiTheme="majorHAnsi" w:hAnsiTheme="majorHAnsi" w:cstheme="majorHAnsi"/>
        </w:rPr>
        <w:t xml:space="preserve">) </w:t>
      </w:r>
      <w:r w:rsidRPr="002E7E23">
        <w:rPr>
          <w:rFonts w:asciiTheme="majorHAnsi" w:hAnsiTheme="majorHAnsi" w:cstheme="majorHAnsi"/>
        </w:rPr>
        <w:t>What might “</w:t>
      </w:r>
      <w:r w:rsidRPr="002E7E23">
        <w:rPr>
          <w:rStyle w:val="81003---1"/>
          <w:rFonts w:asciiTheme="majorHAnsi" w:hAnsiTheme="majorHAnsi" w:cstheme="majorHAnsi"/>
        </w:rPr>
        <w:t>peers</w:t>
      </w:r>
      <w:r w:rsidRPr="002E7E23">
        <w:rPr>
          <w:rFonts w:asciiTheme="majorHAnsi" w:hAnsiTheme="majorHAnsi" w:cstheme="majorHAnsi"/>
        </w:rPr>
        <w:t>” be?</w:t>
      </w:r>
    </w:p>
    <w:p w14:paraId="235EB810" w14:textId="77777777" w:rsidR="00CE6318" w:rsidRDefault="002E7E23" w:rsidP="00E00C3F">
      <w:pPr>
        <w:pStyle w:val="81003-02----"/>
        <w:tabs>
          <w:tab w:val="clear" w:pos="1418"/>
          <w:tab w:val="clear" w:pos="4859"/>
          <w:tab w:val="clear" w:pos="5256"/>
          <w:tab w:val="left" w:pos="3660"/>
          <w:tab w:val="left" w:pos="5025"/>
        </w:tabs>
        <w:spacing w:line="360" w:lineRule="exact"/>
        <w:ind w:leftChars="100" w:left="240" w:rightChars="150" w:right="360" w:firstLineChars="200" w:firstLine="480"/>
        <w:rPr>
          <w:rFonts w:asciiTheme="majorHAnsi" w:hAnsiTheme="majorHAnsi" w:cstheme="majorHAnsi"/>
        </w:rPr>
      </w:pPr>
      <w:r w:rsidRPr="002E7E23">
        <w:rPr>
          <w:rFonts w:asciiTheme="majorHAnsi" w:hAnsiTheme="majorHAnsi" w:cstheme="majorHAnsi"/>
        </w:rPr>
        <w:t>(A)</w:t>
      </w:r>
      <w:r w:rsidR="00A217C5">
        <w:rPr>
          <w:rFonts w:asciiTheme="majorHAnsi" w:hAnsiTheme="majorHAnsi" w:cstheme="majorHAnsi"/>
        </w:rPr>
        <w:t xml:space="preserve"> </w:t>
      </w:r>
      <w:r w:rsidRPr="002E7E23">
        <w:rPr>
          <w:rFonts w:asciiTheme="majorHAnsi" w:hAnsiTheme="majorHAnsi" w:cstheme="majorHAnsi"/>
        </w:rPr>
        <w:t>People living in a town.</w:t>
      </w:r>
      <w:r w:rsidR="00A217C5">
        <w:rPr>
          <w:rFonts w:asciiTheme="majorHAnsi" w:hAnsiTheme="majorHAnsi" w:cstheme="majorHAnsi" w:hint="eastAsia"/>
        </w:rPr>
        <w:t xml:space="preserve"> </w:t>
      </w:r>
      <w:r w:rsidR="004045D9">
        <w:rPr>
          <w:rFonts w:asciiTheme="majorHAnsi" w:hAnsiTheme="majorHAnsi" w:cstheme="majorHAnsi"/>
        </w:rPr>
        <w:tab/>
      </w:r>
      <w:r w:rsidR="00A217C5">
        <w:rPr>
          <w:rFonts w:asciiTheme="majorHAnsi" w:hAnsiTheme="majorHAnsi" w:cstheme="majorHAnsi"/>
        </w:rPr>
        <w:t xml:space="preserve"> </w:t>
      </w:r>
      <w:r w:rsidR="004045D9">
        <w:rPr>
          <w:rFonts w:asciiTheme="majorHAnsi" w:hAnsiTheme="majorHAnsi" w:cstheme="majorHAnsi"/>
        </w:rPr>
        <w:tab/>
      </w:r>
      <w:r w:rsidRPr="002E7E23">
        <w:rPr>
          <w:rFonts w:asciiTheme="majorHAnsi" w:hAnsiTheme="majorHAnsi" w:cstheme="majorHAnsi"/>
        </w:rPr>
        <w:t>(B)</w:t>
      </w:r>
      <w:r w:rsidR="004045D9" w:rsidRPr="002E7E23">
        <w:rPr>
          <w:rFonts w:asciiTheme="majorHAnsi" w:hAnsiTheme="majorHAnsi" w:cstheme="majorHAnsi"/>
        </w:rPr>
        <w:t>People on a talk show.</w:t>
      </w:r>
    </w:p>
    <w:p w14:paraId="10F04CD7" w14:textId="72AA4087" w:rsidR="004045D9" w:rsidRPr="002E7E23" w:rsidRDefault="002E7E23" w:rsidP="00E00C3F">
      <w:pPr>
        <w:pStyle w:val="81003-02----"/>
        <w:tabs>
          <w:tab w:val="clear" w:pos="1418"/>
          <w:tab w:val="clear" w:pos="4859"/>
          <w:tab w:val="clear" w:pos="5256"/>
          <w:tab w:val="left" w:pos="3660"/>
          <w:tab w:val="left" w:pos="5025"/>
        </w:tabs>
        <w:spacing w:line="360" w:lineRule="exact"/>
        <w:ind w:leftChars="100" w:left="240" w:rightChars="150" w:right="360" w:firstLineChars="200" w:firstLine="480"/>
        <w:rPr>
          <w:rFonts w:asciiTheme="majorHAnsi" w:hAnsiTheme="majorHAnsi" w:cstheme="majorHAnsi"/>
        </w:rPr>
      </w:pPr>
      <w:r w:rsidRPr="002E7E23">
        <w:rPr>
          <w:rFonts w:asciiTheme="majorHAnsi" w:hAnsiTheme="majorHAnsi" w:cstheme="majorHAnsi"/>
        </w:rPr>
        <w:t>(C)</w:t>
      </w:r>
      <w:r w:rsidR="00A217C5">
        <w:rPr>
          <w:rFonts w:asciiTheme="majorHAnsi" w:hAnsiTheme="majorHAnsi" w:cstheme="majorHAnsi"/>
        </w:rPr>
        <w:t xml:space="preserve"> </w:t>
      </w:r>
      <w:r w:rsidR="004045D9" w:rsidRPr="002E7E23">
        <w:rPr>
          <w:rFonts w:asciiTheme="majorHAnsi" w:hAnsiTheme="majorHAnsi" w:cstheme="majorHAnsi"/>
        </w:rPr>
        <w:t>People of the same age.</w:t>
      </w:r>
      <w:r w:rsidR="004045D9">
        <w:rPr>
          <w:rFonts w:asciiTheme="majorHAnsi" w:hAnsiTheme="majorHAnsi" w:cstheme="majorHAnsi"/>
        </w:rPr>
        <w:tab/>
      </w:r>
      <w:r w:rsidR="004045D9" w:rsidRPr="004045D9">
        <w:rPr>
          <w:rFonts w:asciiTheme="majorHAnsi" w:hAnsiTheme="majorHAnsi" w:cstheme="majorHAnsi"/>
        </w:rPr>
        <w:t xml:space="preserve"> </w:t>
      </w:r>
      <w:r w:rsidR="004045D9">
        <w:rPr>
          <w:rFonts w:asciiTheme="majorHAnsi" w:hAnsiTheme="majorHAnsi" w:cstheme="majorHAnsi"/>
        </w:rPr>
        <w:t xml:space="preserve"> </w:t>
      </w:r>
      <w:r w:rsidR="00CE6318">
        <w:rPr>
          <w:rFonts w:asciiTheme="majorHAnsi" w:hAnsiTheme="majorHAnsi" w:cstheme="majorHAnsi"/>
        </w:rPr>
        <w:tab/>
      </w:r>
      <w:r w:rsidR="004045D9" w:rsidRPr="002E7E23">
        <w:rPr>
          <w:rFonts w:asciiTheme="majorHAnsi" w:hAnsiTheme="majorHAnsi" w:cstheme="majorHAnsi"/>
        </w:rPr>
        <w:t>(D)</w:t>
      </w:r>
      <w:r w:rsidR="004045D9">
        <w:rPr>
          <w:rFonts w:asciiTheme="majorHAnsi" w:hAnsiTheme="majorHAnsi" w:cstheme="majorHAnsi"/>
        </w:rPr>
        <w:t xml:space="preserve"> </w:t>
      </w:r>
      <w:r w:rsidR="004045D9" w:rsidRPr="002E7E23">
        <w:rPr>
          <w:rFonts w:asciiTheme="majorHAnsi" w:hAnsiTheme="majorHAnsi" w:cstheme="majorHAnsi"/>
        </w:rPr>
        <w:t>People competing in a race.</w:t>
      </w:r>
    </w:p>
    <w:p w14:paraId="39749470" w14:textId="33FD7340" w:rsidR="00DC3B89" w:rsidRDefault="00CE6318" w:rsidP="00765835">
      <w:pPr>
        <w:pStyle w:val="Normal334"/>
        <w:snapToGrid w:val="0"/>
        <w:spacing w:line="380" w:lineRule="exact"/>
        <w:ind w:rightChars="100" w:right="240"/>
        <w:textAlignment w:val="center"/>
        <w:rPr>
          <w:rFonts w:asciiTheme="majorHAnsi" w:eastAsiaTheme="minorEastAsia" w:hAnsiTheme="majorHAnsi" w:cstheme="majorHAnsi"/>
        </w:rPr>
      </w:pPr>
      <w:r>
        <w:rPr>
          <w:rFonts w:asciiTheme="majorHAnsi" w:eastAsiaTheme="minorEastAsia" w:hAnsiTheme="majorHAnsi" w:cstheme="majorHAnsi" w:hint="eastAsia"/>
        </w:rPr>
        <w:t xml:space="preserve">   (13</w:t>
      </w:r>
      <w:r w:rsidR="00C30E10">
        <w:rPr>
          <w:rFonts w:asciiTheme="majorHAnsi" w:eastAsiaTheme="minorEastAsia" w:hAnsiTheme="majorHAnsi" w:cstheme="majorHAnsi" w:hint="eastAsia"/>
        </w:rPr>
        <w:t>) According to the passage</w:t>
      </w:r>
      <w:r w:rsidR="00AB7637">
        <w:rPr>
          <w:rFonts w:asciiTheme="majorHAnsi" w:eastAsiaTheme="minorEastAsia" w:hAnsiTheme="majorHAnsi" w:cstheme="majorHAnsi" w:hint="eastAsia"/>
        </w:rPr>
        <w:t>, who does Akara live with?</w:t>
      </w:r>
    </w:p>
    <w:p w14:paraId="598AF54C" w14:textId="1F1A2BD8" w:rsidR="00AB7637" w:rsidRDefault="00CE6318" w:rsidP="00765835">
      <w:pPr>
        <w:pStyle w:val="Normal334"/>
        <w:snapToGrid w:val="0"/>
        <w:spacing w:line="380" w:lineRule="exact"/>
        <w:ind w:rightChars="100" w:right="240"/>
        <w:textAlignment w:val="center"/>
        <w:rPr>
          <w:rFonts w:asciiTheme="majorHAnsi" w:eastAsiaTheme="minorEastAsia" w:hAnsiTheme="majorHAnsi" w:cstheme="majorHAnsi"/>
        </w:rPr>
      </w:pPr>
      <w:r>
        <w:rPr>
          <w:rFonts w:asciiTheme="majorHAnsi" w:eastAsiaTheme="minorEastAsia" w:hAnsiTheme="majorHAnsi" w:cstheme="majorHAnsi"/>
        </w:rPr>
        <w:t xml:space="preserve">      </w:t>
      </w:r>
      <w:r w:rsidR="00AB7637">
        <w:rPr>
          <w:rFonts w:asciiTheme="majorHAnsi" w:eastAsiaTheme="minorEastAsia" w:hAnsiTheme="majorHAnsi" w:cstheme="majorHAnsi"/>
        </w:rPr>
        <w:t>(A) Akara’s parents</w:t>
      </w:r>
      <w:r w:rsidR="00AB7637">
        <w:rPr>
          <w:rFonts w:asciiTheme="majorHAnsi" w:eastAsiaTheme="minorEastAsia" w:hAnsiTheme="majorHAnsi" w:cstheme="majorHAnsi"/>
        </w:rPr>
        <w:tab/>
      </w:r>
      <w:r w:rsidR="00AB7637">
        <w:rPr>
          <w:rFonts w:asciiTheme="majorHAnsi" w:eastAsiaTheme="minorEastAsia" w:hAnsiTheme="majorHAnsi" w:cstheme="majorHAnsi"/>
        </w:rPr>
        <w:tab/>
        <w:t>(B) Kyle</w:t>
      </w:r>
      <w:r w:rsidR="00AB7637">
        <w:rPr>
          <w:rFonts w:asciiTheme="majorHAnsi" w:eastAsiaTheme="minorEastAsia" w:hAnsiTheme="majorHAnsi" w:cstheme="majorHAnsi"/>
        </w:rPr>
        <w:tab/>
      </w:r>
      <w:r w:rsidR="00AB7637">
        <w:rPr>
          <w:rFonts w:asciiTheme="majorHAnsi" w:eastAsiaTheme="minorEastAsia" w:hAnsiTheme="majorHAnsi" w:cstheme="majorHAnsi"/>
        </w:rPr>
        <w:tab/>
      </w:r>
      <w:r w:rsidR="000A6990">
        <w:rPr>
          <w:rFonts w:asciiTheme="majorHAnsi" w:eastAsiaTheme="minorEastAsia" w:hAnsiTheme="majorHAnsi" w:cstheme="majorHAnsi"/>
        </w:rPr>
        <w:t xml:space="preserve"> </w:t>
      </w:r>
      <w:r w:rsidR="00AB7637">
        <w:rPr>
          <w:rFonts w:asciiTheme="majorHAnsi" w:eastAsiaTheme="minorEastAsia" w:hAnsiTheme="majorHAnsi" w:cstheme="majorHAnsi"/>
        </w:rPr>
        <w:t xml:space="preserve"> (C) Akara’s classmate</w:t>
      </w:r>
      <w:r w:rsidR="00AB7637">
        <w:rPr>
          <w:rFonts w:asciiTheme="majorHAnsi" w:eastAsiaTheme="minorEastAsia" w:hAnsiTheme="majorHAnsi" w:cstheme="majorHAnsi"/>
        </w:rPr>
        <w:tab/>
        <w:t xml:space="preserve"> </w:t>
      </w:r>
      <w:r w:rsidR="000A6990">
        <w:rPr>
          <w:rFonts w:asciiTheme="majorHAnsi" w:eastAsiaTheme="minorEastAsia" w:hAnsiTheme="majorHAnsi" w:cstheme="majorHAnsi"/>
        </w:rPr>
        <w:t xml:space="preserve"> </w:t>
      </w:r>
      <w:r w:rsidR="00AB7637">
        <w:rPr>
          <w:rFonts w:asciiTheme="majorHAnsi" w:eastAsiaTheme="minorEastAsia" w:hAnsiTheme="majorHAnsi" w:cstheme="majorHAnsi"/>
        </w:rPr>
        <w:t xml:space="preserve"> (D) Akara’s brother</w:t>
      </w:r>
    </w:p>
    <w:p w14:paraId="4A10C360" w14:textId="48C3B951" w:rsidR="00765835" w:rsidRDefault="00765835" w:rsidP="00765835">
      <w:pPr>
        <w:pStyle w:val="Normal334"/>
        <w:snapToGrid w:val="0"/>
        <w:spacing w:line="380" w:lineRule="exact"/>
        <w:ind w:rightChars="100" w:right="240"/>
        <w:textAlignment w:val="center"/>
        <w:rPr>
          <w:rFonts w:asciiTheme="majorHAnsi" w:eastAsiaTheme="minorEastAsia" w:hAnsiTheme="majorHAnsi" w:cstheme="majorHAnsi"/>
        </w:rPr>
      </w:pPr>
      <w:r>
        <w:rPr>
          <w:rFonts w:asciiTheme="majorHAnsi" w:eastAsiaTheme="minorEastAsia" w:hAnsiTheme="majorHAnsi" w:cstheme="majorHAnsi"/>
        </w:rPr>
        <w:t xml:space="preserve">   (14) Which of the following is </w:t>
      </w:r>
      <w:r w:rsidRPr="00765835">
        <w:rPr>
          <w:rFonts w:asciiTheme="majorHAnsi" w:eastAsiaTheme="minorEastAsia" w:hAnsiTheme="majorHAnsi" w:cstheme="majorHAnsi"/>
          <w:b/>
        </w:rPr>
        <w:t>True</w:t>
      </w:r>
      <w:r>
        <w:rPr>
          <w:rFonts w:asciiTheme="majorHAnsi" w:eastAsiaTheme="minorEastAsia" w:hAnsiTheme="majorHAnsi" w:cstheme="majorHAnsi"/>
        </w:rPr>
        <w:t>?</w:t>
      </w:r>
    </w:p>
    <w:p w14:paraId="3A2148A0" w14:textId="7B7DA775" w:rsidR="00765835" w:rsidRDefault="00765835" w:rsidP="00765835">
      <w:pPr>
        <w:pStyle w:val="Normal334"/>
        <w:snapToGrid w:val="0"/>
        <w:spacing w:line="380" w:lineRule="exact"/>
        <w:ind w:rightChars="100" w:right="240"/>
        <w:textAlignment w:val="center"/>
        <w:rPr>
          <w:rFonts w:asciiTheme="majorHAnsi" w:eastAsiaTheme="minorEastAsia" w:hAnsiTheme="majorHAnsi" w:cstheme="majorHAnsi"/>
        </w:rPr>
      </w:pPr>
      <w:r>
        <w:rPr>
          <w:rFonts w:asciiTheme="majorHAnsi" w:eastAsiaTheme="minorEastAsia" w:hAnsiTheme="majorHAnsi" w:cstheme="majorHAnsi" w:hint="eastAsia"/>
        </w:rPr>
        <w:t xml:space="preserve">      (A) </w:t>
      </w:r>
      <w:r>
        <w:rPr>
          <w:rFonts w:asciiTheme="majorHAnsi" w:eastAsiaTheme="minorEastAsia" w:hAnsiTheme="majorHAnsi" w:cstheme="majorHAnsi"/>
        </w:rPr>
        <w:t>Akara has black hair</w:t>
      </w:r>
      <w:r w:rsidR="005F4F00">
        <w:rPr>
          <w:rFonts w:asciiTheme="majorHAnsi" w:eastAsiaTheme="minorEastAsia" w:hAnsiTheme="majorHAnsi" w:cstheme="majorHAnsi"/>
        </w:rPr>
        <w:t>.</w:t>
      </w:r>
      <w:r>
        <w:rPr>
          <w:rFonts w:asciiTheme="majorHAnsi" w:eastAsiaTheme="minorEastAsia" w:hAnsiTheme="majorHAnsi" w:cstheme="majorHAnsi"/>
        </w:rPr>
        <w:t xml:space="preserve">   </w:t>
      </w:r>
      <w:r w:rsidR="00DE7784">
        <w:rPr>
          <w:rFonts w:asciiTheme="majorHAnsi" w:eastAsiaTheme="minorEastAsia" w:hAnsiTheme="majorHAnsi" w:cstheme="majorHAnsi"/>
        </w:rPr>
        <w:tab/>
      </w:r>
      <w:r w:rsidR="00DE7784">
        <w:rPr>
          <w:rFonts w:asciiTheme="majorHAnsi" w:eastAsiaTheme="minorEastAsia" w:hAnsiTheme="majorHAnsi" w:cstheme="majorHAnsi"/>
        </w:rPr>
        <w:tab/>
      </w:r>
      <w:r w:rsidR="00E74F95">
        <w:rPr>
          <w:rFonts w:asciiTheme="majorHAnsi" w:eastAsiaTheme="minorEastAsia" w:hAnsiTheme="majorHAnsi" w:cstheme="majorHAnsi"/>
        </w:rPr>
        <w:tab/>
      </w:r>
      <w:r w:rsidR="00E16E19">
        <w:rPr>
          <w:rFonts w:asciiTheme="majorHAnsi" w:eastAsiaTheme="minorEastAsia" w:hAnsiTheme="majorHAnsi" w:cstheme="majorHAnsi"/>
        </w:rPr>
        <w:t xml:space="preserve"> </w:t>
      </w:r>
      <w:r>
        <w:rPr>
          <w:rFonts w:asciiTheme="majorHAnsi" w:eastAsiaTheme="minorEastAsia" w:hAnsiTheme="majorHAnsi" w:cstheme="majorHAnsi"/>
        </w:rPr>
        <w:t xml:space="preserve">(B) Akara comes from </w:t>
      </w:r>
      <w:r w:rsidR="00DE7784">
        <w:rPr>
          <w:rFonts w:asciiTheme="majorHAnsi" w:eastAsiaTheme="minorEastAsia" w:hAnsiTheme="majorHAnsi" w:cstheme="majorHAnsi"/>
        </w:rPr>
        <w:t>rural town</w:t>
      </w:r>
      <w:r w:rsidR="005F4F00">
        <w:rPr>
          <w:rFonts w:asciiTheme="majorHAnsi" w:eastAsiaTheme="minorEastAsia" w:hAnsiTheme="majorHAnsi" w:cstheme="majorHAnsi"/>
        </w:rPr>
        <w:t>.</w:t>
      </w:r>
      <w:r w:rsidR="00DE7784">
        <w:rPr>
          <w:rFonts w:asciiTheme="majorHAnsi" w:eastAsiaTheme="minorEastAsia" w:hAnsiTheme="majorHAnsi" w:cstheme="majorHAnsi"/>
        </w:rPr>
        <w:t xml:space="preserve"> </w:t>
      </w:r>
    </w:p>
    <w:p w14:paraId="3C70E82B" w14:textId="2CBE6F28" w:rsidR="00F81CA3" w:rsidRPr="00623221" w:rsidRDefault="00DE7784" w:rsidP="00F81CA3">
      <w:pPr>
        <w:pStyle w:val="Normal334"/>
        <w:snapToGrid w:val="0"/>
        <w:spacing w:line="380" w:lineRule="exact"/>
        <w:ind w:rightChars="100" w:right="240"/>
        <w:textAlignment w:val="center"/>
        <w:rPr>
          <w:rFonts w:asciiTheme="majorHAnsi" w:eastAsiaTheme="minorEastAsia" w:hAnsiTheme="majorHAnsi" w:cstheme="majorHAnsi"/>
        </w:rPr>
      </w:pPr>
      <w:r>
        <w:rPr>
          <w:rFonts w:asciiTheme="majorHAnsi" w:eastAsiaTheme="minorEastAsia" w:hAnsiTheme="majorHAnsi" w:cstheme="majorHAnsi"/>
        </w:rPr>
        <w:t xml:space="preserve">      (C) Akara is in ninth grade</w:t>
      </w:r>
      <w:r w:rsidR="005F4F00">
        <w:rPr>
          <w:rFonts w:asciiTheme="majorHAnsi" w:eastAsiaTheme="minorEastAsia" w:hAnsiTheme="majorHAnsi" w:cstheme="majorHAnsi"/>
        </w:rPr>
        <w:t>.</w:t>
      </w:r>
      <w:r>
        <w:rPr>
          <w:rFonts w:asciiTheme="majorHAnsi" w:eastAsiaTheme="minorEastAsia" w:hAnsiTheme="majorHAnsi" w:cstheme="majorHAnsi"/>
        </w:rPr>
        <w:tab/>
      </w:r>
      <w:r>
        <w:rPr>
          <w:rFonts w:asciiTheme="majorHAnsi" w:eastAsiaTheme="minorEastAsia" w:hAnsiTheme="majorHAnsi" w:cstheme="majorHAnsi"/>
        </w:rPr>
        <w:tab/>
      </w:r>
      <w:r>
        <w:rPr>
          <w:rFonts w:asciiTheme="majorHAnsi" w:eastAsiaTheme="minorEastAsia" w:hAnsiTheme="majorHAnsi" w:cstheme="majorHAnsi"/>
        </w:rPr>
        <w:tab/>
      </w:r>
      <w:r w:rsidR="00E74F95">
        <w:rPr>
          <w:rFonts w:asciiTheme="majorHAnsi" w:eastAsiaTheme="minorEastAsia" w:hAnsiTheme="majorHAnsi" w:cstheme="majorHAnsi"/>
        </w:rPr>
        <w:tab/>
      </w:r>
      <w:r w:rsidR="00E16E19">
        <w:rPr>
          <w:rFonts w:asciiTheme="majorHAnsi" w:eastAsiaTheme="minorEastAsia" w:hAnsiTheme="majorHAnsi" w:cstheme="majorHAnsi"/>
        </w:rPr>
        <w:t xml:space="preserve"> </w:t>
      </w:r>
      <w:r>
        <w:rPr>
          <w:rFonts w:asciiTheme="majorHAnsi" w:eastAsiaTheme="minorEastAsia" w:hAnsiTheme="majorHAnsi" w:cstheme="majorHAnsi"/>
        </w:rPr>
        <w:t xml:space="preserve">(D) Akara </w:t>
      </w:r>
      <w:r w:rsidR="002B0C75">
        <w:rPr>
          <w:rFonts w:asciiTheme="majorHAnsi" w:eastAsiaTheme="minorEastAsia" w:hAnsiTheme="majorHAnsi" w:cstheme="majorHAnsi"/>
        </w:rPr>
        <w:t>is funny and friendly</w:t>
      </w:r>
      <w:r w:rsidR="005F4F00">
        <w:rPr>
          <w:rFonts w:asciiTheme="majorHAnsi" w:eastAsiaTheme="minorEastAsia" w:hAnsiTheme="majorHAnsi" w:cstheme="majorHAnsi"/>
        </w:rPr>
        <w:t>.</w:t>
      </w:r>
    </w:p>
    <w:p w14:paraId="7834DE81" w14:textId="233AB0F3" w:rsidR="001F6246" w:rsidRPr="001F6246" w:rsidRDefault="001F6246" w:rsidP="00C30E10">
      <w:pPr>
        <w:pStyle w:val="Normal00"/>
        <w:numPr>
          <w:ilvl w:val="0"/>
          <w:numId w:val="29"/>
        </w:numPr>
        <w:snapToGrid w:val="0"/>
        <w:spacing w:line="360" w:lineRule="exact"/>
        <w:ind w:leftChars="50" w:left="120" w:rightChars="150" w:right="360" w:firstLine="0"/>
        <w:textAlignment w:val="center"/>
        <w:rPr>
          <w:rFonts w:asciiTheme="majorHAnsi" w:eastAsia="DengXian" w:hAnsiTheme="majorHAnsi" w:cstheme="majorHAnsi"/>
          <w:lang w:eastAsia="zh-CN"/>
        </w:rPr>
      </w:pPr>
      <w:r w:rsidRPr="001F6246">
        <w:rPr>
          <w:rFonts w:asciiTheme="majorHAnsi" w:hAnsiTheme="majorHAnsi" w:cstheme="majorHAnsi"/>
          <w:kern w:val="2"/>
          <w:szCs w:val="22"/>
        </w:rPr>
        <w:t>“Would you like something to drink?” We often hear this question when we’re on an airplane. Before choosing coffee, tea, or cola with ice cubes, consider the following.</w:t>
      </w:r>
      <w:r w:rsidRPr="001F6246">
        <w:rPr>
          <w:rFonts w:asciiTheme="majorHAnsi" w:hAnsiTheme="majorHAnsi" w:cstheme="majorHAnsi"/>
          <w:b/>
          <w:kern w:val="2"/>
          <w:szCs w:val="22"/>
        </w:rPr>
        <w:br/>
      </w:r>
      <w:r w:rsidR="00C30E10">
        <w:rPr>
          <w:rFonts w:asciiTheme="majorHAnsi" w:hAnsiTheme="majorHAnsi" w:cstheme="majorHAnsi"/>
          <w:kern w:val="2"/>
          <w:szCs w:val="22"/>
        </w:rPr>
        <w:t xml:space="preserve">    A study </w:t>
      </w:r>
      <w:r w:rsidRPr="001F6246">
        <w:rPr>
          <w:rFonts w:asciiTheme="majorHAnsi" w:hAnsiTheme="majorHAnsi" w:cstheme="majorHAnsi"/>
          <w:kern w:val="2"/>
          <w:szCs w:val="22"/>
        </w:rPr>
        <w:t>a few years ago in the United States found that the water su</w:t>
      </w:r>
      <w:r w:rsidR="00C30E10">
        <w:rPr>
          <w:rFonts w:asciiTheme="majorHAnsi" w:hAnsiTheme="majorHAnsi" w:cstheme="majorHAnsi"/>
          <w:kern w:val="2"/>
          <w:szCs w:val="22"/>
        </w:rPr>
        <w:t>pply of only a small percentage</w:t>
      </w:r>
      <w:r w:rsidRPr="001F6246">
        <w:rPr>
          <w:rFonts w:asciiTheme="majorHAnsi" w:hAnsiTheme="majorHAnsi" w:cstheme="majorHAnsi"/>
          <w:kern w:val="2"/>
          <w:szCs w:val="22"/>
        </w:rPr>
        <w:t xml:space="preserve"> of planes passed health standards. These days, most airplanes don’t serve drinking water from the airplane’s water supply. However, hot coffee and tea, as well as ice cubes, may still be made from that water. To be safe, don’t order these hot drinks or ask for ice cubes with your cold drinks.</w:t>
      </w:r>
      <w:r w:rsidRPr="001F6246">
        <w:rPr>
          <w:rFonts w:asciiTheme="majorHAnsi" w:hAnsiTheme="majorHAnsi" w:cstheme="majorHAnsi"/>
          <w:b/>
          <w:kern w:val="2"/>
          <w:szCs w:val="22"/>
        </w:rPr>
        <w:br/>
      </w:r>
      <w:r w:rsidRPr="001F6246">
        <w:rPr>
          <w:rFonts w:asciiTheme="majorHAnsi" w:hAnsiTheme="majorHAnsi" w:cstheme="majorHAnsi"/>
          <w:kern w:val="2"/>
          <w:szCs w:val="22"/>
        </w:rPr>
        <w:t xml:space="preserve">    Water isn’t the only thing you should worry about. There may also be problems with in-flight meals. These meals often come with freshly cut fruit, and though it may look fresh, the fruit was likely cut hours or even days earlier. In addition, if you’re on a flight that includes breakfast, know that your eggs might not be pure eggs but a mixture of eggs with other things. So be wise and think twice before ordering food or drinks on your next flight!</w:t>
      </w:r>
      <w:r w:rsidRPr="001F6246">
        <w:rPr>
          <w:rFonts w:asciiTheme="majorHAnsi" w:hAnsiTheme="majorHAnsi" w:cstheme="majorHAnsi"/>
          <w:kern w:val="2"/>
          <w:szCs w:val="22"/>
        </w:rPr>
        <w:br/>
      </w:r>
      <w:r w:rsidR="00B02C29">
        <w:rPr>
          <w:rFonts w:asciiTheme="majorHAnsi" w:hAnsiTheme="majorHAnsi" w:cstheme="majorHAnsi" w:hint="eastAsia"/>
          <w:kern w:val="2"/>
          <w:szCs w:val="22"/>
        </w:rPr>
        <w:t xml:space="preserve">                                                        </w:t>
      </w:r>
      <w:r w:rsidRPr="001F6246">
        <w:rPr>
          <w:rFonts w:asciiTheme="majorHAnsi" w:hAnsiTheme="majorHAnsi" w:cstheme="majorHAnsi"/>
          <w:kern w:val="2"/>
          <w:szCs w:val="22"/>
        </w:rPr>
        <w:t xml:space="preserve">percentage </w:t>
      </w:r>
      <w:r w:rsidRPr="001F6246">
        <w:rPr>
          <w:rFonts w:asciiTheme="majorHAnsi" w:hAnsiTheme="majorHAnsi" w:cstheme="majorHAnsi"/>
          <w:kern w:val="2"/>
          <w:szCs w:val="22"/>
        </w:rPr>
        <w:t>百分比</w:t>
      </w:r>
      <w:r w:rsidRPr="001F6246">
        <w:rPr>
          <w:rFonts w:asciiTheme="majorHAnsi" w:hAnsiTheme="majorHAnsi" w:cstheme="majorHAnsi"/>
        </w:rPr>
        <w:t xml:space="preserve">　</w:t>
      </w:r>
    </w:p>
    <w:p w14:paraId="610A49D3" w14:textId="7E31B458" w:rsidR="001F6246" w:rsidRDefault="00762A71" w:rsidP="00B10E5E">
      <w:pPr>
        <w:pStyle w:val="Normal10"/>
        <w:snapToGrid w:val="0"/>
        <w:spacing w:line="360" w:lineRule="exact"/>
        <w:ind w:left="1871" w:hanging="1474"/>
        <w:textAlignment w:val="center"/>
        <w:rPr>
          <w:rFonts w:asciiTheme="majorHAnsi" w:hAnsiTheme="majorHAnsi" w:cstheme="majorHAnsi"/>
        </w:rPr>
      </w:pPr>
      <w:bookmarkStart w:id="0" w:name="QQ220901000319_1_H"/>
      <w:r>
        <w:rPr>
          <w:rFonts w:asciiTheme="majorHAnsi" w:hAnsiTheme="majorHAnsi" w:cstheme="majorHAnsi"/>
        </w:rPr>
        <w:t>(15</w:t>
      </w:r>
      <w:r w:rsidR="001F6246" w:rsidRPr="001F6246">
        <w:rPr>
          <w:rFonts w:asciiTheme="majorHAnsi" w:hAnsiTheme="majorHAnsi" w:cstheme="majorHAnsi"/>
        </w:rPr>
        <w:t>)</w:t>
      </w:r>
      <w:r w:rsidR="001F6246">
        <w:rPr>
          <w:rFonts w:asciiTheme="majorHAnsi" w:hAnsiTheme="majorHAnsi" w:cstheme="majorHAnsi"/>
        </w:rPr>
        <w:t xml:space="preserve">  </w:t>
      </w:r>
      <w:r w:rsidR="001F6246" w:rsidRPr="001F6246">
        <w:rPr>
          <w:rFonts w:asciiTheme="majorHAnsi" w:hAnsiTheme="majorHAnsi" w:cstheme="majorHAnsi"/>
          <w:kern w:val="2"/>
          <w:szCs w:val="22"/>
        </w:rPr>
        <w:t>What is the passage mainly about?</w:t>
      </w:r>
      <w:r w:rsidR="001F6246" w:rsidRPr="001F6246">
        <w:rPr>
          <w:rFonts w:asciiTheme="majorHAnsi" w:hAnsiTheme="majorHAnsi" w:cstheme="majorHAnsi"/>
        </w:rPr>
        <w:t xml:space="preserve">　</w:t>
      </w:r>
      <w:bookmarkEnd w:id="0"/>
    </w:p>
    <w:p w14:paraId="2D53E922" w14:textId="77777777" w:rsidR="001F6246" w:rsidRDefault="001F6246" w:rsidP="00B10E5E">
      <w:pPr>
        <w:pStyle w:val="Normal10"/>
        <w:snapToGrid w:val="0"/>
        <w:spacing w:line="360" w:lineRule="exact"/>
        <w:ind w:leftChars="100" w:left="240" w:firstLineChars="300" w:firstLine="720"/>
        <w:textAlignment w:val="center"/>
        <w:rPr>
          <w:rFonts w:asciiTheme="majorHAnsi" w:hAnsiTheme="majorHAnsi" w:cstheme="majorHAnsi"/>
        </w:rPr>
      </w:pPr>
      <w:r w:rsidRPr="001F6246">
        <w:rPr>
          <w:rFonts w:asciiTheme="majorHAnsi" w:hAnsiTheme="majorHAnsi" w:cstheme="majorHAnsi"/>
        </w:rPr>
        <w:t>(A)</w:t>
      </w:r>
      <w:bookmarkStart w:id="1" w:name="QQ220901000319_1_1"/>
      <w:r w:rsidRPr="001F6246">
        <w:rPr>
          <w:rFonts w:asciiTheme="majorHAnsi" w:hAnsiTheme="majorHAnsi" w:cstheme="majorHAnsi"/>
          <w:kern w:val="2"/>
          <w:szCs w:val="22"/>
        </w:rPr>
        <w:t xml:space="preserve"> Tips on saving money when you take a plane.</w:t>
      </w:r>
      <w:r w:rsidRPr="001F6246">
        <w:rPr>
          <w:rFonts w:asciiTheme="majorHAnsi" w:hAnsiTheme="majorHAnsi" w:cstheme="majorHAnsi"/>
        </w:rPr>
        <w:t xml:space="preserve">　</w:t>
      </w:r>
      <w:bookmarkEnd w:id="1"/>
    </w:p>
    <w:p w14:paraId="526DD1F2" w14:textId="77777777" w:rsidR="001F6246" w:rsidRDefault="001F6246" w:rsidP="00B10E5E">
      <w:pPr>
        <w:pStyle w:val="Normal10"/>
        <w:snapToGrid w:val="0"/>
        <w:spacing w:line="360" w:lineRule="exact"/>
        <w:ind w:leftChars="100" w:left="240" w:firstLineChars="300" w:firstLine="720"/>
        <w:textAlignment w:val="center"/>
        <w:rPr>
          <w:rFonts w:asciiTheme="majorHAnsi" w:hAnsiTheme="majorHAnsi" w:cstheme="majorHAnsi"/>
        </w:rPr>
      </w:pPr>
      <w:r w:rsidRPr="001F6246">
        <w:rPr>
          <w:rFonts w:asciiTheme="majorHAnsi" w:hAnsiTheme="majorHAnsi" w:cstheme="majorHAnsi"/>
        </w:rPr>
        <w:t>(B)</w:t>
      </w:r>
      <w:bookmarkStart w:id="2" w:name="QQ220901000319_1_2"/>
      <w:r w:rsidRPr="001F6246">
        <w:rPr>
          <w:rFonts w:asciiTheme="majorHAnsi" w:hAnsiTheme="majorHAnsi" w:cstheme="majorHAnsi"/>
          <w:kern w:val="2"/>
          <w:szCs w:val="22"/>
        </w:rPr>
        <w:t xml:space="preserve"> Rules on having a safe and comfortable flight.</w:t>
      </w:r>
      <w:r w:rsidRPr="001F6246">
        <w:rPr>
          <w:rFonts w:asciiTheme="majorHAnsi" w:hAnsiTheme="majorHAnsi" w:cstheme="majorHAnsi"/>
        </w:rPr>
        <w:t xml:space="preserve">　</w:t>
      </w:r>
      <w:bookmarkEnd w:id="2"/>
    </w:p>
    <w:p w14:paraId="03E33C9D" w14:textId="77777777" w:rsidR="001F6246" w:rsidRDefault="001F6246" w:rsidP="00B10E5E">
      <w:pPr>
        <w:pStyle w:val="Normal10"/>
        <w:snapToGrid w:val="0"/>
        <w:spacing w:line="360" w:lineRule="exact"/>
        <w:ind w:leftChars="100" w:left="240" w:firstLineChars="300" w:firstLine="720"/>
        <w:textAlignment w:val="center"/>
        <w:rPr>
          <w:rFonts w:asciiTheme="majorHAnsi" w:hAnsiTheme="majorHAnsi" w:cstheme="majorHAnsi"/>
        </w:rPr>
      </w:pPr>
      <w:r w:rsidRPr="001F6246">
        <w:rPr>
          <w:rFonts w:asciiTheme="majorHAnsi" w:hAnsiTheme="majorHAnsi" w:cstheme="majorHAnsi"/>
        </w:rPr>
        <w:t>(C)</w:t>
      </w:r>
      <w:bookmarkStart w:id="3" w:name="QQ220901000319_1_3"/>
      <w:r w:rsidRPr="001F6246">
        <w:rPr>
          <w:rFonts w:asciiTheme="majorHAnsi" w:hAnsiTheme="majorHAnsi" w:cstheme="majorHAnsi"/>
          <w:kern w:val="2"/>
          <w:szCs w:val="22"/>
        </w:rPr>
        <w:t xml:space="preserve"> Ways to enjoy your food and drinks on a plane.</w:t>
      </w:r>
      <w:r w:rsidRPr="001F6246">
        <w:rPr>
          <w:rFonts w:asciiTheme="majorHAnsi" w:hAnsiTheme="majorHAnsi" w:cstheme="majorHAnsi"/>
        </w:rPr>
        <w:t xml:space="preserve">　</w:t>
      </w:r>
      <w:bookmarkEnd w:id="3"/>
    </w:p>
    <w:p w14:paraId="1F4901F6" w14:textId="5A1C1F22" w:rsidR="001F6246" w:rsidRPr="001F6246" w:rsidRDefault="001F6246" w:rsidP="00B10E5E">
      <w:pPr>
        <w:pStyle w:val="Normal10"/>
        <w:snapToGrid w:val="0"/>
        <w:spacing w:line="360" w:lineRule="exact"/>
        <w:ind w:leftChars="100" w:left="240" w:firstLineChars="300" w:firstLine="720"/>
        <w:textAlignment w:val="center"/>
        <w:rPr>
          <w:rFonts w:asciiTheme="majorHAnsi" w:eastAsia="DengXian" w:hAnsiTheme="majorHAnsi" w:cstheme="majorHAnsi"/>
          <w:lang w:eastAsia="zh-CN"/>
        </w:rPr>
      </w:pPr>
      <w:r w:rsidRPr="001F6246">
        <w:rPr>
          <w:rFonts w:asciiTheme="majorHAnsi" w:hAnsiTheme="majorHAnsi" w:cstheme="majorHAnsi"/>
        </w:rPr>
        <w:t>(D)</w:t>
      </w:r>
      <w:bookmarkStart w:id="4" w:name="QQ220901000319_1_4"/>
      <w:r w:rsidRPr="001F6246">
        <w:rPr>
          <w:rFonts w:asciiTheme="majorHAnsi" w:hAnsiTheme="majorHAnsi" w:cstheme="majorHAnsi"/>
          <w:kern w:val="2"/>
          <w:szCs w:val="22"/>
        </w:rPr>
        <w:t xml:space="preserve"> Warnings about ordering food or drinks during a flight.</w:t>
      </w:r>
      <w:r w:rsidRPr="001F6246">
        <w:rPr>
          <w:rFonts w:asciiTheme="majorHAnsi" w:hAnsiTheme="majorHAnsi" w:cstheme="majorHAnsi"/>
        </w:rPr>
        <w:t xml:space="preserve">　</w:t>
      </w:r>
      <w:bookmarkEnd w:id="4"/>
    </w:p>
    <w:p w14:paraId="69A0EEF9" w14:textId="30665672" w:rsidR="001F6246" w:rsidRDefault="001F6246" w:rsidP="00B10E5E">
      <w:pPr>
        <w:pStyle w:val="Normal20"/>
        <w:snapToGrid w:val="0"/>
        <w:spacing w:line="360" w:lineRule="exact"/>
        <w:ind w:left="1871" w:hanging="1474"/>
        <w:textAlignment w:val="center"/>
        <w:rPr>
          <w:rFonts w:asciiTheme="majorHAnsi" w:hAnsiTheme="majorHAnsi" w:cstheme="majorHAnsi"/>
        </w:rPr>
      </w:pPr>
      <w:bookmarkStart w:id="5" w:name="QQ220901000319_2_H"/>
      <w:r w:rsidRPr="001F6246">
        <w:rPr>
          <w:rFonts w:asciiTheme="majorHAnsi" w:hAnsiTheme="majorHAnsi" w:cstheme="majorHAnsi"/>
        </w:rPr>
        <w:t>(</w:t>
      </w:r>
      <w:r w:rsidR="00762A71">
        <w:rPr>
          <w:rFonts w:asciiTheme="majorHAnsi" w:hAnsiTheme="majorHAnsi" w:cstheme="majorHAnsi"/>
        </w:rPr>
        <w:t>16</w:t>
      </w:r>
      <w:r w:rsidRPr="001F6246">
        <w:rPr>
          <w:rFonts w:asciiTheme="majorHAnsi" w:hAnsiTheme="majorHAnsi" w:cstheme="majorHAnsi"/>
        </w:rPr>
        <w:t>)</w:t>
      </w:r>
      <w:r>
        <w:rPr>
          <w:rFonts w:asciiTheme="majorHAnsi" w:hAnsiTheme="majorHAnsi" w:cstheme="majorHAnsi"/>
        </w:rPr>
        <w:t xml:space="preserve">  </w:t>
      </w:r>
      <w:r w:rsidRPr="001F6246">
        <w:rPr>
          <w:rFonts w:asciiTheme="majorHAnsi" w:hAnsiTheme="majorHAnsi" w:cstheme="majorHAnsi"/>
          <w:kern w:val="2"/>
          <w:szCs w:val="22"/>
        </w:rPr>
        <w:t>According to the passage, which of the following statements is true?</w:t>
      </w:r>
      <w:r w:rsidRPr="001F6246">
        <w:rPr>
          <w:rFonts w:asciiTheme="majorHAnsi" w:hAnsiTheme="majorHAnsi" w:cstheme="majorHAnsi"/>
        </w:rPr>
        <w:t xml:space="preserve">　</w:t>
      </w:r>
      <w:bookmarkEnd w:id="5"/>
    </w:p>
    <w:p w14:paraId="1AC093EC" w14:textId="77777777" w:rsidR="001F6246" w:rsidRDefault="001F6246" w:rsidP="00B10E5E">
      <w:pPr>
        <w:pStyle w:val="Normal20"/>
        <w:snapToGrid w:val="0"/>
        <w:spacing w:line="360" w:lineRule="exact"/>
        <w:ind w:leftChars="100" w:left="240" w:firstLineChars="300" w:firstLine="720"/>
        <w:textAlignment w:val="center"/>
        <w:rPr>
          <w:rFonts w:asciiTheme="majorHAnsi" w:hAnsiTheme="majorHAnsi" w:cstheme="majorHAnsi"/>
        </w:rPr>
      </w:pPr>
      <w:r w:rsidRPr="001F6246">
        <w:rPr>
          <w:rFonts w:asciiTheme="majorHAnsi" w:hAnsiTheme="majorHAnsi" w:cstheme="majorHAnsi"/>
        </w:rPr>
        <w:t>(A)</w:t>
      </w:r>
      <w:bookmarkStart w:id="6" w:name="QQ220901000319_2_1"/>
      <w:r w:rsidRPr="001F6246">
        <w:rPr>
          <w:rFonts w:asciiTheme="majorHAnsi" w:hAnsiTheme="majorHAnsi" w:cstheme="majorHAnsi"/>
          <w:kern w:val="2"/>
          <w:szCs w:val="22"/>
        </w:rPr>
        <w:t xml:space="preserve"> The fruit in in-flight meals is always safe to eat.</w:t>
      </w:r>
      <w:r w:rsidRPr="001F6246">
        <w:rPr>
          <w:rFonts w:asciiTheme="majorHAnsi" w:hAnsiTheme="majorHAnsi" w:cstheme="majorHAnsi"/>
        </w:rPr>
        <w:t xml:space="preserve">　</w:t>
      </w:r>
      <w:bookmarkEnd w:id="6"/>
    </w:p>
    <w:p w14:paraId="7B6F02E5" w14:textId="77777777" w:rsidR="001F6246" w:rsidRDefault="001F6246" w:rsidP="00B10E5E">
      <w:pPr>
        <w:pStyle w:val="Normal20"/>
        <w:snapToGrid w:val="0"/>
        <w:spacing w:line="360" w:lineRule="exact"/>
        <w:ind w:leftChars="100" w:left="240" w:firstLineChars="300" w:firstLine="720"/>
        <w:textAlignment w:val="center"/>
        <w:rPr>
          <w:rFonts w:asciiTheme="majorHAnsi" w:hAnsiTheme="majorHAnsi" w:cstheme="majorHAnsi"/>
        </w:rPr>
      </w:pPr>
      <w:r w:rsidRPr="001F6246">
        <w:rPr>
          <w:rFonts w:asciiTheme="majorHAnsi" w:hAnsiTheme="majorHAnsi" w:cstheme="majorHAnsi"/>
        </w:rPr>
        <w:t>(B)</w:t>
      </w:r>
      <w:bookmarkStart w:id="7" w:name="QQ220901000319_2_2"/>
      <w:r w:rsidRPr="001F6246">
        <w:rPr>
          <w:rFonts w:asciiTheme="majorHAnsi" w:hAnsiTheme="majorHAnsi" w:cstheme="majorHAnsi"/>
          <w:kern w:val="2"/>
          <w:szCs w:val="22"/>
        </w:rPr>
        <w:t xml:space="preserve"> Eggs in an in-flight meal might be mixed with other things.</w:t>
      </w:r>
      <w:r w:rsidRPr="001F6246">
        <w:rPr>
          <w:rFonts w:asciiTheme="majorHAnsi" w:hAnsiTheme="majorHAnsi" w:cstheme="majorHAnsi"/>
        </w:rPr>
        <w:t xml:space="preserve">　</w:t>
      </w:r>
      <w:bookmarkEnd w:id="7"/>
    </w:p>
    <w:p w14:paraId="5C7C644E" w14:textId="77777777" w:rsidR="001F6246" w:rsidRDefault="001F6246" w:rsidP="00B10E5E">
      <w:pPr>
        <w:pStyle w:val="Normal20"/>
        <w:snapToGrid w:val="0"/>
        <w:spacing w:line="360" w:lineRule="exact"/>
        <w:ind w:leftChars="100" w:left="240" w:firstLineChars="300" w:firstLine="720"/>
        <w:textAlignment w:val="center"/>
        <w:rPr>
          <w:rFonts w:asciiTheme="majorHAnsi" w:hAnsiTheme="majorHAnsi" w:cstheme="majorHAnsi"/>
        </w:rPr>
      </w:pPr>
      <w:r w:rsidRPr="001F6246">
        <w:rPr>
          <w:rFonts w:asciiTheme="majorHAnsi" w:hAnsiTheme="majorHAnsi" w:cstheme="majorHAnsi"/>
        </w:rPr>
        <w:t>(C)</w:t>
      </w:r>
      <w:bookmarkStart w:id="8" w:name="QQ220901000319_2_3"/>
      <w:r w:rsidRPr="001F6246">
        <w:rPr>
          <w:rFonts w:asciiTheme="majorHAnsi" w:hAnsiTheme="majorHAnsi" w:cstheme="majorHAnsi"/>
          <w:kern w:val="2"/>
          <w:szCs w:val="22"/>
        </w:rPr>
        <w:t xml:space="preserve"> Passengers are encouraged to ask for ice cubes with their cold drinks.</w:t>
      </w:r>
      <w:r w:rsidRPr="001F6246">
        <w:rPr>
          <w:rFonts w:asciiTheme="majorHAnsi" w:hAnsiTheme="majorHAnsi" w:cstheme="majorHAnsi"/>
        </w:rPr>
        <w:t xml:space="preserve">　</w:t>
      </w:r>
      <w:bookmarkEnd w:id="8"/>
    </w:p>
    <w:p w14:paraId="4EDD0106" w14:textId="6CCF0193" w:rsidR="001F6246" w:rsidRPr="001F6246" w:rsidRDefault="001F6246" w:rsidP="00B10E5E">
      <w:pPr>
        <w:pStyle w:val="Normal20"/>
        <w:snapToGrid w:val="0"/>
        <w:spacing w:line="360" w:lineRule="exact"/>
        <w:ind w:leftChars="100" w:left="240" w:firstLineChars="300" w:firstLine="720"/>
        <w:textAlignment w:val="center"/>
        <w:rPr>
          <w:rFonts w:asciiTheme="majorHAnsi" w:eastAsia="DengXian" w:hAnsiTheme="majorHAnsi" w:cstheme="majorHAnsi"/>
          <w:lang w:eastAsia="zh-CN"/>
        </w:rPr>
      </w:pPr>
      <w:r w:rsidRPr="001F6246">
        <w:rPr>
          <w:rFonts w:asciiTheme="majorHAnsi" w:hAnsiTheme="majorHAnsi" w:cstheme="majorHAnsi"/>
        </w:rPr>
        <w:t>(D)</w:t>
      </w:r>
      <w:bookmarkStart w:id="9" w:name="QQ220901000319_2_4"/>
      <w:r w:rsidRPr="001F6246">
        <w:rPr>
          <w:rFonts w:asciiTheme="majorHAnsi" w:hAnsiTheme="majorHAnsi" w:cstheme="majorHAnsi"/>
          <w:kern w:val="2"/>
          <w:szCs w:val="22"/>
        </w:rPr>
        <w:t xml:space="preserve"> Most airplanes now still serve drinking water from the plane’s water supply.</w:t>
      </w:r>
      <w:r w:rsidRPr="001F6246">
        <w:rPr>
          <w:rFonts w:asciiTheme="majorHAnsi" w:hAnsiTheme="majorHAnsi" w:cstheme="majorHAnsi"/>
        </w:rPr>
        <w:t xml:space="preserve">　</w:t>
      </w:r>
      <w:bookmarkEnd w:id="9"/>
    </w:p>
    <w:p w14:paraId="275431E2" w14:textId="17D4353F" w:rsidR="001F6246" w:rsidRDefault="001F6246" w:rsidP="00B10E5E">
      <w:pPr>
        <w:pStyle w:val="Normal30"/>
        <w:snapToGrid w:val="0"/>
        <w:spacing w:line="360" w:lineRule="exact"/>
        <w:ind w:left="397"/>
        <w:textAlignment w:val="center"/>
        <w:rPr>
          <w:rFonts w:asciiTheme="majorHAnsi" w:hAnsiTheme="majorHAnsi" w:cstheme="majorHAnsi"/>
        </w:rPr>
      </w:pPr>
      <w:bookmarkStart w:id="10" w:name="QQ220901000319_3_H"/>
      <w:r w:rsidRPr="001F6246">
        <w:rPr>
          <w:rFonts w:asciiTheme="majorHAnsi" w:hAnsiTheme="majorHAnsi" w:cstheme="majorHAnsi"/>
        </w:rPr>
        <w:t>(</w:t>
      </w:r>
      <w:r w:rsidR="00762A71">
        <w:rPr>
          <w:rFonts w:asciiTheme="majorHAnsi" w:hAnsiTheme="majorHAnsi" w:cstheme="majorHAnsi"/>
        </w:rPr>
        <w:t>17</w:t>
      </w:r>
      <w:r w:rsidRPr="001F6246">
        <w:rPr>
          <w:rFonts w:asciiTheme="majorHAnsi" w:hAnsiTheme="majorHAnsi" w:cstheme="majorHAnsi"/>
        </w:rPr>
        <w:t>)</w:t>
      </w:r>
      <w:r w:rsidRPr="001F6246">
        <w:rPr>
          <w:rFonts w:asciiTheme="majorHAnsi" w:hAnsiTheme="majorHAnsi" w:cstheme="majorHAnsi"/>
        </w:rPr>
        <w:tab/>
      </w:r>
      <w:r w:rsidRPr="001F6246">
        <w:rPr>
          <w:rFonts w:asciiTheme="majorHAnsi" w:hAnsiTheme="majorHAnsi" w:cstheme="majorHAnsi"/>
          <w:kern w:val="2"/>
          <w:szCs w:val="22"/>
        </w:rPr>
        <w:t xml:space="preserve">Where is the passage </w:t>
      </w:r>
      <w:r w:rsidRPr="001F6246">
        <w:rPr>
          <w:rFonts w:asciiTheme="majorHAnsi" w:hAnsiTheme="majorHAnsi" w:cstheme="majorHAnsi"/>
          <w:b/>
          <w:kern w:val="2"/>
          <w:szCs w:val="22"/>
        </w:rPr>
        <w:t>LEAST</w:t>
      </w:r>
      <w:r w:rsidRPr="001F6246">
        <w:rPr>
          <w:rFonts w:asciiTheme="majorHAnsi" w:hAnsiTheme="majorHAnsi" w:cstheme="majorHAnsi"/>
          <w:kern w:val="2"/>
          <w:szCs w:val="22"/>
        </w:rPr>
        <w:t xml:space="preserve"> likely to be found?</w:t>
      </w:r>
      <w:r w:rsidRPr="001F6246">
        <w:rPr>
          <w:rFonts w:asciiTheme="majorHAnsi" w:hAnsiTheme="majorHAnsi" w:cstheme="majorHAnsi"/>
        </w:rPr>
        <w:t xml:space="preserve">　</w:t>
      </w:r>
      <w:bookmarkEnd w:id="10"/>
    </w:p>
    <w:p w14:paraId="239A290D" w14:textId="5D5BCBA4" w:rsidR="001F6246" w:rsidRDefault="001F6246" w:rsidP="00B10E5E">
      <w:pPr>
        <w:pStyle w:val="Normal30"/>
        <w:snapToGrid w:val="0"/>
        <w:spacing w:line="360" w:lineRule="exact"/>
        <w:ind w:left="397" w:firstLineChars="248" w:firstLine="595"/>
        <w:textAlignment w:val="center"/>
        <w:rPr>
          <w:rFonts w:asciiTheme="majorHAnsi" w:hAnsiTheme="majorHAnsi" w:cstheme="majorHAnsi"/>
        </w:rPr>
      </w:pPr>
      <w:r w:rsidRPr="001F6246">
        <w:rPr>
          <w:rFonts w:asciiTheme="majorHAnsi" w:hAnsiTheme="majorHAnsi" w:cstheme="majorHAnsi"/>
        </w:rPr>
        <w:t>(A)</w:t>
      </w:r>
      <w:bookmarkStart w:id="11" w:name="QQ220901000319_3_1"/>
      <w:r w:rsidRPr="001F6246">
        <w:rPr>
          <w:rFonts w:asciiTheme="majorHAnsi" w:hAnsiTheme="majorHAnsi" w:cstheme="majorHAnsi"/>
          <w:kern w:val="2"/>
          <w:szCs w:val="22"/>
        </w:rPr>
        <w:t xml:space="preserve"> A newspaper.</w:t>
      </w:r>
      <w:r w:rsidRPr="001F6246">
        <w:rPr>
          <w:rFonts w:asciiTheme="majorHAnsi" w:hAnsiTheme="majorHAnsi" w:cstheme="majorHAnsi"/>
        </w:rPr>
        <w:t xml:space="preserve">　</w:t>
      </w:r>
      <w:bookmarkEnd w:id="11"/>
      <w:r w:rsidR="00BF71DB">
        <w:rPr>
          <w:rFonts w:asciiTheme="majorHAnsi" w:hAnsiTheme="majorHAnsi" w:cstheme="majorHAnsi"/>
        </w:rPr>
        <w:tab/>
      </w:r>
      <w:r w:rsidR="00BF71DB">
        <w:rPr>
          <w:rFonts w:asciiTheme="majorHAnsi" w:hAnsiTheme="majorHAnsi" w:cstheme="majorHAnsi"/>
        </w:rPr>
        <w:tab/>
      </w:r>
      <w:r w:rsidR="00BF71DB">
        <w:rPr>
          <w:rFonts w:asciiTheme="majorHAnsi" w:hAnsiTheme="majorHAnsi" w:cstheme="majorHAnsi"/>
        </w:rPr>
        <w:tab/>
      </w:r>
      <w:r w:rsidR="00BF71DB">
        <w:rPr>
          <w:rFonts w:asciiTheme="majorHAnsi" w:hAnsiTheme="majorHAnsi" w:cstheme="majorHAnsi"/>
        </w:rPr>
        <w:tab/>
      </w:r>
      <w:r w:rsidR="00BF71DB">
        <w:rPr>
          <w:rFonts w:asciiTheme="majorHAnsi" w:hAnsiTheme="majorHAnsi" w:cstheme="majorHAnsi"/>
        </w:rPr>
        <w:tab/>
        <w:t xml:space="preserve">  </w:t>
      </w:r>
      <w:r w:rsidRPr="001F6246">
        <w:rPr>
          <w:rFonts w:asciiTheme="majorHAnsi" w:hAnsiTheme="majorHAnsi" w:cstheme="majorHAnsi"/>
        </w:rPr>
        <w:t>(B)</w:t>
      </w:r>
      <w:bookmarkStart w:id="12" w:name="QQ220901000319_3_2"/>
      <w:r w:rsidRPr="001F6246">
        <w:rPr>
          <w:rFonts w:asciiTheme="majorHAnsi" w:hAnsiTheme="majorHAnsi" w:cstheme="majorHAnsi"/>
          <w:kern w:val="2"/>
          <w:szCs w:val="22"/>
        </w:rPr>
        <w:t xml:space="preserve"> A history book.</w:t>
      </w:r>
      <w:r w:rsidRPr="001F6246">
        <w:rPr>
          <w:rFonts w:asciiTheme="majorHAnsi" w:hAnsiTheme="majorHAnsi" w:cstheme="majorHAnsi"/>
        </w:rPr>
        <w:t xml:space="preserve">　</w:t>
      </w:r>
      <w:bookmarkEnd w:id="12"/>
    </w:p>
    <w:p w14:paraId="0F7D2809" w14:textId="335A28C3" w:rsidR="001F6246" w:rsidRDefault="001F6246" w:rsidP="00B10E5E">
      <w:pPr>
        <w:pStyle w:val="Normal30"/>
        <w:snapToGrid w:val="0"/>
        <w:spacing w:line="360" w:lineRule="exact"/>
        <w:ind w:left="397" w:firstLineChars="248" w:firstLine="595"/>
        <w:textAlignment w:val="center"/>
        <w:rPr>
          <w:rFonts w:asciiTheme="majorHAnsi" w:hAnsiTheme="majorHAnsi" w:cstheme="majorHAnsi"/>
        </w:rPr>
      </w:pPr>
      <w:r w:rsidRPr="001F6246">
        <w:rPr>
          <w:rFonts w:asciiTheme="majorHAnsi" w:hAnsiTheme="majorHAnsi" w:cstheme="majorHAnsi"/>
        </w:rPr>
        <w:t>(C)</w:t>
      </w:r>
      <w:bookmarkStart w:id="13" w:name="QQ220901000319_3_3"/>
      <w:r w:rsidRPr="001F6246">
        <w:rPr>
          <w:rFonts w:asciiTheme="majorHAnsi" w:hAnsiTheme="majorHAnsi" w:cstheme="majorHAnsi"/>
          <w:kern w:val="2"/>
          <w:szCs w:val="22"/>
        </w:rPr>
        <w:t xml:space="preserve"> A science report.</w:t>
      </w:r>
      <w:r w:rsidRPr="001F6246">
        <w:rPr>
          <w:rFonts w:asciiTheme="majorHAnsi" w:hAnsiTheme="majorHAnsi" w:cstheme="majorHAnsi"/>
        </w:rPr>
        <w:t xml:space="preserve">　</w:t>
      </w:r>
      <w:bookmarkEnd w:id="13"/>
      <w:r w:rsidR="00B10E5E">
        <w:rPr>
          <w:rFonts w:asciiTheme="majorHAnsi" w:hAnsiTheme="majorHAnsi" w:cstheme="majorHAnsi"/>
        </w:rPr>
        <w:tab/>
      </w:r>
      <w:r w:rsidR="00B10E5E">
        <w:rPr>
          <w:rFonts w:asciiTheme="majorHAnsi" w:hAnsiTheme="majorHAnsi" w:cstheme="majorHAnsi"/>
        </w:rPr>
        <w:tab/>
      </w:r>
      <w:r w:rsidR="00B10E5E">
        <w:rPr>
          <w:rFonts w:asciiTheme="majorHAnsi" w:hAnsiTheme="majorHAnsi" w:cstheme="majorHAnsi"/>
        </w:rPr>
        <w:tab/>
      </w:r>
      <w:r w:rsidR="00B10E5E">
        <w:rPr>
          <w:rFonts w:asciiTheme="majorHAnsi" w:hAnsiTheme="majorHAnsi" w:cstheme="majorHAnsi"/>
        </w:rPr>
        <w:tab/>
        <w:t xml:space="preserve">  </w:t>
      </w:r>
      <w:r w:rsidRPr="001F6246">
        <w:rPr>
          <w:rFonts w:asciiTheme="majorHAnsi" w:hAnsiTheme="majorHAnsi" w:cstheme="majorHAnsi"/>
        </w:rPr>
        <w:t>(D)</w:t>
      </w:r>
      <w:bookmarkStart w:id="14" w:name="QQ220901000319_3_4"/>
      <w:r w:rsidRPr="001F6246">
        <w:rPr>
          <w:rFonts w:asciiTheme="majorHAnsi" w:hAnsiTheme="majorHAnsi" w:cstheme="majorHAnsi"/>
          <w:kern w:val="2"/>
          <w:szCs w:val="22"/>
        </w:rPr>
        <w:t xml:space="preserve"> A health journal.</w:t>
      </w:r>
      <w:r w:rsidRPr="001F6246">
        <w:rPr>
          <w:rFonts w:asciiTheme="majorHAnsi" w:hAnsiTheme="majorHAnsi" w:cstheme="majorHAnsi"/>
        </w:rPr>
        <w:t xml:space="preserve">　</w:t>
      </w:r>
      <w:bookmarkEnd w:id="14"/>
    </w:p>
    <w:p w14:paraId="55242394" w14:textId="77777777" w:rsidR="001F6246" w:rsidRPr="001F6246" w:rsidRDefault="001F6246" w:rsidP="001F6246">
      <w:pPr>
        <w:pStyle w:val="Normal30"/>
        <w:snapToGrid w:val="0"/>
        <w:spacing w:before="80"/>
        <w:ind w:left="397" w:firstLineChars="200" w:firstLine="480"/>
        <w:textAlignment w:val="center"/>
        <w:rPr>
          <w:rFonts w:asciiTheme="majorHAnsi" w:eastAsia="DengXian" w:hAnsiTheme="majorHAnsi" w:cstheme="majorHAnsi"/>
          <w:lang w:eastAsia="zh-CN"/>
        </w:rPr>
      </w:pPr>
    </w:p>
    <w:p w14:paraId="59D33460" w14:textId="77777777" w:rsidR="00E1084C" w:rsidRDefault="00E1084C" w:rsidP="00B02C29">
      <w:pPr>
        <w:pStyle w:val="Normal01"/>
        <w:snapToGrid w:val="0"/>
        <w:spacing w:line="360" w:lineRule="exact"/>
        <w:ind w:leftChars="50" w:left="120" w:rightChars="200" w:right="480"/>
        <w:textAlignment w:val="center"/>
        <w:rPr>
          <w:rFonts w:asciiTheme="majorHAnsi" w:hAnsiTheme="majorHAnsi" w:cstheme="majorHAnsi"/>
          <w:kern w:val="2"/>
          <w:szCs w:val="22"/>
        </w:rPr>
      </w:pPr>
      <w:bookmarkStart w:id="15" w:name="QQ220901005665_M"/>
      <w:bookmarkStart w:id="16" w:name="QQ220901005665"/>
    </w:p>
    <w:p w14:paraId="6A19B751" w14:textId="7034FA15" w:rsidR="00E1084C" w:rsidRDefault="00E1084C" w:rsidP="00B02C29">
      <w:pPr>
        <w:pStyle w:val="Normal01"/>
        <w:snapToGrid w:val="0"/>
        <w:spacing w:line="360" w:lineRule="exact"/>
        <w:ind w:leftChars="50" w:left="120" w:rightChars="200" w:right="480"/>
        <w:textAlignment w:val="center"/>
        <w:rPr>
          <w:rFonts w:asciiTheme="majorHAnsi" w:hAnsiTheme="majorHAnsi" w:cstheme="majorHAnsi"/>
          <w:kern w:val="2"/>
          <w:szCs w:val="22"/>
        </w:rPr>
      </w:pPr>
    </w:p>
    <w:p w14:paraId="595CFC7A" w14:textId="2543CC23" w:rsidR="00F81CA3" w:rsidRDefault="00F81CA3" w:rsidP="00E1084C">
      <w:pPr>
        <w:pStyle w:val="Normal01"/>
        <w:snapToGrid w:val="0"/>
        <w:spacing w:line="360" w:lineRule="exact"/>
        <w:ind w:leftChars="50" w:left="120" w:rightChars="200" w:right="480" w:firstLineChars="100" w:firstLine="240"/>
        <w:textAlignment w:val="center"/>
        <w:rPr>
          <w:rFonts w:asciiTheme="majorHAnsi" w:hAnsiTheme="majorHAnsi" w:cstheme="majorHAnsi"/>
          <w:kern w:val="2"/>
          <w:szCs w:val="22"/>
        </w:rPr>
      </w:pPr>
    </w:p>
    <w:p w14:paraId="1261FD7D" w14:textId="0226D338" w:rsidR="007E03A9" w:rsidRDefault="007E03A9" w:rsidP="007E0825">
      <w:pPr>
        <w:pStyle w:val="Normal01"/>
        <w:snapToGrid w:val="0"/>
        <w:spacing w:line="360" w:lineRule="exact"/>
        <w:ind w:rightChars="200" w:right="480"/>
        <w:textAlignment w:val="center"/>
        <w:rPr>
          <w:rFonts w:asciiTheme="majorHAnsi" w:hAnsiTheme="majorHAnsi" w:cstheme="majorHAnsi"/>
          <w:kern w:val="2"/>
          <w:szCs w:val="22"/>
        </w:rPr>
      </w:pPr>
    </w:p>
    <w:p w14:paraId="4F75A77A" w14:textId="5EF61664" w:rsidR="001F6246" w:rsidRDefault="001F6246" w:rsidP="009D68C2">
      <w:pPr>
        <w:pStyle w:val="Normal01"/>
        <w:snapToGrid w:val="0"/>
        <w:spacing w:line="360" w:lineRule="exact"/>
        <w:ind w:leftChars="100" w:left="240" w:rightChars="200" w:right="480" w:firstLineChars="100" w:firstLine="240"/>
        <w:textAlignment w:val="center"/>
        <w:rPr>
          <w:rFonts w:asciiTheme="majorHAnsi" w:hAnsiTheme="majorHAnsi" w:cstheme="majorHAnsi"/>
        </w:rPr>
      </w:pPr>
      <w:r>
        <w:rPr>
          <w:rFonts w:asciiTheme="majorHAnsi" w:hAnsiTheme="majorHAnsi" w:cstheme="majorHAnsi" w:hint="eastAsia"/>
          <w:kern w:val="2"/>
          <w:szCs w:val="22"/>
        </w:rPr>
        <w:t>5</w:t>
      </w:r>
      <w:r>
        <w:rPr>
          <w:rFonts w:asciiTheme="majorHAnsi" w:hAnsiTheme="majorHAnsi" w:cstheme="majorHAnsi"/>
          <w:kern w:val="2"/>
          <w:szCs w:val="22"/>
        </w:rPr>
        <w:t>.</w:t>
      </w:r>
      <w:r w:rsidRPr="001F6246">
        <w:rPr>
          <w:rFonts w:asciiTheme="majorHAnsi" w:hAnsiTheme="majorHAnsi" w:cstheme="majorHAnsi"/>
          <w:kern w:val="2"/>
          <w:szCs w:val="22"/>
        </w:rPr>
        <w:t xml:space="preserve">　</w:t>
      </w:r>
      <w:r w:rsidRPr="001F6246">
        <w:rPr>
          <w:rFonts w:asciiTheme="majorHAnsi" w:hAnsiTheme="majorHAnsi" w:cstheme="majorHAnsi"/>
          <w:kern w:val="2"/>
          <w:szCs w:val="22"/>
        </w:rPr>
        <w:t>Donald Duck is one of the most popular cartoon characters created by Walt Disney. He wears a sailor shirt, cap, and bow tie, and is the best friend of Mickey Mouse.</w:t>
      </w:r>
      <w:r w:rsidRPr="001F6246">
        <w:rPr>
          <w:rFonts w:asciiTheme="majorHAnsi" w:hAnsiTheme="majorHAnsi" w:cstheme="majorHAnsi"/>
          <w:kern w:val="2"/>
          <w:szCs w:val="22"/>
        </w:rPr>
        <w:t xml:space="preserve">　</w:t>
      </w:r>
      <w:r w:rsidRPr="001F6246">
        <w:rPr>
          <w:rFonts w:asciiTheme="majorHAnsi" w:hAnsiTheme="majorHAnsi" w:cstheme="majorHAnsi"/>
          <w:kern w:val="2"/>
          <w:szCs w:val="22"/>
        </w:rPr>
        <w:br/>
        <w:t xml:space="preserve">    Walt Disney created Donald after hearing actor Clarence Nash singing in a funny voice. Clarence was trying to sing like a goat. But Walt thought his voice sounded like a duck. Walt hired him right away and began creating a character to match the voice. So it’s no surprise that Donald’s voice is one of his most famous features. </w:t>
      </w:r>
      <w:r w:rsidRPr="001F6246">
        <w:rPr>
          <w:rFonts w:asciiTheme="majorHAnsi" w:hAnsiTheme="majorHAnsi" w:cstheme="majorHAnsi"/>
          <w:kern w:val="2"/>
          <w:szCs w:val="22"/>
        </w:rPr>
        <w:br/>
        <w:t xml:space="preserve">    Donald is also famous for having a quick temper that often gets him into trouble. He has famously fought ghosts, sharks, and even nature. Walt Disney himself described Donald as a “problem child.” But Donald’s struggles and bad luck are why people find him so </w:t>
      </w:r>
      <w:r w:rsidRPr="001F6246">
        <w:rPr>
          <w:rFonts w:asciiTheme="majorHAnsi" w:hAnsiTheme="majorHAnsi" w:cstheme="majorHAnsi"/>
          <w:b/>
          <w:kern w:val="2"/>
          <w:szCs w:val="22"/>
        </w:rPr>
        <w:t>entertaining</w:t>
      </w:r>
      <w:r w:rsidRPr="001F6246">
        <w:rPr>
          <w:rFonts w:asciiTheme="majorHAnsi" w:hAnsiTheme="majorHAnsi" w:cstheme="majorHAnsi"/>
          <w:kern w:val="2"/>
          <w:szCs w:val="22"/>
        </w:rPr>
        <w:t>.</w:t>
      </w:r>
      <w:r w:rsidRPr="001F6246">
        <w:rPr>
          <w:rFonts w:asciiTheme="majorHAnsi" w:hAnsiTheme="majorHAnsi" w:cstheme="majorHAnsi"/>
          <w:kern w:val="2"/>
          <w:szCs w:val="22"/>
        </w:rPr>
        <w:br/>
        <w:t xml:space="preserve">    Since his first appearance in 1934, Donald has starred in over 190 films. This is more than any other Disney character. To this day, Donald Duck continues to be a hit with audiences around the world.</w:t>
      </w:r>
      <w:r w:rsidRPr="001F6246">
        <w:rPr>
          <w:rFonts w:asciiTheme="majorHAnsi" w:hAnsiTheme="majorHAnsi" w:cstheme="majorHAnsi"/>
        </w:rPr>
        <w:t xml:space="preserve">　</w:t>
      </w:r>
      <w:bookmarkEnd w:id="15"/>
    </w:p>
    <w:p w14:paraId="21C5F19E" w14:textId="77777777" w:rsidR="00C337CE" w:rsidRPr="001F6246" w:rsidRDefault="00C337CE" w:rsidP="009D68C2">
      <w:pPr>
        <w:pStyle w:val="Normal01"/>
        <w:snapToGrid w:val="0"/>
        <w:spacing w:line="360" w:lineRule="exact"/>
        <w:ind w:leftChars="100" w:left="240" w:rightChars="200" w:right="480" w:firstLineChars="100" w:firstLine="240"/>
        <w:textAlignment w:val="center"/>
        <w:rPr>
          <w:rFonts w:asciiTheme="majorHAnsi" w:eastAsia="DengXian" w:hAnsiTheme="majorHAnsi" w:cstheme="majorHAnsi"/>
          <w:lang w:eastAsia="zh-CN"/>
        </w:rPr>
      </w:pPr>
    </w:p>
    <w:p w14:paraId="0245519A" w14:textId="32BF4715" w:rsidR="001F6246" w:rsidRDefault="00762A71" w:rsidP="001F6246">
      <w:pPr>
        <w:pStyle w:val="Normal11"/>
        <w:snapToGrid w:val="0"/>
        <w:spacing w:before="80"/>
        <w:ind w:left="1871" w:hanging="1474"/>
        <w:textAlignment w:val="center"/>
        <w:rPr>
          <w:rFonts w:asciiTheme="majorHAnsi" w:hAnsiTheme="majorHAnsi" w:cstheme="majorHAnsi"/>
        </w:rPr>
      </w:pPr>
      <w:bookmarkStart w:id="17" w:name="QQ220901005665_1_H"/>
      <w:r>
        <w:rPr>
          <w:rFonts w:asciiTheme="majorHAnsi" w:hAnsiTheme="majorHAnsi" w:cstheme="majorHAnsi"/>
        </w:rPr>
        <w:t>(18</w:t>
      </w:r>
      <w:r w:rsidR="001F6246" w:rsidRPr="001F6246">
        <w:rPr>
          <w:rFonts w:asciiTheme="majorHAnsi" w:hAnsiTheme="majorHAnsi" w:cstheme="majorHAnsi"/>
        </w:rPr>
        <w:t>)</w:t>
      </w:r>
      <w:r w:rsidR="001F6246">
        <w:rPr>
          <w:rFonts w:asciiTheme="majorHAnsi" w:hAnsiTheme="majorHAnsi" w:cstheme="majorHAnsi"/>
        </w:rPr>
        <w:t xml:space="preserve">  </w:t>
      </w:r>
      <w:r w:rsidR="001F6246" w:rsidRPr="001F6246">
        <w:rPr>
          <w:rFonts w:asciiTheme="majorHAnsi" w:hAnsiTheme="majorHAnsi" w:cstheme="majorHAnsi"/>
          <w:kern w:val="2"/>
          <w:szCs w:val="22"/>
        </w:rPr>
        <w:t>What does the article mainly talk about?</w:t>
      </w:r>
      <w:r w:rsidR="001F6246" w:rsidRPr="001F6246">
        <w:rPr>
          <w:rFonts w:asciiTheme="majorHAnsi" w:hAnsiTheme="majorHAnsi" w:cstheme="majorHAnsi"/>
        </w:rPr>
        <w:t xml:space="preserve">　</w:t>
      </w:r>
      <w:bookmarkEnd w:id="17"/>
    </w:p>
    <w:p w14:paraId="2BE1CD2A" w14:textId="496B3C22" w:rsidR="001F6246" w:rsidRDefault="001F6246" w:rsidP="001F6246">
      <w:pPr>
        <w:pStyle w:val="Normal11"/>
        <w:snapToGrid w:val="0"/>
        <w:spacing w:before="80"/>
        <w:ind w:firstLineChars="400" w:firstLine="960"/>
        <w:textAlignment w:val="center"/>
        <w:rPr>
          <w:rFonts w:asciiTheme="majorHAnsi" w:hAnsiTheme="majorHAnsi" w:cstheme="majorHAnsi"/>
        </w:rPr>
      </w:pPr>
      <w:r w:rsidRPr="001F6246">
        <w:rPr>
          <w:rFonts w:asciiTheme="majorHAnsi" w:hAnsiTheme="majorHAnsi" w:cstheme="majorHAnsi"/>
        </w:rPr>
        <w:t>(A)</w:t>
      </w:r>
      <w:bookmarkStart w:id="18" w:name="QQ220901005665_1_1"/>
      <w:r w:rsidRPr="001F6246">
        <w:rPr>
          <w:rFonts w:asciiTheme="majorHAnsi" w:hAnsiTheme="majorHAnsi" w:cstheme="majorHAnsi"/>
          <w:kern w:val="2"/>
          <w:szCs w:val="22"/>
        </w:rPr>
        <w:t xml:space="preserve"> Donald Duck’s personality.</w:t>
      </w:r>
      <w:r w:rsidRPr="001F6246">
        <w:rPr>
          <w:rFonts w:asciiTheme="majorHAnsi" w:hAnsiTheme="majorHAnsi" w:cstheme="majorHAnsi"/>
        </w:rPr>
        <w:t xml:space="preserve">　</w:t>
      </w:r>
      <w:bookmarkEnd w:id="18"/>
      <w:r>
        <w:rPr>
          <w:rFonts w:asciiTheme="majorHAnsi" w:hAnsiTheme="majorHAnsi" w:cstheme="majorHAnsi" w:hint="eastAsia"/>
        </w:rPr>
        <w:t xml:space="preserve"> </w:t>
      </w:r>
      <w:r>
        <w:rPr>
          <w:rFonts w:asciiTheme="majorHAnsi" w:hAnsiTheme="majorHAnsi" w:cstheme="majorHAnsi"/>
        </w:rPr>
        <w:t xml:space="preserve">  </w:t>
      </w:r>
      <w:r w:rsidR="00AA3069">
        <w:rPr>
          <w:rFonts w:asciiTheme="majorHAnsi" w:hAnsiTheme="majorHAnsi" w:cstheme="majorHAnsi"/>
        </w:rPr>
        <w:tab/>
      </w:r>
      <w:r w:rsidRPr="001F6246">
        <w:rPr>
          <w:rFonts w:asciiTheme="majorHAnsi" w:hAnsiTheme="majorHAnsi" w:cstheme="majorHAnsi"/>
        </w:rPr>
        <w:t>(B)</w:t>
      </w:r>
      <w:bookmarkStart w:id="19" w:name="QQ220901005665_1_2"/>
      <w:r w:rsidRPr="001F6246">
        <w:rPr>
          <w:rFonts w:asciiTheme="majorHAnsi" w:hAnsiTheme="majorHAnsi" w:cstheme="majorHAnsi"/>
          <w:kern w:val="2"/>
          <w:szCs w:val="22"/>
        </w:rPr>
        <w:t xml:space="preserve"> How Donald Duck was created.</w:t>
      </w:r>
      <w:r w:rsidRPr="001F6246">
        <w:rPr>
          <w:rFonts w:asciiTheme="majorHAnsi" w:hAnsiTheme="majorHAnsi" w:cstheme="majorHAnsi"/>
        </w:rPr>
        <w:t xml:space="preserve">　</w:t>
      </w:r>
      <w:bookmarkEnd w:id="19"/>
    </w:p>
    <w:p w14:paraId="6FA6D4B9" w14:textId="31EEC7EF" w:rsidR="001F6246" w:rsidRPr="001F6246" w:rsidRDefault="001F6246" w:rsidP="001F6246">
      <w:pPr>
        <w:pStyle w:val="Normal11"/>
        <w:snapToGrid w:val="0"/>
        <w:spacing w:before="80"/>
        <w:ind w:firstLineChars="400" w:firstLine="960"/>
        <w:textAlignment w:val="center"/>
        <w:rPr>
          <w:rFonts w:asciiTheme="majorHAnsi" w:eastAsia="DengXian" w:hAnsiTheme="majorHAnsi" w:cstheme="majorHAnsi"/>
          <w:lang w:eastAsia="zh-CN"/>
        </w:rPr>
      </w:pPr>
      <w:r w:rsidRPr="001F6246">
        <w:rPr>
          <w:rFonts w:asciiTheme="majorHAnsi" w:hAnsiTheme="majorHAnsi" w:cstheme="majorHAnsi"/>
        </w:rPr>
        <w:t>(C)</w:t>
      </w:r>
      <w:bookmarkStart w:id="20" w:name="QQ220901005665_1_3"/>
      <w:r w:rsidRPr="001F6246">
        <w:rPr>
          <w:rFonts w:asciiTheme="majorHAnsi" w:hAnsiTheme="majorHAnsi" w:cstheme="majorHAnsi"/>
          <w:kern w:val="2"/>
          <w:szCs w:val="22"/>
        </w:rPr>
        <w:t xml:space="preserve"> Some facts about Donald Duck.</w:t>
      </w:r>
      <w:r w:rsidRPr="001F6246">
        <w:rPr>
          <w:rFonts w:asciiTheme="majorHAnsi" w:hAnsiTheme="majorHAnsi" w:cstheme="majorHAnsi"/>
        </w:rPr>
        <w:t xml:space="preserve">　</w:t>
      </w:r>
      <w:bookmarkEnd w:id="20"/>
      <w:r w:rsidR="00AA3069">
        <w:rPr>
          <w:rFonts w:asciiTheme="majorHAnsi" w:hAnsiTheme="majorHAnsi" w:cstheme="majorHAnsi"/>
        </w:rPr>
        <w:tab/>
      </w:r>
      <w:r w:rsidRPr="001F6246">
        <w:rPr>
          <w:rFonts w:asciiTheme="majorHAnsi" w:hAnsiTheme="majorHAnsi" w:cstheme="majorHAnsi"/>
        </w:rPr>
        <w:t>(D)</w:t>
      </w:r>
      <w:bookmarkStart w:id="21" w:name="QQ220901005665_1_4"/>
      <w:r w:rsidRPr="001F6246">
        <w:rPr>
          <w:rFonts w:asciiTheme="majorHAnsi" w:hAnsiTheme="majorHAnsi" w:cstheme="majorHAnsi"/>
          <w:kern w:val="2"/>
          <w:szCs w:val="22"/>
        </w:rPr>
        <w:t xml:space="preserve"> Donald Duck’s appearance.</w:t>
      </w:r>
      <w:r w:rsidRPr="001F6246">
        <w:rPr>
          <w:rFonts w:asciiTheme="majorHAnsi" w:hAnsiTheme="majorHAnsi" w:cstheme="majorHAnsi"/>
        </w:rPr>
        <w:t xml:space="preserve">　</w:t>
      </w:r>
      <w:bookmarkEnd w:id="21"/>
    </w:p>
    <w:p w14:paraId="4344B167" w14:textId="7203B620" w:rsidR="001F6246" w:rsidRDefault="00762A71" w:rsidP="001F6246">
      <w:pPr>
        <w:pStyle w:val="Normal21"/>
        <w:snapToGrid w:val="0"/>
        <w:spacing w:before="80"/>
        <w:ind w:left="1871" w:hanging="1474"/>
        <w:textAlignment w:val="center"/>
        <w:rPr>
          <w:rFonts w:asciiTheme="majorHAnsi" w:hAnsiTheme="majorHAnsi" w:cstheme="majorHAnsi"/>
        </w:rPr>
      </w:pPr>
      <w:bookmarkStart w:id="22" w:name="QQ220901005665_2_H"/>
      <w:r>
        <w:rPr>
          <w:rFonts w:asciiTheme="majorHAnsi" w:hAnsiTheme="majorHAnsi" w:cstheme="majorHAnsi"/>
        </w:rPr>
        <w:t>(19</w:t>
      </w:r>
      <w:r w:rsidR="001F6246" w:rsidRPr="001F6246">
        <w:rPr>
          <w:rFonts w:asciiTheme="majorHAnsi" w:hAnsiTheme="majorHAnsi" w:cstheme="majorHAnsi"/>
        </w:rPr>
        <w:t>)</w:t>
      </w:r>
      <w:r w:rsidR="001F6246">
        <w:rPr>
          <w:rFonts w:asciiTheme="majorHAnsi" w:hAnsiTheme="majorHAnsi" w:cstheme="majorHAnsi"/>
        </w:rPr>
        <w:t xml:space="preserve">  </w:t>
      </w:r>
      <w:r w:rsidR="001F6246" w:rsidRPr="001F6246">
        <w:rPr>
          <w:rFonts w:asciiTheme="majorHAnsi" w:hAnsiTheme="majorHAnsi" w:cstheme="majorHAnsi"/>
          <w:kern w:val="2"/>
          <w:szCs w:val="22"/>
        </w:rPr>
        <w:t>Why did Walt Disney call Donald Duck a “problem child”?</w:t>
      </w:r>
      <w:r w:rsidR="001F6246" w:rsidRPr="001F6246">
        <w:rPr>
          <w:rFonts w:asciiTheme="majorHAnsi" w:hAnsiTheme="majorHAnsi" w:cstheme="majorHAnsi"/>
        </w:rPr>
        <w:t xml:space="preserve">　</w:t>
      </w:r>
      <w:bookmarkEnd w:id="22"/>
    </w:p>
    <w:p w14:paraId="4F78121D" w14:textId="77777777" w:rsidR="001F6246" w:rsidRDefault="001F6246" w:rsidP="001F6246">
      <w:pPr>
        <w:pStyle w:val="Normal21"/>
        <w:snapToGrid w:val="0"/>
        <w:spacing w:before="80"/>
        <w:ind w:leftChars="100" w:left="240" w:firstLineChars="300" w:firstLine="720"/>
        <w:textAlignment w:val="center"/>
        <w:rPr>
          <w:rFonts w:asciiTheme="majorHAnsi" w:hAnsiTheme="majorHAnsi" w:cstheme="majorHAnsi"/>
        </w:rPr>
      </w:pPr>
      <w:r w:rsidRPr="001F6246">
        <w:rPr>
          <w:rFonts w:asciiTheme="majorHAnsi" w:hAnsiTheme="majorHAnsi" w:cstheme="majorHAnsi"/>
        </w:rPr>
        <w:t>(A)</w:t>
      </w:r>
      <w:bookmarkStart w:id="23" w:name="QQ220901005665_2_1"/>
      <w:r w:rsidRPr="001F6246">
        <w:rPr>
          <w:rFonts w:asciiTheme="majorHAnsi" w:hAnsiTheme="majorHAnsi" w:cstheme="majorHAnsi"/>
          <w:kern w:val="2"/>
          <w:szCs w:val="22"/>
        </w:rPr>
        <w:t xml:space="preserve"> Donald Duck likes to pretend to be a goat to scare ghosts.</w:t>
      </w:r>
      <w:r w:rsidRPr="001F6246">
        <w:rPr>
          <w:rFonts w:asciiTheme="majorHAnsi" w:hAnsiTheme="majorHAnsi" w:cstheme="majorHAnsi"/>
        </w:rPr>
        <w:t xml:space="preserve">　</w:t>
      </w:r>
      <w:bookmarkEnd w:id="23"/>
    </w:p>
    <w:p w14:paraId="75C9A6E1" w14:textId="77777777" w:rsidR="001F6246" w:rsidRDefault="001F6246" w:rsidP="001F6246">
      <w:pPr>
        <w:pStyle w:val="Normal21"/>
        <w:snapToGrid w:val="0"/>
        <w:spacing w:before="80"/>
        <w:ind w:leftChars="100" w:left="240" w:firstLineChars="300" w:firstLine="720"/>
        <w:textAlignment w:val="center"/>
        <w:rPr>
          <w:rFonts w:asciiTheme="majorHAnsi" w:hAnsiTheme="majorHAnsi" w:cstheme="majorHAnsi"/>
        </w:rPr>
      </w:pPr>
      <w:r w:rsidRPr="001F6246">
        <w:rPr>
          <w:rFonts w:asciiTheme="majorHAnsi" w:hAnsiTheme="majorHAnsi" w:cstheme="majorHAnsi"/>
        </w:rPr>
        <w:t>(B)</w:t>
      </w:r>
      <w:bookmarkStart w:id="24" w:name="QQ220901005665_2_2"/>
      <w:r w:rsidRPr="001F6246">
        <w:rPr>
          <w:rFonts w:asciiTheme="majorHAnsi" w:hAnsiTheme="majorHAnsi" w:cstheme="majorHAnsi"/>
          <w:kern w:val="2"/>
          <w:szCs w:val="22"/>
        </w:rPr>
        <w:t xml:space="preserve"> Donald Duck was created based on the image of a problem child.</w:t>
      </w:r>
      <w:r w:rsidRPr="001F6246">
        <w:rPr>
          <w:rFonts w:asciiTheme="majorHAnsi" w:hAnsiTheme="majorHAnsi" w:cstheme="majorHAnsi"/>
        </w:rPr>
        <w:t xml:space="preserve">　</w:t>
      </w:r>
      <w:bookmarkEnd w:id="24"/>
    </w:p>
    <w:p w14:paraId="20A78F8B" w14:textId="77777777" w:rsidR="001F6246" w:rsidRDefault="001F6246" w:rsidP="001F6246">
      <w:pPr>
        <w:pStyle w:val="Normal21"/>
        <w:snapToGrid w:val="0"/>
        <w:spacing w:before="80"/>
        <w:ind w:leftChars="100" w:left="240" w:firstLineChars="300" w:firstLine="720"/>
        <w:textAlignment w:val="center"/>
        <w:rPr>
          <w:rFonts w:asciiTheme="majorHAnsi" w:hAnsiTheme="majorHAnsi" w:cstheme="majorHAnsi"/>
        </w:rPr>
      </w:pPr>
      <w:r w:rsidRPr="001F6246">
        <w:rPr>
          <w:rFonts w:asciiTheme="majorHAnsi" w:hAnsiTheme="majorHAnsi" w:cstheme="majorHAnsi"/>
        </w:rPr>
        <w:t>(C)</w:t>
      </w:r>
      <w:bookmarkStart w:id="25" w:name="QQ220901005665_2_3"/>
      <w:r w:rsidRPr="001F6246">
        <w:rPr>
          <w:rFonts w:asciiTheme="majorHAnsi" w:hAnsiTheme="majorHAnsi" w:cstheme="majorHAnsi"/>
          <w:kern w:val="2"/>
          <w:szCs w:val="22"/>
        </w:rPr>
        <w:t xml:space="preserve"> Donald Duck tends to get in trouble because of his bad temper.</w:t>
      </w:r>
      <w:r w:rsidRPr="001F6246">
        <w:rPr>
          <w:rFonts w:asciiTheme="majorHAnsi" w:hAnsiTheme="majorHAnsi" w:cstheme="majorHAnsi"/>
        </w:rPr>
        <w:t xml:space="preserve">　</w:t>
      </w:r>
      <w:bookmarkEnd w:id="25"/>
    </w:p>
    <w:p w14:paraId="6E3BC281" w14:textId="573A7FFE" w:rsidR="001F6246" w:rsidRPr="001F6246" w:rsidRDefault="001F6246" w:rsidP="001F6246">
      <w:pPr>
        <w:pStyle w:val="Normal21"/>
        <w:snapToGrid w:val="0"/>
        <w:spacing w:before="80"/>
        <w:ind w:leftChars="100" w:left="240" w:firstLineChars="300" w:firstLine="720"/>
        <w:textAlignment w:val="center"/>
        <w:rPr>
          <w:rFonts w:asciiTheme="majorHAnsi" w:eastAsia="DengXian" w:hAnsiTheme="majorHAnsi" w:cstheme="majorHAnsi"/>
          <w:lang w:eastAsia="zh-CN"/>
        </w:rPr>
      </w:pPr>
      <w:r w:rsidRPr="001F6246">
        <w:rPr>
          <w:rFonts w:asciiTheme="majorHAnsi" w:hAnsiTheme="majorHAnsi" w:cstheme="majorHAnsi"/>
        </w:rPr>
        <w:t>(D)</w:t>
      </w:r>
      <w:bookmarkStart w:id="26" w:name="QQ220901005665_2_4"/>
      <w:r w:rsidRPr="001F6246">
        <w:rPr>
          <w:rFonts w:asciiTheme="majorHAnsi" w:hAnsiTheme="majorHAnsi" w:cstheme="majorHAnsi"/>
          <w:kern w:val="2"/>
          <w:szCs w:val="22"/>
        </w:rPr>
        <w:t xml:space="preserve"> Donald Duck doesn’t like his clothes (sailor shirt, cap and bow tie.</w:t>
      </w:r>
      <w:r w:rsidRPr="001F6246">
        <w:rPr>
          <w:rFonts w:asciiTheme="majorHAnsi" w:hAnsiTheme="majorHAnsi" w:cstheme="majorHAnsi"/>
        </w:rPr>
        <w:t xml:space="preserve">　</w:t>
      </w:r>
      <w:bookmarkEnd w:id="26"/>
    </w:p>
    <w:p w14:paraId="2D7C24C9" w14:textId="6858636A" w:rsidR="00AA3069" w:rsidRDefault="001F6246" w:rsidP="001F6246">
      <w:pPr>
        <w:pStyle w:val="Normal31"/>
        <w:snapToGrid w:val="0"/>
        <w:spacing w:before="80"/>
        <w:ind w:left="1871" w:hanging="1474"/>
        <w:textAlignment w:val="center"/>
        <w:rPr>
          <w:rFonts w:asciiTheme="majorHAnsi" w:hAnsiTheme="majorHAnsi" w:cstheme="majorHAnsi"/>
          <w:kern w:val="2"/>
          <w:szCs w:val="22"/>
        </w:rPr>
      </w:pPr>
      <w:bookmarkStart w:id="27" w:name="QQ220901005665_3_H"/>
      <w:r w:rsidRPr="001F6246">
        <w:rPr>
          <w:rFonts w:asciiTheme="majorHAnsi" w:hAnsiTheme="majorHAnsi" w:cstheme="majorHAnsi"/>
        </w:rPr>
        <w:t>(</w:t>
      </w:r>
      <w:r w:rsidR="00762A71">
        <w:rPr>
          <w:rFonts w:asciiTheme="majorHAnsi" w:hAnsiTheme="majorHAnsi" w:cstheme="majorHAnsi"/>
        </w:rPr>
        <w:t>20</w:t>
      </w:r>
      <w:r w:rsidRPr="001F6246">
        <w:rPr>
          <w:rFonts w:asciiTheme="majorHAnsi" w:hAnsiTheme="majorHAnsi" w:cstheme="majorHAnsi"/>
        </w:rPr>
        <w:t>)</w:t>
      </w:r>
      <w:r>
        <w:rPr>
          <w:rFonts w:asciiTheme="majorHAnsi" w:hAnsiTheme="majorHAnsi" w:cstheme="majorHAnsi"/>
        </w:rPr>
        <w:t xml:space="preserve">  </w:t>
      </w:r>
      <w:r w:rsidRPr="001F6246">
        <w:rPr>
          <w:rFonts w:asciiTheme="majorHAnsi" w:hAnsiTheme="majorHAnsi" w:cstheme="majorHAnsi"/>
          <w:kern w:val="2"/>
          <w:szCs w:val="22"/>
        </w:rPr>
        <w:t>Which of the following is closest in meaning to the word “</w:t>
      </w:r>
      <w:r w:rsidRPr="001F6246">
        <w:rPr>
          <w:rFonts w:asciiTheme="majorHAnsi" w:hAnsiTheme="majorHAnsi" w:cstheme="majorHAnsi"/>
          <w:b/>
          <w:kern w:val="2"/>
          <w:szCs w:val="22"/>
        </w:rPr>
        <w:t>entertaining</w:t>
      </w:r>
      <w:r w:rsidRPr="001F6246">
        <w:rPr>
          <w:rFonts w:asciiTheme="majorHAnsi" w:hAnsiTheme="majorHAnsi" w:cstheme="majorHAnsi"/>
          <w:kern w:val="2"/>
          <w:szCs w:val="22"/>
        </w:rPr>
        <w:t>”</w:t>
      </w:r>
      <w:r w:rsidRPr="001F6246">
        <w:rPr>
          <w:rFonts w:asciiTheme="majorHAnsi" w:hAnsiTheme="majorHAnsi" w:cstheme="majorHAnsi"/>
          <w:b/>
          <w:kern w:val="2"/>
          <w:szCs w:val="22"/>
        </w:rPr>
        <w:t xml:space="preserve"> </w:t>
      </w:r>
      <w:r w:rsidRPr="001F6246">
        <w:rPr>
          <w:rFonts w:asciiTheme="majorHAnsi" w:hAnsiTheme="majorHAnsi" w:cstheme="majorHAnsi"/>
          <w:kern w:val="2"/>
          <w:szCs w:val="22"/>
        </w:rPr>
        <w:t>in the third</w:t>
      </w:r>
    </w:p>
    <w:p w14:paraId="24ACC4E3" w14:textId="77777777" w:rsidR="00A84DC1" w:rsidRDefault="001F6246" w:rsidP="00AA3069">
      <w:pPr>
        <w:pStyle w:val="Normal31"/>
        <w:snapToGrid w:val="0"/>
        <w:spacing w:before="80"/>
        <w:ind w:leftChars="100" w:left="240" w:firstLineChars="300" w:firstLine="720"/>
        <w:textAlignment w:val="center"/>
        <w:rPr>
          <w:rFonts w:asciiTheme="majorHAnsi" w:hAnsiTheme="majorHAnsi" w:cstheme="majorHAnsi"/>
        </w:rPr>
      </w:pPr>
      <w:r w:rsidRPr="001F6246">
        <w:rPr>
          <w:rFonts w:asciiTheme="majorHAnsi" w:hAnsiTheme="majorHAnsi" w:cstheme="majorHAnsi"/>
          <w:kern w:val="2"/>
          <w:szCs w:val="22"/>
        </w:rPr>
        <w:t>paragraph?</w:t>
      </w:r>
      <w:r w:rsidRPr="001F6246">
        <w:rPr>
          <w:rFonts w:asciiTheme="majorHAnsi" w:hAnsiTheme="majorHAnsi" w:cstheme="majorHAnsi"/>
        </w:rPr>
        <w:t xml:space="preserve">　</w:t>
      </w:r>
      <w:bookmarkEnd w:id="27"/>
    </w:p>
    <w:p w14:paraId="05A1AE1A" w14:textId="4E7D3B5E" w:rsidR="001F6246" w:rsidRDefault="001F6246" w:rsidP="00AA3069">
      <w:pPr>
        <w:pStyle w:val="Normal31"/>
        <w:snapToGrid w:val="0"/>
        <w:spacing w:before="80"/>
        <w:ind w:leftChars="100" w:left="240" w:firstLineChars="300" w:firstLine="720"/>
        <w:textAlignment w:val="center"/>
        <w:rPr>
          <w:rFonts w:asciiTheme="majorHAnsi" w:hAnsiTheme="majorHAnsi" w:cstheme="majorHAnsi"/>
        </w:rPr>
      </w:pPr>
      <w:r w:rsidRPr="001F6246">
        <w:rPr>
          <w:rFonts w:asciiTheme="majorHAnsi" w:hAnsiTheme="majorHAnsi" w:cstheme="majorHAnsi"/>
        </w:rPr>
        <w:t>(A)</w:t>
      </w:r>
      <w:bookmarkStart w:id="28" w:name="QQ220901005665_3_1"/>
      <w:r w:rsidRPr="001F6246">
        <w:rPr>
          <w:rFonts w:asciiTheme="majorHAnsi" w:hAnsiTheme="majorHAnsi" w:cstheme="majorHAnsi"/>
          <w:kern w:val="2"/>
          <w:szCs w:val="22"/>
        </w:rPr>
        <w:t xml:space="preserve"> faithful</w:t>
      </w:r>
      <w:r w:rsidRPr="001F6246">
        <w:rPr>
          <w:rFonts w:asciiTheme="majorHAnsi" w:hAnsiTheme="majorHAnsi" w:cstheme="majorHAnsi"/>
        </w:rPr>
        <w:t xml:space="preserve">　</w:t>
      </w:r>
      <w:bookmarkEnd w:id="28"/>
      <w:r w:rsidR="00AA3069">
        <w:rPr>
          <w:rFonts w:asciiTheme="majorHAnsi" w:hAnsiTheme="majorHAnsi" w:cstheme="majorHAnsi"/>
        </w:rPr>
        <w:tab/>
      </w:r>
      <w:r w:rsidR="00A84DC1">
        <w:rPr>
          <w:rFonts w:asciiTheme="majorHAnsi" w:hAnsiTheme="majorHAnsi" w:cstheme="majorHAnsi"/>
        </w:rPr>
        <w:tab/>
      </w:r>
      <w:r w:rsidRPr="001F6246">
        <w:rPr>
          <w:rFonts w:asciiTheme="majorHAnsi" w:hAnsiTheme="majorHAnsi" w:cstheme="majorHAnsi"/>
        </w:rPr>
        <w:t>(B)</w:t>
      </w:r>
      <w:bookmarkStart w:id="29" w:name="QQ220901005665_3_2"/>
      <w:r w:rsidRPr="001F6246">
        <w:rPr>
          <w:rFonts w:asciiTheme="majorHAnsi" w:hAnsiTheme="majorHAnsi" w:cstheme="majorHAnsi"/>
          <w:kern w:val="2"/>
          <w:szCs w:val="22"/>
        </w:rPr>
        <w:t xml:space="preserve"> passionate</w:t>
      </w:r>
      <w:r w:rsidRPr="001F6246">
        <w:rPr>
          <w:rFonts w:asciiTheme="majorHAnsi" w:hAnsiTheme="majorHAnsi" w:cstheme="majorHAnsi"/>
        </w:rPr>
        <w:t xml:space="preserve">　</w:t>
      </w:r>
      <w:bookmarkEnd w:id="29"/>
      <w:r w:rsidR="00AA3069">
        <w:rPr>
          <w:rFonts w:asciiTheme="majorHAnsi" w:hAnsiTheme="majorHAnsi" w:cstheme="majorHAnsi"/>
        </w:rPr>
        <w:tab/>
      </w:r>
      <w:r w:rsidR="00A84DC1">
        <w:rPr>
          <w:rFonts w:asciiTheme="majorHAnsi" w:hAnsiTheme="majorHAnsi" w:cstheme="majorHAnsi"/>
        </w:rPr>
        <w:tab/>
      </w:r>
      <w:r w:rsidRPr="001F6246">
        <w:rPr>
          <w:rFonts w:asciiTheme="majorHAnsi" w:hAnsiTheme="majorHAnsi" w:cstheme="majorHAnsi"/>
        </w:rPr>
        <w:t>(C)</w:t>
      </w:r>
      <w:bookmarkStart w:id="30" w:name="QQ220901005665_3_3"/>
      <w:r w:rsidRPr="001F6246">
        <w:rPr>
          <w:rFonts w:asciiTheme="majorHAnsi" w:hAnsiTheme="majorHAnsi" w:cstheme="majorHAnsi"/>
          <w:kern w:val="2"/>
          <w:szCs w:val="22"/>
        </w:rPr>
        <w:t xml:space="preserve"> surprising</w:t>
      </w:r>
      <w:r w:rsidRPr="001F6246">
        <w:rPr>
          <w:rFonts w:asciiTheme="majorHAnsi" w:hAnsiTheme="majorHAnsi" w:cstheme="majorHAnsi"/>
        </w:rPr>
        <w:t xml:space="preserve">　</w:t>
      </w:r>
      <w:bookmarkEnd w:id="30"/>
      <w:r w:rsidR="00AA3069">
        <w:rPr>
          <w:rFonts w:asciiTheme="majorHAnsi" w:hAnsiTheme="majorHAnsi" w:cstheme="majorHAnsi"/>
        </w:rPr>
        <w:tab/>
      </w:r>
      <w:r w:rsidR="00A84DC1">
        <w:rPr>
          <w:rFonts w:asciiTheme="majorHAnsi" w:hAnsiTheme="majorHAnsi" w:cstheme="majorHAnsi"/>
        </w:rPr>
        <w:tab/>
      </w:r>
      <w:r w:rsidRPr="001F6246">
        <w:rPr>
          <w:rFonts w:asciiTheme="majorHAnsi" w:hAnsiTheme="majorHAnsi" w:cstheme="majorHAnsi"/>
        </w:rPr>
        <w:t>(D)</w:t>
      </w:r>
      <w:bookmarkStart w:id="31" w:name="QQ220901005665_3_4"/>
      <w:r w:rsidRPr="001F6246">
        <w:rPr>
          <w:rFonts w:asciiTheme="majorHAnsi" w:hAnsiTheme="majorHAnsi" w:cstheme="majorHAnsi"/>
          <w:kern w:val="2"/>
          <w:szCs w:val="22"/>
        </w:rPr>
        <w:t xml:space="preserve"> amusing</w:t>
      </w:r>
      <w:r w:rsidRPr="001F6246">
        <w:rPr>
          <w:rFonts w:asciiTheme="majorHAnsi" w:hAnsiTheme="majorHAnsi" w:cstheme="majorHAnsi"/>
        </w:rPr>
        <w:t xml:space="preserve">　</w:t>
      </w:r>
      <w:bookmarkEnd w:id="16"/>
      <w:bookmarkEnd w:id="31"/>
    </w:p>
    <w:p w14:paraId="2F1F0276" w14:textId="395A4EC3" w:rsidR="00C30E10" w:rsidRDefault="00C30E10" w:rsidP="00C30E10">
      <w:pPr>
        <w:pStyle w:val="Normal31"/>
        <w:snapToGrid w:val="0"/>
        <w:spacing w:before="80"/>
        <w:textAlignment w:val="center"/>
        <w:rPr>
          <w:rFonts w:asciiTheme="majorHAnsi" w:eastAsiaTheme="minorEastAsia" w:hAnsiTheme="majorHAnsi" w:cstheme="majorHAnsi"/>
        </w:rPr>
      </w:pPr>
      <w:r>
        <w:rPr>
          <w:rFonts w:asciiTheme="majorHAnsi" w:eastAsiaTheme="minorEastAsia" w:hAnsiTheme="majorHAnsi" w:cstheme="majorHAnsi" w:hint="eastAsia"/>
        </w:rPr>
        <w:t xml:space="preserve"> </w:t>
      </w:r>
    </w:p>
    <w:p w14:paraId="588C60CF" w14:textId="77777777" w:rsidR="00C30E10" w:rsidRPr="00C30E10" w:rsidRDefault="00C30E10" w:rsidP="00C30E10">
      <w:pPr>
        <w:pStyle w:val="Normal31"/>
        <w:snapToGrid w:val="0"/>
        <w:spacing w:before="80"/>
        <w:textAlignment w:val="center"/>
        <w:rPr>
          <w:rFonts w:asciiTheme="majorHAnsi" w:eastAsiaTheme="minorEastAsia" w:hAnsiTheme="majorHAnsi" w:cstheme="majorHAnsi"/>
        </w:rPr>
      </w:pPr>
    </w:p>
    <w:sectPr w:rsidR="00C30E10" w:rsidRPr="00C30E10" w:rsidSect="007F57A1">
      <w:headerReference w:type="default" r:id="rId9"/>
      <w:footerReference w:type="even" r:id="rId10"/>
      <w:footerReference w:type="default" r:id="rId11"/>
      <w:pgSz w:w="20639" w:h="14572" w:orient="landscape" w:code="12"/>
      <w:pgMar w:top="567" w:right="85" w:bottom="567" w:left="340" w:header="567" w:footer="992" w:gutter="0"/>
      <w:cols w:num="2" w:sep="1" w:space="652"/>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053809" w14:textId="77777777" w:rsidR="001150B1" w:rsidRDefault="001150B1">
      <w:r>
        <w:separator/>
      </w:r>
    </w:p>
  </w:endnote>
  <w:endnote w:type="continuationSeparator" w:id="0">
    <w:p w14:paraId="13A1CC5C" w14:textId="77777777" w:rsidR="001150B1" w:rsidRDefault="001150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新細明體">
    <w:altName w:val="PMingLiU"/>
    <w:panose1 w:val="02020500000000000000"/>
    <w:charset w:val="88"/>
    <w:family w:val="roman"/>
    <w:pitch w:val="variable"/>
    <w:sig w:usb0="A00002FF" w:usb1="28CFFCFA" w:usb2="00000016" w:usb3="00000000" w:csb0="00100001" w:csb1="00000000"/>
  </w:font>
  <w:font w:name="'Times New Roman'">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標楷體">
    <w:altName w:val="宋体"/>
    <w:panose1 w:val="03000509000000000000"/>
    <w:charset w:val="88"/>
    <w:family w:val="script"/>
    <w:pitch w:val="fixed"/>
    <w:sig w:usb0="00000003" w:usb1="080E0000" w:usb2="00000016" w:usb3="00000000" w:csb0="00100001" w:csb1="00000000"/>
  </w:font>
  <w:font w:name="Tahoma">
    <w:panose1 w:val="020B0604030504040204"/>
    <w:charset w:val="00"/>
    <w:family w:val="swiss"/>
    <w:pitch w:val="variable"/>
    <w:sig w:usb0="E1002EFF" w:usb1="C000605B" w:usb2="00000029" w:usb3="00000000" w:csb0="000101FF" w:csb1="00000000"/>
  </w:font>
  <w:font w:name="Syndor Itc T">
    <w:altName w:val="Times New Roman"/>
    <w:panose1 w:val="00000000000000000000"/>
    <w:charset w:val="00"/>
    <w:family w:val="auto"/>
    <w:notTrueType/>
    <w:pitch w:val="default"/>
    <w:sig w:usb0="00000003" w:usb1="00000000" w:usb2="00000000" w:usb3="00000000" w:csb0="00000001" w:csb1="00000000"/>
  </w:font>
  <w:font w:name="華康細黑體">
    <w:altName w:val="微軟正黑體"/>
    <w:charset w:val="88"/>
    <w:family w:val="modern"/>
    <w:pitch w:val="fixed"/>
    <w:sig w:usb0="80000001" w:usb1="28091800" w:usb2="00000016" w:usb3="00000000" w:csb0="00100000"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26872" w14:textId="77777777" w:rsidR="001B6CBE" w:rsidRDefault="001B6CBE" w:rsidP="002818B6">
    <w:pPr>
      <w:pStyle w:val="a4"/>
      <w:framePr w:wrap="around" w:vAnchor="text" w:hAnchor="margin" w:xAlign="center" w:y="1"/>
      <w:rPr>
        <w:rStyle w:val="af0"/>
      </w:rPr>
    </w:pPr>
    <w:r>
      <w:rPr>
        <w:rStyle w:val="af0"/>
      </w:rPr>
      <w:fldChar w:fldCharType="begin"/>
    </w:r>
    <w:r>
      <w:rPr>
        <w:rStyle w:val="af0"/>
      </w:rPr>
      <w:instrText xml:space="preserve">PAGE  </w:instrText>
    </w:r>
    <w:r>
      <w:rPr>
        <w:rStyle w:val="af0"/>
      </w:rPr>
      <w:fldChar w:fldCharType="end"/>
    </w:r>
  </w:p>
  <w:p w14:paraId="6D0775E3" w14:textId="77777777" w:rsidR="001B6CBE" w:rsidRDefault="001B6CBE">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CAAC2" w14:textId="264DD96E" w:rsidR="001B6CBE" w:rsidRDefault="001B6CBE" w:rsidP="002818B6">
    <w:pPr>
      <w:pStyle w:val="a4"/>
      <w:framePr w:wrap="around" w:vAnchor="text" w:hAnchor="margin" w:xAlign="center" w:y="1"/>
      <w:rPr>
        <w:rStyle w:val="af0"/>
      </w:rPr>
    </w:pPr>
    <w:r>
      <w:rPr>
        <w:rStyle w:val="af0"/>
      </w:rPr>
      <w:fldChar w:fldCharType="begin"/>
    </w:r>
    <w:r>
      <w:rPr>
        <w:rStyle w:val="af0"/>
      </w:rPr>
      <w:instrText xml:space="preserve">PAGE  </w:instrText>
    </w:r>
    <w:r>
      <w:rPr>
        <w:rStyle w:val="af0"/>
      </w:rPr>
      <w:fldChar w:fldCharType="separate"/>
    </w:r>
    <w:r w:rsidR="00E00C3F">
      <w:rPr>
        <w:rStyle w:val="af0"/>
        <w:noProof/>
      </w:rPr>
      <w:t>3</w:t>
    </w:r>
    <w:r>
      <w:rPr>
        <w:rStyle w:val="af0"/>
      </w:rPr>
      <w:fldChar w:fldCharType="end"/>
    </w:r>
  </w:p>
  <w:p w14:paraId="1B114DA6" w14:textId="77777777" w:rsidR="001B6CBE" w:rsidRDefault="001B6CBE">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440CF5" w14:textId="77777777" w:rsidR="001150B1" w:rsidRDefault="001150B1">
      <w:r>
        <w:separator/>
      </w:r>
    </w:p>
  </w:footnote>
  <w:footnote w:type="continuationSeparator" w:id="0">
    <w:p w14:paraId="4566F7B6" w14:textId="77777777" w:rsidR="001150B1" w:rsidRDefault="001150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9615" w:type="dxa"/>
      <w:tblInd w:w="2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098"/>
      <w:gridCol w:w="1461"/>
      <w:gridCol w:w="711"/>
      <w:gridCol w:w="1279"/>
      <w:gridCol w:w="996"/>
      <w:gridCol w:w="1279"/>
      <w:gridCol w:w="1137"/>
      <w:gridCol w:w="2133"/>
      <w:gridCol w:w="1137"/>
      <w:gridCol w:w="2416"/>
      <w:gridCol w:w="1422"/>
      <w:gridCol w:w="2351"/>
      <w:gridCol w:w="1134"/>
      <w:gridCol w:w="1061"/>
    </w:tblGrid>
    <w:tr w:rsidR="001B6CBE" w:rsidRPr="001C2F21" w14:paraId="5D2FF7E1" w14:textId="77777777" w:rsidTr="00713148">
      <w:trPr>
        <w:cantSplit/>
        <w:trHeight w:val="431"/>
      </w:trPr>
      <w:tc>
        <w:tcPr>
          <w:tcW w:w="13646" w:type="dxa"/>
          <w:gridSpan w:val="10"/>
          <w:tcBorders>
            <w:top w:val="double" w:sz="4" w:space="0" w:color="auto"/>
            <w:bottom w:val="single" w:sz="4" w:space="0" w:color="auto"/>
            <w:right w:val="nil"/>
          </w:tcBorders>
          <w:vAlign w:val="center"/>
        </w:tcPr>
        <w:p w14:paraId="57CAF431" w14:textId="5C94B56E" w:rsidR="001B6CBE" w:rsidRPr="001C2F21" w:rsidRDefault="001B6CBE" w:rsidP="004941CC">
          <w:pPr>
            <w:tabs>
              <w:tab w:val="left" w:pos="5892"/>
            </w:tabs>
            <w:jc w:val="center"/>
            <w:rPr>
              <w:b/>
            </w:rPr>
          </w:pPr>
          <w:r>
            <w:rPr>
              <w:b/>
            </w:rPr>
            <w:t>新北高工</w:t>
          </w:r>
          <w:r>
            <w:rPr>
              <w:b/>
            </w:rPr>
            <w:t xml:space="preserve"> 111</w:t>
          </w:r>
          <w:r w:rsidRPr="001C2F21">
            <w:rPr>
              <w:b/>
            </w:rPr>
            <w:t xml:space="preserve"> </w:t>
          </w:r>
          <w:r w:rsidRPr="001C2F21">
            <w:rPr>
              <w:b/>
            </w:rPr>
            <w:t>學年度第</w:t>
          </w:r>
          <w:r w:rsidRPr="001C2F21">
            <w:rPr>
              <w:b/>
            </w:rPr>
            <w:t xml:space="preserve"> </w:t>
          </w:r>
          <w:r w:rsidR="00D73718">
            <w:rPr>
              <w:b/>
            </w:rPr>
            <w:t>2</w:t>
          </w:r>
          <w:r w:rsidRPr="001C2F21">
            <w:rPr>
              <w:b/>
            </w:rPr>
            <w:t xml:space="preserve"> </w:t>
          </w:r>
          <w:r w:rsidRPr="001C2F21">
            <w:rPr>
              <w:b/>
            </w:rPr>
            <w:t>學期</w:t>
          </w:r>
          <w:r w:rsidR="000F4C3C">
            <w:rPr>
              <w:rFonts w:hint="eastAsia"/>
              <w:b/>
            </w:rPr>
            <w:t xml:space="preserve">  </w:t>
          </w:r>
          <w:r w:rsidR="000F4C3C">
            <w:rPr>
              <w:rFonts w:hint="eastAsia"/>
              <w:b/>
            </w:rPr>
            <w:t>第</w:t>
          </w:r>
          <w:r w:rsidR="000F4C3C">
            <w:rPr>
              <w:rFonts w:hint="eastAsia"/>
              <w:b/>
            </w:rPr>
            <w:t>1</w:t>
          </w:r>
          <w:r w:rsidR="000F4C3C">
            <w:rPr>
              <w:rFonts w:hint="eastAsia"/>
              <w:b/>
            </w:rPr>
            <w:t>次月考</w:t>
          </w:r>
        </w:p>
      </w:tc>
      <w:tc>
        <w:tcPr>
          <w:tcW w:w="1422" w:type="dxa"/>
          <w:tcBorders>
            <w:top w:val="double" w:sz="4" w:space="0" w:color="auto"/>
            <w:left w:val="double" w:sz="4" w:space="0" w:color="auto"/>
            <w:bottom w:val="single" w:sz="4" w:space="0" w:color="auto"/>
          </w:tcBorders>
          <w:vAlign w:val="center"/>
        </w:tcPr>
        <w:p w14:paraId="2006EE12" w14:textId="77777777" w:rsidR="001B6CBE" w:rsidRPr="001C2F21" w:rsidRDefault="001B6CBE" w:rsidP="00647F05">
          <w:pPr>
            <w:jc w:val="center"/>
            <w:rPr>
              <w:b/>
            </w:rPr>
          </w:pPr>
          <w:r w:rsidRPr="001C2F21">
            <w:rPr>
              <w:b/>
            </w:rPr>
            <w:t>班級</w:t>
          </w:r>
        </w:p>
      </w:tc>
      <w:tc>
        <w:tcPr>
          <w:tcW w:w="2351" w:type="dxa"/>
          <w:tcBorders>
            <w:top w:val="double" w:sz="4" w:space="0" w:color="auto"/>
            <w:bottom w:val="single" w:sz="4" w:space="0" w:color="auto"/>
          </w:tcBorders>
          <w:vAlign w:val="center"/>
        </w:tcPr>
        <w:p w14:paraId="44E7DC17" w14:textId="77777777" w:rsidR="001B6CBE" w:rsidRPr="001C2F21" w:rsidRDefault="001B6CBE" w:rsidP="00647F05">
          <w:pPr>
            <w:jc w:val="center"/>
            <w:rPr>
              <w:b/>
            </w:rPr>
          </w:pPr>
        </w:p>
      </w:tc>
      <w:tc>
        <w:tcPr>
          <w:tcW w:w="1134" w:type="dxa"/>
          <w:tcBorders>
            <w:top w:val="double" w:sz="4" w:space="0" w:color="auto"/>
            <w:bottom w:val="single" w:sz="4" w:space="0" w:color="auto"/>
          </w:tcBorders>
          <w:vAlign w:val="center"/>
        </w:tcPr>
        <w:p w14:paraId="0DF33700" w14:textId="77777777" w:rsidR="001B6CBE" w:rsidRPr="001C2F21" w:rsidRDefault="001B6CBE" w:rsidP="00647F05">
          <w:pPr>
            <w:jc w:val="center"/>
            <w:rPr>
              <w:b/>
            </w:rPr>
          </w:pPr>
          <w:r w:rsidRPr="001C2F21">
            <w:rPr>
              <w:b/>
            </w:rPr>
            <w:t>座號</w:t>
          </w:r>
        </w:p>
      </w:tc>
      <w:tc>
        <w:tcPr>
          <w:tcW w:w="1061" w:type="dxa"/>
          <w:tcBorders>
            <w:top w:val="double" w:sz="4" w:space="0" w:color="auto"/>
            <w:bottom w:val="single" w:sz="4" w:space="0" w:color="auto"/>
            <w:right w:val="double" w:sz="4" w:space="0" w:color="auto"/>
          </w:tcBorders>
          <w:vAlign w:val="center"/>
        </w:tcPr>
        <w:p w14:paraId="4691A9E8" w14:textId="77777777" w:rsidR="001B6CBE" w:rsidRPr="001C2F21" w:rsidRDefault="001B6CBE" w:rsidP="00647F05">
          <w:pPr>
            <w:rPr>
              <w:b/>
            </w:rPr>
          </w:pPr>
        </w:p>
      </w:tc>
    </w:tr>
    <w:tr w:rsidR="001B6CBE" w:rsidRPr="001C2F21" w14:paraId="1DA68665" w14:textId="77777777" w:rsidTr="00D4032C">
      <w:trPr>
        <w:cantSplit/>
        <w:trHeight w:val="677"/>
      </w:trPr>
      <w:tc>
        <w:tcPr>
          <w:tcW w:w="1098" w:type="dxa"/>
          <w:tcBorders>
            <w:top w:val="single" w:sz="4" w:space="0" w:color="auto"/>
            <w:bottom w:val="single" w:sz="4" w:space="0" w:color="auto"/>
          </w:tcBorders>
          <w:vAlign w:val="center"/>
        </w:tcPr>
        <w:p w14:paraId="14456156" w14:textId="77777777" w:rsidR="001B6CBE" w:rsidRPr="001C2F21" w:rsidRDefault="001B6CBE" w:rsidP="00647F05">
          <w:pPr>
            <w:jc w:val="center"/>
            <w:rPr>
              <w:b/>
            </w:rPr>
          </w:pPr>
          <w:r w:rsidRPr="001C2F21">
            <w:rPr>
              <w:b/>
            </w:rPr>
            <w:t>科目</w:t>
          </w:r>
        </w:p>
      </w:tc>
      <w:tc>
        <w:tcPr>
          <w:tcW w:w="1461" w:type="dxa"/>
          <w:tcBorders>
            <w:top w:val="single" w:sz="4" w:space="0" w:color="auto"/>
            <w:bottom w:val="single" w:sz="4" w:space="0" w:color="auto"/>
          </w:tcBorders>
          <w:vAlign w:val="center"/>
        </w:tcPr>
        <w:p w14:paraId="44B3D79D" w14:textId="22335B3C" w:rsidR="001B6CBE" w:rsidRPr="001C2F21" w:rsidRDefault="00DC3B89" w:rsidP="00DC3B89">
          <w:pPr>
            <w:rPr>
              <w:b/>
            </w:rPr>
          </w:pPr>
          <w:r>
            <w:rPr>
              <w:b/>
            </w:rPr>
            <w:t xml:space="preserve"> </w:t>
          </w:r>
          <w:r>
            <w:rPr>
              <w:rFonts w:hint="eastAsia"/>
              <w:b/>
            </w:rPr>
            <w:t>英文閱讀</w:t>
          </w:r>
        </w:p>
      </w:tc>
      <w:tc>
        <w:tcPr>
          <w:tcW w:w="711" w:type="dxa"/>
          <w:tcBorders>
            <w:top w:val="single" w:sz="4" w:space="0" w:color="auto"/>
            <w:bottom w:val="single" w:sz="4" w:space="0" w:color="auto"/>
          </w:tcBorders>
          <w:vAlign w:val="center"/>
        </w:tcPr>
        <w:p w14:paraId="426384CA" w14:textId="77777777" w:rsidR="001B6CBE" w:rsidRPr="001C2F21" w:rsidRDefault="001B6CBE" w:rsidP="00647F05">
          <w:pPr>
            <w:jc w:val="center"/>
            <w:rPr>
              <w:b/>
            </w:rPr>
          </w:pPr>
          <w:r w:rsidRPr="001C2F21">
            <w:rPr>
              <w:b/>
            </w:rPr>
            <w:t>年級</w:t>
          </w:r>
        </w:p>
      </w:tc>
      <w:tc>
        <w:tcPr>
          <w:tcW w:w="1279" w:type="dxa"/>
          <w:tcBorders>
            <w:top w:val="single" w:sz="4" w:space="0" w:color="auto"/>
            <w:bottom w:val="single" w:sz="4" w:space="0" w:color="auto"/>
          </w:tcBorders>
          <w:vAlign w:val="center"/>
        </w:tcPr>
        <w:p w14:paraId="7EEA22A7" w14:textId="1A5088F6" w:rsidR="001B6CBE" w:rsidRPr="00D73718" w:rsidRDefault="000F4C3C" w:rsidP="00647F05">
          <w:pPr>
            <w:jc w:val="center"/>
            <w:rPr>
              <w:b/>
            </w:rPr>
          </w:pPr>
          <w:r>
            <w:rPr>
              <w:rFonts w:hint="eastAsia"/>
              <w:b/>
            </w:rPr>
            <w:t>二</w:t>
          </w:r>
        </w:p>
      </w:tc>
      <w:tc>
        <w:tcPr>
          <w:tcW w:w="996" w:type="dxa"/>
          <w:tcBorders>
            <w:top w:val="single" w:sz="4" w:space="0" w:color="auto"/>
            <w:bottom w:val="single" w:sz="4" w:space="0" w:color="auto"/>
          </w:tcBorders>
          <w:vAlign w:val="center"/>
        </w:tcPr>
        <w:p w14:paraId="774068BC" w14:textId="77777777" w:rsidR="001B6CBE" w:rsidRPr="001C2F21" w:rsidRDefault="001B6CBE" w:rsidP="00647F05">
          <w:pPr>
            <w:jc w:val="center"/>
            <w:rPr>
              <w:b/>
            </w:rPr>
          </w:pPr>
          <w:r w:rsidRPr="001C2F21">
            <w:rPr>
              <w:b/>
            </w:rPr>
            <w:t>科別</w:t>
          </w:r>
        </w:p>
      </w:tc>
      <w:tc>
        <w:tcPr>
          <w:tcW w:w="1279" w:type="dxa"/>
          <w:tcBorders>
            <w:top w:val="single" w:sz="4" w:space="0" w:color="auto"/>
            <w:bottom w:val="single" w:sz="4" w:space="0" w:color="auto"/>
            <w:right w:val="nil"/>
          </w:tcBorders>
          <w:vAlign w:val="center"/>
        </w:tcPr>
        <w:p w14:paraId="7CFEEF1A" w14:textId="7C619C42" w:rsidR="001B6CBE" w:rsidRPr="001C2F21" w:rsidRDefault="00DC3B89" w:rsidP="00DC3B89">
          <w:pPr>
            <w:ind w:firstLineChars="100" w:firstLine="240"/>
            <w:rPr>
              <w:b/>
            </w:rPr>
          </w:pPr>
          <w:r>
            <w:rPr>
              <w:rFonts w:hint="eastAsia"/>
              <w:b/>
            </w:rPr>
            <w:t>電</w:t>
          </w:r>
          <w:r>
            <w:rPr>
              <w:rFonts w:hint="eastAsia"/>
              <w:b/>
            </w:rPr>
            <w:t xml:space="preserve"> </w:t>
          </w:r>
          <w:r>
            <w:rPr>
              <w:rFonts w:hint="eastAsia"/>
              <w:b/>
            </w:rPr>
            <w:t>訊</w:t>
          </w:r>
        </w:p>
      </w:tc>
      <w:tc>
        <w:tcPr>
          <w:tcW w:w="1137" w:type="dxa"/>
          <w:tcBorders>
            <w:top w:val="single" w:sz="4" w:space="0" w:color="auto"/>
            <w:bottom w:val="single" w:sz="4" w:space="0" w:color="auto"/>
            <w:right w:val="nil"/>
          </w:tcBorders>
          <w:vAlign w:val="center"/>
        </w:tcPr>
        <w:p w14:paraId="5B27AD8F" w14:textId="77777777" w:rsidR="001B6CBE" w:rsidRPr="001C2F21" w:rsidRDefault="001B6CBE" w:rsidP="00713148">
          <w:pPr>
            <w:rPr>
              <w:b/>
            </w:rPr>
          </w:pPr>
          <w:r>
            <w:rPr>
              <w:rFonts w:hint="eastAsia"/>
              <w:b/>
            </w:rPr>
            <w:t>出題老師</w:t>
          </w:r>
        </w:p>
      </w:tc>
      <w:tc>
        <w:tcPr>
          <w:tcW w:w="2133" w:type="dxa"/>
          <w:tcBorders>
            <w:top w:val="single" w:sz="4" w:space="0" w:color="auto"/>
            <w:bottom w:val="single" w:sz="4" w:space="0" w:color="auto"/>
            <w:right w:val="nil"/>
          </w:tcBorders>
          <w:vAlign w:val="center"/>
        </w:tcPr>
        <w:p w14:paraId="1C3A1D32" w14:textId="77777777" w:rsidR="001B6CBE" w:rsidRPr="001C2F21" w:rsidRDefault="001B6CBE" w:rsidP="00713148">
          <w:pPr>
            <w:rPr>
              <w:b/>
            </w:rPr>
          </w:pPr>
          <w:r>
            <w:rPr>
              <w:b/>
            </w:rPr>
            <w:t xml:space="preserve">    </w:t>
          </w:r>
          <w:r>
            <w:rPr>
              <w:rFonts w:hint="eastAsia"/>
              <w:b/>
            </w:rPr>
            <w:t>賴</w:t>
          </w:r>
          <w:r>
            <w:rPr>
              <w:b/>
            </w:rPr>
            <w:t xml:space="preserve"> </w:t>
          </w:r>
          <w:r>
            <w:rPr>
              <w:rFonts w:hint="eastAsia"/>
              <w:b/>
            </w:rPr>
            <w:t>修</w:t>
          </w:r>
          <w:r>
            <w:rPr>
              <w:b/>
            </w:rPr>
            <w:t xml:space="preserve"> </w:t>
          </w:r>
          <w:r>
            <w:rPr>
              <w:rFonts w:hint="eastAsia"/>
              <w:b/>
            </w:rPr>
            <w:t>淳</w:t>
          </w:r>
        </w:p>
      </w:tc>
      <w:tc>
        <w:tcPr>
          <w:tcW w:w="1137" w:type="dxa"/>
          <w:tcBorders>
            <w:top w:val="single" w:sz="4" w:space="0" w:color="auto"/>
            <w:bottom w:val="single" w:sz="4" w:space="0" w:color="auto"/>
            <w:right w:val="nil"/>
          </w:tcBorders>
          <w:vAlign w:val="center"/>
        </w:tcPr>
        <w:p w14:paraId="7C7EBD42" w14:textId="77777777" w:rsidR="001B6CBE" w:rsidRPr="001C2F21" w:rsidRDefault="001B6CBE" w:rsidP="00713148">
          <w:pPr>
            <w:rPr>
              <w:b/>
            </w:rPr>
          </w:pPr>
          <w:r>
            <w:rPr>
              <w:rFonts w:hint="eastAsia"/>
              <w:b/>
            </w:rPr>
            <w:t>審題老師</w:t>
          </w:r>
        </w:p>
      </w:tc>
      <w:tc>
        <w:tcPr>
          <w:tcW w:w="2416" w:type="dxa"/>
          <w:tcBorders>
            <w:top w:val="single" w:sz="4" w:space="0" w:color="auto"/>
            <w:bottom w:val="single" w:sz="4" w:space="0" w:color="auto"/>
            <w:right w:val="nil"/>
          </w:tcBorders>
          <w:vAlign w:val="center"/>
        </w:tcPr>
        <w:p w14:paraId="252F92BA" w14:textId="4A7A10DF" w:rsidR="001B6CBE" w:rsidRPr="001C2F21" w:rsidRDefault="001B6CBE" w:rsidP="00713148">
          <w:pPr>
            <w:rPr>
              <w:b/>
            </w:rPr>
          </w:pPr>
          <w:r>
            <w:rPr>
              <w:b/>
            </w:rPr>
            <w:t xml:space="preserve">    </w:t>
          </w:r>
          <w:r w:rsidR="009F0F16">
            <w:rPr>
              <w:rFonts w:hint="eastAsia"/>
              <w:b/>
            </w:rPr>
            <w:t>劉</w:t>
          </w:r>
          <w:r w:rsidR="009F0F16">
            <w:rPr>
              <w:rFonts w:hint="eastAsia"/>
              <w:b/>
            </w:rPr>
            <w:t xml:space="preserve"> </w:t>
          </w:r>
          <w:r w:rsidR="009F0F16">
            <w:rPr>
              <w:rFonts w:hint="eastAsia"/>
              <w:b/>
            </w:rPr>
            <w:t>欣</w:t>
          </w:r>
          <w:r w:rsidR="009F0F16">
            <w:rPr>
              <w:rFonts w:hint="eastAsia"/>
              <w:b/>
            </w:rPr>
            <w:t xml:space="preserve"> </w:t>
          </w:r>
          <w:r w:rsidR="009F0F16">
            <w:rPr>
              <w:rFonts w:hint="eastAsia"/>
              <w:b/>
            </w:rPr>
            <w:t>潔</w:t>
          </w:r>
        </w:p>
      </w:tc>
      <w:tc>
        <w:tcPr>
          <w:tcW w:w="1422" w:type="dxa"/>
          <w:tcBorders>
            <w:top w:val="single" w:sz="4" w:space="0" w:color="auto"/>
            <w:left w:val="double" w:sz="4" w:space="0" w:color="auto"/>
            <w:bottom w:val="single" w:sz="4" w:space="0" w:color="auto"/>
          </w:tcBorders>
          <w:vAlign w:val="center"/>
        </w:tcPr>
        <w:p w14:paraId="2D1CA5E4" w14:textId="77777777" w:rsidR="001B6CBE" w:rsidRPr="001C2F21" w:rsidRDefault="001B6CBE" w:rsidP="00647F05">
          <w:pPr>
            <w:jc w:val="center"/>
            <w:rPr>
              <w:b/>
            </w:rPr>
          </w:pPr>
          <w:r w:rsidRPr="001C2F21">
            <w:rPr>
              <w:b/>
            </w:rPr>
            <w:t>姓名</w:t>
          </w:r>
        </w:p>
      </w:tc>
      <w:tc>
        <w:tcPr>
          <w:tcW w:w="4546" w:type="dxa"/>
          <w:gridSpan w:val="3"/>
          <w:tcBorders>
            <w:top w:val="single" w:sz="4" w:space="0" w:color="auto"/>
            <w:bottom w:val="single" w:sz="4" w:space="0" w:color="auto"/>
            <w:right w:val="double" w:sz="4" w:space="0" w:color="auto"/>
          </w:tcBorders>
          <w:vAlign w:val="center"/>
        </w:tcPr>
        <w:p w14:paraId="3F14D7C5" w14:textId="77777777" w:rsidR="001B6CBE" w:rsidRPr="001C2F21" w:rsidRDefault="001B6CBE" w:rsidP="00647F05">
          <w:pPr>
            <w:rPr>
              <w:b/>
            </w:rPr>
          </w:pPr>
        </w:p>
      </w:tc>
    </w:tr>
  </w:tbl>
  <w:p w14:paraId="187EA4C4" w14:textId="77777777" w:rsidR="001B6CBE" w:rsidRPr="00F04106" w:rsidRDefault="001B6CBE" w:rsidP="00F04106">
    <w:pPr>
      <w:pStyle w:val="a3"/>
      <w:rPr>
        <w:sz w:val="16"/>
        <w:szCs w:val="16"/>
      </w:rPr>
    </w:pPr>
    <w:r>
      <w:rPr>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F789CB4"/>
    <w:multiLevelType w:val="multilevel"/>
    <w:tmpl w:val="86BC65E0"/>
    <w:lvl w:ilvl="0">
      <w:start w:val="1"/>
      <w:numFmt w:val="decimal"/>
      <w:suff w:val="space"/>
      <w:lvlText w:val="%1."/>
      <w:lvlJc w:val="right"/>
      <w:pPr>
        <w:tabs>
          <w:tab w:val="num" w:pos="-1417"/>
        </w:tabs>
        <w:ind w:left="-984"/>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0000003"/>
    <w:multiLevelType w:val="multilevel"/>
    <w:tmpl w:val="B77479F0"/>
    <w:lvl w:ilvl="0">
      <w:start w:val="1"/>
      <w:numFmt w:val="decimal"/>
      <w:suff w:val="space"/>
      <w:lvlText w:val="%1."/>
      <w:lvlJc w:val="right"/>
      <w:pPr>
        <w:tabs>
          <w:tab w:val="num" w:pos="720"/>
        </w:tabs>
        <w:ind w:left="283" w:firstLine="0"/>
      </w:pPr>
      <w:rPr>
        <w:b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0000004"/>
    <w:multiLevelType w:val="multilevel"/>
    <w:tmpl w:val="FF42212A"/>
    <w:lvl w:ilvl="0">
      <w:start w:val="1"/>
      <w:numFmt w:val="decimal"/>
      <w:suff w:val="space"/>
      <w:lvlText w:val="%1."/>
      <w:lvlJc w:val="right"/>
      <w:pPr>
        <w:tabs>
          <w:tab w:val="num" w:pos="720"/>
        </w:tabs>
        <w:ind w:left="283" w:firstLine="0"/>
      </w:pPr>
      <w:rPr>
        <w:rFonts w:asciiTheme="majorHAnsi" w:eastAsia="細明體" w:hAnsiTheme="majorHAnsi" w:cstheme="majorHAnsi"/>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0000005"/>
    <w:multiLevelType w:val="multilevel"/>
    <w:tmpl w:val="00000005"/>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00000006"/>
    <w:multiLevelType w:val="multilevel"/>
    <w:tmpl w:val="00000006"/>
    <w:lvl w:ilvl="0">
      <w:start w:val="1"/>
      <w:numFmt w:val="decimal"/>
      <w:suff w:val="space"/>
      <w:lvlText w:val="%1."/>
      <w:lvlJc w:val="right"/>
      <w:pPr>
        <w:tabs>
          <w:tab w:val="num" w:pos="6108"/>
        </w:tabs>
        <w:ind w:left="5671" w:firstLine="0"/>
      </w:pPr>
      <w:rPr>
        <w:b/>
        <w:color w:val="000000"/>
        <w:sz w:val="24"/>
      </w:rPr>
    </w:lvl>
    <w:lvl w:ilvl="1">
      <w:start w:val="1"/>
      <w:numFmt w:val="lowerLetter"/>
      <w:lvlText w:val="%2."/>
      <w:lvlJc w:val="left"/>
      <w:pPr>
        <w:tabs>
          <w:tab w:val="num" w:pos="6828"/>
        </w:tabs>
        <w:ind w:left="6828" w:hanging="360"/>
      </w:pPr>
    </w:lvl>
    <w:lvl w:ilvl="2">
      <w:start w:val="1"/>
      <w:numFmt w:val="lowerRoman"/>
      <w:lvlText w:val="%3."/>
      <w:lvlJc w:val="right"/>
      <w:pPr>
        <w:tabs>
          <w:tab w:val="num" w:pos="7548"/>
        </w:tabs>
        <w:ind w:left="7548" w:hanging="180"/>
      </w:pPr>
    </w:lvl>
    <w:lvl w:ilvl="3">
      <w:start w:val="1"/>
      <w:numFmt w:val="decimal"/>
      <w:lvlText w:val="%4."/>
      <w:lvlJc w:val="left"/>
      <w:pPr>
        <w:tabs>
          <w:tab w:val="num" w:pos="8268"/>
        </w:tabs>
        <w:ind w:left="8268" w:hanging="360"/>
      </w:pPr>
    </w:lvl>
    <w:lvl w:ilvl="4">
      <w:start w:val="1"/>
      <w:numFmt w:val="lowerLetter"/>
      <w:lvlText w:val="%5."/>
      <w:lvlJc w:val="left"/>
      <w:pPr>
        <w:tabs>
          <w:tab w:val="num" w:pos="8988"/>
        </w:tabs>
        <w:ind w:left="8988" w:hanging="360"/>
      </w:pPr>
    </w:lvl>
    <w:lvl w:ilvl="5">
      <w:start w:val="1"/>
      <w:numFmt w:val="lowerRoman"/>
      <w:lvlText w:val="%6."/>
      <w:lvlJc w:val="right"/>
      <w:pPr>
        <w:tabs>
          <w:tab w:val="num" w:pos="9708"/>
        </w:tabs>
        <w:ind w:left="9708" w:hanging="180"/>
      </w:pPr>
    </w:lvl>
    <w:lvl w:ilvl="6">
      <w:start w:val="1"/>
      <w:numFmt w:val="decimal"/>
      <w:lvlText w:val="%7."/>
      <w:lvlJc w:val="left"/>
      <w:pPr>
        <w:tabs>
          <w:tab w:val="num" w:pos="10428"/>
        </w:tabs>
        <w:ind w:left="10428" w:hanging="360"/>
      </w:pPr>
    </w:lvl>
    <w:lvl w:ilvl="7">
      <w:start w:val="1"/>
      <w:numFmt w:val="lowerLetter"/>
      <w:lvlText w:val="%8."/>
      <w:lvlJc w:val="left"/>
      <w:pPr>
        <w:tabs>
          <w:tab w:val="num" w:pos="11148"/>
        </w:tabs>
        <w:ind w:left="11148" w:hanging="360"/>
      </w:pPr>
    </w:lvl>
    <w:lvl w:ilvl="8">
      <w:start w:val="1"/>
      <w:numFmt w:val="lowerRoman"/>
      <w:lvlText w:val="%9."/>
      <w:lvlJc w:val="right"/>
      <w:pPr>
        <w:tabs>
          <w:tab w:val="num" w:pos="11868"/>
        </w:tabs>
        <w:ind w:left="11868" w:hanging="180"/>
      </w:pPr>
    </w:lvl>
  </w:abstractNum>
  <w:abstractNum w:abstractNumId="5" w15:restartNumberingAfterBreak="0">
    <w:nsid w:val="00000008"/>
    <w:multiLevelType w:val="multilevel"/>
    <w:tmpl w:val="00000008"/>
    <w:lvl w:ilvl="0">
      <w:start w:val="1"/>
      <w:numFmt w:val="decimal"/>
      <w:suff w:val="space"/>
      <w:lvlText w:val="%1."/>
      <w:lvlJc w:val="right"/>
      <w:pPr>
        <w:tabs>
          <w:tab w:val="num" w:pos="6674"/>
        </w:tabs>
        <w:ind w:left="6237"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9"/>
    <w:multiLevelType w:val="multilevel"/>
    <w:tmpl w:val="00000009"/>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032A04CB"/>
    <w:multiLevelType w:val="hybridMultilevel"/>
    <w:tmpl w:val="D7929024"/>
    <w:lvl w:ilvl="0" w:tplc="EA4E46FE">
      <w:start w:val="2"/>
      <w:numFmt w:val="japaneseCounting"/>
      <w:lvlText w:val="%1."/>
      <w:lvlJc w:val="left"/>
      <w:pPr>
        <w:ind w:left="360" w:hanging="360"/>
      </w:pPr>
      <w:rPr>
        <w:rFonts w:ascii="微軟正黑體" w:eastAsia="微軟正黑體" w:hAnsi="微軟正黑體" w:cs="微軟正黑體" w:hint="eastAsia"/>
        <w:sz w:val="26"/>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8" w15:restartNumberingAfterBreak="0">
    <w:nsid w:val="07CA13D7"/>
    <w:multiLevelType w:val="hybridMultilevel"/>
    <w:tmpl w:val="025E4C62"/>
    <w:lvl w:ilvl="0" w:tplc="0B7AAE3E">
      <w:start w:val="1"/>
      <w:numFmt w:val="decimal"/>
      <w:lvlText w:val="%1."/>
      <w:lvlJc w:val="left"/>
      <w:pPr>
        <w:ind w:left="540" w:hanging="420"/>
      </w:pPr>
      <w:rPr>
        <w:rFonts w:hint="default"/>
      </w:rPr>
    </w:lvl>
    <w:lvl w:ilvl="1" w:tplc="04090019" w:tentative="1">
      <w:start w:val="1"/>
      <w:numFmt w:val="ideographTraditional"/>
      <w:lvlText w:val="%2、"/>
      <w:lvlJc w:val="left"/>
      <w:pPr>
        <w:ind w:left="1080" w:hanging="480"/>
      </w:pPr>
      <w:rPr>
        <w:rFonts w:ascii="新細明體" w:eastAsia="新細明體" w:hAnsi="新細明體" w:hint="eastAsia"/>
      </w:r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rPr>
        <w:rFonts w:ascii="新細明體" w:eastAsia="新細明體" w:hAnsi="新細明體" w:hint="eastAsia"/>
      </w:r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rPr>
        <w:rFonts w:ascii="新細明體" w:eastAsia="新細明體" w:hAnsi="新細明體" w:hint="eastAsia"/>
      </w:rPr>
    </w:lvl>
    <w:lvl w:ilvl="8" w:tplc="0409001B" w:tentative="1">
      <w:start w:val="1"/>
      <w:numFmt w:val="lowerRoman"/>
      <w:lvlText w:val="%9."/>
      <w:lvlJc w:val="right"/>
      <w:pPr>
        <w:ind w:left="4440" w:hanging="480"/>
      </w:pPr>
    </w:lvl>
  </w:abstractNum>
  <w:abstractNum w:abstractNumId="9" w15:restartNumberingAfterBreak="0">
    <w:nsid w:val="0A4E71A2"/>
    <w:multiLevelType w:val="hybridMultilevel"/>
    <w:tmpl w:val="83A26C40"/>
    <w:lvl w:ilvl="0" w:tplc="2324697E">
      <w:start w:val="6"/>
      <w:numFmt w:val="upperRoman"/>
      <w:lvlText w:val="%1."/>
      <w:lvlJc w:val="left"/>
      <w:pPr>
        <w:ind w:left="720" w:hanging="720"/>
      </w:pPr>
      <w:rPr>
        <w:rFonts w:hint="default"/>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10" w15:restartNumberingAfterBreak="0">
    <w:nsid w:val="0B875D65"/>
    <w:multiLevelType w:val="hybridMultilevel"/>
    <w:tmpl w:val="2F74EF92"/>
    <w:lvl w:ilvl="0" w:tplc="47F4CD1C">
      <w:start w:val="1"/>
      <w:numFmt w:val="decimal"/>
      <w:lvlText w:val="%1."/>
      <w:lvlJc w:val="left"/>
      <w:pPr>
        <w:ind w:left="600" w:hanging="360"/>
      </w:pPr>
      <w:rPr>
        <w:rFonts w:hint="default"/>
      </w:rPr>
    </w:lvl>
    <w:lvl w:ilvl="1" w:tplc="04090019" w:tentative="1">
      <w:start w:val="1"/>
      <w:numFmt w:val="ideographTraditional"/>
      <w:lvlText w:val="%2、"/>
      <w:lvlJc w:val="left"/>
      <w:pPr>
        <w:ind w:left="1200" w:hanging="480"/>
      </w:pPr>
      <w:rPr>
        <w:rFonts w:ascii="新細明體" w:eastAsia="新細明體" w:hAnsi="新細明體" w:hint="eastAsia"/>
      </w:r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rPr>
        <w:rFonts w:ascii="新細明體" w:eastAsia="新細明體" w:hAnsi="新細明體" w:hint="eastAsia"/>
      </w:r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rPr>
        <w:rFonts w:ascii="新細明體" w:eastAsia="新細明體" w:hAnsi="新細明體" w:hint="eastAsia"/>
      </w:rPr>
    </w:lvl>
    <w:lvl w:ilvl="8" w:tplc="0409001B" w:tentative="1">
      <w:start w:val="1"/>
      <w:numFmt w:val="lowerRoman"/>
      <w:lvlText w:val="%9."/>
      <w:lvlJc w:val="right"/>
      <w:pPr>
        <w:ind w:left="4560" w:hanging="480"/>
      </w:pPr>
    </w:lvl>
  </w:abstractNum>
  <w:abstractNum w:abstractNumId="11" w15:restartNumberingAfterBreak="0">
    <w:nsid w:val="14B50E28"/>
    <w:multiLevelType w:val="hybridMultilevel"/>
    <w:tmpl w:val="FD6E2242"/>
    <w:lvl w:ilvl="0" w:tplc="67CA1FD2">
      <w:start w:val="14"/>
      <w:numFmt w:val="decimal"/>
      <w:lvlText w:val="%1."/>
      <w:lvlJc w:val="left"/>
      <w:pPr>
        <w:ind w:left="360" w:hanging="360"/>
      </w:pPr>
      <w:rPr>
        <w:rFonts w:eastAsia="細明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1A3943B8"/>
    <w:multiLevelType w:val="hybridMultilevel"/>
    <w:tmpl w:val="CFC0A84C"/>
    <w:lvl w:ilvl="0" w:tplc="45344412">
      <w:start w:val="4"/>
      <w:numFmt w:val="decimal"/>
      <w:lvlText w:val="%1."/>
      <w:lvlJc w:val="left"/>
      <w:pPr>
        <w:ind w:left="870" w:hanging="360"/>
      </w:pPr>
      <w:rPr>
        <w:rFonts w:eastAsia="細明體" w:hint="default"/>
      </w:rPr>
    </w:lvl>
    <w:lvl w:ilvl="1" w:tplc="04090019" w:tentative="1">
      <w:start w:val="1"/>
      <w:numFmt w:val="ideographTraditional"/>
      <w:lvlText w:val="%2、"/>
      <w:lvlJc w:val="left"/>
      <w:pPr>
        <w:ind w:left="1470" w:hanging="480"/>
      </w:pPr>
    </w:lvl>
    <w:lvl w:ilvl="2" w:tplc="0409001B" w:tentative="1">
      <w:start w:val="1"/>
      <w:numFmt w:val="lowerRoman"/>
      <w:lvlText w:val="%3."/>
      <w:lvlJc w:val="right"/>
      <w:pPr>
        <w:ind w:left="1950" w:hanging="480"/>
      </w:pPr>
    </w:lvl>
    <w:lvl w:ilvl="3" w:tplc="0409000F" w:tentative="1">
      <w:start w:val="1"/>
      <w:numFmt w:val="decimal"/>
      <w:lvlText w:val="%4."/>
      <w:lvlJc w:val="left"/>
      <w:pPr>
        <w:ind w:left="2430" w:hanging="480"/>
      </w:pPr>
    </w:lvl>
    <w:lvl w:ilvl="4" w:tplc="04090019" w:tentative="1">
      <w:start w:val="1"/>
      <w:numFmt w:val="ideographTraditional"/>
      <w:lvlText w:val="%5、"/>
      <w:lvlJc w:val="left"/>
      <w:pPr>
        <w:ind w:left="2910" w:hanging="480"/>
      </w:pPr>
    </w:lvl>
    <w:lvl w:ilvl="5" w:tplc="0409001B" w:tentative="1">
      <w:start w:val="1"/>
      <w:numFmt w:val="lowerRoman"/>
      <w:lvlText w:val="%6."/>
      <w:lvlJc w:val="right"/>
      <w:pPr>
        <w:ind w:left="3390" w:hanging="480"/>
      </w:pPr>
    </w:lvl>
    <w:lvl w:ilvl="6" w:tplc="0409000F" w:tentative="1">
      <w:start w:val="1"/>
      <w:numFmt w:val="decimal"/>
      <w:lvlText w:val="%7."/>
      <w:lvlJc w:val="left"/>
      <w:pPr>
        <w:ind w:left="3870" w:hanging="480"/>
      </w:pPr>
    </w:lvl>
    <w:lvl w:ilvl="7" w:tplc="04090019" w:tentative="1">
      <w:start w:val="1"/>
      <w:numFmt w:val="ideographTraditional"/>
      <w:lvlText w:val="%8、"/>
      <w:lvlJc w:val="left"/>
      <w:pPr>
        <w:ind w:left="4350" w:hanging="480"/>
      </w:pPr>
    </w:lvl>
    <w:lvl w:ilvl="8" w:tplc="0409001B" w:tentative="1">
      <w:start w:val="1"/>
      <w:numFmt w:val="lowerRoman"/>
      <w:lvlText w:val="%9."/>
      <w:lvlJc w:val="right"/>
      <w:pPr>
        <w:ind w:left="4830" w:hanging="480"/>
      </w:pPr>
    </w:lvl>
  </w:abstractNum>
  <w:abstractNum w:abstractNumId="13" w15:restartNumberingAfterBreak="0">
    <w:nsid w:val="1DEB7567"/>
    <w:multiLevelType w:val="hybridMultilevel"/>
    <w:tmpl w:val="26F4C07A"/>
    <w:lvl w:ilvl="0" w:tplc="8AA8B714">
      <w:start w:val="2"/>
      <w:numFmt w:val="taiwaneseCountingThousand"/>
      <w:lvlText w:val="%1、"/>
      <w:lvlJc w:val="left"/>
      <w:pPr>
        <w:ind w:left="480" w:hanging="480"/>
      </w:pPr>
      <w:rPr>
        <w:rFonts w:eastAsia="微軟正黑體" w:hint="default"/>
        <w:b/>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31AF4D65"/>
    <w:multiLevelType w:val="hybridMultilevel"/>
    <w:tmpl w:val="57909D26"/>
    <w:lvl w:ilvl="0" w:tplc="906CE93C">
      <w:start w:val="5"/>
      <w:numFmt w:val="upperRoman"/>
      <w:lvlText w:val="%1."/>
      <w:lvlJc w:val="left"/>
      <w:pPr>
        <w:ind w:left="720" w:hanging="720"/>
      </w:pPr>
      <w:rPr>
        <w:rFonts w:hint="default"/>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15" w15:restartNumberingAfterBreak="0">
    <w:nsid w:val="3922EEDD"/>
    <w:multiLevelType w:val="multilevel"/>
    <w:tmpl w:val="DE5E652C"/>
    <w:lvl w:ilvl="0">
      <w:start w:val="1"/>
      <w:numFmt w:val="decimal"/>
      <w:suff w:val="space"/>
      <w:lvlText w:val="%1.（　　）"/>
      <w:lvlJc w:val="right"/>
      <w:pPr>
        <w:tabs>
          <w:tab w:val="num" w:pos="0"/>
        </w:tabs>
        <w:ind w:left="1359"/>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9AF3ABC"/>
    <w:multiLevelType w:val="hybridMultilevel"/>
    <w:tmpl w:val="C69C0426"/>
    <w:lvl w:ilvl="0" w:tplc="C0228D2E">
      <w:start w:val="1"/>
      <w:numFmt w:val="decimal"/>
      <w:lvlText w:val="%1."/>
      <w:lvlJc w:val="left"/>
      <w:pPr>
        <w:ind w:left="540" w:hanging="420"/>
      </w:pPr>
      <w:rPr>
        <w:rFonts w:hint="default"/>
      </w:rPr>
    </w:lvl>
    <w:lvl w:ilvl="1" w:tplc="04090019" w:tentative="1">
      <w:start w:val="1"/>
      <w:numFmt w:val="ideographTraditional"/>
      <w:lvlText w:val="%2、"/>
      <w:lvlJc w:val="left"/>
      <w:pPr>
        <w:ind w:left="1080" w:hanging="480"/>
      </w:pPr>
      <w:rPr>
        <w:rFonts w:ascii="新細明體" w:eastAsia="新細明體" w:hAnsi="新細明體" w:hint="eastAsia"/>
      </w:r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rPr>
        <w:rFonts w:ascii="新細明體" w:eastAsia="新細明體" w:hAnsi="新細明體" w:hint="eastAsia"/>
      </w:r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rPr>
        <w:rFonts w:ascii="新細明體" w:eastAsia="新細明體" w:hAnsi="新細明體" w:hint="eastAsia"/>
      </w:rPr>
    </w:lvl>
    <w:lvl w:ilvl="8" w:tplc="0409001B" w:tentative="1">
      <w:start w:val="1"/>
      <w:numFmt w:val="lowerRoman"/>
      <w:lvlText w:val="%9."/>
      <w:lvlJc w:val="right"/>
      <w:pPr>
        <w:ind w:left="4440" w:hanging="480"/>
      </w:pPr>
    </w:lvl>
  </w:abstractNum>
  <w:abstractNum w:abstractNumId="17" w15:restartNumberingAfterBreak="0">
    <w:nsid w:val="3B9A501D"/>
    <w:multiLevelType w:val="hybridMultilevel"/>
    <w:tmpl w:val="FF6C7C38"/>
    <w:lvl w:ilvl="0" w:tplc="DC2C0DBA">
      <w:start w:val="6"/>
      <w:numFmt w:val="upperRoman"/>
      <w:lvlText w:val="%1."/>
      <w:lvlJc w:val="left"/>
      <w:pPr>
        <w:ind w:left="720" w:hanging="720"/>
      </w:pPr>
      <w:rPr>
        <w:rFonts w:hint="default"/>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18" w15:restartNumberingAfterBreak="0">
    <w:nsid w:val="3FCB043B"/>
    <w:multiLevelType w:val="multilevel"/>
    <w:tmpl w:val="86BC65E0"/>
    <w:lvl w:ilvl="0">
      <w:start w:val="1"/>
      <w:numFmt w:val="decimal"/>
      <w:suff w:val="space"/>
      <w:lvlText w:val="%1."/>
      <w:lvlJc w:val="right"/>
      <w:pPr>
        <w:tabs>
          <w:tab w:val="num" w:pos="0"/>
        </w:tabs>
        <w:ind w:left="433"/>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17E2E13"/>
    <w:multiLevelType w:val="hybridMultilevel"/>
    <w:tmpl w:val="574EB82C"/>
    <w:lvl w:ilvl="0" w:tplc="BB8C9504">
      <w:start w:val="1"/>
      <w:numFmt w:val="japaneseCounting"/>
      <w:lvlText w:val="%1、"/>
      <w:lvlJc w:val="left"/>
      <w:pPr>
        <w:ind w:left="700" w:hanging="560"/>
      </w:pPr>
      <w:rPr>
        <w:rFonts w:ascii="微軟正黑體" w:eastAsia="微軟正黑體" w:hAnsi="微軟正黑體" w:cs="微軟正黑體" w:hint="default"/>
        <w:b/>
        <w:sz w:val="26"/>
      </w:rPr>
    </w:lvl>
    <w:lvl w:ilvl="1" w:tplc="04090019" w:tentative="1">
      <w:start w:val="1"/>
      <w:numFmt w:val="ideographTraditional"/>
      <w:lvlText w:val="%2、"/>
      <w:lvlJc w:val="left"/>
      <w:pPr>
        <w:ind w:left="1100" w:hanging="480"/>
      </w:pPr>
      <w:rPr>
        <w:rFonts w:ascii="新細明體" w:eastAsia="新細明體" w:hAnsi="新細明體" w:hint="eastAsia"/>
      </w:rPr>
    </w:lvl>
    <w:lvl w:ilvl="2" w:tplc="0409001B" w:tentative="1">
      <w:start w:val="1"/>
      <w:numFmt w:val="lowerRoman"/>
      <w:lvlText w:val="%3."/>
      <w:lvlJc w:val="right"/>
      <w:pPr>
        <w:ind w:left="1580" w:hanging="480"/>
      </w:pPr>
    </w:lvl>
    <w:lvl w:ilvl="3" w:tplc="0409000F" w:tentative="1">
      <w:start w:val="1"/>
      <w:numFmt w:val="decimal"/>
      <w:lvlText w:val="%4."/>
      <w:lvlJc w:val="left"/>
      <w:pPr>
        <w:ind w:left="2060" w:hanging="480"/>
      </w:pPr>
    </w:lvl>
    <w:lvl w:ilvl="4" w:tplc="04090019" w:tentative="1">
      <w:start w:val="1"/>
      <w:numFmt w:val="ideographTraditional"/>
      <w:lvlText w:val="%5、"/>
      <w:lvlJc w:val="left"/>
      <w:pPr>
        <w:ind w:left="2540" w:hanging="480"/>
      </w:pPr>
      <w:rPr>
        <w:rFonts w:ascii="新細明體" w:eastAsia="新細明體" w:hAnsi="新細明體" w:hint="eastAsia"/>
      </w:rPr>
    </w:lvl>
    <w:lvl w:ilvl="5" w:tplc="0409001B" w:tentative="1">
      <w:start w:val="1"/>
      <w:numFmt w:val="lowerRoman"/>
      <w:lvlText w:val="%6."/>
      <w:lvlJc w:val="right"/>
      <w:pPr>
        <w:ind w:left="3020" w:hanging="480"/>
      </w:pPr>
    </w:lvl>
    <w:lvl w:ilvl="6" w:tplc="0409000F" w:tentative="1">
      <w:start w:val="1"/>
      <w:numFmt w:val="decimal"/>
      <w:lvlText w:val="%7."/>
      <w:lvlJc w:val="left"/>
      <w:pPr>
        <w:ind w:left="3500" w:hanging="480"/>
      </w:pPr>
    </w:lvl>
    <w:lvl w:ilvl="7" w:tplc="04090019" w:tentative="1">
      <w:start w:val="1"/>
      <w:numFmt w:val="ideographTraditional"/>
      <w:lvlText w:val="%8、"/>
      <w:lvlJc w:val="left"/>
      <w:pPr>
        <w:ind w:left="3980" w:hanging="480"/>
      </w:pPr>
      <w:rPr>
        <w:rFonts w:ascii="新細明體" w:eastAsia="新細明體" w:hAnsi="新細明體" w:hint="eastAsia"/>
      </w:rPr>
    </w:lvl>
    <w:lvl w:ilvl="8" w:tplc="0409001B" w:tentative="1">
      <w:start w:val="1"/>
      <w:numFmt w:val="lowerRoman"/>
      <w:lvlText w:val="%9."/>
      <w:lvlJc w:val="right"/>
      <w:pPr>
        <w:ind w:left="4460" w:hanging="480"/>
      </w:pPr>
    </w:lvl>
  </w:abstractNum>
  <w:abstractNum w:abstractNumId="20" w15:restartNumberingAfterBreak="0">
    <w:nsid w:val="48563E69"/>
    <w:multiLevelType w:val="hybridMultilevel"/>
    <w:tmpl w:val="DEB2F3E6"/>
    <w:lvl w:ilvl="0" w:tplc="7DE42460">
      <w:start w:val="20"/>
      <w:numFmt w:val="decimal"/>
      <w:lvlText w:val="%1."/>
      <w:lvlJc w:val="left"/>
      <w:pPr>
        <w:ind w:left="360" w:hanging="360"/>
      </w:pPr>
      <w:rPr>
        <w:rFonts w:eastAsia="細明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500B7F6C"/>
    <w:multiLevelType w:val="hybridMultilevel"/>
    <w:tmpl w:val="1B34E4B4"/>
    <w:lvl w:ilvl="0" w:tplc="3304AE44">
      <w:start w:val="7"/>
      <w:numFmt w:val="taiwaneseCountingThousand"/>
      <w:lvlText w:val="%1、"/>
      <w:lvlJc w:val="left"/>
      <w:pPr>
        <w:ind w:left="480" w:hanging="480"/>
      </w:pPr>
      <w:rPr>
        <w:rFonts w:eastAsia="微軟正黑體"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53C56926"/>
    <w:multiLevelType w:val="multilevel"/>
    <w:tmpl w:val="86BC65E0"/>
    <w:lvl w:ilvl="0">
      <w:start w:val="1"/>
      <w:numFmt w:val="decimal"/>
      <w:suff w:val="space"/>
      <w:lvlText w:val="%1."/>
      <w:lvlJc w:val="right"/>
      <w:pPr>
        <w:tabs>
          <w:tab w:val="num" w:pos="0"/>
        </w:tabs>
        <w:ind w:left="433"/>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590C7501"/>
    <w:multiLevelType w:val="hybridMultilevel"/>
    <w:tmpl w:val="F61A0A94"/>
    <w:lvl w:ilvl="0" w:tplc="972C18A0">
      <w:start w:val="4"/>
      <w:numFmt w:val="decimal"/>
      <w:lvlText w:val="%1."/>
      <w:lvlJc w:val="left"/>
      <w:pPr>
        <w:ind w:left="793" w:hanging="360"/>
      </w:pPr>
      <w:rPr>
        <w:rFonts w:ascii="'Times New Roman'" w:eastAsia="'Times New Roman'" w:hAnsi="'Times New Roman'" w:cs="'Times New Roman'" w:hint="default"/>
      </w:rPr>
    </w:lvl>
    <w:lvl w:ilvl="1" w:tplc="04090019">
      <w:start w:val="1"/>
      <w:numFmt w:val="ideographTraditional"/>
      <w:lvlText w:val="%2、"/>
      <w:lvlJc w:val="left"/>
      <w:pPr>
        <w:ind w:left="1393" w:hanging="480"/>
      </w:pPr>
      <w:rPr>
        <w:rFonts w:ascii="新細明體" w:eastAsia="新細明體" w:hAnsi="新細明體" w:hint="eastAsia"/>
      </w:rPr>
    </w:lvl>
    <w:lvl w:ilvl="2" w:tplc="0409001B">
      <w:start w:val="1"/>
      <w:numFmt w:val="lowerRoman"/>
      <w:lvlText w:val="%3."/>
      <w:lvlJc w:val="right"/>
      <w:pPr>
        <w:ind w:left="1873" w:hanging="480"/>
      </w:pPr>
    </w:lvl>
    <w:lvl w:ilvl="3" w:tplc="0409000F" w:tentative="1">
      <w:start w:val="1"/>
      <w:numFmt w:val="decimal"/>
      <w:lvlText w:val="%4."/>
      <w:lvlJc w:val="left"/>
      <w:pPr>
        <w:ind w:left="2353" w:hanging="480"/>
      </w:pPr>
    </w:lvl>
    <w:lvl w:ilvl="4" w:tplc="04090019" w:tentative="1">
      <w:start w:val="1"/>
      <w:numFmt w:val="ideographTraditional"/>
      <w:lvlText w:val="%5、"/>
      <w:lvlJc w:val="left"/>
      <w:pPr>
        <w:ind w:left="2833" w:hanging="480"/>
      </w:pPr>
      <w:rPr>
        <w:rFonts w:ascii="新細明體" w:eastAsia="新細明體" w:hAnsi="新細明體" w:hint="eastAsia"/>
      </w:rPr>
    </w:lvl>
    <w:lvl w:ilvl="5" w:tplc="0409001B" w:tentative="1">
      <w:start w:val="1"/>
      <w:numFmt w:val="lowerRoman"/>
      <w:lvlText w:val="%6."/>
      <w:lvlJc w:val="right"/>
      <w:pPr>
        <w:ind w:left="3313" w:hanging="480"/>
      </w:pPr>
    </w:lvl>
    <w:lvl w:ilvl="6" w:tplc="0409000F" w:tentative="1">
      <w:start w:val="1"/>
      <w:numFmt w:val="decimal"/>
      <w:lvlText w:val="%7."/>
      <w:lvlJc w:val="left"/>
      <w:pPr>
        <w:ind w:left="3793" w:hanging="480"/>
      </w:pPr>
    </w:lvl>
    <w:lvl w:ilvl="7" w:tplc="04090019" w:tentative="1">
      <w:start w:val="1"/>
      <w:numFmt w:val="ideographTraditional"/>
      <w:lvlText w:val="%8、"/>
      <w:lvlJc w:val="left"/>
      <w:pPr>
        <w:ind w:left="4273" w:hanging="480"/>
      </w:pPr>
      <w:rPr>
        <w:rFonts w:ascii="新細明體" w:eastAsia="新細明體" w:hAnsi="新細明體" w:hint="eastAsia"/>
      </w:rPr>
    </w:lvl>
    <w:lvl w:ilvl="8" w:tplc="0409001B" w:tentative="1">
      <w:start w:val="1"/>
      <w:numFmt w:val="lowerRoman"/>
      <w:lvlText w:val="%9."/>
      <w:lvlJc w:val="right"/>
      <w:pPr>
        <w:ind w:left="4753" w:hanging="480"/>
      </w:pPr>
    </w:lvl>
  </w:abstractNum>
  <w:abstractNum w:abstractNumId="24" w15:restartNumberingAfterBreak="0">
    <w:nsid w:val="6265076C"/>
    <w:multiLevelType w:val="hybridMultilevel"/>
    <w:tmpl w:val="C92C2288"/>
    <w:lvl w:ilvl="0" w:tplc="5F76A718">
      <w:start w:val="1"/>
      <w:numFmt w:val="japaneseCounting"/>
      <w:lvlText w:val="%1."/>
      <w:lvlJc w:val="left"/>
      <w:pPr>
        <w:ind w:left="360" w:hanging="360"/>
      </w:pPr>
      <w:rPr>
        <w:rFonts w:ascii="微軟正黑體" w:eastAsia="微軟正黑體" w:hAnsi="微軟正黑體" w:cs="微軟正黑體" w:hint="eastAsia"/>
        <w:b/>
        <w:sz w:val="26"/>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25" w15:restartNumberingAfterBreak="0">
    <w:nsid w:val="676C6FD4"/>
    <w:multiLevelType w:val="hybridMultilevel"/>
    <w:tmpl w:val="080CF3E0"/>
    <w:lvl w:ilvl="0" w:tplc="BBEE3F12">
      <w:start w:val="1"/>
      <w:numFmt w:val="upperLetter"/>
      <w:lvlText w:val="(%1)"/>
      <w:lvlJc w:val="left"/>
      <w:pPr>
        <w:ind w:left="1636" w:hanging="360"/>
      </w:pPr>
      <w:rPr>
        <w:rFonts w:hint="default"/>
      </w:rPr>
    </w:lvl>
    <w:lvl w:ilvl="1" w:tplc="04090019" w:tentative="1">
      <w:start w:val="1"/>
      <w:numFmt w:val="ideographTraditional"/>
      <w:lvlText w:val="%2、"/>
      <w:lvlJc w:val="left"/>
      <w:pPr>
        <w:ind w:left="2236" w:hanging="480"/>
      </w:pPr>
    </w:lvl>
    <w:lvl w:ilvl="2" w:tplc="0409001B" w:tentative="1">
      <w:start w:val="1"/>
      <w:numFmt w:val="lowerRoman"/>
      <w:lvlText w:val="%3."/>
      <w:lvlJc w:val="right"/>
      <w:pPr>
        <w:ind w:left="2716" w:hanging="480"/>
      </w:pPr>
    </w:lvl>
    <w:lvl w:ilvl="3" w:tplc="0409000F" w:tentative="1">
      <w:start w:val="1"/>
      <w:numFmt w:val="decimal"/>
      <w:lvlText w:val="%4."/>
      <w:lvlJc w:val="left"/>
      <w:pPr>
        <w:ind w:left="3196" w:hanging="480"/>
      </w:pPr>
    </w:lvl>
    <w:lvl w:ilvl="4" w:tplc="04090019" w:tentative="1">
      <w:start w:val="1"/>
      <w:numFmt w:val="ideographTraditional"/>
      <w:lvlText w:val="%5、"/>
      <w:lvlJc w:val="left"/>
      <w:pPr>
        <w:ind w:left="3676" w:hanging="480"/>
      </w:pPr>
    </w:lvl>
    <w:lvl w:ilvl="5" w:tplc="0409001B" w:tentative="1">
      <w:start w:val="1"/>
      <w:numFmt w:val="lowerRoman"/>
      <w:lvlText w:val="%6."/>
      <w:lvlJc w:val="right"/>
      <w:pPr>
        <w:ind w:left="4156" w:hanging="480"/>
      </w:pPr>
    </w:lvl>
    <w:lvl w:ilvl="6" w:tplc="0409000F" w:tentative="1">
      <w:start w:val="1"/>
      <w:numFmt w:val="decimal"/>
      <w:lvlText w:val="%7."/>
      <w:lvlJc w:val="left"/>
      <w:pPr>
        <w:ind w:left="4636" w:hanging="480"/>
      </w:pPr>
    </w:lvl>
    <w:lvl w:ilvl="7" w:tplc="04090019" w:tentative="1">
      <w:start w:val="1"/>
      <w:numFmt w:val="ideographTraditional"/>
      <w:lvlText w:val="%8、"/>
      <w:lvlJc w:val="left"/>
      <w:pPr>
        <w:ind w:left="5116" w:hanging="480"/>
      </w:pPr>
    </w:lvl>
    <w:lvl w:ilvl="8" w:tplc="0409001B" w:tentative="1">
      <w:start w:val="1"/>
      <w:numFmt w:val="lowerRoman"/>
      <w:lvlText w:val="%9."/>
      <w:lvlJc w:val="right"/>
      <w:pPr>
        <w:ind w:left="5596" w:hanging="480"/>
      </w:pPr>
    </w:lvl>
  </w:abstractNum>
  <w:abstractNum w:abstractNumId="26" w15:restartNumberingAfterBreak="0">
    <w:nsid w:val="72631857"/>
    <w:multiLevelType w:val="hybridMultilevel"/>
    <w:tmpl w:val="3B848D48"/>
    <w:lvl w:ilvl="0" w:tplc="85A20A7C">
      <w:start w:val="1"/>
      <w:numFmt w:val="upperRoman"/>
      <w:lvlText w:val="%1."/>
      <w:lvlJc w:val="left"/>
      <w:pPr>
        <w:ind w:left="720" w:hanging="720"/>
      </w:pPr>
      <w:rPr>
        <w:rFonts w:asciiTheme="majorHAnsi" w:hAnsiTheme="majorHAnsi" w:hint="default"/>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27" w15:restartNumberingAfterBreak="0">
    <w:nsid w:val="75A92307"/>
    <w:multiLevelType w:val="hybridMultilevel"/>
    <w:tmpl w:val="89DADCFE"/>
    <w:lvl w:ilvl="0" w:tplc="F1C6C816">
      <w:start w:val="29"/>
      <w:numFmt w:val="decimal"/>
      <w:lvlText w:val="%1."/>
      <w:lvlJc w:val="left"/>
      <w:pPr>
        <w:ind w:left="360" w:hanging="360"/>
      </w:pPr>
      <w:rPr>
        <w:rFonts w:eastAsia="細明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7BD02EF4"/>
    <w:multiLevelType w:val="multilevel"/>
    <w:tmpl w:val="0AA01AE4"/>
    <w:lvl w:ilvl="0">
      <w:start w:val="1"/>
      <w:numFmt w:val="decimal"/>
      <w:suff w:val="space"/>
      <w:lvlText w:val="%1.（　　）"/>
      <w:lvlJc w:val="right"/>
      <w:pPr>
        <w:tabs>
          <w:tab w:val="num" w:pos="0"/>
        </w:tabs>
        <w:ind w:left="1359"/>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039551788">
    <w:abstractNumId w:val="26"/>
  </w:num>
  <w:num w:numId="2" w16cid:durableId="1604411717">
    <w:abstractNumId w:val="19"/>
  </w:num>
  <w:num w:numId="3" w16cid:durableId="569534157">
    <w:abstractNumId w:val="16"/>
  </w:num>
  <w:num w:numId="4" w16cid:durableId="1787654682">
    <w:abstractNumId w:val="8"/>
  </w:num>
  <w:num w:numId="5" w16cid:durableId="770246466">
    <w:abstractNumId w:val="9"/>
  </w:num>
  <w:num w:numId="6" w16cid:durableId="122314562">
    <w:abstractNumId w:val="17"/>
  </w:num>
  <w:num w:numId="7" w16cid:durableId="20596453">
    <w:abstractNumId w:val="14"/>
  </w:num>
  <w:num w:numId="8" w16cid:durableId="1928806819">
    <w:abstractNumId w:val="0"/>
  </w:num>
  <w:num w:numId="9" w16cid:durableId="707069076">
    <w:abstractNumId w:val="23"/>
  </w:num>
  <w:num w:numId="10" w16cid:durableId="483815040">
    <w:abstractNumId w:val="18"/>
  </w:num>
  <w:num w:numId="11" w16cid:durableId="23867130">
    <w:abstractNumId w:val="7"/>
  </w:num>
  <w:num w:numId="12" w16cid:durableId="879634129">
    <w:abstractNumId w:val="24"/>
  </w:num>
  <w:num w:numId="13" w16cid:durableId="326372005">
    <w:abstractNumId w:val="10"/>
  </w:num>
  <w:num w:numId="14" w16cid:durableId="1539658615">
    <w:abstractNumId w:val="22"/>
  </w:num>
  <w:num w:numId="15" w16cid:durableId="1805730720">
    <w:abstractNumId w:val="1"/>
  </w:num>
  <w:num w:numId="16" w16cid:durableId="1525246968">
    <w:abstractNumId w:val="2"/>
  </w:num>
  <w:num w:numId="17" w16cid:durableId="130948113">
    <w:abstractNumId w:val="3"/>
  </w:num>
  <w:num w:numId="18" w16cid:durableId="1617063281">
    <w:abstractNumId w:val="4"/>
  </w:num>
  <w:num w:numId="19" w16cid:durableId="1592665555">
    <w:abstractNumId w:val="5"/>
  </w:num>
  <w:num w:numId="20" w16cid:durableId="945886212">
    <w:abstractNumId w:val="6"/>
  </w:num>
  <w:num w:numId="21" w16cid:durableId="543717336">
    <w:abstractNumId w:val="13"/>
  </w:num>
  <w:num w:numId="22" w16cid:durableId="1092438020">
    <w:abstractNumId w:val="11"/>
  </w:num>
  <w:num w:numId="23" w16cid:durableId="1202285297">
    <w:abstractNumId w:val="20"/>
  </w:num>
  <w:num w:numId="24" w16cid:durableId="266430199">
    <w:abstractNumId w:val="27"/>
  </w:num>
  <w:num w:numId="25" w16cid:durableId="774330385">
    <w:abstractNumId w:val="25"/>
  </w:num>
  <w:num w:numId="26" w16cid:durableId="1714232988">
    <w:abstractNumId w:val="21"/>
  </w:num>
  <w:num w:numId="27" w16cid:durableId="1697270421">
    <w:abstractNumId w:val="28"/>
  </w:num>
  <w:num w:numId="28" w16cid:durableId="1687058828">
    <w:abstractNumId w:val="15"/>
  </w:num>
  <w:num w:numId="29" w16cid:durableId="1674450703">
    <w:abstractNumId w:val="1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DC5"/>
    <w:rsid w:val="000000F6"/>
    <w:rsid w:val="00001229"/>
    <w:rsid w:val="00003CA3"/>
    <w:rsid w:val="000052C7"/>
    <w:rsid w:val="00006E6B"/>
    <w:rsid w:val="000073E0"/>
    <w:rsid w:val="000079C9"/>
    <w:rsid w:val="00007BA6"/>
    <w:rsid w:val="000105C9"/>
    <w:rsid w:val="00010A4B"/>
    <w:rsid w:val="0001365C"/>
    <w:rsid w:val="000142FB"/>
    <w:rsid w:val="000159D1"/>
    <w:rsid w:val="000177D7"/>
    <w:rsid w:val="00021B9E"/>
    <w:rsid w:val="000226F6"/>
    <w:rsid w:val="000233E1"/>
    <w:rsid w:val="0002524E"/>
    <w:rsid w:val="000255D4"/>
    <w:rsid w:val="00025E68"/>
    <w:rsid w:val="000273B2"/>
    <w:rsid w:val="0003064C"/>
    <w:rsid w:val="000307CA"/>
    <w:rsid w:val="00030A32"/>
    <w:rsid w:val="00030ED1"/>
    <w:rsid w:val="00032316"/>
    <w:rsid w:val="00032A3F"/>
    <w:rsid w:val="00034E5F"/>
    <w:rsid w:val="0003632B"/>
    <w:rsid w:val="000363DE"/>
    <w:rsid w:val="00040A12"/>
    <w:rsid w:val="00042EF6"/>
    <w:rsid w:val="0004567C"/>
    <w:rsid w:val="00045ACB"/>
    <w:rsid w:val="00045C5F"/>
    <w:rsid w:val="000466F1"/>
    <w:rsid w:val="00046AFF"/>
    <w:rsid w:val="00046F4A"/>
    <w:rsid w:val="00046FB0"/>
    <w:rsid w:val="00047459"/>
    <w:rsid w:val="000477D8"/>
    <w:rsid w:val="000519AA"/>
    <w:rsid w:val="00054D4F"/>
    <w:rsid w:val="0005601D"/>
    <w:rsid w:val="000560DF"/>
    <w:rsid w:val="00064B67"/>
    <w:rsid w:val="00070695"/>
    <w:rsid w:val="000732B2"/>
    <w:rsid w:val="00073465"/>
    <w:rsid w:val="00073D83"/>
    <w:rsid w:val="000740A7"/>
    <w:rsid w:val="00074148"/>
    <w:rsid w:val="00075A9E"/>
    <w:rsid w:val="00076B35"/>
    <w:rsid w:val="00076F99"/>
    <w:rsid w:val="00077F7E"/>
    <w:rsid w:val="000805AA"/>
    <w:rsid w:val="00082451"/>
    <w:rsid w:val="000842D7"/>
    <w:rsid w:val="00084B37"/>
    <w:rsid w:val="00084BA6"/>
    <w:rsid w:val="000857F8"/>
    <w:rsid w:val="00086E6B"/>
    <w:rsid w:val="00086F6F"/>
    <w:rsid w:val="00086FDE"/>
    <w:rsid w:val="00087FE5"/>
    <w:rsid w:val="00091382"/>
    <w:rsid w:val="000919DD"/>
    <w:rsid w:val="00093917"/>
    <w:rsid w:val="00093949"/>
    <w:rsid w:val="00095C75"/>
    <w:rsid w:val="00095CFF"/>
    <w:rsid w:val="000960C1"/>
    <w:rsid w:val="00096581"/>
    <w:rsid w:val="00096CA0"/>
    <w:rsid w:val="00096CD1"/>
    <w:rsid w:val="00097066"/>
    <w:rsid w:val="0009781B"/>
    <w:rsid w:val="00097C47"/>
    <w:rsid w:val="000A00C1"/>
    <w:rsid w:val="000A27D6"/>
    <w:rsid w:val="000A4E5F"/>
    <w:rsid w:val="000A5B55"/>
    <w:rsid w:val="000A61D0"/>
    <w:rsid w:val="000A6990"/>
    <w:rsid w:val="000A7077"/>
    <w:rsid w:val="000B115F"/>
    <w:rsid w:val="000B1D59"/>
    <w:rsid w:val="000B2009"/>
    <w:rsid w:val="000B345F"/>
    <w:rsid w:val="000B3CDD"/>
    <w:rsid w:val="000B4579"/>
    <w:rsid w:val="000B57E7"/>
    <w:rsid w:val="000C20A9"/>
    <w:rsid w:val="000C3CBD"/>
    <w:rsid w:val="000C4C02"/>
    <w:rsid w:val="000C4EBC"/>
    <w:rsid w:val="000C5DAB"/>
    <w:rsid w:val="000C5FAC"/>
    <w:rsid w:val="000C6CEB"/>
    <w:rsid w:val="000C6DC9"/>
    <w:rsid w:val="000C7B01"/>
    <w:rsid w:val="000D0981"/>
    <w:rsid w:val="000D1448"/>
    <w:rsid w:val="000D2ACA"/>
    <w:rsid w:val="000D3A4E"/>
    <w:rsid w:val="000D74EE"/>
    <w:rsid w:val="000D7FDB"/>
    <w:rsid w:val="000E08AA"/>
    <w:rsid w:val="000E3C54"/>
    <w:rsid w:val="000E4F88"/>
    <w:rsid w:val="000E7304"/>
    <w:rsid w:val="000E74AE"/>
    <w:rsid w:val="000F1C2D"/>
    <w:rsid w:val="000F2876"/>
    <w:rsid w:val="000F39C6"/>
    <w:rsid w:val="000F4C3C"/>
    <w:rsid w:val="000F4EC7"/>
    <w:rsid w:val="000F6077"/>
    <w:rsid w:val="000F6B0A"/>
    <w:rsid w:val="00102A11"/>
    <w:rsid w:val="001064DC"/>
    <w:rsid w:val="00110018"/>
    <w:rsid w:val="00112084"/>
    <w:rsid w:val="00114B56"/>
    <w:rsid w:val="001150B1"/>
    <w:rsid w:val="00115E2F"/>
    <w:rsid w:val="001161DF"/>
    <w:rsid w:val="00117235"/>
    <w:rsid w:val="001175B9"/>
    <w:rsid w:val="0012044B"/>
    <w:rsid w:val="001226CF"/>
    <w:rsid w:val="00123292"/>
    <w:rsid w:val="001246C9"/>
    <w:rsid w:val="00125912"/>
    <w:rsid w:val="00125C88"/>
    <w:rsid w:val="001305C8"/>
    <w:rsid w:val="00132729"/>
    <w:rsid w:val="0013531A"/>
    <w:rsid w:val="0014188C"/>
    <w:rsid w:val="00142BC9"/>
    <w:rsid w:val="001451F4"/>
    <w:rsid w:val="0014587E"/>
    <w:rsid w:val="001460B5"/>
    <w:rsid w:val="00147675"/>
    <w:rsid w:val="00147ABC"/>
    <w:rsid w:val="001502E8"/>
    <w:rsid w:val="00154214"/>
    <w:rsid w:val="001545C3"/>
    <w:rsid w:val="00154D0D"/>
    <w:rsid w:val="001550D0"/>
    <w:rsid w:val="00155225"/>
    <w:rsid w:val="00155D45"/>
    <w:rsid w:val="0015613E"/>
    <w:rsid w:val="00157C25"/>
    <w:rsid w:val="00157CD1"/>
    <w:rsid w:val="00160045"/>
    <w:rsid w:val="001607A3"/>
    <w:rsid w:val="001619A8"/>
    <w:rsid w:val="00165A5B"/>
    <w:rsid w:val="001661EB"/>
    <w:rsid w:val="00166AD8"/>
    <w:rsid w:val="001679A1"/>
    <w:rsid w:val="00170F7D"/>
    <w:rsid w:val="0017176F"/>
    <w:rsid w:val="0017216F"/>
    <w:rsid w:val="00172C85"/>
    <w:rsid w:val="00172D8A"/>
    <w:rsid w:val="001739AF"/>
    <w:rsid w:val="00175FAE"/>
    <w:rsid w:val="00180902"/>
    <w:rsid w:val="0018208E"/>
    <w:rsid w:val="00183CBB"/>
    <w:rsid w:val="00184AB2"/>
    <w:rsid w:val="0019007B"/>
    <w:rsid w:val="00191230"/>
    <w:rsid w:val="001922A8"/>
    <w:rsid w:val="00192C92"/>
    <w:rsid w:val="00195A08"/>
    <w:rsid w:val="001A195D"/>
    <w:rsid w:val="001A39EA"/>
    <w:rsid w:val="001A43FD"/>
    <w:rsid w:val="001A4EFA"/>
    <w:rsid w:val="001A7F5B"/>
    <w:rsid w:val="001B0E7B"/>
    <w:rsid w:val="001B368B"/>
    <w:rsid w:val="001B39CB"/>
    <w:rsid w:val="001B3E4C"/>
    <w:rsid w:val="001B3F8C"/>
    <w:rsid w:val="001B5452"/>
    <w:rsid w:val="001B6445"/>
    <w:rsid w:val="001B6CBE"/>
    <w:rsid w:val="001B7348"/>
    <w:rsid w:val="001C024E"/>
    <w:rsid w:val="001C16DC"/>
    <w:rsid w:val="001C23B0"/>
    <w:rsid w:val="001C2554"/>
    <w:rsid w:val="001C28B3"/>
    <w:rsid w:val="001C36D1"/>
    <w:rsid w:val="001C4E73"/>
    <w:rsid w:val="001C6791"/>
    <w:rsid w:val="001C6F54"/>
    <w:rsid w:val="001C711F"/>
    <w:rsid w:val="001D1AD2"/>
    <w:rsid w:val="001D261A"/>
    <w:rsid w:val="001D52A0"/>
    <w:rsid w:val="001D5E9E"/>
    <w:rsid w:val="001D5F17"/>
    <w:rsid w:val="001E126E"/>
    <w:rsid w:val="001E41B8"/>
    <w:rsid w:val="001E4539"/>
    <w:rsid w:val="001E70AD"/>
    <w:rsid w:val="001E75AD"/>
    <w:rsid w:val="001F1B90"/>
    <w:rsid w:val="001F4806"/>
    <w:rsid w:val="001F4FA6"/>
    <w:rsid w:val="001F6246"/>
    <w:rsid w:val="001F64FB"/>
    <w:rsid w:val="001F708C"/>
    <w:rsid w:val="001F7526"/>
    <w:rsid w:val="001F77A7"/>
    <w:rsid w:val="00201D5E"/>
    <w:rsid w:val="00201F4D"/>
    <w:rsid w:val="002020F4"/>
    <w:rsid w:val="00203BD6"/>
    <w:rsid w:val="00213381"/>
    <w:rsid w:val="00213A08"/>
    <w:rsid w:val="002142BB"/>
    <w:rsid w:val="0021598D"/>
    <w:rsid w:val="002210DE"/>
    <w:rsid w:val="002213BF"/>
    <w:rsid w:val="00222CFB"/>
    <w:rsid w:val="00225CA8"/>
    <w:rsid w:val="002262D6"/>
    <w:rsid w:val="00226AF8"/>
    <w:rsid w:val="00227CD0"/>
    <w:rsid w:val="0023081A"/>
    <w:rsid w:val="00230AB0"/>
    <w:rsid w:val="002332FC"/>
    <w:rsid w:val="002339C9"/>
    <w:rsid w:val="00234519"/>
    <w:rsid w:val="00235134"/>
    <w:rsid w:val="00235A0C"/>
    <w:rsid w:val="00235A7A"/>
    <w:rsid w:val="002365C1"/>
    <w:rsid w:val="00236633"/>
    <w:rsid w:val="00237289"/>
    <w:rsid w:val="00237D2F"/>
    <w:rsid w:val="002428CE"/>
    <w:rsid w:val="00243BC9"/>
    <w:rsid w:val="00243D12"/>
    <w:rsid w:val="0024685A"/>
    <w:rsid w:val="00246C84"/>
    <w:rsid w:val="002473F3"/>
    <w:rsid w:val="002474E9"/>
    <w:rsid w:val="00250221"/>
    <w:rsid w:val="00250C11"/>
    <w:rsid w:val="00251096"/>
    <w:rsid w:val="00253061"/>
    <w:rsid w:val="00254AA6"/>
    <w:rsid w:val="00255442"/>
    <w:rsid w:val="00255AB9"/>
    <w:rsid w:val="00255C5F"/>
    <w:rsid w:val="00256057"/>
    <w:rsid w:val="0025643F"/>
    <w:rsid w:val="00257710"/>
    <w:rsid w:val="00261171"/>
    <w:rsid w:val="00261994"/>
    <w:rsid w:val="0026251B"/>
    <w:rsid w:val="00262CAC"/>
    <w:rsid w:val="00263D78"/>
    <w:rsid w:val="0026435F"/>
    <w:rsid w:val="002646BF"/>
    <w:rsid w:val="00265A1A"/>
    <w:rsid w:val="00265B5F"/>
    <w:rsid w:val="00266972"/>
    <w:rsid w:val="002676ED"/>
    <w:rsid w:val="0027034F"/>
    <w:rsid w:val="002713AB"/>
    <w:rsid w:val="0027185A"/>
    <w:rsid w:val="00274AA9"/>
    <w:rsid w:val="00274D05"/>
    <w:rsid w:val="00274D5C"/>
    <w:rsid w:val="00274E5F"/>
    <w:rsid w:val="00274E8E"/>
    <w:rsid w:val="00275CB1"/>
    <w:rsid w:val="00276AB7"/>
    <w:rsid w:val="00277A81"/>
    <w:rsid w:val="00277DF7"/>
    <w:rsid w:val="00280125"/>
    <w:rsid w:val="002818B6"/>
    <w:rsid w:val="0028195D"/>
    <w:rsid w:val="00281AAE"/>
    <w:rsid w:val="00283569"/>
    <w:rsid w:val="00283C35"/>
    <w:rsid w:val="00285855"/>
    <w:rsid w:val="0029085F"/>
    <w:rsid w:val="0029219E"/>
    <w:rsid w:val="002923B2"/>
    <w:rsid w:val="00294B21"/>
    <w:rsid w:val="00295978"/>
    <w:rsid w:val="00296F8E"/>
    <w:rsid w:val="00297B57"/>
    <w:rsid w:val="002A1412"/>
    <w:rsid w:val="002A3DD2"/>
    <w:rsid w:val="002A5C61"/>
    <w:rsid w:val="002A6D25"/>
    <w:rsid w:val="002A7F92"/>
    <w:rsid w:val="002B0AD6"/>
    <w:rsid w:val="002B0AFD"/>
    <w:rsid w:val="002B0B61"/>
    <w:rsid w:val="002B0C75"/>
    <w:rsid w:val="002B15EA"/>
    <w:rsid w:val="002B23DC"/>
    <w:rsid w:val="002B7ACF"/>
    <w:rsid w:val="002B7C68"/>
    <w:rsid w:val="002C0382"/>
    <w:rsid w:val="002C1CB9"/>
    <w:rsid w:val="002C31D6"/>
    <w:rsid w:val="002C3211"/>
    <w:rsid w:val="002C6880"/>
    <w:rsid w:val="002D05DA"/>
    <w:rsid w:val="002D1DC5"/>
    <w:rsid w:val="002D34A5"/>
    <w:rsid w:val="002D4E0B"/>
    <w:rsid w:val="002D5B3A"/>
    <w:rsid w:val="002D5D30"/>
    <w:rsid w:val="002D62FC"/>
    <w:rsid w:val="002D7959"/>
    <w:rsid w:val="002D7F79"/>
    <w:rsid w:val="002E25E9"/>
    <w:rsid w:val="002E5162"/>
    <w:rsid w:val="002E5B8E"/>
    <w:rsid w:val="002E680F"/>
    <w:rsid w:val="002E7E23"/>
    <w:rsid w:val="002F2902"/>
    <w:rsid w:val="002F351D"/>
    <w:rsid w:val="002F49AD"/>
    <w:rsid w:val="002F5813"/>
    <w:rsid w:val="002F6722"/>
    <w:rsid w:val="00300214"/>
    <w:rsid w:val="003013D5"/>
    <w:rsid w:val="00302894"/>
    <w:rsid w:val="00303639"/>
    <w:rsid w:val="0030383C"/>
    <w:rsid w:val="00303C2D"/>
    <w:rsid w:val="003052CD"/>
    <w:rsid w:val="00305C31"/>
    <w:rsid w:val="003067D7"/>
    <w:rsid w:val="00306FC3"/>
    <w:rsid w:val="00307BAB"/>
    <w:rsid w:val="0031024F"/>
    <w:rsid w:val="00310CDA"/>
    <w:rsid w:val="00311041"/>
    <w:rsid w:val="00313985"/>
    <w:rsid w:val="0031436C"/>
    <w:rsid w:val="00314A68"/>
    <w:rsid w:val="0031538A"/>
    <w:rsid w:val="00315846"/>
    <w:rsid w:val="00316B32"/>
    <w:rsid w:val="00316E87"/>
    <w:rsid w:val="0031715F"/>
    <w:rsid w:val="00317EEB"/>
    <w:rsid w:val="00321068"/>
    <w:rsid w:val="00323C32"/>
    <w:rsid w:val="00325912"/>
    <w:rsid w:val="00326136"/>
    <w:rsid w:val="00327E3A"/>
    <w:rsid w:val="003313BA"/>
    <w:rsid w:val="00331CDE"/>
    <w:rsid w:val="00333018"/>
    <w:rsid w:val="00334574"/>
    <w:rsid w:val="0033472E"/>
    <w:rsid w:val="00334C32"/>
    <w:rsid w:val="003350FE"/>
    <w:rsid w:val="003352D2"/>
    <w:rsid w:val="00336F69"/>
    <w:rsid w:val="00340429"/>
    <w:rsid w:val="00340F68"/>
    <w:rsid w:val="003421D2"/>
    <w:rsid w:val="00342E85"/>
    <w:rsid w:val="003435F3"/>
    <w:rsid w:val="00347DFE"/>
    <w:rsid w:val="00351B7E"/>
    <w:rsid w:val="00351C6C"/>
    <w:rsid w:val="00353732"/>
    <w:rsid w:val="00353FC7"/>
    <w:rsid w:val="003550F4"/>
    <w:rsid w:val="00357D07"/>
    <w:rsid w:val="003611B3"/>
    <w:rsid w:val="00362D6D"/>
    <w:rsid w:val="003636E6"/>
    <w:rsid w:val="00363B36"/>
    <w:rsid w:val="003648F3"/>
    <w:rsid w:val="00364D47"/>
    <w:rsid w:val="0036628C"/>
    <w:rsid w:val="0036636C"/>
    <w:rsid w:val="00370161"/>
    <w:rsid w:val="00371A25"/>
    <w:rsid w:val="0037223B"/>
    <w:rsid w:val="00372352"/>
    <w:rsid w:val="00373726"/>
    <w:rsid w:val="003739CE"/>
    <w:rsid w:val="003746C5"/>
    <w:rsid w:val="003754DD"/>
    <w:rsid w:val="003758DF"/>
    <w:rsid w:val="00376E9F"/>
    <w:rsid w:val="00380740"/>
    <w:rsid w:val="00380B47"/>
    <w:rsid w:val="00380DEE"/>
    <w:rsid w:val="00381C39"/>
    <w:rsid w:val="00382109"/>
    <w:rsid w:val="00383F47"/>
    <w:rsid w:val="00384333"/>
    <w:rsid w:val="00386048"/>
    <w:rsid w:val="0038669B"/>
    <w:rsid w:val="00386BB8"/>
    <w:rsid w:val="00386BCA"/>
    <w:rsid w:val="0038743A"/>
    <w:rsid w:val="00387E72"/>
    <w:rsid w:val="00390399"/>
    <w:rsid w:val="00391EBA"/>
    <w:rsid w:val="003946D7"/>
    <w:rsid w:val="0039535B"/>
    <w:rsid w:val="003955B7"/>
    <w:rsid w:val="00395ADD"/>
    <w:rsid w:val="00397170"/>
    <w:rsid w:val="00397532"/>
    <w:rsid w:val="003A0D18"/>
    <w:rsid w:val="003A2647"/>
    <w:rsid w:val="003A40A5"/>
    <w:rsid w:val="003A449E"/>
    <w:rsid w:val="003A5E56"/>
    <w:rsid w:val="003A64B0"/>
    <w:rsid w:val="003A6B8C"/>
    <w:rsid w:val="003A70BF"/>
    <w:rsid w:val="003B04C8"/>
    <w:rsid w:val="003B1A18"/>
    <w:rsid w:val="003B1D6C"/>
    <w:rsid w:val="003B3F2C"/>
    <w:rsid w:val="003B4DD5"/>
    <w:rsid w:val="003B55A3"/>
    <w:rsid w:val="003B5B01"/>
    <w:rsid w:val="003B6939"/>
    <w:rsid w:val="003B71A4"/>
    <w:rsid w:val="003C0DEF"/>
    <w:rsid w:val="003C7989"/>
    <w:rsid w:val="003C7AE4"/>
    <w:rsid w:val="003C7C4E"/>
    <w:rsid w:val="003C7C6D"/>
    <w:rsid w:val="003D00B8"/>
    <w:rsid w:val="003D09BA"/>
    <w:rsid w:val="003D14BB"/>
    <w:rsid w:val="003D3CE4"/>
    <w:rsid w:val="003D40D4"/>
    <w:rsid w:val="003D5754"/>
    <w:rsid w:val="003D74E8"/>
    <w:rsid w:val="003E018D"/>
    <w:rsid w:val="003E0A33"/>
    <w:rsid w:val="003E18BC"/>
    <w:rsid w:val="003E2110"/>
    <w:rsid w:val="003E2E1D"/>
    <w:rsid w:val="003E48C3"/>
    <w:rsid w:val="003E4BAA"/>
    <w:rsid w:val="003F1133"/>
    <w:rsid w:val="003F29BC"/>
    <w:rsid w:val="003F2DC2"/>
    <w:rsid w:val="003F4454"/>
    <w:rsid w:val="003F4FE8"/>
    <w:rsid w:val="003F6B75"/>
    <w:rsid w:val="00400D86"/>
    <w:rsid w:val="0040253D"/>
    <w:rsid w:val="00402EBC"/>
    <w:rsid w:val="00403434"/>
    <w:rsid w:val="00404488"/>
    <w:rsid w:val="004044AA"/>
    <w:rsid w:val="004045D9"/>
    <w:rsid w:val="00405DD1"/>
    <w:rsid w:val="00407435"/>
    <w:rsid w:val="00407D35"/>
    <w:rsid w:val="00410563"/>
    <w:rsid w:val="00410F1A"/>
    <w:rsid w:val="00411E2B"/>
    <w:rsid w:val="00412DB9"/>
    <w:rsid w:val="00413FFE"/>
    <w:rsid w:val="00414364"/>
    <w:rsid w:val="00414B15"/>
    <w:rsid w:val="0041528E"/>
    <w:rsid w:val="00416479"/>
    <w:rsid w:val="004164A4"/>
    <w:rsid w:val="00416DC6"/>
    <w:rsid w:val="0042011C"/>
    <w:rsid w:val="0042042A"/>
    <w:rsid w:val="00421F12"/>
    <w:rsid w:val="0042241C"/>
    <w:rsid w:val="00423FF4"/>
    <w:rsid w:val="00424442"/>
    <w:rsid w:val="00424DB6"/>
    <w:rsid w:val="0043085B"/>
    <w:rsid w:val="00431155"/>
    <w:rsid w:val="0043332A"/>
    <w:rsid w:val="004336BF"/>
    <w:rsid w:val="0043374D"/>
    <w:rsid w:val="00433905"/>
    <w:rsid w:val="00433E07"/>
    <w:rsid w:val="0043501D"/>
    <w:rsid w:val="00435737"/>
    <w:rsid w:val="00441C80"/>
    <w:rsid w:val="00441CF5"/>
    <w:rsid w:val="00444326"/>
    <w:rsid w:val="00444CE4"/>
    <w:rsid w:val="004469FD"/>
    <w:rsid w:val="00447510"/>
    <w:rsid w:val="00450C1B"/>
    <w:rsid w:val="00451BAA"/>
    <w:rsid w:val="0045397A"/>
    <w:rsid w:val="00454045"/>
    <w:rsid w:val="00455A3F"/>
    <w:rsid w:val="00456545"/>
    <w:rsid w:val="00456ABD"/>
    <w:rsid w:val="0045763F"/>
    <w:rsid w:val="004576DD"/>
    <w:rsid w:val="004607DC"/>
    <w:rsid w:val="00462692"/>
    <w:rsid w:val="00462B78"/>
    <w:rsid w:val="0046472D"/>
    <w:rsid w:val="0046648D"/>
    <w:rsid w:val="00466C18"/>
    <w:rsid w:val="00466C4C"/>
    <w:rsid w:val="00467A12"/>
    <w:rsid w:val="00467CFF"/>
    <w:rsid w:val="00467D2A"/>
    <w:rsid w:val="004707F5"/>
    <w:rsid w:val="00471087"/>
    <w:rsid w:val="00471558"/>
    <w:rsid w:val="004757A1"/>
    <w:rsid w:val="0047629B"/>
    <w:rsid w:val="00476F13"/>
    <w:rsid w:val="00477159"/>
    <w:rsid w:val="004775EA"/>
    <w:rsid w:val="004810FE"/>
    <w:rsid w:val="0048226E"/>
    <w:rsid w:val="00482CEF"/>
    <w:rsid w:val="004831EC"/>
    <w:rsid w:val="00483259"/>
    <w:rsid w:val="00486741"/>
    <w:rsid w:val="00487014"/>
    <w:rsid w:val="00487A6E"/>
    <w:rsid w:val="00487D54"/>
    <w:rsid w:val="00487F35"/>
    <w:rsid w:val="004901DE"/>
    <w:rsid w:val="00490333"/>
    <w:rsid w:val="00490665"/>
    <w:rsid w:val="00491319"/>
    <w:rsid w:val="00492894"/>
    <w:rsid w:val="00492E74"/>
    <w:rsid w:val="00493B4A"/>
    <w:rsid w:val="004941CC"/>
    <w:rsid w:val="004941E5"/>
    <w:rsid w:val="004943B3"/>
    <w:rsid w:val="00495989"/>
    <w:rsid w:val="004A12F6"/>
    <w:rsid w:val="004A1F51"/>
    <w:rsid w:val="004A3294"/>
    <w:rsid w:val="004A34C5"/>
    <w:rsid w:val="004A532D"/>
    <w:rsid w:val="004A66F9"/>
    <w:rsid w:val="004A6A5F"/>
    <w:rsid w:val="004A74C4"/>
    <w:rsid w:val="004B0E5E"/>
    <w:rsid w:val="004B11F3"/>
    <w:rsid w:val="004B37BA"/>
    <w:rsid w:val="004B404F"/>
    <w:rsid w:val="004B5EB0"/>
    <w:rsid w:val="004B6DAD"/>
    <w:rsid w:val="004B75FD"/>
    <w:rsid w:val="004C03A6"/>
    <w:rsid w:val="004C03E7"/>
    <w:rsid w:val="004C1E82"/>
    <w:rsid w:val="004C2E96"/>
    <w:rsid w:val="004C5D33"/>
    <w:rsid w:val="004C6245"/>
    <w:rsid w:val="004C6DC8"/>
    <w:rsid w:val="004C7DD9"/>
    <w:rsid w:val="004D08F2"/>
    <w:rsid w:val="004D34EA"/>
    <w:rsid w:val="004D5B48"/>
    <w:rsid w:val="004D6D91"/>
    <w:rsid w:val="004D7CF6"/>
    <w:rsid w:val="004E0079"/>
    <w:rsid w:val="004E0B2D"/>
    <w:rsid w:val="004E1910"/>
    <w:rsid w:val="004E26E3"/>
    <w:rsid w:val="004E31C1"/>
    <w:rsid w:val="004E31FA"/>
    <w:rsid w:val="004E6177"/>
    <w:rsid w:val="004E77F1"/>
    <w:rsid w:val="004F32AA"/>
    <w:rsid w:val="004F6A01"/>
    <w:rsid w:val="004F77F0"/>
    <w:rsid w:val="005006C7"/>
    <w:rsid w:val="00500C50"/>
    <w:rsid w:val="005020C8"/>
    <w:rsid w:val="00503A6C"/>
    <w:rsid w:val="005049CA"/>
    <w:rsid w:val="00506BF0"/>
    <w:rsid w:val="00506CB4"/>
    <w:rsid w:val="0050749B"/>
    <w:rsid w:val="0051194F"/>
    <w:rsid w:val="00512E92"/>
    <w:rsid w:val="00513EA3"/>
    <w:rsid w:val="0051431B"/>
    <w:rsid w:val="0051477F"/>
    <w:rsid w:val="0051664D"/>
    <w:rsid w:val="00516B16"/>
    <w:rsid w:val="00516F28"/>
    <w:rsid w:val="00516F87"/>
    <w:rsid w:val="00517512"/>
    <w:rsid w:val="0052048A"/>
    <w:rsid w:val="005205C1"/>
    <w:rsid w:val="005213A1"/>
    <w:rsid w:val="00522666"/>
    <w:rsid w:val="00524AB4"/>
    <w:rsid w:val="00525174"/>
    <w:rsid w:val="0052557E"/>
    <w:rsid w:val="00530A8A"/>
    <w:rsid w:val="00530AB8"/>
    <w:rsid w:val="00530D9A"/>
    <w:rsid w:val="0053121A"/>
    <w:rsid w:val="005312E6"/>
    <w:rsid w:val="00532475"/>
    <w:rsid w:val="00534959"/>
    <w:rsid w:val="005415F2"/>
    <w:rsid w:val="00542CD9"/>
    <w:rsid w:val="005450F2"/>
    <w:rsid w:val="005456ED"/>
    <w:rsid w:val="00547284"/>
    <w:rsid w:val="0054779A"/>
    <w:rsid w:val="00547C6A"/>
    <w:rsid w:val="00550487"/>
    <w:rsid w:val="0055194A"/>
    <w:rsid w:val="00552236"/>
    <w:rsid w:val="00552DAD"/>
    <w:rsid w:val="00554737"/>
    <w:rsid w:val="00556AE0"/>
    <w:rsid w:val="00557AF6"/>
    <w:rsid w:val="005615B7"/>
    <w:rsid w:val="005641C8"/>
    <w:rsid w:val="0056526F"/>
    <w:rsid w:val="0056654D"/>
    <w:rsid w:val="005673A8"/>
    <w:rsid w:val="0057207F"/>
    <w:rsid w:val="005724F2"/>
    <w:rsid w:val="0057284D"/>
    <w:rsid w:val="00572D41"/>
    <w:rsid w:val="00572E5A"/>
    <w:rsid w:val="00575414"/>
    <w:rsid w:val="00575944"/>
    <w:rsid w:val="00576D3E"/>
    <w:rsid w:val="0057727E"/>
    <w:rsid w:val="00577B68"/>
    <w:rsid w:val="005807BF"/>
    <w:rsid w:val="00583B9D"/>
    <w:rsid w:val="005847C9"/>
    <w:rsid w:val="00585FF9"/>
    <w:rsid w:val="005862D5"/>
    <w:rsid w:val="00586902"/>
    <w:rsid w:val="00587058"/>
    <w:rsid w:val="00587C1A"/>
    <w:rsid w:val="00587DDB"/>
    <w:rsid w:val="00592C5F"/>
    <w:rsid w:val="00593842"/>
    <w:rsid w:val="00593B0E"/>
    <w:rsid w:val="00594A15"/>
    <w:rsid w:val="005954AB"/>
    <w:rsid w:val="005973F7"/>
    <w:rsid w:val="005979E1"/>
    <w:rsid w:val="00597CDD"/>
    <w:rsid w:val="005A088C"/>
    <w:rsid w:val="005A0A3B"/>
    <w:rsid w:val="005A12EF"/>
    <w:rsid w:val="005A4501"/>
    <w:rsid w:val="005A5530"/>
    <w:rsid w:val="005A64AF"/>
    <w:rsid w:val="005A68E2"/>
    <w:rsid w:val="005A7D04"/>
    <w:rsid w:val="005A7F1E"/>
    <w:rsid w:val="005A7FDA"/>
    <w:rsid w:val="005A7FEE"/>
    <w:rsid w:val="005B0813"/>
    <w:rsid w:val="005B742F"/>
    <w:rsid w:val="005B77E7"/>
    <w:rsid w:val="005C0733"/>
    <w:rsid w:val="005C0E57"/>
    <w:rsid w:val="005C14C1"/>
    <w:rsid w:val="005C19CE"/>
    <w:rsid w:val="005C2115"/>
    <w:rsid w:val="005C5A41"/>
    <w:rsid w:val="005C6C54"/>
    <w:rsid w:val="005C7889"/>
    <w:rsid w:val="005D0666"/>
    <w:rsid w:val="005D0D83"/>
    <w:rsid w:val="005D2332"/>
    <w:rsid w:val="005D27D5"/>
    <w:rsid w:val="005D4046"/>
    <w:rsid w:val="005D556D"/>
    <w:rsid w:val="005D5801"/>
    <w:rsid w:val="005D6DBD"/>
    <w:rsid w:val="005D7888"/>
    <w:rsid w:val="005E2CF7"/>
    <w:rsid w:val="005E3543"/>
    <w:rsid w:val="005E5AA6"/>
    <w:rsid w:val="005E5ED7"/>
    <w:rsid w:val="005E646F"/>
    <w:rsid w:val="005F38FA"/>
    <w:rsid w:val="005F3D0A"/>
    <w:rsid w:val="005F4F00"/>
    <w:rsid w:val="005F5957"/>
    <w:rsid w:val="005F6693"/>
    <w:rsid w:val="005F6D11"/>
    <w:rsid w:val="005F6E84"/>
    <w:rsid w:val="005F7AEA"/>
    <w:rsid w:val="005F7C04"/>
    <w:rsid w:val="0060101F"/>
    <w:rsid w:val="00601162"/>
    <w:rsid w:val="00601C03"/>
    <w:rsid w:val="00604278"/>
    <w:rsid w:val="00604AEB"/>
    <w:rsid w:val="00605184"/>
    <w:rsid w:val="00605D60"/>
    <w:rsid w:val="0060758A"/>
    <w:rsid w:val="006078DC"/>
    <w:rsid w:val="00610DC2"/>
    <w:rsid w:val="006127AF"/>
    <w:rsid w:val="00613C08"/>
    <w:rsid w:val="00614BB4"/>
    <w:rsid w:val="00615010"/>
    <w:rsid w:val="0061586C"/>
    <w:rsid w:val="00616103"/>
    <w:rsid w:val="0061747F"/>
    <w:rsid w:val="00621661"/>
    <w:rsid w:val="00623221"/>
    <w:rsid w:val="00623879"/>
    <w:rsid w:val="0062423C"/>
    <w:rsid w:val="0062623F"/>
    <w:rsid w:val="00627013"/>
    <w:rsid w:val="006275DA"/>
    <w:rsid w:val="00627E2F"/>
    <w:rsid w:val="006317E6"/>
    <w:rsid w:val="00633624"/>
    <w:rsid w:val="00633F26"/>
    <w:rsid w:val="00634FD1"/>
    <w:rsid w:val="00635D6C"/>
    <w:rsid w:val="00635EA1"/>
    <w:rsid w:val="00636216"/>
    <w:rsid w:val="0063687C"/>
    <w:rsid w:val="006378E6"/>
    <w:rsid w:val="00637C0C"/>
    <w:rsid w:val="00640B66"/>
    <w:rsid w:val="00641AE2"/>
    <w:rsid w:val="00642237"/>
    <w:rsid w:val="00642AB3"/>
    <w:rsid w:val="0064747D"/>
    <w:rsid w:val="00647F05"/>
    <w:rsid w:val="0065045A"/>
    <w:rsid w:val="00650C27"/>
    <w:rsid w:val="006514E3"/>
    <w:rsid w:val="00652797"/>
    <w:rsid w:val="00652FFC"/>
    <w:rsid w:val="00653B22"/>
    <w:rsid w:val="00653D27"/>
    <w:rsid w:val="006541BE"/>
    <w:rsid w:val="00654F7C"/>
    <w:rsid w:val="00657757"/>
    <w:rsid w:val="0066077C"/>
    <w:rsid w:val="006609A6"/>
    <w:rsid w:val="006612BE"/>
    <w:rsid w:val="00662579"/>
    <w:rsid w:val="00663278"/>
    <w:rsid w:val="0066372E"/>
    <w:rsid w:val="00663776"/>
    <w:rsid w:val="00667B81"/>
    <w:rsid w:val="00670017"/>
    <w:rsid w:val="006701BA"/>
    <w:rsid w:val="006717C5"/>
    <w:rsid w:val="006724C2"/>
    <w:rsid w:val="00672DFB"/>
    <w:rsid w:val="00675457"/>
    <w:rsid w:val="00676428"/>
    <w:rsid w:val="0067646F"/>
    <w:rsid w:val="006819C4"/>
    <w:rsid w:val="00682563"/>
    <w:rsid w:val="00682858"/>
    <w:rsid w:val="00684D92"/>
    <w:rsid w:val="00685B71"/>
    <w:rsid w:val="00685BB7"/>
    <w:rsid w:val="00687CD3"/>
    <w:rsid w:val="006913D7"/>
    <w:rsid w:val="00692096"/>
    <w:rsid w:val="0069215B"/>
    <w:rsid w:val="00692BC5"/>
    <w:rsid w:val="006933AC"/>
    <w:rsid w:val="00694FA9"/>
    <w:rsid w:val="006966A6"/>
    <w:rsid w:val="00697043"/>
    <w:rsid w:val="006A2425"/>
    <w:rsid w:val="006A2932"/>
    <w:rsid w:val="006A2A94"/>
    <w:rsid w:val="006A483E"/>
    <w:rsid w:val="006A76EB"/>
    <w:rsid w:val="006B06FB"/>
    <w:rsid w:val="006B14A0"/>
    <w:rsid w:val="006B3589"/>
    <w:rsid w:val="006B35C6"/>
    <w:rsid w:val="006B38FB"/>
    <w:rsid w:val="006B46B2"/>
    <w:rsid w:val="006B4C1B"/>
    <w:rsid w:val="006B5BF3"/>
    <w:rsid w:val="006B600A"/>
    <w:rsid w:val="006B68E8"/>
    <w:rsid w:val="006B7D8C"/>
    <w:rsid w:val="006C1E91"/>
    <w:rsid w:val="006C1EB7"/>
    <w:rsid w:val="006C4EF6"/>
    <w:rsid w:val="006C506B"/>
    <w:rsid w:val="006C55AB"/>
    <w:rsid w:val="006C67C9"/>
    <w:rsid w:val="006C7F1A"/>
    <w:rsid w:val="006D0819"/>
    <w:rsid w:val="006D0F35"/>
    <w:rsid w:val="006D2010"/>
    <w:rsid w:val="006D281B"/>
    <w:rsid w:val="006D3679"/>
    <w:rsid w:val="006D3762"/>
    <w:rsid w:val="006D3D37"/>
    <w:rsid w:val="006D6398"/>
    <w:rsid w:val="006D6CF0"/>
    <w:rsid w:val="006D6D6E"/>
    <w:rsid w:val="006E073A"/>
    <w:rsid w:val="006E0A68"/>
    <w:rsid w:val="006E1E70"/>
    <w:rsid w:val="006E1F22"/>
    <w:rsid w:val="006E208E"/>
    <w:rsid w:val="006E61BA"/>
    <w:rsid w:val="006E77FF"/>
    <w:rsid w:val="006F0E67"/>
    <w:rsid w:val="006F0EF3"/>
    <w:rsid w:val="006F1277"/>
    <w:rsid w:val="006F2A23"/>
    <w:rsid w:val="006F3B03"/>
    <w:rsid w:val="006F416B"/>
    <w:rsid w:val="006F55A5"/>
    <w:rsid w:val="006F5C92"/>
    <w:rsid w:val="006F5FA2"/>
    <w:rsid w:val="006F7F2B"/>
    <w:rsid w:val="00700148"/>
    <w:rsid w:val="00701955"/>
    <w:rsid w:val="00704336"/>
    <w:rsid w:val="007044AC"/>
    <w:rsid w:val="00706400"/>
    <w:rsid w:val="00707040"/>
    <w:rsid w:val="00710ED3"/>
    <w:rsid w:val="0071248F"/>
    <w:rsid w:val="00713148"/>
    <w:rsid w:val="007228B2"/>
    <w:rsid w:val="00723892"/>
    <w:rsid w:val="00723A93"/>
    <w:rsid w:val="00725F8D"/>
    <w:rsid w:val="0072607F"/>
    <w:rsid w:val="00726A55"/>
    <w:rsid w:val="00727DD5"/>
    <w:rsid w:val="007306A4"/>
    <w:rsid w:val="00732B41"/>
    <w:rsid w:val="00732B79"/>
    <w:rsid w:val="00733050"/>
    <w:rsid w:val="00735FF9"/>
    <w:rsid w:val="0073630D"/>
    <w:rsid w:val="00736D3D"/>
    <w:rsid w:val="007373E4"/>
    <w:rsid w:val="00741F86"/>
    <w:rsid w:val="00744528"/>
    <w:rsid w:val="00745623"/>
    <w:rsid w:val="00747576"/>
    <w:rsid w:val="00750209"/>
    <w:rsid w:val="007512CA"/>
    <w:rsid w:val="0075146A"/>
    <w:rsid w:val="00752600"/>
    <w:rsid w:val="00752F47"/>
    <w:rsid w:val="00756D38"/>
    <w:rsid w:val="00757243"/>
    <w:rsid w:val="00757B71"/>
    <w:rsid w:val="00757D53"/>
    <w:rsid w:val="00762A71"/>
    <w:rsid w:val="00763F6C"/>
    <w:rsid w:val="00764814"/>
    <w:rsid w:val="00764E29"/>
    <w:rsid w:val="007657FB"/>
    <w:rsid w:val="00765835"/>
    <w:rsid w:val="00765CEA"/>
    <w:rsid w:val="007662FE"/>
    <w:rsid w:val="00766369"/>
    <w:rsid w:val="007709BC"/>
    <w:rsid w:val="00771B6D"/>
    <w:rsid w:val="0077487C"/>
    <w:rsid w:val="007750C3"/>
    <w:rsid w:val="00780F56"/>
    <w:rsid w:val="00781736"/>
    <w:rsid w:val="00781A9D"/>
    <w:rsid w:val="00781F6B"/>
    <w:rsid w:val="0078349F"/>
    <w:rsid w:val="007849E2"/>
    <w:rsid w:val="00785E72"/>
    <w:rsid w:val="00792984"/>
    <w:rsid w:val="007949F9"/>
    <w:rsid w:val="0079520A"/>
    <w:rsid w:val="00797B30"/>
    <w:rsid w:val="007A0F14"/>
    <w:rsid w:val="007A23B9"/>
    <w:rsid w:val="007A2487"/>
    <w:rsid w:val="007A2F75"/>
    <w:rsid w:val="007A31AB"/>
    <w:rsid w:val="007A5F22"/>
    <w:rsid w:val="007A5F6D"/>
    <w:rsid w:val="007A674E"/>
    <w:rsid w:val="007B096F"/>
    <w:rsid w:val="007B2577"/>
    <w:rsid w:val="007B5C57"/>
    <w:rsid w:val="007B5E94"/>
    <w:rsid w:val="007C396D"/>
    <w:rsid w:val="007C3DF6"/>
    <w:rsid w:val="007C77D4"/>
    <w:rsid w:val="007D0CE3"/>
    <w:rsid w:val="007D1203"/>
    <w:rsid w:val="007D20FC"/>
    <w:rsid w:val="007D7162"/>
    <w:rsid w:val="007E03A9"/>
    <w:rsid w:val="007E03AD"/>
    <w:rsid w:val="007E0825"/>
    <w:rsid w:val="007E0B86"/>
    <w:rsid w:val="007E0D9A"/>
    <w:rsid w:val="007E1045"/>
    <w:rsid w:val="007E316B"/>
    <w:rsid w:val="007E370B"/>
    <w:rsid w:val="007E527D"/>
    <w:rsid w:val="007E7029"/>
    <w:rsid w:val="007F5429"/>
    <w:rsid w:val="007F57A1"/>
    <w:rsid w:val="007F6E62"/>
    <w:rsid w:val="007F7456"/>
    <w:rsid w:val="007F77B0"/>
    <w:rsid w:val="0080019C"/>
    <w:rsid w:val="008004FD"/>
    <w:rsid w:val="00801ADE"/>
    <w:rsid w:val="008028CB"/>
    <w:rsid w:val="00802BAA"/>
    <w:rsid w:val="008030CC"/>
    <w:rsid w:val="00804099"/>
    <w:rsid w:val="0080457F"/>
    <w:rsid w:val="008064E6"/>
    <w:rsid w:val="008065D7"/>
    <w:rsid w:val="008068B8"/>
    <w:rsid w:val="00807082"/>
    <w:rsid w:val="00807381"/>
    <w:rsid w:val="00810A50"/>
    <w:rsid w:val="00810E40"/>
    <w:rsid w:val="0081518B"/>
    <w:rsid w:val="008152F2"/>
    <w:rsid w:val="0081576E"/>
    <w:rsid w:val="00816BCC"/>
    <w:rsid w:val="00817AD4"/>
    <w:rsid w:val="00820C5F"/>
    <w:rsid w:val="00822849"/>
    <w:rsid w:val="0082402E"/>
    <w:rsid w:val="0082482F"/>
    <w:rsid w:val="00830ECF"/>
    <w:rsid w:val="0083346C"/>
    <w:rsid w:val="008419FC"/>
    <w:rsid w:val="00843993"/>
    <w:rsid w:val="008443AA"/>
    <w:rsid w:val="0084479A"/>
    <w:rsid w:val="00844E9A"/>
    <w:rsid w:val="008450BA"/>
    <w:rsid w:val="00845872"/>
    <w:rsid w:val="00846A8A"/>
    <w:rsid w:val="008478F2"/>
    <w:rsid w:val="008542A7"/>
    <w:rsid w:val="008549E1"/>
    <w:rsid w:val="00854EF5"/>
    <w:rsid w:val="00861444"/>
    <w:rsid w:val="008654DC"/>
    <w:rsid w:val="00865EE2"/>
    <w:rsid w:val="00866D79"/>
    <w:rsid w:val="00867048"/>
    <w:rsid w:val="00867683"/>
    <w:rsid w:val="00867F56"/>
    <w:rsid w:val="0087043D"/>
    <w:rsid w:val="00870511"/>
    <w:rsid w:val="00870B79"/>
    <w:rsid w:val="008718E0"/>
    <w:rsid w:val="00871FB9"/>
    <w:rsid w:val="00872469"/>
    <w:rsid w:val="008724B9"/>
    <w:rsid w:val="00873061"/>
    <w:rsid w:val="00874703"/>
    <w:rsid w:val="00875A3E"/>
    <w:rsid w:val="008765F8"/>
    <w:rsid w:val="00880401"/>
    <w:rsid w:val="00880CBB"/>
    <w:rsid w:val="00881895"/>
    <w:rsid w:val="008818C4"/>
    <w:rsid w:val="00882041"/>
    <w:rsid w:val="008825F9"/>
    <w:rsid w:val="008906F6"/>
    <w:rsid w:val="008908AE"/>
    <w:rsid w:val="00891A03"/>
    <w:rsid w:val="00892204"/>
    <w:rsid w:val="00893E4F"/>
    <w:rsid w:val="00895451"/>
    <w:rsid w:val="008975A3"/>
    <w:rsid w:val="008A0645"/>
    <w:rsid w:val="008A0EF4"/>
    <w:rsid w:val="008A1843"/>
    <w:rsid w:val="008A36A6"/>
    <w:rsid w:val="008A3944"/>
    <w:rsid w:val="008A3DF3"/>
    <w:rsid w:val="008A4895"/>
    <w:rsid w:val="008A52AF"/>
    <w:rsid w:val="008A5864"/>
    <w:rsid w:val="008A7317"/>
    <w:rsid w:val="008A793C"/>
    <w:rsid w:val="008B127F"/>
    <w:rsid w:val="008B1D07"/>
    <w:rsid w:val="008B2806"/>
    <w:rsid w:val="008B2DC2"/>
    <w:rsid w:val="008B3F41"/>
    <w:rsid w:val="008B4A36"/>
    <w:rsid w:val="008B617A"/>
    <w:rsid w:val="008B649C"/>
    <w:rsid w:val="008B7914"/>
    <w:rsid w:val="008C0774"/>
    <w:rsid w:val="008C1DDB"/>
    <w:rsid w:val="008C34C2"/>
    <w:rsid w:val="008C3690"/>
    <w:rsid w:val="008C3A05"/>
    <w:rsid w:val="008C512E"/>
    <w:rsid w:val="008D0518"/>
    <w:rsid w:val="008D0D35"/>
    <w:rsid w:val="008D3603"/>
    <w:rsid w:val="008D398E"/>
    <w:rsid w:val="008D4931"/>
    <w:rsid w:val="008D4D28"/>
    <w:rsid w:val="008D6465"/>
    <w:rsid w:val="008D659A"/>
    <w:rsid w:val="008E1971"/>
    <w:rsid w:val="008E1D81"/>
    <w:rsid w:val="008E22E2"/>
    <w:rsid w:val="008E23E0"/>
    <w:rsid w:val="008E2AEA"/>
    <w:rsid w:val="008E4D66"/>
    <w:rsid w:val="008E750A"/>
    <w:rsid w:val="008F0067"/>
    <w:rsid w:val="008F1A63"/>
    <w:rsid w:val="008F223D"/>
    <w:rsid w:val="008F38CD"/>
    <w:rsid w:val="008F3FE0"/>
    <w:rsid w:val="008F4961"/>
    <w:rsid w:val="008F7D27"/>
    <w:rsid w:val="00902CB9"/>
    <w:rsid w:val="00906111"/>
    <w:rsid w:val="0091098D"/>
    <w:rsid w:val="00910FA3"/>
    <w:rsid w:val="00912920"/>
    <w:rsid w:val="009129B6"/>
    <w:rsid w:val="00912DC3"/>
    <w:rsid w:val="00913587"/>
    <w:rsid w:val="00913BF8"/>
    <w:rsid w:val="00915E1F"/>
    <w:rsid w:val="009177E1"/>
    <w:rsid w:val="00921421"/>
    <w:rsid w:val="00921C53"/>
    <w:rsid w:val="00922710"/>
    <w:rsid w:val="009232A6"/>
    <w:rsid w:val="00925284"/>
    <w:rsid w:val="0092728C"/>
    <w:rsid w:val="0092774D"/>
    <w:rsid w:val="009323DC"/>
    <w:rsid w:val="0093284E"/>
    <w:rsid w:val="00932C33"/>
    <w:rsid w:val="00933E28"/>
    <w:rsid w:val="0093664F"/>
    <w:rsid w:val="00937D2F"/>
    <w:rsid w:val="00940281"/>
    <w:rsid w:val="009402AA"/>
    <w:rsid w:val="0094162A"/>
    <w:rsid w:val="00941686"/>
    <w:rsid w:val="00941C7D"/>
    <w:rsid w:val="009429D5"/>
    <w:rsid w:val="00943D6A"/>
    <w:rsid w:val="0094510C"/>
    <w:rsid w:val="00950398"/>
    <w:rsid w:val="0095064F"/>
    <w:rsid w:val="009514EB"/>
    <w:rsid w:val="00951B76"/>
    <w:rsid w:val="009542D1"/>
    <w:rsid w:val="00955D25"/>
    <w:rsid w:val="00955DA9"/>
    <w:rsid w:val="009563AA"/>
    <w:rsid w:val="00956466"/>
    <w:rsid w:val="009568D1"/>
    <w:rsid w:val="00957961"/>
    <w:rsid w:val="00960D0D"/>
    <w:rsid w:val="00961286"/>
    <w:rsid w:val="009631A6"/>
    <w:rsid w:val="009641B4"/>
    <w:rsid w:val="00964777"/>
    <w:rsid w:val="009674D8"/>
    <w:rsid w:val="00973F49"/>
    <w:rsid w:val="00974A54"/>
    <w:rsid w:val="00980CAC"/>
    <w:rsid w:val="00981ADB"/>
    <w:rsid w:val="00983284"/>
    <w:rsid w:val="00983751"/>
    <w:rsid w:val="00984092"/>
    <w:rsid w:val="00984898"/>
    <w:rsid w:val="00984DF5"/>
    <w:rsid w:val="009850C9"/>
    <w:rsid w:val="00985D27"/>
    <w:rsid w:val="009864E1"/>
    <w:rsid w:val="009954F5"/>
    <w:rsid w:val="00995F89"/>
    <w:rsid w:val="009960F9"/>
    <w:rsid w:val="0099624A"/>
    <w:rsid w:val="00997CE8"/>
    <w:rsid w:val="009A01E7"/>
    <w:rsid w:val="009A0DB5"/>
    <w:rsid w:val="009A0FB4"/>
    <w:rsid w:val="009A112D"/>
    <w:rsid w:val="009A36DE"/>
    <w:rsid w:val="009A5118"/>
    <w:rsid w:val="009A6D7F"/>
    <w:rsid w:val="009B0E1A"/>
    <w:rsid w:val="009B1642"/>
    <w:rsid w:val="009B27F3"/>
    <w:rsid w:val="009B3129"/>
    <w:rsid w:val="009B3E17"/>
    <w:rsid w:val="009B4A9D"/>
    <w:rsid w:val="009B4FCA"/>
    <w:rsid w:val="009B5674"/>
    <w:rsid w:val="009B6766"/>
    <w:rsid w:val="009B6C10"/>
    <w:rsid w:val="009B705E"/>
    <w:rsid w:val="009C038D"/>
    <w:rsid w:val="009C0415"/>
    <w:rsid w:val="009C0B3E"/>
    <w:rsid w:val="009C0E02"/>
    <w:rsid w:val="009C1383"/>
    <w:rsid w:val="009C1603"/>
    <w:rsid w:val="009C1704"/>
    <w:rsid w:val="009C3C86"/>
    <w:rsid w:val="009C5716"/>
    <w:rsid w:val="009C5890"/>
    <w:rsid w:val="009C7F0D"/>
    <w:rsid w:val="009D0B4C"/>
    <w:rsid w:val="009D1272"/>
    <w:rsid w:val="009D2328"/>
    <w:rsid w:val="009D25A7"/>
    <w:rsid w:val="009D39B7"/>
    <w:rsid w:val="009D4739"/>
    <w:rsid w:val="009D4E41"/>
    <w:rsid w:val="009D4EA3"/>
    <w:rsid w:val="009D4FF0"/>
    <w:rsid w:val="009D5648"/>
    <w:rsid w:val="009D5CE6"/>
    <w:rsid w:val="009D6084"/>
    <w:rsid w:val="009D68C2"/>
    <w:rsid w:val="009D7C8F"/>
    <w:rsid w:val="009E02C8"/>
    <w:rsid w:val="009E0A83"/>
    <w:rsid w:val="009E20B5"/>
    <w:rsid w:val="009E2167"/>
    <w:rsid w:val="009E31F4"/>
    <w:rsid w:val="009E65C9"/>
    <w:rsid w:val="009E6B19"/>
    <w:rsid w:val="009E7223"/>
    <w:rsid w:val="009E74A5"/>
    <w:rsid w:val="009F090D"/>
    <w:rsid w:val="009F0F16"/>
    <w:rsid w:val="009F1C7F"/>
    <w:rsid w:val="009F2B9A"/>
    <w:rsid w:val="009F362D"/>
    <w:rsid w:val="009F3FD1"/>
    <w:rsid w:val="009F6FB5"/>
    <w:rsid w:val="009F73C6"/>
    <w:rsid w:val="009F7C64"/>
    <w:rsid w:val="00A02821"/>
    <w:rsid w:val="00A02956"/>
    <w:rsid w:val="00A04810"/>
    <w:rsid w:val="00A048A2"/>
    <w:rsid w:val="00A10C2A"/>
    <w:rsid w:val="00A1140D"/>
    <w:rsid w:val="00A117F3"/>
    <w:rsid w:val="00A1180C"/>
    <w:rsid w:val="00A11B7A"/>
    <w:rsid w:val="00A11E16"/>
    <w:rsid w:val="00A1357B"/>
    <w:rsid w:val="00A147AB"/>
    <w:rsid w:val="00A152E7"/>
    <w:rsid w:val="00A15673"/>
    <w:rsid w:val="00A17037"/>
    <w:rsid w:val="00A17C74"/>
    <w:rsid w:val="00A17D65"/>
    <w:rsid w:val="00A201E2"/>
    <w:rsid w:val="00A217C5"/>
    <w:rsid w:val="00A21FC5"/>
    <w:rsid w:val="00A224AA"/>
    <w:rsid w:val="00A23A07"/>
    <w:rsid w:val="00A24BC4"/>
    <w:rsid w:val="00A24EC3"/>
    <w:rsid w:val="00A26242"/>
    <w:rsid w:val="00A26632"/>
    <w:rsid w:val="00A26D96"/>
    <w:rsid w:val="00A26FD7"/>
    <w:rsid w:val="00A270E3"/>
    <w:rsid w:val="00A272CA"/>
    <w:rsid w:val="00A27AA6"/>
    <w:rsid w:val="00A30EA6"/>
    <w:rsid w:val="00A32CF5"/>
    <w:rsid w:val="00A33607"/>
    <w:rsid w:val="00A3394F"/>
    <w:rsid w:val="00A360AF"/>
    <w:rsid w:val="00A407A1"/>
    <w:rsid w:val="00A42A98"/>
    <w:rsid w:val="00A4352B"/>
    <w:rsid w:val="00A43C14"/>
    <w:rsid w:val="00A43E71"/>
    <w:rsid w:val="00A461DE"/>
    <w:rsid w:val="00A50F2F"/>
    <w:rsid w:val="00A532FE"/>
    <w:rsid w:val="00A55941"/>
    <w:rsid w:val="00A61720"/>
    <w:rsid w:val="00A61735"/>
    <w:rsid w:val="00A61F43"/>
    <w:rsid w:val="00A6236D"/>
    <w:rsid w:val="00A648ED"/>
    <w:rsid w:val="00A64DEF"/>
    <w:rsid w:val="00A6510A"/>
    <w:rsid w:val="00A6717E"/>
    <w:rsid w:val="00A672A5"/>
    <w:rsid w:val="00A67AD4"/>
    <w:rsid w:val="00A67B68"/>
    <w:rsid w:val="00A67E16"/>
    <w:rsid w:val="00A712B3"/>
    <w:rsid w:val="00A716DC"/>
    <w:rsid w:val="00A72DBA"/>
    <w:rsid w:val="00A7438A"/>
    <w:rsid w:val="00A77573"/>
    <w:rsid w:val="00A80F0E"/>
    <w:rsid w:val="00A81367"/>
    <w:rsid w:val="00A814AB"/>
    <w:rsid w:val="00A82721"/>
    <w:rsid w:val="00A82BFE"/>
    <w:rsid w:val="00A82D6D"/>
    <w:rsid w:val="00A8392D"/>
    <w:rsid w:val="00A848FB"/>
    <w:rsid w:val="00A8493D"/>
    <w:rsid w:val="00A84DC1"/>
    <w:rsid w:val="00A864E0"/>
    <w:rsid w:val="00A900C6"/>
    <w:rsid w:val="00A93715"/>
    <w:rsid w:val="00A94B96"/>
    <w:rsid w:val="00A959C5"/>
    <w:rsid w:val="00AA0877"/>
    <w:rsid w:val="00AA3069"/>
    <w:rsid w:val="00AA4A33"/>
    <w:rsid w:val="00AA4FC3"/>
    <w:rsid w:val="00AA5127"/>
    <w:rsid w:val="00AA5A06"/>
    <w:rsid w:val="00AA5B74"/>
    <w:rsid w:val="00AA7EFC"/>
    <w:rsid w:val="00AA7FE9"/>
    <w:rsid w:val="00AB0C6C"/>
    <w:rsid w:val="00AB3DDA"/>
    <w:rsid w:val="00AB5CAC"/>
    <w:rsid w:val="00AB75B8"/>
    <w:rsid w:val="00AB7637"/>
    <w:rsid w:val="00AC08EC"/>
    <w:rsid w:val="00AC1165"/>
    <w:rsid w:val="00AC2286"/>
    <w:rsid w:val="00AC2959"/>
    <w:rsid w:val="00AC2961"/>
    <w:rsid w:val="00AC4F69"/>
    <w:rsid w:val="00AC5077"/>
    <w:rsid w:val="00AC61F9"/>
    <w:rsid w:val="00AC70E4"/>
    <w:rsid w:val="00AC7FC5"/>
    <w:rsid w:val="00AD0374"/>
    <w:rsid w:val="00AD1A86"/>
    <w:rsid w:val="00AD27D8"/>
    <w:rsid w:val="00AD37CA"/>
    <w:rsid w:val="00AD3E03"/>
    <w:rsid w:val="00AD42A0"/>
    <w:rsid w:val="00AD50E1"/>
    <w:rsid w:val="00AD7660"/>
    <w:rsid w:val="00AD793F"/>
    <w:rsid w:val="00AD7DFB"/>
    <w:rsid w:val="00AD7F3F"/>
    <w:rsid w:val="00AE3583"/>
    <w:rsid w:val="00AE43CE"/>
    <w:rsid w:val="00AE50A9"/>
    <w:rsid w:val="00AE50E1"/>
    <w:rsid w:val="00AE5C78"/>
    <w:rsid w:val="00AE69DF"/>
    <w:rsid w:val="00AE797F"/>
    <w:rsid w:val="00AE7C4A"/>
    <w:rsid w:val="00AF0BC2"/>
    <w:rsid w:val="00AF0C31"/>
    <w:rsid w:val="00AF23D1"/>
    <w:rsid w:val="00AF5CF3"/>
    <w:rsid w:val="00AF6C41"/>
    <w:rsid w:val="00AF70D7"/>
    <w:rsid w:val="00AF728B"/>
    <w:rsid w:val="00B0114A"/>
    <w:rsid w:val="00B02C29"/>
    <w:rsid w:val="00B02E4D"/>
    <w:rsid w:val="00B044D9"/>
    <w:rsid w:val="00B055A6"/>
    <w:rsid w:val="00B05B81"/>
    <w:rsid w:val="00B05E75"/>
    <w:rsid w:val="00B064E2"/>
    <w:rsid w:val="00B06F3B"/>
    <w:rsid w:val="00B073C0"/>
    <w:rsid w:val="00B07684"/>
    <w:rsid w:val="00B07CA1"/>
    <w:rsid w:val="00B10E5E"/>
    <w:rsid w:val="00B11F89"/>
    <w:rsid w:val="00B12A95"/>
    <w:rsid w:val="00B12AE0"/>
    <w:rsid w:val="00B14F52"/>
    <w:rsid w:val="00B16028"/>
    <w:rsid w:val="00B17A4C"/>
    <w:rsid w:val="00B210FA"/>
    <w:rsid w:val="00B235B1"/>
    <w:rsid w:val="00B24115"/>
    <w:rsid w:val="00B247C9"/>
    <w:rsid w:val="00B275D1"/>
    <w:rsid w:val="00B27FF9"/>
    <w:rsid w:val="00B31DCB"/>
    <w:rsid w:val="00B32652"/>
    <w:rsid w:val="00B33221"/>
    <w:rsid w:val="00B34DE7"/>
    <w:rsid w:val="00B34EC8"/>
    <w:rsid w:val="00B35181"/>
    <w:rsid w:val="00B3610C"/>
    <w:rsid w:val="00B3638C"/>
    <w:rsid w:val="00B36F09"/>
    <w:rsid w:val="00B40019"/>
    <w:rsid w:val="00B4018D"/>
    <w:rsid w:val="00B419DC"/>
    <w:rsid w:val="00B4228C"/>
    <w:rsid w:val="00B42814"/>
    <w:rsid w:val="00B42900"/>
    <w:rsid w:val="00B42C28"/>
    <w:rsid w:val="00B508B3"/>
    <w:rsid w:val="00B51CF1"/>
    <w:rsid w:val="00B522FE"/>
    <w:rsid w:val="00B525E1"/>
    <w:rsid w:val="00B5334F"/>
    <w:rsid w:val="00B5398E"/>
    <w:rsid w:val="00B53F7C"/>
    <w:rsid w:val="00B54219"/>
    <w:rsid w:val="00B54425"/>
    <w:rsid w:val="00B5573A"/>
    <w:rsid w:val="00B561F4"/>
    <w:rsid w:val="00B562B6"/>
    <w:rsid w:val="00B562EE"/>
    <w:rsid w:val="00B5659F"/>
    <w:rsid w:val="00B61196"/>
    <w:rsid w:val="00B6131F"/>
    <w:rsid w:val="00B62973"/>
    <w:rsid w:val="00B62B52"/>
    <w:rsid w:val="00B6349C"/>
    <w:rsid w:val="00B6406C"/>
    <w:rsid w:val="00B641C0"/>
    <w:rsid w:val="00B6586F"/>
    <w:rsid w:val="00B66A49"/>
    <w:rsid w:val="00B66E4F"/>
    <w:rsid w:val="00B72230"/>
    <w:rsid w:val="00B73F29"/>
    <w:rsid w:val="00B764CF"/>
    <w:rsid w:val="00B77A11"/>
    <w:rsid w:val="00B81820"/>
    <w:rsid w:val="00B81E7F"/>
    <w:rsid w:val="00B82D22"/>
    <w:rsid w:val="00B85DAA"/>
    <w:rsid w:val="00B87A13"/>
    <w:rsid w:val="00B955AD"/>
    <w:rsid w:val="00B970F6"/>
    <w:rsid w:val="00BA0634"/>
    <w:rsid w:val="00BA0A10"/>
    <w:rsid w:val="00BA1460"/>
    <w:rsid w:val="00BA2E3E"/>
    <w:rsid w:val="00BA2F07"/>
    <w:rsid w:val="00BA4C18"/>
    <w:rsid w:val="00BA4FEF"/>
    <w:rsid w:val="00BA7E78"/>
    <w:rsid w:val="00BC1C50"/>
    <w:rsid w:val="00BC363A"/>
    <w:rsid w:val="00BD3F04"/>
    <w:rsid w:val="00BD6704"/>
    <w:rsid w:val="00BD67E3"/>
    <w:rsid w:val="00BE08C7"/>
    <w:rsid w:val="00BE2B8F"/>
    <w:rsid w:val="00BE4921"/>
    <w:rsid w:val="00BE4E01"/>
    <w:rsid w:val="00BE6964"/>
    <w:rsid w:val="00BE77DA"/>
    <w:rsid w:val="00BF0495"/>
    <w:rsid w:val="00BF187B"/>
    <w:rsid w:val="00BF2F72"/>
    <w:rsid w:val="00BF4DAC"/>
    <w:rsid w:val="00BF51CF"/>
    <w:rsid w:val="00BF525F"/>
    <w:rsid w:val="00BF577C"/>
    <w:rsid w:val="00BF5FC6"/>
    <w:rsid w:val="00BF71DB"/>
    <w:rsid w:val="00C04070"/>
    <w:rsid w:val="00C04E2D"/>
    <w:rsid w:val="00C07901"/>
    <w:rsid w:val="00C108B1"/>
    <w:rsid w:val="00C11A09"/>
    <w:rsid w:val="00C14F84"/>
    <w:rsid w:val="00C16B21"/>
    <w:rsid w:val="00C21A3D"/>
    <w:rsid w:val="00C21E3C"/>
    <w:rsid w:val="00C22303"/>
    <w:rsid w:val="00C24562"/>
    <w:rsid w:val="00C25DCF"/>
    <w:rsid w:val="00C2744F"/>
    <w:rsid w:val="00C30125"/>
    <w:rsid w:val="00C30E10"/>
    <w:rsid w:val="00C31281"/>
    <w:rsid w:val="00C325F5"/>
    <w:rsid w:val="00C33763"/>
    <w:rsid w:val="00C337CE"/>
    <w:rsid w:val="00C34CF1"/>
    <w:rsid w:val="00C3514A"/>
    <w:rsid w:val="00C35AF1"/>
    <w:rsid w:val="00C36713"/>
    <w:rsid w:val="00C36743"/>
    <w:rsid w:val="00C36762"/>
    <w:rsid w:val="00C37A36"/>
    <w:rsid w:val="00C37DCB"/>
    <w:rsid w:val="00C40162"/>
    <w:rsid w:val="00C40753"/>
    <w:rsid w:val="00C42618"/>
    <w:rsid w:val="00C4370A"/>
    <w:rsid w:val="00C449C9"/>
    <w:rsid w:val="00C44B1C"/>
    <w:rsid w:val="00C470AA"/>
    <w:rsid w:val="00C4753B"/>
    <w:rsid w:val="00C55F6C"/>
    <w:rsid w:val="00C575A8"/>
    <w:rsid w:val="00C60286"/>
    <w:rsid w:val="00C6153E"/>
    <w:rsid w:val="00C63BAD"/>
    <w:rsid w:val="00C73A53"/>
    <w:rsid w:val="00C744C6"/>
    <w:rsid w:val="00C7667D"/>
    <w:rsid w:val="00C76A00"/>
    <w:rsid w:val="00C77012"/>
    <w:rsid w:val="00C77C54"/>
    <w:rsid w:val="00C800B9"/>
    <w:rsid w:val="00C8068D"/>
    <w:rsid w:val="00C81303"/>
    <w:rsid w:val="00C83573"/>
    <w:rsid w:val="00C8404A"/>
    <w:rsid w:val="00C840D5"/>
    <w:rsid w:val="00C86501"/>
    <w:rsid w:val="00C86E68"/>
    <w:rsid w:val="00C87CC6"/>
    <w:rsid w:val="00C90957"/>
    <w:rsid w:val="00C91992"/>
    <w:rsid w:val="00C91EEA"/>
    <w:rsid w:val="00C922D8"/>
    <w:rsid w:val="00C9237A"/>
    <w:rsid w:val="00C9238F"/>
    <w:rsid w:val="00C924EF"/>
    <w:rsid w:val="00C930DF"/>
    <w:rsid w:val="00C93F62"/>
    <w:rsid w:val="00C942D5"/>
    <w:rsid w:val="00C96204"/>
    <w:rsid w:val="00C97886"/>
    <w:rsid w:val="00CA16C9"/>
    <w:rsid w:val="00CA30A9"/>
    <w:rsid w:val="00CA30B0"/>
    <w:rsid w:val="00CA3B4A"/>
    <w:rsid w:val="00CA4228"/>
    <w:rsid w:val="00CA65B4"/>
    <w:rsid w:val="00CB0024"/>
    <w:rsid w:val="00CB0037"/>
    <w:rsid w:val="00CB18E2"/>
    <w:rsid w:val="00CB2525"/>
    <w:rsid w:val="00CB27E7"/>
    <w:rsid w:val="00CB36C4"/>
    <w:rsid w:val="00CB4DBC"/>
    <w:rsid w:val="00CC10E3"/>
    <w:rsid w:val="00CC1899"/>
    <w:rsid w:val="00CC2C5A"/>
    <w:rsid w:val="00CC300C"/>
    <w:rsid w:val="00CC3686"/>
    <w:rsid w:val="00CC3C19"/>
    <w:rsid w:val="00CC5166"/>
    <w:rsid w:val="00CC525F"/>
    <w:rsid w:val="00CC5948"/>
    <w:rsid w:val="00CC6162"/>
    <w:rsid w:val="00CC6762"/>
    <w:rsid w:val="00CC698D"/>
    <w:rsid w:val="00CD0B04"/>
    <w:rsid w:val="00CD2400"/>
    <w:rsid w:val="00CD4C0F"/>
    <w:rsid w:val="00CD5007"/>
    <w:rsid w:val="00CD55DB"/>
    <w:rsid w:val="00CD6F26"/>
    <w:rsid w:val="00CD7E3C"/>
    <w:rsid w:val="00CE38B8"/>
    <w:rsid w:val="00CE450D"/>
    <w:rsid w:val="00CE62F1"/>
    <w:rsid w:val="00CE6318"/>
    <w:rsid w:val="00CF097E"/>
    <w:rsid w:val="00CF1569"/>
    <w:rsid w:val="00CF22C0"/>
    <w:rsid w:val="00CF574B"/>
    <w:rsid w:val="00CF665F"/>
    <w:rsid w:val="00D005BA"/>
    <w:rsid w:val="00D006FE"/>
    <w:rsid w:val="00D023C0"/>
    <w:rsid w:val="00D029C3"/>
    <w:rsid w:val="00D05695"/>
    <w:rsid w:val="00D07D61"/>
    <w:rsid w:val="00D1045C"/>
    <w:rsid w:val="00D10EF6"/>
    <w:rsid w:val="00D10F02"/>
    <w:rsid w:val="00D12668"/>
    <w:rsid w:val="00D1275C"/>
    <w:rsid w:val="00D12922"/>
    <w:rsid w:val="00D14538"/>
    <w:rsid w:val="00D17062"/>
    <w:rsid w:val="00D21908"/>
    <w:rsid w:val="00D224C4"/>
    <w:rsid w:val="00D245A9"/>
    <w:rsid w:val="00D24D93"/>
    <w:rsid w:val="00D25FEE"/>
    <w:rsid w:val="00D27115"/>
    <w:rsid w:val="00D3141C"/>
    <w:rsid w:val="00D3157B"/>
    <w:rsid w:val="00D32616"/>
    <w:rsid w:val="00D32F1F"/>
    <w:rsid w:val="00D34250"/>
    <w:rsid w:val="00D34F8A"/>
    <w:rsid w:val="00D351DB"/>
    <w:rsid w:val="00D35512"/>
    <w:rsid w:val="00D35608"/>
    <w:rsid w:val="00D367DB"/>
    <w:rsid w:val="00D369A0"/>
    <w:rsid w:val="00D4020C"/>
    <w:rsid w:val="00D4032C"/>
    <w:rsid w:val="00D42679"/>
    <w:rsid w:val="00D44075"/>
    <w:rsid w:val="00D4473D"/>
    <w:rsid w:val="00D44B5E"/>
    <w:rsid w:val="00D4506F"/>
    <w:rsid w:val="00D46830"/>
    <w:rsid w:val="00D46EA2"/>
    <w:rsid w:val="00D479AC"/>
    <w:rsid w:val="00D517B5"/>
    <w:rsid w:val="00D5252A"/>
    <w:rsid w:val="00D52EC7"/>
    <w:rsid w:val="00D542FB"/>
    <w:rsid w:val="00D55DFF"/>
    <w:rsid w:val="00D56026"/>
    <w:rsid w:val="00D56DBD"/>
    <w:rsid w:val="00D61B20"/>
    <w:rsid w:val="00D620EC"/>
    <w:rsid w:val="00D62690"/>
    <w:rsid w:val="00D63104"/>
    <w:rsid w:val="00D63DC0"/>
    <w:rsid w:val="00D64725"/>
    <w:rsid w:val="00D652FD"/>
    <w:rsid w:val="00D65C12"/>
    <w:rsid w:val="00D71C56"/>
    <w:rsid w:val="00D73718"/>
    <w:rsid w:val="00D741F8"/>
    <w:rsid w:val="00D7664F"/>
    <w:rsid w:val="00D768F7"/>
    <w:rsid w:val="00D77989"/>
    <w:rsid w:val="00D8381F"/>
    <w:rsid w:val="00D85629"/>
    <w:rsid w:val="00D8651C"/>
    <w:rsid w:val="00D87EFB"/>
    <w:rsid w:val="00D9052C"/>
    <w:rsid w:val="00D90CFA"/>
    <w:rsid w:val="00D90FE6"/>
    <w:rsid w:val="00D9198A"/>
    <w:rsid w:val="00D943C6"/>
    <w:rsid w:val="00D9541F"/>
    <w:rsid w:val="00D962C6"/>
    <w:rsid w:val="00DA00FA"/>
    <w:rsid w:val="00DA1471"/>
    <w:rsid w:val="00DA1788"/>
    <w:rsid w:val="00DA4062"/>
    <w:rsid w:val="00DA65E8"/>
    <w:rsid w:val="00DA77B9"/>
    <w:rsid w:val="00DB05E7"/>
    <w:rsid w:val="00DB087B"/>
    <w:rsid w:val="00DB3E03"/>
    <w:rsid w:val="00DB5C47"/>
    <w:rsid w:val="00DC1560"/>
    <w:rsid w:val="00DC1D5D"/>
    <w:rsid w:val="00DC3B89"/>
    <w:rsid w:val="00DC64FF"/>
    <w:rsid w:val="00DC6E49"/>
    <w:rsid w:val="00DD1B99"/>
    <w:rsid w:val="00DD1DCE"/>
    <w:rsid w:val="00DD2367"/>
    <w:rsid w:val="00DD2E9A"/>
    <w:rsid w:val="00DD3553"/>
    <w:rsid w:val="00DD39D4"/>
    <w:rsid w:val="00DD3EE3"/>
    <w:rsid w:val="00DE01DC"/>
    <w:rsid w:val="00DE0501"/>
    <w:rsid w:val="00DE3868"/>
    <w:rsid w:val="00DE41DE"/>
    <w:rsid w:val="00DE44BC"/>
    <w:rsid w:val="00DE61CA"/>
    <w:rsid w:val="00DE7588"/>
    <w:rsid w:val="00DE7784"/>
    <w:rsid w:val="00DF10FE"/>
    <w:rsid w:val="00DF3450"/>
    <w:rsid w:val="00DF3685"/>
    <w:rsid w:val="00DF4633"/>
    <w:rsid w:val="00DF5AE4"/>
    <w:rsid w:val="00DF6EC0"/>
    <w:rsid w:val="00E00C3F"/>
    <w:rsid w:val="00E03212"/>
    <w:rsid w:val="00E032FF"/>
    <w:rsid w:val="00E0382C"/>
    <w:rsid w:val="00E045E2"/>
    <w:rsid w:val="00E04AA3"/>
    <w:rsid w:val="00E05DEF"/>
    <w:rsid w:val="00E06B38"/>
    <w:rsid w:val="00E074FB"/>
    <w:rsid w:val="00E07927"/>
    <w:rsid w:val="00E1084C"/>
    <w:rsid w:val="00E12115"/>
    <w:rsid w:val="00E149D1"/>
    <w:rsid w:val="00E149F5"/>
    <w:rsid w:val="00E15E65"/>
    <w:rsid w:val="00E162F5"/>
    <w:rsid w:val="00E16C16"/>
    <w:rsid w:val="00E16E19"/>
    <w:rsid w:val="00E17986"/>
    <w:rsid w:val="00E20663"/>
    <w:rsid w:val="00E21C90"/>
    <w:rsid w:val="00E2202F"/>
    <w:rsid w:val="00E232E1"/>
    <w:rsid w:val="00E24764"/>
    <w:rsid w:val="00E25BCB"/>
    <w:rsid w:val="00E265EF"/>
    <w:rsid w:val="00E2700E"/>
    <w:rsid w:val="00E3147F"/>
    <w:rsid w:val="00E336E8"/>
    <w:rsid w:val="00E36479"/>
    <w:rsid w:val="00E40505"/>
    <w:rsid w:val="00E40985"/>
    <w:rsid w:val="00E42F2A"/>
    <w:rsid w:val="00E43ABD"/>
    <w:rsid w:val="00E43FA0"/>
    <w:rsid w:val="00E44C80"/>
    <w:rsid w:val="00E451E2"/>
    <w:rsid w:val="00E4620E"/>
    <w:rsid w:val="00E46A94"/>
    <w:rsid w:val="00E47A74"/>
    <w:rsid w:val="00E50245"/>
    <w:rsid w:val="00E506BB"/>
    <w:rsid w:val="00E50DDE"/>
    <w:rsid w:val="00E5162F"/>
    <w:rsid w:val="00E51FF9"/>
    <w:rsid w:val="00E52392"/>
    <w:rsid w:val="00E5318D"/>
    <w:rsid w:val="00E53645"/>
    <w:rsid w:val="00E539AA"/>
    <w:rsid w:val="00E53B4A"/>
    <w:rsid w:val="00E54191"/>
    <w:rsid w:val="00E5438B"/>
    <w:rsid w:val="00E555D9"/>
    <w:rsid w:val="00E55BB1"/>
    <w:rsid w:val="00E56BB6"/>
    <w:rsid w:val="00E56C9B"/>
    <w:rsid w:val="00E57540"/>
    <w:rsid w:val="00E57578"/>
    <w:rsid w:val="00E61CC2"/>
    <w:rsid w:val="00E63701"/>
    <w:rsid w:val="00E64B4D"/>
    <w:rsid w:val="00E64BC7"/>
    <w:rsid w:val="00E65BA7"/>
    <w:rsid w:val="00E6644F"/>
    <w:rsid w:val="00E702A3"/>
    <w:rsid w:val="00E7067F"/>
    <w:rsid w:val="00E70D12"/>
    <w:rsid w:val="00E70F29"/>
    <w:rsid w:val="00E732F0"/>
    <w:rsid w:val="00E7446D"/>
    <w:rsid w:val="00E74576"/>
    <w:rsid w:val="00E74F95"/>
    <w:rsid w:val="00E758A8"/>
    <w:rsid w:val="00E801D6"/>
    <w:rsid w:val="00E8071E"/>
    <w:rsid w:val="00E80D40"/>
    <w:rsid w:val="00E85A1F"/>
    <w:rsid w:val="00E86706"/>
    <w:rsid w:val="00E86BDB"/>
    <w:rsid w:val="00E87EA7"/>
    <w:rsid w:val="00E91FC3"/>
    <w:rsid w:val="00E9247F"/>
    <w:rsid w:val="00E93D67"/>
    <w:rsid w:val="00E94547"/>
    <w:rsid w:val="00E96F63"/>
    <w:rsid w:val="00EA02FE"/>
    <w:rsid w:val="00EA1EE1"/>
    <w:rsid w:val="00EA32C8"/>
    <w:rsid w:val="00EA38E2"/>
    <w:rsid w:val="00EA3F00"/>
    <w:rsid w:val="00EA5E79"/>
    <w:rsid w:val="00EA5F47"/>
    <w:rsid w:val="00EB0442"/>
    <w:rsid w:val="00EB0F17"/>
    <w:rsid w:val="00EB129B"/>
    <w:rsid w:val="00EB1EC3"/>
    <w:rsid w:val="00EB279E"/>
    <w:rsid w:val="00EB280B"/>
    <w:rsid w:val="00EB549B"/>
    <w:rsid w:val="00EC19BF"/>
    <w:rsid w:val="00EC1BFB"/>
    <w:rsid w:val="00EC25C5"/>
    <w:rsid w:val="00EC5091"/>
    <w:rsid w:val="00EC63C2"/>
    <w:rsid w:val="00EC72E3"/>
    <w:rsid w:val="00ED1D70"/>
    <w:rsid w:val="00ED30D1"/>
    <w:rsid w:val="00ED341A"/>
    <w:rsid w:val="00ED355F"/>
    <w:rsid w:val="00ED45D0"/>
    <w:rsid w:val="00ED4A00"/>
    <w:rsid w:val="00ED6F07"/>
    <w:rsid w:val="00EE0249"/>
    <w:rsid w:val="00EE0A40"/>
    <w:rsid w:val="00EE1AF3"/>
    <w:rsid w:val="00EE2E78"/>
    <w:rsid w:val="00EE416F"/>
    <w:rsid w:val="00EE4833"/>
    <w:rsid w:val="00EE4C2E"/>
    <w:rsid w:val="00EE7B9C"/>
    <w:rsid w:val="00EE7F05"/>
    <w:rsid w:val="00EF04FF"/>
    <w:rsid w:val="00EF0573"/>
    <w:rsid w:val="00EF12F1"/>
    <w:rsid w:val="00EF57C8"/>
    <w:rsid w:val="00EF5A91"/>
    <w:rsid w:val="00EF5E1D"/>
    <w:rsid w:val="00EF63C7"/>
    <w:rsid w:val="00EF7E37"/>
    <w:rsid w:val="00F00B56"/>
    <w:rsid w:val="00F016F9"/>
    <w:rsid w:val="00F0175D"/>
    <w:rsid w:val="00F022F8"/>
    <w:rsid w:val="00F0240F"/>
    <w:rsid w:val="00F027E4"/>
    <w:rsid w:val="00F04106"/>
    <w:rsid w:val="00F045A7"/>
    <w:rsid w:val="00F0482C"/>
    <w:rsid w:val="00F04DD6"/>
    <w:rsid w:val="00F05230"/>
    <w:rsid w:val="00F07824"/>
    <w:rsid w:val="00F07D78"/>
    <w:rsid w:val="00F11B55"/>
    <w:rsid w:val="00F11BDC"/>
    <w:rsid w:val="00F136F5"/>
    <w:rsid w:val="00F13C7D"/>
    <w:rsid w:val="00F15EB4"/>
    <w:rsid w:val="00F163E6"/>
    <w:rsid w:val="00F16BDC"/>
    <w:rsid w:val="00F16F13"/>
    <w:rsid w:val="00F17102"/>
    <w:rsid w:val="00F2133E"/>
    <w:rsid w:val="00F26E32"/>
    <w:rsid w:val="00F300EE"/>
    <w:rsid w:val="00F33563"/>
    <w:rsid w:val="00F34549"/>
    <w:rsid w:val="00F34FE8"/>
    <w:rsid w:val="00F36592"/>
    <w:rsid w:val="00F410E2"/>
    <w:rsid w:val="00F413A9"/>
    <w:rsid w:val="00F419CC"/>
    <w:rsid w:val="00F41B8D"/>
    <w:rsid w:val="00F42E10"/>
    <w:rsid w:val="00F42E89"/>
    <w:rsid w:val="00F43E21"/>
    <w:rsid w:val="00F44BF7"/>
    <w:rsid w:val="00F45BA7"/>
    <w:rsid w:val="00F4609B"/>
    <w:rsid w:val="00F51DC4"/>
    <w:rsid w:val="00F5211A"/>
    <w:rsid w:val="00F549BF"/>
    <w:rsid w:val="00F55211"/>
    <w:rsid w:val="00F553A5"/>
    <w:rsid w:val="00F56311"/>
    <w:rsid w:val="00F5636B"/>
    <w:rsid w:val="00F573EC"/>
    <w:rsid w:val="00F61C38"/>
    <w:rsid w:val="00F62174"/>
    <w:rsid w:val="00F651D6"/>
    <w:rsid w:val="00F66297"/>
    <w:rsid w:val="00F67AC6"/>
    <w:rsid w:val="00F70914"/>
    <w:rsid w:val="00F7125F"/>
    <w:rsid w:val="00F712C3"/>
    <w:rsid w:val="00F71BC5"/>
    <w:rsid w:val="00F72B7A"/>
    <w:rsid w:val="00F72E04"/>
    <w:rsid w:val="00F73B2E"/>
    <w:rsid w:val="00F762A7"/>
    <w:rsid w:val="00F76ACC"/>
    <w:rsid w:val="00F77968"/>
    <w:rsid w:val="00F80324"/>
    <w:rsid w:val="00F81076"/>
    <w:rsid w:val="00F81CA3"/>
    <w:rsid w:val="00F82893"/>
    <w:rsid w:val="00F8315D"/>
    <w:rsid w:val="00F835E7"/>
    <w:rsid w:val="00F83EFC"/>
    <w:rsid w:val="00F85BBA"/>
    <w:rsid w:val="00F875B4"/>
    <w:rsid w:val="00F92AB1"/>
    <w:rsid w:val="00F92C04"/>
    <w:rsid w:val="00F9336F"/>
    <w:rsid w:val="00F9460C"/>
    <w:rsid w:val="00F94F9A"/>
    <w:rsid w:val="00F972BD"/>
    <w:rsid w:val="00F97ADF"/>
    <w:rsid w:val="00FA07C7"/>
    <w:rsid w:val="00FA2D85"/>
    <w:rsid w:val="00FA3185"/>
    <w:rsid w:val="00FA7AA9"/>
    <w:rsid w:val="00FB1B10"/>
    <w:rsid w:val="00FB2CD1"/>
    <w:rsid w:val="00FB3431"/>
    <w:rsid w:val="00FB3609"/>
    <w:rsid w:val="00FB3D5C"/>
    <w:rsid w:val="00FB57B3"/>
    <w:rsid w:val="00FC3767"/>
    <w:rsid w:val="00FC711B"/>
    <w:rsid w:val="00FC798C"/>
    <w:rsid w:val="00FD12CF"/>
    <w:rsid w:val="00FD1949"/>
    <w:rsid w:val="00FD220D"/>
    <w:rsid w:val="00FD2B6A"/>
    <w:rsid w:val="00FD2C4B"/>
    <w:rsid w:val="00FD4388"/>
    <w:rsid w:val="00FD4E94"/>
    <w:rsid w:val="00FD5CCA"/>
    <w:rsid w:val="00FD5F94"/>
    <w:rsid w:val="00FD7B2C"/>
    <w:rsid w:val="00FE03D1"/>
    <w:rsid w:val="00FE0769"/>
    <w:rsid w:val="00FE201B"/>
    <w:rsid w:val="00FE54CF"/>
    <w:rsid w:val="00FE6122"/>
    <w:rsid w:val="00FF08C4"/>
    <w:rsid w:val="00FF1251"/>
    <w:rsid w:val="00FF1F95"/>
    <w:rsid w:val="00FF2A0F"/>
    <w:rsid w:val="00FF7205"/>
    <w:rsid w:val="00FF7FA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CF97850"/>
  <w15:docId w15:val="{A058CC26-7938-4400-9E3F-D5F64B2FF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semiHidden="1" w:uiPriority="47" w:unhideWhenUsed="1"/>
    <w:lsdException w:name="TOC Heading" w:semiHidden="1" w:uiPriority="48"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D1DC5"/>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2D1DC5"/>
    <w:pPr>
      <w:tabs>
        <w:tab w:val="center" w:pos="4153"/>
        <w:tab w:val="right" w:pos="8306"/>
      </w:tabs>
      <w:snapToGrid w:val="0"/>
    </w:pPr>
    <w:rPr>
      <w:sz w:val="20"/>
      <w:szCs w:val="20"/>
    </w:rPr>
  </w:style>
  <w:style w:type="paragraph" w:styleId="a4">
    <w:name w:val="footer"/>
    <w:basedOn w:val="a"/>
    <w:rsid w:val="002D1DC5"/>
    <w:pPr>
      <w:tabs>
        <w:tab w:val="center" w:pos="4153"/>
        <w:tab w:val="right" w:pos="8306"/>
      </w:tabs>
      <w:snapToGrid w:val="0"/>
    </w:pPr>
    <w:rPr>
      <w:sz w:val="20"/>
      <w:szCs w:val="20"/>
    </w:rPr>
  </w:style>
  <w:style w:type="paragraph" w:styleId="a5">
    <w:name w:val="Body Text Indent"/>
    <w:basedOn w:val="a"/>
    <w:link w:val="a6"/>
    <w:rsid w:val="00C60286"/>
    <w:pPr>
      <w:suppressAutoHyphens/>
      <w:snapToGrid w:val="0"/>
      <w:spacing w:line="320" w:lineRule="atLeast"/>
      <w:ind w:left="1080" w:hanging="360"/>
      <w:jc w:val="both"/>
    </w:pPr>
    <w:rPr>
      <w:kern w:val="1"/>
      <w:lang w:val="x-none" w:eastAsia="ar-SA"/>
    </w:rPr>
  </w:style>
  <w:style w:type="character" w:customStyle="1" w:styleId="a6">
    <w:name w:val="本文縮排 字元"/>
    <w:link w:val="a5"/>
    <w:rsid w:val="00C60286"/>
    <w:rPr>
      <w:kern w:val="1"/>
      <w:sz w:val="24"/>
      <w:szCs w:val="24"/>
      <w:lang w:eastAsia="ar-SA"/>
    </w:rPr>
  </w:style>
  <w:style w:type="character" w:styleId="a7">
    <w:name w:val="Hyperlink"/>
    <w:rsid w:val="002B0AFD"/>
    <w:rPr>
      <w:color w:val="0000FF"/>
      <w:u w:val="single"/>
    </w:rPr>
  </w:style>
  <w:style w:type="paragraph" w:styleId="a8">
    <w:name w:val="Balloon Text"/>
    <w:basedOn w:val="a"/>
    <w:link w:val="a9"/>
    <w:rsid w:val="002B0AFD"/>
    <w:rPr>
      <w:rFonts w:ascii="Cambria" w:hAnsi="Cambria"/>
      <w:sz w:val="18"/>
      <w:szCs w:val="18"/>
      <w:lang w:val="x-none" w:eastAsia="x-none"/>
    </w:rPr>
  </w:style>
  <w:style w:type="character" w:customStyle="1" w:styleId="a9">
    <w:name w:val="註解方塊文字 字元"/>
    <w:link w:val="a8"/>
    <w:rsid w:val="002B0AFD"/>
    <w:rPr>
      <w:rFonts w:ascii="Cambria" w:eastAsia="新細明體" w:hAnsi="Cambria" w:cs="Times New Roman"/>
      <w:kern w:val="2"/>
      <w:sz w:val="18"/>
      <w:szCs w:val="18"/>
    </w:rPr>
  </w:style>
  <w:style w:type="paragraph" w:customStyle="1" w:styleId="-11">
    <w:name w:val="彩色清單 - 輔色 11"/>
    <w:basedOn w:val="a"/>
    <w:uiPriority w:val="34"/>
    <w:qFormat/>
    <w:rsid w:val="00154214"/>
    <w:pPr>
      <w:ind w:leftChars="200" w:left="480"/>
    </w:pPr>
    <w:rPr>
      <w:rFonts w:ascii="Calibri" w:hAnsi="Calibri"/>
      <w:szCs w:val="22"/>
    </w:rPr>
  </w:style>
  <w:style w:type="paragraph" w:styleId="aa">
    <w:name w:val="Body Text"/>
    <w:basedOn w:val="a"/>
    <w:link w:val="ab"/>
    <w:rsid w:val="00AE43CE"/>
    <w:pPr>
      <w:spacing w:after="120"/>
    </w:pPr>
    <w:rPr>
      <w:lang w:val="x-none" w:eastAsia="x-none"/>
    </w:rPr>
  </w:style>
  <w:style w:type="character" w:customStyle="1" w:styleId="ab">
    <w:name w:val="本文 字元"/>
    <w:link w:val="aa"/>
    <w:rsid w:val="00AE43CE"/>
    <w:rPr>
      <w:kern w:val="2"/>
      <w:sz w:val="24"/>
      <w:szCs w:val="24"/>
    </w:rPr>
  </w:style>
  <w:style w:type="paragraph" w:customStyle="1" w:styleId="read03">
    <w:name w:val="read03"/>
    <w:rsid w:val="00390399"/>
    <w:pPr>
      <w:widowControl w:val="0"/>
      <w:suppressAutoHyphens/>
      <w:overflowPunct w:val="0"/>
      <w:autoSpaceDE w:val="0"/>
      <w:autoSpaceDN w:val="0"/>
      <w:textAlignment w:val="baseline"/>
    </w:pPr>
    <w:rPr>
      <w:rFonts w:ascii="Times" w:eastAsia="Times New Roman" w:hAnsi="Times"/>
      <w:kern w:val="3"/>
      <w:sz w:val="25"/>
      <w:szCs w:val="22"/>
    </w:rPr>
  </w:style>
  <w:style w:type="character" w:customStyle="1" w:styleId="Italic">
    <w:name w:val="Italic"/>
    <w:rsid w:val="00390399"/>
    <w:rPr>
      <w:rFonts w:ascii="Times" w:hAnsi="Times"/>
    </w:rPr>
  </w:style>
  <w:style w:type="character" w:customStyle="1" w:styleId="Bold">
    <w:name w:val="Bold"/>
    <w:rsid w:val="006F3B03"/>
    <w:rPr>
      <w:rFonts w:ascii="Times" w:hAnsi="Times"/>
    </w:rPr>
  </w:style>
  <w:style w:type="paragraph" w:customStyle="1" w:styleId="para0120">
    <w:name w:val="para01.20"/>
    <w:basedOn w:val="a"/>
    <w:rsid w:val="00B51CF1"/>
    <w:pPr>
      <w:tabs>
        <w:tab w:val="left" w:pos="567"/>
        <w:tab w:val="left" w:pos="2735"/>
        <w:tab w:val="left" w:pos="4564"/>
        <w:tab w:val="left" w:pos="6392"/>
      </w:tabs>
      <w:suppressAutoHyphens/>
      <w:spacing w:line="509" w:lineRule="atLeast"/>
      <w:ind w:firstLine="567"/>
      <w:textAlignment w:val="baseline"/>
    </w:pPr>
    <w:rPr>
      <w:rFonts w:eastAsia="標楷體" w:cs="Tahoma"/>
      <w:color w:val="000000"/>
      <w:kern w:val="0"/>
      <w:sz w:val="28"/>
      <w:lang w:eastAsia="en-US" w:bidi="en-US"/>
    </w:rPr>
  </w:style>
  <w:style w:type="paragraph" w:customStyle="1" w:styleId="read00-1">
    <w:name w:val="read00-1"/>
    <w:rsid w:val="00441C80"/>
    <w:pPr>
      <w:widowControl w:val="0"/>
      <w:suppressAutoHyphens/>
      <w:overflowPunct w:val="0"/>
      <w:autoSpaceDE w:val="0"/>
      <w:autoSpaceDN w:val="0"/>
      <w:spacing w:line="397" w:lineRule="exact"/>
    </w:pPr>
    <w:rPr>
      <w:rFonts w:ascii="Syndor Itc T" w:eastAsia="Times New Roman" w:hAnsi="Syndor Itc T"/>
      <w:kern w:val="3"/>
      <w:sz w:val="39"/>
      <w:szCs w:val="22"/>
    </w:rPr>
  </w:style>
  <w:style w:type="paragraph" w:customStyle="1" w:styleId="read05">
    <w:name w:val="read05"/>
    <w:rsid w:val="003758DF"/>
    <w:pPr>
      <w:widowControl w:val="0"/>
      <w:suppressAutoHyphens/>
      <w:overflowPunct w:val="0"/>
      <w:autoSpaceDE w:val="0"/>
      <w:autoSpaceDN w:val="0"/>
    </w:pPr>
    <w:rPr>
      <w:rFonts w:ascii="Times" w:eastAsia="Times New Roman" w:hAnsi="Times"/>
      <w:kern w:val="3"/>
      <w:sz w:val="25"/>
      <w:szCs w:val="22"/>
    </w:rPr>
  </w:style>
  <w:style w:type="table" w:styleId="ac">
    <w:name w:val="Table Grid"/>
    <w:basedOn w:val="a1"/>
    <w:rsid w:val="00A532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annotation text"/>
    <w:basedOn w:val="a"/>
    <w:link w:val="ae"/>
    <w:rsid w:val="00444CE4"/>
    <w:rPr>
      <w:szCs w:val="20"/>
    </w:rPr>
  </w:style>
  <w:style w:type="character" w:customStyle="1" w:styleId="ae">
    <w:name w:val="註解文字 字元"/>
    <w:link w:val="ad"/>
    <w:rsid w:val="00444CE4"/>
    <w:rPr>
      <w:kern w:val="2"/>
      <w:sz w:val="24"/>
    </w:rPr>
  </w:style>
  <w:style w:type="paragraph" w:customStyle="1" w:styleId="123">
    <w:name w:val="內文1_23"/>
    <w:qFormat/>
    <w:rsid w:val="003A0D18"/>
    <w:pPr>
      <w:widowControl w:val="0"/>
    </w:pPr>
    <w:rPr>
      <w:sz w:val="24"/>
      <w:szCs w:val="24"/>
    </w:rPr>
  </w:style>
  <w:style w:type="paragraph" w:customStyle="1" w:styleId="1230">
    <w:name w:val="內文1_23_0"/>
    <w:qFormat/>
    <w:rsid w:val="003A0D18"/>
    <w:pPr>
      <w:widowControl w:val="0"/>
    </w:pPr>
    <w:rPr>
      <w:sz w:val="24"/>
      <w:szCs w:val="24"/>
    </w:rPr>
  </w:style>
  <w:style w:type="paragraph" w:customStyle="1" w:styleId="1232">
    <w:name w:val="內文1_23_2"/>
    <w:qFormat/>
    <w:rsid w:val="003A0D18"/>
    <w:pPr>
      <w:widowControl w:val="0"/>
    </w:pPr>
    <w:rPr>
      <w:sz w:val="24"/>
      <w:szCs w:val="24"/>
    </w:rPr>
  </w:style>
  <w:style w:type="paragraph" w:customStyle="1" w:styleId="1234">
    <w:name w:val="內文1_23_4"/>
    <w:qFormat/>
    <w:rsid w:val="003A0D18"/>
    <w:pPr>
      <w:widowControl w:val="0"/>
    </w:pPr>
    <w:rPr>
      <w:sz w:val="24"/>
      <w:szCs w:val="24"/>
    </w:rPr>
  </w:style>
  <w:style w:type="paragraph" w:customStyle="1" w:styleId="1236">
    <w:name w:val="內文1_23_6"/>
    <w:qFormat/>
    <w:rsid w:val="003A0D18"/>
    <w:pPr>
      <w:widowControl w:val="0"/>
    </w:pPr>
    <w:rPr>
      <w:sz w:val="24"/>
      <w:szCs w:val="24"/>
    </w:rPr>
  </w:style>
  <w:style w:type="paragraph" w:customStyle="1" w:styleId="1238">
    <w:name w:val="內文1_23_8"/>
    <w:qFormat/>
    <w:rsid w:val="003A0D18"/>
    <w:pPr>
      <w:widowControl w:val="0"/>
    </w:pPr>
    <w:rPr>
      <w:sz w:val="24"/>
      <w:szCs w:val="24"/>
    </w:rPr>
  </w:style>
  <w:style w:type="paragraph" w:styleId="Web">
    <w:name w:val="Normal (Web)"/>
    <w:basedOn w:val="a"/>
    <w:uiPriority w:val="99"/>
    <w:unhideWhenUsed/>
    <w:rsid w:val="000B345F"/>
    <w:pPr>
      <w:widowControl/>
      <w:spacing w:before="100" w:beforeAutospacing="1" w:after="100" w:afterAutospacing="1"/>
    </w:pPr>
    <w:rPr>
      <w:rFonts w:ascii="新細明體" w:hAnsi="新細明體" w:cs="新細明體"/>
      <w:kern w:val="0"/>
    </w:rPr>
  </w:style>
  <w:style w:type="character" w:styleId="af">
    <w:name w:val="Emphasis"/>
    <w:basedOn w:val="a0"/>
    <w:qFormat/>
    <w:rsid w:val="00550487"/>
    <w:rPr>
      <w:i/>
      <w:iCs/>
    </w:rPr>
  </w:style>
  <w:style w:type="character" w:styleId="af0">
    <w:name w:val="page number"/>
    <w:basedOn w:val="a0"/>
    <w:semiHidden/>
    <w:unhideWhenUsed/>
    <w:rsid w:val="002818B6"/>
  </w:style>
  <w:style w:type="paragraph" w:styleId="af1">
    <w:name w:val="List Paragraph"/>
    <w:basedOn w:val="a"/>
    <w:uiPriority w:val="72"/>
    <w:rsid w:val="00650C27"/>
    <w:pPr>
      <w:ind w:leftChars="200" w:left="480"/>
    </w:pPr>
  </w:style>
  <w:style w:type="paragraph" w:customStyle="1" w:styleId="af2">
    <w:name w:val="選擇題"/>
    <w:basedOn w:val="a"/>
    <w:link w:val="af3"/>
    <w:rsid w:val="00F81076"/>
    <w:pPr>
      <w:tabs>
        <w:tab w:val="center" w:pos="236"/>
        <w:tab w:val="left" w:pos="378"/>
        <w:tab w:val="left" w:pos="543"/>
        <w:tab w:val="left" w:pos="708"/>
        <w:tab w:val="left" w:pos="897"/>
      </w:tabs>
      <w:ind w:left="380" w:hangingChars="380" w:hanging="380"/>
      <w:jc w:val="both"/>
    </w:pPr>
    <w:rPr>
      <w:rFonts w:eastAsia="華康細黑體"/>
      <w:spacing w:val="-4"/>
      <w:szCs w:val="20"/>
    </w:rPr>
  </w:style>
  <w:style w:type="paragraph" w:customStyle="1" w:styleId="ABCD">
    <w:name w:val="選項(A)(B)(C)(D)"/>
    <w:basedOn w:val="a"/>
    <w:link w:val="ABCD0"/>
    <w:rsid w:val="00F81076"/>
    <w:pPr>
      <w:tabs>
        <w:tab w:val="left" w:pos="3304"/>
        <w:tab w:val="left" w:pos="5781"/>
        <w:tab w:val="left" w:pos="8203"/>
      </w:tabs>
      <w:ind w:leftChars="380" w:left="380"/>
      <w:jc w:val="both"/>
    </w:pPr>
    <w:rPr>
      <w:rFonts w:eastAsia="華康細黑體"/>
      <w:spacing w:val="-4"/>
      <w:szCs w:val="20"/>
    </w:rPr>
  </w:style>
  <w:style w:type="paragraph" w:customStyle="1" w:styleId="af4">
    <w:name w:val="解析"/>
    <w:basedOn w:val="a"/>
    <w:link w:val="af5"/>
    <w:rsid w:val="00F81076"/>
    <w:pPr>
      <w:spacing w:line="0" w:lineRule="atLeast"/>
      <w:ind w:left="284" w:hanging="284"/>
      <w:jc w:val="both"/>
    </w:pPr>
    <w:rPr>
      <w:rFonts w:eastAsia="華康細黑體"/>
      <w:color w:val="FF0000"/>
      <w:spacing w:val="-4"/>
      <w:sz w:val="16"/>
      <w:szCs w:val="20"/>
    </w:rPr>
  </w:style>
  <w:style w:type="paragraph" w:customStyle="1" w:styleId="af6">
    <w:name w:val="選擇英文"/>
    <w:basedOn w:val="af2"/>
    <w:rsid w:val="00F81076"/>
    <w:pPr>
      <w:ind w:leftChars="379" w:left="1609" w:hangingChars="301" w:hanging="713"/>
    </w:pPr>
    <w:rPr>
      <w:kern w:val="0"/>
    </w:rPr>
  </w:style>
  <w:style w:type="character" w:customStyle="1" w:styleId="af3">
    <w:name w:val="選擇題 字元"/>
    <w:link w:val="af2"/>
    <w:rsid w:val="00F81076"/>
    <w:rPr>
      <w:rFonts w:eastAsia="華康細黑體"/>
      <w:spacing w:val="-4"/>
      <w:kern w:val="2"/>
      <w:sz w:val="24"/>
    </w:rPr>
  </w:style>
  <w:style w:type="character" w:customStyle="1" w:styleId="ABCD0">
    <w:name w:val="選項(A)(B)(C)(D) 字元"/>
    <w:link w:val="ABCD"/>
    <w:rsid w:val="00F81076"/>
    <w:rPr>
      <w:rFonts w:eastAsia="華康細黑體"/>
      <w:spacing w:val="-4"/>
      <w:kern w:val="2"/>
      <w:sz w:val="24"/>
    </w:rPr>
  </w:style>
  <w:style w:type="character" w:customStyle="1" w:styleId="af5">
    <w:name w:val="解析 字元"/>
    <w:link w:val="af4"/>
    <w:rsid w:val="00F81076"/>
    <w:rPr>
      <w:rFonts w:eastAsia="華康細黑體"/>
      <w:color w:val="FF0000"/>
      <w:spacing w:val="-4"/>
      <w:kern w:val="2"/>
      <w:sz w:val="16"/>
    </w:rPr>
  </w:style>
  <w:style w:type="paragraph" w:customStyle="1" w:styleId="Normal02">
    <w:name w:val="Normal_0_2"/>
    <w:qFormat/>
    <w:rsid w:val="00D73718"/>
    <w:rPr>
      <w:rFonts w:eastAsia="細明體"/>
      <w:color w:val="000000"/>
      <w:sz w:val="24"/>
      <w:szCs w:val="24"/>
    </w:rPr>
  </w:style>
  <w:style w:type="paragraph" w:customStyle="1" w:styleId="Normal03">
    <w:name w:val="Normal_0_3"/>
    <w:qFormat/>
    <w:rsid w:val="00D73718"/>
    <w:rPr>
      <w:rFonts w:eastAsia="細明體"/>
      <w:color w:val="000000"/>
      <w:sz w:val="24"/>
      <w:szCs w:val="24"/>
    </w:rPr>
  </w:style>
  <w:style w:type="paragraph" w:customStyle="1" w:styleId="Normal04">
    <w:name w:val="Normal_0_4"/>
    <w:qFormat/>
    <w:rsid w:val="00D73718"/>
    <w:rPr>
      <w:rFonts w:eastAsia="細明體"/>
      <w:color w:val="000000"/>
      <w:sz w:val="24"/>
      <w:szCs w:val="24"/>
    </w:rPr>
  </w:style>
  <w:style w:type="paragraph" w:customStyle="1" w:styleId="Normal05">
    <w:name w:val="Normal_0_5"/>
    <w:qFormat/>
    <w:rsid w:val="00D73718"/>
    <w:rPr>
      <w:rFonts w:eastAsia="細明體"/>
      <w:color w:val="000000"/>
      <w:sz w:val="24"/>
      <w:szCs w:val="24"/>
    </w:rPr>
  </w:style>
  <w:style w:type="paragraph" w:customStyle="1" w:styleId="Normal06">
    <w:name w:val="Normal_0_6"/>
    <w:qFormat/>
    <w:rsid w:val="00D73718"/>
    <w:rPr>
      <w:rFonts w:eastAsia="細明體"/>
      <w:color w:val="000000"/>
      <w:sz w:val="24"/>
      <w:szCs w:val="24"/>
    </w:rPr>
  </w:style>
  <w:style w:type="paragraph" w:customStyle="1" w:styleId="Normal07">
    <w:name w:val="Normal_0_7"/>
    <w:qFormat/>
    <w:rsid w:val="00D73718"/>
    <w:rPr>
      <w:rFonts w:eastAsia="細明體"/>
      <w:color w:val="000000"/>
      <w:sz w:val="24"/>
      <w:szCs w:val="24"/>
    </w:rPr>
  </w:style>
  <w:style w:type="paragraph" w:customStyle="1" w:styleId="Normal08">
    <w:name w:val="Normal_0_8"/>
    <w:qFormat/>
    <w:rsid w:val="00D73718"/>
    <w:rPr>
      <w:rFonts w:eastAsia="細明體"/>
      <w:color w:val="000000"/>
      <w:sz w:val="24"/>
      <w:szCs w:val="24"/>
    </w:rPr>
  </w:style>
  <w:style w:type="paragraph" w:customStyle="1" w:styleId="Normal010">
    <w:name w:val="Normal_0_10"/>
    <w:qFormat/>
    <w:rsid w:val="00D73718"/>
    <w:rPr>
      <w:rFonts w:eastAsia="細明體"/>
      <w:color w:val="000000"/>
      <w:sz w:val="24"/>
      <w:szCs w:val="24"/>
    </w:rPr>
  </w:style>
  <w:style w:type="paragraph" w:customStyle="1" w:styleId="Normal011">
    <w:name w:val="Normal_0_11"/>
    <w:qFormat/>
    <w:rsid w:val="00D73718"/>
    <w:rPr>
      <w:rFonts w:eastAsia="細明體"/>
      <w:color w:val="000000"/>
      <w:sz w:val="24"/>
      <w:szCs w:val="24"/>
    </w:rPr>
  </w:style>
  <w:style w:type="paragraph" w:customStyle="1" w:styleId="Normal012">
    <w:name w:val="Normal_0_12"/>
    <w:qFormat/>
    <w:rsid w:val="00D73718"/>
    <w:rPr>
      <w:rFonts w:eastAsia="細明體"/>
      <w:color w:val="000000"/>
      <w:sz w:val="24"/>
      <w:szCs w:val="24"/>
    </w:rPr>
  </w:style>
  <w:style w:type="paragraph" w:customStyle="1" w:styleId="Normal014">
    <w:name w:val="Normal_0_14"/>
    <w:qFormat/>
    <w:rsid w:val="00D73718"/>
    <w:rPr>
      <w:rFonts w:eastAsia="細明體"/>
      <w:color w:val="000000"/>
      <w:sz w:val="24"/>
      <w:szCs w:val="24"/>
    </w:rPr>
  </w:style>
  <w:style w:type="paragraph" w:customStyle="1" w:styleId="Normal015">
    <w:name w:val="Normal_0_15"/>
    <w:qFormat/>
    <w:rsid w:val="00D73718"/>
    <w:rPr>
      <w:rFonts w:eastAsia="細明體"/>
      <w:color w:val="000000"/>
      <w:sz w:val="24"/>
      <w:szCs w:val="24"/>
    </w:rPr>
  </w:style>
  <w:style w:type="paragraph" w:customStyle="1" w:styleId="Normal016">
    <w:name w:val="Normal_0_16"/>
    <w:qFormat/>
    <w:rsid w:val="00D73718"/>
    <w:rPr>
      <w:rFonts w:eastAsia="細明體"/>
      <w:color w:val="000000"/>
      <w:sz w:val="24"/>
      <w:szCs w:val="24"/>
    </w:rPr>
  </w:style>
  <w:style w:type="paragraph" w:customStyle="1" w:styleId="Normal018">
    <w:name w:val="Normal_0_18"/>
    <w:qFormat/>
    <w:rsid w:val="00D73718"/>
    <w:rPr>
      <w:rFonts w:eastAsia="細明體"/>
      <w:color w:val="000000"/>
      <w:sz w:val="24"/>
      <w:szCs w:val="24"/>
    </w:rPr>
  </w:style>
  <w:style w:type="paragraph" w:customStyle="1" w:styleId="Normal019">
    <w:name w:val="Normal_0_19"/>
    <w:qFormat/>
    <w:rsid w:val="00D73718"/>
    <w:rPr>
      <w:rFonts w:eastAsia="細明體"/>
      <w:color w:val="000000"/>
      <w:sz w:val="24"/>
      <w:szCs w:val="24"/>
    </w:rPr>
  </w:style>
  <w:style w:type="paragraph" w:customStyle="1" w:styleId="Normal022">
    <w:name w:val="Normal_0_22"/>
    <w:qFormat/>
    <w:rsid w:val="00D73718"/>
    <w:rPr>
      <w:rFonts w:eastAsia="細明體"/>
      <w:color w:val="000000"/>
      <w:sz w:val="24"/>
      <w:szCs w:val="24"/>
    </w:rPr>
  </w:style>
  <w:style w:type="paragraph" w:customStyle="1" w:styleId="Normal024">
    <w:name w:val="Normal_0_24"/>
    <w:qFormat/>
    <w:rsid w:val="00D73718"/>
    <w:rPr>
      <w:rFonts w:eastAsia="細明體"/>
      <w:color w:val="000000"/>
      <w:sz w:val="24"/>
      <w:szCs w:val="24"/>
    </w:rPr>
  </w:style>
  <w:style w:type="paragraph" w:customStyle="1" w:styleId="Normal026">
    <w:name w:val="Normal_0_26"/>
    <w:qFormat/>
    <w:rsid w:val="00D73718"/>
    <w:rPr>
      <w:rFonts w:eastAsia="細明體"/>
      <w:color w:val="000000"/>
      <w:sz w:val="24"/>
      <w:szCs w:val="24"/>
    </w:rPr>
  </w:style>
  <w:style w:type="paragraph" w:customStyle="1" w:styleId="Normal027">
    <w:name w:val="Normal_0_27"/>
    <w:qFormat/>
    <w:rsid w:val="00D73718"/>
    <w:rPr>
      <w:rFonts w:eastAsia="細明體"/>
      <w:color w:val="000000"/>
      <w:sz w:val="24"/>
      <w:szCs w:val="24"/>
    </w:rPr>
  </w:style>
  <w:style w:type="paragraph" w:customStyle="1" w:styleId="Normal028">
    <w:name w:val="Normal_0_28"/>
    <w:qFormat/>
    <w:rsid w:val="00D73718"/>
    <w:rPr>
      <w:rFonts w:eastAsia="細明體"/>
      <w:color w:val="000000"/>
      <w:sz w:val="24"/>
      <w:szCs w:val="24"/>
    </w:rPr>
  </w:style>
  <w:style w:type="paragraph" w:customStyle="1" w:styleId="Normal032">
    <w:name w:val="Normal_0_32"/>
    <w:qFormat/>
    <w:rsid w:val="00D73718"/>
    <w:rPr>
      <w:rFonts w:eastAsia="細明體"/>
      <w:color w:val="000000"/>
      <w:sz w:val="24"/>
      <w:szCs w:val="24"/>
    </w:rPr>
  </w:style>
  <w:style w:type="paragraph" w:customStyle="1" w:styleId="Normal033">
    <w:name w:val="Normal_0_33"/>
    <w:qFormat/>
    <w:rsid w:val="00D73718"/>
    <w:rPr>
      <w:rFonts w:eastAsia="細明體"/>
      <w:color w:val="000000"/>
      <w:sz w:val="24"/>
      <w:szCs w:val="24"/>
    </w:rPr>
  </w:style>
  <w:style w:type="paragraph" w:customStyle="1" w:styleId="Normal035">
    <w:name w:val="Normal_0_35"/>
    <w:qFormat/>
    <w:rsid w:val="00D73718"/>
    <w:rPr>
      <w:rFonts w:eastAsia="細明體"/>
      <w:color w:val="000000"/>
      <w:sz w:val="24"/>
      <w:szCs w:val="24"/>
    </w:rPr>
  </w:style>
  <w:style w:type="paragraph" w:customStyle="1" w:styleId="Normal036">
    <w:name w:val="Normal_0_36"/>
    <w:qFormat/>
    <w:rsid w:val="00D73718"/>
    <w:rPr>
      <w:rFonts w:eastAsia="細明體"/>
      <w:color w:val="000000"/>
      <w:sz w:val="24"/>
      <w:szCs w:val="24"/>
    </w:rPr>
  </w:style>
  <w:style w:type="paragraph" w:customStyle="1" w:styleId="Normal037">
    <w:name w:val="Normal_0_37"/>
    <w:qFormat/>
    <w:rsid w:val="00D73718"/>
    <w:rPr>
      <w:rFonts w:eastAsia="細明體"/>
      <w:color w:val="000000"/>
      <w:sz w:val="24"/>
      <w:szCs w:val="24"/>
    </w:rPr>
  </w:style>
  <w:style w:type="paragraph" w:customStyle="1" w:styleId="Normal038">
    <w:name w:val="Normal_0_38"/>
    <w:qFormat/>
    <w:rsid w:val="00D73718"/>
    <w:rPr>
      <w:rFonts w:eastAsia="細明體"/>
      <w:color w:val="000000"/>
      <w:sz w:val="24"/>
      <w:szCs w:val="24"/>
    </w:rPr>
  </w:style>
  <w:style w:type="paragraph" w:customStyle="1" w:styleId="Normal039">
    <w:name w:val="Normal_0_39"/>
    <w:qFormat/>
    <w:rsid w:val="00D73718"/>
    <w:rPr>
      <w:rFonts w:eastAsia="細明體"/>
      <w:color w:val="000000"/>
      <w:sz w:val="24"/>
      <w:szCs w:val="24"/>
    </w:rPr>
  </w:style>
  <w:style w:type="paragraph" w:customStyle="1" w:styleId="Normal040">
    <w:name w:val="Normal_0_40"/>
    <w:qFormat/>
    <w:rsid w:val="00D73718"/>
    <w:rPr>
      <w:rFonts w:eastAsia="細明體"/>
      <w:color w:val="000000"/>
      <w:sz w:val="24"/>
      <w:szCs w:val="24"/>
    </w:rPr>
  </w:style>
  <w:style w:type="paragraph" w:customStyle="1" w:styleId="Normal041">
    <w:name w:val="Normal_0_41"/>
    <w:qFormat/>
    <w:rsid w:val="00D73718"/>
    <w:rPr>
      <w:rFonts w:eastAsia="細明體"/>
      <w:color w:val="000000"/>
      <w:sz w:val="24"/>
      <w:szCs w:val="24"/>
    </w:rPr>
  </w:style>
  <w:style w:type="paragraph" w:customStyle="1" w:styleId="Normal043">
    <w:name w:val="Normal_0_43"/>
    <w:qFormat/>
    <w:rsid w:val="00D73718"/>
    <w:rPr>
      <w:rFonts w:eastAsia="細明體"/>
      <w:color w:val="000000"/>
      <w:sz w:val="24"/>
      <w:szCs w:val="24"/>
    </w:rPr>
  </w:style>
  <w:style w:type="paragraph" w:customStyle="1" w:styleId="Normal044">
    <w:name w:val="Normal_0_44"/>
    <w:qFormat/>
    <w:rsid w:val="00D73718"/>
    <w:rPr>
      <w:rFonts w:eastAsia="細明體"/>
      <w:color w:val="000000"/>
      <w:sz w:val="24"/>
      <w:szCs w:val="24"/>
    </w:rPr>
  </w:style>
  <w:style w:type="paragraph" w:customStyle="1" w:styleId="Normal048">
    <w:name w:val="Normal_0_48"/>
    <w:qFormat/>
    <w:rsid w:val="00D73718"/>
    <w:rPr>
      <w:rFonts w:eastAsia="細明體"/>
      <w:color w:val="000000"/>
      <w:sz w:val="24"/>
      <w:szCs w:val="24"/>
    </w:rPr>
  </w:style>
  <w:style w:type="paragraph" w:customStyle="1" w:styleId="Normal050">
    <w:name w:val="Normal_0_50"/>
    <w:qFormat/>
    <w:rsid w:val="00D73718"/>
    <w:rPr>
      <w:rFonts w:eastAsia="細明體"/>
      <w:color w:val="000000"/>
      <w:sz w:val="24"/>
      <w:szCs w:val="24"/>
    </w:rPr>
  </w:style>
  <w:style w:type="paragraph" w:customStyle="1" w:styleId="Normal054">
    <w:name w:val="Normal_0_54"/>
    <w:qFormat/>
    <w:rsid w:val="00D73718"/>
    <w:rPr>
      <w:rFonts w:eastAsia="細明體"/>
      <w:color w:val="000000"/>
      <w:sz w:val="24"/>
      <w:szCs w:val="24"/>
    </w:rPr>
  </w:style>
  <w:style w:type="paragraph" w:customStyle="1" w:styleId="Normal057">
    <w:name w:val="Normal_0_57"/>
    <w:qFormat/>
    <w:rsid w:val="00D73718"/>
    <w:rPr>
      <w:rFonts w:eastAsia="細明體"/>
      <w:color w:val="000000"/>
      <w:sz w:val="24"/>
      <w:szCs w:val="24"/>
    </w:rPr>
  </w:style>
  <w:style w:type="paragraph" w:customStyle="1" w:styleId="Normal059">
    <w:name w:val="Normal_0_59"/>
    <w:qFormat/>
    <w:rsid w:val="00D73718"/>
    <w:rPr>
      <w:rFonts w:eastAsia="細明體"/>
      <w:color w:val="000000"/>
      <w:sz w:val="24"/>
      <w:szCs w:val="24"/>
    </w:rPr>
  </w:style>
  <w:style w:type="paragraph" w:customStyle="1" w:styleId="Normal066">
    <w:name w:val="Normal_0_66"/>
    <w:qFormat/>
    <w:rsid w:val="00D73718"/>
    <w:rPr>
      <w:rFonts w:eastAsia="細明體"/>
      <w:color w:val="000000"/>
      <w:sz w:val="24"/>
      <w:szCs w:val="24"/>
    </w:rPr>
  </w:style>
  <w:style w:type="paragraph" w:customStyle="1" w:styleId="Normal067">
    <w:name w:val="Normal_0_67"/>
    <w:qFormat/>
    <w:rsid w:val="00D73718"/>
    <w:rPr>
      <w:rFonts w:eastAsia="細明體"/>
      <w:color w:val="000000"/>
      <w:sz w:val="24"/>
      <w:szCs w:val="24"/>
    </w:rPr>
  </w:style>
  <w:style w:type="paragraph" w:customStyle="1" w:styleId="Normal0101">
    <w:name w:val="Normal_0_101"/>
    <w:qFormat/>
    <w:rsid w:val="00D73718"/>
    <w:rPr>
      <w:rFonts w:eastAsia="細明體"/>
      <w:color w:val="000000"/>
      <w:sz w:val="24"/>
      <w:szCs w:val="24"/>
    </w:rPr>
  </w:style>
  <w:style w:type="paragraph" w:customStyle="1" w:styleId="Normal11">
    <w:name w:val="Normal_1_1"/>
    <w:qFormat/>
    <w:rsid w:val="00D73718"/>
    <w:rPr>
      <w:rFonts w:eastAsia="細明體"/>
      <w:color w:val="000000"/>
      <w:sz w:val="24"/>
      <w:szCs w:val="24"/>
    </w:rPr>
  </w:style>
  <w:style w:type="paragraph" w:customStyle="1" w:styleId="Normal21">
    <w:name w:val="Normal_2_1"/>
    <w:qFormat/>
    <w:rsid w:val="00D73718"/>
    <w:rPr>
      <w:rFonts w:eastAsia="細明體"/>
      <w:color w:val="000000"/>
      <w:sz w:val="24"/>
      <w:szCs w:val="24"/>
    </w:rPr>
  </w:style>
  <w:style w:type="paragraph" w:customStyle="1" w:styleId="Normal31">
    <w:name w:val="Normal_3_1"/>
    <w:qFormat/>
    <w:rsid w:val="00D73718"/>
    <w:rPr>
      <w:rFonts w:eastAsia="細明體"/>
      <w:color w:val="000000"/>
      <w:sz w:val="24"/>
      <w:szCs w:val="24"/>
    </w:rPr>
  </w:style>
  <w:style w:type="paragraph" w:customStyle="1" w:styleId="Normal41">
    <w:name w:val="Normal_4_1"/>
    <w:qFormat/>
    <w:rsid w:val="00D73718"/>
    <w:rPr>
      <w:rFonts w:eastAsia="細明體"/>
      <w:color w:val="000000"/>
      <w:sz w:val="24"/>
      <w:szCs w:val="24"/>
    </w:rPr>
  </w:style>
  <w:style w:type="paragraph" w:customStyle="1" w:styleId="Normal51">
    <w:name w:val="Normal_5_1"/>
    <w:qFormat/>
    <w:rsid w:val="00D73718"/>
    <w:rPr>
      <w:rFonts w:eastAsia="細明體"/>
      <w:color w:val="000000"/>
      <w:sz w:val="24"/>
      <w:szCs w:val="24"/>
    </w:rPr>
  </w:style>
  <w:style w:type="paragraph" w:customStyle="1" w:styleId="Normal0103">
    <w:name w:val="Normal_0_103"/>
    <w:qFormat/>
    <w:rsid w:val="00D73718"/>
    <w:rPr>
      <w:rFonts w:eastAsia="細明體"/>
      <w:color w:val="000000"/>
      <w:sz w:val="24"/>
      <w:szCs w:val="24"/>
    </w:rPr>
  </w:style>
  <w:style w:type="paragraph" w:customStyle="1" w:styleId="Normal13">
    <w:name w:val="Normal_1_3"/>
    <w:qFormat/>
    <w:rsid w:val="00D73718"/>
    <w:rPr>
      <w:rFonts w:eastAsia="細明體"/>
      <w:color w:val="000000"/>
      <w:sz w:val="24"/>
      <w:szCs w:val="24"/>
    </w:rPr>
  </w:style>
  <w:style w:type="paragraph" w:customStyle="1" w:styleId="Normal23">
    <w:name w:val="Normal_2_3"/>
    <w:qFormat/>
    <w:rsid w:val="00D73718"/>
    <w:rPr>
      <w:rFonts w:eastAsia="細明體"/>
      <w:color w:val="000000"/>
      <w:sz w:val="24"/>
      <w:szCs w:val="24"/>
    </w:rPr>
  </w:style>
  <w:style w:type="paragraph" w:customStyle="1" w:styleId="Normal33">
    <w:name w:val="Normal_3_3"/>
    <w:qFormat/>
    <w:rsid w:val="00D73718"/>
    <w:rPr>
      <w:rFonts w:eastAsia="細明體"/>
      <w:color w:val="000000"/>
      <w:sz w:val="24"/>
      <w:szCs w:val="24"/>
    </w:rPr>
  </w:style>
  <w:style w:type="paragraph" w:customStyle="1" w:styleId="Normal43">
    <w:name w:val="Normal_4_3"/>
    <w:qFormat/>
    <w:rsid w:val="00D73718"/>
    <w:rPr>
      <w:rFonts w:eastAsia="細明體"/>
      <w:color w:val="000000"/>
      <w:sz w:val="24"/>
      <w:szCs w:val="24"/>
    </w:rPr>
  </w:style>
  <w:style w:type="paragraph" w:customStyle="1" w:styleId="Normal53">
    <w:name w:val="Normal_5_3"/>
    <w:qFormat/>
    <w:rsid w:val="00D73718"/>
    <w:rPr>
      <w:rFonts w:eastAsia="細明體"/>
      <w:color w:val="000000"/>
      <w:sz w:val="24"/>
      <w:szCs w:val="24"/>
    </w:rPr>
  </w:style>
  <w:style w:type="paragraph" w:customStyle="1" w:styleId="Normal0104">
    <w:name w:val="Normal_0_104"/>
    <w:qFormat/>
    <w:rsid w:val="00D73718"/>
    <w:rPr>
      <w:rFonts w:eastAsia="細明體"/>
      <w:color w:val="000000"/>
      <w:sz w:val="24"/>
      <w:szCs w:val="24"/>
    </w:rPr>
  </w:style>
  <w:style w:type="paragraph" w:customStyle="1" w:styleId="Normal0127">
    <w:name w:val="Normal_0_127"/>
    <w:qFormat/>
    <w:rsid w:val="00D73718"/>
    <w:rPr>
      <w:rFonts w:eastAsia="細明體"/>
      <w:color w:val="000000"/>
      <w:sz w:val="24"/>
      <w:szCs w:val="24"/>
    </w:rPr>
  </w:style>
  <w:style w:type="paragraph" w:customStyle="1" w:styleId="Normal127">
    <w:name w:val="Normal_1_27"/>
    <w:qFormat/>
    <w:rsid w:val="00D73718"/>
    <w:rPr>
      <w:rFonts w:eastAsia="細明體"/>
      <w:color w:val="000000"/>
      <w:sz w:val="24"/>
      <w:szCs w:val="24"/>
    </w:rPr>
  </w:style>
  <w:style w:type="paragraph" w:customStyle="1" w:styleId="Normal227">
    <w:name w:val="Normal_2_27"/>
    <w:qFormat/>
    <w:rsid w:val="00D73718"/>
    <w:rPr>
      <w:rFonts w:eastAsia="細明體"/>
      <w:color w:val="000000"/>
      <w:sz w:val="24"/>
      <w:szCs w:val="24"/>
    </w:rPr>
  </w:style>
  <w:style w:type="paragraph" w:customStyle="1" w:styleId="Normal327">
    <w:name w:val="Normal_3_27"/>
    <w:qFormat/>
    <w:rsid w:val="00D73718"/>
    <w:rPr>
      <w:rFonts w:eastAsia="細明體"/>
      <w:color w:val="000000"/>
      <w:sz w:val="24"/>
      <w:szCs w:val="24"/>
    </w:rPr>
  </w:style>
  <w:style w:type="paragraph" w:customStyle="1" w:styleId="Normal427">
    <w:name w:val="Normal_4_27"/>
    <w:qFormat/>
    <w:rsid w:val="00D73718"/>
    <w:rPr>
      <w:rFonts w:eastAsia="細明體"/>
      <w:color w:val="000000"/>
      <w:sz w:val="24"/>
      <w:szCs w:val="24"/>
    </w:rPr>
  </w:style>
  <w:style w:type="paragraph" w:customStyle="1" w:styleId="Normal527">
    <w:name w:val="Normal_5_27"/>
    <w:qFormat/>
    <w:rsid w:val="00D73718"/>
    <w:rPr>
      <w:rFonts w:eastAsia="細明體"/>
      <w:color w:val="000000"/>
      <w:sz w:val="24"/>
      <w:szCs w:val="24"/>
    </w:rPr>
  </w:style>
  <w:style w:type="paragraph" w:customStyle="1" w:styleId="Normal0134">
    <w:name w:val="Normal_0_134"/>
    <w:qFormat/>
    <w:rsid w:val="00D73718"/>
    <w:rPr>
      <w:rFonts w:eastAsia="細明體"/>
      <w:color w:val="000000"/>
      <w:sz w:val="24"/>
      <w:szCs w:val="24"/>
    </w:rPr>
  </w:style>
  <w:style w:type="paragraph" w:customStyle="1" w:styleId="Normal134">
    <w:name w:val="Normal_1_34"/>
    <w:qFormat/>
    <w:rsid w:val="00D73718"/>
    <w:rPr>
      <w:rFonts w:eastAsia="細明體"/>
      <w:color w:val="000000"/>
      <w:sz w:val="24"/>
      <w:szCs w:val="24"/>
    </w:rPr>
  </w:style>
  <w:style w:type="paragraph" w:customStyle="1" w:styleId="Normal234">
    <w:name w:val="Normal_2_34"/>
    <w:qFormat/>
    <w:rsid w:val="00D73718"/>
    <w:rPr>
      <w:rFonts w:eastAsia="細明體"/>
      <w:color w:val="000000"/>
      <w:sz w:val="24"/>
      <w:szCs w:val="24"/>
    </w:rPr>
  </w:style>
  <w:style w:type="paragraph" w:customStyle="1" w:styleId="Normal334">
    <w:name w:val="Normal_3_34"/>
    <w:qFormat/>
    <w:rsid w:val="00D73718"/>
    <w:rPr>
      <w:rFonts w:eastAsia="細明體"/>
      <w:color w:val="000000"/>
      <w:sz w:val="24"/>
      <w:szCs w:val="24"/>
    </w:rPr>
  </w:style>
  <w:style w:type="paragraph" w:customStyle="1" w:styleId="af7">
    <w:name w:val="填空"/>
    <w:aliases w:val="翻譯題"/>
    <w:basedOn w:val="a"/>
    <w:link w:val="af8"/>
    <w:rsid w:val="001E126E"/>
    <w:pPr>
      <w:tabs>
        <w:tab w:val="left" w:pos="354"/>
        <w:tab w:val="right" w:pos="10620"/>
      </w:tabs>
      <w:ind w:left="150" w:hangingChars="150" w:hanging="150"/>
      <w:jc w:val="both"/>
    </w:pPr>
    <w:rPr>
      <w:rFonts w:eastAsia="華康細黑體"/>
      <w:spacing w:val="-4"/>
      <w:szCs w:val="20"/>
    </w:rPr>
  </w:style>
  <w:style w:type="character" w:customStyle="1" w:styleId="af8">
    <w:name w:val="填空 字元"/>
    <w:aliases w:val="翻譯題 字元"/>
    <w:link w:val="af7"/>
    <w:rsid w:val="001E126E"/>
    <w:rPr>
      <w:rFonts w:eastAsia="華康細黑體"/>
      <w:spacing w:val="-4"/>
      <w:kern w:val="2"/>
      <w:sz w:val="24"/>
    </w:rPr>
  </w:style>
  <w:style w:type="paragraph" w:customStyle="1" w:styleId="Normal00">
    <w:name w:val="Normal_0_0"/>
    <w:qFormat/>
    <w:rsid w:val="005C5A41"/>
    <w:rPr>
      <w:rFonts w:eastAsia="細明體"/>
      <w:color w:val="000000"/>
      <w:sz w:val="24"/>
      <w:szCs w:val="24"/>
    </w:rPr>
  </w:style>
  <w:style w:type="paragraph" w:customStyle="1" w:styleId="Normal10">
    <w:name w:val="Normal_1_0"/>
    <w:qFormat/>
    <w:rsid w:val="005C5A41"/>
    <w:rPr>
      <w:rFonts w:eastAsia="細明體"/>
      <w:color w:val="000000"/>
      <w:sz w:val="24"/>
      <w:szCs w:val="24"/>
    </w:rPr>
  </w:style>
  <w:style w:type="paragraph" w:customStyle="1" w:styleId="Normal20">
    <w:name w:val="Normal_2_0"/>
    <w:qFormat/>
    <w:rsid w:val="005C5A41"/>
    <w:rPr>
      <w:rFonts w:eastAsia="細明體"/>
      <w:color w:val="000000"/>
      <w:sz w:val="24"/>
      <w:szCs w:val="24"/>
    </w:rPr>
  </w:style>
  <w:style w:type="paragraph" w:customStyle="1" w:styleId="Normal30">
    <w:name w:val="Normal_3_0"/>
    <w:qFormat/>
    <w:rsid w:val="005C5A41"/>
    <w:rPr>
      <w:rFonts w:eastAsia="細明體"/>
      <w:color w:val="000000"/>
      <w:sz w:val="24"/>
      <w:szCs w:val="24"/>
    </w:rPr>
  </w:style>
  <w:style w:type="paragraph" w:customStyle="1" w:styleId="81003-06--">
    <w:name w:val="★81003-06--素養閱讀"/>
    <w:qFormat/>
    <w:rsid w:val="00DC3B89"/>
    <w:pPr>
      <w:spacing w:before="72" w:line="380" w:lineRule="exact"/>
      <w:ind w:firstLine="482"/>
      <w:jc w:val="both"/>
    </w:pPr>
    <w:rPr>
      <w:rFonts w:eastAsia="華康細黑體"/>
      <w:kern w:val="2"/>
      <w:sz w:val="24"/>
      <w:szCs w:val="24"/>
    </w:rPr>
  </w:style>
  <w:style w:type="paragraph" w:customStyle="1" w:styleId="81003-02--">
    <w:name w:val="★81003-02--文法選擇"/>
    <w:rsid w:val="00DC3B89"/>
    <w:pPr>
      <w:tabs>
        <w:tab w:val="left" w:pos="2916"/>
        <w:tab w:val="left" w:pos="4860"/>
        <w:tab w:val="left" w:pos="6804"/>
      </w:tabs>
      <w:adjustRightInd w:val="0"/>
      <w:snapToGrid w:val="0"/>
      <w:spacing w:before="72" w:line="380" w:lineRule="exact"/>
      <w:ind w:left="1021" w:hanging="1021"/>
      <w:jc w:val="both"/>
    </w:pPr>
    <w:rPr>
      <w:rFonts w:eastAsia="華康細黑體"/>
      <w:kern w:val="2"/>
      <w:sz w:val="24"/>
      <w:szCs w:val="24"/>
    </w:rPr>
  </w:style>
  <w:style w:type="character" w:customStyle="1" w:styleId="81003---">
    <w:name w:val="★81003---紅字黑底線"/>
    <w:basedOn w:val="a0"/>
    <w:qFormat/>
    <w:rsid w:val="00DC3B89"/>
    <w:rPr>
      <w:color w:val="FF0000"/>
      <w:u w:val="single" w:color="000000"/>
    </w:rPr>
  </w:style>
  <w:style w:type="paragraph" w:customStyle="1" w:styleId="81003-02----">
    <w:name w:val="★81003-02--文法選擇--選項"/>
    <w:qFormat/>
    <w:rsid w:val="00DC3B89"/>
    <w:pPr>
      <w:tabs>
        <w:tab w:val="left" w:pos="1418"/>
        <w:tab w:val="left" w:pos="2914"/>
        <w:tab w:val="left" w:pos="3311"/>
        <w:tab w:val="left" w:pos="4859"/>
        <w:tab w:val="left" w:pos="5256"/>
        <w:tab w:val="left" w:pos="6804"/>
        <w:tab w:val="left" w:pos="7201"/>
      </w:tabs>
      <w:adjustRightInd w:val="0"/>
      <w:snapToGrid w:val="0"/>
      <w:spacing w:line="380" w:lineRule="exact"/>
      <w:ind w:left="1418" w:hanging="397"/>
      <w:jc w:val="both"/>
    </w:pPr>
    <w:rPr>
      <w:rFonts w:eastAsia="華康細黑體"/>
      <w:kern w:val="2"/>
      <w:sz w:val="24"/>
      <w:szCs w:val="24"/>
    </w:rPr>
  </w:style>
  <w:style w:type="paragraph" w:customStyle="1" w:styleId="81003---0">
    <w:name w:val="★81003---附註"/>
    <w:qFormat/>
    <w:rsid w:val="002E7E23"/>
    <w:pPr>
      <w:jc w:val="both"/>
    </w:pPr>
    <w:rPr>
      <w:rFonts w:eastAsia="華康細黑體"/>
      <w:kern w:val="2"/>
    </w:rPr>
  </w:style>
  <w:style w:type="character" w:customStyle="1" w:styleId="81003---1">
    <w:name w:val="★81003---粗體"/>
    <w:basedOn w:val="a0"/>
    <w:uiPriority w:val="1"/>
    <w:qFormat/>
    <w:rsid w:val="002E7E23"/>
    <w:rPr>
      <w:b/>
    </w:rPr>
  </w:style>
  <w:style w:type="character" w:customStyle="1" w:styleId="81003---2">
    <w:name w:val="★81003---斜體"/>
    <w:basedOn w:val="a0"/>
    <w:uiPriority w:val="1"/>
    <w:qFormat/>
    <w:rsid w:val="002E7E23"/>
    <w:rPr>
      <w:i/>
    </w:rPr>
  </w:style>
  <w:style w:type="paragraph" w:customStyle="1" w:styleId="Normal01">
    <w:name w:val="Normal_0_1"/>
    <w:qFormat/>
    <w:rsid w:val="001F6246"/>
    <w:rPr>
      <w:rFonts w:eastAsia="細明體"/>
      <w:color w:val="000000"/>
      <w:sz w:val="24"/>
      <w:szCs w:val="24"/>
    </w:rPr>
  </w:style>
  <w:style w:type="paragraph" w:customStyle="1" w:styleId="Normal12">
    <w:name w:val="Normal_1_2"/>
    <w:qFormat/>
    <w:rsid w:val="001F6246"/>
    <w:rPr>
      <w:rFonts w:eastAsia="細明體"/>
      <w:color w:val="000000"/>
      <w:sz w:val="24"/>
      <w:szCs w:val="24"/>
    </w:rPr>
  </w:style>
  <w:style w:type="paragraph" w:customStyle="1" w:styleId="Normal22">
    <w:name w:val="Normal_2_2"/>
    <w:qFormat/>
    <w:rsid w:val="001F6246"/>
    <w:rPr>
      <w:rFonts w:eastAsia="細明體"/>
      <w:color w:val="000000"/>
      <w:sz w:val="24"/>
      <w:szCs w:val="24"/>
    </w:rPr>
  </w:style>
  <w:style w:type="paragraph" w:customStyle="1" w:styleId="Normal32">
    <w:name w:val="Normal_3_2"/>
    <w:qFormat/>
    <w:rsid w:val="001F6246"/>
    <w:rPr>
      <w:rFonts w:eastAsia="細明體"/>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3664323">
      <w:bodyDiv w:val="1"/>
      <w:marLeft w:val="0"/>
      <w:marRight w:val="0"/>
      <w:marTop w:val="0"/>
      <w:marBottom w:val="0"/>
      <w:divBdr>
        <w:top w:val="none" w:sz="0" w:space="0" w:color="auto"/>
        <w:left w:val="none" w:sz="0" w:space="0" w:color="auto"/>
        <w:bottom w:val="none" w:sz="0" w:space="0" w:color="auto"/>
        <w:right w:val="none" w:sz="0" w:space="0" w:color="auto"/>
      </w:divBdr>
    </w:div>
    <w:div w:id="288896533">
      <w:bodyDiv w:val="1"/>
      <w:marLeft w:val="0"/>
      <w:marRight w:val="0"/>
      <w:marTop w:val="0"/>
      <w:marBottom w:val="0"/>
      <w:divBdr>
        <w:top w:val="none" w:sz="0" w:space="0" w:color="auto"/>
        <w:left w:val="none" w:sz="0" w:space="0" w:color="auto"/>
        <w:bottom w:val="none" w:sz="0" w:space="0" w:color="auto"/>
        <w:right w:val="none" w:sz="0" w:space="0" w:color="auto"/>
      </w:divBdr>
    </w:div>
    <w:div w:id="312176893">
      <w:bodyDiv w:val="1"/>
      <w:marLeft w:val="0"/>
      <w:marRight w:val="0"/>
      <w:marTop w:val="0"/>
      <w:marBottom w:val="0"/>
      <w:divBdr>
        <w:top w:val="none" w:sz="0" w:space="0" w:color="auto"/>
        <w:left w:val="none" w:sz="0" w:space="0" w:color="auto"/>
        <w:bottom w:val="none" w:sz="0" w:space="0" w:color="auto"/>
        <w:right w:val="none" w:sz="0" w:space="0" w:color="auto"/>
      </w:divBdr>
    </w:div>
    <w:div w:id="483393794">
      <w:bodyDiv w:val="1"/>
      <w:marLeft w:val="0"/>
      <w:marRight w:val="0"/>
      <w:marTop w:val="0"/>
      <w:marBottom w:val="0"/>
      <w:divBdr>
        <w:top w:val="none" w:sz="0" w:space="0" w:color="auto"/>
        <w:left w:val="none" w:sz="0" w:space="0" w:color="auto"/>
        <w:bottom w:val="none" w:sz="0" w:space="0" w:color="auto"/>
        <w:right w:val="none" w:sz="0" w:space="0" w:color="auto"/>
      </w:divBdr>
    </w:div>
    <w:div w:id="550193314">
      <w:bodyDiv w:val="1"/>
      <w:marLeft w:val="0"/>
      <w:marRight w:val="0"/>
      <w:marTop w:val="0"/>
      <w:marBottom w:val="0"/>
      <w:divBdr>
        <w:top w:val="none" w:sz="0" w:space="0" w:color="auto"/>
        <w:left w:val="none" w:sz="0" w:space="0" w:color="auto"/>
        <w:bottom w:val="none" w:sz="0" w:space="0" w:color="auto"/>
        <w:right w:val="none" w:sz="0" w:space="0" w:color="auto"/>
      </w:divBdr>
    </w:div>
    <w:div w:id="675302927">
      <w:bodyDiv w:val="1"/>
      <w:marLeft w:val="0"/>
      <w:marRight w:val="0"/>
      <w:marTop w:val="0"/>
      <w:marBottom w:val="0"/>
      <w:divBdr>
        <w:top w:val="none" w:sz="0" w:space="0" w:color="auto"/>
        <w:left w:val="none" w:sz="0" w:space="0" w:color="auto"/>
        <w:bottom w:val="none" w:sz="0" w:space="0" w:color="auto"/>
        <w:right w:val="none" w:sz="0" w:space="0" w:color="auto"/>
      </w:divBdr>
    </w:div>
    <w:div w:id="757942625">
      <w:bodyDiv w:val="1"/>
      <w:marLeft w:val="0"/>
      <w:marRight w:val="0"/>
      <w:marTop w:val="0"/>
      <w:marBottom w:val="0"/>
      <w:divBdr>
        <w:top w:val="none" w:sz="0" w:space="0" w:color="auto"/>
        <w:left w:val="none" w:sz="0" w:space="0" w:color="auto"/>
        <w:bottom w:val="none" w:sz="0" w:space="0" w:color="auto"/>
        <w:right w:val="none" w:sz="0" w:space="0" w:color="auto"/>
      </w:divBdr>
    </w:div>
    <w:div w:id="770971566">
      <w:bodyDiv w:val="1"/>
      <w:marLeft w:val="0"/>
      <w:marRight w:val="0"/>
      <w:marTop w:val="0"/>
      <w:marBottom w:val="0"/>
      <w:divBdr>
        <w:top w:val="none" w:sz="0" w:space="0" w:color="auto"/>
        <w:left w:val="none" w:sz="0" w:space="0" w:color="auto"/>
        <w:bottom w:val="none" w:sz="0" w:space="0" w:color="auto"/>
        <w:right w:val="none" w:sz="0" w:space="0" w:color="auto"/>
      </w:divBdr>
    </w:div>
    <w:div w:id="893735280">
      <w:bodyDiv w:val="1"/>
      <w:marLeft w:val="0"/>
      <w:marRight w:val="0"/>
      <w:marTop w:val="0"/>
      <w:marBottom w:val="0"/>
      <w:divBdr>
        <w:top w:val="none" w:sz="0" w:space="0" w:color="auto"/>
        <w:left w:val="none" w:sz="0" w:space="0" w:color="auto"/>
        <w:bottom w:val="none" w:sz="0" w:space="0" w:color="auto"/>
        <w:right w:val="none" w:sz="0" w:space="0" w:color="auto"/>
      </w:divBdr>
    </w:div>
    <w:div w:id="992296876">
      <w:bodyDiv w:val="1"/>
      <w:marLeft w:val="0"/>
      <w:marRight w:val="0"/>
      <w:marTop w:val="0"/>
      <w:marBottom w:val="0"/>
      <w:divBdr>
        <w:top w:val="none" w:sz="0" w:space="0" w:color="auto"/>
        <w:left w:val="none" w:sz="0" w:space="0" w:color="auto"/>
        <w:bottom w:val="none" w:sz="0" w:space="0" w:color="auto"/>
        <w:right w:val="none" w:sz="0" w:space="0" w:color="auto"/>
      </w:divBdr>
    </w:div>
    <w:div w:id="998190559">
      <w:bodyDiv w:val="1"/>
      <w:marLeft w:val="0"/>
      <w:marRight w:val="0"/>
      <w:marTop w:val="0"/>
      <w:marBottom w:val="0"/>
      <w:divBdr>
        <w:top w:val="none" w:sz="0" w:space="0" w:color="auto"/>
        <w:left w:val="none" w:sz="0" w:space="0" w:color="auto"/>
        <w:bottom w:val="none" w:sz="0" w:space="0" w:color="auto"/>
        <w:right w:val="none" w:sz="0" w:space="0" w:color="auto"/>
      </w:divBdr>
    </w:div>
    <w:div w:id="1291864909">
      <w:bodyDiv w:val="1"/>
      <w:marLeft w:val="0"/>
      <w:marRight w:val="0"/>
      <w:marTop w:val="0"/>
      <w:marBottom w:val="0"/>
      <w:divBdr>
        <w:top w:val="none" w:sz="0" w:space="0" w:color="auto"/>
        <w:left w:val="none" w:sz="0" w:space="0" w:color="auto"/>
        <w:bottom w:val="none" w:sz="0" w:space="0" w:color="auto"/>
        <w:right w:val="none" w:sz="0" w:space="0" w:color="auto"/>
      </w:divBdr>
    </w:div>
    <w:div w:id="1796286598">
      <w:bodyDiv w:val="1"/>
      <w:marLeft w:val="0"/>
      <w:marRight w:val="0"/>
      <w:marTop w:val="0"/>
      <w:marBottom w:val="0"/>
      <w:divBdr>
        <w:top w:val="none" w:sz="0" w:space="0" w:color="auto"/>
        <w:left w:val="none" w:sz="0" w:space="0" w:color="auto"/>
        <w:bottom w:val="none" w:sz="0" w:space="0" w:color="auto"/>
        <w:right w:val="none" w:sz="0" w:space="0" w:color="auto"/>
      </w:divBdr>
    </w:div>
    <w:div w:id="1841695923">
      <w:bodyDiv w:val="1"/>
      <w:marLeft w:val="0"/>
      <w:marRight w:val="0"/>
      <w:marTop w:val="0"/>
      <w:marBottom w:val="0"/>
      <w:divBdr>
        <w:top w:val="none" w:sz="0" w:space="0" w:color="auto"/>
        <w:left w:val="none" w:sz="0" w:space="0" w:color="auto"/>
        <w:bottom w:val="none" w:sz="0" w:space="0" w:color="auto"/>
        <w:right w:val="none" w:sz="0" w:space="0" w:color="auto"/>
      </w:divBdr>
    </w:div>
    <w:div w:id="1882327508">
      <w:bodyDiv w:val="1"/>
      <w:marLeft w:val="0"/>
      <w:marRight w:val="0"/>
      <w:marTop w:val="0"/>
      <w:marBottom w:val="0"/>
      <w:divBdr>
        <w:top w:val="none" w:sz="0" w:space="0" w:color="auto"/>
        <w:left w:val="none" w:sz="0" w:space="0" w:color="auto"/>
        <w:bottom w:val="none" w:sz="0" w:space="0" w:color="auto"/>
        <w:right w:val="none" w:sz="0" w:space="0" w:color="auto"/>
      </w:divBdr>
    </w:div>
    <w:div w:id="1888955313">
      <w:bodyDiv w:val="1"/>
      <w:marLeft w:val="0"/>
      <w:marRight w:val="0"/>
      <w:marTop w:val="0"/>
      <w:marBottom w:val="0"/>
      <w:divBdr>
        <w:top w:val="none" w:sz="0" w:space="0" w:color="auto"/>
        <w:left w:val="none" w:sz="0" w:space="0" w:color="auto"/>
        <w:bottom w:val="none" w:sz="0" w:space="0" w:color="auto"/>
        <w:right w:val="none" w:sz="0" w:space="0" w:color="auto"/>
      </w:divBdr>
    </w:div>
    <w:div w:id="2005358858">
      <w:bodyDiv w:val="1"/>
      <w:marLeft w:val="0"/>
      <w:marRight w:val="0"/>
      <w:marTop w:val="0"/>
      <w:marBottom w:val="0"/>
      <w:divBdr>
        <w:top w:val="none" w:sz="0" w:space="0" w:color="auto"/>
        <w:left w:val="none" w:sz="0" w:space="0" w:color="auto"/>
        <w:bottom w:val="none" w:sz="0" w:space="0" w:color="auto"/>
        <w:right w:val="none" w:sz="0" w:space="0" w:color="auto"/>
      </w:divBdr>
    </w:div>
    <w:div w:id="20908061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Where 12~18 Year-Old Bully Victims are most likely to Suffer Bullying:</a:t>
            </a:r>
            <a:endParaRPr lang="zh-TW"/>
          </a:p>
          <a:p>
            <a:pPr>
              <a:defRPr sz="1400" b="0" i="0" u="none" strike="noStrike" kern="1200" spc="0" baseline="0">
                <a:solidFill>
                  <a:schemeClr val="tx1">
                    <a:lumMod val="65000"/>
                    <a:lumOff val="35000"/>
                  </a:schemeClr>
                </a:solidFill>
                <a:latin typeface="+mn-lt"/>
                <a:ea typeface="+mn-ea"/>
                <a:cs typeface="+mn-cs"/>
              </a:defRPr>
            </a:pPr>
            <a:endParaRPr lang="zh-TW"/>
          </a:p>
        </c:rich>
      </c:tx>
      <c:overlay val="0"/>
      <c:spPr>
        <a:noFill/>
        <a:ln>
          <a:noFill/>
        </a:ln>
        <a:effectLst/>
      </c:spPr>
    </c:title>
    <c:autoTitleDeleted val="0"/>
    <c:plotArea>
      <c:layout/>
      <c:barChart>
        <c:barDir val="col"/>
        <c:grouping val="clustered"/>
        <c:varyColors val="0"/>
        <c:ser>
          <c:idx val="0"/>
          <c:order val="0"/>
          <c:tx>
            <c:strRef>
              <c:f>工作表1!$B$1</c:f>
              <c:strCache>
                <c:ptCount val="1"/>
                <c:pt idx="0">
                  <c:v>數列 1</c:v>
                </c:pt>
              </c:strCache>
            </c:strRef>
          </c:tx>
          <c:spPr>
            <a:solidFill>
              <a:schemeClr val="dk1">
                <a:tint val="885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TW"/>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工作表1!$A$2:$A$7</c:f>
              <c:strCache>
                <c:ptCount val="6"/>
                <c:pt idx="0">
                  <c:v>In the classroom (42.1%)</c:v>
                </c:pt>
                <c:pt idx="1">
                  <c:v>In the school cafeteria (26.8%)</c:v>
                </c:pt>
                <c:pt idx="2">
                  <c:v>In school hallways or on school stairs (43.4%)</c:v>
                </c:pt>
                <c:pt idx="3">
                  <c:v>Somewhere else in the school building (2.1%)</c:v>
                </c:pt>
                <c:pt idx="4">
                  <c:v>Outside on the school grounds (21.9%)</c:v>
                </c:pt>
                <c:pt idx="5">
                  <c:v>Online or through texts (15.3%)</c:v>
                </c:pt>
              </c:strCache>
            </c:strRef>
          </c:cat>
          <c:val>
            <c:numRef>
              <c:f>工作表1!$B$2:$B$7</c:f>
              <c:numCache>
                <c:formatCode>General</c:formatCode>
                <c:ptCount val="6"/>
                <c:pt idx="0">
                  <c:v>42.1</c:v>
                </c:pt>
                <c:pt idx="1">
                  <c:v>26.8</c:v>
                </c:pt>
                <c:pt idx="2">
                  <c:v>43.4</c:v>
                </c:pt>
                <c:pt idx="3">
                  <c:v>2.1</c:v>
                </c:pt>
                <c:pt idx="4">
                  <c:v>21.9</c:v>
                </c:pt>
                <c:pt idx="5">
                  <c:v>15.3</c:v>
                </c:pt>
              </c:numCache>
            </c:numRef>
          </c:val>
          <c:extLst>
            <c:ext xmlns:c16="http://schemas.microsoft.com/office/drawing/2014/chart" uri="{C3380CC4-5D6E-409C-BE32-E72D297353CC}">
              <c16:uniqueId val="{00000000-AA1A-4D02-955C-1FDC512B2B85}"/>
            </c:ext>
          </c:extLst>
        </c:ser>
        <c:ser>
          <c:idx val="1"/>
          <c:order val="1"/>
          <c:tx>
            <c:strRef>
              <c:f>工作表1!$C$1</c:f>
              <c:strCache>
                <c:ptCount val="1"/>
                <c:pt idx="0">
                  <c:v>欄1</c:v>
                </c:pt>
              </c:strCache>
            </c:strRef>
          </c:tx>
          <c:spPr>
            <a:solidFill>
              <a:schemeClr val="dk1">
                <a:tint val="5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TW"/>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工作表1!$A$2:$A$7</c:f>
              <c:strCache>
                <c:ptCount val="6"/>
                <c:pt idx="0">
                  <c:v>In the classroom (42.1%)</c:v>
                </c:pt>
                <c:pt idx="1">
                  <c:v>In the school cafeteria (26.8%)</c:v>
                </c:pt>
                <c:pt idx="2">
                  <c:v>In school hallways or on school stairs (43.4%)</c:v>
                </c:pt>
                <c:pt idx="3">
                  <c:v>Somewhere else in the school building (2.1%)</c:v>
                </c:pt>
                <c:pt idx="4">
                  <c:v>Outside on the school grounds (21.9%)</c:v>
                </c:pt>
                <c:pt idx="5">
                  <c:v>Online or through texts (15.3%)</c:v>
                </c:pt>
              </c:strCache>
            </c:strRef>
          </c:cat>
          <c:val>
            <c:numRef>
              <c:f>工作表1!$C$2:$C$7</c:f>
              <c:numCache>
                <c:formatCode>General</c:formatCode>
                <c:ptCount val="6"/>
              </c:numCache>
            </c:numRef>
          </c:val>
          <c:extLst>
            <c:ext xmlns:c16="http://schemas.microsoft.com/office/drawing/2014/chart" uri="{C3380CC4-5D6E-409C-BE32-E72D297353CC}">
              <c16:uniqueId val="{00000001-AA1A-4D02-955C-1FDC512B2B85}"/>
            </c:ext>
          </c:extLst>
        </c:ser>
        <c:ser>
          <c:idx val="2"/>
          <c:order val="2"/>
          <c:tx>
            <c:strRef>
              <c:f>工作表1!$D$1</c:f>
              <c:strCache>
                <c:ptCount val="1"/>
                <c:pt idx="0">
                  <c:v>欄2</c:v>
                </c:pt>
              </c:strCache>
            </c:strRef>
          </c:tx>
          <c:spPr>
            <a:solidFill>
              <a:schemeClr val="dk1">
                <a:tint val="7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TW"/>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工作表1!$A$2:$A$7</c:f>
              <c:strCache>
                <c:ptCount val="6"/>
                <c:pt idx="0">
                  <c:v>In the classroom (42.1%)</c:v>
                </c:pt>
                <c:pt idx="1">
                  <c:v>In the school cafeteria (26.8%)</c:v>
                </c:pt>
                <c:pt idx="2">
                  <c:v>In school hallways or on school stairs (43.4%)</c:v>
                </c:pt>
                <c:pt idx="3">
                  <c:v>Somewhere else in the school building (2.1%)</c:v>
                </c:pt>
                <c:pt idx="4">
                  <c:v>Outside on the school grounds (21.9%)</c:v>
                </c:pt>
                <c:pt idx="5">
                  <c:v>Online or through texts (15.3%)</c:v>
                </c:pt>
              </c:strCache>
            </c:strRef>
          </c:cat>
          <c:val>
            <c:numRef>
              <c:f>工作表1!$D$2:$D$7</c:f>
              <c:numCache>
                <c:formatCode>General</c:formatCode>
                <c:ptCount val="6"/>
              </c:numCache>
            </c:numRef>
          </c:val>
          <c:extLst>
            <c:ext xmlns:c16="http://schemas.microsoft.com/office/drawing/2014/chart" uri="{C3380CC4-5D6E-409C-BE32-E72D297353CC}">
              <c16:uniqueId val="{00000002-AA1A-4D02-955C-1FDC512B2B85}"/>
            </c:ext>
          </c:extLst>
        </c:ser>
        <c:dLbls>
          <c:dLblPos val="outEnd"/>
          <c:showLegendKey val="0"/>
          <c:showVal val="1"/>
          <c:showCatName val="0"/>
          <c:showSerName val="0"/>
          <c:showPercent val="0"/>
          <c:showBubbleSize val="0"/>
        </c:dLbls>
        <c:gapWidth val="219"/>
        <c:overlap val="-27"/>
        <c:axId val="489132544"/>
        <c:axId val="378201792"/>
      </c:barChart>
      <c:catAx>
        <c:axId val="4891325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TW"/>
          </a:p>
        </c:txPr>
        <c:crossAx val="378201792"/>
        <c:crosses val="autoZero"/>
        <c:auto val="1"/>
        <c:lblAlgn val="ctr"/>
        <c:lblOffset val="100"/>
        <c:noMultiLvlLbl val="0"/>
      </c:catAx>
      <c:valAx>
        <c:axId val="3782017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TW"/>
          </a:p>
        </c:txPr>
        <c:crossAx val="48913254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TW"/>
    </a:p>
  </c:txPr>
  <c:externalData r:id="rId1">
    <c:autoUpdate val="0"/>
  </c:externalData>
</c:chartSpace>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BB6CB7-6AF7-46AE-B337-F8CC0CD963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1280</Words>
  <Characters>7302</Characters>
  <Application>Microsoft Office Word</Application>
  <DocSecurity>0</DocSecurity>
  <Lines>60</Lines>
  <Paragraphs>17</Paragraphs>
  <ScaleCrop>false</ScaleCrop>
  <Company>CMT</Company>
  <LinksUpToDate>false</LinksUpToDate>
  <CharactersWithSpaces>8565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請將答案畫記於答案卡</dc:title>
  <dc:subject/>
  <dc:creator>user</dc:creator>
  <cp:keywords/>
  <dc:description/>
  <cp:lastModifiedBy>洪千舫</cp:lastModifiedBy>
  <cp:revision>2</cp:revision>
  <cp:lastPrinted>2023-01-17T05:57:00Z</cp:lastPrinted>
  <dcterms:created xsi:type="dcterms:W3CDTF">2023-03-16T09:09:00Z</dcterms:created>
  <dcterms:modified xsi:type="dcterms:W3CDTF">2023-03-16T09:09:00Z</dcterms:modified>
</cp:coreProperties>
</file>