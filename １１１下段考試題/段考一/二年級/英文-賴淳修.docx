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A5B7B" w14:textId="77777777" w:rsidR="00C91992" w:rsidRDefault="000F4C3C" w:rsidP="00C91992">
      <w:pPr>
        <w:spacing w:line="340" w:lineRule="exact"/>
        <w:rPr>
          <w:rFonts w:ascii="微軟正黑體" w:eastAsia="微軟正黑體" w:hAnsi="微軟正黑體" w:cstheme="majorHAnsi"/>
        </w:rPr>
      </w:pPr>
      <w:r w:rsidRPr="00C91992">
        <w:rPr>
          <w:rFonts w:ascii="微軟正黑體" w:eastAsia="微軟正黑體" w:hAnsi="微軟正黑體" w:cstheme="majorHAnsi"/>
        </w:rPr>
        <w:t>一、</w:t>
      </w:r>
      <w:r w:rsidR="00C91992">
        <w:rPr>
          <w:rFonts w:ascii="微軟正黑體" w:eastAsia="微軟正黑體" w:hAnsi="微軟正黑體" w:cstheme="majorHAnsi" w:hint="eastAsia"/>
        </w:rPr>
        <w:t xml:space="preserve">聽力測驗10% </w:t>
      </w:r>
    </w:p>
    <w:p w14:paraId="31C6BD8F" w14:textId="099E6FC9" w:rsidR="00C91992" w:rsidRPr="007A2487" w:rsidRDefault="00C77012" w:rsidP="007A2487">
      <w:pPr>
        <w:spacing w:line="340" w:lineRule="exact"/>
        <w:ind w:firstLineChars="250" w:firstLine="550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cstheme="majorHAnsi" w:hint="eastAsia"/>
          <w:sz w:val="22"/>
          <w:szCs w:val="22"/>
        </w:rPr>
        <w:t>(1</w:t>
      </w:r>
      <w:r w:rsidR="00C91992" w:rsidRPr="007A2487">
        <w:rPr>
          <w:rFonts w:ascii="微軟正黑體" w:eastAsia="微軟正黑體" w:hAnsi="微軟正黑體" w:cstheme="majorHAnsi" w:hint="eastAsia"/>
          <w:sz w:val="22"/>
          <w:szCs w:val="22"/>
        </w:rPr>
        <w:t xml:space="preserve">) </w:t>
      </w:r>
      <w:r w:rsidR="00C91992" w:rsidRPr="007A2487">
        <w:rPr>
          <w:rFonts w:ascii="微軟正黑體" w:eastAsia="微軟正黑體" w:hAnsi="微軟正黑體" w:cs="微軟正黑體"/>
          <w:bCs/>
          <w:sz w:val="22"/>
          <w:szCs w:val="22"/>
        </w:rPr>
        <w:t xml:space="preserve">看圖辨義 </w:t>
      </w:r>
      <w:r w:rsidR="00C91992" w:rsidRPr="007A2487">
        <w:rPr>
          <w:rFonts w:ascii="微軟正黑體" w:eastAsia="微軟正黑體" w:hAnsi="微軟正黑體" w:hint="eastAsia"/>
          <w:sz w:val="22"/>
          <w:szCs w:val="22"/>
        </w:rPr>
        <w:t xml:space="preserve"> (</w:t>
      </w:r>
      <w:r w:rsidR="00C91992" w:rsidRPr="007A2487">
        <w:rPr>
          <w:rFonts w:ascii="微軟正黑體" w:eastAsia="微軟正黑體" w:hAnsi="微軟正黑體" w:cs="細明體"/>
          <w:bCs/>
          <w:sz w:val="22"/>
          <w:szCs w:val="22"/>
        </w:rPr>
        <w:t>選一個與所看到圖片最相符的答案)</w:t>
      </w:r>
    </w:p>
    <w:p w14:paraId="0C886F58" w14:textId="3F61D711" w:rsidR="00C91992" w:rsidRPr="000F4C3C" w:rsidRDefault="00C91992" w:rsidP="00640B66">
      <w:pPr>
        <w:spacing w:line="240" w:lineRule="exact"/>
        <w:rPr>
          <w:rFonts w:ascii="微軟正黑體" w:eastAsia="微軟正黑體" w:hAnsi="微軟正黑體" w:cstheme="majorHAnsi"/>
          <w:b/>
        </w:rPr>
      </w:pPr>
      <w:r>
        <w:rPr>
          <w:rFonts w:ascii="微軟正黑體" w:eastAsia="微軟正黑體" w:hAnsi="微軟正黑體" w:cstheme="majorHAnsi"/>
          <w:b/>
        </w:rPr>
        <w:t xml:space="preserve">        </w:t>
      </w:r>
      <w:r w:rsidRPr="001550D0">
        <w:rPr>
          <w:rFonts w:asciiTheme="majorHAnsi" w:eastAsia="微軟正黑體" w:hAnsiTheme="majorHAnsi" w:cstheme="majorHAnsi"/>
        </w:rPr>
        <w:t xml:space="preserve">1. </w:t>
      </w:r>
      <w:r>
        <w:rPr>
          <w:rFonts w:ascii="微軟正黑體" w:eastAsia="微軟正黑體" w:hAnsi="微軟正黑體" w:cstheme="majorHAnsi"/>
          <w:b/>
        </w:rPr>
        <w:t xml:space="preserve">                                </w:t>
      </w:r>
      <w:r w:rsidR="00706400">
        <w:rPr>
          <w:rFonts w:ascii="微軟正黑體" w:eastAsia="微軟正黑體" w:hAnsi="微軟正黑體" w:cstheme="majorHAnsi"/>
          <w:b/>
        </w:rPr>
        <w:t xml:space="preserve"> </w:t>
      </w:r>
      <w:r>
        <w:rPr>
          <w:rFonts w:ascii="微軟正黑體" w:eastAsia="微軟正黑體" w:hAnsi="微軟正黑體" w:cstheme="majorHAnsi"/>
          <w:b/>
        </w:rPr>
        <w:t xml:space="preserve"> </w:t>
      </w:r>
      <w:r w:rsidRPr="001550D0">
        <w:rPr>
          <w:rFonts w:asciiTheme="majorHAnsi" w:eastAsia="微軟正黑體" w:hAnsiTheme="majorHAnsi" w:cstheme="majorHAnsi"/>
        </w:rPr>
        <w:t xml:space="preserve">2. </w:t>
      </w:r>
    </w:p>
    <w:p w14:paraId="53094158" w14:textId="2DF57A5D" w:rsidR="00EF7E37" w:rsidRPr="007A2487" w:rsidRDefault="00C91992" w:rsidP="007A2487">
      <w:pPr>
        <w:pStyle w:val="Normal016"/>
        <w:snapToGrid w:val="0"/>
        <w:ind w:left="1276"/>
        <w:textAlignment w:val="center"/>
        <w:rPr>
          <w:rFonts w:ascii="微軟正黑體" w:eastAsiaTheme="minorEastAsia" w:hAnsi="微軟正黑體" w:cstheme="majorHAnsi"/>
          <w:b/>
        </w:rPr>
      </w:pPr>
      <w:r>
        <w:rPr>
          <w:noProof/>
        </w:rPr>
        <w:drawing>
          <wp:inline distT="0" distB="0" distL="0" distR="0" wp14:anchorId="2D1B39D0" wp14:editId="61B8A1CF">
            <wp:extent cx="1362075" cy="1581150"/>
            <wp:effectExtent l="0" t="0" r="952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軟正黑體" w:eastAsiaTheme="minorEastAsia" w:hAnsi="微軟正黑體" w:cstheme="majorHAnsi" w:hint="eastAsia"/>
          <w:b/>
        </w:rPr>
        <w:t xml:space="preserve">                 </w:t>
      </w:r>
      <w:r>
        <w:rPr>
          <w:rFonts w:ascii="微軟正黑體" w:eastAsiaTheme="minorEastAsia" w:hAnsi="微軟正黑體" w:cstheme="majorHAnsi"/>
          <w:b/>
        </w:rPr>
        <w:t xml:space="preserve"> </w:t>
      </w:r>
      <w:r>
        <w:rPr>
          <w:noProof/>
        </w:rPr>
        <w:drawing>
          <wp:inline distT="0" distB="0" distL="0" distR="0" wp14:anchorId="59B40BDF" wp14:editId="490C9701">
            <wp:extent cx="1352550" cy="15621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DECFB" w14:textId="77777777" w:rsidR="007A2487" w:rsidRDefault="007A2487" w:rsidP="00822849">
      <w:pPr>
        <w:spacing w:line="180" w:lineRule="exact"/>
        <w:ind w:firstLineChars="200" w:firstLine="480"/>
        <w:rPr>
          <w:rFonts w:ascii="微軟正黑體" w:eastAsia="微軟正黑體" w:hAnsi="微軟正黑體" w:cs="微軟正黑體"/>
          <w:bCs/>
        </w:rPr>
      </w:pPr>
    </w:p>
    <w:p w14:paraId="7DAECC33" w14:textId="0BCE7BAC" w:rsidR="007A2487" w:rsidRDefault="00C91992" w:rsidP="007A2487">
      <w:pPr>
        <w:spacing w:line="360" w:lineRule="exact"/>
        <w:ind w:firstLineChars="200" w:firstLine="440"/>
        <w:rPr>
          <w:rFonts w:ascii="微軟正黑體" w:eastAsia="微軟正黑體" w:hAnsi="微軟正黑體" w:cs="細明體"/>
          <w:bCs/>
          <w:sz w:val="22"/>
          <w:szCs w:val="22"/>
        </w:rPr>
      </w:pPr>
      <w:r w:rsidRPr="001550D0">
        <w:rPr>
          <w:rFonts w:ascii="微軟正黑體" w:eastAsia="微軟正黑體" w:hAnsi="微軟正黑體" w:cs="微軟正黑體" w:hint="eastAsia"/>
          <w:bCs/>
          <w:sz w:val="22"/>
          <w:szCs w:val="22"/>
        </w:rPr>
        <w:t>(</w:t>
      </w:r>
      <w:r w:rsidR="00C77012">
        <w:rPr>
          <w:rFonts w:ascii="微軟正黑體" w:eastAsia="微軟正黑體" w:hAnsi="微軟正黑體" w:cs="微軟正黑體" w:hint="eastAsia"/>
          <w:bCs/>
          <w:sz w:val="22"/>
          <w:szCs w:val="22"/>
        </w:rPr>
        <w:t>2</w:t>
      </w:r>
      <w:r w:rsidRPr="001550D0">
        <w:rPr>
          <w:rFonts w:ascii="微軟正黑體" w:eastAsia="微軟正黑體" w:hAnsi="微軟正黑體" w:cs="微軟正黑體" w:hint="eastAsia"/>
          <w:bCs/>
          <w:sz w:val="22"/>
          <w:szCs w:val="22"/>
        </w:rPr>
        <w:t>)</w:t>
      </w:r>
      <w:r w:rsidR="007A2487" w:rsidRPr="001550D0">
        <w:rPr>
          <w:rFonts w:ascii="微軟正黑體" w:eastAsia="微軟正黑體" w:hAnsi="微軟正黑體" w:cs="微軟正黑體"/>
          <w:bCs/>
          <w:sz w:val="22"/>
          <w:szCs w:val="22"/>
        </w:rPr>
        <w:t xml:space="preserve"> </w:t>
      </w:r>
      <w:r w:rsidRPr="001550D0">
        <w:rPr>
          <w:rFonts w:ascii="微軟正黑體" w:eastAsia="微軟正黑體" w:hAnsi="微軟正黑體" w:cs="微軟正黑體"/>
          <w:bCs/>
          <w:sz w:val="22"/>
          <w:szCs w:val="22"/>
        </w:rPr>
        <w:t xml:space="preserve">問答 </w:t>
      </w:r>
      <w:r w:rsidRPr="001550D0">
        <w:rPr>
          <w:rFonts w:ascii="微軟正黑體" w:eastAsia="微軟正黑體" w:hAnsi="微軟正黑體" w:hint="eastAsia"/>
          <w:sz w:val="22"/>
          <w:szCs w:val="22"/>
        </w:rPr>
        <w:t>(</w:t>
      </w:r>
      <w:r w:rsidR="00F00135">
        <w:rPr>
          <w:rFonts w:ascii="微軟正黑體" w:eastAsia="微軟正黑體" w:hAnsi="微軟正黑體" w:cs="細明體"/>
          <w:bCs/>
          <w:sz w:val="22"/>
          <w:szCs w:val="22"/>
        </w:rPr>
        <w:t>選出一個最適合的回答</w:t>
      </w:r>
      <w:r w:rsidRPr="001550D0">
        <w:rPr>
          <w:rFonts w:ascii="微軟正黑體" w:eastAsia="微軟正黑體" w:hAnsi="微軟正黑體" w:cs="細明體"/>
          <w:bCs/>
          <w:sz w:val="22"/>
          <w:szCs w:val="22"/>
        </w:rPr>
        <w:t>)</w:t>
      </w:r>
    </w:p>
    <w:p w14:paraId="6C5EFECC" w14:textId="77777777" w:rsidR="001550D0" w:rsidRPr="001550D0" w:rsidRDefault="001550D0" w:rsidP="001550D0">
      <w:pPr>
        <w:spacing w:line="180" w:lineRule="exact"/>
        <w:ind w:firstLineChars="200" w:firstLine="440"/>
        <w:rPr>
          <w:rFonts w:ascii="微軟正黑體" w:eastAsia="微軟正黑體" w:hAnsi="微軟正黑體" w:cs="細明體"/>
          <w:bCs/>
          <w:sz w:val="22"/>
          <w:szCs w:val="22"/>
        </w:rPr>
      </w:pPr>
    </w:p>
    <w:p w14:paraId="37E9C853" w14:textId="3E41F276" w:rsidR="00C91992" w:rsidRPr="00C91992" w:rsidRDefault="00C91992" w:rsidP="00C91992">
      <w:pPr>
        <w:widowControl/>
        <w:ind w:leftChars="200" w:left="720" w:hangingChars="100" w:hanging="240"/>
        <w:rPr>
          <w:rFonts w:asciiTheme="majorHAnsi" w:hAnsiTheme="majorHAnsi" w:cstheme="majorHAnsi"/>
        </w:rPr>
      </w:pPr>
      <w:r>
        <w:rPr>
          <w:rFonts w:asciiTheme="majorHAnsi" w:eastAsia="'Times New Roman'" w:hAnsiTheme="majorHAnsi" w:cstheme="majorHAnsi"/>
        </w:rPr>
        <w:t xml:space="preserve">3. </w:t>
      </w:r>
      <w:r w:rsidRPr="00C91992">
        <w:rPr>
          <w:rFonts w:asciiTheme="majorHAnsi" w:eastAsia="'Times New Roman'" w:hAnsiTheme="majorHAnsi" w:cstheme="majorHAnsi"/>
        </w:rPr>
        <w:t>(A) I hope to be a doctor one day.</w:t>
      </w:r>
      <w:r w:rsidRPr="00C91992">
        <w:rPr>
          <w:rFonts w:asciiTheme="majorHAnsi" w:hAnsiTheme="majorHAnsi" w:cstheme="majorHAnsi"/>
        </w:rPr>
        <w:br/>
      </w:r>
      <w:r w:rsidRPr="00C91992">
        <w:rPr>
          <w:rFonts w:asciiTheme="majorHAnsi" w:eastAsia="'Times New Roman'" w:hAnsiTheme="majorHAnsi" w:cstheme="majorHAnsi"/>
        </w:rPr>
        <w:t>(B) I hate mosquitoes and plants.</w:t>
      </w:r>
      <w:r w:rsidRPr="00C91992">
        <w:rPr>
          <w:rFonts w:asciiTheme="majorHAnsi" w:hAnsiTheme="majorHAnsi" w:cstheme="majorHAnsi"/>
        </w:rPr>
        <w:br/>
      </w:r>
      <w:r w:rsidRPr="00C91992">
        <w:rPr>
          <w:rFonts w:asciiTheme="majorHAnsi" w:eastAsia="'Times New Roman'" w:hAnsiTheme="majorHAnsi" w:cstheme="majorHAnsi"/>
        </w:rPr>
        <w:t>(C) My parents are farmers, and I want to help them.</w:t>
      </w:r>
      <w:r w:rsidRPr="00C91992">
        <w:rPr>
          <w:rFonts w:asciiTheme="majorHAnsi" w:hAnsiTheme="majorHAnsi" w:cstheme="majorHAnsi"/>
        </w:rPr>
        <w:br/>
      </w:r>
      <w:r w:rsidRPr="00C91992">
        <w:rPr>
          <w:rFonts w:asciiTheme="majorHAnsi" w:eastAsia="'Times New Roman'" w:hAnsiTheme="majorHAnsi" w:cstheme="majorHAnsi"/>
        </w:rPr>
        <w:t>(D) I love seafood, so I want to be a fisherman.</w:t>
      </w:r>
    </w:p>
    <w:p w14:paraId="6A20FDF2" w14:textId="6BE5D0EF" w:rsidR="00C91992" w:rsidRPr="00C91992" w:rsidRDefault="00C91992" w:rsidP="00C91992">
      <w:pPr>
        <w:widowControl/>
        <w:ind w:leftChars="200" w:left="720" w:hangingChars="100" w:hanging="240"/>
        <w:rPr>
          <w:rFonts w:asciiTheme="majorHAnsi" w:hAnsiTheme="majorHAnsi" w:cstheme="majorHAnsi"/>
        </w:rPr>
      </w:pPr>
      <w:r>
        <w:rPr>
          <w:rFonts w:asciiTheme="majorHAnsi" w:eastAsia="'Times New Roman'" w:hAnsiTheme="majorHAnsi" w:cstheme="majorHAnsi"/>
        </w:rPr>
        <w:t xml:space="preserve">4. </w:t>
      </w:r>
      <w:r w:rsidRPr="00C91992">
        <w:rPr>
          <w:rFonts w:asciiTheme="majorHAnsi" w:eastAsia="'Times New Roman'" w:hAnsiTheme="majorHAnsi" w:cstheme="majorHAnsi"/>
        </w:rPr>
        <w:t>(A) Sure! I’d love to eat something before dinner.</w:t>
      </w:r>
      <w:r w:rsidR="007A2487">
        <w:rPr>
          <w:rFonts w:asciiTheme="majorHAnsi" w:hAnsiTheme="majorHAnsi" w:cstheme="majorHAnsi"/>
        </w:rPr>
        <w:tab/>
      </w:r>
      <w:r w:rsidRPr="00C91992">
        <w:rPr>
          <w:rFonts w:asciiTheme="majorHAnsi" w:eastAsia="'Times New Roman'" w:hAnsiTheme="majorHAnsi" w:cstheme="majorHAnsi"/>
        </w:rPr>
        <w:t>(B) No, thanks. I don’t like this T-shirt.</w:t>
      </w:r>
      <w:r w:rsidRPr="00C91992">
        <w:rPr>
          <w:rFonts w:asciiTheme="majorHAnsi" w:hAnsiTheme="majorHAnsi" w:cstheme="majorHAnsi"/>
        </w:rPr>
        <w:br/>
      </w:r>
      <w:r w:rsidRPr="00C91992">
        <w:rPr>
          <w:rFonts w:asciiTheme="majorHAnsi" w:eastAsia="'Times New Roman'" w:hAnsiTheme="majorHAnsi" w:cstheme="majorHAnsi"/>
        </w:rPr>
        <w:t>(C) Sure! I usually take a nap in the afternoon.</w:t>
      </w:r>
      <w:r w:rsidR="007A2487">
        <w:rPr>
          <w:rFonts w:asciiTheme="majorHAnsi" w:hAnsiTheme="majorHAnsi" w:cstheme="majorHAnsi"/>
        </w:rPr>
        <w:tab/>
      </w:r>
      <w:r w:rsidR="007A2487">
        <w:rPr>
          <w:rFonts w:asciiTheme="majorHAnsi" w:hAnsiTheme="majorHAnsi" w:cstheme="majorHAnsi"/>
        </w:rPr>
        <w:tab/>
      </w:r>
      <w:r w:rsidRPr="00C91992">
        <w:rPr>
          <w:rFonts w:asciiTheme="majorHAnsi" w:eastAsia="'Times New Roman'" w:hAnsiTheme="majorHAnsi" w:cstheme="majorHAnsi"/>
        </w:rPr>
        <w:t>(D) No, thanks. I’m busy before noon.</w:t>
      </w:r>
    </w:p>
    <w:p w14:paraId="3A940E0A" w14:textId="2532D19D" w:rsidR="00C91992" w:rsidRPr="00C91992" w:rsidRDefault="00C91992" w:rsidP="00C91992">
      <w:pPr>
        <w:widowControl/>
        <w:ind w:leftChars="200" w:left="720" w:hangingChars="100" w:hanging="240"/>
        <w:rPr>
          <w:rFonts w:asciiTheme="majorHAnsi" w:hAnsiTheme="majorHAnsi" w:cstheme="majorHAnsi"/>
        </w:rPr>
      </w:pPr>
      <w:r>
        <w:rPr>
          <w:rFonts w:asciiTheme="majorHAnsi" w:eastAsia="'Times New Roman'" w:hAnsiTheme="majorHAnsi" w:cstheme="majorHAnsi"/>
        </w:rPr>
        <w:t xml:space="preserve">5. </w:t>
      </w:r>
      <w:r w:rsidRPr="00C91992">
        <w:rPr>
          <w:rFonts w:asciiTheme="majorHAnsi" w:eastAsia="'Times New Roman'" w:hAnsiTheme="majorHAnsi" w:cstheme="majorHAnsi"/>
        </w:rPr>
        <w:t>(A) I’m starving too. Let’s dig in!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 w:rsidR="007A2487">
        <w:rPr>
          <w:rFonts w:asciiTheme="majorHAnsi" w:hAnsiTheme="majorHAnsi" w:cstheme="majorHAnsi"/>
        </w:rPr>
        <w:tab/>
      </w:r>
      <w:r w:rsidRPr="00C91992">
        <w:rPr>
          <w:rFonts w:asciiTheme="majorHAnsi" w:eastAsia="'Times New Roman'" w:hAnsiTheme="majorHAnsi" w:cstheme="majorHAnsi"/>
        </w:rPr>
        <w:t>(B) What a low-class house this is!</w:t>
      </w:r>
      <w:r w:rsidRPr="00C91992">
        <w:rPr>
          <w:rFonts w:asciiTheme="majorHAnsi" w:hAnsiTheme="majorHAnsi" w:cstheme="majorHAnsi"/>
        </w:rPr>
        <w:br/>
      </w:r>
      <w:r w:rsidRPr="00C91992">
        <w:rPr>
          <w:rFonts w:asciiTheme="majorHAnsi" w:eastAsia="'Times New Roman'" w:hAnsiTheme="majorHAnsi" w:cstheme="majorHAnsi"/>
        </w:rPr>
        <w:t>(C) I’m glad you enjoyed it!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 w:rsidR="007A2487">
        <w:rPr>
          <w:rFonts w:asciiTheme="majorHAnsi" w:hAnsiTheme="majorHAnsi" w:cstheme="majorHAnsi"/>
        </w:rPr>
        <w:tab/>
      </w:r>
      <w:r w:rsidRPr="00C91992">
        <w:rPr>
          <w:rFonts w:asciiTheme="majorHAnsi" w:eastAsia="'Times New Roman'" w:hAnsiTheme="majorHAnsi" w:cstheme="majorHAnsi"/>
        </w:rPr>
        <w:t>(D) The food was really terrible.</w:t>
      </w:r>
    </w:p>
    <w:p w14:paraId="5CEB7A43" w14:textId="4C25E304" w:rsidR="00C91992" w:rsidRDefault="00C91992" w:rsidP="00C91992">
      <w:pPr>
        <w:widowControl/>
        <w:ind w:leftChars="200" w:left="720" w:hangingChars="100" w:hanging="240"/>
        <w:rPr>
          <w:rFonts w:asciiTheme="majorHAnsi" w:eastAsia="'Times New Roman'" w:hAnsiTheme="majorHAnsi" w:cstheme="majorHAnsi"/>
        </w:rPr>
      </w:pPr>
      <w:r>
        <w:rPr>
          <w:rFonts w:asciiTheme="majorHAnsi" w:eastAsia="'Times New Roman'" w:hAnsiTheme="majorHAnsi" w:cstheme="majorHAnsi"/>
        </w:rPr>
        <w:t>6. (</w:t>
      </w:r>
      <w:r w:rsidRPr="00C91992">
        <w:rPr>
          <w:rFonts w:asciiTheme="majorHAnsi" w:eastAsia="'Times New Roman'" w:hAnsiTheme="majorHAnsi" w:cstheme="majorHAnsi"/>
        </w:rPr>
        <w:t>A) Yes, I would like to talk to her.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 w:rsidR="007A2487">
        <w:rPr>
          <w:rFonts w:asciiTheme="majorHAnsi" w:hAnsiTheme="majorHAnsi" w:cstheme="majorHAnsi"/>
        </w:rPr>
        <w:tab/>
      </w:r>
      <w:r w:rsidRPr="00C91992">
        <w:rPr>
          <w:rFonts w:asciiTheme="majorHAnsi" w:eastAsia="'Times New Roman'" w:hAnsiTheme="majorHAnsi" w:cstheme="majorHAnsi"/>
        </w:rPr>
        <w:t>(B) I had a wonderful day at school.</w:t>
      </w:r>
      <w:r w:rsidRPr="00C91992">
        <w:rPr>
          <w:rFonts w:asciiTheme="majorHAnsi" w:hAnsiTheme="majorHAnsi" w:cstheme="majorHAnsi"/>
        </w:rPr>
        <w:br/>
      </w:r>
      <w:r w:rsidRPr="00C91992">
        <w:rPr>
          <w:rFonts w:asciiTheme="majorHAnsi" w:eastAsia="'Times New Roman'" w:hAnsiTheme="majorHAnsi" w:cstheme="majorHAnsi"/>
        </w:rPr>
        <w:t>(C) My classmates called me hurtful names.</w:t>
      </w:r>
    </w:p>
    <w:p w14:paraId="6482E917" w14:textId="77777777" w:rsidR="00822849" w:rsidRPr="00C91992" w:rsidRDefault="00822849" w:rsidP="00822849">
      <w:pPr>
        <w:widowControl/>
        <w:spacing w:line="180" w:lineRule="exact"/>
        <w:ind w:leftChars="200" w:left="720" w:hangingChars="100" w:hanging="240"/>
        <w:rPr>
          <w:rFonts w:asciiTheme="majorHAnsi" w:hAnsiTheme="majorHAnsi" w:cstheme="majorHAnsi"/>
        </w:rPr>
      </w:pPr>
    </w:p>
    <w:p w14:paraId="05583D82" w14:textId="2AF60576" w:rsidR="00C91992" w:rsidRDefault="00C77012" w:rsidP="00EF7E37">
      <w:pPr>
        <w:spacing w:line="360" w:lineRule="exact"/>
        <w:ind w:firstLineChars="200" w:firstLine="440"/>
        <w:rPr>
          <w:rFonts w:ascii="微軟正黑體" w:eastAsia="微軟正黑體" w:hAnsi="微軟正黑體" w:cs="細明體"/>
          <w:bCs/>
          <w:sz w:val="22"/>
          <w:szCs w:val="22"/>
        </w:rPr>
      </w:pPr>
      <w:r>
        <w:rPr>
          <w:rFonts w:ascii="微軟正黑體" w:eastAsia="微軟正黑體" w:hAnsi="微軟正黑體" w:cs="微軟正黑體" w:hint="eastAsia"/>
          <w:bCs/>
          <w:sz w:val="22"/>
          <w:szCs w:val="22"/>
        </w:rPr>
        <w:t>(3</w:t>
      </w:r>
      <w:r w:rsidR="00C91992" w:rsidRPr="001550D0">
        <w:rPr>
          <w:rFonts w:ascii="微軟正黑體" w:eastAsia="微軟正黑體" w:hAnsi="微軟正黑體" w:cs="微軟正黑體" w:hint="eastAsia"/>
          <w:bCs/>
          <w:sz w:val="22"/>
          <w:szCs w:val="22"/>
        </w:rPr>
        <w:t>)</w:t>
      </w:r>
      <w:r w:rsidR="00C91992" w:rsidRPr="001550D0">
        <w:rPr>
          <w:rFonts w:ascii="微軟正黑體" w:eastAsia="微軟正黑體" w:hAnsi="微軟正黑體" w:cs="微軟正黑體"/>
          <w:bCs/>
          <w:sz w:val="22"/>
          <w:szCs w:val="22"/>
        </w:rPr>
        <w:t xml:space="preserve"> 簡短對話 (</w:t>
      </w:r>
      <w:r w:rsidR="00C91992" w:rsidRPr="001550D0">
        <w:rPr>
          <w:rFonts w:ascii="微軟正黑體" w:eastAsia="微軟正黑體" w:hAnsi="微軟正黑體" w:cs="細明體"/>
          <w:bCs/>
          <w:sz w:val="22"/>
          <w:szCs w:val="22"/>
        </w:rPr>
        <w:t>選出一個最適合的回答)</w:t>
      </w:r>
    </w:p>
    <w:p w14:paraId="11C7C2FF" w14:textId="77777777" w:rsidR="001550D0" w:rsidRPr="001550D0" w:rsidRDefault="001550D0" w:rsidP="001550D0">
      <w:pPr>
        <w:spacing w:line="180" w:lineRule="exact"/>
        <w:ind w:firstLineChars="200" w:firstLine="440"/>
        <w:rPr>
          <w:rFonts w:ascii="微軟正黑體" w:eastAsia="微軟正黑體" w:hAnsi="微軟正黑體"/>
          <w:sz w:val="22"/>
          <w:szCs w:val="22"/>
        </w:rPr>
      </w:pPr>
    </w:p>
    <w:p w14:paraId="3E1FBF05" w14:textId="13457CA5" w:rsidR="007A2487" w:rsidRDefault="00EF7E37" w:rsidP="00EF7E37">
      <w:pPr>
        <w:widowControl/>
        <w:ind w:left="960" w:hanging="480"/>
        <w:rPr>
          <w:rFonts w:asciiTheme="majorHAnsi" w:hAnsiTheme="majorHAnsi" w:cstheme="majorHAnsi"/>
        </w:rPr>
      </w:pPr>
      <w:r>
        <w:rPr>
          <w:rFonts w:asciiTheme="majorHAnsi" w:eastAsia="'Times New Roman'" w:hAnsiTheme="majorHAnsi" w:cstheme="majorHAnsi"/>
        </w:rPr>
        <w:t xml:space="preserve">7. </w:t>
      </w:r>
      <w:r w:rsidR="00C91992" w:rsidRPr="00C91992">
        <w:rPr>
          <w:rFonts w:asciiTheme="majorHAnsi" w:eastAsia="'Times New Roman'" w:hAnsiTheme="majorHAnsi" w:cstheme="majorHAnsi"/>
        </w:rPr>
        <w:t>(A) Their parents made them do it.</w:t>
      </w:r>
      <w:r>
        <w:rPr>
          <w:rFonts w:asciiTheme="majorHAnsi" w:eastAsia="'Times New Roman'" w:hAnsiTheme="majorHAnsi" w:cstheme="majorHAnsi"/>
        </w:rPr>
        <w:tab/>
      </w:r>
      <w:r>
        <w:rPr>
          <w:rFonts w:asciiTheme="majorHAnsi" w:eastAsia="'Times New Roman'" w:hAnsiTheme="majorHAnsi" w:cstheme="majorHAnsi"/>
        </w:rPr>
        <w:tab/>
      </w:r>
      <w:r>
        <w:rPr>
          <w:rFonts w:asciiTheme="majorHAnsi" w:eastAsia="'Times New Roman'" w:hAnsiTheme="majorHAnsi" w:cstheme="majorHAnsi"/>
        </w:rPr>
        <w:tab/>
      </w:r>
      <w:r w:rsidR="007A2487">
        <w:rPr>
          <w:rFonts w:asciiTheme="majorHAnsi" w:eastAsia="'Times New Roman'" w:hAnsiTheme="majorHAnsi" w:cstheme="majorHAnsi"/>
        </w:rPr>
        <w:tab/>
      </w:r>
      <w:r w:rsidR="00C91992" w:rsidRPr="00C91992">
        <w:rPr>
          <w:rFonts w:asciiTheme="majorHAnsi" w:eastAsia="'Times New Roman'" w:hAnsiTheme="majorHAnsi" w:cstheme="majorHAnsi"/>
        </w:rPr>
        <w:t>(B) They are interested in winter sports.</w:t>
      </w:r>
    </w:p>
    <w:p w14:paraId="253C56F4" w14:textId="0C9B5530" w:rsidR="00C91992" w:rsidRPr="00C91992" w:rsidRDefault="00C91992" w:rsidP="007A2487">
      <w:pPr>
        <w:widowControl/>
        <w:ind w:leftChars="100" w:left="240" w:firstLineChars="200" w:firstLine="480"/>
        <w:rPr>
          <w:rFonts w:asciiTheme="majorHAnsi" w:hAnsiTheme="majorHAnsi" w:cstheme="majorHAnsi"/>
        </w:rPr>
      </w:pPr>
      <w:r w:rsidRPr="00C91992">
        <w:rPr>
          <w:rFonts w:asciiTheme="majorHAnsi" w:eastAsia="'Times New Roman'" w:hAnsiTheme="majorHAnsi" w:cstheme="majorHAnsi"/>
        </w:rPr>
        <w:t>(C) Their friends all did it.</w:t>
      </w:r>
    </w:p>
    <w:p w14:paraId="43812A4C" w14:textId="7545EF2D" w:rsidR="00C91992" w:rsidRPr="00C91992" w:rsidRDefault="007A2487" w:rsidP="007A2487">
      <w:pPr>
        <w:widowControl/>
        <w:ind w:leftChars="200" w:left="720" w:hangingChars="100" w:hanging="240"/>
        <w:rPr>
          <w:rFonts w:asciiTheme="majorHAnsi" w:hAnsiTheme="majorHAnsi" w:cstheme="majorHAnsi"/>
        </w:rPr>
      </w:pPr>
      <w:r>
        <w:rPr>
          <w:rFonts w:asciiTheme="majorHAnsi" w:hAnsiTheme="majorHAnsi" w:cstheme="majorHAnsi" w:hint="eastAsia"/>
        </w:rPr>
        <w:t xml:space="preserve">8. </w:t>
      </w:r>
      <w:r w:rsidR="00C91992" w:rsidRPr="00C91992">
        <w:rPr>
          <w:rFonts w:asciiTheme="majorHAnsi" w:eastAsia="'Times New Roman'" w:hAnsiTheme="majorHAnsi" w:cstheme="majorHAnsi"/>
        </w:rPr>
        <w:t>(A) Take a science test.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 w:rsidR="00C91992" w:rsidRPr="00C91992">
        <w:rPr>
          <w:rFonts w:asciiTheme="majorHAnsi" w:eastAsia="'Times New Roman'" w:hAnsiTheme="majorHAnsi" w:cstheme="majorHAnsi"/>
        </w:rPr>
        <w:t>(B) Look for the science teacher.</w:t>
      </w:r>
      <w:r w:rsidR="00C91992" w:rsidRPr="00C91992">
        <w:rPr>
          <w:rFonts w:asciiTheme="majorHAnsi" w:hAnsiTheme="majorHAnsi" w:cstheme="majorHAnsi"/>
        </w:rPr>
        <w:br/>
      </w:r>
      <w:r w:rsidR="00C91992" w:rsidRPr="00C91992">
        <w:rPr>
          <w:rFonts w:asciiTheme="majorHAnsi" w:eastAsia="'Times New Roman'" w:hAnsiTheme="majorHAnsi" w:cstheme="majorHAnsi"/>
        </w:rPr>
        <w:t>(C) Go to the science classroom.</w:t>
      </w:r>
    </w:p>
    <w:p w14:paraId="611CE014" w14:textId="30B834CC" w:rsidR="007A2487" w:rsidRDefault="007A2487" w:rsidP="007A2487">
      <w:pPr>
        <w:widowControl/>
        <w:ind w:leftChars="200" w:left="720" w:hangingChars="100" w:hanging="240"/>
        <w:rPr>
          <w:rFonts w:asciiTheme="majorHAnsi" w:hAnsiTheme="majorHAnsi" w:cstheme="majorHAnsi"/>
        </w:rPr>
      </w:pPr>
      <w:r>
        <w:rPr>
          <w:rFonts w:asciiTheme="majorHAnsi" w:hAnsiTheme="majorHAnsi" w:cstheme="majorHAnsi" w:hint="eastAsia"/>
        </w:rPr>
        <w:t xml:space="preserve">9. </w:t>
      </w:r>
      <w:r w:rsidR="00C91992" w:rsidRPr="00C91992">
        <w:rPr>
          <w:rFonts w:asciiTheme="majorHAnsi" w:eastAsia="'Times New Roman'" w:hAnsiTheme="majorHAnsi" w:cstheme="majorHAnsi"/>
        </w:rPr>
        <w:t>(A) Get some exercises.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 w:rsidR="00C91992" w:rsidRPr="00C91992">
        <w:rPr>
          <w:rFonts w:asciiTheme="majorHAnsi" w:eastAsia="'Times New Roman'" w:hAnsiTheme="majorHAnsi" w:cstheme="majorHAnsi"/>
        </w:rPr>
        <w:t>(B) Go to the beach.</w:t>
      </w:r>
      <w:r w:rsidR="00C91992" w:rsidRPr="00C91992">
        <w:rPr>
          <w:rFonts w:asciiTheme="majorHAnsi" w:hAnsiTheme="majorHAnsi" w:cstheme="majorHAnsi"/>
        </w:rPr>
        <w:br/>
      </w:r>
      <w:r w:rsidR="00C91992" w:rsidRPr="00C91992">
        <w:rPr>
          <w:rFonts w:asciiTheme="majorHAnsi" w:eastAsia="'Times New Roman'" w:hAnsiTheme="majorHAnsi" w:cstheme="majorHAnsi"/>
        </w:rPr>
        <w:t>(C) Get a bus pass.</w:t>
      </w:r>
    </w:p>
    <w:p w14:paraId="3D75DBDF" w14:textId="7A73B7D8" w:rsidR="00285855" w:rsidRPr="00E7067F" w:rsidRDefault="007A2487" w:rsidP="00E7067F">
      <w:pPr>
        <w:widowControl/>
        <w:ind w:leftChars="142" w:left="706" w:hangingChars="152" w:hanging="365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10. </w:t>
      </w:r>
      <w:r w:rsidR="00C91992" w:rsidRPr="00C91992">
        <w:rPr>
          <w:rFonts w:asciiTheme="majorHAnsi" w:eastAsia="'Times New Roman'" w:hAnsiTheme="majorHAnsi" w:cstheme="majorHAnsi"/>
        </w:rPr>
        <w:t>(A) Bring the man a drink.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 w:rsidR="00C91992" w:rsidRPr="00C91992">
        <w:rPr>
          <w:rFonts w:asciiTheme="majorHAnsi" w:eastAsia="'Times New Roman'" w:hAnsiTheme="majorHAnsi" w:cstheme="majorHAnsi"/>
        </w:rPr>
        <w:t>(B) Take the man’s order.</w:t>
      </w:r>
      <w:r w:rsidR="00C91992" w:rsidRPr="00C91992">
        <w:rPr>
          <w:rFonts w:asciiTheme="majorHAnsi" w:hAnsiTheme="majorHAnsi" w:cstheme="majorHAnsi"/>
        </w:rPr>
        <w:br/>
      </w:r>
      <w:r w:rsidR="00C91992" w:rsidRPr="00C91992">
        <w:rPr>
          <w:rFonts w:asciiTheme="majorHAnsi" w:eastAsia="'Times New Roman'" w:hAnsiTheme="majorHAnsi" w:cstheme="majorHAnsi"/>
        </w:rPr>
        <w:t>(C) Come back in a few minutes.</w:t>
      </w:r>
    </w:p>
    <w:p w14:paraId="03C516C5" w14:textId="43AAD864" w:rsidR="00D73718" w:rsidRPr="002D34A5" w:rsidRDefault="002D34A5" w:rsidP="000D531E">
      <w:pPr>
        <w:spacing w:line="240" w:lineRule="exact"/>
        <w:ind w:firstLineChars="100" w:firstLine="240"/>
        <w:rPr>
          <w:rFonts w:ascii="微軟正黑體" w:eastAsia="微軟正黑體" w:hAnsi="微軟正黑體" w:cstheme="majorHAnsi"/>
          <w:b/>
        </w:rPr>
      </w:pPr>
      <w:r>
        <w:rPr>
          <w:rFonts w:ascii="微軟正黑體" w:eastAsia="微軟正黑體" w:hAnsi="微軟正黑體" w:cstheme="majorHAnsi" w:hint="eastAsia"/>
          <w:b/>
        </w:rPr>
        <w:t xml:space="preserve">二. </w:t>
      </w:r>
      <w:r w:rsidR="000F4C3C" w:rsidRPr="002D34A5">
        <w:rPr>
          <w:rFonts w:ascii="微軟正黑體" w:eastAsia="微軟正黑體" w:hAnsi="微軟正黑體" w:cstheme="majorHAnsi" w:hint="eastAsia"/>
          <w:b/>
        </w:rPr>
        <w:t xml:space="preserve">綜合選擇 </w:t>
      </w:r>
      <w:r w:rsidR="00C013BD">
        <w:rPr>
          <w:rFonts w:ascii="微軟正黑體" w:eastAsia="微軟正黑體" w:hAnsi="微軟正黑體" w:cstheme="majorHAnsi"/>
          <w:b/>
        </w:rPr>
        <w:t>32</w:t>
      </w:r>
      <w:r w:rsidR="00285855" w:rsidRPr="002D34A5">
        <w:rPr>
          <w:rFonts w:ascii="微軟正黑體" w:eastAsia="微軟正黑體" w:hAnsi="微軟正黑體" w:cstheme="majorHAnsi"/>
          <w:b/>
        </w:rPr>
        <w:t>%</w:t>
      </w:r>
    </w:p>
    <w:p w14:paraId="0198EF95" w14:textId="329992EA" w:rsidR="0014587E" w:rsidRPr="001741B5" w:rsidRDefault="007709BC" w:rsidP="001741B5">
      <w:pPr>
        <w:pStyle w:val="Normal028"/>
        <w:snapToGrid w:val="0"/>
        <w:spacing w:line="360" w:lineRule="exact"/>
        <w:ind w:leftChars="100" w:left="600" w:hangingChars="150" w:hanging="360"/>
        <w:textAlignment w:val="center"/>
        <w:rPr>
          <w:rFonts w:asciiTheme="majorHAnsi" w:eastAsia="微軟正黑體" w:hAnsiTheme="majorHAnsi" w:cstheme="majorHAnsi"/>
        </w:rPr>
      </w:pPr>
      <w:r w:rsidRPr="0014587E">
        <w:rPr>
          <w:rFonts w:asciiTheme="majorHAnsi" w:eastAsia="微軟正黑體" w:hAnsiTheme="majorHAnsi" w:cstheme="majorHAnsi"/>
        </w:rPr>
        <w:t>11.</w:t>
      </w:r>
      <w:r w:rsidR="002C77A6">
        <w:rPr>
          <w:rFonts w:asciiTheme="majorHAnsi" w:eastAsia="微軟正黑體" w:hAnsiTheme="majorHAnsi" w:cstheme="majorHAnsi"/>
        </w:rPr>
        <w:t xml:space="preserve"> </w:t>
      </w:r>
      <w:r w:rsidR="0017514D">
        <w:rPr>
          <w:rFonts w:asciiTheme="majorHAnsi" w:eastAsia="微軟正黑體" w:hAnsiTheme="majorHAnsi" w:cstheme="majorHAnsi"/>
        </w:rPr>
        <w:t>It was true t</w:t>
      </w:r>
      <w:r w:rsidR="00E162F7">
        <w:rPr>
          <w:rFonts w:asciiTheme="majorHAnsi" w:eastAsia="微軟正黑體" w:hAnsiTheme="majorHAnsi" w:cstheme="majorHAnsi"/>
        </w:rPr>
        <w:t>hat the principal ___</w:t>
      </w:r>
      <w:r w:rsidR="001741B5">
        <w:rPr>
          <w:rFonts w:asciiTheme="majorHAnsi" w:eastAsia="微軟正黑體" w:hAnsiTheme="majorHAnsi" w:cstheme="majorHAnsi"/>
        </w:rPr>
        <w:t>___ Jack to ma</w:t>
      </w:r>
      <w:r w:rsidR="002C77A6">
        <w:rPr>
          <w:rFonts w:asciiTheme="majorHAnsi" w:eastAsia="微軟正黑體" w:hAnsiTheme="majorHAnsi" w:cstheme="majorHAnsi"/>
        </w:rPr>
        <w:t>ke frien</w:t>
      </w:r>
      <w:r w:rsidR="0017514D">
        <w:rPr>
          <w:rFonts w:asciiTheme="majorHAnsi" w:eastAsia="微軟正黑體" w:hAnsiTheme="majorHAnsi" w:cstheme="majorHAnsi"/>
        </w:rPr>
        <w:t>ds with Auggie</w:t>
      </w:r>
      <w:r w:rsidR="002C77A6">
        <w:rPr>
          <w:rFonts w:asciiTheme="majorHAnsi" w:eastAsia="微軟正黑體" w:hAnsiTheme="majorHAnsi" w:cstheme="majorHAnsi"/>
        </w:rPr>
        <w:t>.</w:t>
      </w:r>
    </w:p>
    <w:p w14:paraId="22DDF1F3" w14:textId="3E54403B" w:rsidR="0014587E" w:rsidRDefault="0014587E" w:rsidP="004A6A5F">
      <w:pPr>
        <w:pStyle w:val="Normal028"/>
        <w:snapToGrid w:val="0"/>
        <w:spacing w:line="360" w:lineRule="exact"/>
        <w:ind w:leftChars="250" w:left="600"/>
        <w:textAlignment w:val="center"/>
        <w:rPr>
          <w:rFonts w:asciiTheme="majorHAnsi" w:eastAsia="微軟正黑體" w:hAnsiTheme="majorHAnsi" w:cstheme="majorHAnsi"/>
        </w:rPr>
      </w:pPr>
      <w:r w:rsidRPr="0014587E">
        <w:rPr>
          <w:rFonts w:asciiTheme="majorHAnsi" w:eastAsia="微軟正黑體" w:hAnsiTheme="majorHAnsi" w:cstheme="majorHAnsi"/>
        </w:rPr>
        <w:t xml:space="preserve">(A) </w:t>
      </w:r>
      <w:r w:rsidR="001741B5">
        <w:rPr>
          <w:rFonts w:asciiTheme="majorHAnsi" w:eastAsia="微軟正黑體" w:hAnsiTheme="majorHAnsi" w:cstheme="majorHAnsi"/>
        </w:rPr>
        <w:t xml:space="preserve">asked </w:t>
      </w:r>
      <w:r w:rsidR="001741B5">
        <w:rPr>
          <w:rFonts w:asciiTheme="majorHAnsi" w:eastAsia="微軟正黑體" w:hAnsiTheme="majorHAnsi" w:cstheme="majorHAnsi"/>
        </w:rPr>
        <w:tab/>
      </w:r>
      <w:r w:rsidR="001741B5">
        <w:rPr>
          <w:rFonts w:asciiTheme="majorHAnsi" w:eastAsia="微軟正黑體" w:hAnsiTheme="majorHAnsi" w:cstheme="majorHAnsi"/>
        </w:rPr>
        <w:tab/>
      </w:r>
      <w:r w:rsidR="001741B5">
        <w:rPr>
          <w:rFonts w:asciiTheme="majorHAnsi" w:eastAsia="微軟正黑體" w:hAnsiTheme="majorHAnsi" w:cstheme="majorHAnsi"/>
        </w:rPr>
        <w:tab/>
        <w:t>(B) was asking</w:t>
      </w:r>
      <w:r w:rsidR="001741B5">
        <w:rPr>
          <w:rFonts w:asciiTheme="majorHAnsi" w:eastAsia="微軟正黑體" w:hAnsiTheme="majorHAnsi" w:cstheme="majorHAnsi"/>
        </w:rPr>
        <w:tab/>
      </w:r>
      <w:r w:rsidR="001741B5">
        <w:rPr>
          <w:rFonts w:asciiTheme="majorHAnsi" w:eastAsia="微軟正黑體" w:hAnsiTheme="majorHAnsi" w:cstheme="majorHAnsi"/>
        </w:rPr>
        <w:tab/>
      </w:r>
      <w:r w:rsidR="001741B5">
        <w:rPr>
          <w:rFonts w:asciiTheme="majorHAnsi" w:eastAsia="微軟正黑體" w:hAnsiTheme="majorHAnsi" w:cstheme="majorHAnsi"/>
        </w:rPr>
        <w:tab/>
        <w:t xml:space="preserve"> (C) have asked</w:t>
      </w:r>
      <w:r w:rsidR="001741B5">
        <w:rPr>
          <w:rFonts w:asciiTheme="majorHAnsi" w:eastAsia="微軟正黑體" w:hAnsiTheme="majorHAnsi" w:cstheme="majorHAnsi"/>
        </w:rPr>
        <w:tab/>
      </w:r>
      <w:r w:rsidR="001741B5">
        <w:rPr>
          <w:rFonts w:asciiTheme="majorHAnsi" w:eastAsia="微軟正黑體" w:hAnsiTheme="majorHAnsi" w:cstheme="majorHAnsi"/>
        </w:rPr>
        <w:tab/>
        <w:t>(D) had asked</w:t>
      </w:r>
    </w:p>
    <w:p w14:paraId="38E9B8DF" w14:textId="068B190A" w:rsidR="001679A1" w:rsidRDefault="001679A1" w:rsidP="004A6A5F">
      <w:pPr>
        <w:pStyle w:val="Normal028"/>
        <w:snapToGrid w:val="0"/>
        <w:spacing w:line="360" w:lineRule="exact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12.</w:t>
      </w:r>
      <w:r w:rsidR="002C77A6">
        <w:rPr>
          <w:rFonts w:asciiTheme="majorHAnsi" w:eastAsia="微軟正黑體" w:hAnsiTheme="majorHAnsi" w:cstheme="majorHAnsi"/>
        </w:rPr>
        <w:t xml:space="preserve"> Auggi</w:t>
      </w:r>
      <w:r w:rsidR="00E162F7">
        <w:rPr>
          <w:rFonts w:asciiTheme="majorHAnsi" w:eastAsia="微軟正黑體" w:hAnsiTheme="majorHAnsi" w:cstheme="majorHAnsi"/>
        </w:rPr>
        <w:t>e found that no one minded ___</w:t>
      </w:r>
      <w:r w:rsidR="002C77A6">
        <w:rPr>
          <w:rFonts w:asciiTheme="majorHAnsi" w:eastAsia="微軟正黑體" w:hAnsiTheme="majorHAnsi" w:cstheme="majorHAnsi"/>
        </w:rPr>
        <w:t>___ him at the year-end ceremony.</w:t>
      </w:r>
    </w:p>
    <w:p w14:paraId="377C77F4" w14:textId="10DC0D65" w:rsidR="000255D4" w:rsidRDefault="008B45FC" w:rsidP="004A6A5F">
      <w:pPr>
        <w:pStyle w:val="Normal028"/>
        <w:snapToGrid w:val="0"/>
        <w:spacing w:line="360" w:lineRule="exact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   (A) to close </w:t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  <w:t>(B) to be close to</w:t>
      </w:r>
      <w:r w:rsidR="001679A1">
        <w:rPr>
          <w:rFonts w:asciiTheme="majorHAnsi" w:eastAsia="微軟正黑體" w:hAnsiTheme="majorHAnsi" w:cstheme="majorHAnsi"/>
        </w:rPr>
        <w:tab/>
      </w:r>
      <w:r w:rsidR="001679A1"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 xml:space="preserve"> (C) being close to</w:t>
      </w:r>
      <w:r w:rsidR="001679A1">
        <w:rPr>
          <w:rFonts w:asciiTheme="majorHAnsi" w:eastAsia="微軟正黑體" w:hAnsiTheme="majorHAnsi" w:cstheme="majorHAnsi"/>
        </w:rPr>
        <w:tab/>
      </w:r>
      <w:r w:rsidR="001679A1">
        <w:rPr>
          <w:rFonts w:asciiTheme="majorHAnsi" w:eastAsia="微軟正黑體" w:hAnsiTheme="majorHAnsi" w:cstheme="majorHAnsi"/>
        </w:rPr>
        <w:tab/>
        <w:t xml:space="preserve">(D) </w:t>
      </w:r>
      <w:r>
        <w:rPr>
          <w:rFonts w:asciiTheme="majorHAnsi" w:eastAsia="微軟正黑體" w:hAnsiTheme="majorHAnsi" w:cstheme="majorHAnsi"/>
        </w:rPr>
        <w:t xml:space="preserve">closing </w:t>
      </w:r>
    </w:p>
    <w:p w14:paraId="0A7D05F9" w14:textId="043286A4" w:rsidR="0014587E" w:rsidRDefault="000255D4" w:rsidP="004A6A5F">
      <w:pPr>
        <w:pStyle w:val="Normal028"/>
        <w:snapToGrid w:val="0"/>
        <w:spacing w:line="360" w:lineRule="exact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13</w:t>
      </w:r>
      <w:r w:rsidR="00EF4CC5">
        <w:rPr>
          <w:rFonts w:asciiTheme="majorHAnsi" w:eastAsia="微軟正黑體" w:hAnsiTheme="majorHAnsi" w:cstheme="majorHAnsi"/>
        </w:rPr>
        <w:t xml:space="preserve">. </w:t>
      </w:r>
      <w:r w:rsidR="00E17916">
        <w:rPr>
          <w:rFonts w:asciiTheme="majorHAnsi" w:eastAsia="微軟正黑體" w:hAnsiTheme="majorHAnsi" w:cstheme="majorHAnsi" w:hint="eastAsia"/>
        </w:rPr>
        <w:t>A</w:t>
      </w:r>
      <w:r w:rsidR="00E17916">
        <w:rPr>
          <w:rFonts w:asciiTheme="majorHAnsi" w:eastAsia="微軟正黑體" w:hAnsiTheme="majorHAnsi" w:cstheme="majorHAnsi"/>
        </w:rPr>
        <w:t>ccording to a medical study,</w:t>
      </w:r>
      <w:r w:rsidR="00E162F7">
        <w:rPr>
          <w:rFonts w:asciiTheme="majorHAnsi" w:eastAsia="微軟正黑體" w:hAnsiTheme="majorHAnsi" w:cstheme="majorHAnsi"/>
        </w:rPr>
        <w:t xml:space="preserve">_____ one in twelve men and one in two women is color-blind </w:t>
      </w:r>
    </w:p>
    <w:p w14:paraId="1B5DA597" w14:textId="44A87D89" w:rsidR="0014587E" w:rsidRDefault="00E17916" w:rsidP="004A6A5F">
      <w:pPr>
        <w:pStyle w:val="Normal028"/>
        <w:snapToGrid w:val="0"/>
        <w:spacing w:line="360" w:lineRule="exact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   (A) even though</w:t>
      </w:r>
      <w:r w:rsidR="000142FB"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  <w:t>(B) at least</w:t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 w:rsidR="00CA0EDC">
        <w:rPr>
          <w:rFonts w:asciiTheme="majorHAnsi" w:eastAsia="微軟正黑體" w:hAnsiTheme="majorHAnsi" w:cstheme="majorHAnsi"/>
        </w:rPr>
        <w:t xml:space="preserve"> </w:t>
      </w:r>
      <w:r>
        <w:rPr>
          <w:rFonts w:asciiTheme="majorHAnsi" w:eastAsia="微軟正黑體" w:hAnsiTheme="majorHAnsi" w:cstheme="majorHAnsi"/>
        </w:rPr>
        <w:t xml:space="preserve">(C) </w:t>
      </w:r>
      <w:r>
        <w:rPr>
          <w:rFonts w:asciiTheme="majorHAnsi" w:eastAsia="微軟正黑體" w:hAnsiTheme="majorHAnsi" w:cstheme="majorHAnsi" w:hint="eastAsia"/>
        </w:rPr>
        <w:t>hearing of</w:t>
      </w:r>
      <w:r w:rsidR="0014587E"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  <w:t xml:space="preserve">(D) </w:t>
      </w:r>
      <w:r w:rsidR="006A16B8">
        <w:rPr>
          <w:rFonts w:asciiTheme="majorHAnsi" w:eastAsia="微軟正黑體" w:hAnsiTheme="majorHAnsi" w:cstheme="majorHAnsi"/>
        </w:rPr>
        <w:t>at most</w:t>
      </w:r>
    </w:p>
    <w:p w14:paraId="3DBCD699" w14:textId="273697F0" w:rsidR="000255D4" w:rsidRDefault="00E162F7" w:rsidP="004A6A5F">
      <w:pPr>
        <w:pStyle w:val="Normal028"/>
        <w:snapToGrid w:val="0"/>
        <w:spacing w:line="360" w:lineRule="exact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14. _</w:t>
      </w:r>
      <w:r w:rsidR="000255D4">
        <w:rPr>
          <w:rFonts w:asciiTheme="majorHAnsi" w:eastAsia="微軟正黑體" w:hAnsiTheme="majorHAnsi" w:cstheme="majorHAnsi"/>
        </w:rPr>
        <w:t>_____ the door, Rebecca’s heart skipped a beat because the delivery boy was cute.</w:t>
      </w:r>
    </w:p>
    <w:p w14:paraId="6664212A" w14:textId="0D92CED2" w:rsidR="000255D4" w:rsidRDefault="000255D4" w:rsidP="004A6A5F">
      <w:pPr>
        <w:pStyle w:val="Normal028"/>
        <w:snapToGrid w:val="0"/>
        <w:spacing w:line="360" w:lineRule="exact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   (A) Upon opening </w:t>
      </w:r>
      <w:r>
        <w:rPr>
          <w:rFonts w:asciiTheme="majorHAnsi" w:eastAsia="微軟正黑體" w:hAnsiTheme="majorHAnsi" w:cstheme="majorHAnsi"/>
        </w:rPr>
        <w:tab/>
        <w:t xml:space="preserve">(B) </w:t>
      </w:r>
      <w:r w:rsidR="00687CD3">
        <w:rPr>
          <w:rFonts w:asciiTheme="majorHAnsi" w:eastAsia="微軟正黑體" w:hAnsiTheme="majorHAnsi" w:cstheme="majorHAnsi"/>
        </w:rPr>
        <w:t xml:space="preserve">As soon as opening </w:t>
      </w:r>
      <w:r w:rsidR="00687CD3">
        <w:rPr>
          <w:rFonts w:asciiTheme="majorHAnsi" w:eastAsia="微軟正黑體" w:hAnsiTheme="majorHAnsi" w:cstheme="majorHAnsi"/>
        </w:rPr>
        <w:tab/>
        <w:t xml:space="preserve"> (C) Upon opened </w:t>
      </w:r>
      <w:r w:rsidR="00687CD3">
        <w:rPr>
          <w:rFonts w:asciiTheme="majorHAnsi" w:eastAsia="微軟正黑體" w:hAnsiTheme="majorHAnsi" w:cstheme="majorHAnsi"/>
        </w:rPr>
        <w:tab/>
      </w:r>
      <w:r w:rsidR="00687CD3">
        <w:rPr>
          <w:rFonts w:asciiTheme="majorHAnsi" w:eastAsia="微軟正黑體" w:hAnsiTheme="majorHAnsi" w:cstheme="majorHAnsi"/>
        </w:rPr>
        <w:tab/>
        <w:t xml:space="preserve">(D) As soon as </w:t>
      </w:r>
      <w:r w:rsidR="00597CDD">
        <w:rPr>
          <w:rFonts w:asciiTheme="majorHAnsi" w:eastAsia="微軟正黑體" w:hAnsiTheme="majorHAnsi" w:cstheme="majorHAnsi"/>
        </w:rPr>
        <w:t>opened</w:t>
      </w:r>
    </w:p>
    <w:p w14:paraId="541514A5" w14:textId="31B3318D" w:rsidR="00597CDD" w:rsidRDefault="00597CDD" w:rsidP="004A6A5F">
      <w:pPr>
        <w:pStyle w:val="Normal028"/>
        <w:snapToGrid w:val="0"/>
        <w:spacing w:line="360" w:lineRule="exact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15. </w:t>
      </w:r>
      <w:r w:rsidR="00E162F7">
        <w:rPr>
          <w:rFonts w:asciiTheme="majorHAnsi" w:eastAsia="微軟正黑體" w:hAnsiTheme="majorHAnsi" w:cstheme="majorHAnsi"/>
        </w:rPr>
        <w:t>What would you do if you __</w:t>
      </w:r>
      <w:r w:rsidR="008478F2">
        <w:rPr>
          <w:rFonts w:asciiTheme="majorHAnsi" w:eastAsia="微軟正黑體" w:hAnsiTheme="majorHAnsi" w:cstheme="majorHAnsi"/>
        </w:rPr>
        <w:t>____ the president of Taiwan?</w:t>
      </w:r>
    </w:p>
    <w:p w14:paraId="39393D98" w14:textId="728C915F" w:rsidR="008478F2" w:rsidRDefault="008478F2" w:rsidP="004A6A5F">
      <w:pPr>
        <w:pStyle w:val="Normal028"/>
        <w:snapToGrid w:val="0"/>
        <w:spacing w:line="360" w:lineRule="exact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   (A) are</w:t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  <w:t>(B) will be</w:t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  <w:t xml:space="preserve"> (C) was</w:t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  <w:t>(D) were</w:t>
      </w:r>
    </w:p>
    <w:p w14:paraId="15B1EC6A" w14:textId="783F1D9F" w:rsidR="008478F2" w:rsidRDefault="008478F2" w:rsidP="004A6A5F">
      <w:pPr>
        <w:pStyle w:val="Normal028"/>
        <w:snapToGrid w:val="0"/>
        <w:spacing w:line="360" w:lineRule="exact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16. </w:t>
      </w:r>
      <w:r w:rsidR="00E3147F">
        <w:rPr>
          <w:rFonts w:asciiTheme="majorHAnsi" w:eastAsia="微軟正黑體" w:hAnsiTheme="majorHAnsi" w:cstheme="majorHAnsi"/>
        </w:rPr>
        <w:t>If</w:t>
      </w:r>
      <w:r w:rsidR="00E162F7">
        <w:rPr>
          <w:rFonts w:asciiTheme="majorHAnsi" w:eastAsia="微軟正黑體" w:hAnsiTheme="majorHAnsi" w:cstheme="majorHAnsi"/>
        </w:rPr>
        <w:t xml:space="preserve"> the singer ___</w:t>
      </w:r>
      <w:r w:rsidR="00E3147F">
        <w:rPr>
          <w:rFonts w:asciiTheme="majorHAnsi" w:eastAsia="微軟正黑體" w:hAnsiTheme="majorHAnsi" w:cstheme="majorHAnsi"/>
        </w:rPr>
        <w:t>___</w:t>
      </w:r>
      <w:r w:rsidR="00383F47">
        <w:rPr>
          <w:rFonts w:asciiTheme="majorHAnsi" w:eastAsia="微軟正黑體" w:hAnsiTheme="majorHAnsi" w:cstheme="majorHAnsi"/>
        </w:rPr>
        <w:t xml:space="preserve"> </w:t>
      </w:r>
      <w:r w:rsidR="00E3147F">
        <w:rPr>
          <w:rFonts w:asciiTheme="majorHAnsi" w:eastAsia="微軟正黑體" w:hAnsiTheme="majorHAnsi" w:cstheme="majorHAnsi"/>
        </w:rPr>
        <w:t>have a sore throat, he might be able to sing better.</w:t>
      </w:r>
    </w:p>
    <w:p w14:paraId="1714B604" w14:textId="46AE5AE9" w:rsidR="00E3147F" w:rsidRDefault="00E3147F" w:rsidP="004A6A5F">
      <w:pPr>
        <w:pStyle w:val="Normal028"/>
        <w:snapToGrid w:val="0"/>
        <w:spacing w:line="360" w:lineRule="exact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   (A) doesn’t</w:t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  <w:t>(B) won’t</w:t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  <w:t xml:space="preserve"> (C) didn’t</w:t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  <w:t>(D) wasn’t</w:t>
      </w:r>
    </w:p>
    <w:p w14:paraId="29E285B2" w14:textId="0369C725" w:rsidR="00383F47" w:rsidRDefault="00B31DCB" w:rsidP="004A6A5F">
      <w:pPr>
        <w:pStyle w:val="Normal028"/>
        <w:snapToGrid w:val="0"/>
        <w:spacing w:line="360" w:lineRule="exact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17. If</w:t>
      </w:r>
      <w:r w:rsidR="00E162F7">
        <w:rPr>
          <w:rFonts w:asciiTheme="majorHAnsi" w:eastAsia="微軟正黑體" w:hAnsiTheme="majorHAnsi" w:cstheme="majorHAnsi"/>
        </w:rPr>
        <w:t xml:space="preserve"> dinosaurs ______ today, they ___</w:t>
      </w:r>
      <w:r w:rsidR="00383F47">
        <w:rPr>
          <w:rFonts w:asciiTheme="majorHAnsi" w:eastAsia="微軟正黑體" w:hAnsiTheme="majorHAnsi" w:cstheme="majorHAnsi"/>
        </w:rPr>
        <w:t>___ rule the earth.</w:t>
      </w:r>
    </w:p>
    <w:p w14:paraId="2C876E35" w14:textId="772CAA57" w:rsidR="00383F47" w:rsidRDefault="00383F47" w:rsidP="004A6A5F">
      <w:pPr>
        <w:pStyle w:val="Normal028"/>
        <w:snapToGrid w:val="0"/>
        <w:spacing w:line="360" w:lineRule="exact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   (A) </w:t>
      </w:r>
      <w:r w:rsidR="002339C9">
        <w:rPr>
          <w:rFonts w:asciiTheme="majorHAnsi" w:eastAsia="微軟正黑體" w:hAnsiTheme="majorHAnsi" w:cstheme="majorHAnsi"/>
        </w:rPr>
        <w:t>exist / can</w:t>
      </w:r>
      <w:r w:rsidR="002339C9">
        <w:rPr>
          <w:rFonts w:asciiTheme="majorHAnsi" w:eastAsia="微軟正黑體" w:hAnsiTheme="majorHAnsi" w:cstheme="majorHAnsi"/>
        </w:rPr>
        <w:tab/>
      </w:r>
      <w:r w:rsidR="002339C9">
        <w:rPr>
          <w:rFonts w:asciiTheme="majorHAnsi" w:eastAsia="微軟正黑體" w:hAnsiTheme="majorHAnsi" w:cstheme="majorHAnsi"/>
        </w:rPr>
        <w:tab/>
        <w:t>(B</w:t>
      </w:r>
      <w:r w:rsidR="00B31DCB">
        <w:rPr>
          <w:rFonts w:asciiTheme="majorHAnsi" w:eastAsia="微軟正黑體" w:hAnsiTheme="majorHAnsi" w:cstheme="majorHAnsi"/>
        </w:rPr>
        <w:t>) existed / could</w:t>
      </w:r>
      <w:r w:rsidR="00B31DCB">
        <w:rPr>
          <w:rFonts w:asciiTheme="majorHAnsi" w:eastAsia="微軟正黑體" w:hAnsiTheme="majorHAnsi" w:cstheme="majorHAnsi"/>
        </w:rPr>
        <w:tab/>
      </w:r>
      <w:r w:rsidR="00B31DCB">
        <w:rPr>
          <w:rFonts w:asciiTheme="majorHAnsi" w:eastAsia="微軟正黑體" w:hAnsiTheme="majorHAnsi" w:cstheme="majorHAnsi"/>
        </w:rPr>
        <w:tab/>
        <w:t xml:space="preserve"> (C) existing / could</w:t>
      </w:r>
      <w:r w:rsidR="00B31DCB">
        <w:rPr>
          <w:rFonts w:asciiTheme="majorHAnsi" w:eastAsia="微軟正黑體" w:hAnsiTheme="majorHAnsi" w:cstheme="majorHAnsi"/>
        </w:rPr>
        <w:tab/>
        <w:t>(D) are existing / can</w:t>
      </w:r>
    </w:p>
    <w:p w14:paraId="6234711E" w14:textId="1705C537" w:rsidR="00FD5F94" w:rsidRDefault="00285855" w:rsidP="004A6A5F">
      <w:pPr>
        <w:pStyle w:val="Normal028"/>
        <w:snapToGrid w:val="0"/>
        <w:spacing w:line="360" w:lineRule="exact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18</w:t>
      </w:r>
      <w:r w:rsidR="00FD5F94">
        <w:rPr>
          <w:rFonts w:asciiTheme="majorHAnsi" w:eastAsia="微軟正黑體" w:hAnsiTheme="majorHAnsi" w:cstheme="majorHAnsi"/>
        </w:rPr>
        <w:t xml:space="preserve">. </w:t>
      </w:r>
      <w:r w:rsidR="0073630D">
        <w:rPr>
          <w:rFonts w:asciiTheme="majorHAnsi" w:eastAsia="微軟正黑體" w:hAnsiTheme="majorHAnsi" w:cstheme="majorHAnsi"/>
        </w:rPr>
        <w:t xml:space="preserve">We all watched in </w:t>
      </w:r>
      <w:r w:rsidR="0073630D" w:rsidRPr="0073630D">
        <w:rPr>
          <w:rFonts w:asciiTheme="majorHAnsi" w:eastAsia="微軟正黑體" w:hAnsiTheme="majorHAnsi" w:cstheme="majorHAnsi"/>
          <w:u w:val="single"/>
        </w:rPr>
        <w:t>terror</w:t>
      </w:r>
      <w:r w:rsidR="0073630D">
        <w:rPr>
          <w:rFonts w:asciiTheme="majorHAnsi" w:eastAsia="微軟正黑體" w:hAnsiTheme="majorHAnsi" w:cstheme="majorHAnsi"/>
        </w:rPr>
        <w:t xml:space="preserve"> as a taxi and a scooter hit each other.</w:t>
      </w:r>
    </w:p>
    <w:p w14:paraId="3FE5759B" w14:textId="7E2545C2" w:rsidR="0073630D" w:rsidRDefault="002339C9" w:rsidP="004A6A5F">
      <w:pPr>
        <w:pStyle w:val="Normal028"/>
        <w:snapToGrid w:val="0"/>
        <w:spacing w:line="360" w:lineRule="exact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   (A) horror</w:t>
      </w:r>
      <w:r w:rsidR="0073630D">
        <w:rPr>
          <w:rFonts w:asciiTheme="majorHAnsi" w:eastAsia="微軟正黑體" w:hAnsiTheme="majorHAnsi" w:cstheme="majorHAnsi"/>
        </w:rPr>
        <w:tab/>
      </w:r>
      <w:r w:rsidR="0073630D">
        <w:rPr>
          <w:rFonts w:asciiTheme="majorHAnsi" w:eastAsia="微軟正黑體" w:hAnsiTheme="majorHAnsi" w:cstheme="majorHAnsi"/>
        </w:rPr>
        <w:tab/>
      </w:r>
      <w:r w:rsidR="0073630D"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>(B) bully</w:t>
      </w:r>
      <w:r>
        <w:rPr>
          <w:rFonts w:asciiTheme="majorHAnsi" w:eastAsia="微軟正黑體" w:hAnsiTheme="majorHAnsi" w:cstheme="majorHAnsi"/>
        </w:rPr>
        <w:tab/>
      </w:r>
      <w:r w:rsidR="0073630D">
        <w:rPr>
          <w:rFonts w:asciiTheme="majorHAnsi" w:eastAsia="微軟正黑體" w:hAnsiTheme="majorHAnsi" w:cstheme="majorHAnsi"/>
        </w:rPr>
        <w:tab/>
      </w:r>
      <w:r w:rsidR="0073630D">
        <w:rPr>
          <w:rFonts w:asciiTheme="majorHAnsi" w:eastAsia="微軟正黑體" w:hAnsiTheme="majorHAnsi" w:cstheme="majorHAnsi"/>
        </w:rPr>
        <w:tab/>
      </w:r>
      <w:r w:rsidR="0073630D">
        <w:rPr>
          <w:rFonts w:asciiTheme="majorHAnsi" w:eastAsia="微軟正黑體" w:hAnsiTheme="majorHAnsi" w:cstheme="majorHAnsi"/>
        </w:rPr>
        <w:tab/>
        <w:t xml:space="preserve"> (C) revolution</w:t>
      </w:r>
      <w:r w:rsidR="0073630D">
        <w:rPr>
          <w:rFonts w:asciiTheme="majorHAnsi" w:eastAsia="微軟正黑體" w:hAnsiTheme="majorHAnsi" w:cstheme="majorHAnsi"/>
        </w:rPr>
        <w:tab/>
      </w:r>
      <w:r w:rsidR="0073630D">
        <w:rPr>
          <w:rFonts w:asciiTheme="majorHAnsi" w:eastAsia="微軟正黑體" w:hAnsiTheme="majorHAnsi" w:cstheme="majorHAnsi"/>
        </w:rPr>
        <w:tab/>
        <w:t>(D) mood</w:t>
      </w:r>
    </w:p>
    <w:p w14:paraId="0BECE043" w14:textId="55377375" w:rsidR="0073630D" w:rsidRDefault="00285855" w:rsidP="004A6A5F">
      <w:pPr>
        <w:pStyle w:val="Normal028"/>
        <w:snapToGrid w:val="0"/>
        <w:spacing w:line="360" w:lineRule="exact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19</w:t>
      </w:r>
      <w:r w:rsidR="0073630D">
        <w:rPr>
          <w:rFonts w:asciiTheme="majorHAnsi" w:eastAsia="微軟正黑體" w:hAnsiTheme="majorHAnsi" w:cstheme="majorHAnsi"/>
        </w:rPr>
        <w:t xml:space="preserve">. I spent a </w:t>
      </w:r>
      <w:r w:rsidR="0073630D" w:rsidRPr="0073630D">
        <w:rPr>
          <w:rFonts w:asciiTheme="majorHAnsi" w:eastAsia="微軟正黑體" w:hAnsiTheme="majorHAnsi" w:cstheme="majorHAnsi"/>
          <w:u w:val="single"/>
        </w:rPr>
        <w:t>pleasant</w:t>
      </w:r>
      <w:r w:rsidR="0073630D">
        <w:rPr>
          <w:rFonts w:asciiTheme="majorHAnsi" w:eastAsia="微軟正黑體" w:hAnsiTheme="majorHAnsi" w:cstheme="majorHAnsi"/>
        </w:rPr>
        <w:t xml:space="preserve"> afternoon at home, reading a book and drinking coffee.</w:t>
      </w:r>
    </w:p>
    <w:p w14:paraId="5C8E7753" w14:textId="08635625" w:rsidR="0073630D" w:rsidRDefault="0073630D" w:rsidP="004A6A5F">
      <w:pPr>
        <w:pStyle w:val="Normal028"/>
        <w:snapToGrid w:val="0"/>
        <w:spacing w:line="360" w:lineRule="exact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   (A) </w:t>
      </w:r>
      <w:r w:rsidR="004336BF">
        <w:rPr>
          <w:rFonts w:asciiTheme="majorHAnsi" w:eastAsia="微軟正黑體" w:hAnsiTheme="majorHAnsi" w:cstheme="majorHAnsi"/>
        </w:rPr>
        <w:t>delightful</w:t>
      </w:r>
      <w:r w:rsidR="004336BF">
        <w:rPr>
          <w:rFonts w:asciiTheme="majorHAnsi" w:eastAsia="微軟正黑體" w:hAnsiTheme="majorHAnsi" w:cstheme="majorHAnsi"/>
        </w:rPr>
        <w:tab/>
      </w:r>
      <w:r w:rsidR="004336BF">
        <w:rPr>
          <w:rFonts w:asciiTheme="majorHAnsi" w:eastAsia="微軟正黑體" w:hAnsiTheme="majorHAnsi" w:cstheme="majorHAnsi"/>
        </w:rPr>
        <w:tab/>
      </w:r>
      <w:r w:rsidR="004336BF">
        <w:rPr>
          <w:rFonts w:asciiTheme="majorHAnsi" w:eastAsia="微軟正黑體" w:hAnsiTheme="majorHAnsi" w:cstheme="majorHAnsi"/>
        </w:rPr>
        <w:tab/>
        <w:t>(B) hurtful</w:t>
      </w:r>
      <w:r w:rsidR="004336BF">
        <w:rPr>
          <w:rFonts w:asciiTheme="majorHAnsi" w:eastAsia="微軟正黑體" w:hAnsiTheme="majorHAnsi" w:cstheme="majorHAnsi"/>
        </w:rPr>
        <w:tab/>
      </w:r>
      <w:r w:rsidR="004336BF">
        <w:rPr>
          <w:rFonts w:asciiTheme="majorHAnsi" w:eastAsia="微軟正黑體" w:hAnsiTheme="majorHAnsi" w:cstheme="majorHAnsi"/>
        </w:rPr>
        <w:tab/>
      </w:r>
      <w:r w:rsidR="004336BF">
        <w:rPr>
          <w:rFonts w:asciiTheme="majorHAnsi" w:eastAsia="微軟正黑體" w:hAnsiTheme="majorHAnsi" w:cstheme="majorHAnsi"/>
        </w:rPr>
        <w:tab/>
        <w:t xml:space="preserve"> (C) typical</w:t>
      </w:r>
      <w:r w:rsidR="004336BF">
        <w:rPr>
          <w:rFonts w:asciiTheme="majorHAnsi" w:eastAsia="微軟正黑體" w:hAnsiTheme="majorHAnsi" w:cstheme="majorHAnsi"/>
        </w:rPr>
        <w:tab/>
      </w:r>
      <w:r w:rsidR="004336BF">
        <w:rPr>
          <w:rFonts w:asciiTheme="majorHAnsi" w:eastAsia="微軟正黑體" w:hAnsiTheme="majorHAnsi" w:cstheme="majorHAnsi"/>
        </w:rPr>
        <w:tab/>
      </w:r>
      <w:r w:rsidR="004336BF">
        <w:rPr>
          <w:rFonts w:asciiTheme="majorHAnsi" w:eastAsia="微軟正黑體" w:hAnsiTheme="majorHAnsi" w:cstheme="majorHAnsi"/>
        </w:rPr>
        <w:tab/>
        <w:t xml:space="preserve">(D) principal </w:t>
      </w:r>
    </w:p>
    <w:p w14:paraId="65EC8CA6" w14:textId="24EABCD7" w:rsidR="00F00135" w:rsidRDefault="00F00135" w:rsidP="004A6A5F">
      <w:pPr>
        <w:pStyle w:val="Normal028"/>
        <w:snapToGrid w:val="0"/>
        <w:spacing w:line="360" w:lineRule="exact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20. Trust is one of the</w:t>
      </w:r>
      <w:r w:rsidRPr="00F00135">
        <w:rPr>
          <w:rFonts w:asciiTheme="majorHAnsi" w:eastAsia="微軟正黑體" w:hAnsiTheme="majorHAnsi" w:cstheme="majorHAnsi"/>
          <w:u w:val="single"/>
        </w:rPr>
        <w:t xml:space="preserve"> basic</w:t>
      </w:r>
      <w:r>
        <w:rPr>
          <w:rFonts w:asciiTheme="majorHAnsi" w:eastAsia="微軟正黑體" w:hAnsiTheme="majorHAnsi" w:cstheme="majorHAnsi"/>
        </w:rPr>
        <w:t xml:space="preserve"> elements of a happy relationship.</w:t>
      </w:r>
    </w:p>
    <w:p w14:paraId="5C5B4CEF" w14:textId="610E5243" w:rsidR="00F00135" w:rsidRDefault="00F00135" w:rsidP="004A6A5F">
      <w:pPr>
        <w:pStyle w:val="Normal028"/>
        <w:snapToGrid w:val="0"/>
        <w:spacing w:line="360" w:lineRule="exact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   (A) fundamental </w:t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  <w:t>(B) upper</w:t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  <w:t xml:space="preserve"> (C) limited</w:t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  <w:t>(D) harmful</w:t>
      </w:r>
    </w:p>
    <w:p w14:paraId="33B5D94A" w14:textId="68A15922" w:rsidR="00114B56" w:rsidRPr="00114B56" w:rsidRDefault="00C013BD" w:rsidP="004A6A5F">
      <w:pPr>
        <w:pStyle w:val="af2"/>
        <w:spacing w:line="360" w:lineRule="exact"/>
        <w:ind w:left="882" w:hanging="882"/>
        <w:rPr>
          <w:rFonts w:asciiTheme="majorHAnsi" w:hAnsiTheme="majorHAnsi"/>
        </w:rPr>
      </w:pPr>
      <w:r>
        <w:rPr>
          <w:rFonts w:asciiTheme="majorHAnsi" w:eastAsia="微軟正黑體" w:hAnsiTheme="majorHAnsi" w:cstheme="majorHAnsi"/>
        </w:rPr>
        <w:t xml:space="preserve">  21</w:t>
      </w:r>
      <w:r w:rsidR="001607A3">
        <w:rPr>
          <w:rFonts w:asciiTheme="majorHAnsi" w:eastAsia="微軟正黑體" w:hAnsiTheme="majorHAnsi" w:cstheme="majorHAnsi"/>
        </w:rPr>
        <w:t>.</w:t>
      </w:r>
      <w:r w:rsidR="001607A3" w:rsidRPr="00114B56">
        <w:rPr>
          <w:rFonts w:asciiTheme="majorHAnsi" w:eastAsia="微軟正黑體" w:hAnsiTheme="majorHAnsi" w:cstheme="majorHAnsi"/>
        </w:rPr>
        <w:t xml:space="preserve"> </w:t>
      </w:r>
      <w:r w:rsidR="00114B56">
        <w:rPr>
          <w:rFonts w:asciiTheme="majorHAnsi" w:hAnsiTheme="majorHAnsi" w:hint="eastAsia"/>
        </w:rPr>
        <w:t xml:space="preserve">Study </w:t>
      </w:r>
      <w:r w:rsidR="00114B56" w:rsidRPr="00114B56">
        <w:rPr>
          <w:rFonts w:asciiTheme="majorHAnsi" w:hAnsiTheme="majorHAnsi"/>
        </w:rPr>
        <w:t>hard, and you’ll be amazed</w:t>
      </w:r>
      <w:r w:rsidR="00114B56">
        <w:rPr>
          <w:rFonts w:asciiTheme="majorHAnsi" w:hAnsiTheme="majorHAnsi" w:hint="eastAsia"/>
        </w:rPr>
        <w:t xml:space="preserve"> </w:t>
      </w:r>
      <w:r w:rsidR="00E162F7">
        <w:rPr>
          <w:rFonts w:asciiTheme="majorHAnsi" w:hAnsiTheme="majorHAnsi" w:hint="eastAsia"/>
          <w:szCs w:val="24"/>
          <w:u w:val="single"/>
        </w:rPr>
        <w:t>__</w:t>
      </w:r>
      <w:r w:rsidR="00114B56">
        <w:rPr>
          <w:rFonts w:asciiTheme="majorHAnsi" w:hAnsiTheme="majorHAnsi" w:hint="eastAsia"/>
          <w:szCs w:val="24"/>
          <w:u w:val="single"/>
        </w:rPr>
        <w:t>____</w:t>
      </w:r>
      <w:r w:rsidR="00114B56" w:rsidRPr="00114B56">
        <w:rPr>
          <w:rFonts w:asciiTheme="majorHAnsi" w:hAnsiTheme="majorHAnsi"/>
        </w:rPr>
        <w:t xml:space="preserve">. </w:t>
      </w:r>
    </w:p>
    <w:p w14:paraId="625DC738" w14:textId="0697F8EA" w:rsidR="00114B56" w:rsidRPr="00114B56" w:rsidRDefault="00EF4CC5" w:rsidP="00EF4CC5">
      <w:pPr>
        <w:pStyle w:val="ABCD"/>
        <w:tabs>
          <w:tab w:val="clear" w:pos="5781"/>
          <w:tab w:val="left" w:pos="567"/>
          <w:tab w:val="left" w:pos="5332"/>
        </w:tabs>
        <w:spacing w:line="360" w:lineRule="exact"/>
        <w:ind w:leftChars="158" w:left="379"/>
        <w:rPr>
          <w:rFonts w:asciiTheme="majorHAnsi" w:hAnsiTheme="majorHAnsi"/>
        </w:rPr>
      </w:pPr>
      <w:r>
        <w:rPr>
          <w:rFonts w:asciiTheme="majorHAnsi" w:hAnsiTheme="majorHAnsi" w:hint="eastAsia"/>
        </w:rPr>
        <w:t xml:space="preserve">  </w:t>
      </w:r>
      <w:r w:rsidR="00114B56" w:rsidRPr="00114B56">
        <w:rPr>
          <w:rFonts w:asciiTheme="majorHAnsi" w:hAnsiTheme="majorHAnsi"/>
        </w:rPr>
        <w:t>(A)</w:t>
      </w:r>
      <w:r>
        <w:rPr>
          <w:rFonts w:asciiTheme="majorHAnsi" w:hAnsiTheme="majorHAnsi"/>
        </w:rPr>
        <w:t xml:space="preserve"> how successful </w:t>
      </w:r>
      <w:r w:rsidRPr="00114B56">
        <w:rPr>
          <w:rFonts w:asciiTheme="majorHAnsi" w:hAnsiTheme="majorHAnsi"/>
        </w:rPr>
        <w:t xml:space="preserve">can </w:t>
      </w:r>
      <w:r>
        <w:rPr>
          <w:rFonts w:asciiTheme="majorHAnsi" w:hAnsiTheme="majorHAnsi"/>
        </w:rPr>
        <w:t xml:space="preserve">you </w:t>
      </w:r>
      <w:r w:rsidRPr="00114B56">
        <w:rPr>
          <w:rFonts w:asciiTheme="majorHAnsi" w:hAnsiTheme="majorHAnsi"/>
        </w:rPr>
        <w:t>be</w:t>
      </w:r>
      <w:r w:rsidRPr="00114B56">
        <w:rPr>
          <w:rFonts w:asciiTheme="majorHAnsi" w:hAnsiTheme="majorHAnsi"/>
        </w:rPr>
        <w:tab/>
      </w:r>
      <w:r w:rsidR="00114B56" w:rsidRPr="00114B56">
        <w:rPr>
          <w:rFonts w:asciiTheme="majorHAnsi" w:hAnsiTheme="majorHAnsi"/>
        </w:rPr>
        <w:t xml:space="preserve">(B) </w:t>
      </w:r>
      <w:r w:rsidR="00D962C6">
        <w:rPr>
          <w:rFonts w:asciiTheme="majorHAnsi" w:hAnsiTheme="majorHAnsi"/>
        </w:rPr>
        <w:t>how successful you can</w:t>
      </w:r>
      <w:r w:rsidR="00114B56" w:rsidRPr="00114B56">
        <w:rPr>
          <w:rFonts w:asciiTheme="majorHAnsi" w:hAnsiTheme="majorHAnsi"/>
        </w:rPr>
        <w:t xml:space="preserve"> be</w:t>
      </w:r>
    </w:p>
    <w:p w14:paraId="415304C5" w14:textId="75980D98" w:rsidR="00114B56" w:rsidRDefault="00114B56" w:rsidP="00EF4CC5">
      <w:pPr>
        <w:pStyle w:val="ABCD"/>
        <w:tabs>
          <w:tab w:val="clear" w:pos="3304"/>
          <w:tab w:val="clear" w:pos="5781"/>
          <w:tab w:val="left" w:pos="567"/>
          <w:tab w:val="left" w:pos="3532"/>
          <w:tab w:val="left" w:pos="5318"/>
        </w:tabs>
        <w:spacing w:line="360" w:lineRule="exact"/>
        <w:ind w:leftChars="158" w:left="379"/>
        <w:rPr>
          <w:rFonts w:asciiTheme="majorHAnsi" w:hAnsiTheme="majorHAnsi"/>
        </w:rPr>
      </w:pPr>
      <w:r>
        <w:rPr>
          <w:rFonts w:asciiTheme="majorHAnsi" w:hAnsiTheme="majorHAnsi" w:hint="eastAsia"/>
        </w:rPr>
        <w:t xml:space="preserve">  </w:t>
      </w:r>
      <w:r w:rsidR="00EF4CC5">
        <w:rPr>
          <w:rFonts w:asciiTheme="majorHAnsi" w:hAnsiTheme="majorHAnsi"/>
        </w:rPr>
        <w:t>(C) you can be how successful</w:t>
      </w:r>
      <w:r w:rsidRPr="00114B56">
        <w:rPr>
          <w:rFonts w:asciiTheme="majorHAnsi" w:hAnsiTheme="majorHAnsi"/>
        </w:rPr>
        <w:tab/>
      </w:r>
      <w:r w:rsidR="00EF4CC5">
        <w:rPr>
          <w:rFonts w:asciiTheme="majorHAnsi" w:hAnsiTheme="majorHAnsi"/>
        </w:rPr>
        <w:tab/>
      </w:r>
      <w:r w:rsidRPr="00114B56">
        <w:rPr>
          <w:rFonts w:asciiTheme="majorHAnsi" w:hAnsiTheme="majorHAnsi"/>
        </w:rPr>
        <w:t xml:space="preserve">(D) </w:t>
      </w:r>
      <w:r w:rsidR="00EF4CC5" w:rsidRPr="00114B56">
        <w:rPr>
          <w:rFonts w:asciiTheme="majorHAnsi" w:hAnsiTheme="majorHAnsi"/>
        </w:rPr>
        <w:t>successful how you can be</w:t>
      </w:r>
    </w:p>
    <w:p w14:paraId="3BC9BB9D" w14:textId="793B52F9" w:rsidR="004A6A5F" w:rsidRDefault="008D6465" w:rsidP="004A6A5F">
      <w:pPr>
        <w:pStyle w:val="ABCD"/>
        <w:tabs>
          <w:tab w:val="clear" w:pos="5781"/>
          <w:tab w:val="left" w:pos="567"/>
          <w:tab w:val="left" w:pos="5318"/>
        </w:tabs>
        <w:spacing w:line="360" w:lineRule="exact"/>
        <w:ind w:leftChars="0" w:left="0"/>
        <w:rPr>
          <w:rFonts w:asciiTheme="majorHAnsi" w:hAnsiTheme="majorHAnsi"/>
        </w:rPr>
      </w:pPr>
      <w:r>
        <w:rPr>
          <w:rFonts w:asciiTheme="majorHAnsi" w:hAnsiTheme="majorHAnsi" w:hint="eastAsia"/>
        </w:rPr>
        <w:t xml:space="preserve"> </w:t>
      </w:r>
      <w:r>
        <w:rPr>
          <w:rFonts w:asciiTheme="majorHAnsi" w:hAnsiTheme="majorHAnsi"/>
        </w:rPr>
        <w:t xml:space="preserve"> </w:t>
      </w:r>
      <w:r w:rsidR="00C013BD">
        <w:rPr>
          <w:rFonts w:asciiTheme="majorHAnsi" w:hAnsiTheme="majorHAnsi" w:hint="eastAsia"/>
        </w:rPr>
        <w:t>22</w:t>
      </w:r>
      <w:r>
        <w:rPr>
          <w:rFonts w:asciiTheme="majorHAnsi" w:hAnsiTheme="majorHAnsi" w:hint="eastAsia"/>
        </w:rPr>
        <w:t xml:space="preserve">. </w:t>
      </w:r>
      <w:r w:rsidR="004A6A5F">
        <w:rPr>
          <w:rFonts w:asciiTheme="majorHAnsi" w:hAnsiTheme="majorHAnsi" w:hint="eastAsia"/>
        </w:rPr>
        <w:t>排列出正確的順序</w:t>
      </w:r>
      <w:r w:rsidR="004A6A5F">
        <w:rPr>
          <w:rFonts w:asciiTheme="majorHAnsi" w:hAnsiTheme="majorHAnsi" w:hint="eastAsia"/>
        </w:rPr>
        <w:t xml:space="preserve"> = </w:t>
      </w:r>
      <w:r w:rsidR="004A6A5F">
        <w:rPr>
          <w:rFonts w:asciiTheme="majorHAnsi" w:hAnsiTheme="majorHAnsi"/>
        </w:rPr>
        <w:t>&gt;</w:t>
      </w:r>
      <w:r w:rsidR="004A6A5F">
        <w:rPr>
          <w:rFonts w:asciiTheme="majorHAnsi" w:hAnsiTheme="majorHAnsi" w:hint="eastAsia"/>
        </w:rPr>
        <w:t>_</w:t>
      </w:r>
      <w:r w:rsidR="004A6A5F">
        <w:rPr>
          <w:rFonts w:asciiTheme="majorHAnsi" w:hAnsiTheme="majorHAnsi"/>
        </w:rPr>
        <w:t>______________.</w:t>
      </w:r>
    </w:p>
    <w:p w14:paraId="2EEA286B" w14:textId="6E2C882A" w:rsidR="00B05E75" w:rsidRPr="001C16DC" w:rsidRDefault="004A6A5F" w:rsidP="004A6A5F">
      <w:pPr>
        <w:pStyle w:val="ABCD"/>
        <w:tabs>
          <w:tab w:val="clear" w:pos="5781"/>
          <w:tab w:val="left" w:pos="567"/>
          <w:tab w:val="left" w:pos="5318"/>
        </w:tabs>
        <w:spacing w:line="360" w:lineRule="exact"/>
        <w:ind w:leftChars="0" w:left="0"/>
        <w:rPr>
          <w:rFonts w:asciiTheme="majorHAnsi" w:hAnsiTheme="majorHAnsi"/>
        </w:rPr>
      </w:pPr>
      <w:r>
        <w:rPr>
          <w:rFonts w:asciiTheme="majorHAnsi" w:hAnsiTheme="majorHAnsi" w:hint="eastAsia"/>
        </w:rPr>
        <w:t xml:space="preserve">     </w:t>
      </w:r>
      <w:r w:rsidRPr="001C16DC">
        <w:rPr>
          <w:rFonts w:asciiTheme="majorHAnsi" w:hAnsiTheme="majorHAnsi" w:hint="eastAsia"/>
        </w:rPr>
        <w:t>(</w:t>
      </w:r>
      <w:r w:rsidRPr="001C16DC">
        <w:rPr>
          <w:rFonts w:asciiTheme="majorHAnsi" w:hAnsiTheme="majorHAnsi"/>
        </w:rPr>
        <w:t>1</w:t>
      </w:r>
      <w:r w:rsidRPr="001C16DC">
        <w:rPr>
          <w:rFonts w:asciiTheme="majorHAnsi" w:hAnsiTheme="majorHAnsi" w:hint="eastAsia"/>
        </w:rPr>
        <w:t>)</w:t>
      </w:r>
      <w:r w:rsidRPr="001C16DC">
        <w:rPr>
          <w:rFonts w:asciiTheme="majorHAnsi" w:hAnsiTheme="majorHAnsi"/>
        </w:rPr>
        <w:t xml:space="preserve"> for a</w:t>
      </w:r>
      <w:r w:rsidRPr="001C16DC">
        <w:rPr>
          <w:rFonts w:asciiTheme="majorHAnsi" w:hAnsiTheme="majorHAnsi" w:hint="eastAsia"/>
        </w:rPr>
        <w:t xml:space="preserve">  </w:t>
      </w:r>
      <w:r w:rsidR="008F223D" w:rsidRPr="001C16DC">
        <w:rPr>
          <w:rFonts w:asciiTheme="majorHAnsi" w:hAnsiTheme="majorHAnsi"/>
        </w:rPr>
        <w:t xml:space="preserve"> </w:t>
      </w:r>
      <w:r w:rsidRPr="001C16DC">
        <w:rPr>
          <w:rFonts w:asciiTheme="majorHAnsi" w:hAnsiTheme="majorHAnsi" w:hint="eastAsia"/>
        </w:rPr>
        <w:t xml:space="preserve">(2) </w:t>
      </w:r>
      <w:r w:rsidRPr="001C16DC">
        <w:rPr>
          <w:rFonts w:asciiTheme="majorHAnsi" w:hAnsiTheme="majorHAnsi"/>
        </w:rPr>
        <w:t>camping trip</w:t>
      </w:r>
      <w:r w:rsidRPr="001C16DC">
        <w:rPr>
          <w:rFonts w:asciiTheme="majorHAnsi" w:hAnsiTheme="majorHAnsi" w:hint="eastAsia"/>
        </w:rPr>
        <w:t xml:space="preserve">  </w:t>
      </w:r>
      <w:r w:rsidR="008F223D" w:rsidRPr="001C16DC">
        <w:rPr>
          <w:rFonts w:asciiTheme="majorHAnsi" w:hAnsiTheme="majorHAnsi"/>
        </w:rPr>
        <w:t xml:space="preserve"> </w:t>
      </w:r>
      <w:r w:rsidRPr="001C16DC">
        <w:rPr>
          <w:rFonts w:asciiTheme="majorHAnsi" w:hAnsiTheme="majorHAnsi" w:hint="eastAsia"/>
        </w:rPr>
        <w:t xml:space="preserve">(3) </w:t>
      </w:r>
      <w:r w:rsidRPr="001C16DC">
        <w:rPr>
          <w:rFonts w:asciiTheme="majorHAnsi" w:hAnsiTheme="majorHAnsi"/>
        </w:rPr>
        <w:t>summer approached,</w:t>
      </w:r>
      <w:r w:rsidRPr="001C16DC">
        <w:rPr>
          <w:rFonts w:asciiTheme="majorHAnsi" w:hAnsiTheme="majorHAnsi" w:hint="eastAsia"/>
        </w:rPr>
        <w:t xml:space="preserve"> </w:t>
      </w:r>
      <w:r w:rsidR="008F223D" w:rsidRPr="001C16DC">
        <w:rPr>
          <w:rFonts w:asciiTheme="majorHAnsi" w:hAnsiTheme="majorHAnsi"/>
        </w:rPr>
        <w:t xml:space="preserve"> </w:t>
      </w:r>
      <w:r w:rsidRPr="001C16DC">
        <w:rPr>
          <w:rFonts w:asciiTheme="majorHAnsi" w:hAnsiTheme="majorHAnsi" w:hint="eastAsia"/>
        </w:rPr>
        <w:t xml:space="preserve"> (4) </w:t>
      </w:r>
      <w:r w:rsidRPr="001C16DC">
        <w:rPr>
          <w:rFonts w:asciiTheme="majorHAnsi" w:hAnsiTheme="majorHAnsi"/>
        </w:rPr>
        <w:t>three-day</w:t>
      </w:r>
      <w:r w:rsidRPr="001C16DC">
        <w:rPr>
          <w:rFonts w:asciiTheme="majorHAnsi" w:hAnsiTheme="majorHAnsi" w:hint="eastAsia"/>
        </w:rPr>
        <w:t xml:space="preserve"> </w:t>
      </w:r>
      <w:r w:rsidR="00B05E75" w:rsidRPr="001C16DC">
        <w:rPr>
          <w:rFonts w:asciiTheme="majorHAnsi" w:hAnsiTheme="majorHAnsi" w:hint="eastAsia"/>
        </w:rPr>
        <w:t xml:space="preserve">  </w:t>
      </w:r>
      <w:r w:rsidR="008F223D" w:rsidRPr="001C16DC">
        <w:rPr>
          <w:rFonts w:asciiTheme="majorHAnsi" w:hAnsiTheme="majorHAnsi"/>
        </w:rPr>
        <w:t xml:space="preserve"> </w:t>
      </w:r>
      <w:r w:rsidR="00230AB0" w:rsidRPr="001C16DC">
        <w:rPr>
          <w:rFonts w:asciiTheme="majorHAnsi" w:hAnsiTheme="majorHAnsi" w:hint="eastAsia"/>
        </w:rPr>
        <w:t xml:space="preserve">(5) </w:t>
      </w:r>
      <w:r w:rsidRPr="001C16DC">
        <w:rPr>
          <w:rFonts w:asciiTheme="majorHAnsi" w:hAnsiTheme="majorHAnsi"/>
        </w:rPr>
        <w:t>As</w:t>
      </w:r>
      <w:r w:rsidR="00230AB0" w:rsidRPr="001C16DC">
        <w:rPr>
          <w:rFonts w:asciiTheme="majorHAnsi" w:hAnsiTheme="majorHAnsi"/>
        </w:rPr>
        <w:t xml:space="preserve"> </w:t>
      </w:r>
      <w:r w:rsidRPr="001C16DC">
        <w:rPr>
          <w:rFonts w:asciiTheme="majorHAnsi" w:hAnsiTheme="majorHAnsi" w:hint="eastAsia"/>
        </w:rPr>
        <w:t xml:space="preserve">   </w:t>
      </w:r>
    </w:p>
    <w:p w14:paraId="6971C004" w14:textId="06D13BFF" w:rsidR="008D6465" w:rsidRPr="001C16DC" w:rsidRDefault="00B05E75" w:rsidP="004A6A5F">
      <w:pPr>
        <w:pStyle w:val="ABCD"/>
        <w:tabs>
          <w:tab w:val="clear" w:pos="5781"/>
          <w:tab w:val="left" w:pos="567"/>
          <w:tab w:val="left" w:pos="5318"/>
        </w:tabs>
        <w:spacing w:line="360" w:lineRule="exact"/>
        <w:ind w:leftChars="0" w:left="0"/>
        <w:rPr>
          <w:rFonts w:asciiTheme="majorHAnsi" w:hAnsiTheme="majorHAnsi"/>
        </w:rPr>
      </w:pPr>
      <w:r w:rsidRPr="001C16DC">
        <w:rPr>
          <w:rFonts w:asciiTheme="majorHAnsi" w:hAnsiTheme="majorHAnsi" w:hint="eastAsia"/>
        </w:rPr>
        <w:t xml:space="preserve">     </w:t>
      </w:r>
      <w:r w:rsidR="00230AB0" w:rsidRPr="001C16DC">
        <w:rPr>
          <w:rFonts w:asciiTheme="majorHAnsi" w:hAnsiTheme="majorHAnsi" w:hint="eastAsia"/>
        </w:rPr>
        <w:t xml:space="preserve">(6) </w:t>
      </w:r>
      <w:r w:rsidR="00230AB0" w:rsidRPr="001C16DC">
        <w:rPr>
          <w:rFonts w:asciiTheme="majorHAnsi" w:hAnsiTheme="majorHAnsi"/>
        </w:rPr>
        <w:t>Auggie joined the class</w:t>
      </w:r>
      <w:r w:rsidR="00230AB0" w:rsidRPr="001C16DC">
        <w:rPr>
          <w:rFonts w:asciiTheme="majorHAnsi" w:hAnsiTheme="majorHAnsi" w:hint="eastAsia"/>
        </w:rPr>
        <w:t xml:space="preserve"> </w:t>
      </w:r>
    </w:p>
    <w:p w14:paraId="1B819586" w14:textId="4257841D" w:rsidR="0014587E" w:rsidRDefault="00230AB0" w:rsidP="00E336E8">
      <w:pPr>
        <w:pStyle w:val="Normal028"/>
        <w:snapToGrid w:val="0"/>
        <w:spacing w:line="360" w:lineRule="exact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 w:hint="eastAsia"/>
        </w:rPr>
        <w:t xml:space="preserve">   </w:t>
      </w:r>
      <w:r>
        <w:rPr>
          <w:rFonts w:asciiTheme="majorHAnsi" w:eastAsia="微軟正黑體" w:hAnsiTheme="majorHAnsi" w:cstheme="majorHAnsi"/>
        </w:rPr>
        <w:t xml:space="preserve">  (A) 563124 </w:t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  <w:t>(B) 653124</w:t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  <w:t xml:space="preserve">(C) 536142 </w:t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  <w:t xml:space="preserve">(D) </w:t>
      </w:r>
      <w:r w:rsidR="004A6A5F">
        <w:rPr>
          <w:rFonts w:asciiTheme="majorHAnsi" w:eastAsia="微軟正黑體" w:hAnsiTheme="majorHAnsi" w:cstheme="majorHAnsi"/>
        </w:rPr>
        <w:t>53461</w:t>
      </w:r>
    </w:p>
    <w:p w14:paraId="0E4898B8" w14:textId="59578B7D" w:rsidR="00E336E8" w:rsidRDefault="00C013BD" w:rsidP="00E336E8">
      <w:pPr>
        <w:pStyle w:val="ABCD"/>
        <w:tabs>
          <w:tab w:val="clear" w:pos="5781"/>
          <w:tab w:val="left" w:pos="567"/>
          <w:tab w:val="left" w:pos="5318"/>
        </w:tabs>
        <w:spacing w:line="360" w:lineRule="exact"/>
        <w:ind w:leftChars="0" w:left="0"/>
        <w:rPr>
          <w:rFonts w:asciiTheme="majorHAnsi" w:hAnsiTheme="majorHAnsi"/>
        </w:rPr>
      </w:pPr>
      <w:r>
        <w:rPr>
          <w:rFonts w:asciiTheme="majorHAnsi" w:eastAsia="微軟正黑體" w:hAnsiTheme="majorHAnsi" w:cstheme="majorHAnsi"/>
        </w:rPr>
        <w:t xml:space="preserve">  23</w:t>
      </w:r>
      <w:r w:rsidR="00E336E8">
        <w:rPr>
          <w:rFonts w:asciiTheme="majorHAnsi" w:eastAsia="微軟正黑體" w:hAnsiTheme="majorHAnsi" w:cstheme="majorHAnsi"/>
        </w:rPr>
        <w:t xml:space="preserve">. </w:t>
      </w:r>
      <w:r w:rsidR="00E336E8">
        <w:rPr>
          <w:rFonts w:asciiTheme="majorHAnsi" w:hAnsiTheme="majorHAnsi" w:hint="eastAsia"/>
        </w:rPr>
        <w:t>排列出正確的順序</w:t>
      </w:r>
      <w:r w:rsidR="00E336E8">
        <w:rPr>
          <w:rFonts w:asciiTheme="majorHAnsi" w:hAnsiTheme="majorHAnsi" w:hint="eastAsia"/>
        </w:rPr>
        <w:t xml:space="preserve"> = </w:t>
      </w:r>
      <w:r w:rsidR="00E336E8">
        <w:rPr>
          <w:rFonts w:asciiTheme="majorHAnsi" w:hAnsiTheme="majorHAnsi"/>
        </w:rPr>
        <w:t>&gt;</w:t>
      </w:r>
      <w:r w:rsidR="00E336E8">
        <w:rPr>
          <w:rFonts w:asciiTheme="majorHAnsi" w:hAnsiTheme="majorHAnsi" w:hint="eastAsia"/>
        </w:rPr>
        <w:t>_</w:t>
      </w:r>
      <w:r w:rsidR="00E336E8">
        <w:rPr>
          <w:rFonts w:asciiTheme="majorHAnsi" w:hAnsiTheme="majorHAnsi"/>
        </w:rPr>
        <w:t>______________.</w:t>
      </w:r>
    </w:p>
    <w:p w14:paraId="69CA1374" w14:textId="185FD619" w:rsidR="00E336E8" w:rsidRPr="001C16DC" w:rsidRDefault="00E336E8" w:rsidP="00E336E8">
      <w:pPr>
        <w:pStyle w:val="Normal028"/>
        <w:snapToGrid w:val="0"/>
        <w:spacing w:line="360" w:lineRule="exact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 w:hint="eastAsia"/>
        </w:rPr>
        <w:t xml:space="preserve">    </w:t>
      </w:r>
      <w:r w:rsidRPr="001C16DC">
        <w:rPr>
          <w:rFonts w:asciiTheme="majorHAnsi" w:eastAsia="微軟正黑體" w:hAnsiTheme="majorHAnsi" w:cstheme="majorHAnsi" w:hint="eastAsia"/>
        </w:rPr>
        <w:t xml:space="preserve"> (</w:t>
      </w:r>
      <w:r w:rsidRPr="001C16DC">
        <w:rPr>
          <w:rFonts w:asciiTheme="majorHAnsi" w:eastAsia="微軟正黑體" w:hAnsiTheme="majorHAnsi" w:cstheme="majorHAnsi"/>
        </w:rPr>
        <w:t>4</w:t>
      </w:r>
      <w:r w:rsidRPr="001C16DC">
        <w:rPr>
          <w:rFonts w:asciiTheme="majorHAnsi" w:eastAsia="微軟正黑體" w:hAnsiTheme="majorHAnsi" w:cstheme="majorHAnsi" w:hint="eastAsia"/>
        </w:rPr>
        <w:t>) Josh knew  (</w:t>
      </w:r>
      <w:r w:rsidRPr="001C16DC">
        <w:rPr>
          <w:rFonts w:asciiTheme="majorHAnsi" w:eastAsia="微軟正黑體" w:hAnsiTheme="majorHAnsi" w:cstheme="majorHAnsi"/>
        </w:rPr>
        <w:t>2</w:t>
      </w:r>
      <w:r w:rsidRPr="001C16DC">
        <w:rPr>
          <w:rFonts w:asciiTheme="majorHAnsi" w:eastAsia="微軟正黑體" w:hAnsiTheme="majorHAnsi" w:cstheme="majorHAnsi" w:hint="eastAsia"/>
        </w:rPr>
        <w:t xml:space="preserve">) </w:t>
      </w:r>
      <w:r w:rsidRPr="001C16DC">
        <w:rPr>
          <w:rFonts w:asciiTheme="majorHAnsi" w:eastAsia="微軟正黑體" w:hAnsiTheme="majorHAnsi" w:cstheme="majorHAnsi"/>
        </w:rPr>
        <w:t>there</w:t>
      </w:r>
      <w:r w:rsidRPr="001C16DC">
        <w:rPr>
          <w:rFonts w:asciiTheme="majorHAnsi" w:eastAsia="微軟正黑體" w:hAnsiTheme="majorHAnsi" w:cstheme="majorHAnsi" w:hint="eastAsia"/>
        </w:rPr>
        <w:t xml:space="preserve"> </w:t>
      </w:r>
      <w:r w:rsidRPr="001C16DC">
        <w:rPr>
          <w:rFonts w:asciiTheme="majorHAnsi" w:eastAsia="微軟正黑體" w:hAnsiTheme="majorHAnsi" w:cstheme="majorHAnsi"/>
        </w:rPr>
        <w:t xml:space="preserve">was </w:t>
      </w:r>
      <w:r w:rsidR="008F223D" w:rsidRPr="001C16DC">
        <w:rPr>
          <w:rFonts w:asciiTheme="majorHAnsi" w:eastAsia="微軟正黑體" w:hAnsiTheme="majorHAnsi" w:cstheme="majorHAnsi"/>
        </w:rPr>
        <w:t xml:space="preserve"> </w:t>
      </w:r>
      <w:r w:rsidRPr="001C16DC">
        <w:rPr>
          <w:rFonts w:asciiTheme="majorHAnsi" w:eastAsia="微軟正黑體" w:hAnsiTheme="majorHAnsi" w:cstheme="majorHAnsi"/>
        </w:rPr>
        <w:t xml:space="preserve"> (6) something wrong</w:t>
      </w:r>
      <w:r w:rsidR="008F223D" w:rsidRPr="001C16DC">
        <w:rPr>
          <w:rFonts w:asciiTheme="majorHAnsi" w:eastAsia="微軟正黑體" w:hAnsiTheme="majorHAnsi" w:cstheme="majorHAnsi"/>
        </w:rPr>
        <w:t xml:space="preserve">  </w:t>
      </w:r>
      <w:r w:rsidRPr="001C16DC">
        <w:rPr>
          <w:rFonts w:asciiTheme="majorHAnsi" w:eastAsia="微軟正黑體" w:hAnsiTheme="majorHAnsi" w:cstheme="majorHAnsi"/>
        </w:rPr>
        <w:t xml:space="preserve"> (3) with the engine </w:t>
      </w:r>
    </w:p>
    <w:p w14:paraId="3244A847" w14:textId="070141E4" w:rsidR="00386BCA" w:rsidRPr="001C16DC" w:rsidRDefault="00E336E8" w:rsidP="00E336E8">
      <w:pPr>
        <w:pStyle w:val="Normal028"/>
        <w:snapToGrid w:val="0"/>
        <w:spacing w:line="360" w:lineRule="exact"/>
        <w:ind w:firstLineChars="250" w:firstLine="600"/>
        <w:textAlignment w:val="center"/>
        <w:rPr>
          <w:rFonts w:asciiTheme="majorHAnsi" w:eastAsia="微軟正黑體" w:hAnsiTheme="majorHAnsi" w:cstheme="majorHAnsi"/>
        </w:rPr>
      </w:pPr>
      <w:r w:rsidRPr="001C16DC">
        <w:rPr>
          <w:rFonts w:asciiTheme="majorHAnsi" w:eastAsia="微軟正黑體" w:hAnsiTheme="majorHAnsi" w:cstheme="majorHAnsi"/>
        </w:rPr>
        <w:t>(</w:t>
      </w:r>
      <w:r w:rsidRPr="001C16DC">
        <w:rPr>
          <w:rFonts w:asciiTheme="majorHAnsi" w:eastAsia="微軟正黑體" w:hAnsiTheme="majorHAnsi" w:cstheme="majorHAnsi" w:hint="eastAsia"/>
        </w:rPr>
        <w:t>1</w:t>
      </w:r>
      <w:r w:rsidRPr="001C16DC">
        <w:rPr>
          <w:rFonts w:asciiTheme="majorHAnsi" w:eastAsia="微軟正黑體" w:hAnsiTheme="majorHAnsi" w:cstheme="majorHAnsi"/>
        </w:rPr>
        <w:t xml:space="preserve">) upon </w:t>
      </w:r>
      <w:r w:rsidR="008F223D" w:rsidRPr="001C16DC">
        <w:rPr>
          <w:rFonts w:asciiTheme="majorHAnsi" w:eastAsia="微軟正黑體" w:hAnsiTheme="majorHAnsi" w:cstheme="majorHAnsi"/>
        </w:rPr>
        <w:tab/>
        <w:t xml:space="preserve">  </w:t>
      </w:r>
      <w:r w:rsidRPr="001C16DC">
        <w:rPr>
          <w:rFonts w:asciiTheme="majorHAnsi" w:eastAsia="微軟正黑體" w:hAnsiTheme="majorHAnsi" w:cstheme="majorHAnsi"/>
        </w:rPr>
        <w:t xml:space="preserve">(5) starting his car </w:t>
      </w:r>
      <w:r w:rsidRPr="001C16DC">
        <w:rPr>
          <w:rFonts w:asciiTheme="majorHAnsi" w:eastAsia="微軟正黑體" w:hAnsiTheme="majorHAnsi" w:cstheme="majorHAnsi" w:hint="eastAsia"/>
        </w:rPr>
        <w:t xml:space="preserve"> </w:t>
      </w:r>
    </w:p>
    <w:p w14:paraId="439E9111" w14:textId="5AD358B2" w:rsidR="000D3A4E" w:rsidRDefault="00E336E8" w:rsidP="00E336E8">
      <w:pPr>
        <w:pStyle w:val="Normal028"/>
        <w:snapToGrid w:val="0"/>
        <w:spacing w:line="360" w:lineRule="exact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 w:hint="eastAsia"/>
        </w:rPr>
        <w:t xml:space="preserve">     (A) </w:t>
      </w:r>
      <w:r w:rsidR="00285855">
        <w:rPr>
          <w:rFonts w:asciiTheme="majorHAnsi" w:eastAsia="微軟正黑體" w:hAnsiTheme="majorHAnsi" w:cstheme="majorHAnsi"/>
        </w:rPr>
        <w:t>415326</w:t>
      </w:r>
      <w:r w:rsidR="00285855">
        <w:rPr>
          <w:rFonts w:asciiTheme="majorHAnsi" w:eastAsia="微軟正黑體" w:hAnsiTheme="majorHAnsi" w:cstheme="majorHAnsi"/>
        </w:rPr>
        <w:tab/>
      </w:r>
      <w:r w:rsidR="00285855">
        <w:rPr>
          <w:rFonts w:asciiTheme="majorHAnsi" w:eastAsia="微軟正黑體" w:hAnsiTheme="majorHAnsi" w:cstheme="majorHAnsi"/>
        </w:rPr>
        <w:tab/>
      </w:r>
      <w:r w:rsidR="00285855">
        <w:rPr>
          <w:rFonts w:asciiTheme="majorHAnsi" w:eastAsia="微軟正黑體" w:hAnsiTheme="majorHAnsi" w:cstheme="majorHAnsi"/>
        </w:rPr>
        <w:tab/>
        <w:t>(B) 254613</w:t>
      </w:r>
      <w:r w:rsidR="00285855">
        <w:rPr>
          <w:rFonts w:asciiTheme="majorHAnsi" w:eastAsia="微軟正黑體" w:hAnsiTheme="majorHAnsi" w:cstheme="majorHAnsi"/>
        </w:rPr>
        <w:tab/>
      </w:r>
      <w:r w:rsidR="00285855">
        <w:rPr>
          <w:rFonts w:asciiTheme="majorHAnsi" w:eastAsia="微軟正黑體" w:hAnsiTheme="majorHAnsi" w:cstheme="majorHAnsi"/>
        </w:rPr>
        <w:tab/>
      </w:r>
      <w:r w:rsidR="00285855">
        <w:rPr>
          <w:rFonts w:asciiTheme="majorHAnsi" w:eastAsia="微軟正黑體" w:hAnsiTheme="majorHAnsi" w:cstheme="majorHAnsi"/>
        </w:rPr>
        <w:tab/>
        <w:t>(C) 215463</w:t>
      </w:r>
      <w:r w:rsidR="00285855">
        <w:rPr>
          <w:rFonts w:asciiTheme="majorHAnsi" w:eastAsia="微軟正黑體" w:hAnsiTheme="majorHAnsi" w:cstheme="majorHAnsi"/>
        </w:rPr>
        <w:tab/>
      </w:r>
      <w:r w:rsidR="00285855">
        <w:rPr>
          <w:rFonts w:asciiTheme="majorHAnsi" w:eastAsia="微軟正黑體" w:hAnsiTheme="majorHAnsi" w:cstheme="majorHAnsi"/>
        </w:rPr>
        <w:tab/>
      </w:r>
      <w:r w:rsidR="00285855">
        <w:rPr>
          <w:rFonts w:asciiTheme="majorHAnsi" w:eastAsia="微軟正黑體" w:hAnsiTheme="majorHAnsi" w:cstheme="majorHAnsi"/>
        </w:rPr>
        <w:tab/>
        <w:t>(D) 426315</w:t>
      </w:r>
    </w:p>
    <w:p w14:paraId="3B937E15" w14:textId="38144EF3" w:rsidR="00E336E8" w:rsidRDefault="00C013BD" w:rsidP="00BA2F07">
      <w:pPr>
        <w:pStyle w:val="Normal028"/>
        <w:snapToGrid w:val="0"/>
        <w:spacing w:line="360" w:lineRule="exact"/>
        <w:ind w:leftChars="59" w:left="142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 w:hint="eastAsia"/>
        </w:rPr>
        <w:lastRenderedPageBreak/>
        <w:t xml:space="preserve"> 24</w:t>
      </w:r>
      <w:r w:rsidR="000D3A4E">
        <w:rPr>
          <w:rFonts w:asciiTheme="majorHAnsi" w:eastAsia="微軟正黑體" w:hAnsiTheme="majorHAnsi" w:cstheme="majorHAnsi"/>
        </w:rPr>
        <w:t>. Zoe stood under the tree, ________</w:t>
      </w:r>
      <w:r w:rsidR="00676428">
        <w:rPr>
          <w:rFonts w:asciiTheme="majorHAnsi" w:eastAsia="微軟正黑體" w:hAnsiTheme="majorHAnsi" w:cstheme="majorHAnsi"/>
        </w:rPr>
        <w:t xml:space="preserve"> for her friends</w:t>
      </w:r>
      <w:r w:rsidR="000D3A4E">
        <w:rPr>
          <w:rFonts w:asciiTheme="majorHAnsi" w:eastAsia="微軟正黑體" w:hAnsiTheme="majorHAnsi" w:cstheme="majorHAnsi"/>
        </w:rPr>
        <w:t xml:space="preserve"> </w:t>
      </w:r>
    </w:p>
    <w:p w14:paraId="42F9DED2" w14:textId="4E6DB2CB" w:rsidR="00676428" w:rsidRDefault="000D3A4E" w:rsidP="00676428">
      <w:pPr>
        <w:pStyle w:val="Normal028"/>
        <w:snapToGrid w:val="0"/>
        <w:spacing w:line="360" w:lineRule="exact"/>
        <w:ind w:leftChars="59" w:left="142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 w:hint="eastAsia"/>
        </w:rPr>
        <w:t xml:space="preserve">   </w:t>
      </w:r>
      <w:r w:rsidR="00CC10E3">
        <w:rPr>
          <w:rFonts w:asciiTheme="majorHAnsi" w:eastAsia="微軟正黑體" w:hAnsiTheme="majorHAnsi" w:cstheme="majorHAnsi"/>
        </w:rPr>
        <w:t xml:space="preserve"> </w:t>
      </w:r>
      <w:r>
        <w:rPr>
          <w:rFonts w:asciiTheme="majorHAnsi" w:eastAsia="微軟正黑體" w:hAnsiTheme="majorHAnsi" w:cstheme="majorHAnsi" w:hint="eastAsia"/>
        </w:rPr>
        <w:t xml:space="preserve">(A) </w:t>
      </w:r>
      <w:r w:rsidR="00676428">
        <w:rPr>
          <w:rFonts w:asciiTheme="majorHAnsi" w:eastAsia="微軟正黑體" w:hAnsiTheme="majorHAnsi" w:cstheme="majorHAnsi"/>
        </w:rPr>
        <w:t xml:space="preserve">waiting </w:t>
      </w:r>
      <w:r w:rsidR="00676428">
        <w:rPr>
          <w:rFonts w:asciiTheme="majorHAnsi" w:eastAsia="微軟正黑體" w:hAnsiTheme="majorHAnsi" w:cstheme="majorHAnsi"/>
        </w:rPr>
        <w:tab/>
      </w:r>
      <w:r w:rsidR="00676428">
        <w:rPr>
          <w:rFonts w:asciiTheme="majorHAnsi" w:eastAsia="微軟正黑體" w:hAnsiTheme="majorHAnsi" w:cstheme="majorHAnsi"/>
        </w:rPr>
        <w:tab/>
      </w:r>
      <w:r w:rsidR="00676428">
        <w:rPr>
          <w:rFonts w:asciiTheme="majorHAnsi" w:eastAsia="微軟正黑體" w:hAnsiTheme="majorHAnsi" w:cstheme="majorHAnsi"/>
        </w:rPr>
        <w:tab/>
      </w:r>
      <w:r w:rsidR="00676428">
        <w:rPr>
          <w:rFonts w:asciiTheme="majorHAnsi" w:eastAsia="微軟正黑體" w:hAnsiTheme="majorHAnsi" w:cstheme="majorHAnsi"/>
        </w:rPr>
        <w:tab/>
        <w:t>(B) waited</w:t>
      </w:r>
      <w:r>
        <w:rPr>
          <w:rFonts w:asciiTheme="majorHAnsi" w:eastAsia="微軟正黑體" w:hAnsiTheme="majorHAnsi" w:cstheme="majorHAnsi"/>
        </w:rPr>
        <w:tab/>
      </w:r>
      <w:r w:rsidR="00676428"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 w:rsidR="00676428">
        <w:rPr>
          <w:rFonts w:asciiTheme="majorHAnsi" w:eastAsia="微軟正黑體" w:hAnsiTheme="majorHAnsi" w:cstheme="majorHAnsi"/>
        </w:rPr>
        <w:t>(C) waits</w:t>
      </w:r>
      <w:r>
        <w:rPr>
          <w:rFonts w:asciiTheme="majorHAnsi" w:eastAsia="微軟正黑體" w:hAnsiTheme="majorHAnsi" w:cstheme="majorHAnsi"/>
        </w:rPr>
        <w:tab/>
      </w:r>
      <w:r w:rsidR="00676428">
        <w:rPr>
          <w:rFonts w:asciiTheme="majorHAnsi" w:eastAsia="微軟正黑體" w:hAnsiTheme="majorHAnsi" w:cstheme="majorHAnsi"/>
        </w:rPr>
        <w:tab/>
      </w:r>
      <w:r w:rsidR="00676428"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 w:rsidR="00676428">
        <w:rPr>
          <w:rFonts w:asciiTheme="majorHAnsi" w:eastAsia="微軟正黑體" w:hAnsiTheme="majorHAnsi" w:cstheme="majorHAnsi"/>
        </w:rPr>
        <w:t>(D) wait</w:t>
      </w:r>
    </w:p>
    <w:p w14:paraId="5C7E675D" w14:textId="35233DB1" w:rsidR="009D39B7" w:rsidRDefault="00C013BD" w:rsidP="00676428">
      <w:pPr>
        <w:pStyle w:val="Normal028"/>
        <w:snapToGrid w:val="0"/>
        <w:spacing w:line="360" w:lineRule="exact"/>
        <w:ind w:firstLineChars="100" w:firstLine="240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>25</w:t>
      </w:r>
      <w:r w:rsidR="00676428">
        <w:rPr>
          <w:rFonts w:asciiTheme="majorHAnsi" w:eastAsia="微軟正黑體" w:hAnsiTheme="majorHAnsi" w:cstheme="majorHAnsi"/>
        </w:rPr>
        <w:t>. ________ is unbelievable that this kid can play the piano as well as an adult.</w:t>
      </w:r>
    </w:p>
    <w:p w14:paraId="20D8F542" w14:textId="33DDFEFA" w:rsidR="00676428" w:rsidRPr="00676428" w:rsidRDefault="00676428" w:rsidP="00676428">
      <w:pPr>
        <w:pStyle w:val="Normal028"/>
        <w:snapToGrid w:val="0"/>
        <w:spacing w:line="360" w:lineRule="exact"/>
        <w:ind w:firstLineChars="100" w:firstLine="240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 (A) This </w:t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  <w:t>(B) It</w:t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  <w:t>(C) That</w:t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  <w:t>(D) What</w:t>
      </w:r>
    </w:p>
    <w:p w14:paraId="22F8696C" w14:textId="03073785" w:rsidR="009D39B7" w:rsidRDefault="00C013BD" w:rsidP="00676428">
      <w:pPr>
        <w:pStyle w:val="Normal028"/>
        <w:snapToGrid w:val="0"/>
        <w:spacing w:line="360" w:lineRule="exact"/>
        <w:ind w:firstLineChars="100" w:firstLine="240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>26</w:t>
      </w:r>
      <w:r w:rsidR="00676428">
        <w:rPr>
          <w:rFonts w:asciiTheme="majorHAnsi" w:eastAsia="微軟正黑體" w:hAnsiTheme="majorHAnsi" w:cstheme="majorHAnsi"/>
        </w:rPr>
        <w:t>. Sandy is curious about ________ a typhoon is formed in summer.</w:t>
      </w:r>
    </w:p>
    <w:p w14:paraId="38A8ACD9" w14:textId="3887A09B" w:rsidR="00676428" w:rsidRDefault="00676428" w:rsidP="00676428">
      <w:pPr>
        <w:pStyle w:val="Normal028"/>
        <w:snapToGrid w:val="0"/>
        <w:spacing w:line="360" w:lineRule="exact"/>
        <w:ind w:firstLineChars="100" w:firstLine="240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 (A) what</w:t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  <w:t>(B) which</w:t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  <w:t>(C) how</w:t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  <w:t>(D) that</w:t>
      </w:r>
    </w:p>
    <w:p w14:paraId="75B0729F" w14:textId="77777777" w:rsidR="00676428" w:rsidRPr="00E336E8" w:rsidRDefault="00676428" w:rsidP="003067D7">
      <w:pPr>
        <w:pStyle w:val="Normal028"/>
        <w:snapToGrid w:val="0"/>
        <w:spacing w:line="180" w:lineRule="exact"/>
        <w:ind w:firstLineChars="100" w:firstLine="240"/>
        <w:textAlignment w:val="center"/>
        <w:rPr>
          <w:rFonts w:asciiTheme="majorHAnsi" w:eastAsia="微軟正黑體" w:hAnsiTheme="majorHAnsi" w:cstheme="majorHAnsi"/>
        </w:rPr>
      </w:pPr>
    </w:p>
    <w:p w14:paraId="66B02731" w14:textId="2E48457B" w:rsidR="00386BCA" w:rsidRDefault="0084479A" w:rsidP="0084479A">
      <w:pPr>
        <w:spacing w:line="240" w:lineRule="exact"/>
        <w:rPr>
          <w:rFonts w:ascii="微軟正黑體" w:eastAsia="微軟正黑體" w:hAnsi="微軟正黑體" w:cstheme="majorHAnsi"/>
          <w:b/>
        </w:rPr>
      </w:pPr>
      <w:r>
        <w:rPr>
          <w:rFonts w:ascii="微軟正黑體" w:eastAsia="微軟正黑體" w:hAnsi="微軟正黑體" w:cstheme="majorHAnsi" w:hint="eastAsia"/>
          <w:b/>
        </w:rPr>
        <w:t xml:space="preserve">三. </w:t>
      </w:r>
      <w:r w:rsidR="000F4C3C" w:rsidRPr="0084479A">
        <w:rPr>
          <w:rFonts w:ascii="微軟正黑體" w:eastAsia="微軟正黑體" w:hAnsi="微軟正黑體" w:cstheme="majorHAnsi" w:hint="eastAsia"/>
          <w:b/>
        </w:rPr>
        <w:t>克漏字</w:t>
      </w:r>
      <w:r w:rsidR="00BA2F07" w:rsidRPr="0084479A">
        <w:rPr>
          <w:rFonts w:ascii="微軟正黑體" w:eastAsia="微軟正黑體" w:hAnsi="微軟正黑體" w:cstheme="majorHAnsi" w:hint="eastAsia"/>
          <w:b/>
        </w:rPr>
        <w:t xml:space="preserve"> </w:t>
      </w:r>
      <w:r w:rsidR="0042011C">
        <w:rPr>
          <w:rFonts w:ascii="微軟正黑體" w:eastAsia="微軟正黑體" w:hAnsi="微軟正黑體" w:cstheme="majorHAnsi"/>
          <w:b/>
        </w:rPr>
        <w:t>14%</w:t>
      </w:r>
    </w:p>
    <w:p w14:paraId="7E6803E3" w14:textId="77777777" w:rsidR="00732B79" w:rsidRPr="0084479A" w:rsidRDefault="00732B79" w:rsidP="003067D7">
      <w:pPr>
        <w:spacing w:line="180" w:lineRule="exact"/>
        <w:rPr>
          <w:rFonts w:ascii="微軟正黑體" w:eastAsia="微軟正黑體" w:hAnsi="微軟正黑體" w:cstheme="majorHAnsi"/>
          <w:b/>
        </w:rPr>
      </w:pPr>
    </w:p>
    <w:p w14:paraId="7B424D02" w14:textId="4CED8011" w:rsidR="00F43E21" w:rsidRDefault="00732B79" w:rsidP="00613C08">
      <w:pPr>
        <w:pStyle w:val="af1"/>
        <w:spacing w:line="340" w:lineRule="exact"/>
        <w:ind w:leftChars="0" w:left="482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 w:hint="cs"/>
        </w:rPr>
        <w:t>Au</w:t>
      </w:r>
      <w:r w:rsidR="00C013BD">
        <w:rPr>
          <w:rFonts w:asciiTheme="majorHAnsi" w:eastAsia="微軟正黑體" w:hAnsiTheme="majorHAnsi" w:cstheme="majorHAnsi"/>
        </w:rPr>
        <w:t>ggie was a __(27</w:t>
      </w:r>
      <w:r w:rsidR="000D531E">
        <w:rPr>
          <w:rFonts w:asciiTheme="majorHAnsi" w:eastAsia="微軟正黑體" w:hAnsiTheme="majorHAnsi" w:cstheme="majorHAnsi"/>
        </w:rPr>
        <w:t>)__ boy growing up in Manhatta</w:t>
      </w:r>
      <w:r>
        <w:rPr>
          <w:rFonts w:asciiTheme="majorHAnsi" w:eastAsia="微軟正黑體" w:hAnsiTheme="majorHAnsi" w:cstheme="majorHAnsi"/>
        </w:rPr>
        <w:t xml:space="preserve">n. He had a deformed face. </w:t>
      </w:r>
      <w:r w:rsidR="00613C08">
        <w:rPr>
          <w:rFonts w:asciiTheme="majorHAnsi" w:eastAsia="微軟正黑體" w:hAnsiTheme="majorHAnsi" w:cstheme="majorHAnsi"/>
        </w:rPr>
        <w:t>People</w:t>
      </w:r>
      <w:r>
        <w:rPr>
          <w:rFonts w:asciiTheme="majorHAnsi" w:eastAsia="微軟正黑體" w:hAnsiTheme="majorHAnsi" w:cstheme="majorHAnsi"/>
        </w:rPr>
        <w:t xml:space="preserve"> </w:t>
      </w:r>
      <w:r w:rsidR="00C013BD">
        <w:rPr>
          <w:rFonts w:asciiTheme="majorHAnsi" w:eastAsia="微軟正黑體" w:hAnsiTheme="majorHAnsi" w:cstheme="majorHAnsi"/>
        </w:rPr>
        <w:t>__(28</w:t>
      </w:r>
      <w:r w:rsidR="00613C08">
        <w:rPr>
          <w:rFonts w:asciiTheme="majorHAnsi" w:eastAsia="微軟正黑體" w:hAnsiTheme="majorHAnsi" w:cstheme="majorHAnsi"/>
        </w:rPr>
        <w:t>)__</w:t>
      </w:r>
      <w:r>
        <w:rPr>
          <w:rFonts w:asciiTheme="majorHAnsi" w:eastAsia="微軟正黑體" w:hAnsiTheme="majorHAnsi" w:cstheme="majorHAnsi"/>
        </w:rPr>
        <w:t xml:space="preserve"> </w:t>
      </w:r>
      <w:r w:rsidR="00613C08">
        <w:rPr>
          <w:rFonts w:asciiTheme="majorHAnsi" w:eastAsia="微軟正黑體" w:hAnsiTheme="majorHAnsi" w:cstheme="majorHAnsi"/>
        </w:rPr>
        <w:t xml:space="preserve">with fear on seeing his face. His parents decided to send him to a private school. However, it was </w:t>
      </w:r>
    </w:p>
    <w:p w14:paraId="17B17EAC" w14:textId="64D9817D" w:rsidR="009850C9" w:rsidRDefault="00613C08" w:rsidP="00613C08">
      <w:pPr>
        <w:pStyle w:val="af1"/>
        <w:spacing w:line="340" w:lineRule="exact"/>
        <w:ind w:leftChars="0" w:left="482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>r</w:t>
      </w:r>
      <w:r w:rsidR="00C013BD">
        <w:rPr>
          <w:rFonts w:asciiTheme="majorHAnsi" w:eastAsia="微軟正黑體" w:hAnsiTheme="majorHAnsi" w:cstheme="majorHAnsi"/>
        </w:rPr>
        <w:t>eally difficult for him to __(29</w:t>
      </w:r>
      <w:r>
        <w:rPr>
          <w:rFonts w:asciiTheme="majorHAnsi" w:eastAsia="微軟正黑體" w:hAnsiTheme="majorHAnsi" w:cstheme="majorHAnsi"/>
        </w:rPr>
        <w:t>)__</w:t>
      </w:r>
      <w:r w:rsidR="00BD6704">
        <w:rPr>
          <w:rFonts w:asciiTheme="majorHAnsi" w:eastAsia="微軟正黑體" w:hAnsiTheme="majorHAnsi" w:cstheme="majorHAnsi"/>
        </w:rPr>
        <w:t xml:space="preserve"> at first</w:t>
      </w:r>
      <w:r>
        <w:rPr>
          <w:rFonts w:asciiTheme="majorHAnsi" w:eastAsia="微軟正黑體" w:hAnsiTheme="majorHAnsi" w:cstheme="majorHAnsi"/>
        </w:rPr>
        <w:t xml:space="preserve">. </w:t>
      </w:r>
      <w:r w:rsidR="000D531E">
        <w:rPr>
          <w:rFonts w:asciiTheme="majorHAnsi" w:eastAsia="微軟正黑體" w:hAnsiTheme="majorHAnsi" w:cstheme="majorHAnsi"/>
        </w:rPr>
        <w:t xml:space="preserve">Fortunately, he made a friend </w:t>
      </w:r>
      <w:r w:rsidR="001246C9">
        <w:rPr>
          <w:rFonts w:asciiTheme="majorHAnsi" w:eastAsia="微軟正黑體" w:hAnsiTheme="majorHAnsi" w:cstheme="majorHAnsi"/>
        </w:rPr>
        <w:t xml:space="preserve">named Jack. But on Halloween, Auggie overheard </w:t>
      </w:r>
      <w:r w:rsidR="00C013BD">
        <w:rPr>
          <w:rFonts w:asciiTheme="majorHAnsi" w:eastAsia="微軟正黑體" w:hAnsiTheme="majorHAnsi" w:cstheme="majorHAnsi"/>
        </w:rPr>
        <w:t>Jack __(30</w:t>
      </w:r>
      <w:r w:rsidR="00BD6704">
        <w:rPr>
          <w:rFonts w:asciiTheme="majorHAnsi" w:eastAsia="微軟正黑體" w:hAnsiTheme="majorHAnsi" w:cstheme="majorHAnsi"/>
        </w:rPr>
        <w:t>)__ to Julian that the principal asked hi</w:t>
      </w:r>
      <w:r w:rsidR="00C013BD">
        <w:rPr>
          <w:rFonts w:asciiTheme="majorHAnsi" w:eastAsia="微軟正黑體" w:hAnsiTheme="majorHAnsi" w:cstheme="majorHAnsi"/>
        </w:rPr>
        <w:t>m to be his friend. He was __(31</w:t>
      </w:r>
      <w:r w:rsidR="00BD6704">
        <w:rPr>
          <w:rFonts w:asciiTheme="majorHAnsi" w:eastAsia="微軟正黑體" w:hAnsiTheme="majorHAnsi" w:cstheme="majorHAnsi"/>
        </w:rPr>
        <w:t xml:space="preserve">)__ heartbreaking that he hardly spoke to Jack. Jack later apologized to Auggie because </w:t>
      </w:r>
      <w:r w:rsidR="00654F7C">
        <w:rPr>
          <w:rFonts w:asciiTheme="majorHAnsi" w:eastAsia="微軟正黑體" w:hAnsiTheme="majorHAnsi" w:cstheme="majorHAnsi"/>
        </w:rPr>
        <w:t>he real</w:t>
      </w:r>
      <w:r w:rsidR="00C013BD">
        <w:rPr>
          <w:rFonts w:asciiTheme="majorHAnsi" w:eastAsia="微軟正黑體" w:hAnsiTheme="majorHAnsi" w:cstheme="majorHAnsi"/>
        </w:rPr>
        <w:t>ly wanted to __(32</w:t>
      </w:r>
      <w:r w:rsidR="00654F7C">
        <w:rPr>
          <w:rFonts w:asciiTheme="majorHAnsi" w:eastAsia="微軟正黑體" w:hAnsiTheme="majorHAnsi" w:cstheme="majorHAnsi"/>
        </w:rPr>
        <w:t xml:space="preserve">)__ </w:t>
      </w:r>
      <w:r w:rsidR="00B62B52">
        <w:rPr>
          <w:rFonts w:asciiTheme="majorHAnsi" w:eastAsia="微軟正黑體" w:hAnsiTheme="majorHAnsi" w:cstheme="majorHAnsi"/>
        </w:rPr>
        <w:t xml:space="preserve">with </w:t>
      </w:r>
      <w:r w:rsidR="00654F7C">
        <w:rPr>
          <w:rFonts w:asciiTheme="majorHAnsi" w:eastAsia="微軟正黑體" w:hAnsiTheme="majorHAnsi" w:cstheme="majorHAnsi"/>
        </w:rPr>
        <w:t>him after learning how wonderful he was.</w:t>
      </w:r>
      <w:r w:rsidR="009850C9">
        <w:rPr>
          <w:rFonts w:asciiTheme="majorHAnsi" w:eastAsia="微軟正黑體" w:hAnsiTheme="majorHAnsi" w:cstheme="majorHAnsi" w:hint="eastAsia"/>
        </w:rPr>
        <w:t xml:space="preserve"> _</w:t>
      </w:r>
      <w:r w:rsidR="00C013BD">
        <w:rPr>
          <w:rFonts w:asciiTheme="majorHAnsi" w:eastAsia="微軟正黑體" w:hAnsiTheme="majorHAnsi" w:cstheme="majorHAnsi"/>
        </w:rPr>
        <w:t>_(33</w:t>
      </w:r>
      <w:r w:rsidR="009850C9">
        <w:rPr>
          <w:rFonts w:asciiTheme="majorHAnsi" w:eastAsia="微軟正黑體" w:hAnsiTheme="majorHAnsi" w:cstheme="majorHAnsi"/>
        </w:rPr>
        <w:t>)__,</w:t>
      </w:r>
      <w:r w:rsidR="00654F7C">
        <w:rPr>
          <w:rFonts w:asciiTheme="majorHAnsi" w:eastAsia="微軟正黑體" w:hAnsiTheme="majorHAnsi" w:cstheme="majorHAnsi"/>
        </w:rPr>
        <w:t xml:space="preserve"> </w:t>
      </w:r>
    </w:p>
    <w:p w14:paraId="6E21D722" w14:textId="77777777" w:rsidR="009850C9" w:rsidRDefault="00654F7C" w:rsidP="00613C08">
      <w:pPr>
        <w:pStyle w:val="af1"/>
        <w:spacing w:line="340" w:lineRule="exact"/>
        <w:ind w:leftChars="0" w:left="482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his classmates treated him better and even </w:t>
      </w:r>
      <w:r w:rsidR="00D46EA2">
        <w:rPr>
          <w:rFonts w:asciiTheme="majorHAnsi" w:eastAsia="微軟正黑體" w:hAnsiTheme="majorHAnsi" w:cstheme="majorHAnsi"/>
        </w:rPr>
        <w:t>helped him to g</w:t>
      </w:r>
      <w:r w:rsidR="009850C9">
        <w:rPr>
          <w:rFonts w:asciiTheme="majorHAnsi" w:eastAsia="微軟正黑體" w:hAnsiTheme="majorHAnsi" w:cstheme="majorHAnsi"/>
        </w:rPr>
        <w:t>et away the bullies who made fun</w:t>
      </w:r>
    </w:p>
    <w:p w14:paraId="78F5AD98" w14:textId="7A0F539B" w:rsidR="00613C08" w:rsidRPr="00732B79" w:rsidRDefault="009850C9" w:rsidP="00613C08">
      <w:pPr>
        <w:pStyle w:val="af1"/>
        <w:spacing w:line="340" w:lineRule="exact"/>
        <w:ind w:leftChars="0" w:left="482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>of</w:t>
      </w:r>
      <w:r w:rsidR="00D46EA2">
        <w:rPr>
          <w:rFonts w:asciiTheme="majorHAnsi" w:eastAsia="微軟正黑體" w:hAnsiTheme="majorHAnsi" w:cstheme="majorHAnsi"/>
        </w:rPr>
        <w:t xml:space="preserve"> him. </w:t>
      </w:r>
    </w:p>
    <w:p w14:paraId="65A0C182" w14:textId="1198ADFA" w:rsidR="001C23B0" w:rsidRDefault="00D46EA2" w:rsidP="00613C08">
      <w:pPr>
        <w:pStyle w:val="af1"/>
        <w:spacing w:line="340" w:lineRule="exact"/>
        <w:ind w:leftChars="0" w:left="482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 w:hint="eastAsia"/>
        </w:rPr>
        <w:t>2</w:t>
      </w:r>
      <w:r w:rsidR="00C013BD">
        <w:rPr>
          <w:rFonts w:asciiTheme="majorHAnsi" w:eastAsia="微軟正黑體" w:hAnsiTheme="majorHAnsi" w:cstheme="majorHAnsi"/>
        </w:rPr>
        <w:t>7</w:t>
      </w:r>
      <w:r>
        <w:rPr>
          <w:rFonts w:asciiTheme="majorHAnsi" w:eastAsia="微軟正黑體" w:hAnsiTheme="majorHAnsi" w:cstheme="majorHAnsi"/>
        </w:rPr>
        <w:t>. (A) ten-year-old</w:t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  <w:t>(B) ten-years-old</w:t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  <w:t xml:space="preserve">(C) ten years old </w:t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  <w:t>(D) ten year old</w:t>
      </w:r>
    </w:p>
    <w:p w14:paraId="119D8532" w14:textId="5A534044" w:rsidR="00D46EA2" w:rsidRDefault="00C013BD" w:rsidP="00613C08">
      <w:pPr>
        <w:pStyle w:val="af1"/>
        <w:spacing w:line="340" w:lineRule="exact"/>
        <w:ind w:leftChars="0" w:left="482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>28</w:t>
      </w:r>
      <w:r w:rsidR="00D46EA2">
        <w:rPr>
          <w:rFonts w:asciiTheme="majorHAnsi" w:eastAsia="微軟正黑體" w:hAnsiTheme="majorHAnsi" w:cstheme="majorHAnsi"/>
        </w:rPr>
        <w:t>. (A) looked up</w:t>
      </w:r>
      <w:r w:rsidR="00D46EA2">
        <w:rPr>
          <w:rFonts w:asciiTheme="majorHAnsi" w:eastAsia="微軟正黑體" w:hAnsiTheme="majorHAnsi" w:cstheme="majorHAnsi"/>
        </w:rPr>
        <w:tab/>
      </w:r>
      <w:r w:rsidR="00D46EA2">
        <w:rPr>
          <w:rFonts w:asciiTheme="majorHAnsi" w:eastAsia="微軟正黑體" w:hAnsiTheme="majorHAnsi" w:cstheme="majorHAnsi"/>
        </w:rPr>
        <w:tab/>
        <w:t>(B) looked away</w:t>
      </w:r>
      <w:r w:rsidR="00D46EA2">
        <w:rPr>
          <w:rFonts w:asciiTheme="majorHAnsi" w:eastAsia="微軟正黑體" w:hAnsiTheme="majorHAnsi" w:cstheme="majorHAnsi"/>
        </w:rPr>
        <w:tab/>
      </w:r>
      <w:r w:rsidR="00D46EA2">
        <w:rPr>
          <w:rFonts w:asciiTheme="majorHAnsi" w:eastAsia="微軟正黑體" w:hAnsiTheme="majorHAnsi" w:cstheme="majorHAnsi"/>
        </w:rPr>
        <w:tab/>
        <w:t>(C) looked after</w:t>
      </w:r>
      <w:r w:rsidR="00D46EA2">
        <w:rPr>
          <w:rFonts w:asciiTheme="majorHAnsi" w:eastAsia="微軟正黑體" w:hAnsiTheme="majorHAnsi" w:cstheme="majorHAnsi"/>
        </w:rPr>
        <w:tab/>
      </w:r>
      <w:r w:rsidR="00D46EA2">
        <w:rPr>
          <w:rFonts w:asciiTheme="majorHAnsi" w:eastAsia="微軟正黑體" w:hAnsiTheme="majorHAnsi" w:cstheme="majorHAnsi"/>
        </w:rPr>
        <w:tab/>
        <w:t>(D) looked around</w:t>
      </w:r>
    </w:p>
    <w:p w14:paraId="43075BD0" w14:textId="7C07A7AF" w:rsidR="00D46EA2" w:rsidRDefault="00C013BD" w:rsidP="00613C08">
      <w:pPr>
        <w:pStyle w:val="af1"/>
        <w:spacing w:line="340" w:lineRule="exact"/>
        <w:ind w:leftChars="0" w:left="482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>29</w:t>
      </w:r>
      <w:r w:rsidR="00D46EA2">
        <w:rPr>
          <w:rFonts w:asciiTheme="majorHAnsi" w:eastAsia="微軟正黑體" w:hAnsiTheme="majorHAnsi" w:cstheme="majorHAnsi"/>
        </w:rPr>
        <w:t>. (A) go ahead</w:t>
      </w:r>
      <w:r w:rsidR="00D46EA2">
        <w:rPr>
          <w:rFonts w:asciiTheme="majorHAnsi" w:eastAsia="微軟正黑體" w:hAnsiTheme="majorHAnsi" w:cstheme="majorHAnsi"/>
        </w:rPr>
        <w:tab/>
      </w:r>
      <w:r w:rsidR="00D46EA2">
        <w:rPr>
          <w:rFonts w:asciiTheme="majorHAnsi" w:eastAsia="微軟正黑體" w:hAnsiTheme="majorHAnsi" w:cstheme="majorHAnsi"/>
        </w:rPr>
        <w:tab/>
        <w:t xml:space="preserve">(B) </w:t>
      </w:r>
      <w:r w:rsidR="00F92C04">
        <w:rPr>
          <w:rFonts w:asciiTheme="majorHAnsi" w:eastAsia="微軟正黑體" w:hAnsiTheme="majorHAnsi" w:cstheme="majorHAnsi"/>
        </w:rPr>
        <w:t>go for</w:t>
      </w:r>
      <w:r w:rsidR="00F92C04">
        <w:rPr>
          <w:rFonts w:asciiTheme="majorHAnsi" w:eastAsia="微軟正黑體" w:hAnsiTheme="majorHAnsi" w:cstheme="majorHAnsi"/>
        </w:rPr>
        <w:tab/>
      </w:r>
      <w:r w:rsidR="00F92C04">
        <w:rPr>
          <w:rFonts w:asciiTheme="majorHAnsi" w:eastAsia="微軟正黑體" w:hAnsiTheme="majorHAnsi" w:cstheme="majorHAnsi"/>
        </w:rPr>
        <w:tab/>
      </w:r>
      <w:r w:rsidR="00F92C04">
        <w:rPr>
          <w:rFonts w:asciiTheme="majorHAnsi" w:eastAsia="微軟正黑體" w:hAnsiTheme="majorHAnsi" w:cstheme="majorHAnsi"/>
        </w:rPr>
        <w:tab/>
      </w:r>
      <w:r w:rsidR="00F92C04">
        <w:rPr>
          <w:rFonts w:asciiTheme="majorHAnsi" w:eastAsia="微軟正黑體" w:hAnsiTheme="majorHAnsi" w:cstheme="majorHAnsi"/>
        </w:rPr>
        <w:tab/>
        <w:t>(C) fit in</w:t>
      </w:r>
      <w:r w:rsidR="00F92C04">
        <w:rPr>
          <w:rFonts w:asciiTheme="majorHAnsi" w:eastAsia="微軟正黑體" w:hAnsiTheme="majorHAnsi" w:cstheme="majorHAnsi"/>
        </w:rPr>
        <w:tab/>
      </w:r>
      <w:r w:rsidR="00F92C04">
        <w:rPr>
          <w:rFonts w:asciiTheme="majorHAnsi" w:eastAsia="微軟正黑體" w:hAnsiTheme="majorHAnsi" w:cstheme="majorHAnsi"/>
        </w:rPr>
        <w:tab/>
      </w:r>
      <w:r w:rsidR="00F92C04">
        <w:rPr>
          <w:rFonts w:asciiTheme="majorHAnsi" w:eastAsia="微軟正黑體" w:hAnsiTheme="majorHAnsi" w:cstheme="majorHAnsi"/>
        </w:rPr>
        <w:tab/>
      </w:r>
      <w:r w:rsidR="00F92C04">
        <w:rPr>
          <w:rFonts w:asciiTheme="majorHAnsi" w:eastAsia="微軟正黑體" w:hAnsiTheme="majorHAnsi" w:cstheme="majorHAnsi"/>
        </w:rPr>
        <w:tab/>
        <w:t>(D) fit out</w:t>
      </w:r>
    </w:p>
    <w:p w14:paraId="4DF65EB3" w14:textId="174A93F3" w:rsidR="00F92C04" w:rsidRDefault="00C013BD" w:rsidP="00613C08">
      <w:pPr>
        <w:pStyle w:val="af1"/>
        <w:spacing w:line="340" w:lineRule="exact"/>
        <w:ind w:leftChars="0" w:left="482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>30</w:t>
      </w:r>
      <w:r w:rsidR="00F92C04">
        <w:rPr>
          <w:rFonts w:asciiTheme="majorHAnsi" w:eastAsia="微軟正黑體" w:hAnsiTheme="majorHAnsi" w:cstheme="majorHAnsi"/>
        </w:rPr>
        <w:t xml:space="preserve">. </w:t>
      </w:r>
      <w:r w:rsidR="00701955">
        <w:rPr>
          <w:rFonts w:asciiTheme="majorHAnsi" w:eastAsia="微軟正黑體" w:hAnsiTheme="majorHAnsi" w:cstheme="majorHAnsi"/>
        </w:rPr>
        <w:t>(A) talked</w:t>
      </w:r>
      <w:r w:rsidR="00701955">
        <w:rPr>
          <w:rFonts w:asciiTheme="majorHAnsi" w:eastAsia="微軟正黑體" w:hAnsiTheme="majorHAnsi" w:cstheme="majorHAnsi"/>
        </w:rPr>
        <w:tab/>
      </w:r>
      <w:r w:rsidR="00701955">
        <w:rPr>
          <w:rFonts w:asciiTheme="majorHAnsi" w:eastAsia="微軟正黑體" w:hAnsiTheme="majorHAnsi" w:cstheme="majorHAnsi"/>
        </w:rPr>
        <w:tab/>
      </w:r>
      <w:r w:rsidR="00701955">
        <w:rPr>
          <w:rFonts w:asciiTheme="majorHAnsi" w:eastAsia="微軟正黑體" w:hAnsiTheme="majorHAnsi" w:cstheme="majorHAnsi"/>
        </w:rPr>
        <w:tab/>
        <w:t>(B) to talk</w:t>
      </w:r>
      <w:r w:rsidR="00701955">
        <w:rPr>
          <w:rFonts w:asciiTheme="majorHAnsi" w:eastAsia="微軟正黑體" w:hAnsiTheme="majorHAnsi" w:cstheme="majorHAnsi"/>
        </w:rPr>
        <w:tab/>
      </w:r>
      <w:r w:rsidR="00701955">
        <w:rPr>
          <w:rFonts w:asciiTheme="majorHAnsi" w:eastAsia="微軟正黑體" w:hAnsiTheme="majorHAnsi" w:cstheme="majorHAnsi"/>
        </w:rPr>
        <w:tab/>
      </w:r>
      <w:r w:rsidR="00701955">
        <w:rPr>
          <w:rFonts w:asciiTheme="majorHAnsi" w:eastAsia="微軟正黑體" w:hAnsiTheme="majorHAnsi" w:cstheme="majorHAnsi"/>
        </w:rPr>
        <w:tab/>
      </w:r>
      <w:r w:rsidR="00701955">
        <w:rPr>
          <w:rFonts w:asciiTheme="majorHAnsi" w:eastAsia="微軟正黑體" w:hAnsiTheme="majorHAnsi" w:cstheme="majorHAnsi"/>
        </w:rPr>
        <w:tab/>
        <w:t xml:space="preserve">(C) </w:t>
      </w:r>
      <w:r w:rsidR="000D531E">
        <w:rPr>
          <w:rFonts w:asciiTheme="majorHAnsi" w:eastAsia="微軟正黑體" w:hAnsiTheme="majorHAnsi" w:cstheme="majorHAnsi"/>
        </w:rPr>
        <w:t xml:space="preserve">be </w:t>
      </w:r>
      <w:r w:rsidR="00701955">
        <w:rPr>
          <w:rFonts w:asciiTheme="majorHAnsi" w:eastAsia="微軟正黑體" w:hAnsiTheme="majorHAnsi" w:cstheme="majorHAnsi"/>
        </w:rPr>
        <w:t>talk</w:t>
      </w:r>
      <w:r w:rsidR="000D531E">
        <w:rPr>
          <w:rFonts w:asciiTheme="majorHAnsi" w:eastAsia="微軟正黑體" w:hAnsiTheme="majorHAnsi" w:cstheme="majorHAnsi"/>
        </w:rPr>
        <w:t>ing</w:t>
      </w:r>
      <w:r w:rsidR="000D531E">
        <w:rPr>
          <w:rFonts w:asciiTheme="majorHAnsi" w:eastAsia="微軟正黑體" w:hAnsiTheme="majorHAnsi" w:cstheme="majorHAnsi"/>
        </w:rPr>
        <w:tab/>
      </w:r>
      <w:r w:rsidR="000D531E">
        <w:rPr>
          <w:rFonts w:asciiTheme="majorHAnsi" w:eastAsia="微軟正黑體" w:hAnsiTheme="majorHAnsi" w:cstheme="majorHAnsi"/>
        </w:rPr>
        <w:tab/>
      </w:r>
      <w:r w:rsidR="000D531E">
        <w:rPr>
          <w:rFonts w:asciiTheme="majorHAnsi" w:eastAsia="微軟正黑體" w:hAnsiTheme="majorHAnsi" w:cstheme="majorHAnsi"/>
        </w:rPr>
        <w:tab/>
      </w:r>
      <w:r w:rsidR="00701955">
        <w:rPr>
          <w:rFonts w:asciiTheme="majorHAnsi" w:eastAsia="微軟正黑體" w:hAnsiTheme="majorHAnsi" w:cstheme="majorHAnsi"/>
        </w:rPr>
        <w:t>(D) talking</w:t>
      </w:r>
    </w:p>
    <w:p w14:paraId="04E56FAD" w14:textId="5E7BC198" w:rsidR="00701955" w:rsidRDefault="00C013BD" w:rsidP="00613C08">
      <w:pPr>
        <w:pStyle w:val="af1"/>
        <w:spacing w:line="340" w:lineRule="exact"/>
        <w:ind w:leftChars="0" w:left="482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>31</w:t>
      </w:r>
      <w:r w:rsidR="00701955">
        <w:rPr>
          <w:rFonts w:asciiTheme="majorHAnsi" w:eastAsia="微軟正黑體" w:hAnsiTheme="majorHAnsi" w:cstheme="majorHAnsi"/>
        </w:rPr>
        <w:t xml:space="preserve">. (A) </w:t>
      </w:r>
      <w:r w:rsidR="003B3F2C">
        <w:rPr>
          <w:rFonts w:asciiTheme="majorHAnsi" w:eastAsia="微軟正黑體" w:hAnsiTheme="majorHAnsi" w:cstheme="majorHAnsi"/>
        </w:rPr>
        <w:t>so</w:t>
      </w:r>
      <w:r w:rsidR="003B3F2C">
        <w:rPr>
          <w:rFonts w:asciiTheme="majorHAnsi" w:eastAsia="微軟正黑體" w:hAnsiTheme="majorHAnsi" w:cstheme="majorHAnsi"/>
        </w:rPr>
        <w:tab/>
      </w:r>
      <w:r w:rsidR="003B3F2C">
        <w:rPr>
          <w:rFonts w:asciiTheme="majorHAnsi" w:eastAsia="微軟正黑體" w:hAnsiTheme="majorHAnsi" w:cstheme="majorHAnsi"/>
        </w:rPr>
        <w:tab/>
      </w:r>
      <w:r w:rsidR="003B3F2C">
        <w:rPr>
          <w:rFonts w:asciiTheme="majorHAnsi" w:eastAsia="微軟正黑體" w:hAnsiTheme="majorHAnsi" w:cstheme="majorHAnsi"/>
        </w:rPr>
        <w:tab/>
      </w:r>
      <w:r w:rsidR="003B3F2C">
        <w:rPr>
          <w:rFonts w:asciiTheme="majorHAnsi" w:eastAsia="微軟正黑體" w:hAnsiTheme="majorHAnsi" w:cstheme="majorHAnsi"/>
        </w:rPr>
        <w:tab/>
        <w:t>(B) very</w:t>
      </w:r>
      <w:r w:rsidR="003B3F2C">
        <w:rPr>
          <w:rFonts w:asciiTheme="majorHAnsi" w:eastAsia="微軟正黑體" w:hAnsiTheme="majorHAnsi" w:cstheme="majorHAnsi"/>
        </w:rPr>
        <w:tab/>
      </w:r>
      <w:r w:rsidR="003B3F2C">
        <w:rPr>
          <w:rFonts w:asciiTheme="majorHAnsi" w:eastAsia="微軟正黑體" w:hAnsiTheme="majorHAnsi" w:cstheme="majorHAnsi"/>
        </w:rPr>
        <w:tab/>
      </w:r>
      <w:r w:rsidR="003B3F2C">
        <w:rPr>
          <w:rFonts w:asciiTheme="majorHAnsi" w:eastAsia="微軟正黑體" w:hAnsiTheme="majorHAnsi" w:cstheme="majorHAnsi"/>
        </w:rPr>
        <w:tab/>
      </w:r>
      <w:r w:rsidR="003B3F2C">
        <w:rPr>
          <w:rFonts w:asciiTheme="majorHAnsi" w:eastAsia="微軟正黑體" w:hAnsiTheme="majorHAnsi" w:cstheme="majorHAnsi"/>
        </w:rPr>
        <w:tab/>
        <w:t>(C) much</w:t>
      </w:r>
      <w:r w:rsidR="003B3F2C">
        <w:rPr>
          <w:rFonts w:asciiTheme="majorHAnsi" w:eastAsia="微軟正黑體" w:hAnsiTheme="majorHAnsi" w:cstheme="majorHAnsi"/>
        </w:rPr>
        <w:tab/>
      </w:r>
      <w:r w:rsidR="003B3F2C">
        <w:rPr>
          <w:rFonts w:asciiTheme="majorHAnsi" w:eastAsia="微軟正黑體" w:hAnsiTheme="majorHAnsi" w:cstheme="majorHAnsi"/>
        </w:rPr>
        <w:tab/>
      </w:r>
      <w:r w:rsidR="003B3F2C">
        <w:rPr>
          <w:rFonts w:asciiTheme="majorHAnsi" w:eastAsia="微軟正黑體" w:hAnsiTheme="majorHAnsi" w:cstheme="majorHAnsi"/>
        </w:rPr>
        <w:tab/>
      </w:r>
      <w:r w:rsidR="003B3F2C">
        <w:rPr>
          <w:rFonts w:asciiTheme="majorHAnsi" w:eastAsia="微軟正黑體" w:hAnsiTheme="majorHAnsi" w:cstheme="majorHAnsi"/>
        </w:rPr>
        <w:tab/>
        <w:t>(D) such</w:t>
      </w:r>
    </w:p>
    <w:p w14:paraId="3F3A2F81" w14:textId="3D342C48" w:rsidR="00B62B52" w:rsidRDefault="00C013BD" w:rsidP="00613C08">
      <w:pPr>
        <w:pStyle w:val="af1"/>
        <w:spacing w:line="340" w:lineRule="exact"/>
        <w:ind w:leftChars="0" w:left="482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>32</w:t>
      </w:r>
      <w:r w:rsidR="00B62B52">
        <w:rPr>
          <w:rFonts w:asciiTheme="majorHAnsi" w:eastAsia="微軟正黑體" w:hAnsiTheme="majorHAnsi" w:cstheme="majorHAnsi"/>
        </w:rPr>
        <w:t>. (A) hang on</w:t>
      </w:r>
      <w:r w:rsidR="00B62B52">
        <w:rPr>
          <w:rFonts w:asciiTheme="majorHAnsi" w:eastAsia="微軟正黑體" w:hAnsiTheme="majorHAnsi" w:cstheme="majorHAnsi"/>
        </w:rPr>
        <w:tab/>
      </w:r>
      <w:r w:rsidR="00B62B52">
        <w:rPr>
          <w:rFonts w:asciiTheme="majorHAnsi" w:eastAsia="微軟正黑體" w:hAnsiTheme="majorHAnsi" w:cstheme="majorHAnsi"/>
        </w:rPr>
        <w:tab/>
        <w:t xml:space="preserve">(B) hang out </w:t>
      </w:r>
      <w:r w:rsidR="00B62B52">
        <w:rPr>
          <w:rFonts w:asciiTheme="majorHAnsi" w:eastAsia="微軟正黑體" w:hAnsiTheme="majorHAnsi" w:cstheme="majorHAnsi"/>
        </w:rPr>
        <w:tab/>
      </w:r>
      <w:r w:rsidR="00B62B52">
        <w:rPr>
          <w:rFonts w:asciiTheme="majorHAnsi" w:eastAsia="微軟正黑體" w:hAnsiTheme="majorHAnsi" w:cstheme="majorHAnsi"/>
        </w:rPr>
        <w:tab/>
      </w:r>
      <w:r w:rsidR="00B62B52">
        <w:rPr>
          <w:rFonts w:asciiTheme="majorHAnsi" w:eastAsia="微軟正黑體" w:hAnsiTheme="majorHAnsi" w:cstheme="majorHAnsi"/>
        </w:rPr>
        <w:tab/>
        <w:t>(C) hang up</w:t>
      </w:r>
      <w:r w:rsidR="00B62B52">
        <w:rPr>
          <w:rFonts w:asciiTheme="majorHAnsi" w:eastAsia="微軟正黑體" w:hAnsiTheme="majorHAnsi" w:cstheme="majorHAnsi"/>
        </w:rPr>
        <w:tab/>
      </w:r>
      <w:r w:rsidR="00B62B52">
        <w:rPr>
          <w:rFonts w:asciiTheme="majorHAnsi" w:eastAsia="微軟正黑體" w:hAnsiTheme="majorHAnsi" w:cstheme="majorHAnsi"/>
        </w:rPr>
        <w:tab/>
      </w:r>
      <w:r w:rsidR="00B62B52">
        <w:rPr>
          <w:rFonts w:asciiTheme="majorHAnsi" w:eastAsia="微軟正黑體" w:hAnsiTheme="majorHAnsi" w:cstheme="majorHAnsi"/>
        </w:rPr>
        <w:tab/>
        <w:t>(D) hang in</w:t>
      </w:r>
    </w:p>
    <w:p w14:paraId="62B83768" w14:textId="396C461F" w:rsidR="009850C9" w:rsidRPr="00D46EA2" w:rsidRDefault="00C013BD" w:rsidP="00613C08">
      <w:pPr>
        <w:pStyle w:val="af1"/>
        <w:spacing w:line="340" w:lineRule="exact"/>
        <w:ind w:leftChars="0" w:left="482"/>
        <w:rPr>
          <w:rFonts w:asciiTheme="majorHAnsi" w:eastAsia="微軟正黑體" w:hAnsiTheme="majorHAnsi" w:cstheme="majorHAnsi"/>
          <w:b/>
        </w:rPr>
      </w:pPr>
      <w:r>
        <w:rPr>
          <w:rFonts w:asciiTheme="majorHAnsi" w:eastAsia="微軟正黑體" w:hAnsiTheme="majorHAnsi" w:cstheme="majorHAnsi"/>
        </w:rPr>
        <w:t>33</w:t>
      </w:r>
      <w:r w:rsidR="000D531E">
        <w:rPr>
          <w:rFonts w:asciiTheme="majorHAnsi" w:eastAsia="微軟正黑體" w:hAnsiTheme="majorHAnsi" w:cstheme="majorHAnsi"/>
        </w:rPr>
        <w:t>. (A) Hopeful</w:t>
      </w:r>
      <w:r w:rsidR="009850C9">
        <w:rPr>
          <w:rFonts w:asciiTheme="majorHAnsi" w:eastAsia="微軟正黑體" w:hAnsiTheme="majorHAnsi" w:cstheme="majorHAnsi"/>
        </w:rPr>
        <w:t>ly</w:t>
      </w:r>
      <w:r w:rsidR="009850C9">
        <w:rPr>
          <w:rFonts w:asciiTheme="majorHAnsi" w:eastAsia="微軟正黑體" w:hAnsiTheme="majorHAnsi" w:cstheme="majorHAnsi"/>
        </w:rPr>
        <w:tab/>
      </w:r>
      <w:r w:rsidR="009850C9">
        <w:rPr>
          <w:rFonts w:asciiTheme="majorHAnsi" w:eastAsia="微軟正黑體" w:hAnsiTheme="majorHAnsi" w:cstheme="majorHAnsi"/>
        </w:rPr>
        <w:tab/>
        <w:t>(B) Sadly</w:t>
      </w:r>
      <w:r w:rsidR="009850C9">
        <w:rPr>
          <w:rFonts w:asciiTheme="majorHAnsi" w:eastAsia="微軟正黑體" w:hAnsiTheme="majorHAnsi" w:cstheme="majorHAnsi"/>
        </w:rPr>
        <w:tab/>
      </w:r>
      <w:r w:rsidR="009850C9">
        <w:rPr>
          <w:rFonts w:asciiTheme="majorHAnsi" w:eastAsia="微軟正黑體" w:hAnsiTheme="majorHAnsi" w:cstheme="majorHAnsi"/>
        </w:rPr>
        <w:tab/>
      </w:r>
      <w:r w:rsidR="009850C9">
        <w:rPr>
          <w:rFonts w:asciiTheme="majorHAnsi" w:eastAsia="微軟正黑體" w:hAnsiTheme="majorHAnsi" w:cstheme="majorHAnsi"/>
        </w:rPr>
        <w:tab/>
      </w:r>
      <w:r w:rsidR="009850C9">
        <w:rPr>
          <w:rFonts w:asciiTheme="majorHAnsi" w:eastAsia="微軟正黑體" w:hAnsiTheme="majorHAnsi" w:cstheme="majorHAnsi"/>
        </w:rPr>
        <w:tab/>
        <w:t>(C) Gradua</w:t>
      </w:r>
      <w:r w:rsidR="000D531E">
        <w:rPr>
          <w:rFonts w:asciiTheme="majorHAnsi" w:eastAsia="微軟正黑體" w:hAnsiTheme="majorHAnsi" w:cstheme="majorHAnsi"/>
        </w:rPr>
        <w:t>lly</w:t>
      </w:r>
      <w:r w:rsidR="000D531E">
        <w:rPr>
          <w:rFonts w:asciiTheme="majorHAnsi" w:eastAsia="微軟正黑體" w:hAnsiTheme="majorHAnsi" w:cstheme="majorHAnsi"/>
        </w:rPr>
        <w:tab/>
      </w:r>
      <w:r w:rsidR="000D531E">
        <w:rPr>
          <w:rFonts w:asciiTheme="majorHAnsi" w:eastAsia="微軟正黑體" w:hAnsiTheme="majorHAnsi" w:cstheme="majorHAnsi"/>
        </w:rPr>
        <w:tab/>
      </w:r>
      <w:r w:rsidR="000D531E">
        <w:rPr>
          <w:rFonts w:asciiTheme="majorHAnsi" w:eastAsia="微軟正黑體" w:hAnsiTheme="majorHAnsi" w:cstheme="majorHAnsi"/>
        </w:rPr>
        <w:tab/>
        <w:t>(D) Usually</w:t>
      </w:r>
    </w:p>
    <w:p w14:paraId="5F6BE358" w14:textId="0EBE1111" w:rsidR="001C23B0" w:rsidRPr="00BA0A10" w:rsidRDefault="001C23B0" w:rsidP="003067D7">
      <w:pPr>
        <w:spacing w:line="180" w:lineRule="exact"/>
        <w:rPr>
          <w:rFonts w:asciiTheme="majorHAnsi" w:eastAsia="微軟正黑體" w:hAnsiTheme="majorHAnsi" w:cstheme="majorHAnsi"/>
          <w:b/>
        </w:rPr>
      </w:pPr>
    </w:p>
    <w:p w14:paraId="7BC94425" w14:textId="08094BA4" w:rsidR="000F4C3C" w:rsidRPr="0084479A" w:rsidRDefault="0084479A" w:rsidP="0084479A">
      <w:pPr>
        <w:spacing w:line="500" w:lineRule="exact"/>
        <w:rPr>
          <w:rFonts w:ascii="微軟正黑體" w:eastAsia="微軟正黑體" w:hAnsi="微軟正黑體" w:cstheme="majorHAnsi"/>
          <w:b/>
        </w:rPr>
      </w:pPr>
      <w:r w:rsidRPr="0084479A">
        <w:rPr>
          <w:rFonts w:ascii="微軟正黑體" w:eastAsia="微軟正黑體" w:hAnsi="微軟正黑體" w:cstheme="majorHAnsi" w:hint="eastAsia"/>
          <w:b/>
        </w:rPr>
        <w:t xml:space="preserve">四. </w:t>
      </w:r>
      <w:r w:rsidR="000F4C3C" w:rsidRPr="0084479A">
        <w:rPr>
          <w:rFonts w:ascii="微軟正黑體" w:eastAsia="微軟正黑體" w:hAnsi="微軟正黑體" w:cstheme="majorHAnsi" w:hint="eastAsia"/>
          <w:b/>
        </w:rPr>
        <w:t xml:space="preserve">對話 </w:t>
      </w:r>
      <w:r w:rsidR="0095657F">
        <w:rPr>
          <w:rFonts w:ascii="微軟正黑體" w:eastAsia="微軟正黑體" w:hAnsi="微軟正黑體" w:cstheme="majorHAnsi"/>
          <w:b/>
        </w:rPr>
        <w:t>8</w:t>
      </w:r>
      <w:r w:rsidR="001E41B8" w:rsidRPr="0084479A">
        <w:rPr>
          <w:rFonts w:ascii="微軟正黑體" w:eastAsia="微軟正黑體" w:hAnsi="微軟正黑體" w:cstheme="majorHAnsi"/>
          <w:b/>
        </w:rPr>
        <w:t>%</w:t>
      </w:r>
    </w:p>
    <w:p w14:paraId="7C4F496D" w14:textId="06B8E50A" w:rsidR="004C03E7" w:rsidRPr="00DE0501" w:rsidRDefault="00C013BD" w:rsidP="003067D7">
      <w:pPr>
        <w:spacing w:line="360" w:lineRule="exact"/>
        <w:ind w:firstLineChars="150" w:firstLine="360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>34</w:t>
      </w:r>
      <w:r w:rsidR="004C03E7" w:rsidRPr="00DE0501">
        <w:rPr>
          <w:rFonts w:asciiTheme="majorHAnsi" w:eastAsia="微軟正黑體" w:hAnsiTheme="majorHAnsi" w:cstheme="majorHAnsi"/>
        </w:rPr>
        <w:t xml:space="preserve">. </w:t>
      </w:r>
      <w:r w:rsidR="004C03E7" w:rsidRPr="00DE0501">
        <w:rPr>
          <w:rFonts w:asciiTheme="majorHAnsi" w:eastAsia="微軟正黑體" w:hAnsiTheme="majorHAnsi" w:cstheme="majorHAnsi"/>
          <w:b/>
        </w:rPr>
        <w:t>John</w:t>
      </w:r>
      <w:r w:rsidR="004C03E7" w:rsidRPr="00DE0501">
        <w:rPr>
          <w:rFonts w:asciiTheme="majorHAnsi" w:eastAsia="微軟正黑體" w:hAnsiTheme="majorHAnsi" w:cstheme="majorHAnsi"/>
        </w:rPr>
        <w:t>: I’m going to a camping trip next Saturday. Would you like to come?</w:t>
      </w:r>
    </w:p>
    <w:p w14:paraId="1BCE4A9D" w14:textId="042AD16C" w:rsidR="004C03E7" w:rsidRDefault="004C03E7" w:rsidP="000D531E">
      <w:pPr>
        <w:pStyle w:val="af1"/>
        <w:spacing w:line="360" w:lineRule="exact"/>
        <w:ind w:leftChars="0" w:left="482" w:firstLineChars="100" w:firstLine="240"/>
        <w:rPr>
          <w:rFonts w:asciiTheme="majorHAnsi" w:eastAsia="微軟正黑體" w:hAnsiTheme="majorHAnsi" w:cstheme="majorHAnsi"/>
        </w:rPr>
      </w:pPr>
      <w:r w:rsidRPr="00DE0501">
        <w:rPr>
          <w:rFonts w:asciiTheme="majorHAnsi" w:eastAsia="微軟正黑體" w:hAnsiTheme="majorHAnsi" w:cstheme="majorHAnsi"/>
          <w:b/>
        </w:rPr>
        <w:t xml:space="preserve">Liz: </w:t>
      </w:r>
      <w:r>
        <w:rPr>
          <w:rFonts w:asciiTheme="majorHAnsi" w:eastAsia="微軟正黑體" w:hAnsiTheme="majorHAnsi" w:cstheme="majorHAnsi"/>
        </w:rPr>
        <w:t>What kind of camping trip is it?</w:t>
      </w:r>
    </w:p>
    <w:p w14:paraId="4A4C55AB" w14:textId="2B83E65A" w:rsidR="004C03E7" w:rsidRDefault="004C03E7" w:rsidP="000D531E">
      <w:pPr>
        <w:pStyle w:val="af1"/>
        <w:spacing w:line="360" w:lineRule="exact"/>
        <w:ind w:leftChars="0" w:left="482" w:firstLineChars="100" w:firstLine="240"/>
        <w:rPr>
          <w:rFonts w:asciiTheme="majorHAnsi" w:eastAsia="微軟正黑體" w:hAnsiTheme="majorHAnsi" w:cstheme="majorHAnsi"/>
        </w:rPr>
      </w:pPr>
      <w:r w:rsidRPr="00DE0501">
        <w:rPr>
          <w:rFonts w:asciiTheme="majorHAnsi" w:eastAsia="微軟正黑體" w:hAnsiTheme="majorHAnsi" w:cstheme="majorHAnsi"/>
          <w:b/>
        </w:rPr>
        <w:t>John:</w:t>
      </w:r>
      <w:r>
        <w:rPr>
          <w:rFonts w:asciiTheme="majorHAnsi" w:eastAsia="微軟正黑體" w:hAnsiTheme="majorHAnsi" w:cstheme="majorHAnsi"/>
        </w:rPr>
        <w:t xml:space="preserve"> Oh, we will do a scavenger hunt and go on a night hike.</w:t>
      </w:r>
    </w:p>
    <w:p w14:paraId="61F38353" w14:textId="4407CB6C" w:rsidR="004C03E7" w:rsidRPr="00DE0501" w:rsidRDefault="004C03E7" w:rsidP="00DE0501">
      <w:pPr>
        <w:spacing w:line="360" w:lineRule="exact"/>
        <w:ind w:firstLineChars="150" w:firstLine="360"/>
        <w:rPr>
          <w:rFonts w:asciiTheme="majorHAnsi" w:eastAsia="微軟正黑體" w:hAnsiTheme="majorHAnsi" w:cstheme="majorHAnsi"/>
        </w:rPr>
      </w:pPr>
      <w:r w:rsidRPr="00DE0501">
        <w:rPr>
          <w:rFonts w:asciiTheme="majorHAnsi" w:eastAsia="微軟正黑體" w:hAnsiTheme="majorHAnsi" w:cstheme="majorHAnsi"/>
        </w:rPr>
        <w:t xml:space="preserve"> </w:t>
      </w:r>
      <w:r w:rsidR="003067D7">
        <w:rPr>
          <w:rFonts w:asciiTheme="majorHAnsi" w:eastAsia="微軟正黑體" w:hAnsiTheme="majorHAnsi" w:cstheme="majorHAnsi"/>
        </w:rPr>
        <w:t xml:space="preserve">  </w:t>
      </w:r>
      <w:r w:rsidRPr="00DE0501">
        <w:rPr>
          <w:rFonts w:asciiTheme="majorHAnsi" w:eastAsia="微軟正黑體" w:hAnsiTheme="majorHAnsi" w:cstheme="majorHAnsi"/>
          <w:b/>
        </w:rPr>
        <w:t>Liz:</w:t>
      </w:r>
      <w:r w:rsidRPr="00DE0501">
        <w:rPr>
          <w:rFonts w:asciiTheme="majorHAnsi" w:eastAsia="微軟正黑體" w:hAnsiTheme="majorHAnsi" w:cstheme="majorHAnsi"/>
        </w:rPr>
        <w:t xml:space="preserve"> Sure, count me in! ________.</w:t>
      </w:r>
    </w:p>
    <w:p w14:paraId="55542DCE" w14:textId="3EACFB07" w:rsidR="004C03E7" w:rsidRDefault="004C03E7" w:rsidP="003067D7">
      <w:pPr>
        <w:pStyle w:val="af1"/>
        <w:spacing w:line="360" w:lineRule="exact"/>
        <w:ind w:leftChars="0" w:left="482" w:firstLineChars="100" w:firstLine="240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>(A) I’m eager to do something exciting.</w:t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 w:rsidR="00DE0501"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>(B) I can build a tent</w:t>
      </w:r>
    </w:p>
    <w:p w14:paraId="70BEF4A7" w14:textId="12E24247" w:rsidR="004C03E7" w:rsidRPr="00DE0501" w:rsidRDefault="004C03E7" w:rsidP="00DE0501">
      <w:pPr>
        <w:spacing w:line="360" w:lineRule="exact"/>
        <w:ind w:firstLineChars="150" w:firstLine="360"/>
        <w:rPr>
          <w:rFonts w:asciiTheme="majorHAnsi" w:eastAsia="微軟正黑體" w:hAnsiTheme="majorHAnsi" w:cstheme="majorHAnsi"/>
        </w:rPr>
      </w:pPr>
      <w:r w:rsidRPr="00DE0501">
        <w:rPr>
          <w:rFonts w:asciiTheme="majorHAnsi" w:eastAsia="微軟正黑體" w:hAnsiTheme="majorHAnsi" w:cstheme="majorHAnsi"/>
        </w:rPr>
        <w:t xml:space="preserve"> </w:t>
      </w:r>
      <w:r w:rsidR="003067D7">
        <w:rPr>
          <w:rFonts w:asciiTheme="majorHAnsi" w:eastAsia="微軟正黑體" w:hAnsiTheme="majorHAnsi" w:cstheme="majorHAnsi"/>
        </w:rPr>
        <w:t xml:space="preserve">  </w:t>
      </w:r>
      <w:r w:rsidRPr="00DE0501">
        <w:rPr>
          <w:rFonts w:asciiTheme="majorHAnsi" w:eastAsia="微軟正黑體" w:hAnsiTheme="majorHAnsi" w:cstheme="majorHAnsi"/>
        </w:rPr>
        <w:t xml:space="preserve">(C) I feel like taking a trip to Canada </w:t>
      </w:r>
      <w:r w:rsidRPr="00DE0501">
        <w:rPr>
          <w:rFonts w:asciiTheme="majorHAnsi" w:eastAsia="微軟正黑體" w:hAnsiTheme="majorHAnsi" w:cstheme="majorHAnsi"/>
        </w:rPr>
        <w:tab/>
      </w:r>
      <w:r w:rsidRPr="00DE0501">
        <w:rPr>
          <w:rFonts w:asciiTheme="majorHAnsi" w:eastAsia="微軟正黑體" w:hAnsiTheme="majorHAnsi" w:cstheme="majorHAnsi"/>
        </w:rPr>
        <w:tab/>
      </w:r>
      <w:r w:rsidRPr="00DE0501">
        <w:rPr>
          <w:rFonts w:asciiTheme="majorHAnsi" w:eastAsia="微軟正黑體" w:hAnsiTheme="majorHAnsi" w:cstheme="majorHAnsi"/>
        </w:rPr>
        <w:tab/>
      </w:r>
      <w:r w:rsidR="00F42E10">
        <w:rPr>
          <w:rFonts w:asciiTheme="majorHAnsi" w:eastAsia="微軟正黑體" w:hAnsiTheme="majorHAnsi" w:cstheme="majorHAnsi"/>
        </w:rPr>
        <w:tab/>
      </w:r>
      <w:r w:rsidRPr="00DE0501">
        <w:rPr>
          <w:rFonts w:asciiTheme="majorHAnsi" w:eastAsia="微軟正黑體" w:hAnsiTheme="majorHAnsi" w:cstheme="majorHAnsi"/>
        </w:rPr>
        <w:t>(D) I’m looking for a hunter</w:t>
      </w:r>
    </w:p>
    <w:p w14:paraId="6849B36D" w14:textId="6F7E4C37" w:rsidR="00DE0501" w:rsidRDefault="00C013BD" w:rsidP="003067D7">
      <w:pPr>
        <w:pStyle w:val="af2"/>
        <w:tabs>
          <w:tab w:val="left" w:pos="1309"/>
        </w:tabs>
        <w:ind w:leftChars="135" w:left="470" w:hangingChars="63" w:hanging="146"/>
        <w:rPr>
          <w:rFonts w:asciiTheme="majorHAnsi" w:hAnsiTheme="majorHAnsi"/>
          <w:szCs w:val="24"/>
        </w:rPr>
      </w:pPr>
      <w:r>
        <w:rPr>
          <w:rFonts w:asciiTheme="majorHAnsi" w:eastAsia="微軟正黑體" w:hAnsiTheme="majorHAnsi" w:cstheme="majorHAnsi"/>
        </w:rPr>
        <w:t>35</w:t>
      </w:r>
      <w:r w:rsidR="004C03E7">
        <w:rPr>
          <w:rFonts w:asciiTheme="majorHAnsi" w:eastAsia="微軟正黑體" w:hAnsiTheme="majorHAnsi" w:cstheme="majorHAnsi"/>
        </w:rPr>
        <w:t xml:space="preserve">. </w:t>
      </w:r>
      <w:r w:rsidR="00DE0501" w:rsidRPr="00DE0501">
        <w:rPr>
          <w:rFonts w:asciiTheme="majorHAnsi" w:hAnsiTheme="majorHAnsi"/>
          <w:b/>
          <w:kern w:val="0"/>
          <w:szCs w:val="24"/>
        </w:rPr>
        <w:t>Brandon:</w:t>
      </w:r>
      <w:r w:rsidR="003067D7">
        <w:rPr>
          <w:rFonts w:asciiTheme="majorHAnsi" w:hAnsiTheme="majorHAnsi"/>
          <w:b/>
          <w:kern w:val="0"/>
          <w:szCs w:val="24"/>
        </w:rPr>
        <w:t xml:space="preserve"> </w:t>
      </w:r>
      <w:r w:rsidR="00DE0501" w:rsidRPr="00DE0501">
        <w:rPr>
          <w:rFonts w:asciiTheme="majorHAnsi" w:hAnsiTheme="majorHAnsi"/>
          <w:szCs w:val="24"/>
        </w:rPr>
        <w:t xml:space="preserve">College isn’t just about studying. You can also participate in school clubs, </w:t>
      </w:r>
    </w:p>
    <w:p w14:paraId="6B91FE7E" w14:textId="3D34D9A6" w:rsidR="00DE0501" w:rsidRPr="00DE0501" w:rsidRDefault="00DE0501" w:rsidP="003067D7">
      <w:pPr>
        <w:pStyle w:val="af2"/>
        <w:tabs>
          <w:tab w:val="left" w:pos="1309"/>
        </w:tabs>
        <w:ind w:leftChars="308" w:left="739" w:firstLineChars="350" w:firstLine="812"/>
        <w:rPr>
          <w:rFonts w:asciiTheme="majorHAnsi" w:hAnsiTheme="majorHAnsi"/>
          <w:szCs w:val="24"/>
        </w:rPr>
      </w:pPr>
      <w:r w:rsidRPr="00DE0501">
        <w:rPr>
          <w:rFonts w:asciiTheme="majorHAnsi" w:hAnsiTheme="majorHAnsi"/>
          <w:szCs w:val="24"/>
        </w:rPr>
        <w:t>exch</w:t>
      </w:r>
      <w:r>
        <w:rPr>
          <w:rFonts w:asciiTheme="majorHAnsi" w:hAnsiTheme="majorHAnsi"/>
          <w:szCs w:val="24"/>
        </w:rPr>
        <w:t>ange programs, and internships.</w:t>
      </w:r>
    </w:p>
    <w:p w14:paraId="5ADD2607" w14:textId="77777777" w:rsidR="00DE0501" w:rsidRPr="00DE0501" w:rsidRDefault="00DE0501" w:rsidP="000D531E">
      <w:pPr>
        <w:pStyle w:val="ABCD"/>
        <w:ind w:leftChars="158" w:left="379" w:firstLineChars="150" w:firstLine="348"/>
        <w:rPr>
          <w:rFonts w:asciiTheme="majorHAnsi" w:hAnsiTheme="majorHAnsi"/>
          <w:szCs w:val="24"/>
        </w:rPr>
      </w:pPr>
      <w:r w:rsidRPr="00DE0501">
        <w:rPr>
          <w:rFonts w:asciiTheme="majorHAnsi" w:hAnsiTheme="majorHAnsi"/>
          <w:b/>
          <w:kern w:val="0"/>
          <w:szCs w:val="24"/>
        </w:rPr>
        <w:t>Charlotte:</w:t>
      </w:r>
      <w:r w:rsidRPr="00DE0501">
        <w:rPr>
          <w:rFonts w:asciiTheme="majorHAnsi" w:hAnsiTheme="majorHAnsi"/>
          <w:szCs w:val="24"/>
        </w:rPr>
        <w:t xml:space="preserve"> </w:t>
      </w:r>
      <w:r w:rsidRPr="00DE0501">
        <w:rPr>
          <w:rFonts w:asciiTheme="majorHAnsi" w:hAnsiTheme="majorHAnsi"/>
          <w:szCs w:val="24"/>
          <w:u w:val="single"/>
        </w:rPr>
        <w:t xml:space="preserve">　　　　　　</w:t>
      </w:r>
    </w:p>
    <w:p w14:paraId="7108B6ED" w14:textId="78DB3602" w:rsidR="00DE0501" w:rsidRPr="00DE0501" w:rsidRDefault="00DE0501" w:rsidP="000D531E">
      <w:pPr>
        <w:pStyle w:val="ABCD"/>
        <w:ind w:leftChars="158" w:left="379" w:firstLineChars="50" w:firstLine="116"/>
        <w:rPr>
          <w:rFonts w:asciiTheme="majorHAnsi" w:hAnsiTheme="majorHAnsi"/>
          <w:szCs w:val="24"/>
        </w:rPr>
      </w:pPr>
      <w:r w:rsidRPr="00DE0501">
        <w:rPr>
          <w:rFonts w:asciiTheme="majorHAnsi" w:hAnsiTheme="majorHAnsi"/>
          <w:b/>
          <w:kern w:val="0"/>
          <w:szCs w:val="24"/>
        </w:rPr>
        <w:t>Brandon:</w:t>
      </w:r>
      <w:r w:rsidRPr="00DE0501">
        <w:rPr>
          <w:rFonts w:asciiTheme="majorHAnsi" w:hAnsiTheme="majorHAnsi"/>
          <w:szCs w:val="24"/>
        </w:rPr>
        <w:t xml:space="preserve"> That’s the spirit!</w:t>
      </w:r>
      <w:r w:rsidRPr="00DE0501">
        <w:rPr>
          <w:rFonts w:asciiTheme="majorHAnsi" w:hAnsiTheme="majorHAnsi"/>
        </w:rPr>
        <w:t xml:space="preserve"> </w:t>
      </w:r>
    </w:p>
    <w:p w14:paraId="274E981B" w14:textId="21F9B8B9" w:rsidR="00DE0501" w:rsidRPr="00DE0501" w:rsidRDefault="00DE0501" w:rsidP="00DE0501">
      <w:pPr>
        <w:pStyle w:val="ABCD"/>
        <w:tabs>
          <w:tab w:val="clear" w:pos="5781"/>
          <w:tab w:val="left" w:pos="5659"/>
        </w:tabs>
        <w:ind w:leftChars="158" w:left="379" w:firstLineChars="50" w:firstLine="116"/>
        <w:rPr>
          <w:rFonts w:asciiTheme="majorHAnsi" w:hAnsiTheme="majorHAnsi"/>
          <w:szCs w:val="24"/>
        </w:rPr>
      </w:pPr>
      <w:r w:rsidRPr="00DE0501">
        <w:rPr>
          <w:rFonts w:asciiTheme="majorHAnsi" w:hAnsiTheme="majorHAnsi"/>
          <w:szCs w:val="24"/>
        </w:rPr>
        <w:t>(A) I’m only here because my mom asked me to be.</w:t>
      </w:r>
      <w:r>
        <w:rPr>
          <w:rFonts w:asciiTheme="majorHAnsi" w:hAnsiTheme="majorHAnsi"/>
          <w:szCs w:val="24"/>
        </w:rPr>
        <w:tab/>
      </w:r>
      <w:r w:rsidRPr="00DE0501">
        <w:rPr>
          <w:rFonts w:asciiTheme="majorHAnsi" w:hAnsiTheme="majorHAnsi"/>
          <w:szCs w:val="24"/>
        </w:rPr>
        <w:t>(B) I don’t even know what to do.</w:t>
      </w:r>
    </w:p>
    <w:p w14:paraId="37A27B1F" w14:textId="228BD6C6" w:rsidR="00DE0501" w:rsidRPr="00DE0501" w:rsidRDefault="00DE0501" w:rsidP="00DE0501">
      <w:pPr>
        <w:pStyle w:val="ABCD"/>
        <w:tabs>
          <w:tab w:val="clear" w:pos="5781"/>
          <w:tab w:val="left" w:pos="5659"/>
        </w:tabs>
        <w:ind w:leftChars="158" w:left="379" w:firstLineChars="50" w:firstLine="116"/>
        <w:rPr>
          <w:rFonts w:asciiTheme="majorHAnsi" w:hAnsiTheme="majorHAnsi"/>
          <w:szCs w:val="24"/>
        </w:rPr>
      </w:pPr>
      <w:r w:rsidRPr="00DE0501">
        <w:rPr>
          <w:rFonts w:asciiTheme="majorHAnsi" w:hAnsiTheme="majorHAnsi"/>
          <w:szCs w:val="24"/>
        </w:rPr>
        <w:t>(C) I love experiencing the great outdoors.</w:t>
      </w:r>
      <w:r>
        <w:rPr>
          <w:rFonts w:asciiTheme="majorHAnsi" w:hAnsiTheme="majorHAnsi"/>
          <w:szCs w:val="24"/>
        </w:rPr>
        <w:t xml:space="preserve"> </w:t>
      </w:r>
      <w:r>
        <w:rPr>
          <w:rFonts w:asciiTheme="majorHAnsi" w:hAnsiTheme="majorHAnsi"/>
          <w:szCs w:val="24"/>
        </w:rPr>
        <w:tab/>
      </w:r>
      <w:r w:rsidRPr="00DE0501">
        <w:rPr>
          <w:rFonts w:asciiTheme="majorHAnsi" w:hAnsiTheme="majorHAnsi"/>
          <w:szCs w:val="24"/>
        </w:rPr>
        <w:t>(D) I’m up for whatever is being offered.</w:t>
      </w:r>
    </w:p>
    <w:p w14:paraId="624AB290" w14:textId="104A033C" w:rsidR="00F16F13" w:rsidRPr="00F16F13" w:rsidRDefault="00F16F13" w:rsidP="006078DC">
      <w:pPr>
        <w:pStyle w:val="af2"/>
        <w:tabs>
          <w:tab w:val="clear" w:pos="543"/>
          <w:tab w:val="left" w:pos="1309"/>
        </w:tabs>
        <w:spacing w:line="360" w:lineRule="exact"/>
        <w:ind w:left="882" w:hanging="882"/>
        <w:rPr>
          <w:rFonts w:asciiTheme="majorHAnsi" w:hAnsiTheme="majorHAnsi"/>
          <w:szCs w:val="24"/>
        </w:rPr>
      </w:pPr>
      <w:r>
        <w:rPr>
          <w:rFonts w:asciiTheme="majorHAnsi" w:eastAsia="微軟正黑體" w:hAnsiTheme="majorHAnsi" w:cstheme="majorHAnsi" w:hint="eastAsia"/>
        </w:rPr>
        <w:t xml:space="preserve"> </w:t>
      </w:r>
      <w:r>
        <w:rPr>
          <w:rFonts w:asciiTheme="majorHAnsi" w:eastAsia="微軟正黑體" w:hAnsiTheme="majorHAnsi" w:cstheme="majorHAnsi"/>
        </w:rPr>
        <w:t xml:space="preserve"> </w:t>
      </w:r>
      <w:r w:rsidR="00C013BD">
        <w:rPr>
          <w:rFonts w:asciiTheme="majorHAnsi" w:eastAsia="微軟正黑體" w:hAnsiTheme="majorHAnsi" w:cstheme="majorHAnsi" w:hint="eastAsia"/>
        </w:rPr>
        <w:t>36</w:t>
      </w:r>
      <w:r>
        <w:rPr>
          <w:rFonts w:asciiTheme="majorHAnsi" w:eastAsia="微軟正黑體" w:hAnsiTheme="majorHAnsi" w:cstheme="majorHAnsi" w:hint="eastAsia"/>
        </w:rPr>
        <w:t xml:space="preserve">. </w:t>
      </w:r>
      <w:r w:rsidRPr="00F16F13">
        <w:rPr>
          <w:rFonts w:asciiTheme="majorHAnsi" w:hAnsiTheme="majorHAnsi"/>
          <w:b/>
          <w:szCs w:val="24"/>
        </w:rPr>
        <w:t>Rebecca:</w:t>
      </w:r>
      <w:r w:rsidRPr="00F16F13">
        <w:rPr>
          <w:rFonts w:asciiTheme="majorHAnsi" w:hAnsiTheme="majorHAnsi"/>
          <w:b/>
          <w:szCs w:val="24"/>
        </w:rPr>
        <w:tab/>
        <w:t xml:space="preserve"> </w:t>
      </w:r>
      <w:r w:rsidRPr="00F16F13">
        <w:rPr>
          <w:rFonts w:asciiTheme="majorHAnsi" w:hAnsiTheme="majorHAnsi"/>
          <w:szCs w:val="24"/>
        </w:rPr>
        <w:t>I’m a bit nervous. This is my first time at a winter camp.</w:t>
      </w:r>
    </w:p>
    <w:p w14:paraId="66B125A3" w14:textId="77777777" w:rsidR="00F16F13" w:rsidRPr="00F16F13" w:rsidRDefault="00F16F13" w:rsidP="000D531E">
      <w:pPr>
        <w:pStyle w:val="af6"/>
        <w:tabs>
          <w:tab w:val="left" w:pos="1806"/>
        </w:tabs>
        <w:spacing w:line="360" w:lineRule="exact"/>
        <w:ind w:leftChars="0" w:left="0" w:firstLineChars="250" w:firstLine="580"/>
        <w:rPr>
          <w:rFonts w:asciiTheme="majorHAnsi" w:hAnsiTheme="majorHAnsi"/>
          <w:szCs w:val="24"/>
        </w:rPr>
      </w:pPr>
      <w:r w:rsidRPr="00F16F13">
        <w:rPr>
          <w:rFonts w:asciiTheme="majorHAnsi" w:hAnsiTheme="majorHAnsi"/>
          <w:b/>
          <w:szCs w:val="24"/>
        </w:rPr>
        <w:t>Jay:</w:t>
      </w:r>
      <w:r w:rsidRPr="00F16F13">
        <w:rPr>
          <w:rFonts w:asciiTheme="majorHAnsi" w:hAnsiTheme="majorHAnsi"/>
          <w:szCs w:val="24"/>
        </w:rPr>
        <w:t xml:space="preserve"> </w:t>
      </w:r>
      <w:r w:rsidRPr="00F16F13">
        <w:rPr>
          <w:rFonts w:asciiTheme="majorHAnsi" w:hAnsiTheme="majorHAnsi"/>
          <w:szCs w:val="24"/>
          <w:u w:val="single"/>
        </w:rPr>
        <w:t xml:space="preserve">　　　　　　</w:t>
      </w:r>
    </w:p>
    <w:p w14:paraId="34FDCA90" w14:textId="4D00F3CE" w:rsidR="00F16F13" w:rsidRPr="00F16F13" w:rsidRDefault="00F16F13" w:rsidP="000D531E">
      <w:pPr>
        <w:pStyle w:val="ABCD"/>
        <w:spacing w:line="360" w:lineRule="exact"/>
        <w:ind w:leftChars="98" w:left="235" w:firstLineChars="150" w:firstLine="348"/>
        <w:rPr>
          <w:rFonts w:asciiTheme="majorHAnsi" w:hAnsiTheme="majorHAnsi"/>
          <w:szCs w:val="24"/>
        </w:rPr>
      </w:pPr>
      <w:r w:rsidRPr="00F16F13">
        <w:rPr>
          <w:rFonts w:asciiTheme="majorHAnsi" w:hAnsiTheme="majorHAnsi"/>
          <w:b/>
          <w:kern w:val="0"/>
          <w:szCs w:val="24"/>
        </w:rPr>
        <w:t>Rebecca:</w:t>
      </w:r>
      <w:r w:rsidRPr="00F16F13">
        <w:rPr>
          <w:rFonts w:asciiTheme="majorHAnsi" w:hAnsiTheme="majorHAnsi"/>
          <w:szCs w:val="24"/>
        </w:rPr>
        <w:t xml:space="preserve"> I wanted</w:t>
      </w:r>
      <w:r>
        <w:rPr>
          <w:rFonts w:asciiTheme="majorHAnsi" w:hAnsiTheme="majorHAnsi"/>
          <w:szCs w:val="24"/>
        </w:rPr>
        <w:t xml:space="preserve"> to get out of my comfort zone </w:t>
      </w:r>
      <w:r w:rsidRPr="00F16F13">
        <w:rPr>
          <w:rFonts w:asciiTheme="majorHAnsi" w:hAnsiTheme="majorHAnsi"/>
          <w:szCs w:val="24"/>
        </w:rPr>
        <w:t>and challenge myself.</w:t>
      </w:r>
    </w:p>
    <w:p w14:paraId="0750C2D1" w14:textId="77777777" w:rsidR="00F16F13" w:rsidRPr="00F16F13" w:rsidRDefault="00F16F13" w:rsidP="000D531E">
      <w:pPr>
        <w:pStyle w:val="ABCD"/>
        <w:spacing w:line="360" w:lineRule="exact"/>
        <w:ind w:leftChars="106" w:left="254" w:firstLineChars="150" w:firstLine="348"/>
        <w:rPr>
          <w:rFonts w:asciiTheme="majorHAnsi" w:hAnsiTheme="majorHAnsi"/>
          <w:szCs w:val="24"/>
        </w:rPr>
      </w:pPr>
      <w:r w:rsidRPr="00F16F13">
        <w:rPr>
          <w:rFonts w:asciiTheme="majorHAnsi" w:hAnsiTheme="majorHAnsi"/>
          <w:b/>
          <w:kern w:val="0"/>
          <w:szCs w:val="24"/>
        </w:rPr>
        <w:t>Jay:</w:t>
      </w:r>
      <w:r w:rsidRPr="00F16F13">
        <w:rPr>
          <w:rFonts w:asciiTheme="majorHAnsi" w:hAnsiTheme="majorHAnsi"/>
          <w:szCs w:val="24"/>
        </w:rPr>
        <w:t xml:space="preserve"> Good for you! I just wanted to find something to do during the vacation.</w:t>
      </w:r>
    </w:p>
    <w:p w14:paraId="404E90DC" w14:textId="2C5175C5" w:rsidR="00F16F13" w:rsidRPr="00F16F13" w:rsidRDefault="00F16F13" w:rsidP="003067D7">
      <w:pPr>
        <w:pStyle w:val="ABCD"/>
        <w:tabs>
          <w:tab w:val="clear" w:pos="5781"/>
          <w:tab w:val="left" w:pos="5051"/>
        </w:tabs>
        <w:spacing w:line="360" w:lineRule="exact"/>
        <w:ind w:leftChars="158" w:left="379" w:firstLineChars="100" w:firstLine="232"/>
        <w:rPr>
          <w:rFonts w:asciiTheme="majorHAnsi" w:hAnsiTheme="majorHAnsi"/>
          <w:szCs w:val="24"/>
        </w:rPr>
      </w:pPr>
      <w:r w:rsidRPr="00F16F13">
        <w:rPr>
          <w:rFonts w:asciiTheme="majorHAnsi" w:hAnsiTheme="majorHAnsi"/>
          <w:szCs w:val="24"/>
        </w:rPr>
        <w:t>(A) Did your parents sign up for you?</w:t>
      </w:r>
      <w:r w:rsidRPr="00F16F13">
        <w:rPr>
          <w:rFonts w:asciiTheme="majorHAnsi" w:hAnsiTheme="majorHAnsi"/>
          <w:szCs w:val="24"/>
        </w:rPr>
        <w:tab/>
        <w:t>(B) What made you want to join this camp?</w:t>
      </w:r>
    </w:p>
    <w:p w14:paraId="4589F5C5" w14:textId="7B000E56" w:rsidR="00257710" w:rsidRPr="0095657F" w:rsidRDefault="00F16F13" w:rsidP="0095657F">
      <w:pPr>
        <w:pStyle w:val="ABCD"/>
        <w:tabs>
          <w:tab w:val="clear" w:pos="3304"/>
          <w:tab w:val="left" w:pos="5096"/>
        </w:tabs>
        <w:spacing w:line="360" w:lineRule="exact"/>
        <w:ind w:leftChars="158" w:left="379" w:firstLineChars="100" w:firstLine="232"/>
        <w:rPr>
          <w:rFonts w:asciiTheme="majorHAnsi" w:hAnsiTheme="majorHAnsi"/>
          <w:szCs w:val="24"/>
        </w:rPr>
      </w:pPr>
      <w:r w:rsidRPr="00F16F13">
        <w:rPr>
          <w:rFonts w:asciiTheme="majorHAnsi" w:hAnsiTheme="majorHAnsi"/>
          <w:szCs w:val="24"/>
        </w:rPr>
        <w:t>(C) That’s good to know.</w:t>
      </w:r>
      <w:r w:rsidRPr="00F16F13">
        <w:rPr>
          <w:rFonts w:asciiTheme="majorHAnsi" w:hAnsiTheme="majorHAnsi"/>
          <w:szCs w:val="24"/>
        </w:rPr>
        <w:tab/>
        <w:t>(D) This is my favorite time of year.</w:t>
      </w:r>
    </w:p>
    <w:p w14:paraId="46D9CF55" w14:textId="0541AB37" w:rsidR="004C03E7" w:rsidRDefault="003067D7" w:rsidP="00F16F13">
      <w:pPr>
        <w:spacing w:line="360" w:lineRule="exact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 w:hint="eastAsia"/>
        </w:rPr>
        <w:t xml:space="preserve">  </w:t>
      </w:r>
      <w:r w:rsidR="00C013BD">
        <w:rPr>
          <w:rFonts w:asciiTheme="majorHAnsi" w:eastAsia="微軟正黑體" w:hAnsiTheme="majorHAnsi" w:cstheme="majorHAnsi" w:hint="eastAsia"/>
        </w:rPr>
        <w:t>37</w:t>
      </w:r>
      <w:r w:rsidR="00D46EA2">
        <w:rPr>
          <w:rFonts w:asciiTheme="majorHAnsi" w:eastAsia="微軟正黑體" w:hAnsiTheme="majorHAnsi" w:cstheme="majorHAnsi" w:hint="eastAsia"/>
        </w:rPr>
        <w:t>.</w:t>
      </w:r>
      <w:r w:rsidR="00257710">
        <w:rPr>
          <w:rFonts w:asciiTheme="majorHAnsi" w:eastAsia="微軟正黑體" w:hAnsiTheme="majorHAnsi" w:cstheme="majorHAnsi"/>
        </w:rPr>
        <w:t xml:space="preserve"> </w:t>
      </w:r>
      <w:r w:rsidRPr="003067D7">
        <w:rPr>
          <w:rFonts w:asciiTheme="majorHAnsi" w:eastAsia="微軟正黑體" w:hAnsiTheme="majorHAnsi" w:cstheme="majorHAnsi"/>
          <w:b/>
        </w:rPr>
        <w:t>Tom</w:t>
      </w:r>
      <w:r>
        <w:rPr>
          <w:rFonts w:asciiTheme="majorHAnsi" w:eastAsia="微軟正黑體" w:hAnsiTheme="majorHAnsi" w:cstheme="majorHAnsi"/>
        </w:rPr>
        <w:t>: Hey, are you heading to Bear Camp?</w:t>
      </w:r>
    </w:p>
    <w:p w14:paraId="6C6C8138" w14:textId="4B7B1AC8" w:rsidR="003067D7" w:rsidRDefault="003067D7" w:rsidP="00F16F13">
      <w:pPr>
        <w:spacing w:line="360" w:lineRule="exact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   </w:t>
      </w:r>
      <w:r w:rsidRPr="003067D7">
        <w:rPr>
          <w:rFonts w:asciiTheme="majorHAnsi" w:eastAsia="微軟正黑體" w:hAnsiTheme="majorHAnsi" w:cstheme="majorHAnsi"/>
          <w:b/>
        </w:rPr>
        <w:t>Ted</w:t>
      </w:r>
      <w:r>
        <w:rPr>
          <w:rFonts w:asciiTheme="majorHAnsi" w:eastAsia="微軟正黑體" w:hAnsiTheme="majorHAnsi" w:cstheme="majorHAnsi"/>
        </w:rPr>
        <w:t>: Yes. You too?</w:t>
      </w:r>
    </w:p>
    <w:p w14:paraId="41129699" w14:textId="30AB13F5" w:rsidR="003067D7" w:rsidRDefault="003067D7" w:rsidP="00F16F13">
      <w:pPr>
        <w:spacing w:line="360" w:lineRule="exact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   </w:t>
      </w:r>
      <w:r w:rsidRPr="003067D7">
        <w:rPr>
          <w:rFonts w:asciiTheme="majorHAnsi" w:eastAsia="微軟正黑體" w:hAnsiTheme="majorHAnsi" w:cstheme="majorHAnsi"/>
          <w:b/>
        </w:rPr>
        <w:t>Tom</w:t>
      </w:r>
      <w:r>
        <w:rPr>
          <w:rFonts w:asciiTheme="majorHAnsi" w:eastAsia="微軟正黑體" w:hAnsiTheme="majorHAnsi" w:cstheme="majorHAnsi"/>
        </w:rPr>
        <w:t>: Yeah.  This is the third time I’ve been there. ________</w:t>
      </w:r>
      <w:r w:rsidR="00E9247F">
        <w:rPr>
          <w:rFonts w:asciiTheme="majorHAnsi" w:eastAsia="微軟正黑體" w:hAnsiTheme="majorHAnsi" w:cstheme="majorHAnsi"/>
        </w:rPr>
        <w:t>?</w:t>
      </w:r>
    </w:p>
    <w:p w14:paraId="6DF6FA62" w14:textId="298D26A1" w:rsidR="003067D7" w:rsidRDefault="003067D7" w:rsidP="00F16F13">
      <w:pPr>
        <w:spacing w:line="360" w:lineRule="exact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   </w:t>
      </w:r>
      <w:r w:rsidRPr="003067D7">
        <w:rPr>
          <w:rFonts w:asciiTheme="majorHAnsi" w:eastAsia="微軟正黑體" w:hAnsiTheme="majorHAnsi" w:cstheme="majorHAnsi"/>
          <w:b/>
        </w:rPr>
        <w:t>Ted</w:t>
      </w:r>
      <w:r>
        <w:rPr>
          <w:rFonts w:asciiTheme="majorHAnsi" w:eastAsia="微軟正黑體" w:hAnsiTheme="majorHAnsi" w:cstheme="majorHAnsi"/>
        </w:rPr>
        <w:t>: Because I want to learn some skills to survive in the wild.  Oh, I’m Ted, by the way.</w:t>
      </w:r>
    </w:p>
    <w:p w14:paraId="750EBE1F" w14:textId="2B2B9781" w:rsidR="003067D7" w:rsidRDefault="003067D7" w:rsidP="00F16F13">
      <w:pPr>
        <w:spacing w:line="360" w:lineRule="exact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   (A) Can yo</w:t>
      </w:r>
      <w:r w:rsidR="00E9247F">
        <w:rPr>
          <w:rFonts w:asciiTheme="majorHAnsi" w:eastAsia="微軟正黑體" w:hAnsiTheme="majorHAnsi" w:cstheme="majorHAnsi"/>
        </w:rPr>
        <w:t xml:space="preserve">u come over and give me a hand </w:t>
      </w:r>
      <w:r>
        <w:rPr>
          <w:rFonts w:asciiTheme="majorHAnsi" w:eastAsia="微軟正黑體" w:hAnsiTheme="majorHAnsi" w:cstheme="majorHAnsi"/>
        </w:rPr>
        <w:tab/>
        <w:t xml:space="preserve">(B) </w:t>
      </w:r>
      <w:r w:rsidR="00E9247F">
        <w:rPr>
          <w:rFonts w:asciiTheme="majorHAnsi" w:eastAsia="微軟正黑體" w:hAnsiTheme="majorHAnsi" w:cstheme="majorHAnsi"/>
        </w:rPr>
        <w:t>May I ask you why you join the camp</w:t>
      </w:r>
    </w:p>
    <w:p w14:paraId="365AF206" w14:textId="0001CE0A" w:rsidR="00E9247F" w:rsidRDefault="00E9247F" w:rsidP="00F16F13">
      <w:pPr>
        <w:spacing w:line="360" w:lineRule="exact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   (C) Could you tell me how to get to the camp</w:t>
      </w:r>
      <w:r>
        <w:rPr>
          <w:rFonts w:asciiTheme="majorHAnsi" w:eastAsia="微軟正黑體" w:hAnsiTheme="majorHAnsi" w:cstheme="majorHAnsi"/>
        </w:rPr>
        <w:tab/>
        <w:t>(D) Will I arrive late if I travel there on foot</w:t>
      </w:r>
    </w:p>
    <w:p w14:paraId="5A442E38" w14:textId="364E2850" w:rsidR="008906F6" w:rsidRPr="008906F6" w:rsidRDefault="008906F6" w:rsidP="0095657F">
      <w:pPr>
        <w:pStyle w:val="ABCD"/>
        <w:tabs>
          <w:tab w:val="clear" w:pos="5781"/>
          <w:tab w:val="left" w:pos="5299"/>
        </w:tabs>
        <w:spacing w:line="180" w:lineRule="exact"/>
        <w:ind w:leftChars="0" w:left="0"/>
        <w:rPr>
          <w:rFonts w:asciiTheme="majorHAnsi" w:hAnsiTheme="majorHAnsi" w:cstheme="majorHAnsi"/>
          <w:szCs w:val="24"/>
        </w:rPr>
      </w:pPr>
    </w:p>
    <w:p w14:paraId="46B53F12" w14:textId="5C50BE5D" w:rsidR="000F4C3C" w:rsidRPr="0084479A" w:rsidRDefault="0084479A" w:rsidP="000D531E">
      <w:pPr>
        <w:spacing w:line="500" w:lineRule="exact"/>
        <w:ind w:firstLineChars="50" w:firstLine="120"/>
        <w:rPr>
          <w:rFonts w:ascii="微軟正黑體" w:eastAsia="微軟正黑體" w:hAnsi="微軟正黑體" w:cstheme="majorHAnsi"/>
          <w:b/>
        </w:rPr>
      </w:pPr>
      <w:r>
        <w:rPr>
          <w:rFonts w:ascii="微軟正黑體" w:eastAsia="微軟正黑體" w:hAnsi="微軟正黑體" w:cstheme="majorHAnsi" w:hint="eastAsia"/>
          <w:b/>
        </w:rPr>
        <w:t xml:space="preserve">五. </w:t>
      </w:r>
      <w:r w:rsidR="000F4C3C" w:rsidRPr="0084479A">
        <w:rPr>
          <w:rFonts w:ascii="微軟正黑體" w:eastAsia="微軟正黑體" w:hAnsi="微軟正黑體" w:cstheme="majorHAnsi" w:hint="eastAsia"/>
          <w:b/>
        </w:rPr>
        <w:t xml:space="preserve">閱讀測驗 </w:t>
      </w:r>
      <w:r w:rsidR="0095657F">
        <w:rPr>
          <w:rFonts w:ascii="微軟正黑體" w:eastAsia="微軟正黑體" w:hAnsi="微軟正黑體" w:cstheme="majorHAnsi"/>
          <w:b/>
        </w:rPr>
        <w:t>6</w:t>
      </w:r>
      <w:r w:rsidR="0080019C">
        <w:rPr>
          <w:rFonts w:ascii="微軟正黑體" w:eastAsia="微軟正黑體" w:hAnsi="微軟正黑體" w:cstheme="majorHAnsi"/>
          <w:b/>
        </w:rPr>
        <w:t>%</w:t>
      </w:r>
    </w:p>
    <w:p w14:paraId="6AC8716F" w14:textId="77777777" w:rsidR="00A77573" w:rsidRDefault="005C5A41" w:rsidP="00A77573">
      <w:pPr>
        <w:pStyle w:val="Normal00"/>
        <w:snapToGrid w:val="0"/>
        <w:spacing w:line="340" w:lineRule="exact"/>
        <w:ind w:firstLineChars="200" w:firstLine="480"/>
        <w:textAlignment w:val="center"/>
        <w:rPr>
          <w:rFonts w:asciiTheme="majorHAnsi" w:hAnsiTheme="majorHAnsi" w:cstheme="majorHAnsi"/>
          <w:kern w:val="2"/>
          <w:szCs w:val="22"/>
        </w:rPr>
      </w:pPr>
      <w:r w:rsidRPr="00BA2F07">
        <w:rPr>
          <w:rFonts w:asciiTheme="majorHAnsi" w:hAnsiTheme="majorHAnsi" w:cstheme="majorHAnsi"/>
          <w:kern w:val="2"/>
          <w:szCs w:val="22"/>
        </w:rPr>
        <w:t xml:space="preserve">One of the most popular TED Talks ever given is called “What Makes a Good Life?” by Robert </w:t>
      </w:r>
    </w:p>
    <w:p w14:paraId="2B363214" w14:textId="5CCB25BF" w:rsidR="00A77573" w:rsidRDefault="005C5A41" w:rsidP="00095CFF">
      <w:pPr>
        <w:pStyle w:val="Normal00"/>
        <w:snapToGrid w:val="0"/>
        <w:spacing w:line="340" w:lineRule="exact"/>
        <w:ind w:firstLineChars="100" w:firstLine="240"/>
        <w:textAlignment w:val="center"/>
        <w:rPr>
          <w:rFonts w:asciiTheme="majorHAnsi" w:hAnsiTheme="majorHAnsi" w:cstheme="majorHAnsi"/>
          <w:kern w:val="2"/>
          <w:szCs w:val="22"/>
        </w:rPr>
      </w:pPr>
      <w:r w:rsidRPr="00BA2F07">
        <w:rPr>
          <w:rFonts w:asciiTheme="majorHAnsi" w:hAnsiTheme="majorHAnsi" w:cstheme="majorHAnsi"/>
          <w:kern w:val="2"/>
          <w:szCs w:val="22"/>
        </w:rPr>
        <w:t xml:space="preserve">Waldinger. It has received more than 20 million views on the Internet. In this talk, Waldinger </w:t>
      </w:r>
    </w:p>
    <w:p w14:paraId="732CF2A8" w14:textId="77777777" w:rsidR="00A77573" w:rsidRDefault="005C5A41" w:rsidP="00095CFF">
      <w:pPr>
        <w:pStyle w:val="Normal00"/>
        <w:snapToGrid w:val="0"/>
        <w:spacing w:line="340" w:lineRule="exact"/>
        <w:ind w:firstLineChars="100" w:firstLine="240"/>
        <w:textAlignment w:val="center"/>
        <w:rPr>
          <w:rFonts w:asciiTheme="majorHAnsi" w:hAnsiTheme="majorHAnsi" w:cstheme="majorHAnsi"/>
          <w:kern w:val="2"/>
          <w:szCs w:val="22"/>
        </w:rPr>
      </w:pPr>
      <w:r w:rsidRPr="00BA2F07">
        <w:rPr>
          <w:rFonts w:asciiTheme="majorHAnsi" w:hAnsiTheme="majorHAnsi" w:cstheme="majorHAnsi"/>
          <w:kern w:val="2"/>
          <w:szCs w:val="22"/>
        </w:rPr>
        <w:t>discusse</w:t>
      </w:r>
      <w:r w:rsidR="00BA2F07">
        <w:rPr>
          <w:rFonts w:asciiTheme="majorHAnsi" w:hAnsiTheme="majorHAnsi" w:cstheme="majorHAnsi"/>
          <w:kern w:val="2"/>
          <w:szCs w:val="22"/>
        </w:rPr>
        <w:t xml:space="preserve">s the results of a </w:t>
      </w:r>
      <w:r w:rsidRPr="00BA2F07">
        <w:rPr>
          <w:rFonts w:asciiTheme="majorHAnsi" w:hAnsiTheme="majorHAnsi" w:cstheme="majorHAnsi"/>
          <w:kern w:val="2"/>
          <w:szCs w:val="22"/>
        </w:rPr>
        <w:t>study on human happiness.</w:t>
      </w:r>
      <w:r w:rsidRPr="00BA2F07">
        <w:rPr>
          <w:rFonts w:asciiTheme="majorHAnsi" w:hAnsiTheme="majorHAnsi" w:cstheme="majorHAnsi"/>
          <w:kern w:val="2"/>
          <w:szCs w:val="22"/>
        </w:rPr>
        <w:br/>
      </w:r>
      <w:r w:rsidRPr="00BA2F07">
        <w:rPr>
          <w:rFonts w:asciiTheme="majorHAnsi" w:hAnsiTheme="majorHAnsi" w:cstheme="majorHAnsi"/>
          <w:kern w:val="2"/>
          <w:szCs w:val="22"/>
        </w:rPr>
        <w:t xml:space="preserve">　　</w:t>
      </w:r>
      <w:r w:rsidRPr="00BA2F07">
        <w:rPr>
          <w:rFonts w:asciiTheme="majorHAnsi" w:hAnsiTheme="majorHAnsi" w:cstheme="majorHAnsi"/>
          <w:kern w:val="2"/>
          <w:szCs w:val="22"/>
        </w:rPr>
        <w:t>Back in the 1930s, experts at Harvard University invited second-</w:t>
      </w:r>
      <w:r w:rsidR="00BA2F07">
        <w:rPr>
          <w:rFonts w:asciiTheme="majorHAnsi" w:hAnsiTheme="majorHAnsi" w:cstheme="majorHAnsi"/>
          <w:kern w:val="2"/>
          <w:szCs w:val="22"/>
        </w:rPr>
        <w:t>year Harvard students and</w:t>
      </w:r>
      <w:r w:rsidRPr="00BA2F07">
        <w:rPr>
          <w:rFonts w:asciiTheme="majorHAnsi" w:hAnsiTheme="majorHAnsi" w:cstheme="majorHAnsi"/>
          <w:kern w:val="2"/>
          <w:szCs w:val="22"/>
        </w:rPr>
        <w:t xml:space="preserve"> </w:t>
      </w:r>
    </w:p>
    <w:p w14:paraId="6B1234A3" w14:textId="166A32A3" w:rsidR="00A77573" w:rsidRDefault="005C5A41" w:rsidP="00095CFF">
      <w:pPr>
        <w:pStyle w:val="Normal00"/>
        <w:snapToGrid w:val="0"/>
        <w:spacing w:line="340" w:lineRule="exact"/>
        <w:ind w:firstLineChars="100" w:firstLine="240"/>
        <w:textAlignment w:val="center"/>
        <w:rPr>
          <w:rFonts w:asciiTheme="majorHAnsi" w:hAnsiTheme="majorHAnsi" w:cstheme="majorHAnsi"/>
          <w:kern w:val="2"/>
          <w:szCs w:val="22"/>
        </w:rPr>
      </w:pPr>
      <w:r w:rsidRPr="00BA2F07">
        <w:rPr>
          <w:rFonts w:asciiTheme="majorHAnsi" w:hAnsiTheme="majorHAnsi" w:cstheme="majorHAnsi"/>
          <w:kern w:val="2"/>
          <w:szCs w:val="22"/>
        </w:rPr>
        <w:t>teenagers fr</w:t>
      </w:r>
      <w:r w:rsidR="00BA2F07">
        <w:rPr>
          <w:rFonts w:asciiTheme="majorHAnsi" w:hAnsiTheme="majorHAnsi" w:cstheme="majorHAnsi"/>
          <w:kern w:val="2"/>
          <w:szCs w:val="22"/>
        </w:rPr>
        <w:t>om poor areas to be the main roles</w:t>
      </w:r>
      <w:r w:rsidRPr="00BA2F07">
        <w:rPr>
          <w:rFonts w:asciiTheme="majorHAnsi" w:hAnsiTheme="majorHAnsi" w:cstheme="majorHAnsi"/>
          <w:kern w:val="2"/>
          <w:szCs w:val="22"/>
        </w:rPr>
        <w:t xml:space="preserve"> of their study. Over the next 75 years, t</w:t>
      </w:r>
      <w:r w:rsidR="00BA2F07">
        <w:rPr>
          <w:rFonts w:asciiTheme="majorHAnsi" w:hAnsiTheme="majorHAnsi" w:cstheme="majorHAnsi"/>
          <w:kern w:val="2"/>
          <w:szCs w:val="22"/>
        </w:rPr>
        <w:t xml:space="preserve">he experts </w:t>
      </w:r>
    </w:p>
    <w:p w14:paraId="58C42F5E" w14:textId="77777777" w:rsidR="00A77573" w:rsidRDefault="00BA2F07" w:rsidP="00095CFF">
      <w:pPr>
        <w:pStyle w:val="Normal00"/>
        <w:snapToGrid w:val="0"/>
        <w:spacing w:line="340" w:lineRule="exact"/>
        <w:ind w:firstLineChars="100" w:firstLine="240"/>
        <w:textAlignment w:val="center"/>
        <w:rPr>
          <w:rFonts w:asciiTheme="majorHAnsi" w:hAnsiTheme="majorHAnsi" w:cstheme="majorHAnsi"/>
          <w:kern w:val="2"/>
          <w:szCs w:val="22"/>
        </w:rPr>
      </w:pPr>
      <w:r>
        <w:rPr>
          <w:rFonts w:asciiTheme="majorHAnsi" w:hAnsiTheme="majorHAnsi" w:cstheme="majorHAnsi"/>
          <w:kern w:val="2"/>
          <w:szCs w:val="22"/>
        </w:rPr>
        <w:t>met with them</w:t>
      </w:r>
      <w:r w:rsidR="005C5A41" w:rsidRPr="00BA2F07">
        <w:rPr>
          <w:rFonts w:asciiTheme="majorHAnsi" w:hAnsiTheme="majorHAnsi" w:cstheme="majorHAnsi"/>
          <w:kern w:val="2"/>
          <w:szCs w:val="22"/>
        </w:rPr>
        <w:t xml:space="preserve"> every two years to talk about their lives and check up on their health. What </w:t>
      </w:r>
    </w:p>
    <w:p w14:paraId="48060D44" w14:textId="77777777" w:rsidR="00A77573" w:rsidRDefault="005C5A41" w:rsidP="00095CFF">
      <w:pPr>
        <w:pStyle w:val="Normal00"/>
        <w:snapToGrid w:val="0"/>
        <w:spacing w:line="340" w:lineRule="exact"/>
        <w:ind w:firstLineChars="100" w:firstLine="240"/>
        <w:textAlignment w:val="center"/>
        <w:rPr>
          <w:rFonts w:asciiTheme="majorHAnsi" w:hAnsiTheme="majorHAnsi" w:cstheme="majorHAnsi"/>
          <w:kern w:val="2"/>
          <w:szCs w:val="22"/>
        </w:rPr>
      </w:pPr>
      <w:r w:rsidRPr="00BA2F07">
        <w:rPr>
          <w:rFonts w:asciiTheme="majorHAnsi" w:hAnsiTheme="majorHAnsi" w:cstheme="majorHAnsi"/>
          <w:kern w:val="2"/>
          <w:szCs w:val="22"/>
        </w:rPr>
        <w:t>they discovered was very interesting.</w:t>
      </w:r>
      <w:r w:rsidRPr="00BA2F07">
        <w:rPr>
          <w:rFonts w:asciiTheme="majorHAnsi" w:hAnsiTheme="majorHAnsi" w:cstheme="majorHAnsi"/>
          <w:kern w:val="2"/>
          <w:szCs w:val="22"/>
        </w:rPr>
        <w:br/>
      </w:r>
      <w:r w:rsidRPr="00BA2F07">
        <w:rPr>
          <w:rFonts w:asciiTheme="majorHAnsi" w:hAnsiTheme="majorHAnsi" w:cstheme="majorHAnsi"/>
          <w:kern w:val="2"/>
          <w:szCs w:val="22"/>
        </w:rPr>
        <w:t xml:space="preserve">　　</w:t>
      </w:r>
      <w:r w:rsidRPr="00BA2F07">
        <w:rPr>
          <w:rFonts w:asciiTheme="majorHAnsi" w:hAnsiTheme="majorHAnsi" w:cstheme="majorHAnsi"/>
          <w:kern w:val="2"/>
          <w:szCs w:val="22"/>
        </w:rPr>
        <w:t xml:space="preserve">While many of us believe that happiness comes from fame or wealth, the study found that </w:t>
      </w:r>
      <w:r w:rsidR="00A77573">
        <w:rPr>
          <w:rFonts w:asciiTheme="majorHAnsi" w:hAnsiTheme="majorHAnsi" w:cstheme="majorHAnsi"/>
          <w:kern w:val="2"/>
          <w:szCs w:val="22"/>
        </w:rPr>
        <w:t xml:space="preserve">  </w:t>
      </w:r>
    </w:p>
    <w:p w14:paraId="66053D59" w14:textId="7BECD721" w:rsidR="00A77573" w:rsidRDefault="005C5A41" w:rsidP="00095CFF">
      <w:pPr>
        <w:pStyle w:val="Normal00"/>
        <w:snapToGrid w:val="0"/>
        <w:spacing w:line="340" w:lineRule="exact"/>
        <w:ind w:firstLineChars="100" w:firstLine="240"/>
        <w:textAlignment w:val="center"/>
        <w:rPr>
          <w:rFonts w:asciiTheme="majorHAnsi" w:hAnsiTheme="majorHAnsi" w:cstheme="majorHAnsi"/>
          <w:kern w:val="2"/>
          <w:szCs w:val="22"/>
        </w:rPr>
      </w:pPr>
      <w:r w:rsidRPr="00BA2F07">
        <w:rPr>
          <w:rFonts w:asciiTheme="majorHAnsi" w:hAnsiTheme="majorHAnsi" w:cstheme="majorHAnsi"/>
          <w:kern w:val="2"/>
          <w:szCs w:val="22"/>
        </w:rPr>
        <w:t>happiness is actually built on close r</w:t>
      </w:r>
      <w:r w:rsidR="00BA2F07">
        <w:rPr>
          <w:rFonts w:asciiTheme="majorHAnsi" w:hAnsiTheme="majorHAnsi" w:cstheme="majorHAnsi"/>
          <w:kern w:val="2"/>
          <w:szCs w:val="22"/>
        </w:rPr>
        <w:t>elationships. In the study, these people</w:t>
      </w:r>
      <w:r w:rsidRPr="00BA2F07">
        <w:rPr>
          <w:rFonts w:asciiTheme="majorHAnsi" w:hAnsiTheme="majorHAnsi" w:cstheme="majorHAnsi"/>
          <w:kern w:val="2"/>
          <w:szCs w:val="22"/>
        </w:rPr>
        <w:t xml:space="preserve"> who reported</w:t>
      </w:r>
    </w:p>
    <w:p w14:paraId="5B3C14C5" w14:textId="4FCA86B1" w:rsidR="00A77573" w:rsidRDefault="005C5A41" w:rsidP="00A77573">
      <w:pPr>
        <w:pStyle w:val="Normal00"/>
        <w:snapToGrid w:val="0"/>
        <w:spacing w:line="340" w:lineRule="exact"/>
        <w:ind w:firstLineChars="100" w:firstLine="240"/>
        <w:textAlignment w:val="center"/>
        <w:rPr>
          <w:rFonts w:asciiTheme="majorHAnsi" w:hAnsiTheme="majorHAnsi" w:cstheme="majorHAnsi"/>
          <w:kern w:val="2"/>
          <w:szCs w:val="22"/>
        </w:rPr>
      </w:pPr>
      <w:r w:rsidRPr="00BA2F07">
        <w:rPr>
          <w:rFonts w:asciiTheme="majorHAnsi" w:hAnsiTheme="majorHAnsi" w:cstheme="majorHAnsi"/>
          <w:kern w:val="2"/>
          <w:szCs w:val="22"/>
        </w:rPr>
        <w:t xml:space="preserve">being close to their family, friends, or community tended to be happier and to live longer than </w:t>
      </w:r>
    </w:p>
    <w:p w14:paraId="69CBCC29" w14:textId="59EA7610" w:rsidR="00095CFF" w:rsidRDefault="005C5A41" w:rsidP="00A77573">
      <w:pPr>
        <w:pStyle w:val="Normal00"/>
        <w:snapToGrid w:val="0"/>
        <w:spacing w:line="340" w:lineRule="exact"/>
        <w:ind w:firstLineChars="100" w:firstLine="240"/>
        <w:textAlignment w:val="center"/>
        <w:rPr>
          <w:rFonts w:asciiTheme="majorHAnsi" w:hAnsiTheme="majorHAnsi" w:cstheme="majorHAnsi"/>
          <w:kern w:val="2"/>
          <w:szCs w:val="22"/>
        </w:rPr>
      </w:pPr>
      <w:r w:rsidRPr="00BA2F07">
        <w:rPr>
          <w:rFonts w:asciiTheme="majorHAnsi" w:hAnsiTheme="majorHAnsi" w:cstheme="majorHAnsi"/>
          <w:kern w:val="2"/>
          <w:szCs w:val="22"/>
        </w:rPr>
        <w:t>those</w:t>
      </w:r>
      <w:r w:rsidR="00A77573">
        <w:rPr>
          <w:rFonts w:asciiTheme="majorHAnsi" w:hAnsiTheme="majorHAnsi" w:cstheme="majorHAnsi" w:hint="eastAsia"/>
          <w:kern w:val="2"/>
          <w:szCs w:val="22"/>
        </w:rPr>
        <w:t xml:space="preserve"> </w:t>
      </w:r>
      <w:r w:rsidRPr="00BA2F07">
        <w:rPr>
          <w:rFonts w:asciiTheme="majorHAnsi" w:hAnsiTheme="majorHAnsi" w:cstheme="majorHAnsi"/>
          <w:kern w:val="2"/>
          <w:szCs w:val="22"/>
        </w:rPr>
        <w:t xml:space="preserve">who said they felt </w:t>
      </w:r>
      <w:r w:rsidRPr="005C5A41">
        <w:rPr>
          <w:rFonts w:asciiTheme="majorHAnsi" w:hAnsiTheme="majorHAnsi" w:cstheme="majorHAnsi"/>
          <w:kern w:val="2"/>
          <w:szCs w:val="22"/>
        </w:rPr>
        <w:t>lonely. The study therefore suggests that we should spend more time on</w:t>
      </w:r>
    </w:p>
    <w:p w14:paraId="0FB0B207" w14:textId="378EF58E" w:rsidR="005C5A41" w:rsidRPr="00095CFF" w:rsidRDefault="005C5A41" w:rsidP="00095CFF">
      <w:pPr>
        <w:pStyle w:val="Normal00"/>
        <w:snapToGrid w:val="0"/>
        <w:spacing w:line="340" w:lineRule="exact"/>
        <w:ind w:firstLineChars="100" w:firstLine="240"/>
        <w:textAlignment w:val="center"/>
        <w:rPr>
          <w:rFonts w:asciiTheme="majorHAnsi" w:hAnsiTheme="majorHAnsi" w:cstheme="majorHAnsi"/>
          <w:kern w:val="2"/>
          <w:szCs w:val="22"/>
        </w:rPr>
      </w:pPr>
      <w:r w:rsidRPr="005C5A41">
        <w:rPr>
          <w:rFonts w:asciiTheme="majorHAnsi" w:hAnsiTheme="majorHAnsi" w:cstheme="majorHAnsi"/>
          <w:kern w:val="2"/>
          <w:szCs w:val="22"/>
        </w:rPr>
        <w:t>building relationships with the people around us if we want to be happy and healthy.</w:t>
      </w:r>
      <w:r w:rsidRPr="005C5A41">
        <w:rPr>
          <w:rFonts w:asciiTheme="majorHAnsi" w:hAnsiTheme="majorHAnsi" w:cstheme="majorHAnsi"/>
        </w:rPr>
        <w:t xml:space="preserve">　</w:t>
      </w:r>
    </w:p>
    <w:p w14:paraId="12CF2AB2" w14:textId="53599A43" w:rsidR="00095CFF" w:rsidRDefault="00095CFF" w:rsidP="00095CFF">
      <w:pPr>
        <w:pStyle w:val="Normal00"/>
        <w:snapToGrid w:val="0"/>
        <w:spacing w:line="180" w:lineRule="exact"/>
        <w:ind w:firstLineChars="100" w:firstLine="240"/>
        <w:textAlignment w:val="center"/>
        <w:rPr>
          <w:rFonts w:asciiTheme="majorHAnsi" w:eastAsiaTheme="minorEastAsia" w:hAnsiTheme="majorHAnsi" w:cstheme="majorHAnsi"/>
        </w:rPr>
      </w:pPr>
    </w:p>
    <w:p w14:paraId="2F7FE325" w14:textId="1CBE247A" w:rsidR="0095657F" w:rsidRDefault="0095657F" w:rsidP="00095CFF">
      <w:pPr>
        <w:pStyle w:val="Normal00"/>
        <w:snapToGrid w:val="0"/>
        <w:spacing w:line="180" w:lineRule="exact"/>
        <w:ind w:firstLineChars="100" w:firstLine="240"/>
        <w:textAlignment w:val="center"/>
        <w:rPr>
          <w:rFonts w:asciiTheme="majorHAnsi" w:eastAsiaTheme="minorEastAsia" w:hAnsiTheme="majorHAnsi" w:cstheme="majorHAnsi"/>
        </w:rPr>
      </w:pPr>
    </w:p>
    <w:p w14:paraId="458A20E1" w14:textId="23CBEC40" w:rsidR="0095657F" w:rsidRDefault="0095657F" w:rsidP="00095CFF">
      <w:pPr>
        <w:pStyle w:val="Normal00"/>
        <w:snapToGrid w:val="0"/>
        <w:spacing w:line="180" w:lineRule="exact"/>
        <w:ind w:firstLineChars="100" w:firstLine="240"/>
        <w:textAlignment w:val="center"/>
        <w:rPr>
          <w:rFonts w:asciiTheme="majorHAnsi" w:eastAsiaTheme="minorEastAsia" w:hAnsiTheme="majorHAnsi" w:cstheme="majorHAnsi"/>
        </w:rPr>
      </w:pPr>
    </w:p>
    <w:p w14:paraId="6133114A" w14:textId="77777777" w:rsidR="0095657F" w:rsidRPr="0095657F" w:rsidRDefault="0095657F" w:rsidP="00095CFF">
      <w:pPr>
        <w:pStyle w:val="Normal00"/>
        <w:snapToGrid w:val="0"/>
        <w:spacing w:line="180" w:lineRule="exact"/>
        <w:ind w:firstLineChars="100" w:firstLine="240"/>
        <w:textAlignment w:val="center"/>
        <w:rPr>
          <w:rFonts w:asciiTheme="majorHAnsi" w:eastAsiaTheme="minorEastAsia" w:hAnsiTheme="majorHAnsi" w:cstheme="majorHAnsi"/>
        </w:rPr>
      </w:pPr>
    </w:p>
    <w:p w14:paraId="279BD5FD" w14:textId="69FA01FC" w:rsidR="00BA2F07" w:rsidRDefault="0095657F" w:rsidP="00FF2A0F">
      <w:pPr>
        <w:pStyle w:val="Normal10"/>
        <w:snapToGrid w:val="0"/>
        <w:spacing w:before="80"/>
        <w:ind w:firstLineChars="100" w:firstLine="240"/>
        <w:textAlignment w:val="center"/>
        <w:rPr>
          <w:rFonts w:asciiTheme="majorHAnsi" w:hAnsiTheme="majorHAnsi" w:cstheme="majorHAnsi"/>
        </w:rPr>
      </w:pPr>
      <w:bookmarkStart w:id="0" w:name="QQ220902000224_1_H"/>
      <w:r>
        <w:rPr>
          <w:rFonts w:asciiTheme="majorHAnsi" w:hAnsiTheme="majorHAnsi" w:cstheme="majorHAnsi"/>
        </w:rPr>
        <w:t>38</w:t>
      </w:r>
      <w:r w:rsidR="00BA2F07">
        <w:rPr>
          <w:rFonts w:asciiTheme="majorHAnsi" w:hAnsiTheme="majorHAnsi" w:cstheme="majorHAnsi"/>
        </w:rPr>
        <w:t xml:space="preserve">. </w:t>
      </w:r>
      <w:r w:rsidR="005C5A41" w:rsidRPr="005C5A41">
        <w:rPr>
          <w:rFonts w:asciiTheme="majorHAnsi" w:hAnsiTheme="majorHAnsi" w:cstheme="majorHAnsi"/>
          <w:kern w:val="2"/>
          <w:szCs w:val="22"/>
        </w:rPr>
        <w:t>According to Robert Waldinger, what is the key to health and happiness?</w:t>
      </w:r>
      <w:r w:rsidR="005C5A41" w:rsidRPr="005C5A41">
        <w:rPr>
          <w:rFonts w:asciiTheme="majorHAnsi" w:hAnsiTheme="majorHAnsi" w:cstheme="majorHAnsi"/>
        </w:rPr>
        <w:t xml:space="preserve">　</w:t>
      </w:r>
      <w:bookmarkEnd w:id="0"/>
    </w:p>
    <w:p w14:paraId="1C7FB931" w14:textId="5CC21BE8" w:rsidR="00BA2F07" w:rsidRDefault="005C5A41" w:rsidP="00BA2F07">
      <w:pPr>
        <w:pStyle w:val="Normal10"/>
        <w:snapToGrid w:val="0"/>
        <w:spacing w:before="80"/>
        <w:ind w:left="397" w:firstLineChars="100" w:firstLine="240"/>
        <w:textAlignment w:val="center"/>
        <w:rPr>
          <w:rFonts w:asciiTheme="majorHAnsi" w:hAnsiTheme="majorHAnsi" w:cstheme="majorHAnsi"/>
        </w:rPr>
      </w:pPr>
      <w:r w:rsidRPr="005C5A41">
        <w:rPr>
          <w:rFonts w:asciiTheme="majorHAnsi" w:hAnsiTheme="majorHAnsi" w:cstheme="majorHAnsi"/>
        </w:rPr>
        <w:t>(A)</w:t>
      </w:r>
      <w:bookmarkStart w:id="1" w:name="QQ220902000224_1_1"/>
      <w:r w:rsidRPr="005C5A41">
        <w:rPr>
          <w:rFonts w:asciiTheme="majorHAnsi" w:hAnsiTheme="majorHAnsi" w:cstheme="majorHAnsi"/>
          <w:kern w:val="2"/>
          <w:szCs w:val="22"/>
        </w:rPr>
        <w:t xml:space="preserve"> Making a fortune.</w:t>
      </w:r>
      <w:r w:rsidRPr="005C5A41">
        <w:rPr>
          <w:rFonts w:asciiTheme="majorHAnsi" w:hAnsiTheme="majorHAnsi" w:cstheme="majorHAnsi"/>
        </w:rPr>
        <w:t xml:space="preserve">　</w:t>
      </w:r>
      <w:bookmarkEnd w:id="1"/>
      <w:r w:rsidR="00F61EDC">
        <w:rPr>
          <w:rFonts w:asciiTheme="majorHAnsi" w:hAnsiTheme="majorHAnsi" w:cstheme="majorHAnsi"/>
        </w:rPr>
        <w:tab/>
      </w:r>
      <w:r w:rsidR="00F61EDC">
        <w:rPr>
          <w:rFonts w:asciiTheme="majorHAnsi" w:hAnsiTheme="majorHAnsi" w:cstheme="majorHAnsi"/>
        </w:rPr>
        <w:tab/>
      </w:r>
      <w:r w:rsidR="00F61EDC">
        <w:rPr>
          <w:rFonts w:asciiTheme="majorHAnsi" w:hAnsiTheme="majorHAnsi" w:cstheme="majorHAnsi"/>
        </w:rPr>
        <w:tab/>
      </w:r>
      <w:r w:rsidR="00F61EDC">
        <w:rPr>
          <w:rFonts w:asciiTheme="majorHAnsi" w:hAnsiTheme="majorHAnsi" w:cstheme="majorHAnsi"/>
        </w:rPr>
        <w:tab/>
      </w:r>
      <w:r w:rsidRPr="005C5A41">
        <w:rPr>
          <w:rFonts w:asciiTheme="majorHAnsi" w:hAnsiTheme="majorHAnsi" w:cstheme="majorHAnsi"/>
        </w:rPr>
        <w:t>(B)</w:t>
      </w:r>
      <w:bookmarkStart w:id="2" w:name="QQ220902000224_1_2"/>
      <w:r w:rsidRPr="005C5A41">
        <w:rPr>
          <w:rFonts w:asciiTheme="majorHAnsi" w:hAnsiTheme="majorHAnsi" w:cstheme="majorHAnsi"/>
          <w:kern w:val="2"/>
          <w:szCs w:val="22"/>
        </w:rPr>
        <w:t xml:space="preserve"> Becoming a celebrity.</w:t>
      </w:r>
      <w:r w:rsidRPr="005C5A41">
        <w:rPr>
          <w:rFonts w:asciiTheme="majorHAnsi" w:hAnsiTheme="majorHAnsi" w:cstheme="majorHAnsi"/>
        </w:rPr>
        <w:t xml:space="preserve">　</w:t>
      </w:r>
      <w:bookmarkEnd w:id="2"/>
    </w:p>
    <w:p w14:paraId="08AA7988" w14:textId="1DB57930" w:rsidR="005C5A41" w:rsidRPr="005C5A41" w:rsidRDefault="005C5A41" w:rsidP="00BA2F07">
      <w:pPr>
        <w:pStyle w:val="Normal10"/>
        <w:snapToGrid w:val="0"/>
        <w:spacing w:before="80"/>
        <w:ind w:left="397" w:firstLineChars="100" w:firstLine="240"/>
        <w:textAlignment w:val="center"/>
        <w:rPr>
          <w:rFonts w:asciiTheme="majorHAnsi" w:eastAsia="DengXian" w:hAnsiTheme="majorHAnsi" w:cstheme="majorHAnsi"/>
          <w:lang w:eastAsia="zh-CN"/>
        </w:rPr>
      </w:pPr>
      <w:r w:rsidRPr="005C5A41">
        <w:rPr>
          <w:rFonts w:asciiTheme="majorHAnsi" w:hAnsiTheme="majorHAnsi" w:cstheme="majorHAnsi"/>
        </w:rPr>
        <w:t>(C)</w:t>
      </w:r>
      <w:bookmarkStart w:id="3" w:name="QQ220902000224_1_3"/>
      <w:r w:rsidRPr="005C5A41">
        <w:rPr>
          <w:rFonts w:asciiTheme="majorHAnsi" w:hAnsiTheme="majorHAnsi" w:cstheme="majorHAnsi"/>
          <w:kern w:val="2"/>
          <w:szCs w:val="22"/>
        </w:rPr>
        <w:t xml:space="preserve"> Working diligently.</w:t>
      </w:r>
      <w:r w:rsidRPr="005C5A41">
        <w:rPr>
          <w:rFonts w:asciiTheme="majorHAnsi" w:hAnsiTheme="majorHAnsi" w:cstheme="majorHAnsi"/>
        </w:rPr>
        <w:t xml:space="preserve">　</w:t>
      </w:r>
      <w:bookmarkEnd w:id="3"/>
      <w:r w:rsidR="00F61EDC">
        <w:rPr>
          <w:rFonts w:asciiTheme="majorHAnsi" w:hAnsiTheme="majorHAnsi" w:cstheme="majorHAnsi"/>
        </w:rPr>
        <w:tab/>
      </w:r>
      <w:r w:rsidR="00F61EDC">
        <w:rPr>
          <w:rFonts w:asciiTheme="majorHAnsi" w:hAnsiTheme="majorHAnsi" w:cstheme="majorHAnsi"/>
        </w:rPr>
        <w:tab/>
      </w:r>
      <w:r w:rsidR="00F61EDC">
        <w:rPr>
          <w:rFonts w:asciiTheme="majorHAnsi" w:hAnsiTheme="majorHAnsi" w:cstheme="majorHAnsi"/>
        </w:rPr>
        <w:tab/>
      </w:r>
      <w:r w:rsidR="00F61EDC">
        <w:rPr>
          <w:rFonts w:asciiTheme="majorHAnsi" w:hAnsiTheme="majorHAnsi" w:cstheme="majorHAnsi"/>
        </w:rPr>
        <w:tab/>
      </w:r>
      <w:r w:rsidRPr="005C5A41">
        <w:rPr>
          <w:rFonts w:asciiTheme="majorHAnsi" w:hAnsiTheme="majorHAnsi" w:cstheme="majorHAnsi"/>
        </w:rPr>
        <w:t>(D)</w:t>
      </w:r>
      <w:bookmarkStart w:id="4" w:name="QQ220902000224_1_4"/>
      <w:r w:rsidR="00F61EDC">
        <w:rPr>
          <w:rFonts w:asciiTheme="majorHAnsi" w:hAnsiTheme="majorHAnsi" w:cstheme="majorHAnsi"/>
          <w:kern w:val="2"/>
          <w:szCs w:val="22"/>
        </w:rPr>
        <w:t xml:space="preserve"> Having close relationship with</w:t>
      </w:r>
      <w:r w:rsidRPr="005C5A41">
        <w:rPr>
          <w:rFonts w:asciiTheme="majorHAnsi" w:hAnsiTheme="majorHAnsi" w:cstheme="majorHAnsi"/>
          <w:kern w:val="2"/>
          <w:szCs w:val="22"/>
        </w:rPr>
        <w:t xml:space="preserve"> family and friends.</w:t>
      </w:r>
      <w:r w:rsidRPr="005C5A41">
        <w:rPr>
          <w:rFonts w:asciiTheme="majorHAnsi" w:hAnsiTheme="majorHAnsi" w:cstheme="majorHAnsi"/>
        </w:rPr>
        <w:t xml:space="preserve">　</w:t>
      </w:r>
      <w:bookmarkEnd w:id="4"/>
    </w:p>
    <w:p w14:paraId="303A4651" w14:textId="234DF1AA" w:rsidR="00BA2F07" w:rsidRDefault="0095657F" w:rsidP="00FF2A0F">
      <w:pPr>
        <w:pStyle w:val="Normal20"/>
        <w:snapToGrid w:val="0"/>
        <w:spacing w:before="80"/>
        <w:ind w:firstLineChars="100" w:firstLine="240"/>
        <w:textAlignment w:val="center"/>
        <w:rPr>
          <w:rFonts w:asciiTheme="majorHAnsi" w:hAnsiTheme="majorHAnsi" w:cstheme="majorHAnsi"/>
        </w:rPr>
      </w:pPr>
      <w:bookmarkStart w:id="5" w:name="QQ220902000224_2_H"/>
      <w:r>
        <w:rPr>
          <w:rFonts w:asciiTheme="majorHAnsi" w:hAnsiTheme="majorHAnsi" w:cstheme="majorHAnsi"/>
        </w:rPr>
        <w:t>39</w:t>
      </w:r>
      <w:r w:rsidR="00BA2F07">
        <w:rPr>
          <w:rFonts w:asciiTheme="majorHAnsi" w:hAnsiTheme="majorHAnsi" w:cstheme="majorHAnsi" w:hint="eastAsia"/>
        </w:rPr>
        <w:t xml:space="preserve">. </w:t>
      </w:r>
      <w:r w:rsidR="005C5A41" w:rsidRPr="005C5A41">
        <w:rPr>
          <w:rFonts w:asciiTheme="majorHAnsi" w:hAnsiTheme="majorHAnsi" w:cstheme="majorHAnsi"/>
          <w:kern w:val="2"/>
          <w:szCs w:val="22"/>
        </w:rPr>
        <w:t>What is the finding of Waldinger’s study?</w:t>
      </w:r>
      <w:r w:rsidR="005C5A41" w:rsidRPr="005C5A41">
        <w:rPr>
          <w:rFonts w:asciiTheme="majorHAnsi" w:hAnsiTheme="majorHAnsi" w:cstheme="majorHAnsi"/>
        </w:rPr>
        <w:t xml:space="preserve">　</w:t>
      </w:r>
      <w:bookmarkEnd w:id="5"/>
    </w:p>
    <w:p w14:paraId="73736F97" w14:textId="5A5397CB" w:rsidR="00BA2F07" w:rsidRPr="000D5014" w:rsidRDefault="005C5A41" w:rsidP="000D5014">
      <w:pPr>
        <w:pStyle w:val="Normal20"/>
        <w:snapToGrid w:val="0"/>
        <w:spacing w:before="80"/>
        <w:ind w:left="397" w:firstLineChars="100" w:firstLine="240"/>
        <w:textAlignment w:val="center"/>
        <w:rPr>
          <w:rFonts w:asciiTheme="majorHAnsi" w:eastAsia="DengXian" w:hAnsiTheme="majorHAnsi" w:cstheme="majorHAnsi"/>
          <w:lang w:eastAsia="zh-CN"/>
        </w:rPr>
      </w:pPr>
      <w:r w:rsidRPr="005C5A41">
        <w:rPr>
          <w:rFonts w:asciiTheme="majorHAnsi" w:hAnsiTheme="majorHAnsi" w:cstheme="majorHAnsi"/>
        </w:rPr>
        <w:t>(A)</w:t>
      </w:r>
      <w:bookmarkStart w:id="6" w:name="QQ220902000224_2_1"/>
      <w:r w:rsidR="0005703D">
        <w:rPr>
          <w:rFonts w:asciiTheme="majorHAnsi" w:hAnsiTheme="majorHAnsi" w:cstheme="majorHAnsi"/>
          <w:kern w:val="2"/>
          <w:szCs w:val="22"/>
        </w:rPr>
        <w:t xml:space="preserve"> </w:t>
      </w:r>
      <w:bookmarkEnd w:id="6"/>
      <w:r w:rsidR="000D5014" w:rsidRPr="005C5A41">
        <w:rPr>
          <w:rFonts w:asciiTheme="majorHAnsi" w:hAnsiTheme="majorHAnsi" w:cstheme="majorHAnsi"/>
          <w:kern w:val="2"/>
          <w:szCs w:val="22"/>
        </w:rPr>
        <w:t>Robert Waldinger gained fame and wealth from making speeches.</w:t>
      </w:r>
      <w:r w:rsidR="000D5014" w:rsidRPr="005C5A41">
        <w:rPr>
          <w:rFonts w:asciiTheme="majorHAnsi" w:hAnsiTheme="majorHAnsi" w:cstheme="majorHAnsi"/>
        </w:rPr>
        <w:t xml:space="preserve">　</w:t>
      </w:r>
    </w:p>
    <w:p w14:paraId="18E057ED" w14:textId="77777777" w:rsidR="00BA2F07" w:rsidRDefault="005C5A41" w:rsidP="00BA2F07">
      <w:pPr>
        <w:pStyle w:val="Normal20"/>
        <w:snapToGrid w:val="0"/>
        <w:spacing w:before="80"/>
        <w:ind w:left="397" w:firstLineChars="100" w:firstLine="240"/>
        <w:textAlignment w:val="center"/>
        <w:rPr>
          <w:rFonts w:asciiTheme="majorHAnsi" w:hAnsiTheme="majorHAnsi" w:cstheme="majorHAnsi"/>
        </w:rPr>
      </w:pPr>
      <w:r w:rsidRPr="005C5A41">
        <w:rPr>
          <w:rFonts w:asciiTheme="majorHAnsi" w:hAnsiTheme="majorHAnsi" w:cstheme="majorHAnsi"/>
        </w:rPr>
        <w:t>(B)</w:t>
      </w:r>
      <w:bookmarkStart w:id="7" w:name="QQ220902000224_2_2"/>
      <w:r w:rsidRPr="005C5A41">
        <w:rPr>
          <w:rFonts w:asciiTheme="majorHAnsi" w:hAnsiTheme="majorHAnsi" w:cstheme="majorHAnsi"/>
          <w:kern w:val="2"/>
          <w:szCs w:val="22"/>
        </w:rPr>
        <w:t xml:space="preserve"> Harvard graduates are not always happier than those from poor families.</w:t>
      </w:r>
      <w:r w:rsidRPr="005C5A41">
        <w:rPr>
          <w:rFonts w:asciiTheme="majorHAnsi" w:hAnsiTheme="majorHAnsi" w:cstheme="majorHAnsi"/>
        </w:rPr>
        <w:t xml:space="preserve">　</w:t>
      </w:r>
      <w:bookmarkEnd w:id="7"/>
    </w:p>
    <w:p w14:paraId="5CD36BD2" w14:textId="77777777" w:rsidR="00D854C9" w:rsidRDefault="005C5A41" w:rsidP="00D854C9">
      <w:pPr>
        <w:pStyle w:val="Normal20"/>
        <w:snapToGrid w:val="0"/>
        <w:spacing w:before="80"/>
        <w:ind w:left="397" w:firstLineChars="100" w:firstLine="240"/>
        <w:textAlignment w:val="center"/>
        <w:rPr>
          <w:rFonts w:asciiTheme="majorHAnsi" w:hAnsiTheme="majorHAnsi" w:cstheme="majorHAnsi"/>
        </w:rPr>
      </w:pPr>
      <w:r w:rsidRPr="005C5A41">
        <w:rPr>
          <w:rFonts w:asciiTheme="majorHAnsi" w:hAnsiTheme="majorHAnsi" w:cstheme="majorHAnsi"/>
        </w:rPr>
        <w:t>(C)</w:t>
      </w:r>
      <w:bookmarkStart w:id="8" w:name="QQ220902000224_2_3"/>
      <w:r w:rsidRPr="005C5A41">
        <w:rPr>
          <w:rFonts w:asciiTheme="majorHAnsi" w:hAnsiTheme="majorHAnsi" w:cstheme="majorHAnsi"/>
          <w:kern w:val="2"/>
          <w:szCs w:val="22"/>
        </w:rPr>
        <w:t xml:space="preserve"> </w:t>
      </w:r>
      <w:r w:rsidR="00D854C9">
        <w:rPr>
          <w:rFonts w:asciiTheme="majorHAnsi" w:hAnsiTheme="majorHAnsi" w:cstheme="majorHAnsi"/>
          <w:kern w:val="2"/>
          <w:szCs w:val="22"/>
        </w:rPr>
        <w:t>If we interact with people more often, we will be happier and live longer</w:t>
      </w:r>
      <w:r w:rsidR="00D854C9" w:rsidRPr="005C5A41">
        <w:rPr>
          <w:rFonts w:asciiTheme="majorHAnsi" w:hAnsiTheme="majorHAnsi" w:cstheme="majorHAnsi"/>
          <w:kern w:val="2"/>
          <w:szCs w:val="22"/>
        </w:rPr>
        <w:t>.</w:t>
      </w:r>
      <w:r w:rsidR="00D854C9" w:rsidRPr="005C5A41">
        <w:rPr>
          <w:rFonts w:asciiTheme="majorHAnsi" w:hAnsiTheme="majorHAnsi" w:cstheme="majorHAnsi"/>
        </w:rPr>
        <w:t xml:space="preserve">　</w:t>
      </w:r>
    </w:p>
    <w:bookmarkEnd w:id="8"/>
    <w:p w14:paraId="5BDBA991" w14:textId="1DEE30E4" w:rsidR="000D5014" w:rsidRPr="00D854C9" w:rsidRDefault="005C5A41" w:rsidP="00D854C9">
      <w:pPr>
        <w:pStyle w:val="Normal20"/>
        <w:snapToGrid w:val="0"/>
        <w:spacing w:before="80"/>
        <w:ind w:left="397" w:firstLineChars="100" w:firstLine="240"/>
        <w:textAlignment w:val="center"/>
        <w:rPr>
          <w:rFonts w:asciiTheme="majorHAnsi" w:hAnsiTheme="majorHAnsi" w:cstheme="majorHAnsi"/>
        </w:rPr>
      </w:pPr>
      <w:r w:rsidRPr="005C5A41">
        <w:rPr>
          <w:rFonts w:asciiTheme="majorHAnsi" w:hAnsiTheme="majorHAnsi" w:cstheme="majorHAnsi"/>
        </w:rPr>
        <w:t>(D)</w:t>
      </w:r>
      <w:bookmarkStart w:id="9" w:name="QQ220902000224_2_4"/>
      <w:r w:rsidR="00D854C9" w:rsidRPr="00D854C9">
        <w:rPr>
          <w:rFonts w:asciiTheme="majorHAnsi" w:hAnsiTheme="majorHAnsi" w:cstheme="majorHAnsi"/>
          <w:szCs w:val="22"/>
        </w:rPr>
        <w:t xml:space="preserve"> </w:t>
      </w:r>
      <w:r w:rsidR="00D854C9" w:rsidRPr="005C5A41">
        <w:rPr>
          <w:rFonts w:asciiTheme="majorHAnsi" w:hAnsiTheme="majorHAnsi" w:cstheme="majorHAnsi"/>
          <w:kern w:val="2"/>
          <w:szCs w:val="22"/>
        </w:rPr>
        <w:t>Lonely people are sure to have shorter lives.</w:t>
      </w:r>
      <w:r w:rsidR="00D854C9" w:rsidRPr="005C5A41">
        <w:rPr>
          <w:rFonts w:asciiTheme="majorHAnsi" w:hAnsiTheme="majorHAnsi" w:cstheme="majorHAnsi"/>
        </w:rPr>
        <w:t xml:space="preserve">　</w:t>
      </w:r>
    </w:p>
    <w:p w14:paraId="6D2962FA" w14:textId="71E29BCB" w:rsidR="00BA2F07" w:rsidRDefault="0095657F" w:rsidP="00FF2A0F">
      <w:pPr>
        <w:pStyle w:val="Normal30"/>
        <w:snapToGrid w:val="0"/>
        <w:spacing w:before="80"/>
        <w:ind w:firstLineChars="100" w:firstLine="240"/>
        <w:textAlignment w:val="center"/>
        <w:rPr>
          <w:rFonts w:asciiTheme="majorHAnsi" w:hAnsiTheme="majorHAnsi" w:cstheme="majorHAnsi"/>
        </w:rPr>
      </w:pPr>
      <w:bookmarkStart w:id="10" w:name="QQ220902000224_3_H"/>
      <w:bookmarkEnd w:id="9"/>
      <w:r>
        <w:rPr>
          <w:rFonts w:asciiTheme="majorHAnsi" w:hAnsiTheme="majorHAnsi" w:cstheme="majorHAnsi"/>
        </w:rPr>
        <w:t>40</w:t>
      </w:r>
      <w:r w:rsidR="00BA2F07">
        <w:rPr>
          <w:rFonts w:asciiTheme="majorHAnsi" w:hAnsiTheme="majorHAnsi" w:cstheme="majorHAnsi"/>
        </w:rPr>
        <w:t xml:space="preserve">. </w:t>
      </w:r>
      <w:r w:rsidR="008E3799">
        <w:rPr>
          <w:rFonts w:asciiTheme="majorHAnsi" w:hAnsiTheme="majorHAnsi" w:cstheme="majorHAnsi"/>
          <w:kern w:val="2"/>
          <w:szCs w:val="22"/>
        </w:rPr>
        <w:t>According to this passage</w:t>
      </w:r>
      <w:r w:rsidR="00642304">
        <w:rPr>
          <w:rFonts w:asciiTheme="majorHAnsi" w:hAnsiTheme="majorHAnsi" w:cstheme="majorHAnsi"/>
          <w:kern w:val="2"/>
          <w:szCs w:val="22"/>
        </w:rPr>
        <w:t>, who is</w:t>
      </w:r>
      <w:r w:rsidR="005C5A41" w:rsidRPr="005C5A41">
        <w:rPr>
          <w:rFonts w:asciiTheme="majorHAnsi" w:hAnsiTheme="majorHAnsi" w:cstheme="majorHAnsi"/>
          <w:kern w:val="2"/>
          <w:szCs w:val="22"/>
        </w:rPr>
        <w:t xml:space="preserve"> li</w:t>
      </w:r>
      <w:r w:rsidR="00F06389">
        <w:rPr>
          <w:rFonts w:asciiTheme="majorHAnsi" w:hAnsiTheme="majorHAnsi" w:cstheme="majorHAnsi"/>
          <w:kern w:val="2"/>
          <w:szCs w:val="22"/>
        </w:rPr>
        <w:t xml:space="preserve">kely to have </w:t>
      </w:r>
      <w:r w:rsidR="009863D0">
        <w:rPr>
          <w:rFonts w:asciiTheme="majorHAnsi" w:hAnsiTheme="majorHAnsi" w:cstheme="majorHAnsi"/>
          <w:kern w:val="2"/>
          <w:szCs w:val="22"/>
        </w:rPr>
        <w:t xml:space="preserve">a </w:t>
      </w:r>
      <w:r w:rsidR="00DD6233">
        <w:rPr>
          <w:rFonts w:asciiTheme="majorHAnsi" w:hAnsiTheme="majorHAnsi" w:cstheme="majorHAnsi"/>
          <w:kern w:val="2"/>
          <w:szCs w:val="22"/>
        </w:rPr>
        <w:t>happy</w:t>
      </w:r>
      <w:r w:rsidR="00F06389">
        <w:rPr>
          <w:rFonts w:asciiTheme="majorHAnsi" w:hAnsiTheme="majorHAnsi" w:cstheme="majorHAnsi"/>
          <w:kern w:val="2"/>
          <w:szCs w:val="22"/>
        </w:rPr>
        <w:t xml:space="preserve"> life</w:t>
      </w:r>
      <w:r w:rsidR="005C5A41" w:rsidRPr="005C5A41">
        <w:rPr>
          <w:rFonts w:asciiTheme="majorHAnsi" w:hAnsiTheme="majorHAnsi" w:cstheme="majorHAnsi"/>
          <w:kern w:val="2"/>
          <w:szCs w:val="22"/>
        </w:rPr>
        <w:t>?</w:t>
      </w:r>
      <w:r w:rsidR="005C5A41" w:rsidRPr="005C5A41">
        <w:rPr>
          <w:rFonts w:asciiTheme="majorHAnsi" w:hAnsiTheme="majorHAnsi" w:cstheme="majorHAnsi"/>
        </w:rPr>
        <w:t xml:space="preserve">　</w:t>
      </w:r>
      <w:bookmarkEnd w:id="10"/>
    </w:p>
    <w:p w14:paraId="47A4E17C" w14:textId="03055DC2" w:rsidR="00BA2F07" w:rsidRDefault="005C5A41" w:rsidP="00BA2F07">
      <w:pPr>
        <w:pStyle w:val="Normal30"/>
        <w:snapToGrid w:val="0"/>
        <w:spacing w:before="80"/>
        <w:ind w:leftChars="50" w:left="120" w:firstLineChars="200" w:firstLine="480"/>
        <w:textAlignment w:val="center"/>
        <w:rPr>
          <w:rFonts w:asciiTheme="majorHAnsi" w:hAnsiTheme="majorHAnsi" w:cstheme="majorHAnsi"/>
        </w:rPr>
      </w:pPr>
      <w:r w:rsidRPr="005C5A41">
        <w:rPr>
          <w:rFonts w:asciiTheme="majorHAnsi" w:hAnsiTheme="majorHAnsi" w:cstheme="majorHAnsi"/>
        </w:rPr>
        <w:t>(A)</w:t>
      </w:r>
      <w:bookmarkStart w:id="11" w:name="QQ220902000224_3_1"/>
      <w:r w:rsidR="00A40C18">
        <w:rPr>
          <w:rFonts w:asciiTheme="majorHAnsi" w:hAnsiTheme="majorHAnsi" w:cstheme="majorHAnsi"/>
          <w:kern w:val="2"/>
          <w:szCs w:val="22"/>
        </w:rPr>
        <w:t xml:space="preserve"> Jack -</w:t>
      </w:r>
      <w:r w:rsidR="00642304">
        <w:rPr>
          <w:rFonts w:asciiTheme="majorHAnsi" w:hAnsiTheme="majorHAnsi" w:cstheme="majorHAnsi"/>
          <w:kern w:val="2"/>
          <w:szCs w:val="22"/>
        </w:rPr>
        <w:t xml:space="preserve"> works </w:t>
      </w:r>
      <w:r w:rsidRPr="005C5A41">
        <w:rPr>
          <w:rFonts w:asciiTheme="majorHAnsi" w:hAnsiTheme="majorHAnsi" w:cstheme="majorHAnsi"/>
          <w:kern w:val="2"/>
          <w:szCs w:val="22"/>
        </w:rPr>
        <w:t>day and night to get a pay raise.</w:t>
      </w:r>
      <w:r w:rsidRPr="005C5A41">
        <w:rPr>
          <w:rFonts w:asciiTheme="majorHAnsi" w:hAnsiTheme="majorHAnsi" w:cstheme="majorHAnsi"/>
        </w:rPr>
        <w:t xml:space="preserve">　</w:t>
      </w:r>
      <w:bookmarkEnd w:id="11"/>
    </w:p>
    <w:p w14:paraId="479D7440" w14:textId="51DD0619" w:rsidR="00BA2F07" w:rsidRDefault="005C5A41" w:rsidP="00BA2F07">
      <w:pPr>
        <w:pStyle w:val="Normal30"/>
        <w:snapToGrid w:val="0"/>
        <w:spacing w:before="80"/>
        <w:ind w:leftChars="50" w:left="120" w:firstLineChars="200" w:firstLine="480"/>
        <w:textAlignment w:val="center"/>
        <w:rPr>
          <w:rFonts w:asciiTheme="majorHAnsi" w:hAnsiTheme="majorHAnsi" w:cstheme="majorHAnsi"/>
        </w:rPr>
      </w:pPr>
      <w:r w:rsidRPr="005C5A41">
        <w:rPr>
          <w:rFonts w:asciiTheme="majorHAnsi" w:hAnsiTheme="majorHAnsi" w:cstheme="majorHAnsi"/>
        </w:rPr>
        <w:t>(B)</w:t>
      </w:r>
      <w:bookmarkStart w:id="12" w:name="QQ220902000224_3_2"/>
      <w:r w:rsidR="00A40C18">
        <w:rPr>
          <w:rFonts w:asciiTheme="majorHAnsi" w:hAnsiTheme="majorHAnsi" w:cstheme="majorHAnsi"/>
          <w:kern w:val="2"/>
          <w:szCs w:val="22"/>
        </w:rPr>
        <w:t xml:space="preserve"> Mia - </w:t>
      </w:r>
      <w:r w:rsidR="00642304">
        <w:rPr>
          <w:rFonts w:asciiTheme="majorHAnsi" w:hAnsiTheme="majorHAnsi" w:cstheme="majorHAnsi"/>
          <w:kern w:val="2"/>
          <w:szCs w:val="22"/>
        </w:rPr>
        <w:t xml:space="preserve">enjoys </w:t>
      </w:r>
      <w:r w:rsidRPr="005C5A41">
        <w:rPr>
          <w:rFonts w:asciiTheme="majorHAnsi" w:hAnsiTheme="majorHAnsi" w:cstheme="majorHAnsi"/>
          <w:kern w:val="2"/>
          <w:szCs w:val="22"/>
        </w:rPr>
        <w:t>spending time</w:t>
      </w:r>
      <w:r w:rsidR="00642304">
        <w:rPr>
          <w:rFonts w:asciiTheme="majorHAnsi" w:hAnsiTheme="majorHAnsi" w:cstheme="majorHAnsi"/>
          <w:kern w:val="2"/>
          <w:szCs w:val="22"/>
        </w:rPr>
        <w:t xml:space="preserve"> with her parents and relatives</w:t>
      </w:r>
      <w:r w:rsidRPr="005C5A41">
        <w:rPr>
          <w:rFonts w:asciiTheme="majorHAnsi" w:hAnsiTheme="majorHAnsi" w:cstheme="majorHAnsi"/>
          <w:kern w:val="2"/>
          <w:szCs w:val="22"/>
        </w:rPr>
        <w:t>.</w:t>
      </w:r>
      <w:r w:rsidRPr="005C5A41">
        <w:rPr>
          <w:rFonts w:asciiTheme="majorHAnsi" w:hAnsiTheme="majorHAnsi" w:cstheme="majorHAnsi"/>
        </w:rPr>
        <w:t xml:space="preserve">　</w:t>
      </w:r>
      <w:bookmarkEnd w:id="12"/>
    </w:p>
    <w:p w14:paraId="4479CDD2" w14:textId="45A33F54" w:rsidR="00BA2F07" w:rsidRDefault="005C5A41" w:rsidP="00BA2F07">
      <w:pPr>
        <w:pStyle w:val="Normal30"/>
        <w:snapToGrid w:val="0"/>
        <w:spacing w:before="80"/>
        <w:ind w:leftChars="50" w:left="120" w:firstLineChars="200" w:firstLine="480"/>
        <w:textAlignment w:val="center"/>
        <w:rPr>
          <w:rFonts w:asciiTheme="majorHAnsi" w:hAnsiTheme="majorHAnsi" w:cstheme="majorHAnsi"/>
        </w:rPr>
      </w:pPr>
      <w:r w:rsidRPr="005C5A41">
        <w:rPr>
          <w:rFonts w:asciiTheme="majorHAnsi" w:hAnsiTheme="majorHAnsi" w:cstheme="majorHAnsi"/>
        </w:rPr>
        <w:t>(C)</w:t>
      </w:r>
      <w:bookmarkStart w:id="13" w:name="QQ220902000224_3_3"/>
      <w:r w:rsidR="00A40C18">
        <w:rPr>
          <w:rFonts w:asciiTheme="majorHAnsi" w:hAnsiTheme="majorHAnsi" w:cstheme="majorHAnsi"/>
          <w:kern w:val="2"/>
          <w:szCs w:val="22"/>
        </w:rPr>
        <w:t xml:space="preserve"> Miller - </w:t>
      </w:r>
      <w:r w:rsidRPr="005C5A41">
        <w:rPr>
          <w:rFonts w:asciiTheme="majorHAnsi" w:hAnsiTheme="majorHAnsi" w:cstheme="majorHAnsi"/>
          <w:kern w:val="2"/>
          <w:szCs w:val="22"/>
        </w:rPr>
        <w:t>a</w:t>
      </w:r>
      <w:r w:rsidR="00642304">
        <w:rPr>
          <w:rFonts w:asciiTheme="majorHAnsi" w:hAnsiTheme="majorHAnsi" w:cstheme="majorHAnsi"/>
          <w:kern w:val="2"/>
          <w:szCs w:val="22"/>
        </w:rPr>
        <w:t>ttracts a lot of fans with his great performance</w:t>
      </w:r>
      <w:r w:rsidRPr="005C5A41">
        <w:rPr>
          <w:rFonts w:asciiTheme="majorHAnsi" w:hAnsiTheme="majorHAnsi" w:cstheme="majorHAnsi"/>
          <w:kern w:val="2"/>
          <w:szCs w:val="22"/>
        </w:rPr>
        <w:t>.</w:t>
      </w:r>
      <w:r w:rsidRPr="005C5A41">
        <w:rPr>
          <w:rFonts w:asciiTheme="majorHAnsi" w:hAnsiTheme="majorHAnsi" w:cstheme="majorHAnsi"/>
        </w:rPr>
        <w:t xml:space="preserve">　</w:t>
      </w:r>
      <w:bookmarkEnd w:id="13"/>
    </w:p>
    <w:p w14:paraId="33E8A464" w14:textId="6F424E02" w:rsidR="0025643F" w:rsidRDefault="005C5A41" w:rsidP="00EA32C8">
      <w:pPr>
        <w:pStyle w:val="Normal30"/>
        <w:snapToGrid w:val="0"/>
        <w:spacing w:before="80"/>
        <w:ind w:leftChars="50" w:left="120" w:firstLineChars="200" w:firstLine="480"/>
        <w:textAlignment w:val="center"/>
        <w:rPr>
          <w:rFonts w:asciiTheme="majorHAnsi" w:hAnsiTheme="majorHAnsi" w:cstheme="majorHAnsi"/>
        </w:rPr>
      </w:pPr>
      <w:r w:rsidRPr="005C5A41">
        <w:rPr>
          <w:rFonts w:asciiTheme="majorHAnsi" w:hAnsiTheme="majorHAnsi" w:cstheme="majorHAnsi"/>
        </w:rPr>
        <w:t>(D)</w:t>
      </w:r>
      <w:bookmarkStart w:id="14" w:name="QQ220902000224_3_4"/>
      <w:r w:rsidR="00A40C18">
        <w:rPr>
          <w:rFonts w:asciiTheme="majorHAnsi" w:hAnsiTheme="majorHAnsi" w:cstheme="majorHAnsi"/>
          <w:kern w:val="2"/>
          <w:szCs w:val="22"/>
        </w:rPr>
        <w:t xml:space="preserve"> Emma - </w:t>
      </w:r>
      <w:r w:rsidR="00642304">
        <w:rPr>
          <w:rFonts w:asciiTheme="majorHAnsi" w:hAnsiTheme="majorHAnsi" w:cstheme="majorHAnsi"/>
          <w:kern w:val="2"/>
          <w:szCs w:val="22"/>
        </w:rPr>
        <w:t>has</w:t>
      </w:r>
      <w:r w:rsidRPr="005C5A41">
        <w:rPr>
          <w:rFonts w:asciiTheme="majorHAnsi" w:hAnsiTheme="majorHAnsi" w:cstheme="majorHAnsi"/>
          <w:kern w:val="2"/>
          <w:szCs w:val="22"/>
        </w:rPr>
        <w:t xml:space="preserve"> a high social and economic status.</w:t>
      </w:r>
      <w:r w:rsidRPr="005C5A41">
        <w:rPr>
          <w:rFonts w:asciiTheme="majorHAnsi" w:hAnsiTheme="majorHAnsi" w:cstheme="majorHAnsi"/>
        </w:rPr>
        <w:t xml:space="preserve">　</w:t>
      </w:r>
      <w:bookmarkEnd w:id="14"/>
    </w:p>
    <w:p w14:paraId="578D7CA4" w14:textId="77777777" w:rsidR="00EA32C8" w:rsidRPr="00EA32C8" w:rsidRDefault="00EA32C8" w:rsidP="00EA32C8">
      <w:pPr>
        <w:pStyle w:val="Normal30"/>
        <w:snapToGrid w:val="0"/>
        <w:spacing w:line="180" w:lineRule="exact"/>
        <w:ind w:leftChars="50" w:left="120" w:firstLineChars="200" w:firstLine="480"/>
        <w:textAlignment w:val="center"/>
        <w:rPr>
          <w:rFonts w:asciiTheme="majorHAnsi" w:eastAsia="DengXian" w:hAnsiTheme="majorHAnsi" w:cstheme="majorHAnsi"/>
          <w:lang w:eastAsia="zh-CN"/>
        </w:rPr>
      </w:pPr>
    </w:p>
    <w:p w14:paraId="7A3DC67D" w14:textId="5FF1BD1F" w:rsidR="000F4C3C" w:rsidRPr="003611B3" w:rsidRDefault="0084479A" w:rsidP="000D531E">
      <w:pPr>
        <w:spacing w:line="500" w:lineRule="exact"/>
        <w:ind w:firstLineChars="100" w:firstLine="240"/>
        <w:rPr>
          <w:rFonts w:ascii="微軟正黑體" w:eastAsia="微軟正黑體" w:hAnsi="微軟正黑體" w:cstheme="majorHAnsi"/>
          <w:b/>
        </w:rPr>
      </w:pPr>
      <w:r>
        <w:rPr>
          <w:rFonts w:ascii="微軟正黑體" w:eastAsia="微軟正黑體" w:hAnsi="微軟正黑體" w:cstheme="majorHAnsi" w:hint="eastAsia"/>
          <w:b/>
        </w:rPr>
        <w:t xml:space="preserve">六. </w:t>
      </w:r>
      <w:r w:rsidR="000F4C3C" w:rsidRPr="003611B3">
        <w:rPr>
          <w:rFonts w:ascii="微軟正黑體" w:eastAsia="微軟正黑體" w:hAnsi="微軟正黑體" w:cstheme="majorHAnsi" w:hint="eastAsia"/>
          <w:b/>
        </w:rPr>
        <w:t>字彙測驗 20 %</w:t>
      </w:r>
    </w:p>
    <w:p w14:paraId="183A77CE" w14:textId="7F1BFBE8" w:rsidR="0067646F" w:rsidRPr="00A1140D" w:rsidRDefault="0067646F" w:rsidP="00A1140D">
      <w:pPr>
        <w:spacing w:line="500" w:lineRule="exact"/>
        <w:ind w:firstLineChars="100" w:firstLine="240"/>
        <w:rPr>
          <w:rFonts w:asciiTheme="majorHAnsi" w:eastAsia="微軟正黑體" w:hAnsiTheme="majorHAnsi" w:cstheme="majorHAnsi"/>
        </w:rPr>
      </w:pPr>
      <w:r w:rsidRPr="00A1140D">
        <w:rPr>
          <w:rFonts w:asciiTheme="majorHAnsi" w:eastAsia="微軟正黑體" w:hAnsiTheme="majorHAnsi" w:cstheme="majorHAnsi"/>
        </w:rPr>
        <w:t>1. The locals blamed their health problems on the i________l pollution in their village.</w:t>
      </w:r>
    </w:p>
    <w:p w14:paraId="1A3A8650" w14:textId="0B81BD03" w:rsidR="0067646F" w:rsidRPr="00A1140D" w:rsidRDefault="0067646F" w:rsidP="00A1140D">
      <w:pPr>
        <w:spacing w:line="500" w:lineRule="exact"/>
        <w:ind w:firstLineChars="100" w:firstLine="240"/>
        <w:rPr>
          <w:rFonts w:asciiTheme="majorHAnsi" w:eastAsia="微軟正黑體" w:hAnsiTheme="majorHAnsi" w:cstheme="majorHAnsi"/>
        </w:rPr>
      </w:pPr>
      <w:r w:rsidRPr="00A1140D">
        <w:rPr>
          <w:rFonts w:asciiTheme="majorHAnsi" w:eastAsia="微軟正黑體" w:hAnsiTheme="majorHAnsi" w:cstheme="majorHAnsi"/>
        </w:rPr>
        <w:t xml:space="preserve">2. </w:t>
      </w:r>
      <w:r w:rsidR="00A33607" w:rsidRPr="00A1140D">
        <w:rPr>
          <w:rFonts w:asciiTheme="majorHAnsi" w:eastAsia="微軟正黑體" w:hAnsiTheme="majorHAnsi" w:cstheme="majorHAnsi"/>
        </w:rPr>
        <w:t xml:space="preserve">The Olympic rings r________t the unity of five continents. </w:t>
      </w:r>
    </w:p>
    <w:p w14:paraId="0B3CE200" w14:textId="117F8BFC" w:rsidR="00A33607" w:rsidRPr="00A1140D" w:rsidRDefault="00A33607" w:rsidP="00A1140D">
      <w:pPr>
        <w:spacing w:line="500" w:lineRule="exact"/>
        <w:ind w:firstLineChars="100" w:firstLine="240"/>
        <w:rPr>
          <w:rFonts w:asciiTheme="majorHAnsi" w:eastAsia="微軟正黑體" w:hAnsiTheme="majorHAnsi" w:cstheme="majorHAnsi"/>
        </w:rPr>
      </w:pPr>
      <w:r w:rsidRPr="00A1140D">
        <w:rPr>
          <w:rFonts w:asciiTheme="majorHAnsi" w:eastAsia="微軟正黑體" w:hAnsiTheme="majorHAnsi" w:cstheme="majorHAnsi"/>
        </w:rPr>
        <w:t>3. We r________t ourselves to no more than one cup of coffee per day for the healthy reason.</w:t>
      </w:r>
    </w:p>
    <w:p w14:paraId="6529F13A" w14:textId="7847A3E1" w:rsidR="00D42679" w:rsidRPr="00A1140D" w:rsidRDefault="00D42679" w:rsidP="00A1140D">
      <w:pPr>
        <w:spacing w:line="500" w:lineRule="exact"/>
        <w:ind w:firstLineChars="100" w:firstLine="240"/>
        <w:rPr>
          <w:rFonts w:asciiTheme="majorHAnsi" w:eastAsia="微軟正黑體" w:hAnsiTheme="majorHAnsi" w:cstheme="majorHAnsi"/>
        </w:rPr>
      </w:pPr>
      <w:r w:rsidRPr="00A1140D">
        <w:rPr>
          <w:rFonts w:asciiTheme="majorHAnsi" w:eastAsia="微軟正黑體" w:hAnsiTheme="majorHAnsi" w:cstheme="majorHAnsi"/>
        </w:rPr>
        <w:t xml:space="preserve">4. </w:t>
      </w:r>
      <w:r w:rsidR="008C512E" w:rsidRPr="00A1140D">
        <w:rPr>
          <w:rFonts w:asciiTheme="majorHAnsi" w:eastAsia="微軟正黑體" w:hAnsiTheme="majorHAnsi" w:cstheme="majorHAnsi"/>
        </w:rPr>
        <w:t>After a long s________e, the hikers finally got to the top of the mountain.</w:t>
      </w:r>
    </w:p>
    <w:p w14:paraId="6F66E57F" w14:textId="7A154CBB" w:rsidR="008C512E" w:rsidRPr="00A1140D" w:rsidRDefault="008C512E" w:rsidP="00A1140D">
      <w:pPr>
        <w:spacing w:line="500" w:lineRule="exact"/>
        <w:ind w:firstLineChars="100" w:firstLine="240"/>
        <w:rPr>
          <w:rFonts w:asciiTheme="majorHAnsi" w:eastAsia="微軟正黑體" w:hAnsiTheme="majorHAnsi" w:cstheme="majorHAnsi"/>
        </w:rPr>
      </w:pPr>
      <w:r w:rsidRPr="00A1140D">
        <w:rPr>
          <w:rFonts w:asciiTheme="majorHAnsi" w:eastAsia="微軟正黑體" w:hAnsiTheme="majorHAnsi" w:cstheme="majorHAnsi"/>
        </w:rPr>
        <w:t>5. It cost me a lot to stay in this l________s hotel, but it was really comfortable.</w:t>
      </w:r>
    </w:p>
    <w:p w14:paraId="1E2D97A4" w14:textId="26DE0B68" w:rsidR="008C512E" w:rsidRDefault="008C512E" w:rsidP="00A1140D">
      <w:pPr>
        <w:spacing w:line="500" w:lineRule="exact"/>
        <w:ind w:firstLineChars="100" w:firstLine="240"/>
        <w:rPr>
          <w:rFonts w:asciiTheme="majorHAnsi" w:eastAsia="微軟正黑體" w:hAnsiTheme="majorHAnsi" w:cstheme="majorHAnsi"/>
        </w:rPr>
      </w:pPr>
      <w:r w:rsidRPr="00A1140D">
        <w:rPr>
          <w:rFonts w:asciiTheme="majorHAnsi" w:eastAsia="微軟正黑體" w:hAnsiTheme="majorHAnsi" w:cstheme="majorHAnsi"/>
        </w:rPr>
        <w:t xml:space="preserve">6. </w:t>
      </w:r>
      <w:r w:rsidR="001B5452">
        <w:rPr>
          <w:rFonts w:asciiTheme="majorHAnsi" w:eastAsia="微軟正黑體" w:hAnsiTheme="majorHAnsi" w:cstheme="majorHAnsi"/>
        </w:rPr>
        <w:t>You can o________e a person’s body language to tell if he or she is lying.</w:t>
      </w:r>
    </w:p>
    <w:p w14:paraId="2F686541" w14:textId="386614E5" w:rsidR="00251096" w:rsidRDefault="00251096" w:rsidP="00A1140D">
      <w:pPr>
        <w:spacing w:line="500" w:lineRule="exact"/>
        <w:ind w:firstLineChars="100" w:firstLine="240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>7. Meg tried to p________d that nothing had happened, but her face told everything.</w:t>
      </w:r>
    </w:p>
    <w:p w14:paraId="3F3C721A" w14:textId="2A56AD97" w:rsidR="00251096" w:rsidRDefault="00251096" w:rsidP="00A1140D">
      <w:pPr>
        <w:spacing w:line="500" w:lineRule="exact"/>
        <w:ind w:firstLineChars="100" w:firstLine="240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>8. Students need to be taught how to d________d themselves against strangers’ attacks.</w:t>
      </w:r>
    </w:p>
    <w:p w14:paraId="5A4E436F" w14:textId="5CA928AE" w:rsidR="00251096" w:rsidRDefault="00251096" w:rsidP="00A1140D">
      <w:pPr>
        <w:spacing w:line="500" w:lineRule="exact"/>
        <w:ind w:firstLineChars="100" w:firstLine="240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9. </w:t>
      </w:r>
      <w:r w:rsidR="005E5AA6">
        <w:rPr>
          <w:rFonts w:asciiTheme="majorHAnsi" w:eastAsia="微軟正黑體" w:hAnsiTheme="majorHAnsi" w:cstheme="majorHAnsi"/>
        </w:rPr>
        <w:t>Tony wore his shirt inside out, so his friends were t________sing him about it.</w:t>
      </w:r>
    </w:p>
    <w:p w14:paraId="608A8F89" w14:textId="5C76E596" w:rsidR="005E5AA6" w:rsidRPr="00A1140D" w:rsidRDefault="005E5AA6" w:rsidP="00A1140D">
      <w:pPr>
        <w:spacing w:line="500" w:lineRule="exact"/>
        <w:ind w:firstLineChars="100" w:firstLine="240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10. </w:t>
      </w:r>
      <w:r w:rsidR="008A5864">
        <w:rPr>
          <w:rFonts w:asciiTheme="majorHAnsi" w:eastAsia="微軟正黑體" w:hAnsiTheme="majorHAnsi" w:cstheme="majorHAnsi"/>
        </w:rPr>
        <w:t>Frank’s parents heard about the fight at school and asked him about the i________t.</w:t>
      </w:r>
    </w:p>
    <w:p w14:paraId="125E0860" w14:textId="77777777" w:rsidR="00454DA4" w:rsidRDefault="00454DA4" w:rsidP="000D531E">
      <w:pPr>
        <w:spacing w:line="500" w:lineRule="exact"/>
        <w:ind w:firstLineChars="100" w:firstLine="240"/>
        <w:rPr>
          <w:rFonts w:ascii="微軟正黑體" w:eastAsia="微軟正黑體" w:hAnsi="微軟正黑體" w:cstheme="majorHAnsi"/>
          <w:b/>
        </w:rPr>
      </w:pPr>
    </w:p>
    <w:p w14:paraId="1A1C699F" w14:textId="6D9BF049" w:rsidR="00D73718" w:rsidRPr="003611B3" w:rsidRDefault="0084479A" w:rsidP="000D531E">
      <w:pPr>
        <w:spacing w:line="500" w:lineRule="exact"/>
        <w:ind w:firstLineChars="100" w:firstLine="240"/>
        <w:rPr>
          <w:rFonts w:ascii="微軟正黑體" w:eastAsia="微軟正黑體" w:hAnsi="微軟正黑體" w:cstheme="majorHAnsi"/>
          <w:b/>
        </w:rPr>
      </w:pPr>
      <w:r>
        <w:rPr>
          <w:rFonts w:ascii="微軟正黑體" w:eastAsia="微軟正黑體" w:hAnsi="微軟正黑體" w:cstheme="majorHAnsi" w:hint="eastAsia"/>
          <w:b/>
        </w:rPr>
        <w:t xml:space="preserve">七. </w:t>
      </w:r>
      <w:r w:rsidR="000F4C3C" w:rsidRPr="003611B3">
        <w:rPr>
          <w:rFonts w:ascii="微軟正黑體" w:eastAsia="微軟正黑體" w:hAnsi="微軟正黑體" w:cstheme="majorHAnsi" w:hint="eastAsia"/>
          <w:b/>
        </w:rPr>
        <w:t>翻譯填充  10%</w:t>
      </w:r>
    </w:p>
    <w:p w14:paraId="1EEB3855" w14:textId="000BCFA5" w:rsidR="001E126E" w:rsidRPr="001E126E" w:rsidRDefault="001E126E" w:rsidP="000D531E">
      <w:pPr>
        <w:pStyle w:val="af7"/>
        <w:ind w:left="348" w:hanging="348"/>
        <w:rPr>
          <w:rFonts w:ascii="微軟正黑體" w:eastAsia="微軟正黑體" w:hAnsi="微軟正黑體"/>
          <w:u w:color="000000" w:themeColor="text1"/>
        </w:rPr>
      </w:pPr>
      <w:r>
        <w:rPr>
          <w:rFonts w:ascii="微軟正黑體" w:eastAsia="微軟正黑體" w:hAnsi="微軟正黑體" w:cstheme="majorHAnsi" w:hint="eastAsia"/>
          <w:b/>
        </w:rPr>
        <w:t xml:space="preserve">  </w:t>
      </w:r>
      <w:r w:rsidR="008C512E" w:rsidRPr="00251096">
        <w:rPr>
          <w:rFonts w:ascii="微軟正黑體" w:eastAsia="微軟正黑體" w:hAnsi="微軟正黑體" w:cstheme="majorHAnsi" w:hint="eastAsia"/>
        </w:rPr>
        <w:t>1.</w:t>
      </w:r>
      <w:r w:rsidRPr="001E126E">
        <w:rPr>
          <w:rFonts w:ascii="微軟正黑體" w:eastAsia="微軟正黑體" w:hAnsi="微軟正黑體" w:hint="eastAsia"/>
          <w:u w:color="000000" w:themeColor="text1"/>
        </w:rPr>
        <w:t>最近的研究顯示，臺灣人每年平均喝掉超過二十億杯咖啡。</w:t>
      </w:r>
    </w:p>
    <w:p w14:paraId="4DE45A90" w14:textId="0207DE51" w:rsidR="001E126E" w:rsidRDefault="001E126E" w:rsidP="001E126E">
      <w:pPr>
        <w:pStyle w:val="af7"/>
        <w:ind w:left="348" w:hanging="348"/>
        <w:rPr>
          <w:rFonts w:asciiTheme="majorHAnsi" w:hAnsiTheme="majorHAnsi"/>
          <w:u w:color="000000" w:themeColor="text1"/>
        </w:rPr>
      </w:pPr>
      <w:r w:rsidRPr="001E126E">
        <w:rPr>
          <w:rFonts w:asciiTheme="majorHAnsi" w:hAnsiTheme="majorHAnsi"/>
          <w:u w:color="000000" w:themeColor="text1"/>
        </w:rPr>
        <w:tab/>
      </w:r>
      <w:r>
        <w:rPr>
          <w:rFonts w:asciiTheme="majorHAnsi" w:hAnsiTheme="majorHAnsi" w:hint="eastAsia"/>
          <w:u w:color="000000" w:themeColor="text1"/>
        </w:rPr>
        <w:t xml:space="preserve"> </w:t>
      </w:r>
      <w:r w:rsidRPr="001E126E">
        <w:rPr>
          <w:rFonts w:asciiTheme="majorHAnsi" w:hAnsiTheme="majorHAnsi"/>
          <w:u w:color="000000" w:themeColor="text1"/>
        </w:rPr>
        <w:t xml:space="preserve">Recent research shows </w:t>
      </w:r>
      <w:r w:rsidRPr="001E126E">
        <w:rPr>
          <w:rFonts w:asciiTheme="majorHAnsi" w:hAnsiTheme="majorHAnsi"/>
        </w:rPr>
        <w:t xml:space="preserve">that </w:t>
      </w:r>
      <w:r w:rsidRPr="001E126E">
        <w:rPr>
          <w:rFonts w:asciiTheme="majorHAnsi" w:hAnsiTheme="majorHAnsi"/>
          <w:u w:color="000000" w:themeColor="text1"/>
        </w:rPr>
        <w:t xml:space="preserve">people in Taiwan drink over two billion cups of coffee </w:t>
      </w:r>
      <w:r>
        <w:rPr>
          <w:rFonts w:asciiTheme="majorHAnsi" w:hAnsiTheme="majorHAnsi" w:hint="eastAsia"/>
          <w:u w:color="000000" w:themeColor="text1"/>
        </w:rPr>
        <w:t>__</w:t>
      </w:r>
      <w:r>
        <w:rPr>
          <w:rFonts w:asciiTheme="majorHAnsi" w:hAnsiTheme="majorHAnsi"/>
          <w:u w:color="000000" w:themeColor="text1"/>
        </w:rPr>
        <w:t>_</w:t>
      </w:r>
      <w:r>
        <w:rPr>
          <w:rFonts w:asciiTheme="majorHAnsi" w:hAnsiTheme="majorHAnsi" w:hint="eastAsia"/>
          <w:u w:color="000000" w:themeColor="text1"/>
        </w:rPr>
        <w:t>_(</w:t>
      </w:r>
      <w:r>
        <w:rPr>
          <w:rFonts w:asciiTheme="majorHAnsi" w:hAnsiTheme="majorHAnsi"/>
          <w:u w:color="000000" w:themeColor="text1"/>
        </w:rPr>
        <w:t>1)</w:t>
      </w:r>
      <w:r>
        <w:rPr>
          <w:rFonts w:asciiTheme="majorHAnsi" w:hAnsiTheme="majorHAnsi" w:hint="eastAsia"/>
          <w:u w:color="000000" w:themeColor="text1"/>
        </w:rPr>
        <w:t xml:space="preserve">____ </w:t>
      </w:r>
    </w:p>
    <w:p w14:paraId="40DCE700" w14:textId="6AF2E3F2" w:rsidR="001E126E" w:rsidRDefault="001E126E" w:rsidP="001E126E">
      <w:pPr>
        <w:pStyle w:val="af7"/>
        <w:ind w:left="348" w:hanging="348"/>
        <w:rPr>
          <w:rFonts w:asciiTheme="majorHAnsi" w:hAnsiTheme="majorHAnsi"/>
          <w:u w:color="000000" w:themeColor="text1"/>
        </w:rPr>
      </w:pPr>
      <w:r>
        <w:rPr>
          <w:rFonts w:asciiTheme="majorHAnsi" w:hAnsiTheme="majorHAnsi" w:hint="eastAsia"/>
          <w:u w:color="000000" w:themeColor="text1"/>
        </w:rPr>
        <w:t xml:space="preserve">    ____</w:t>
      </w:r>
      <w:r>
        <w:rPr>
          <w:rFonts w:asciiTheme="majorHAnsi" w:hAnsiTheme="majorHAnsi"/>
          <w:u w:color="000000" w:themeColor="text1"/>
        </w:rPr>
        <w:t>(2)</w:t>
      </w:r>
      <w:r>
        <w:rPr>
          <w:rFonts w:asciiTheme="majorHAnsi" w:hAnsiTheme="majorHAnsi" w:hint="eastAsia"/>
          <w:u w:color="000000" w:themeColor="text1"/>
        </w:rPr>
        <w:t xml:space="preserve">____ </w:t>
      </w:r>
      <w:r w:rsidRPr="001E126E">
        <w:rPr>
          <w:rFonts w:asciiTheme="majorHAnsi" w:hAnsiTheme="majorHAnsi"/>
          <w:u w:color="000000" w:themeColor="text1"/>
        </w:rPr>
        <w:t>every year.</w:t>
      </w:r>
    </w:p>
    <w:p w14:paraId="04336729" w14:textId="36BD2718" w:rsidR="00C04E2D" w:rsidRPr="0025643F" w:rsidRDefault="00A1140D" w:rsidP="001E126E">
      <w:pPr>
        <w:pStyle w:val="af7"/>
        <w:ind w:left="348" w:hanging="348"/>
        <w:rPr>
          <w:rFonts w:ascii="微軟正黑體" w:eastAsia="微軟正黑體" w:hAnsi="微軟正黑體"/>
          <w:u w:color="000000" w:themeColor="text1"/>
        </w:rPr>
      </w:pPr>
      <w:r>
        <w:rPr>
          <w:rFonts w:ascii="微軟正黑體" w:eastAsia="微軟正黑體" w:hAnsi="微軟正黑體"/>
          <w:u w:color="000000" w:themeColor="text1"/>
        </w:rPr>
        <w:t xml:space="preserve">  </w:t>
      </w:r>
      <w:r w:rsidR="00C04E2D" w:rsidRPr="0025643F">
        <w:rPr>
          <w:rFonts w:ascii="微軟正黑體" w:eastAsia="微軟正黑體" w:hAnsi="微軟正黑體"/>
          <w:u w:color="000000" w:themeColor="text1"/>
        </w:rPr>
        <w:t>2. Maggie</w:t>
      </w:r>
      <w:r w:rsidR="00C04E2D" w:rsidRPr="0025643F">
        <w:rPr>
          <w:rFonts w:ascii="微軟正黑體" w:eastAsia="微軟正黑體" w:hAnsi="微軟正黑體" w:hint="eastAsia"/>
          <w:u w:color="000000" w:themeColor="text1"/>
        </w:rPr>
        <w:t>是個認真的學生. 相較之下, 他的弟弟相當懶散</w:t>
      </w:r>
    </w:p>
    <w:p w14:paraId="685DDFC7" w14:textId="09DA3893" w:rsidR="00C04E2D" w:rsidRDefault="00C04E2D" w:rsidP="00A1140D">
      <w:pPr>
        <w:pStyle w:val="af7"/>
        <w:ind w:leftChars="81" w:left="194" w:firstLineChars="100" w:firstLine="232"/>
        <w:rPr>
          <w:rFonts w:asciiTheme="majorHAnsi" w:hAnsiTheme="majorHAnsi"/>
          <w:u w:color="000000" w:themeColor="text1"/>
        </w:rPr>
      </w:pPr>
      <w:r>
        <w:rPr>
          <w:rFonts w:asciiTheme="majorHAnsi" w:hAnsiTheme="majorHAnsi"/>
          <w:u w:color="000000" w:themeColor="text1"/>
        </w:rPr>
        <w:t>Maggie is a hard-working student. ____(3)____ ____(4)____, her brother is rather lazy.</w:t>
      </w:r>
    </w:p>
    <w:p w14:paraId="1356BD56" w14:textId="6C4C2CCC" w:rsidR="00C04E2D" w:rsidRPr="0025643F" w:rsidRDefault="00A1140D" w:rsidP="001E126E">
      <w:pPr>
        <w:pStyle w:val="af7"/>
        <w:ind w:left="348" w:hanging="348"/>
        <w:rPr>
          <w:rFonts w:ascii="微軟正黑體" w:eastAsia="微軟正黑體" w:hAnsi="微軟正黑體"/>
          <w:u w:color="000000" w:themeColor="text1"/>
        </w:rPr>
      </w:pPr>
      <w:r>
        <w:rPr>
          <w:rFonts w:ascii="微軟正黑體" w:eastAsia="微軟正黑體" w:hAnsi="微軟正黑體" w:hint="eastAsia"/>
          <w:u w:color="000000" w:themeColor="text1"/>
        </w:rPr>
        <w:t xml:space="preserve">  </w:t>
      </w:r>
      <w:r w:rsidR="0025643F" w:rsidRPr="0025643F">
        <w:rPr>
          <w:rFonts w:ascii="微軟正黑體" w:eastAsia="微軟正黑體" w:hAnsi="微軟正黑體" w:hint="eastAsia"/>
          <w:u w:color="000000" w:themeColor="text1"/>
        </w:rPr>
        <w:t>3. 我知道Brian不是故意傷害我的情感, 所以我們和解了.</w:t>
      </w:r>
    </w:p>
    <w:p w14:paraId="18D03F79" w14:textId="4E1AF784" w:rsidR="0025643F" w:rsidRDefault="0025643F" w:rsidP="001E126E">
      <w:pPr>
        <w:pStyle w:val="af7"/>
        <w:ind w:left="348" w:hanging="348"/>
        <w:rPr>
          <w:rFonts w:asciiTheme="majorHAnsi" w:hAnsiTheme="majorHAnsi"/>
          <w:u w:color="000000" w:themeColor="text1"/>
        </w:rPr>
      </w:pPr>
      <w:r>
        <w:rPr>
          <w:rFonts w:asciiTheme="majorHAnsi" w:hAnsiTheme="majorHAnsi"/>
          <w:u w:color="000000" w:themeColor="text1"/>
        </w:rPr>
        <w:t xml:space="preserve">  </w:t>
      </w:r>
      <w:r w:rsidR="00A1140D">
        <w:rPr>
          <w:rFonts w:asciiTheme="majorHAnsi" w:hAnsiTheme="majorHAnsi"/>
          <w:u w:color="000000" w:themeColor="text1"/>
        </w:rPr>
        <w:t xml:space="preserve"> </w:t>
      </w:r>
      <w:r>
        <w:rPr>
          <w:rFonts w:asciiTheme="majorHAnsi" w:hAnsiTheme="majorHAnsi"/>
          <w:u w:color="000000" w:themeColor="text1"/>
        </w:rPr>
        <w:t xml:space="preserve"> I know Brian hadn’t hurt my feelings ____(5)____ ____(6)____,</w:t>
      </w:r>
      <w:r w:rsidR="00A1140D">
        <w:rPr>
          <w:rFonts w:asciiTheme="majorHAnsi" w:hAnsiTheme="majorHAnsi"/>
          <w:u w:color="000000" w:themeColor="text1"/>
        </w:rPr>
        <w:t xml:space="preserve"> so we ____(7)____ ____(8</w:t>
      </w:r>
      <w:r>
        <w:rPr>
          <w:rFonts w:asciiTheme="majorHAnsi" w:hAnsiTheme="majorHAnsi"/>
          <w:u w:color="000000" w:themeColor="text1"/>
        </w:rPr>
        <w:t>)____.</w:t>
      </w:r>
    </w:p>
    <w:p w14:paraId="3192C5E0" w14:textId="40E4C587" w:rsidR="0025643F" w:rsidRDefault="00A1140D" w:rsidP="001E126E">
      <w:pPr>
        <w:pStyle w:val="af7"/>
        <w:ind w:left="348" w:hanging="348"/>
        <w:rPr>
          <w:rFonts w:ascii="微軟正黑體" w:eastAsia="微軟正黑體" w:hAnsi="微軟正黑體"/>
          <w:u w:color="000000" w:themeColor="text1"/>
        </w:rPr>
      </w:pPr>
      <w:r>
        <w:rPr>
          <w:rFonts w:ascii="微軟正黑體" w:eastAsia="微軟正黑體" w:hAnsi="微軟正黑體"/>
          <w:u w:color="000000" w:themeColor="text1"/>
        </w:rPr>
        <w:t xml:space="preserve">  </w:t>
      </w:r>
      <w:r w:rsidR="0025643F" w:rsidRPr="0025643F">
        <w:rPr>
          <w:rFonts w:ascii="微軟正黑體" w:eastAsia="微軟正黑體" w:hAnsi="微軟正黑體"/>
          <w:u w:color="000000" w:themeColor="text1"/>
        </w:rPr>
        <w:t xml:space="preserve">4. Leo </w:t>
      </w:r>
      <w:r w:rsidR="0025643F" w:rsidRPr="0025643F">
        <w:rPr>
          <w:rFonts w:ascii="微軟正黑體" w:eastAsia="微軟正黑體" w:hAnsi="微軟正黑體" w:hint="eastAsia"/>
          <w:u w:color="000000" w:themeColor="text1"/>
        </w:rPr>
        <w:t>對公開場合演講感到緊張, 不想上台</w:t>
      </w:r>
    </w:p>
    <w:p w14:paraId="63DB89D1" w14:textId="31FB7FB3" w:rsidR="0025643F" w:rsidRPr="00A1140D" w:rsidRDefault="0025643F" w:rsidP="001E126E">
      <w:pPr>
        <w:pStyle w:val="af7"/>
        <w:ind w:left="348" w:hanging="348"/>
        <w:rPr>
          <w:rFonts w:asciiTheme="majorHAnsi" w:eastAsia="微軟正黑體" w:hAnsiTheme="majorHAnsi"/>
          <w:u w:color="000000" w:themeColor="text1"/>
        </w:rPr>
      </w:pPr>
      <w:r>
        <w:rPr>
          <w:rFonts w:ascii="微軟正黑體" w:eastAsia="微軟正黑體" w:hAnsi="微軟正黑體" w:hint="eastAsia"/>
          <w:u w:color="000000" w:themeColor="text1"/>
        </w:rPr>
        <w:t xml:space="preserve">  </w:t>
      </w:r>
      <w:r w:rsidR="00A1140D">
        <w:rPr>
          <w:rFonts w:ascii="微軟正黑體" w:eastAsia="微軟正黑體" w:hAnsi="微軟正黑體"/>
          <w:u w:color="000000" w:themeColor="text1"/>
        </w:rPr>
        <w:t xml:space="preserve"> </w:t>
      </w:r>
      <w:r w:rsidRPr="00A1140D">
        <w:rPr>
          <w:rFonts w:asciiTheme="majorHAnsi" w:eastAsia="微軟正黑體" w:hAnsiTheme="majorHAnsi"/>
          <w:u w:color="000000" w:themeColor="text1"/>
        </w:rPr>
        <w:t xml:space="preserve"> Leo fee</w:t>
      </w:r>
      <w:r w:rsidR="00EC25C5">
        <w:rPr>
          <w:rFonts w:asciiTheme="majorHAnsi" w:eastAsia="微軟正黑體" w:hAnsiTheme="majorHAnsi"/>
          <w:u w:color="000000" w:themeColor="text1"/>
        </w:rPr>
        <w:t>ls nervous about speaking ____(9)____ ____(10</w:t>
      </w:r>
      <w:r w:rsidRPr="00A1140D">
        <w:rPr>
          <w:rFonts w:asciiTheme="majorHAnsi" w:eastAsia="微軟正黑體" w:hAnsiTheme="majorHAnsi"/>
          <w:u w:color="000000" w:themeColor="text1"/>
        </w:rPr>
        <w:t>)____</w:t>
      </w:r>
      <w:r w:rsidR="00A1140D">
        <w:rPr>
          <w:rFonts w:asciiTheme="majorHAnsi" w:eastAsia="微軟正黑體" w:hAnsiTheme="majorHAnsi"/>
          <w:u w:color="000000" w:themeColor="text1"/>
        </w:rPr>
        <w:t xml:space="preserve"> and doesn’t want to go on stage.</w:t>
      </w:r>
    </w:p>
    <w:p w14:paraId="43DF6813" w14:textId="0B56C76B" w:rsidR="0025643F" w:rsidRPr="001E126E" w:rsidRDefault="00251096" w:rsidP="001E126E">
      <w:pPr>
        <w:pStyle w:val="af7"/>
        <w:ind w:left="348" w:hanging="348"/>
        <w:rPr>
          <w:rFonts w:asciiTheme="majorHAnsi" w:hAnsiTheme="majorHAnsi"/>
          <w:u w:color="000000" w:themeColor="text1"/>
        </w:rPr>
      </w:pPr>
      <w:r>
        <w:rPr>
          <w:rFonts w:asciiTheme="majorHAnsi" w:hAnsiTheme="majorHAnsi" w:hint="eastAsia"/>
          <w:u w:color="000000" w:themeColor="text1"/>
        </w:rPr>
        <w:t xml:space="preserve">  </w:t>
      </w:r>
    </w:p>
    <w:p w14:paraId="48DEC81F" w14:textId="743A6B24" w:rsidR="000F4C3C" w:rsidRPr="001E126E" w:rsidRDefault="000F4C3C" w:rsidP="008C512E">
      <w:pPr>
        <w:ind w:left="482"/>
        <w:rPr>
          <w:rFonts w:ascii="微軟正黑體" w:eastAsiaTheme="minorEastAsia" w:hAnsi="微軟正黑體" w:cstheme="majorHAnsi"/>
          <w:b/>
        </w:rPr>
      </w:pPr>
    </w:p>
    <w:p w14:paraId="711A0F13" w14:textId="77777777" w:rsidR="00D42679" w:rsidRPr="00A1140D" w:rsidRDefault="00D42679" w:rsidP="000F4C3C">
      <w:pPr>
        <w:rPr>
          <w:rFonts w:ascii="微軟正黑體" w:eastAsia="SimSun" w:hAnsi="微軟正黑體" w:cstheme="majorHAnsi"/>
          <w:b/>
          <w:lang w:eastAsia="zh-CN"/>
        </w:rPr>
      </w:pPr>
    </w:p>
    <w:p w14:paraId="076B969C" w14:textId="390C72AE" w:rsidR="00006E6B" w:rsidRPr="00640B66" w:rsidRDefault="00006E6B" w:rsidP="00640B66">
      <w:pPr>
        <w:pStyle w:val="Normal334"/>
        <w:snapToGrid w:val="0"/>
        <w:ind w:leftChars="50" w:left="120" w:firstLineChars="700" w:firstLine="1680"/>
        <w:textAlignment w:val="center"/>
        <w:rPr>
          <w:rFonts w:asciiTheme="majorHAnsi" w:eastAsia="DengXian" w:hAnsiTheme="majorHAnsi" w:cstheme="majorHAnsi"/>
          <w:lang w:eastAsia="zh-CN"/>
        </w:rPr>
      </w:pPr>
    </w:p>
    <w:sectPr w:rsidR="00006E6B" w:rsidRPr="00640B66" w:rsidSect="002D34A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20639" w:h="14572" w:orient="landscape" w:code="12"/>
      <w:pgMar w:top="567" w:right="85" w:bottom="567" w:left="340" w:header="567" w:footer="992" w:gutter="0"/>
      <w:cols w:num="2" w:sep="1" w:space="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578C25" w14:textId="77777777" w:rsidR="00A51213" w:rsidRDefault="00A51213">
      <w:r>
        <w:separator/>
      </w:r>
    </w:p>
  </w:endnote>
  <w:endnote w:type="continuationSeparator" w:id="0">
    <w:p w14:paraId="24006551" w14:textId="77777777" w:rsidR="00A51213" w:rsidRDefault="00A512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'Times New Roman'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ndor Itc 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華康細黑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26872" w14:textId="77777777" w:rsidR="001B6CBE" w:rsidRDefault="001B6CBE" w:rsidP="002818B6">
    <w:pPr>
      <w:pStyle w:val="a4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6D0775E3" w14:textId="77777777" w:rsidR="001B6CBE" w:rsidRDefault="001B6CBE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CAAC2" w14:textId="408ACBAC" w:rsidR="001B6CBE" w:rsidRDefault="001B6CBE" w:rsidP="002818B6">
    <w:pPr>
      <w:pStyle w:val="a4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separate"/>
    </w:r>
    <w:r w:rsidR="00D854C9">
      <w:rPr>
        <w:rStyle w:val="af0"/>
        <w:noProof/>
      </w:rPr>
      <w:t>2</w:t>
    </w:r>
    <w:r>
      <w:rPr>
        <w:rStyle w:val="af0"/>
      </w:rPr>
      <w:fldChar w:fldCharType="end"/>
    </w:r>
  </w:p>
  <w:p w14:paraId="1B114DA6" w14:textId="77777777" w:rsidR="001B6CBE" w:rsidRDefault="001B6CBE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4AFBB" w14:textId="77777777" w:rsidR="00152DFD" w:rsidRDefault="00152DF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14CB73" w14:textId="77777777" w:rsidR="00A51213" w:rsidRDefault="00A51213">
      <w:r>
        <w:separator/>
      </w:r>
    </w:p>
  </w:footnote>
  <w:footnote w:type="continuationSeparator" w:id="0">
    <w:p w14:paraId="225D45DC" w14:textId="77777777" w:rsidR="00A51213" w:rsidRDefault="00A512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41C44" w14:textId="77777777" w:rsidR="00152DFD" w:rsidRDefault="00152DF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9615" w:type="dxa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098"/>
      <w:gridCol w:w="1461"/>
      <w:gridCol w:w="711"/>
      <w:gridCol w:w="1279"/>
      <w:gridCol w:w="996"/>
      <w:gridCol w:w="1279"/>
      <w:gridCol w:w="1137"/>
      <w:gridCol w:w="2133"/>
      <w:gridCol w:w="1137"/>
      <w:gridCol w:w="2416"/>
      <w:gridCol w:w="1422"/>
      <w:gridCol w:w="2351"/>
      <w:gridCol w:w="1134"/>
      <w:gridCol w:w="1061"/>
    </w:tblGrid>
    <w:tr w:rsidR="001B6CBE" w:rsidRPr="001C2F21" w14:paraId="5D2FF7E1" w14:textId="77777777" w:rsidTr="00713148">
      <w:trPr>
        <w:cantSplit/>
        <w:trHeight w:val="431"/>
      </w:trPr>
      <w:tc>
        <w:tcPr>
          <w:tcW w:w="13646" w:type="dxa"/>
          <w:gridSpan w:val="10"/>
          <w:tcBorders>
            <w:top w:val="double" w:sz="4" w:space="0" w:color="auto"/>
            <w:bottom w:val="single" w:sz="4" w:space="0" w:color="auto"/>
            <w:right w:val="nil"/>
          </w:tcBorders>
          <w:vAlign w:val="center"/>
        </w:tcPr>
        <w:p w14:paraId="57CAF431" w14:textId="5C94B56E" w:rsidR="001B6CBE" w:rsidRPr="001C2F21" w:rsidRDefault="001B6CBE" w:rsidP="004941CC">
          <w:pPr>
            <w:tabs>
              <w:tab w:val="left" w:pos="5892"/>
            </w:tabs>
            <w:jc w:val="center"/>
            <w:rPr>
              <w:b/>
            </w:rPr>
          </w:pPr>
          <w:r>
            <w:rPr>
              <w:b/>
            </w:rPr>
            <w:t>新北高工</w:t>
          </w:r>
          <w:r>
            <w:rPr>
              <w:b/>
            </w:rPr>
            <w:t xml:space="preserve"> 111</w:t>
          </w:r>
          <w:r w:rsidRPr="001C2F21">
            <w:rPr>
              <w:b/>
            </w:rPr>
            <w:t xml:space="preserve"> </w:t>
          </w:r>
          <w:r w:rsidRPr="001C2F21">
            <w:rPr>
              <w:b/>
            </w:rPr>
            <w:t>學年度第</w:t>
          </w:r>
          <w:r w:rsidRPr="001C2F21">
            <w:rPr>
              <w:b/>
            </w:rPr>
            <w:t xml:space="preserve"> </w:t>
          </w:r>
          <w:r w:rsidR="00D73718">
            <w:rPr>
              <w:b/>
            </w:rPr>
            <w:t>2</w:t>
          </w:r>
          <w:r w:rsidRPr="001C2F21">
            <w:rPr>
              <w:b/>
            </w:rPr>
            <w:t xml:space="preserve"> </w:t>
          </w:r>
          <w:r w:rsidRPr="001C2F21">
            <w:rPr>
              <w:b/>
            </w:rPr>
            <w:t>學期</w:t>
          </w:r>
          <w:r w:rsidR="000F4C3C">
            <w:rPr>
              <w:rFonts w:hint="eastAsia"/>
              <w:b/>
            </w:rPr>
            <w:t xml:space="preserve">  </w:t>
          </w:r>
          <w:r w:rsidR="000F4C3C">
            <w:rPr>
              <w:rFonts w:hint="eastAsia"/>
              <w:b/>
            </w:rPr>
            <w:t>第</w:t>
          </w:r>
          <w:r w:rsidR="000F4C3C">
            <w:rPr>
              <w:rFonts w:hint="eastAsia"/>
              <w:b/>
            </w:rPr>
            <w:t>1</w:t>
          </w:r>
          <w:r w:rsidR="000F4C3C">
            <w:rPr>
              <w:rFonts w:hint="eastAsia"/>
              <w:b/>
            </w:rPr>
            <w:t>次月考</w:t>
          </w:r>
        </w:p>
      </w:tc>
      <w:tc>
        <w:tcPr>
          <w:tcW w:w="1422" w:type="dxa"/>
          <w:tcBorders>
            <w:top w:val="double" w:sz="4" w:space="0" w:color="auto"/>
            <w:left w:val="double" w:sz="4" w:space="0" w:color="auto"/>
            <w:bottom w:val="single" w:sz="4" w:space="0" w:color="auto"/>
          </w:tcBorders>
          <w:vAlign w:val="center"/>
        </w:tcPr>
        <w:p w14:paraId="2006EE12" w14:textId="77777777" w:rsidR="001B6CBE" w:rsidRPr="001C2F21" w:rsidRDefault="001B6CBE" w:rsidP="00647F05">
          <w:pPr>
            <w:jc w:val="center"/>
            <w:rPr>
              <w:b/>
            </w:rPr>
          </w:pPr>
          <w:r w:rsidRPr="001C2F21">
            <w:rPr>
              <w:b/>
            </w:rPr>
            <w:t>班級</w:t>
          </w:r>
        </w:p>
      </w:tc>
      <w:tc>
        <w:tcPr>
          <w:tcW w:w="2351" w:type="dxa"/>
          <w:tcBorders>
            <w:top w:val="double" w:sz="4" w:space="0" w:color="auto"/>
            <w:bottom w:val="single" w:sz="4" w:space="0" w:color="auto"/>
          </w:tcBorders>
          <w:vAlign w:val="center"/>
        </w:tcPr>
        <w:p w14:paraId="44E7DC17" w14:textId="77777777" w:rsidR="001B6CBE" w:rsidRPr="001C2F21" w:rsidRDefault="001B6CBE" w:rsidP="00647F05">
          <w:pPr>
            <w:jc w:val="center"/>
            <w:rPr>
              <w:b/>
            </w:rPr>
          </w:pPr>
        </w:p>
      </w:tc>
      <w:tc>
        <w:tcPr>
          <w:tcW w:w="1134" w:type="dxa"/>
          <w:tcBorders>
            <w:top w:val="double" w:sz="4" w:space="0" w:color="auto"/>
            <w:bottom w:val="single" w:sz="4" w:space="0" w:color="auto"/>
          </w:tcBorders>
          <w:vAlign w:val="center"/>
        </w:tcPr>
        <w:p w14:paraId="0DF33700" w14:textId="77777777" w:rsidR="001B6CBE" w:rsidRPr="001C2F21" w:rsidRDefault="001B6CBE" w:rsidP="00647F05">
          <w:pPr>
            <w:jc w:val="center"/>
            <w:rPr>
              <w:b/>
            </w:rPr>
          </w:pPr>
          <w:r w:rsidRPr="001C2F21">
            <w:rPr>
              <w:b/>
            </w:rPr>
            <w:t>座號</w:t>
          </w:r>
        </w:p>
      </w:tc>
      <w:tc>
        <w:tcPr>
          <w:tcW w:w="1061" w:type="dxa"/>
          <w:tcBorders>
            <w:top w:val="doub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4691A9E8" w14:textId="77777777" w:rsidR="001B6CBE" w:rsidRPr="001C2F21" w:rsidRDefault="001B6CBE" w:rsidP="00647F05">
          <w:pPr>
            <w:rPr>
              <w:b/>
            </w:rPr>
          </w:pPr>
        </w:p>
      </w:tc>
    </w:tr>
    <w:tr w:rsidR="001B6CBE" w:rsidRPr="001C2F21" w14:paraId="1DA68665" w14:textId="77777777" w:rsidTr="00D4032C">
      <w:trPr>
        <w:cantSplit/>
        <w:trHeight w:val="677"/>
      </w:trPr>
      <w:tc>
        <w:tcPr>
          <w:tcW w:w="1098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14456156" w14:textId="77777777" w:rsidR="001B6CBE" w:rsidRPr="001C2F21" w:rsidRDefault="001B6CBE" w:rsidP="00647F05">
          <w:pPr>
            <w:jc w:val="center"/>
            <w:rPr>
              <w:b/>
            </w:rPr>
          </w:pPr>
          <w:r w:rsidRPr="001C2F21">
            <w:rPr>
              <w:b/>
            </w:rPr>
            <w:t>科目</w:t>
          </w:r>
        </w:p>
      </w:tc>
      <w:tc>
        <w:tcPr>
          <w:tcW w:w="1461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44B3D79D" w14:textId="77777777" w:rsidR="001B6CBE" w:rsidRPr="001C2F21" w:rsidRDefault="001B6CBE" w:rsidP="009A6D7F">
          <w:pPr>
            <w:jc w:val="center"/>
            <w:rPr>
              <w:b/>
            </w:rPr>
          </w:pPr>
          <w:r>
            <w:rPr>
              <w:rFonts w:hint="eastAsia"/>
              <w:b/>
            </w:rPr>
            <w:t>英文</w:t>
          </w:r>
        </w:p>
      </w:tc>
      <w:tc>
        <w:tcPr>
          <w:tcW w:w="711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426384CA" w14:textId="77777777" w:rsidR="001B6CBE" w:rsidRPr="001C2F21" w:rsidRDefault="001B6CBE" w:rsidP="00647F05">
          <w:pPr>
            <w:jc w:val="center"/>
            <w:rPr>
              <w:b/>
            </w:rPr>
          </w:pPr>
          <w:r w:rsidRPr="001C2F21">
            <w:rPr>
              <w:b/>
            </w:rPr>
            <w:t>年級</w:t>
          </w:r>
        </w:p>
      </w:tc>
      <w:tc>
        <w:tcPr>
          <w:tcW w:w="127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7EEA22A7" w14:textId="1A5088F6" w:rsidR="001B6CBE" w:rsidRPr="00D73718" w:rsidRDefault="000F4C3C" w:rsidP="00647F05">
          <w:pPr>
            <w:jc w:val="center"/>
            <w:rPr>
              <w:b/>
            </w:rPr>
          </w:pPr>
          <w:r>
            <w:rPr>
              <w:rFonts w:hint="eastAsia"/>
              <w:b/>
            </w:rPr>
            <w:t>二</w:t>
          </w:r>
        </w:p>
      </w:tc>
      <w:tc>
        <w:tcPr>
          <w:tcW w:w="996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774068BC" w14:textId="77777777" w:rsidR="001B6CBE" w:rsidRPr="001C2F21" w:rsidRDefault="001B6CBE" w:rsidP="00647F05">
          <w:pPr>
            <w:jc w:val="center"/>
            <w:rPr>
              <w:b/>
            </w:rPr>
          </w:pPr>
          <w:r w:rsidRPr="001C2F21">
            <w:rPr>
              <w:b/>
            </w:rPr>
            <w:t>科別</w:t>
          </w:r>
        </w:p>
      </w:tc>
      <w:tc>
        <w:tcPr>
          <w:tcW w:w="1279" w:type="dxa"/>
          <w:tcBorders>
            <w:top w:val="single" w:sz="4" w:space="0" w:color="auto"/>
            <w:bottom w:val="single" w:sz="4" w:space="0" w:color="auto"/>
            <w:right w:val="nil"/>
          </w:tcBorders>
          <w:vAlign w:val="center"/>
        </w:tcPr>
        <w:p w14:paraId="7CFEEF1A" w14:textId="60CA2B55" w:rsidR="001B6CBE" w:rsidRPr="001C2F21" w:rsidRDefault="00152DFD" w:rsidP="00713148">
          <w:pPr>
            <w:rPr>
              <w:b/>
            </w:rPr>
          </w:pPr>
          <w:r>
            <w:rPr>
              <w:rFonts w:hint="eastAsia"/>
              <w:b/>
            </w:rPr>
            <w:t>機電訊資圖</w:t>
          </w:r>
          <w:r w:rsidR="001B6CBE">
            <w:rPr>
              <w:rFonts w:hint="eastAsia"/>
              <w:b/>
            </w:rPr>
            <w:t>汽</w:t>
          </w:r>
        </w:p>
      </w:tc>
      <w:tc>
        <w:tcPr>
          <w:tcW w:w="1137" w:type="dxa"/>
          <w:tcBorders>
            <w:top w:val="single" w:sz="4" w:space="0" w:color="auto"/>
            <w:bottom w:val="single" w:sz="4" w:space="0" w:color="auto"/>
            <w:right w:val="nil"/>
          </w:tcBorders>
          <w:vAlign w:val="center"/>
        </w:tcPr>
        <w:p w14:paraId="5B27AD8F" w14:textId="77777777" w:rsidR="001B6CBE" w:rsidRPr="001C2F21" w:rsidRDefault="001B6CBE" w:rsidP="00713148">
          <w:pPr>
            <w:rPr>
              <w:b/>
            </w:rPr>
          </w:pPr>
          <w:r>
            <w:rPr>
              <w:rFonts w:hint="eastAsia"/>
              <w:b/>
            </w:rPr>
            <w:t>出題老師</w:t>
          </w:r>
        </w:p>
      </w:tc>
      <w:tc>
        <w:tcPr>
          <w:tcW w:w="2133" w:type="dxa"/>
          <w:tcBorders>
            <w:top w:val="single" w:sz="4" w:space="0" w:color="auto"/>
            <w:bottom w:val="single" w:sz="4" w:space="0" w:color="auto"/>
            <w:right w:val="nil"/>
          </w:tcBorders>
          <w:vAlign w:val="center"/>
        </w:tcPr>
        <w:p w14:paraId="1C3A1D32" w14:textId="77777777" w:rsidR="001B6CBE" w:rsidRPr="001C2F21" w:rsidRDefault="001B6CBE" w:rsidP="00713148">
          <w:pPr>
            <w:rPr>
              <w:b/>
            </w:rPr>
          </w:pPr>
          <w:r>
            <w:rPr>
              <w:b/>
            </w:rPr>
            <w:t xml:space="preserve">    </w:t>
          </w:r>
          <w:r>
            <w:rPr>
              <w:rFonts w:hint="eastAsia"/>
              <w:b/>
            </w:rPr>
            <w:t>賴</w:t>
          </w:r>
          <w:r>
            <w:rPr>
              <w:b/>
            </w:rPr>
            <w:t xml:space="preserve"> </w:t>
          </w:r>
          <w:r>
            <w:rPr>
              <w:rFonts w:hint="eastAsia"/>
              <w:b/>
            </w:rPr>
            <w:t>修</w:t>
          </w:r>
          <w:r>
            <w:rPr>
              <w:b/>
            </w:rPr>
            <w:t xml:space="preserve"> </w:t>
          </w:r>
          <w:r>
            <w:rPr>
              <w:rFonts w:hint="eastAsia"/>
              <w:b/>
            </w:rPr>
            <w:t>淳</w:t>
          </w:r>
        </w:p>
      </w:tc>
      <w:tc>
        <w:tcPr>
          <w:tcW w:w="1137" w:type="dxa"/>
          <w:tcBorders>
            <w:top w:val="single" w:sz="4" w:space="0" w:color="auto"/>
            <w:bottom w:val="single" w:sz="4" w:space="0" w:color="auto"/>
            <w:right w:val="nil"/>
          </w:tcBorders>
          <w:vAlign w:val="center"/>
        </w:tcPr>
        <w:p w14:paraId="7C7EBD42" w14:textId="77777777" w:rsidR="001B6CBE" w:rsidRPr="001C2F21" w:rsidRDefault="001B6CBE" w:rsidP="00713148">
          <w:pPr>
            <w:rPr>
              <w:b/>
            </w:rPr>
          </w:pPr>
          <w:r>
            <w:rPr>
              <w:rFonts w:hint="eastAsia"/>
              <w:b/>
            </w:rPr>
            <w:t>審題老師</w:t>
          </w:r>
        </w:p>
      </w:tc>
      <w:tc>
        <w:tcPr>
          <w:tcW w:w="2416" w:type="dxa"/>
          <w:tcBorders>
            <w:top w:val="single" w:sz="4" w:space="0" w:color="auto"/>
            <w:bottom w:val="single" w:sz="4" w:space="0" w:color="auto"/>
            <w:right w:val="nil"/>
          </w:tcBorders>
          <w:vAlign w:val="center"/>
        </w:tcPr>
        <w:p w14:paraId="252F92BA" w14:textId="6DDD146F" w:rsidR="001B6CBE" w:rsidRPr="001C2F21" w:rsidRDefault="001B6CBE" w:rsidP="00713148">
          <w:pPr>
            <w:rPr>
              <w:b/>
            </w:rPr>
          </w:pPr>
          <w:r>
            <w:rPr>
              <w:b/>
            </w:rPr>
            <w:t xml:space="preserve">    </w:t>
          </w:r>
          <w:r>
            <w:rPr>
              <w:rFonts w:hint="eastAsia"/>
              <w:b/>
            </w:rPr>
            <w:t>楊</w:t>
          </w:r>
          <w:r>
            <w:rPr>
              <w:b/>
            </w:rPr>
            <w:t xml:space="preserve"> </w:t>
          </w:r>
          <w:r>
            <w:rPr>
              <w:rFonts w:hint="eastAsia"/>
              <w:b/>
            </w:rPr>
            <w:t>韻</w:t>
          </w:r>
          <w:r>
            <w:rPr>
              <w:b/>
            </w:rPr>
            <w:t xml:space="preserve"> </w:t>
          </w:r>
          <w:r>
            <w:rPr>
              <w:rFonts w:hint="eastAsia"/>
              <w:b/>
            </w:rPr>
            <w:t>薇</w:t>
          </w:r>
        </w:p>
      </w:tc>
      <w:tc>
        <w:tcPr>
          <w:tcW w:w="1422" w:type="dxa"/>
          <w:tcBorders>
            <w:top w:val="single" w:sz="4" w:space="0" w:color="auto"/>
            <w:left w:val="double" w:sz="4" w:space="0" w:color="auto"/>
            <w:bottom w:val="single" w:sz="4" w:space="0" w:color="auto"/>
          </w:tcBorders>
          <w:vAlign w:val="center"/>
        </w:tcPr>
        <w:p w14:paraId="2D1CA5E4" w14:textId="77777777" w:rsidR="001B6CBE" w:rsidRPr="001C2F21" w:rsidRDefault="001B6CBE" w:rsidP="00647F05">
          <w:pPr>
            <w:jc w:val="center"/>
            <w:rPr>
              <w:b/>
            </w:rPr>
          </w:pPr>
          <w:r w:rsidRPr="001C2F21">
            <w:rPr>
              <w:b/>
            </w:rPr>
            <w:t>姓名</w:t>
          </w:r>
        </w:p>
      </w:tc>
      <w:tc>
        <w:tcPr>
          <w:tcW w:w="4546" w:type="dxa"/>
          <w:gridSpan w:val="3"/>
          <w:tcBorders>
            <w:top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3F14D7C5" w14:textId="77777777" w:rsidR="001B6CBE" w:rsidRPr="001C2F21" w:rsidRDefault="001B6CBE" w:rsidP="00647F05">
          <w:pPr>
            <w:rPr>
              <w:b/>
            </w:rPr>
          </w:pPr>
        </w:p>
      </w:tc>
    </w:tr>
  </w:tbl>
  <w:p w14:paraId="187EA4C4" w14:textId="77777777" w:rsidR="001B6CBE" w:rsidRPr="00F04106" w:rsidRDefault="001B6CBE" w:rsidP="00F04106">
    <w:pPr>
      <w:pStyle w:val="a3"/>
      <w:rPr>
        <w:sz w:val="16"/>
        <w:szCs w:val="16"/>
      </w:rPr>
    </w:pPr>
    <w:r>
      <w:rPr>
        <w:sz w:val="16"/>
        <w:szCs w:val="16"/>
      </w:rPr>
      <w:t>,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3C7E47" w14:textId="77777777" w:rsidR="00152DFD" w:rsidRDefault="00152DF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F789CB4"/>
    <w:multiLevelType w:val="multilevel"/>
    <w:tmpl w:val="86BC65E0"/>
    <w:lvl w:ilvl="0">
      <w:start w:val="1"/>
      <w:numFmt w:val="decimal"/>
      <w:suff w:val="space"/>
      <w:lvlText w:val="%1."/>
      <w:lvlJc w:val="right"/>
      <w:pPr>
        <w:tabs>
          <w:tab w:val="num" w:pos="-1417"/>
        </w:tabs>
        <w:ind w:left="-984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000003"/>
    <w:multiLevelType w:val="multilevel"/>
    <w:tmpl w:val="B77479F0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 w:val="0"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4"/>
    <w:multiLevelType w:val="multilevel"/>
    <w:tmpl w:val="FF42212A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rFonts w:asciiTheme="majorHAnsi" w:eastAsia="細明體" w:hAnsiTheme="majorHAnsi" w:cstheme="majorHAnsi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0000005"/>
    <w:multiLevelType w:val="multilevel"/>
    <w:tmpl w:val="00000005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0000006"/>
    <w:multiLevelType w:val="multilevel"/>
    <w:tmpl w:val="00000006"/>
    <w:lvl w:ilvl="0">
      <w:start w:val="1"/>
      <w:numFmt w:val="decimal"/>
      <w:suff w:val="space"/>
      <w:lvlText w:val="%1."/>
      <w:lvlJc w:val="right"/>
      <w:pPr>
        <w:tabs>
          <w:tab w:val="num" w:pos="6108"/>
        </w:tabs>
        <w:ind w:left="5671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6828"/>
        </w:tabs>
        <w:ind w:left="6828" w:hanging="360"/>
      </w:pPr>
    </w:lvl>
    <w:lvl w:ilvl="2">
      <w:start w:val="1"/>
      <w:numFmt w:val="lowerRoman"/>
      <w:lvlText w:val="%3."/>
      <w:lvlJc w:val="right"/>
      <w:pPr>
        <w:tabs>
          <w:tab w:val="num" w:pos="7548"/>
        </w:tabs>
        <w:ind w:left="7548" w:hanging="180"/>
      </w:pPr>
    </w:lvl>
    <w:lvl w:ilvl="3">
      <w:start w:val="1"/>
      <w:numFmt w:val="decimal"/>
      <w:lvlText w:val="%4."/>
      <w:lvlJc w:val="left"/>
      <w:pPr>
        <w:tabs>
          <w:tab w:val="num" w:pos="8268"/>
        </w:tabs>
        <w:ind w:left="8268" w:hanging="360"/>
      </w:pPr>
    </w:lvl>
    <w:lvl w:ilvl="4">
      <w:start w:val="1"/>
      <w:numFmt w:val="lowerLetter"/>
      <w:lvlText w:val="%5."/>
      <w:lvlJc w:val="left"/>
      <w:pPr>
        <w:tabs>
          <w:tab w:val="num" w:pos="8988"/>
        </w:tabs>
        <w:ind w:left="8988" w:hanging="360"/>
      </w:pPr>
    </w:lvl>
    <w:lvl w:ilvl="5">
      <w:start w:val="1"/>
      <w:numFmt w:val="lowerRoman"/>
      <w:lvlText w:val="%6."/>
      <w:lvlJc w:val="right"/>
      <w:pPr>
        <w:tabs>
          <w:tab w:val="num" w:pos="9708"/>
        </w:tabs>
        <w:ind w:left="9708" w:hanging="180"/>
      </w:pPr>
    </w:lvl>
    <w:lvl w:ilvl="6">
      <w:start w:val="1"/>
      <w:numFmt w:val="decimal"/>
      <w:lvlText w:val="%7."/>
      <w:lvlJc w:val="left"/>
      <w:pPr>
        <w:tabs>
          <w:tab w:val="num" w:pos="10428"/>
        </w:tabs>
        <w:ind w:left="10428" w:hanging="360"/>
      </w:pPr>
    </w:lvl>
    <w:lvl w:ilvl="7">
      <w:start w:val="1"/>
      <w:numFmt w:val="lowerLetter"/>
      <w:lvlText w:val="%8."/>
      <w:lvlJc w:val="left"/>
      <w:pPr>
        <w:tabs>
          <w:tab w:val="num" w:pos="11148"/>
        </w:tabs>
        <w:ind w:left="11148" w:hanging="360"/>
      </w:pPr>
    </w:lvl>
    <w:lvl w:ilvl="8">
      <w:start w:val="1"/>
      <w:numFmt w:val="lowerRoman"/>
      <w:lvlText w:val="%9."/>
      <w:lvlJc w:val="right"/>
      <w:pPr>
        <w:tabs>
          <w:tab w:val="num" w:pos="11868"/>
        </w:tabs>
        <w:ind w:left="11868" w:hanging="180"/>
      </w:pPr>
    </w:lvl>
  </w:abstractNum>
  <w:abstractNum w:abstractNumId="5" w15:restartNumberingAfterBreak="0">
    <w:nsid w:val="00000008"/>
    <w:multiLevelType w:val="multilevel"/>
    <w:tmpl w:val="00000008"/>
    <w:lvl w:ilvl="0">
      <w:start w:val="1"/>
      <w:numFmt w:val="decimal"/>
      <w:suff w:val="space"/>
      <w:lvlText w:val="%1."/>
      <w:lvlJc w:val="right"/>
      <w:pPr>
        <w:tabs>
          <w:tab w:val="num" w:pos="6674"/>
        </w:tabs>
        <w:ind w:left="6237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0000009"/>
    <w:multiLevelType w:val="multilevel"/>
    <w:tmpl w:val="00000009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32A04CB"/>
    <w:multiLevelType w:val="hybridMultilevel"/>
    <w:tmpl w:val="D7929024"/>
    <w:lvl w:ilvl="0" w:tplc="EA4E46FE">
      <w:start w:val="2"/>
      <w:numFmt w:val="japaneseCounting"/>
      <w:lvlText w:val="%1."/>
      <w:lvlJc w:val="left"/>
      <w:pPr>
        <w:ind w:left="360" w:hanging="360"/>
      </w:pPr>
      <w:rPr>
        <w:rFonts w:ascii="微軟正黑體" w:eastAsia="微軟正黑體" w:hAnsi="微軟正黑體" w:cs="微軟正黑體" w:hint="eastAsia"/>
        <w:sz w:val="2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7CA13D7"/>
    <w:multiLevelType w:val="hybridMultilevel"/>
    <w:tmpl w:val="025E4C62"/>
    <w:lvl w:ilvl="0" w:tplc="0B7AAE3E">
      <w:start w:val="1"/>
      <w:numFmt w:val="decimal"/>
      <w:lvlText w:val="%1."/>
      <w:lvlJc w:val="left"/>
      <w:pPr>
        <w:ind w:left="54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9" w15:restartNumberingAfterBreak="0">
    <w:nsid w:val="0A4E71A2"/>
    <w:multiLevelType w:val="hybridMultilevel"/>
    <w:tmpl w:val="83A26C40"/>
    <w:lvl w:ilvl="0" w:tplc="2324697E">
      <w:start w:val="6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B875D65"/>
    <w:multiLevelType w:val="hybridMultilevel"/>
    <w:tmpl w:val="2F74EF92"/>
    <w:lvl w:ilvl="0" w:tplc="47F4CD1C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1" w15:restartNumberingAfterBreak="0">
    <w:nsid w:val="14B50E28"/>
    <w:multiLevelType w:val="hybridMultilevel"/>
    <w:tmpl w:val="FD6E2242"/>
    <w:lvl w:ilvl="0" w:tplc="67CA1FD2">
      <w:start w:val="14"/>
      <w:numFmt w:val="decimal"/>
      <w:lvlText w:val="%1."/>
      <w:lvlJc w:val="left"/>
      <w:pPr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DEB7567"/>
    <w:multiLevelType w:val="hybridMultilevel"/>
    <w:tmpl w:val="26F4C07A"/>
    <w:lvl w:ilvl="0" w:tplc="8AA8B714">
      <w:start w:val="2"/>
      <w:numFmt w:val="taiwaneseCountingThousand"/>
      <w:lvlText w:val="%1、"/>
      <w:lvlJc w:val="left"/>
      <w:pPr>
        <w:ind w:left="480" w:hanging="480"/>
      </w:pPr>
      <w:rPr>
        <w:rFonts w:eastAsia="微軟正黑體" w:hint="default"/>
        <w:b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1AF4D65"/>
    <w:multiLevelType w:val="hybridMultilevel"/>
    <w:tmpl w:val="57909D26"/>
    <w:lvl w:ilvl="0" w:tplc="906CE93C">
      <w:start w:val="5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922EEDD"/>
    <w:multiLevelType w:val="multilevel"/>
    <w:tmpl w:val="DE5E652C"/>
    <w:lvl w:ilvl="0">
      <w:start w:val="1"/>
      <w:numFmt w:val="decimal"/>
      <w:suff w:val="space"/>
      <w:lvlText w:val="%1.（　　）"/>
      <w:lvlJc w:val="right"/>
      <w:pPr>
        <w:tabs>
          <w:tab w:val="num" w:pos="0"/>
        </w:tabs>
        <w:ind w:left="1359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9AF3ABC"/>
    <w:multiLevelType w:val="hybridMultilevel"/>
    <w:tmpl w:val="C69C0426"/>
    <w:lvl w:ilvl="0" w:tplc="C0228D2E">
      <w:start w:val="1"/>
      <w:numFmt w:val="decimal"/>
      <w:lvlText w:val="%1."/>
      <w:lvlJc w:val="left"/>
      <w:pPr>
        <w:ind w:left="54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16" w15:restartNumberingAfterBreak="0">
    <w:nsid w:val="3B9A501D"/>
    <w:multiLevelType w:val="hybridMultilevel"/>
    <w:tmpl w:val="FF6C7C38"/>
    <w:lvl w:ilvl="0" w:tplc="DC2C0DBA">
      <w:start w:val="6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FCB043B"/>
    <w:multiLevelType w:val="multilevel"/>
    <w:tmpl w:val="86BC65E0"/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433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17E2E13"/>
    <w:multiLevelType w:val="hybridMultilevel"/>
    <w:tmpl w:val="574EB82C"/>
    <w:lvl w:ilvl="0" w:tplc="BB8C9504">
      <w:start w:val="1"/>
      <w:numFmt w:val="japaneseCounting"/>
      <w:lvlText w:val="%1、"/>
      <w:lvlJc w:val="left"/>
      <w:pPr>
        <w:ind w:left="700" w:hanging="560"/>
      </w:pPr>
      <w:rPr>
        <w:rFonts w:ascii="微軟正黑體" w:eastAsia="微軟正黑體" w:hAnsi="微軟正黑體" w:cs="微軟正黑體" w:hint="default"/>
        <w:b/>
        <w:sz w:val="26"/>
      </w:rPr>
    </w:lvl>
    <w:lvl w:ilvl="1" w:tplc="04090019" w:tentative="1">
      <w:start w:val="1"/>
      <w:numFmt w:val="ideographTraditional"/>
      <w:lvlText w:val="%2、"/>
      <w:lvlJc w:val="left"/>
      <w:pPr>
        <w:ind w:left="110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580" w:hanging="480"/>
      </w:pPr>
    </w:lvl>
    <w:lvl w:ilvl="3" w:tplc="0409000F" w:tentative="1">
      <w:start w:val="1"/>
      <w:numFmt w:val="decimal"/>
      <w:lvlText w:val="%4."/>
      <w:lvlJc w:val="left"/>
      <w:pPr>
        <w:ind w:left="20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020" w:hanging="480"/>
      </w:pPr>
    </w:lvl>
    <w:lvl w:ilvl="6" w:tplc="0409000F" w:tentative="1">
      <w:start w:val="1"/>
      <w:numFmt w:val="decimal"/>
      <w:lvlText w:val="%7."/>
      <w:lvlJc w:val="left"/>
      <w:pPr>
        <w:ind w:left="35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460" w:hanging="480"/>
      </w:pPr>
    </w:lvl>
  </w:abstractNum>
  <w:abstractNum w:abstractNumId="19" w15:restartNumberingAfterBreak="0">
    <w:nsid w:val="48563E69"/>
    <w:multiLevelType w:val="hybridMultilevel"/>
    <w:tmpl w:val="DEB2F3E6"/>
    <w:lvl w:ilvl="0" w:tplc="7DE42460">
      <w:start w:val="20"/>
      <w:numFmt w:val="decimal"/>
      <w:lvlText w:val="%1."/>
      <w:lvlJc w:val="left"/>
      <w:pPr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00B7F6C"/>
    <w:multiLevelType w:val="hybridMultilevel"/>
    <w:tmpl w:val="1B34E4B4"/>
    <w:lvl w:ilvl="0" w:tplc="3304AE44">
      <w:start w:val="7"/>
      <w:numFmt w:val="taiwaneseCountingThousand"/>
      <w:lvlText w:val="%1、"/>
      <w:lvlJc w:val="left"/>
      <w:pPr>
        <w:ind w:left="480" w:hanging="480"/>
      </w:pPr>
      <w:rPr>
        <w:rFonts w:eastAsia="微軟正黑體"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3C56926"/>
    <w:multiLevelType w:val="multilevel"/>
    <w:tmpl w:val="86BC65E0"/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433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90C7501"/>
    <w:multiLevelType w:val="hybridMultilevel"/>
    <w:tmpl w:val="F61A0A94"/>
    <w:lvl w:ilvl="0" w:tplc="972C18A0">
      <w:start w:val="4"/>
      <w:numFmt w:val="decimal"/>
      <w:lvlText w:val="%1."/>
      <w:lvlJc w:val="left"/>
      <w:pPr>
        <w:ind w:left="793" w:hanging="360"/>
      </w:pPr>
      <w:rPr>
        <w:rFonts w:ascii="'Times New Roman'" w:eastAsia="'Times New Roman'" w:hAnsi="'Times New Roman'" w:cs="'Times New Roman'" w:hint="default"/>
      </w:rPr>
    </w:lvl>
    <w:lvl w:ilvl="1" w:tplc="04090019">
      <w:start w:val="1"/>
      <w:numFmt w:val="ideographTraditional"/>
      <w:lvlText w:val="%2、"/>
      <w:lvlJc w:val="left"/>
      <w:pPr>
        <w:ind w:left="1393" w:hanging="480"/>
      </w:pPr>
      <w:rPr>
        <w:rFonts w:ascii="新細明體" w:eastAsia="新細明體" w:hAnsi="新細明體" w:hint="eastAsia"/>
      </w:rPr>
    </w:lvl>
    <w:lvl w:ilvl="2" w:tplc="0409001B">
      <w:start w:val="1"/>
      <w:numFmt w:val="lowerRoman"/>
      <w:lvlText w:val="%3."/>
      <w:lvlJc w:val="right"/>
      <w:pPr>
        <w:ind w:left="1873" w:hanging="480"/>
      </w:pPr>
    </w:lvl>
    <w:lvl w:ilvl="3" w:tplc="0409000F" w:tentative="1">
      <w:start w:val="1"/>
      <w:numFmt w:val="decimal"/>
      <w:lvlText w:val="%4."/>
      <w:lvlJc w:val="left"/>
      <w:pPr>
        <w:ind w:left="235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33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313" w:hanging="480"/>
      </w:pPr>
    </w:lvl>
    <w:lvl w:ilvl="6" w:tplc="0409000F" w:tentative="1">
      <w:start w:val="1"/>
      <w:numFmt w:val="decimal"/>
      <w:lvlText w:val="%7."/>
      <w:lvlJc w:val="left"/>
      <w:pPr>
        <w:ind w:left="379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73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753" w:hanging="480"/>
      </w:pPr>
    </w:lvl>
  </w:abstractNum>
  <w:abstractNum w:abstractNumId="23" w15:restartNumberingAfterBreak="0">
    <w:nsid w:val="6265076C"/>
    <w:multiLevelType w:val="hybridMultilevel"/>
    <w:tmpl w:val="C92C2288"/>
    <w:lvl w:ilvl="0" w:tplc="5F76A718">
      <w:start w:val="1"/>
      <w:numFmt w:val="japaneseCounting"/>
      <w:lvlText w:val="%1."/>
      <w:lvlJc w:val="left"/>
      <w:pPr>
        <w:ind w:left="360" w:hanging="360"/>
      </w:pPr>
      <w:rPr>
        <w:rFonts w:ascii="微軟正黑體" w:eastAsia="微軟正黑體" w:hAnsi="微軟正黑體" w:cs="微軟正黑體" w:hint="eastAsia"/>
        <w:b/>
        <w:sz w:val="2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76C6FD4"/>
    <w:multiLevelType w:val="hybridMultilevel"/>
    <w:tmpl w:val="080CF3E0"/>
    <w:lvl w:ilvl="0" w:tplc="BBEE3F12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25" w15:restartNumberingAfterBreak="0">
    <w:nsid w:val="72631857"/>
    <w:multiLevelType w:val="hybridMultilevel"/>
    <w:tmpl w:val="3B848D48"/>
    <w:lvl w:ilvl="0" w:tplc="85A20A7C">
      <w:start w:val="1"/>
      <w:numFmt w:val="upperRoman"/>
      <w:lvlText w:val="%1."/>
      <w:lvlJc w:val="left"/>
      <w:pPr>
        <w:ind w:left="720" w:hanging="720"/>
      </w:pPr>
      <w:rPr>
        <w:rFonts w:asciiTheme="majorHAnsi" w:hAnsiTheme="maj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5A92307"/>
    <w:multiLevelType w:val="hybridMultilevel"/>
    <w:tmpl w:val="89DADCFE"/>
    <w:lvl w:ilvl="0" w:tplc="F1C6C816">
      <w:start w:val="29"/>
      <w:numFmt w:val="decimal"/>
      <w:lvlText w:val="%1."/>
      <w:lvlJc w:val="left"/>
      <w:pPr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BD02EF4"/>
    <w:multiLevelType w:val="multilevel"/>
    <w:tmpl w:val="0AA01AE4"/>
    <w:lvl w:ilvl="0">
      <w:start w:val="1"/>
      <w:numFmt w:val="decimal"/>
      <w:suff w:val="space"/>
      <w:lvlText w:val="%1.（　　）"/>
      <w:lvlJc w:val="right"/>
      <w:pPr>
        <w:tabs>
          <w:tab w:val="num" w:pos="0"/>
        </w:tabs>
        <w:ind w:left="1359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10378334">
    <w:abstractNumId w:val="25"/>
  </w:num>
  <w:num w:numId="2" w16cid:durableId="1290548648">
    <w:abstractNumId w:val="18"/>
  </w:num>
  <w:num w:numId="3" w16cid:durableId="436096882">
    <w:abstractNumId w:val="15"/>
  </w:num>
  <w:num w:numId="4" w16cid:durableId="1490092367">
    <w:abstractNumId w:val="8"/>
  </w:num>
  <w:num w:numId="5" w16cid:durableId="588317840">
    <w:abstractNumId w:val="9"/>
  </w:num>
  <w:num w:numId="6" w16cid:durableId="2047439341">
    <w:abstractNumId w:val="16"/>
  </w:num>
  <w:num w:numId="7" w16cid:durableId="1724711472">
    <w:abstractNumId w:val="13"/>
  </w:num>
  <w:num w:numId="8" w16cid:durableId="1032264734">
    <w:abstractNumId w:val="0"/>
  </w:num>
  <w:num w:numId="9" w16cid:durableId="1192769967">
    <w:abstractNumId w:val="22"/>
  </w:num>
  <w:num w:numId="10" w16cid:durableId="2076970267">
    <w:abstractNumId w:val="17"/>
  </w:num>
  <w:num w:numId="11" w16cid:durableId="41830886">
    <w:abstractNumId w:val="7"/>
  </w:num>
  <w:num w:numId="12" w16cid:durableId="264071766">
    <w:abstractNumId w:val="23"/>
  </w:num>
  <w:num w:numId="13" w16cid:durableId="2015261345">
    <w:abstractNumId w:val="10"/>
  </w:num>
  <w:num w:numId="14" w16cid:durableId="61753366">
    <w:abstractNumId w:val="21"/>
  </w:num>
  <w:num w:numId="15" w16cid:durableId="566111149">
    <w:abstractNumId w:val="1"/>
  </w:num>
  <w:num w:numId="16" w16cid:durableId="2147311631">
    <w:abstractNumId w:val="2"/>
  </w:num>
  <w:num w:numId="17" w16cid:durableId="352388869">
    <w:abstractNumId w:val="3"/>
  </w:num>
  <w:num w:numId="18" w16cid:durableId="479811980">
    <w:abstractNumId w:val="4"/>
  </w:num>
  <w:num w:numId="19" w16cid:durableId="1124158036">
    <w:abstractNumId w:val="5"/>
  </w:num>
  <w:num w:numId="20" w16cid:durableId="1191336156">
    <w:abstractNumId w:val="6"/>
  </w:num>
  <w:num w:numId="21" w16cid:durableId="1584335879">
    <w:abstractNumId w:val="12"/>
  </w:num>
  <w:num w:numId="22" w16cid:durableId="1475684011">
    <w:abstractNumId w:val="11"/>
  </w:num>
  <w:num w:numId="23" w16cid:durableId="1812555244">
    <w:abstractNumId w:val="19"/>
  </w:num>
  <w:num w:numId="24" w16cid:durableId="944536413">
    <w:abstractNumId w:val="26"/>
  </w:num>
  <w:num w:numId="25" w16cid:durableId="1072695930">
    <w:abstractNumId w:val="24"/>
  </w:num>
  <w:num w:numId="26" w16cid:durableId="596671946">
    <w:abstractNumId w:val="20"/>
  </w:num>
  <w:num w:numId="27" w16cid:durableId="823162677">
    <w:abstractNumId w:val="27"/>
  </w:num>
  <w:num w:numId="28" w16cid:durableId="445006792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1DC5"/>
    <w:rsid w:val="000000F6"/>
    <w:rsid w:val="00001229"/>
    <w:rsid w:val="00003CA3"/>
    <w:rsid w:val="000052C7"/>
    <w:rsid w:val="00006E6B"/>
    <w:rsid w:val="000073E0"/>
    <w:rsid w:val="000079C9"/>
    <w:rsid w:val="00007BA6"/>
    <w:rsid w:val="000105C9"/>
    <w:rsid w:val="00010A4B"/>
    <w:rsid w:val="0001365C"/>
    <w:rsid w:val="000142FB"/>
    <w:rsid w:val="000159D1"/>
    <w:rsid w:val="000177D7"/>
    <w:rsid w:val="00021B9E"/>
    <w:rsid w:val="000226F6"/>
    <w:rsid w:val="000233E1"/>
    <w:rsid w:val="0002524E"/>
    <w:rsid w:val="000255D4"/>
    <w:rsid w:val="00025E68"/>
    <w:rsid w:val="000273B2"/>
    <w:rsid w:val="0003064C"/>
    <w:rsid w:val="000307CA"/>
    <w:rsid w:val="00030A32"/>
    <w:rsid w:val="00032316"/>
    <w:rsid w:val="00032A3F"/>
    <w:rsid w:val="00034E5F"/>
    <w:rsid w:val="00036300"/>
    <w:rsid w:val="0003632B"/>
    <w:rsid w:val="000363DE"/>
    <w:rsid w:val="00040A12"/>
    <w:rsid w:val="00042EF6"/>
    <w:rsid w:val="0004567C"/>
    <w:rsid w:val="00045ACB"/>
    <w:rsid w:val="00045C5F"/>
    <w:rsid w:val="000466F1"/>
    <w:rsid w:val="00046AFF"/>
    <w:rsid w:val="00046F4A"/>
    <w:rsid w:val="00046FB0"/>
    <w:rsid w:val="00047459"/>
    <w:rsid w:val="000477D8"/>
    <w:rsid w:val="000519AA"/>
    <w:rsid w:val="00054D4F"/>
    <w:rsid w:val="0005601D"/>
    <w:rsid w:val="000560DF"/>
    <w:rsid w:val="0005703D"/>
    <w:rsid w:val="00064B67"/>
    <w:rsid w:val="00070695"/>
    <w:rsid w:val="000732B2"/>
    <w:rsid w:val="00073465"/>
    <w:rsid w:val="00073D83"/>
    <w:rsid w:val="000740A7"/>
    <w:rsid w:val="00074148"/>
    <w:rsid w:val="00075A9E"/>
    <w:rsid w:val="00076B35"/>
    <w:rsid w:val="00076F99"/>
    <w:rsid w:val="00077F7E"/>
    <w:rsid w:val="000805AA"/>
    <w:rsid w:val="00082451"/>
    <w:rsid w:val="000842D7"/>
    <w:rsid w:val="00084B37"/>
    <w:rsid w:val="00084BA6"/>
    <w:rsid w:val="000857F8"/>
    <w:rsid w:val="00086E6B"/>
    <w:rsid w:val="00086F6F"/>
    <w:rsid w:val="00086FDE"/>
    <w:rsid w:val="00087FE5"/>
    <w:rsid w:val="00091382"/>
    <w:rsid w:val="000919DD"/>
    <w:rsid w:val="00093917"/>
    <w:rsid w:val="00093949"/>
    <w:rsid w:val="00095C75"/>
    <w:rsid w:val="00095CFF"/>
    <w:rsid w:val="000960C1"/>
    <w:rsid w:val="00096581"/>
    <w:rsid w:val="00096CA0"/>
    <w:rsid w:val="00096CD1"/>
    <w:rsid w:val="00097066"/>
    <w:rsid w:val="0009781B"/>
    <w:rsid w:val="00097C47"/>
    <w:rsid w:val="000A00C1"/>
    <w:rsid w:val="000A27D6"/>
    <w:rsid w:val="000A4E5F"/>
    <w:rsid w:val="000A5B55"/>
    <w:rsid w:val="000A61D0"/>
    <w:rsid w:val="000A7077"/>
    <w:rsid w:val="000B115F"/>
    <w:rsid w:val="000B1D59"/>
    <w:rsid w:val="000B2009"/>
    <w:rsid w:val="000B345F"/>
    <w:rsid w:val="000B3CDD"/>
    <w:rsid w:val="000B4579"/>
    <w:rsid w:val="000B57E7"/>
    <w:rsid w:val="000C20A9"/>
    <w:rsid w:val="000C3CBD"/>
    <w:rsid w:val="000C4C02"/>
    <w:rsid w:val="000C4EBC"/>
    <w:rsid w:val="000C5DAB"/>
    <w:rsid w:val="000C5FAC"/>
    <w:rsid w:val="000C6CEB"/>
    <w:rsid w:val="000C6DC9"/>
    <w:rsid w:val="000C7B01"/>
    <w:rsid w:val="000D0981"/>
    <w:rsid w:val="000D1448"/>
    <w:rsid w:val="000D2ACA"/>
    <w:rsid w:val="000D3A4E"/>
    <w:rsid w:val="000D5014"/>
    <w:rsid w:val="000D531E"/>
    <w:rsid w:val="000D74EE"/>
    <w:rsid w:val="000D7FDB"/>
    <w:rsid w:val="000E08AA"/>
    <w:rsid w:val="000E352C"/>
    <w:rsid w:val="000E3C54"/>
    <w:rsid w:val="000E4F88"/>
    <w:rsid w:val="000E7304"/>
    <w:rsid w:val="000E74AE"/>
    <w:rsid w:val="000F1C2D"/>
    <w:rsid w:val="000F2876"/>
    <w:rsid w:val="000F39C6"/>
    <w:rsid w:val="000F4C3C"/>
    <w:rsid w:val="000F4EC7"/>
    <w:rsid w:val="000F6077"/>
    <w:rsid w:val="000F6B0A"/>
    <w:rsid w:val="00102A11"/>
    <w:rsid w:val="001064DC"/>
    <w:rsid w:val="00110018"/>
    <w:rsid w:val="00112084"/>
    <w:rsid w:val="00114B56"/>
    <w:rsid w:val="00115E2F"/>
    <w:rsid w:val="001161DF"/>
    <w:rsid w:val="00117235"/>
    <w:rsid w:val="001175B9"/>
    <w:rsid w:val="0011789B"/>
    <w:rsid w:val="0012044B"/>
    <w:rsid w:val="001226CF"/>
    <w:rsid w:val="00123292"/>
    <w:rsid w:val="001246C9"/>
    <w:rsid w:val="00125912"/>
    <w:rsid w:val="00125C88"/>
    <w:rsid w:val="001305C8"/>
    <w:rsid w:val="00132729"/>
    <w:rsid w:val="0013531A"/>
    <w:rsid w:val="0014188C"/>
    <w:rsid w:val="00142BC9"/>
    <w:rsid w:val="001451F4"/>
    <w:rsid w:val="0014587E"/>
    <w:rsid w:val="001460B5"/>
    <w:rsid w:val="00147675"/>
    <w:rsid w:val="00147ABC"/>
    <w:rsid w:val="001502E8"/>
    <w:rsid w:val="00152DFD"/>
    <w:rsid w:val="00154214"/>
    <w:rsid w:val="001545C3"/>
    <w:rsid w:val="00154D0D"/>
    <w:rsid w:val="001550D0"/>
    <w:rsid w:val="00155225"/>
    <w:rsid w:val="00155D45"/>
    <w:rsid w:val="0015613E"/>
    <w:rsid w:val="00157C25"/>
    <w:rsid w:val="00157CD1"/>
    <w:rsid w:val="00160045"/>
    <w:rsid w:val="001607A3"/>
    <w:rsid w:val="001619A8"/>
    <w:rsid w:val="00165A5B"/>
    <w:rsid w:val="001661EB"/>
    <w:rsid w:val="00166AD8"/>
    <w:rsid w:val="001679A1"/>
    <w:rsid w:val="00170F7D"/>
    <w:rsid w:val="0017176F"/>
    <w:rsid w:val="0017216F"/>
    <w:rsid w:val="00172C85"/>
    <w:rsid w:val="00172D8A"/>
    <w:rsid w:val="001739AF"/>
    <w:rsid w:val="001741B5"/>
    <w:rsid w:val="0017514D"/>
    <w:rsid w:val="00175FAE"/>
    <w:rsid w:val="00180902"/>
    <w:rsid w:val="0018208E"/>
    <w:rsid w:val="00183CBB"/>
    <w:rsid w:val="00184AB2"/>
    <w:rsid w:val="0019007B"/>
    <w:rsid w:val="00191230"/>
    <w:rsid w:val="001922A8"/>
    <w:rsid w:val="00192C92"/>
    <w:rsid w:val="00195A08"/>
    <w:rsid w:val="001A195D"/>
    <w:rsid w:val="001A39EA"/>
    <w:rsid w:val="001A43FD"/>
    <w:rsid w:val="001A4EFA"/>
    <w:rsid w:val="001A7F5B"/>
    <w:rsid w:val="001B0E7B"/>
    <w:rsid w:val="001B368B"/>
    <w:rsid w:val="001B39CB"/>
    <w:rsid w:val="001B3E4C"/>
    <w:rsid w:val="001B3F8C"/>
    <w:rsid w:val="001B5452"/>
    <w:rsid w:val="001B6445"/>
    <w:rsid w:val="001B6CBE"/>
    <w:rsid w:val="001B7348"/>
    <w:rsid w:val="001C024E"/>
    <w:rsid w:val="001C16DC"/>
    <w:rsid w:val="001C23B0"/>
    <w:rsid w:val="001C2554"/>
    <w:rsid w:val="001C28B3"/>
    <w:rsid w:val="001C36D1"/>
    <w:rsid w:val="001C4E73"/>
    <w:rsid w:val="001C6791"/>
    <w:rsid w:val="001C6F54"/>
    <w:rsid w:val="001C711F"/>
    <w:rsid w:val="001D1AD2"/>
    <w:rsid w:val="001D261A"/>
    <w:rsid w:val="001D52A0"/>
    <w:rsid w:val="001D5E9E"/>
    <w:rsid w:val="001D5F17"/>
    <w:rsid w:val="001E126E"/>
    <w:rsid w:val="001E41B8"/>
    <w:rsid w:val="001E4539"/>
    <w:rsid w:val="001E70AD"/>
    <w:rsid w:val="001E75AD"/>
    <w:rsid w:val="001F1B90"/>
    <w:rsid w:val="001F4806"/>
    <w:rsid w:val="001F4FA6"/>
    <w:rsid w:val="001F64FB"/>
    <w:rsid w:val="001F708C"/>
    <w:rsid w:val="001F7526"/>
    <w:rsid w:val="001F77A7"/>
    <w:rsid w:val="00201D5E"/>
    <w:rsid w:val="00201F4D"/>
    <w:rsid w:val="002020F4"/>
    <w:rsid w:val="00203BD6"/>
    <w:rsid w:val="00213381"/>
    <w:rsid w:val="00213A08"/>
    <w:rsid w:val="002142BB"/>
    <w:rsid w:val="0021598D"/>
    <w:rsid w:val="002210DE"/>
    <w:rsid w:val="002213BF"/>
    <w:rsid w:val="00222CFB"/>
    <w:rsid w:val="00225CA8"/>
    <w:rsid w:val="002262D6"/>
    <w:rsid w:val="00226AF8"/>
    <w:rsid w:val="00227CD0"/>
    <w:rsid w:val="0023081A"/>
    <w:rsid w:val="00230AB0"/>
    <w:rsid w:val="002332FC"/>
    <w:rsid w:val="002339C9"/>
    <w:rsid w:val="00234519"/>
    <w:rsid w:val="00235134"/>
    <w:rsid w:val="00235A0C"/>
    <w:rsid w:val="00235A7A"/>
    <w:rsid w:val="002365C1"/>
    <w:rsid w:val="00236633"/>
    <w:rsid w:val="00237289"/>
    <w:rsid w:val="00237D2F"/>
    <w:rsid w:val="002428CE"/>
    <w:rsid w:val="00243BC9"/>
    <w:rsid w:val="00243D12"/>
    <w:rsid w:val="0024685A"/>
    <w:rsid w:val="00246C84"/>
    <w:rsid w:val="002473F3"/>
    <w:rsid w:val="002474E9"/>
    <w:rsid w:val="00250221"/>
    <w:rsid w:val="00250C11"/>
    <w:rsid w:val="00251096"/>
    <w:rsid w:val="00253061"/>
    <w:rsid w:val="00254AA6"/>
    <w:rsid w:val="00255442"/>
    <w:rsid w:val="00255AB9"/>
    <w:rsid w:val="00255C5F"/>
    <w:rsid w:val="00256057"/>
    <w:rsid w:val="0025643F"/>
    <w:rsid w:val="00257710"/>
    <w:rsid w:val="00261171"/>
    <w:rsid w:val="00261994"/>
    <w:rsid w:val="0026251B"/>
    <w:rsid w:val="00262CAC"/>
    <w:rsid w:val="00263D78"/>
    <w:rsid w:val="0026435F"/>
    <w:rsid w:val="002646BF"/>
    <w:rsid w:val="00265A1A"/>
    <w:rsid w:val="00265B5F"/>
    <w:rsid w:val="00266972"/>
    <w:rsid w:val="0027034F"/>
    <w:rsid w:val="002713AB"/>
    <w:rsid w:val="0027185A"/>
    <w:rsid w:val="00274AA9"/>
    <w:rsid w:val="00274D05"/>
    <w:rsid w:val="00274D5C"/>
    <w:rsid w:val="00274E5F"/>
    <w:rsid w:val="00274E8E"/>
    <w:rsid w:val="00275CB1"/>
    <w:rsid w:val="00276AB7"/>
    <w:rsid w:val="00277A81"/>
    <w:rsid w:val="00277DF7"/>
    <w:rsid w:val="00280125"/>
    <w:rsid w:val="002818B6"/>
    <w:rsid w:val="0028195D"/>
    <w:rsid w:val="00283569"/>
    <w:rsid w:val="00283C35"/>
    <w:rsid w:val="00285855"/>
    <w:rsid w:val="0029085F"/>
    <w:rsid w:val="0029219E"/>
    <w:rsid w:val="002923B2"/>
    <w:rsid w:val="00294B21"/>
    <w:rsid w:val="00295978"/>
    <w:rsid w:val="00296F8E"/>
    <w:rsid w:val="00297B57"/>
    <w:rsid w:val="002A1412"/>
    <w:rsid w:val="002A3DD2"/>
    <w:rsid w:val="002A5C61"/>
    <w:rsid w:val="002A6D25"/>
    <w:rsid w:val="002A7F92"/>
    <w:rsid w:val="002B0AD6"/>
    <w:rsid w:val="002B0AFD"/>
    <w:rsid w:val="002B0B61"/>
    <w:rsid w:val="002B15EA"/>
    <w:rsid w:val="002B23DC"/>
    <w:rsid w:val="002B5E78"/>
    <w:rsid w:val="002B7ACF"/>
    <w:rsid w:val="002B7C68"/>
    <w:rsid w:val="002C0382"/>
    <w:rsid w:val="002C1CB9"/>
    <w:rsid w:val="002C31D6"/>
    <w:rsid w:val="002C3211"/>
    <w:rsid w:val="002C6880"/>
    <w:rsid w:val="002C77A6"/>
    <w:rsid w:val="002D05DA"/>
    <w:rsid w:val="002D1DC5"/>
    <w:rsid w:val="002D34A5"/>
    <w:rsid w:val="002D4E0B"/>
    <w:rsid w:val="002D5B3A"/>
    <w:rsid w:val="002D5D30"/>
    <w:rsid w:val="002D62FC"/>
    <w:rsid w:val="002D7959"/>
    <w:rsid w:val="002D7F79"/>
    <w:rsid w:val="002E25E9"/>
    <w:rsid w:val="002E5162"/>
    <w:rsid w:val="002E5B8E"/>
    <w:rsid w:val="002E680F"/>
    <w:rsid w:val="002F2902"/>
    <w:rsid w:val="002F351D"/>
    <w:rsid w:val="002F49AD"/>
    <w:rsid w:val="002F5813"/>
    <w:rsid w:val="002F6722"/>
    <w:rsid w:val="003013D5"/>
    <w:rsid w:val="00302894"/>
    <w:rsid w:val="00303639"/>
    <w:rsid w:val="0030383C"/>
    <w:rsid w:val="00303C2D"/>
    <w:rsid w:val="003052CD"/>
    <w:rsid w:val="00305C31"/>
    <w:rsid w:val="003067D7"/>
    <w:rsid w:val="00306FC3"/>
    <w:rsid w:val="00307BAB"/>
    <w:rsid w:val="0031024F"/>
    <w:rsid w:val="00310CDA"/>
    <w:rsid w:val="00311041"/>
    <w:rsid w:val="00313985"/>
    <w:rsid w:val="0031436C"/>
    <w:rsid w:val="00314A68"/>
    <w:rsid w:val="0031538A"/>
    <w:rsid w:val="00315846"/>
    <w:rsid w:val="00316B32"/>
    <w:rsid w:val="00316E87"/>
    <w:rsid w:val="0031715F"/>
    <w:rsid w:val="00317EEB"/>
    <w:rsid w:val="00321068"/>
    <w:rsid w:val="00323C32"/>
    <w:rsid w:val="00325912"/>
    <w:rsid w:val="00326136"/>
    <w:rsid w:val="00327E3A"/>
    <w:rsid w:val="003313BA"/>
    <w:rsid w:val="00331CDE"/>
    <w:rsid w:val="00333018"/>
    <w:rsid w:val="00334574"/>
    <w:rsid w:val="0033472E"/>
    <w:rsid w:val="00334C32"/>
    <w:rsid w:val="003350FE"/>
    <w:rsid w:val="003352D2"/>
    <w:rsid w:val="00336F69"/>
    <w:rsid w:val="00340429"/>
    <w:rsid w:val="00342E85"/>
    <w:rsid w:val="003435F3"/>
    <w:rsid w:val="00347DFE"/>
    <w:rsid w:val="00351B7E"/>
    <w:rsid w:val="00351C6C"/>
    <w:rsid w:val="00353732"/>
    <w:rsid w:val="00353FC7"/>
    <w:rsid w:val="003550F4"/>
    <w:rsid w:val="00357D07"/>
    <w:rsid w:val="003611B3"/>
    <w:rsid w:val="00362D6D"/>
    <w:rsid w:val="003636E6"/>
    <w:rsid w:val="00363B36"/>
    <w:rsid w:val="003648F3"/>
    <w:rsid w:val="00364D47"/>
    <w:rsid w:val="0036628C"/>
    <w:rsid w:val="0036636C"/>
    <w:rsid w:val="00371A25"/>
    <w:rsid w:val="0037223B"/>
    <w:rsid w:val="00373726"/>
    <w:rsid w:val="003739CE"/>
    <w:rsid w:val="003746C5"/>
    <w:rsid w:val="003754DD"/>
    <w:rsid w:val="003758DF"/>
    <w:rsid w:val="00376E9F"/>
    <w:rsid w:val="00380740"/>
    <w:rsid w:val="00380B47"/>
    <w:rsid w:val="00380DEE"/>
    <w:rsid w:val="00381C39"/>
    <w:rsid w:val="00382109"/>
    <w:rsid w:val="00383F47"/>
    <w:rsid w:val="00384333"/>
    <w:rsid w:val="00386048"/>
    <w:rsid w:val="0038669B"/>
    <w:rsid w:val="00386BB8"/>
    <w:rsid w:val="00386BCA"/>
    <w:rsid w:val="0038743A"/>
    <w:rsid w:val="00387E72"/>
    <w:rsid w:val="00390399"/>
    <w:rsid w:val="00391EBA"/>
    <w:rsid w:val="003946D7"/>
    <w:rsid w:val="0039535B"/>
    <w:rsid w:val="003955B7"/>
    <w:rsid w:val="00395ADD"/>
    <w:rsid w:val="00397170"/>
    <w:rsid w:val="00397532"/>
    <w:rsid w:val="003A0D18"/>
    <w:rsid w:val="003A2647"/>
    <w:rsid w:val="003A40A5"/>
    <w:rsid w:val="003A449E"/>
    <w:rsid w:val="003A5E56"/>
    <w:rsid w:val="003A64B0"/>
    <w:rsid w:val="003A6B8C"/>
    <w:rsid w:val="003A70BF"/>
    <w:rsid w:val="003B04C8"/>
    <w:rsid w:val="003B1A18"/>
    <w:rsid w:val="003B1D6C"/>
    <w:rsid w:val="003B3F2C"/>
    <w:rsid w:val="003B4DD5"/>
    <w:rsid w:val="003B55A3"/>
    <w:rsid w:val="003B5B01"/>
    <w:rsid w:val="003B6939"/>
    <w:rsid w:val="003B71A4"/>
    <w:rsid w:val="003C0DEF"/>
    <w:rsid w:val="003C5C84"/>
    <w:rsid w:val="003C7989"/>
    <w:rsid w:val="003C7AE4"/>
    <w:rsid w:val="003C7C4E"/>
    <w:rsid w:val="003C7C6D"/>
    <w:rsid w:val="003D00B8"/>
    <w:rsid w:val="003D09BA"/>
    <w:rsid w:val="003D14BB"/>
    <w:rsid w:val="003D3CE4"/>
    <w:rsid w:val="003D40D4"/>
    <w:rsid w:val="003D5754"/>
    <w:rsid w:val="003D74E8"/>
    <w:rsid w:val="003E018D"/>
    <w:rsid w:val="003E0A33"/>
    <w:rsid w:val="003E18BC"/>
    <w:rsid w:val="003E2110"/>
    <w:rsid w:val="003E2E1D"/>
    <w:rsid w:val="003E48C3"/>
    <w:rsid w:val="003E4BAA"/>
    <w:rsid w:val="003F1133"/>
    <w:rsid w:val="003F29BC"/>
    <w:rsid w:val="003F2DC2"/>
    <w:rsid w:val="003F4454"/>
    <w:rsid w:val="003F4FE8"/>
    <w:rsid w:val="003F6B75"/>
    <w:rsid w:val="00400D86"/>
    <w:rsid w:val="0040253D"/>
    <w:rsid w:val="00402EBC"/>
    <w:rsid w:val="00403434"/>
    <w:rsid w:val="00404488"/>
    <w:rsid w:val="004044AA"/>
    <w:rsid w:val="00405DD1"/>
    <w:rsid w:val="00407435"/>
    <w:rsid w:val="00407D35"/>
    <w:rsid w:val="00410563"/>
    <w:rsid w:val="00410F1A"/>
    <w:rsid w:val="00411E2B"/>
    <w:rsid w:val="00412DB9"/>
    <w:rsid w:val="00413FFE"/>
    <w:rsid w:val="00414364"/>
    <w:rsid w:val="00414B15"/>
    <w:rsid w:val="0041528E"/>
    <w:rsid w:val="00416479"/>
    <w:rsid w:val="004164A4"/>
    <w:rsid w:val="00416DC6"/>
    <w:rsid w:val="0042011C"/>
    <w:rsid w:val="0042042A"/>
    <w:rsid w:val="0042241C"/>
    <w:rsid w:val="00423FF4"/>
    <w:rsid w:val="00424442"/>
    <w:rsid w:val="00424DB6"/>
    <w:rsid w:val="0043085B"/>
    <w:rsid w:val="0043332A"/>
    <w:rsid w:val="004336BF"/>
    <w:rsid w:val="0043374D"/>
    <w:rsid w:val="00433905"/>
    <w:rsid w:val="00433E07"/>
    <w:rsid w:val="0043501D"/>
    <w:rsid w:val="00435737"/>
    <w:rsid w:val="00441C80"/>
    <w:rsid w:val="00441CF5"/>
    <w:rsid w:val="00444326"/>
    <w:rsid w:val="00444CE4"/>
    <w:rsid w:val="004469FD"/>
    <w:rsid w:val="00447510"/>
    <w:rsid w:val="00450C1B"/>
    <w:rsid w:val="00451BAA"/>
    <w:rsid w:val="0045397A"/>
    <w:rsid w:val="00454045"/>
    <w:rsid w:val="00454DA4"/>
    <w:rsid w:val="00455A3F"/>
    <w:rsid w:val="00456545"/>
    <w:rsid w:val="00456ABD"/>
    <w:rsid w:val="0045763F"/>
    <w:rsid w:val="004576DD"/>
    <w:rsid w:val="004607DC"/>
    <w:rsid w:val="00462692"/>
    <w:rsid w:val="00462B78"/>
    <w:rsid w:val="0046472D"/>
    <w:rsid w:val="0046648D"/>
    <w:rsid w:val="00466C18"/>
    <w:rsid w:val="00466C4C"/>
    <w:rsid w:val="00467A12"/>
    <w:rsid w:val="00467CFF"/>
    <w:rsid w:val="00467D2A"/>
    <w:rsid w:val="00471087"/>
    <w:rsid w:val="00471558"/>
    <w:rsid w:val="004757A1"/>
    <w:rsid w:val="0047629B"/>
    <w:rsid w:val="00476F13"/>
    <w:rsid w:val="00477159"/>
    <w:rsid w:val="004775EA"/>
    <w:rsid w:val="004810FE"/>
    <w:rsid w:val="0048226E"/>
    <w:rsid w:val="00482CEF"/>
    <w:rsid w:val="004831EC"/>
    <w:rsid w:val="00483259"/>
    <w:rsid w:val="00486741"/>
    <w:rsid w:val="00487014"/>
    <w:rsid w:val="00487A6E"/>
    <w:rsid w:val="00487D54"/>
    <w:rsid w:val="00487F35"/>
    <w:rsid w:val="004901DE"/>
    <w:rsid w:val="00490333"/>
    <w:rsid w:val="00490665"/>
    <w:rsid w:val="00491319"/>
    <w:rsid w:val="00492894"/>
    <w:rsid w:val="00492E74"/>
    <w:rsid w:val="00493B4A"/>
    <w:rsid w:val="004941CC"/>
    <w:rsid w:val="004941E5"/>
    <w:rsid w:val="004943B3"/>
    <w:rsid w:val="00495989"/>
    <w:rsid w:val="004A12F6"/>
    <w:rsid w:val="004A1F51"/>
    <w:rsid w:val="004A34C5"/>
    <w:rsid w:val="004A532D"/>
    <w:rsid w:val="004A66F9"/>
    <w:rsid w:val="004A6A5F"/>
    <w:rsid w:val="004A74C4"/>
    <w:rsid w:val="004B0E5E"/>
    <w:rsid w:val="004B11F3"/>
    <w:rsid w:val="004B37BA"/>
    <w:rsid w:val="004B404F"/>
    <w:rsid w:val="004B5EB0"/>
    <w:rsid w:val="004B6DAD"/>
    <w:rsid w:val="004B75FD"/>
    <w:rsid w:val="004C03A6"/>
    <w:rsid w:val="004C03E7"/>
    <w:rsid w:val="004C1E82"/>
    <w:rsid w:val="004C2E96"/>
    <w:rsid w:val="004C5D33"/>
    <w:rsid w:val="004C6245"/>
    <w:rsid w:val="004C6DC8"/>
    <w:rsid w:val="004C7DD9"/>
    <w:rsid w:val="004D08F2"/>
    <w:rsid w:val="004D34EA"/>
    <w:rsid w:val="004D5B48"/>
    <w:rsid w:val="004D6D91"/>
    <w:rsid w:val="004D7CF6"/>
    <w:rsid w:val="004E0079"/>
    <w:rsid w:val="004E0B2D"/>
    <w:rsid w:val="004E1910"/>
    <w:rsid w:val="004E26E3"/>
    <w:rsid w:val="004E31C1"/>
    <w:rsid w:val="004E31FA"/>
    <w:rsid w:val="004E6177"/>
    <w:rsid w:val="004E77F1"/>
    <w:rsid w:val="004F32AA"/>
    <w:rsid w:val="004F6A01"/>
    <w:rsid w:val="004F77F0"/>
    <w:rsid w:val="005006C7"/>
    <w:rsid w:val="00500C50"/>
    <w:rsid w:val="005020C8"/>
    <w:rsid w:val="00503A6C"/>
    <w:rsid w:val="005049CA"/>
    <w:rsid w:val="00506BF0"/>
    <w:rsid w:val="00506CB4"/>
    <w:rsid w:val="0050749B"/>
    <w:rsid w:val="0051194F"/>
    <w:rsid w:val="00512E92"/>
    <w:rsid w:val="00513EA3"/>
    <w:rsid w:val="0051431B"/>
    <w:rsid w:val="0051477F"/>
    <w:rsid w:val="0051664D"/>
    <w:rsid w:val="00516B16"/>
    <w:rsid w:val="00516F28"/>
    <w:rsid w:val="00516F87"/>
    <w:rsid w:val="00517512"/>
    <w:rsid w:val="0052048A"/>
    <w:rsid w:val="005205C1"/>
    <w:rsid w:val="005213A1"/>
    <w:rsid w:val="00522666"/>
    <w:rsid w:val="00524AB4"/>
    <w:rsid w:val="00525174"/>
    <w:rsid w:val="0052557E"/>
    <w:rsid w:val="00530A8A"/>
    <w:rsid w:val="00530AB8"/>
    <w:rsid w:val="00530D9A"/>
    <w:rsid w:val="0053121A"/>
    <w:rsid w:val="005312E6"/>
    <w:rsid w:val="00532475"/>
    <w:rsid w:val="00534959"/>
    <w:rsid w:val="005415F2"/>
    <w:rsid w:val="00542CD9"/>
    <w:rsid w:val="005450F2"/>
    <w:rsid w:val="005456ED"/>
    <w:rsid w:val="00547284"/>
    <w:rsid w:val="0054779A"/>
    <w:rsid w:val="00547C6A"/>
    <w:rsid w:val="00550487"/>
    <w:rsid w:val="0055194A"/>
    <w:rsid w:val="00552236"/>
    <w:rsid w:val="00552DAD"/>
    <w:rsid w:val="00554737"/>
    <w:rsid w:val="00556AE0"/>
    <w:rsid w:val="00557AF6"/>
    <w:rsid w:val="005615B7"/>
    <w:rsid w:val="005641C8"/>
    <w:rsid w:val="0056526F"/>
    <w:rsid w:val="0056654D"/>
    <w:rsid w:val="005673A8"/>
    <w:rsid w:val="0057207F"/>
    <w:rsid w:val="005724F2"/>
    <w:rsid w:val="0057284D"/>
    <w:rsid w:val="00572D41"/>
    <w:rsid w:val="00572E5A"/>
    <w:rsid w:val="00575414"/>
    <w:rsid w:val="00575944"/>
    <w:rsid w:val="00576D3E"/>
    <w:rsid w:val="0057727E"/>
    <w:rsid w:val="00577B68"/>
    <w:rsid w:val="005807BF"/>
    <w:rsid w:val="00583B9D"/>
    <w:rsid w:val="005847C9"/>
    <w:rsid w:val="00584F67"/>
    <w:rsid w:val="00585FF9"/>
    <w:rsid w:val="005862D5"/>
    <w:rsid w:val="00586902"/>
    <w:rsid w:val="00587058"/>
    <w:rsid w:val="00587C1A"/>
    <w:rsid w:val="00592C5F"/>
    <w:rsid w:val="00593842"/>
    <w:rsid w:val="00593B0E"/>
    <w:rsid w:val="00594A15"/>
    <w:rsid w:val="005954AB"/>
    <w:rsid w:val="005973F7"/>
    <w:rsid w:val="005979E1"/>
    <w:rsid w:val="00597CDD"/>
    <w:rsid w:val="005A088C"/>
    <w:rsid w:val="005A0A3B"/>
    <w:rsid w:val="005A12EF"/>
    <w:rsid w:val="005A4501"/>
    <w:rsid w:val="005A5530"/>
    <w:rsid w:val="005A64AF"/>
    <w:rsid w:val="005A68E2"/>
    <w:rsid w:val="005A7D04"/>
    <w:rsid w:val="005A7F1E"/>
    <w:rsid w:val="005A7FDA"/>
    <w:rsid w:val="005A7FEE"/>
    <w:rsid w:val="005B0813"/>
    <w:rsid w:val="005B742F"/>
    <w:rsid w:val="005B77E7"/>
    <w:rsid w:val="005C0733"/>
    <w:rsid w:val="005C0E57"/>
    <w:rsid w:val="005C14C1"/>
    <w:rsid w:val="005C19CE"/>
    <w:rsid w:val="005C2115"/>
    <w:rsid w:val="005C5A41"/>
    <w:rsid w:val="005C6C54"/>
    <w:rsid w:val="005C7889"/>
    <w:rsid w:val="005D0666"/>
    <w:rsid w:val="005D0D83"/>
    <w:rsid w:val="005D2332"/>
    <w:rsid w:val="005D27D5"/>
    <w:rsid w:val="005D4046"/>
    <w:rsid w:val="005D556D"/>
    <w:rsid w:val="005D5801"/>
    <w:rsid w:val="005D6DBD"/>
    <w:rsid w:val="005D7888"/>
    <w:rsid w:val="005E2CF7"/>
    <w:rsid w:val="005E3543"/>
    <w:rsid w:val="005E5AA6"/>
    <w:rsid w:val="005E5ED7"/>
    <w:rsid w:val="005E646F"/>
    <w:rsid w:val="005F38FA"/>
    <w:rsid w:val="005F3D0A"/>
    <w:rsid w:val="005F5957"/>
    <w:rsid w:val="005F6693"/>
    <w:rsid w:val="005F6D11"/>
    <w:rsid w:val="005F6E84"/>
    <w:rsid w:val="005F7AEA"/>
    <w:rsid w:val="005F7C04"/>
    <w:rsid w:val="0060101F"/>
    <w:rsid w:val="00601162"/>
    <w:rsid w:val="00601C03"/>
    <w:rsid w:val="00604278"/>
    <w:rsid w:val="00604AEB"/>
    <w:rsid w:val="00605184"/>
    <w:rsid w:val="00605D60"/>
    <w:rsid w:val="0060758A"/>
    <w:rsid w:val="006078DC"/>
    <w:rsid w:val="00610DC2"/>
    <w:rsid w:val="006127AF"/>
    <w:rsid w:val="00613C08"/>
    <w:rsid w:val="00614BB4"/>
    <w:rsid w:val="00615010"/>
    <w:rsid w:val="0061586C"/>
    <w:rsid w:val="00616103"/>
    <w:rsid w:val="0061747F"/>
    <w:rsid w:val="00623879"/>
    <w:rsid w:val="0062423C"/>
    <w:rsid w:val="0062623F"/>
    <w:rsid w:val="00627013"/>
    <w:rsid w:val="006275DA"/>
    <w:rsid w:val="00627E2F"/>
    <w:rsid w:val="006317E6"/>
    <w:rsid w:val="00633624"/>
    <w:rsid w:val="00633F26"/>
    <w:rsid w:val="00634FD1"/>
    <w:rsid w:val="00635D6C"/>
    <w:rsid w:val="00635EA1"/>
    <w:rsid w:val="00636216"/>
    <w:rsid w:val="0063687C"/>
    <w:rsid w:val="006378E6"/>
    <w:rsid w:val="00637C0C"/>
    <w:rsid w:val="00640B66"/>
    <w:rsid w:val="00641AE2"/>
    <w:rsid w:val="00642237"/>
    <w:rsid w:val="00642304"/>
    <w:rsid w:val="00642AB3"/>
    <w:rsid w:val="0064747D"/>
    <w:rsid w:val="00647F05"/>
    <w:rsid w:val="0065045A"/>
    <w:rsid w:val="00650C27"/>
    <w:rsid w:val="00652797"/>
    <w:rsid w:val="00652FFC"/>
    <w:rsid w:val="00653B22"/>
    <w:rsid w:val="00653D27"/>
    <w:rsid w:val="006541BE"/>
    <w:rsid w:val="00654F7C"/>
    <w:rsid w:val="00657757"/>
    <w:rsid w:val="0066077C"/>
    <w:rsid w:val="006609A6"/>
    <w:rsid w:val="006612BE"/>
    <w:rsid w:val="00662579"/>
    <w:rsid w:val="00663278"/>
    <w:rsid w:val="0066372E"/>
    <w:rsid w:val="00663776"/>
    <w:rsid w:val="00667B81"/>
    <w:rsid w:val="00670017"/>
    <w:rsid w:val="006701BA"/>
    <w:rsid w:val="006717C5"/>
    <w:rsid w:val="006724C2"/>
    <w:rsid w:val="00672DFB"/>
    <w:rsid w:val="00675457"/>
    <w:rsid w:val="00676428"/>
    <w:rsid w:val="0067646F"/>
    <w:rsid w:val="006819C4"/>
    <w:rsid w:val="00682563"/>
    <w:rsid w:val="00682858"/>
    <w:rsid w:val="00684D92"/>
    <w:rsid w:val="00685B71"/>
    <w:rsid w:val="00685BB7"/>
    <w:rsid w:val="00687CD3"/>
    <w:rsid w:val="006913D7"/>
    <w:rsid w:val="0069215B"/>
    <w:rsid w:val="00692BC5"/>
    <w:rsid w:val="006933AC"/>
    <w:rsid w:val="00694FA9"/>
    <w:rsid w:val="006966A6"/>
    <w:rsid w:val="00697043"/>
    <w:rsid w:val="006A16B8"/>
    <w:rsid w:val="006A2425"/>
    <w:rsid w:val="006A2932"/>
    <w:rsid w:val="006A2A94"/>
    <w:rsid w:val="006A483E"/>
    <w:rsid w:val="006A76EB"/>
    <w:rsid w:val="006B06FB"/>
    <w:rsid w:val="006B14A0"/>
    <w:rsid w:val="006B3589"/>
    <w:rsid w:val="006B35C6"/>
    <w:rsid w:val="006B38FB"/>
    <w:rsid w:val="006B46B2"/>
    <w:rsid w:val="006B4C1B"/>
    <w:rsid w:val="006B600A"/>
    <w:rsid w:val="006B68E8"/>
    <w:rsid w:val="006B7D8C"/>
    <w:rsid w:val="006C1E91"/>
    <w:rsid w:val="006C1EB7"/>
    <w:rsid w:val="006C4EF6"/>
    <w:rsid w:val="006C506B"/>
    <w:rsid w:val="006C55AB"/>
    <w:rsid w:val="006C67C9"/>
    <w:rsid w:val="006D0819"/>
    <w:rsid w:val="006D0F35"/>
    <w:rsid w:val="006D2010"/>
    <w:rsid w:val="006D281B"/>
    <w:rsid w:val="006D3679"/>
    <w:rsid w:val="006D3762"/>
    <w:rsid w:val="006D3D37"/>
    <w:rsid w:val="006D6398"/>
    <w:rsid w:val="006D6CF0"/>
    <w:rsid w:val="006D6D6E"/>
    <w:rsid w:val="006E073A"/>
    <w:rsid w:val="006E0A68"/>
    <w:rsid w:val="006E1E70"/>
    <w:rsid w:val="006E1F22"/>
    <w:rsid w:val="006E208E"/>
    <w:rsid w:val="006E61BA"/>
    <w:rsid w:val="006E77FF"/>
    <w:rsid w:val="006F0E67"/>
    <w:rsid w:val="006F0EF3"/>
    <w:rsid w:val="006F1277"/>
    <w:rsid w:val="006F2A23"/>
    <w:rsid w:val="006F3B03"/>
    <w:rsid w:val="006F416B"/>
    <w:rsid w:val="006F55A5"/>
    <w:rsid w:val="006F5C92"/>
    <w:rsid w:val="006F5FA2"/>
    <w:rsid w:val="006F7F2B"/>
    <w:rsid w:val="00700148"/>
    <w:rsid w:val="00701955"/>
    <w:rsid w:val="00704336"/>
    <w:rsid w:val="007044AC"/>
    <w:rsid w:val="00706400"/>
    <w:rsid w:val="00707040"/>
    <w:rsid w:val="00710ED3"/>
    <w:rsid w:val="0071248F"/>
    <w:rsid w:val="00713148"/>
    <w:rsid w:val="007228B2"/>
    <w:rsid w:val="00723892"/>
    <w:rsid w:val="00723A93"/>
    <w:rsid w:val="00725F8D"/>
    <w:rsid w:val="0072607F"/>
    <w:rsid w:val="00726A55"/>
    <w:rsid w:val="00727DD5"/>
    <w:rsid w:val="007306A4"/>
    <w:rsid w:val="00732B41"/>
    <w:rsid w:val="00732B79"/>
    <w:rsid w:val="00735FF9"/>
    <w:rsid w:val="0073630D"/>
    <w:rsid w:val="00736D3D"/>
    <w:rsid w:val="007373E4"/>
    <w:rsid w:val="00741F86"/>
    <w:rsid w:val="00744528"/>
    <w:rsid w:val="00745623"/>
    <w:rsid w:val="00747576"/>
    <w:rsid w:val="00750209"/>
    <w:rsid w:val="007512CA"/>
    <w:rsid w:val="0075146A"/>
    <w:rsid w:val="00752600"/>
    <w:rsid w:val="00752F47"/>
    <w:rsid w:val="00756D38"/>
    <w:rsid w:val="00757243"/>
    <w:rsid w:val="00757B71"/>
    <w:rsid w:val="00757D53"/>
    <w:rsid w:val="00763F6C"/>
    <w:rsid w:val="00764814"/>
    <w:rsid w:val="00764E29"/>
    <w:rsid w:val="007657FB"/>
    <w:rsid w:val="00765CEA"/>
    <w:rsid w:val="007662FE"/>
    <w:rsid w:val="00766369"/>
    <w:rsid w:val="007709BC"/>
    <w:rsid w:val="00771B6D"/>
    <w:rsid w:val="0077487C"/>
    <w:rsid w:val="007750C3"/>
    <w:rsid w:val="00780F56"/>
    <w:rsid w:val="00781736"/>
    <w:rsid w:val="00781A9D"/>
    <w:rsid w:val="00781F6B"/>
    <w:rsid w:val="0078349F"/>
    <w:rsid w:val="007849E2"/>
    <w:rsid w:val="00785E72"/>
    <w:rsid w:val="00792984"/>
    <w:rsid w:val="007949F9"/>
    <w:rsid w:val="0079520A"/>
    <w:rsid w:val="00797B30"/>
    <w:rsid w:val="007A0F14"/>
    <w:rsid w:val="007A23B9"/>
    <w:rsid w:val="007A2487"/>
    <w:rsid w:val="007A2F75"/>
    <w:rsid w:val="007A31AB"/>
    <w:rsid w:val="007A5F22"/>
    <w:rsid w:val="007A5F6D"/>
    <w:rsid w:val="007A674E"/>
    <w:rsid w:val="007B096F"/>
    <w:rsid w:val="007B2577"/>
    <w:rsid w:val="007B5C57"/>
    <w:rsid w:val="007B5E94"/>
    <w:rsid w:val="007C396D"/>
    <w:rsid w:val="007C3DF6"/>
    <w:rsid w:val="007C77D4"/>
    <w:rsid w:val="007D0CE3"/>
    <w:rsid w:val="007D1203"/>
    <w:rsid w:val="007D20FC"/>
    <w:rsid w:val="007D7162"/>
    <w:rsid w:val="007E0B86"/>
    <w:rsid w:val="007E0D9A"/>
    <w:rsid w:val="007E1045"/>
    <w:rsid w:val="007E316B"/>
    <w:rsid w:val="007E370B"/>
    <w:rsid w:val="007E527D"/>
    <w:rsid w:val="007F5429"/>
    <w:rsid w:val="007F6E62"/>
    <w:rsid w:val="007F7456"/>
    <w:rsid w:val="007F77B0"/>
    <w:rsid w:val="0080019C"/>
    <w:rsid w:val="008004FD"/>
    <w:rsid w:val="00801ADE"/>
    <w:rsid w:val="008028CB"/>
    <w:rsid w:val="00802BAA"/>
    <w:rsid w:val="008030CC"/>
    <w:rsid w:val="00804099"/>
    <w:rsid w:val="0080457F"/>
    <w:rsid w:val="008064E6"/>
    <w:rsid w:val="008065D7"/>
    <w:rsid w:val="008068B8"/>
    <w:rsid w:val="00807381"/>
    <w:rsid w:val="00810A50"/>
    <w:rsid w:val="00810E40"/>
    <w:rsid w:val="0081518B"/>
    <w:rsid w:val="008152F2"/>
    <w:rsid w:val="0081576E"/>
    <w:rsid w:val="00816BCC"/>
    <w:rsid w:val="00817AD4"/>
    <w:rsid w:val="00820C5F"/>
    <w:rsid w:val="00822849"/>
    <w:rsid w:val="0082402E"/>
    <w:rsid w:val="0082482F"/>
    <w:rsid w:val="00830ECF"/>
    <w:rsid w:val="0083346C"/>
    <w:rsid w:val="008419FC"/>
    <w:rsid w:val="00843993"/>
    <w:rsid w:val="008443AA"/>
    <w:rsid w:val="0084479A"/>
    <w:rsid w:val="00844E9A"/>
    <w:rsid w:val="008450BA"/>
    <w:rsid w:val="00845872"/>
    <w:rsid w:val="00846A8A"/>
    <w:rsid w:val="008478F2"/>
    <w:rsid w:val="008542A7"/>
    <w:rsid w:val="008549E1"/>
    <w:rsid w:val="00854EF5"/>
    <w:rsid w:val="00861444"/>
    <w:rsid w:val="008654DC"/>
    <w:rsid w:val="00865EE2"/>
    <w:rsid w:val="00866D79"/>
    <w:rsid w:val="00867048"/>
    <w:rsid w:val="00867683"/>
    <w:rsid w:val="00867F56"/>
    <w:rsid w:val="0087043D"/>
    <w:rsid w:val="00870511"/>
    <w:rsid w:val="00870B79"/>
    <w:rsid w:val="008718E0"/>
    <w:rsid w:val="00871FB9"/>
    <w:rsid w:val="00872469"/>
    <w:rsid w:val="008724B9"/>
    <w:rsid w:val="00873061"/>
    <w:rsid w:val="00875A3E"/>
    <w:rsid w:val="008765F8"/>
    <w:rsid w:val="00880401"/>
    <w:rsid w:val="00880CBB"/>
    <w:rsid w:val="00881895"/>
    <w:rsid w:val="008818C4"/>
    <w:rsid w:val="00882041"/>
    <w:rsid w:val="008825F9"/>
    <w:rsid w:val="008906F6"/>
    <w:rsid w:val="008908AE"/>
    <w:rsid w:val="00891A03"/>
    <w:rsid w:val="00892204"/>
    <w:rsid w:val="00893E4F"/>
    <w:rsid w:val="00895451"/>
    <w:rsid w:val="008975A3"/>
    <w:rsid w:val="008A0645"/>
    <w:rsid w:val="008A0EF4"/>
    <w:rsid w:val="008A1843"/>
    <w:rsid w:val="008A36A6"/>
    <w:rsid w:val="008A3944"/>
    <w:rsid w:val="008A3DF3"/>
    <w:rsid w:val="008A4895"/>
    <w:rsid w:val="008A52AF"/>
    <w:rsid w:val="008A5864"/>
    <w:rsid w:val="008A7317"/>
    <w:rsid w:val="008A793C"/>
    <w:rsid w:val="008B127F"/>
    <w:rsid w:val="008B1D07"/>
    <w:rsid w:val="008B2806"/>
    <w:rsid w:val="008B2DC2"/>
    <w:rsid w:val="008B3F41"/>
    <w:rsid w:val="008B45FC"/>
    <w:rsid w:val="008B4A36"/>
    <w:rsid w:val="008B617A"/>
    <w:rsid w:val="008B649C"/>
    <w:rsid w:val="008B7914"/>
    <w:rsid w:val="008C0774"/>
    <w:rsid w:val="008C1DDB"/>
    <w:rsid w:val="008C34C2"/>
    <w:rsid w:val="008C3690"/>
    <w:rsid w:val="008C3A05"/>
    <w:rsid w:val="008C512E"/>
    <w:rsid w:val="008D0518"/>
    <w:rsid w:val="008D0D35"/>
    <w:rsid w:val="008D3603"/>
    <w:rsid w:val="008D398E"/>
    <w:rsid w:val="008D4931"/>
    <w:rsid w:val="008D4D28"/>
    <w:rsid w:val="008D6465"/>
    <w:rsid w:val="008D659A"/>
    <w:rsid w:val="008E1971"/>
    <w:rsid w:val="008E1D81"/>
    <w:rsid w:val="008E22E2"/>
    <w:rsid w:val="008E23E0"/>
    <w:rsid w:val="008E2AEA"/>
    <w:rsid w:val="008E3799"/>
    <w:rsid w:val="008E4D66"/>
    <w:rsid w:val="008E750A"/>
    <w:rsid w:val="008F0067"/>
    <w:rsid w:val="008F1A63"/>
    <w:rsid w:val="008F223D"/>
    <w:rsid w:val="008F38CD"/>
    <w:rsid w:val="008F3FE0"/>
    <w:rsid w:val="008F4961"/>
    <w:rsid w:val="008F7D27"/>
    <w:rsid w:val="00902CB9"/>
    <w:rsid w:val="00906111"/>
    <w:rsid w:val="0091098D"/>
    <w:rsid w:val="00910FA3"/>
    <w:rsid w:val="00912920"/>
    <w:rsid w:val="009129B6"/>
    <w:rsid w:val="00912DC3"/>
    <w:rsid w:val="00913587"/>
    <w:rsid w:val="00913BF8"/>
    <w:rsid w:val="00915E1F"/>
    <w:rsid w:val="009177E1"/>
    <w:rsid w:val="00921421"/>
    <w:rsid w:val="00921C53"/>
    <w:rsid w:val="00922710"/>
    <w:rsid w:val="009232A6"/>
    <w:rsid w:val="00925284"/>
    <w:rsid w:val="0092728C"/>
    <w:rsid w:val="0092774D"/>
    <w:rsid w:val="009323DC"/>
    <w:rsid w:val="0093284E"/>
    <w:rsid w:val="00932C33"/>
    <w:rsid w:val="00933E28"/>
    <w:rsid w:val="00937D2F"/>
    <w:rsid w:val="00940281"/>
    <w:rsid w:val="009402AA"/>
    <w:rsid w:val="0094162A"/>
    <w:rsid w:val="00941686"/>
    <w:rsid w:val="00941C7D"/>
    <w:rsid w:val="009429D5"/>
    <w:rsid w:val="00943D6A"/>
    <w:rsid w:val="0094510C"/>
    <w:rsid w:val="00950398"/>
    <w:rsid w:val="0095064F"/>
    <w:rsid w:val="009514EB"/>
    <w:rsid w:val="00951B76"/>
    <w:rsid w:val="009542D1"/>
    <w:rsid w:val="00955D25"/>
    <w:rsid w:val="00955DA9"/>
    <w:rsid w:val="009563AA"/>
    <w:rsid w:val="00956466"/>
    <w:rsid w:val="0095657F"/>
    <w:rsid w:val="009568D1"/>
    <w:rsid w:val="00957961"/>
    <w:rsid w:val="00960D0D"/>
    <w:rsid w:val="00961286"/>
    <w:rsid w:val="009631A6"/>
    <w:rsid w:val="009641B4"/>
    <w:rsid w:val="00964777"/>
    <w:rsid w:val="009674D8"/>
    <w:rsid w:val="00973F49"/>
    <w:rsid w:val="00974A54"/>
    <w:rsid w:val="00980CAC"/>
    <w:rsid w:val="00981ADB"/>
    <w:rsid w:val="00983284"/>
    <w:rsid w:val="00983751"/>
    <w:rsid w:val="00984092"/>
    <w:rsid w:val="00984898"/>
    <w:rsid w:val="00984DF5"/>
    <w:rsid w:val="009850C9"/>
    <w:rsid w:val="00985D27"/>
    <w:rsid w:val="009863D0"/>
    <w:rsid w:val="009864E1"/>
    <w:rsid w:val="009954F5"/>
    <w:rsid w:val="00995F89"/>
    <w:rsid w:val="009960F9"/>
    <w:rsid w:val="0099624A"/>
    <w:rsid w:val="00997CE8"/>
    <w:rsid w:val="009A01E7"/>
    <w:rsid w:val="009A0DB5"/>
    <w:rsid w:val="009A0FB4"/>
    <w:rsid w:val="009A112D"/>
    <w:rsid w:val="009A36DE"/>
    <w:rsid w:val="009A5118"/>
    <w:rsid w:val="009A6D7F"/>
    <w:rsid w:val="009B0E1A"/>
    <w:rsid w:val="009B1642"/>
    <w:rsid w:val="009B27F3"/>
    <w:rsid w:val="009B3129"/>
    <w:rsid w:val="009B3E17"/>
    <w:rsid w:val="009B4A9D"/>
    <w:rsid w:val="009B4FCA"/>
    <w:rsid w:val="009B5674"/>
    <w:rsid w:val="009B6766"/>
    <w:rsid w:val="009B6C10"/>
    <w:rsid w:val="009B705E"/>
    <w:rsid w:val="009C038D"/>
    <w:rsid w:val="009C0415"/>
    <w:rsid w:val="009C0E02"/>
    <w:rsid w:val="009C1383"/>
    <w:rsid w:val="009C1603"/>
    <w:rsid w:val="009C1704"/>
    <w:rsid w:val="009C3C86"/>
    <w:rsid w:val="009C5716"/>
    <w:rsid w:val="009C5890"/>
    <w:rsid w:val="009C7F0D"/>
    <w:rsid w:val="009D0B4C"/>
    <w:rsid w:val="009D1272"/>
    <w:rsid w:val="009D2328"/>
    <w:rsid w:val="009D25A7"/>
    <w:rsid w:val="009D39B7"/>
    <w:rsid w:val="009D4739"/>
    <w:rsid w:val="009D4E41"/>
    <w:rsid w:val="009D4EA3"/>
    <w:rsid w:val="009D4FF0"/>
    <w:rsid w:val="009D5648"/>
    <w:rsid w:val="009D5CE6"/>
    <w:rsid w:val="009D6084"/>
    <w:rsid w:val="009D7C8F"/>
    <w:rsid w:val="009E02C8"/>
    <w:rsid w:val="009E0A83"/>
    <w:rsid w:val="009E20B5"/>
    <w:rsid w:val="009E2167"/>
    <w:rsid w:val="009E31F4"/>
    <w:rsid w:val="009E65C9"/>
    <w:rsid w:val="009E6B19"/>
    <w:rsid w:val="009E7223"/>
    <w:rsid w:val="009E74A5"/>
    <w:rsid w:val="009F090D"/>
    <w:rsid w:val="009F1C7F"/>
    <w:rsid w:val="009F2B9A"/>
    <w:rsid w:val="009F362D"/>
    <w:rsid w:val="009F3FD1"/>
    <w:rsid w:val="009F6FB5"/>
    <w:rsid w:val="009F73C6"/>
    <w:rsid w:val="009F7C64"/>
    <w:rsid w:val="00A02821"/>
    <w:rsid w:val="00A02956"/>
    <w:rsid w:val="00A04810"/>
    <w:rsid w:val="00A048A2"/>
    <w:rsid w:val="00A10C2A"/>
    <w:rsid w:val="00A1140D"/>
    <w:rsid w:val="00A117F3"/>
    <w:rsid w:val="00A1180C"/>
    <w:rsid w:val="00A11B7A"/>
    <w:rsid w:val="00A11E16"/>
    <w:rsid w:val="00A1357B"/>
    <w:rsid w:val="00A147AB"/>
    <w:rsid w:val="00A152E7"/>
    <w:rsid w:val="00A15673"/>
    <w:rsid w:val="00A17037"/>
    <w:rsid w:val="00A17C74"/>
    <w:rsid w:val="00A17D65"/>
    <w:rsid w:val="00A201E2"/>
    <w:rsid w:val="00A21FC5"/>
    <w:rsid w:val="00A224AA"/>
    <w:rsid w:val="00A23A07"/>
    <w:rsid w:val="00A24BC4"/>
    <w:rsid w:val="00A24EC3"/>
    <w:rsid w:val="00A26242"/>
    <w:rsid w:val="00A26632"/>
    <w:rsid w:val="00A26D96"/>
    <w:rsid w:val="00A26FD7"/>
    <w:rsid w:val="00A270E3"/>
    <w:rsid w:val="00A272CA"/>
    <w:rsid w:val="00A27AA6"/>
    <w:rsid w:val="00A30EA6"/>
    <w:rsid w:val="00A32CF5"/>
    <w:rsid w:val="00A33607"/>
    <w:rsid w:val="00A3394F"/>
    <w:rsid w:val="00A360AF"/>
    <w:rsid w:val="00A407A1"/>
    <w:rsid w:val="00A40C18"/>
    <w:rsid w:val="00A42A98"/>
    <w:rsid w:val="00A4352B"/>
    <w:rsid w:val="00A43C14"/>
    <w:rsid w:val="00A43E71"/>
    <w:rsid w:val="00A461DE"/>
    <w:rsid w:val="00A50F2F"/>
    <w:rsid w:val="00A51213"/>
    <w:rsid w:val="00A532FE"/>
    <w:rsid w:val="00A55941"/>
    <w:rsid w:val="00A61735"/>
    <w:rsid w:val="00A61F43"/>
    <w:rsid w:val="00A6236D"/>
    <w:rsid w:val="00A648ED"/>
    <w:rsid w:val="00A64DEF"/>
    <w:rsid w:val="00A6510A"/>
    <w:rsid w:val="00A6717E"/>
    <w:rsid w:val="00A672A5"/>
    <w:rsid w:val="00A67AD4"/>
    <w:rsid w:val="00A67B68"/>
    <w:rsid w:val="00A67E16"/>
    <w:rsid w:val="00A712B3"/>
    <w:rsid w:val="00A716DC"/>
    <w:rsid w:val="00A72DBA"/>
    <w:rsid w:val="00A73D63"/>
    <w:rsid w:val="00A7438A"/>
    <w:rsid w:val="00A77573"/>
    <w:rsid w:val="00A80F0E"/>
    <w:rsid w:val="00A81367"/>
    <w:rsid w:val="00A814AB"/>
    <w:rsid w:val="00A82721"/>
    <w:rsid w:val="00A82BFE"/>
    <w:rsid w:val="00A82D6D"/>
    <w:rsid w:val="00A8392D"/>
    <w:rsid w:val="00A848FB"/>
    <w:rsid w:val="00A8493D"/>
    <w:rsid w:val="00A864E0"/>
    <w:rsid w:val="00A86BF4"/>
    <w:rsid w:val="00A900C6"/>
    <w:rsid w:val="00A93715"/>
    <w:rsid w:val="00A94B96"/>
    <w:rsid w:val="00A959C5"/>
    <w:rsid w:val="00AA0877"/>
    <w:rsid w:val="00AA4A33"/>
    <w:rsid w:val="00AA4FC3"/>
    <w:rsid w:val="00AA5127"/>
    <w:rsid w:val="00AA5A06"/>
    <w:rsid w:val="00AA5B74"/>
    <w:rsid w:val="00AA7EFC"/>
    <w:rsid w:val="00AA7FE9"/>
    <w:rsid w:val="00AB3DDA"/>
    <w:rsid w:val="00AB5CAC"/>
    <w:rsid w:val="00AB75B8"/>
    <w:rsid w:val="00AC08EC"/>
    <w:rsid w:val="00AC1165"/>
    <w:rsid w:val="00AC2286"/>
    <w:rsid w:val="00AC2959"/>
    <w:rsid w:val="00AC2961"/>
    <w:rsid w:val="00AC4F69"/>
    <w:rsid w:val="00AC5077"/>
    <w:rsid w:val="00AC61F9"/>
    <w:rsid w:val="00AC70E4"/>
    <w:rsid w:val="00AC7FC5"/>
    <w:rsid w:val="00AD0374"/>
    <w:rsid w:val="00AD1A86"/>
    <w:rsid w:val="00AD27D8"/>
    <w:rsid w:val="00AD37CA"/>
    <w:rsid w:val="00AD3E03"/>
    <w:rsid w:val="00AD42A0"/>
    <w:rsid w:val="00AD50E1"/>
    <w:rsid w:val="00AD7660"/>
    <w:rsid w:val="00AD793F"/>
    <w:rsid w:val="00AD7DFB"/>
    <w:rsid w:val="00AD7F3F"/>
    <w:rsid w:val="00AE3583"/>
    <w:rsid w:val="00AE43CE"/>
    <w:rsid w:val="00AE50A9"/>
    <w:rsid w:val="00AE50E1"/>
    <w:rsid w:val="00AE5C78"/>
    <w:rsid w:val="00AE69DF"/>
    <w:rsid w:val="00AE797F"/>
    <w:rsid w:val="00AE7C4A"/>
    <w:rsid w:val="00AF0BC2"/>
    <w:rsid w:val="00AF0C31"/>
    <w:rsid w:val="00AF23D1"/>
    <w:rsid w:val="00AF5CF3"/>
    <w:rsid w:val="00AF6C41"/>
    <w:rsid w:val="00AF70D7"/>
    <w:rsid w:val="00AF728B"/>
    <w:rsid w:val="00B0114A"/>
    <w:rsid w:val="00B02E4D"/>
    <w:rsid w:val="00B044D9"/>
    <w:rsid w:val="00B055A6"/>
    <w:rsid w:val="00B05B81"/>
    <w:rsid w:val="00B05E75"/>
    <w:rsid w:val="00B064E2"/>
    <w:rsid w:val="00B06F3B"/>
    <w:rsid w:val="00B073C0"/>
    <w:rsid w:val="00B07684"/>
    <w:rsid w:val="00B07CA1"/>
    <w:rsid w:val="00B11F89"/>
    <w:rsid w:val="00B12A95"/>
    <w:rsid w:val="00B12AE0"/>
    <w:rsid w:val="00B14F52"/>
    <w:rsid w:val="00B16028"/>
    <w:rsid w:val="00B17A4C"/>
    <w:rsid w:val="00B210FA"/>
    <w:rsid w:val="00B235B1"/>
    <w:rsid w:val="00B24115"/>
    <w:rsid w:val="00B247C9"/>
    <w:rsid w:val="00B275D1"/>
    <w:rsid w:val="00B27FF9"/>
    <w:rsid w:val="00B31DCB"/>
    <w:rsid w:val="00B32652"/>
    <w:rsid w:val="00B33221"/>
    <w:rsid w:val="00B34DE7"/>
    <w:rsid w:val="00B34EC8"/>
    <w:rsid w:val="00B35181"/>
    <w:rsid w:val="00B3610C"/>
    <w:rsid w:val="00B3638C"/>
    <w:rsid w:val="00B36F09"/>
    <w:rsid w:val="00B40019"/>
    <w:rsid w:val="00B4018D"/>
    <w:rsid w:val="00B419DC"/>
    <w:rsid w:val="00B4228C"/>
    <w:rsid w:val="00B42814"/>
    <w:rsid w:val="00B42900"/>
    <w:rsid w:val="00B42C28"/>
    <w:rsid w:val="00B508B3"/>
    <w:rsid w:val="00B51CF1"/>
    <w:rsid w:val="00B522FE"/>
    <w:rsid w:val="00B525E1"/>
    <w:rsid w:val="00B5334F"/>
    <w:rsid w:val="00B5398E"/>
    <w:rsid w:val="00B53F7C"/>
    <w:rsid w:val="00B54219"/>
    <w:rsid w:val="00B54425"/>
    <w:rsid w:val="00B5573A"/>
    <w:rsid w:val="00B561F4"/>
    <w:rsid w:val="00B562B6"/>
    <w:rsid w:val="00B562EE"/>
    <w:rsid w:val="00B5659F"/>
    <w:rsid w:val="00B61196"/>
    <w:rsid w:val="00B6131F"/>
    <w:rsid w:val="00B62B52"/>
    <w:rsid w:val="00B6349C"/>
    <w:rsid w:val="00B6406C"/>
    <w:rsid w:val="00B641C0"/>
    <w:rsid w:val="00B6586F"/>
    <w:rsid w:val="00B66A49"/>
    <w:rsid w:val="00B66E4F"/>
    <w:rsid w:val="00B72230"/>
    <w:rsid w:val="00B73F29"/>
    <w:rsid w:val="00B764CF"/>
    <w:rsid w:val="00B77A11"/>
    <w:rsid w:val="00B81820"/>
    <w:rsid w:val="00B81E7F"/>
    <w:rsid w:val="00B82D22"/>
    <w:rsid w:val="00B85DAA"/>
    <w:rsid w:val="00B87A13"/>
    <w:rsid w:val="00B955AD"/>
    <w:rsid w:val="00B970F6"/>
    <w:rsid w:val="00BA0634"/>
    <w:rsid w:val="00BA0A10"/>
    <w:rsid w:val="00BA1460"/>
    <w:rsid w:val="00BA2E3E"/>
    <w:rsid w:val="00BA2F07"/>
    <w:rsid w:val="00BA4C18"/>
    <w:rsid w:val="00BA4FEF"/>
    <w:rsid w:val="00BA7E78"/>
    <w:rsid w:val="00BC1C50"/>
    <w:rsid w:val="00BC363A"/>
    <w:rsid w:val="00BD3F04"/>
    <w:rsid w:val="00BD6704"/>
    <w:rsid w:val="00BD67E3"/>
    <w:rsid w:val="00BE08C7"/>
    <w:rsid w:val="00BE2B8F"/>
    <w:rsid w:val="00BE4921"/>
    <w:rsid w:val="00BE4E01"/>
    <w:rsid w:val="00BE68C1"/>
    <w:rsid w:val="00BE6964"/>
    <w:rsid w:val="00BE77DA"/>
    <w:rsid w:val="00BF0495"/>
    <w:rsid w:val="00BF187B"/>
    <w:rsid w:val="00BF2F72"/>
    <w:rsid w:val="00BF4DAC"/>
    <w:rsid w:val="00BF51CF"/>
    <w:rsid w:val="00BF525F"/>
    <w:rsid w:val="00BF577C"/>
    <w:rsid w:val="00BF5FC6"/>
    <w:rsid w:val="00C013BD"/>
    <w:rsid w:val="00C04070"/>
    <w:rsid w:val="00C04E2D"/>
    <w:rsid w:val="00C07901"/>
    <w:rsid w:val="00C108B1"/>
    <w:rsid w:val="00C11A09"/>
    <w:rsid w:val="00C14F84"/>
    <w:rsid w:val="00C16B21"/>
    <w:rsid w:val="00C21A3D"/>
    <w:rsid w:val="00C21E3C"/>
    <w:rsid w:val="00C22303"/>
    <w:rsid w:val="00C24562"/>
    <w:rsid w:val="00C25DCF"/>
    <w:rsid w:val="00C2744F"/>
    <w:rsid w:val="00C30125"/>
    <w:rsid w:val="00C31281"/>
    <w:rsid w:val="00C325F5"/>
    <w:rsid w:val="00C33763"/>
    <w:rsid w:val="00C34CF1"/>
    <w:rsid w:val="00C3514A"/>
    <w:rsid w:val="00C35AF1"/>
    <w:rsid w:val="00C36713"/>
    <w:rsid w:val="00C36743"/>
    <w:rsid w:val="00C36762"/>
    <w:rsid w:val="00C37A36"/>
    <w:rsid w:val="00C37DCB"/>
    <w:rsid w:val="00C40162"/>
    <w:rsid w:val="00C40753"/>
    <w:rsid w:val="00C42618"/>
    <w:rsid w:val="00C4370A"/>
    <w:rsid w:val="00C449C9"/>
    <w:rsid w:val="00C44B1C"/>
    <w:rsid w:val="00C470AA"/>
    <w:rsid w:val="00C4753B"/>
    <w:rsid w:val="00C55F6C"/>
    <w:rsid w:val="00C60286"/>
    <w:rsid w:val="00C6153E"/>
    <w:rsid w:val="00C63BAD"/>
    <w:rsid w:val="00C73A53"/>
    <w:rsid w:val="00C744C6"/>
    <w:rsid w:val="00C7667D"/>
    <w:rsid w:val="00C76A00"/>
    <w:rsid w:val="00C77012"/>
    <w:rsid w:val="00C77C54"/>
    <w:rsid w:val="00C800B9"/>
    <w:rsid w:val="00C8068D"/>
    <w:rsid w:val="00C81303"/>
    <w:rsid w:val="00C83573"/>
    <w:rsid w:val="00C8404A"/>
    <w:rsid w:val="00C840D5"/>
    <w:rsid w:val="00C86501"/>
    <w:rsid w:val="00C86E68"/>
    <w:rsid w:val="00C87CC6"/>
    <w:rsid w:val="00C90957"/>
    <w:rsid w:val="00C91992"/>
    <w:rsid w:val="00C91EEA"/>
    <w:rsid w:val="00C922D8"/>
    <w:rsid w:val="00C9237A"/>
    <w:rsid w:val="00C9238F"/>
    <w:rsid w:val="00C924EF"/>
    <w:rsid w:val="00C930DF"/>
    <w:rsid w:val="00C93F62"/>
    <w:rsid w:val="00C942D5"/>
    <w:rsid w:val="00C96204"/>
    <w:rsid w:val="00C97886"/>
    <w:rsid w:val="00CA0EDC"/>
    <w:rsid w:val="00CA16C9"/>
    <w:rsid w:val="00CA30A9"/>
    <w:rsid w:val="00CA30B0"/>
    <w:rsid w:val="00CA3B4A"/>
    <w:rsid w:val="00CA4228"/>
    <w:rsid w:val="00CA4549"/>
    <w:rsid w:val="00CA65B4"/>
    <w:rsid w:val="00CB0024"/>
    <w:rsid w:val="00CB0037"/>
    <w:rsid w:val="00CB18E2"/>
    <w:rsid w:val="00CB2525"/>
    <w:rsid w:val="00CB27E7"/>
    <w:rsid w:val="00CB36C4"/>
    <w:rsid w:val="00CB4DBC"/>
    <w:rsid w:val="00CC10E3"/>
    <w:rsid w:val="00CC1899"/>
    <w:rsid w:val="00CC2C5A"/>
    <w:rsid w:val="00CC300C"/>
    <w:rsid w:val="00CC3686"/>
    <w:rsid w:val="00CC3C19"/>
    <w:rsid w:val="00CC5166"/>
    <w:rsid w:val="00CC525F"/>
    <w:rsid w:val="00CC5948"/>
    <w:rsid w:val="00CC6162"/>
    <w:rsid w:val="00CC6762"/>
    <w:rsid w:val="00CC698D"/>
    <w:rsid w:val="00CD0B04"/>
    <w:rsid w:val="00CD2400"/>
    <w:rsid w:val="00CD4C0F"/>
    <w:rsid w:val="00CD5007"/>
    <w:rsid w:val="00CD55DB"/>
    <w:rsid w:val="00CD6F26"/>
    <w:rsid w:val="00CD7E3C"/>
    <w:rsid w:val="00CE38B8"/>
    <w:rsid w:val="00CE450D"/>
    <w:rsid w:val="00CE62F1"/>
    <w:rsid w:val="00CF097E"/>
    <w:rsid w:val="00CF1569"/>
    <w:rsid w:val="00CF22C0"/>
    <w:rsid w:val="00CF574B"/>
    <w:rsid w:val="00CF665F"/>
    <w:rsid w:val="00D005BA"/>
    <w:rsid w:val="00D006FE"/>
    <w:rsid w:val="00D023C0"/>
    <w:rsid w:val="00D029C3"/>
    <w:rsid w:val="00D02AB3"/>
    <w:rsid w:val="00D05695"/>
    <w:rsid w:val="00D07D61"/>
    <w:rsid w:val="00D1045C"/>
    <w:rsid w:val="00D10EF6"/>
    <w:rsid w:val="00D10F02"/>
    <w:rsid w:val="00D12668"/>
    <w:rsid w:val="00D1275C"/>
    <w:rsid w:val="00D12922"/>
    <w:rsid w:val="00D14538"/>
    <w:rsid w:val="00D15344"/>
    <w:rsid w:val="00D17062"/>
    <w:rsid w:val="00D21908"/>
    <w:rsid w:val="00D224C4"/>
    <w:rsid w:val="00D245A9"/>
    <w:rsid w:val="00D24D93"/>
    <w:rsid w:val="00D25FEE"/>
    <w:rsid w:val="00D27115"/>
    <w:rsid w:val="00D3141C"/>
    <w:rsid w:val="00D3157B"/>
    <w:rsid w:val="00D32616"/>
    <w:rsid w:val="00D32F1F"/>
    <w:rsid w:val="00D34250"/>
    <w:rsid w:val="00D34F8A"/>
    <w:rsid w:val="00D351DB"/>
    <w:rsid w:val="00D35512"/>
    <w:rsid w:val="00D35608"/>
    <w:rsid w:val="00D367DB"/>
    <w:rsid w:val="00D369A0"/>
    <w:rsid w:val="00D4020C"/>
    <w:rsid w:val="00D4032C"/>
    <w:rsid w:val="00D42679"/>
    <w:rsid w:val="00D44075"/>
    <w:rsid w:val="00D4473D"/>
    <w:rsid w:val="00D44B5E"/>
    <w:rsid w:val="00D4506F"/>
    <w:rsid w:val="00D46830"/>
    <w:rsid w:val="00D46EA2"/>
    <w:rsid w:val="00D479AC"/>
    <w:rsid w:val="00D517B5"/>
    <w:rsid w:val="00D5252A"/>
    <w:rsid w:val="00D52EC7"/>
    <w:rsid w:val="00D542FB"/>
    <w:rsid w:val="00D55DFF"/>
    <w:rsid w:val="00D56026"/>
    <w:rsid w:val="00D56DBD"/>
    <w:rsid w:val="00D61B20"/>
    <w:rsid w:val="00D620EC"/>
    <w:rsid w:val="00D62690"/>
    <w:rsid w:val="00D63104"/>
    <w:rsid w:val="00D63DC0"/>
    <w:rsid w:val="00D64725"/>
    <w:rsid w:val="00D652FD"/>
    <w:rsid w:val="00D65C12"/>
    <w:rsid w:val="00D73718"/>
    <w:rsid w:val="00D741F8"/>
    <w:rsid w:val="00D7664F"/>
    <w:rsid w:val="00D768F7"/>
    <w:rsid w:val="00D77989"/>
    <w:rsid w:val="00D854C9"/>
    <w:rsid w:val="00D85629"/>
    <w:rsid w:val="00D8651C"/>
    <w:rsid w:val="00D87EFB"/>
    <w:rsid w:val="00D9052C"/>
    <w:rsid w:val="00D90CFA"/>
    <w:rsid w:val="00D9198A"/>
    <w:rsid w:val="00D943C6"/>
    <w:rsid w:val="00D9541F"/>
    <w:rsid w:val="00D962C6"/>
    <w:rsid w:val="00DA00FA"/>
    <w:rsid w:val="00DA1471"/>
    <w:rsid w:val="00DA1788"/>
    <w:rsid w:val="00DA4062"/>
    <w:rsid w:val="00DA65E8"/>
    <w:rsid w:val="00DA77B9"/>
    <w:rsid w:val="00DB05E7"/>
    <w:rsid w:val="00DB087B"/>
    <w:rsid w:val="00DB3E03"/>
    <w:rsid w:val="00DB5C47"/>
    <w:rsid w:val="00DC1560"/>
    <w:rsid w:val="00DC1D5D"/>
    <w:rsid w:val="00DC64FF"/>
    <w:rsid w:val="00DC6E49"/>
    <w:rsid w:val="00DD1B99"/>
    <w:rsid w:val="00DD1DCE"/>
    <w:rsid w:val="00DD2367"/>
    <w:rsid w:val="00DD2E9A"/>
    <w:rsid w:val="00DD3553"/>
    <w:rsid w:val="00DD39D4"/>
    <w:rsid w:val="00DD3EE3"/>
    <w:rsid w:val="00DD6233"/>
    <w:rsid w:val="00DE01DC"/>
    <w:rsid w:val="00DE0501"/>
    <w:rsid w:val="00DE3868"/>
    <w:rsid w:val="00DE41DE"/>
    <w:rsid w:val="00DE44BC"/>
    <w:rsid w:val="00DE61CA"/>
    <w:rsid w:val="00DE7588"/>
    <w:rsid w:val="00DF10FE"/>
    <w:rsid w:val="00DF3450"/>
    <w:rsid w:val="00DF3685"/>
    <w:rsid w:val="00DF4633"/>
    <w:rsid w:val="00DF5AE4"/>
    <w:rsid w:val="00DF6EC0"/>
    <w:rsid w:val="00E03212"/>
    <w:rsid w:val="00E032FF"/>
    <w:rsid w:val="00E0382C"/>
    <w:rsid w:val="00E045E2"/>
    <w:rsid w:val="00E04AA3"/>
    <w:rsid w:val="00E05DEF"/>
    <w:rsid w:val="00E06B38"/>
    <w:rsid w:val="00E074FB"/>
    <w:rsid w:val="00E07927"/>
    <w:rsid w:val="00E12115"/>
    <w:rsid w:val="00E149D1"/>
    <w:rsid w:val="00E149F5"/>
    <w:rsid w:val="00E15E65"/>
    <w:rsid w:val="00E162F5"/>
    <w:rsid w:val="00E162F7"/>
    <w:rsid w:val="00E16C16"/>
    <w:rsid w:val="00E17916"/>
    <w:rsid w:val="00E17986"/>
    <w:rsid w:val="00E20663"/>
    <w:rsid w:val="00E21C90"/>
    <w:rsid w:val="00E232E1"/>
    <w:rsid w:val="00E24764"/>
    <w:rsid w:val="00E25BCB"/>
    <w:rsid w:val="00E265EF"/>
    <w:rsid w:val="00E2700E"/>
    <w:rsid w:val="00E3147F"/>
    <w:rsid w:val="00E336E8"/>
    <w:rsid w:val="00E36479"/>
    <w:rsid w:val="00E40505"/>
    <w:rsid w:val="00E40985"/>
    <w:rsid w:val="00E42F2A"/>
    <w:rsid w:val="00E43ABD"/>
    <w:rsid w:val="00E43FA0"/>
    <w:rsid w:val="00E44C80"/>
    <w:rsid w:val="00E451E2"/>
    <w:rsid w:val="00E4620E"/>
    <w:rsid w:val="00E46A94"/>
    <w:rsid w:val="00E47A74"/>
    <w:rsid w:val="00E50245"/>
    <w:rsid w:val="00E506BB"/>
    <w:rsid w:val="00E50DDE"/>
    <w:rsid w:val="00E5162F"/>
    <w:rsid w:val="00E51FF9"/>
    <w:rsid w:val="00E52392"/>
    <w:rsid w:val="00E5318D"/>
    <w:rsid w:val="00E53645"/>
    <w:rsid w:val="00E539AA"/>
    <w:rsid w:val="00E53B4A"/>
    <w:rsid w:val="00E54191"/>
    <w:rsid w:val="00E5438B"/>
    <w:rsid w:val="00E555D9"/>
    <w:rsid w:val="00E55BB1"/>
    <w:rsid w:val="00E56BB6"/>
    <w:rsid w:val="00E56C9B"/>
    <w:rsid w:val="00E57540"/>
    <w:rsid w:val="00E57578"/>
    <w:rsid w:val="00E61CC2"/>
    <w:rsid w:val="00E63701"/>
    <w:rsid w:val="00E64B4D"/>
    <w:rsid w:val="00E64BC7"/>
    <w:rsid w:val="00E65BA7"/>
    <w:rsid w:val="00E6644F"/>
    <w:rsid w:val="00E702A3"/>
    <w:rsid w:val="00E7067F"/>
    <w:rsid w:val="00E70D12"/>
    <w:rsid w:val="00E70F29"/>
    <w:rsid w:val="00E732F0"/>
    <w:rsid w:val="00E7446D"/>
    <w:rsid w:val="00E74576"/>
    <w:rsid w:val="00E758A8"/>
    <w:rsid w:val="00E801D6"/>
    <w:rsid w:val="00E8071E"/>
    <w:rsid w:val="00E80D40"/>
    <w:rsid w:val="00E85A1F"/>
    <w:rsid w:val="00E86706"/>
    <w:rsid w:val="00E86BDB"/>
    <w:rsid w:val="00E87EA7"/>
    <w:rsid w:val="00E91FC3"/>
    <w:rsid w:val="00E9247F"/>
    <w:rsid w:val="00E93D67"/>
    <w:rsid w:val="00E94547"/>
    <w:rsid w:val="00E96F63"/>
    <w:rsid w:val="00EA02FE"/>
    <w:rsid w:val="00EA1EE1"/>
    <w:rsid w:val="00EA32C8"/>
    <w:rsid w:val="00EA38E2"/>
    <w:rsid w:val="00EA3F00"/>
    <w:rsid w:val="00EA5E79"/>
    <w:rsid w:val="00EA5F47"/>
    <w:rsid w:val="00EB0442"/>
    <w:rsid w:val="00EB0F17"/>
    <w:rsid w:val="00EB129B"/>
    <w:rsid w:val="00EB1EC3"/>
    <w:rsid w:val="00EB279E"/>
    <w:rsid w:val="00EB280B"/>
    <w:rsid w:val="00EB549B"/>
    <w:rsid w:val="00EC19BF"/>
    <w:rsid w:val="00EC1BFB"/>
    <w:rsid w:val="00EC25C5"/>
    <w:rsid w:val="00EC5091"/>
    <w:rsid w:val="00EC63C2"/>
    <w:rsid w:val="00EC72E3"/>
    <w:rsid w:val="00ED1D70"/>
    <w:rsid w:val="00ED30D1"/>
    <w:rsid w:val="00ED341A"/>
    <w:rsid w:val="00ED355F"/>
    <w:rsid w:val="00ED45D0"/>
    <w:rsid w:val="00ED4A00"/>
    <w:rsid w:val="00ED6F07"/>
    <w:rsid w:val="00EE0249"/>
    <w:rsid w:val="00EE0A40"/>
    <w:rsid w:val="00EE1AF3"/>
    <w:rsid w:val="00EE2E78"/>
    <w:rsid w:val="00EE416F"/>
    <w:rsid w:val="00EE4833"/>
    <w:rsid w:val="00EE4C2E"/>
    <w:rsid w:val="00EE7B9C"/>
    <w:rsid w:val="00EE7F05"/>
    <w:rsid w:val="00EF04FF"/>
    <w:rsid w:val="00EF0573"/>
    <w:rsid w:val="00EF12F1"/>
    <w:rsid w:val="00EF4CC5"/>
    <w:rsid w:val="00EF57C8"/>
    <w:rsid w:val="00EF5A91"/>
    <w:rsid w:val="00EF5E1D"/>
    <w:rsid w:val="00EF63C7"/>
    <w:rsid w:val="00EF7E37"/>
    <w:rsid w:val="00F00135"/>
    <w:rsid w:val="00F00B56"/>
    <w:rsid w:val="00F016F9"/>
    <w:rsid w:val="00F0175D"/>
    <w:rsid w:val="00F022F8"/>
    <w:rsid w:val="00F0240F"/>
    <w:rsid w:val="00F027E4"/>
    <w:rsid w:val="00F04106"/>
    <w:rsid w:val="00F045A7"/>
    <w:rsid w:val="00F0482C"/>
    <w:rsid w:val="00F04DD6"/>
    <w:rsid w:val="00F05230"/>
    <w:rsid w:val="00F06389"/>
    <w:rsid w:val="00F07824"/>
    <w:rsid w:val="00F07D78"/>
    <w:rsid w:val="00F11B55"/>
    <w:rsid w:val="00F11BDC"/>
    <w:rsid w:val="00F136F5"/>
    <w:rsid w:val="00F13C7D"/>
    <w:rsid w:val="00F15EB4"/>
    <w:rsid w:val="00F163E6"/>
    <w:rsid w:val="00F16BDC"/>
    <w:rsid w:val="00F16F13"/>
    <w:rsid w:val="00F17102"/>
    <w:rsid w:val="00F2133E"/>
    <w:rsid w:val="00F25C50"/>
    <w:rsid w:val="00F26E32"/>
    <w:rsid w:val="00F300EE"/>
    <w:rsid w:val="00F33563"/>
    <w:rsid w:val="00F34549"/>
    <w:rsid w:val="00F34FE8"/>
    <w:rsid w:val="00F36592"/>
    <w:rsid w:val="00F410E2"/>
    <w:rsid w:val="00F413A9"/>
    <w:rsid w:val="00F419CC"/>
    <w:rsid w:val="00F41B8D"/>
    <w:rsid w:val="00F42E10"/>
    <w:rsid w:val="00F42E89"/>
    <w:rsid w:val="00F43E21"/>
    <w:rsid w:val="00F44BF7"/>
    <w:rsid w:val="00F4609B"/>
    <w:rsid w:val="00F51DC4"/>
    <w:rsid w:val="00F5211A"/>
    <w:rsid w:val="00F549BF"/>
    <w:rsid w:val="00F55211"/>
    <w:rsid w:val="00F553A5"/>
    <w:rsid w:val="00F56311"/>
    <w:rsid w:val="00F5636B"/>
    <w:rsid w:val="00F573EC"/>
    <w:rsid w:val="00F61C38"/>
    <w:rsid w:val="00F61EDC"/>
    <w:rsid w:val="00F62174"/>
    <w:rsid w:val="00F651D6"/>
    <w:rsid w:val="00F66297"/>
    <w:rsid w:val="00F67AC6"/>
    <w:rsid w:val="00F70914"/>
    <w:rsid w:val="00F7125F"/>
    <w:rsid w:val="00F71BC5"/>
    <w:rsid w:val="00F72B7A"/>
    <w:rsid w:val="00F72E04"/>
    <w:rsid w:val="00F73B2E"/>
    <w:rsid w:val="00F762A7"/>
    <w:rsid w:val="00F76ACC"/>
    <w:rsid w:val="00F77968"/>
    <w:rsid w:val="00F80324"/>
    <w:rsid w:val="00F81076"/>
    <w:rsid w:val="00F82893"/>
    <w:rsid w:val="00F8315D"/>
    <w:rsid w:val="00F835E7"/>
    <w:rsid w:val="00F83EFC"/>
    <w:rsid w:val="00F85BBA"/>
    <w:rsid w:val="00F875B4"/>
    <w:rsid w:val="00F92AB1"/>
    <w:rsid w:val="00F92C04"/>
    <w:rsid w:val="00F9336F"/>
    <w:rsid w:val="00F9460C"/>
    <w:rsid w:val="00F94F9A"/>
    <w:rsid w:val="00F972BD"/>
    <w:rsid w:val="00F97ADF"/>
    <w:rsid w:val="00FA07C7"/>
    <w:rsid w:val="00FA2D85"/>
    <w:rsid w:val="00FA3185"/>
    <w:rsid w:val="00FA7AA9"/>
    <w:rsid w:val="00FB1B10"/>
    <w:rsid w:val="00FB2CD1"/>
    <w:rsid w:val="00FB3431"/>
    <w:rsid w:val="00FB3609"/>
    <w:rsid w:val="00FB3D5C"/>
    <w:rsid w:val="00FB57B3"/>
    <w:rsid w:val="00FC3767"/>
    <w:rsid w:val="00FC711B"/>
    <w:rsid w:val="00FC798C"/>
    <w:rsid w:val="00FD12CF"/>
    <w:rsid w:val="00FD1949"/>
    <w:rsid w:val="00FD220D"/>
    <w:rsid w:val="00FD2B6A"/>
    <w:rsid w:val="00FD2C4B"/>
    <w:rsid w:val="00FD4388"/>
    <w:rsid w:val="00FD4E94"/>
    <w:rsid w:val="00FD5CCA"/>
    <w:rsid w:val="00FD5F94"/>
    <w:rsid w:val="00FD7B2C"/>
    <w:rsid w:val="00FE03D1"/>
    <w:rsid w:val="00FE0769"/>
    <w:rsid w:val="00FE201B"/>
    <w:rsid w:val="00FE54CF"/>
    <w:rsid w:val="00FE6122"/>
    <w:rsid w:val="00FF08C4"/>
    <w:rsid w:val="00FF1251"/>
    <w:rsid w:val="00FF1F95"/>
    <w:rsid w:val="00FF2A0F"/>
    <w:rsid w:val="00FF7205"/>
    <w:rsid w:val="00FF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F97850"/>
  <w15:docId w15:val="{68654646-E3D1-42E4-8ADF-BD06151EA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D1DC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2D1D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2D1D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Body Text Indent"/>
    <w:basedOn w:val="a"/>
    <w:link w:val="a6"/>
    <w:rsid w:val="00C60286"/>
    <w:pPr>
      <w:suppressAutoHyphens/>
      <w:snapToGrid w:val="0"/>
      <w:spacing w:line="320" w:lineRule="atLeast"/>
      <w:ind w:left="1080" w:hanging="360"/>
      <w:jc w:val="both"/>
    </w:pPr>
    <w:rPr>
      <w:kern w:val="1"/>
      <w:lang w:val="x-none" w:eastAsia="ar-SA"/>
    </w:rPr>
  </w:style>
  <w:style w:type="character" w:customStyle="1" w:styleId="a6">
    <w:name w:val="本文縮排 字元"/>
    <w:link w:val="a5"/>
    <w:rsid w:val="00C60286"/>
    <w:rPr>
      <w:kern w:val="1"/>
      <w:sz w:val="24"/>
      <w:szCs w:val="24"/>
      <w:lang w:eastAsia="ar-SA"/>
    </w:rPr>
  </w:style>
  <w:style w:type="character" w:styleId="a7">
    <w:name w:val="Hyperlink"/>
    <w:rsid w:val="002B0AFD"/>
    <w:rPr>
      <w:color w:val="0000FF"/>
      <w:u w:val="single"/>
    </w:rPr>
  </w:style>
  <w:style w:type="paragraph" w:styleId="a8">
    <w:name w:val="Balloon Text"/>
    <w:basedOn w:val="a"/>
    <w:link w:val="a9"/>
    <w:rsid w:val="002B0AFD"/>
    <w:rPr>
      <w:rFonts w:ascii="Cambria" w:hAnsi="Cambria"/>
      <w:sz w:val="18"/>
      <w:szCs w:val="18"/>
      <w:lang w:val="x-none" w:eastAsia="x-none"/>
    </w:rPr>
  </w:style>
  <w:style w:type="character" w:customStyle="1" w:styleId="a9">
    <w:name w:val="註解方塊文字 字元"/>
    <w:link w:val="a8"/>
    <w:rsid w:val="002B0AFD"/>
    <w:rPr>
      <w:rFonts w:ascii="Cambria" w:eastAsia="新細明體" w:hAnsi="Cambria" w:cs="Times New Roman"/>
      <w:kern w:val="2"/>
      <w:sz w:val="18"/>
      <w:szCs w:val="18"/>
    </w:rPr>
  </w:style>
  <w:style w:type="paragraph" w:customStyle="1" w:styleId="-11">
    <w:name w:val="彩色清單 - 輔色 11"/>
    <w:basedOn w:val="a"/>
    <w:uiPriority w:val="34"/>
    <w:qFormat/>
    <w:rsid w:val="00154214"/>
    <w:pPr>
      <w:ind w:leftChars="200" w:left="480"/>
    </w:pPr>
    <w:rPr>
      <w:rFonts w:ascii="Calibri" w:hAnsi="Calibri"/>
      <w:szCs w:val="22"/>
    </w:rPr>
  </w:style>
  <w:style w:type="paragraph" w:styleId="aa">
    <w:name w:val="Body Text"/>
    <w:basedOn w:val="a"/>
    <w:link w:val="ab"/>
    <w:rsid w:val="00AE43CE"/>
    <w:pPr>
      <w:spacing w:after="120"/>
    </w:pPr>
    <w:rPr>
      <w:lang w:val="x-none" w:eastAsia="x-none"/>
    </w:rPr>
  </w:style>
  <w:style w:type="character" w:customStyle="1" w:styleId="ab">
    <w:name w:val="本文 字元"/>
    <w:link w:val="aa"/>
    <w:rsid w:val="00AE43CE"/>
    <w:rPr>
      <w:kern w:val="2"/>
      <w:sz w:val="24"/>
      <w:szCs w:val="24"/>
    </w:rPr>
  </w:style>
  <w:style w:type="paragraph" w:customStyle="1" w:styleId="read03">
    <w:name w:val="read03"/>
    <w:rsid w:val="00390399"/>
    <w:pPr>
      <w:widowControl w:val="0"/>
      <w:suppressAutoHyphens/>
      <w:overflowPunct w:val="0"/>
      <w:autoSpaceDE w:val="0"/>
      <w:autoSpaceDN w:val="0"/>
      <w:textAlignment w:val="baseline"/>
    </w:pPr>
    <w:rPr>
      <w:rFonts w:ascii="Times" w:eastAsia="Times New Roman" w:hAnsi="Times"/>
      <w:kern w:val="3"/>
      <w:sz w:val="25"/>
      <w:szCs w:val="22"/>
    </w:rPr>
  </w:style>
  <w:style w:type="character" w:customStyle="1" w:styleId="Italic">
    <w:name w:val="Italic"/>
    <w:rsid w:val="00390399"/>
    <w:rPr>
      <w:rFonts w:ascii="Times" w:hAnsi="Times"/>
    </w:rPr>
  </w:style>
  <w:style w:type="character" w:customStyle="1" w:styleId="Bold">
    <w:name w:val="Bold"/>
    <w:rsid w:val="006F3B03"/>
    <w:rPr>
      <w:rFonts w:ascii="Times" w:hAnsi="Times"/>
    </w:rPr>
  </w:style>
  <w:style w:type="paragraph" w:customStyle="1" w:styleId="para0120">
    <w:name w:val="para01.20"/>
    <w:basedOn w:val="a"/>
    <w:rsid w:val="00B51CF1"/>
    <w:pPr>
      <w:tabs>
        <w:tab w:val="left" w:pos="567"/>
        <w:tab w:val="left" w:pos="2735"/>
        <w:tab w:val="left" w:pos="4564"/>
        <w:tab w:val="left" w:pos="6392"/>
      </w:tabs>
      <w:suppressAutoHyphens/>
      <w:spacing w:line="509" w:lineRule="atLeast"/>
      <w:ind w:firstLine="567"/>
      <w:textAlignment w:val="baseline"/>
    </w:pPr>
    <w:rPr>
      <w:rFonts w:eastAsia="標楷體" w:cs="Tahoma"/>
      <w:color w:val="000000"/>
      <w:kern w:val="0"/>
      <w:sz w:val="28"/>
      <w:lang w:eastAsia="en-US" w:bidi="en-US"/>
    </w:rPr>
  </w:style>
  <w:style w:type="paragraph" w:customStyle="1" w:styleId="read00-1">
    <w:name w:val="read00-1"/>
    <w:rsid w:val="00441C80"/>
    <w:pPr>
      <w:widowControl w:val="0"/>
      <w:suppressAutoHyphens/>
      <w:overflowPunct w:val="0"/>
      <w:autoSpaceDE w:val="0"/>
      <w:autoSpaceDN w:val="0"/>
      <w:spacing w:line="397" w:lineRule="exact"/>
    </w:pPr>
    <w:rPr>
      <w:rFonts w:ascii="Syndor Itc T" w:eastAsia="Times New Roman" w:hAnsi="Syndor Itc T"/>
      <w:kern w:val="3"/>
      <w:sz w:val="39"/>
      <w:szCs w:val="22"/>
    </w:rPr>
  </w:style>
  <w:style w:type="paragraph" w:customStyle="1" w:styleId="read05">
    <w:name w:val="read05"/>
    <w:rsid w:val="003758DF"/>
    <w:pPr>
      <w:widowControl w:val="0"/>
      <w:suppressAutoHyphens/>
      <w:overflowPunct w:val="0"/>
      <w:autoSpaceDE w:val="0"/>
      <w:autoSpaceDN w:val="0"/>
    </w:pPr>
    <w:rPr>
      <w:rFonts w:ascii="Times" w:eastAsia="Times New Roman" w:hAnsi="Times"/>
      <w:kern w:val="3"/>
      <w:sz w:val="25"/>
      <w:szCs w:val="22"/>
    </w:rPr>
  </w:style>
  <w:style w:type="table" w:styleId="ac">
    <w:name w:val="Table Grid"/>
    <w:basedOn w:val="a1"/>
    <w:rsid w:val="00A532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annotation text"/>
    <w:basedOn w:val="a"/>
    <w:link w:val="ae"/>
    <w:rsid w:val="00444CE4"/>
    <w:rPr>
      <w:szCs w:val="20"/>
    </w:rPr>
  </w:style>
  <w:style w:type="character" w:customStyle="1" w:styleId="ae">
    <w:name w:val="註解文字 字元"/>
    <w:link w:val="ad"/>
    <w:rsid w:val="00444CE4"/>
    <w:rPr>
      <w:kern w:val="2"/>
      <w:sz w:val="24"/>
    </w:rPr>
  </w:style>
  <w:style w:type="paragraph" w:customStyle="1" w:styleId="123">
    <w:name w:val="內文1_23"/>
    <w:qFormat/>
    <w:rsid w:val="003A0D18"/>
    <w:pPr>
      <w:widowControl w:val="0"/>
    </w:pPr>
    <w:rPr>
      <w:sz w:val="24"/>
      <w:szCs w:val="24"/>
    </w:rPr>
  </w:style>
  <w:style w:type="paragraph" w:customStyle="1" w:styleId="1230">
    <w:name w:val="內文1_23_0"/>
    <w:qFormat/>
    <w:rsid w:val="003A0D18"/>
    <w:pPr>
      <w:widowControl w:val="0"/>
    </w:pPr>
    <w:rPr>
      <w:sz w:val="24"/>
      <w:szCs w:val="24"/>
    </w:rPr>
  </w:style>
  <w:style w:type="paragraph" w:customStyle="1" w:styleId="1232">
    <w:name w:val="內文1_23_2"/>
    <w:qFormat/>
    <w:rsid w:val="003A0D18"/>
    <w:pPr>
      <w:widowControl w:val="0"/>
    </w:pPr>
    <w:rPr>
      <w:sz w:val="24"/>
      <w:szCs w:val="24"/>
    </w:rPr>
  </w:style>
  <w:style w:type="paragraph" w:customStyle="1" w:styleId="1234">
    <w:name w:val="內文1_23_4"/>
    <w:qFormat/>
    <w:rsid w:val="003A0D18"/>
    <w:pPr>
      <w:widowControl w:val="0"/>
    </w:pPr>
    <w:rPr>
      <w:sz w:val="24"/>
      <w:szCs w:val="24"/>
    </w:rPr>
  </w:style>
  <w:style w:type="paragraph" w:customStyle="1" w:styleId="1236">
    <w:name w:val="內文1_23_6"/>
    <w:qFormat/>
    <w:rsid w:val="003A0D18"/>
    <w:pPr>
      <w:widowControl w:val="0"/>
    </w:pPr>
    <w:rPr>
      <w:sz w:val="24"/>
      <w:szCs w:val="24"/>
    </w:rPr>
  </w:style>
  <w:style w:type="paragraph" w:customStyle="1" w:styleId="1238">
    <w:name w:val="內文1_23_8"/>
    <w:qFormat/>
    <w:rsid w:val="003A0D18"/>
    <w:pPr>
      <w:widowControl w:val="0"/>
    </w:pPr>
    <w:rPr>
      <w:sz w:val="24"/>
      <w:szCs w:val="24"/>
    </w:rPr>
  </w:style>
  <w:style w:type="paragraph" w:styleId="Web">
    <w:name w:val="Normal (Web)"/>
    <w:basedOn w:val="a"/>
    <w:uiPriority w:val="99"/>
    <w:unhideWhenUsed/>
    <w:rsid w:val="000B345F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f">
    <w:name w:val="Emphasis"/>
    <w:basedOn w:val="a0"/>
    <w:qFormat/>
    <w:rsid w:val="00550487"/>
    <w:rPr>
      <w:i/>
      <w:iCs/>
    </w:rPr>
  </w:style>
  <w:style w:type="character" w:styleId="af0">
    <w:name w:val="page number"/>
    <w:basedOn w:val="a0"/>
    <w:semiHidden/>
    <w:unhideWhenUsed/>
    <w:rsid w:val="002818B6"/>
  </w:style>
  <w:style w:type="paragraph" w:styleId="af1">
    <w:name w:val="List Paragraph"/>
    <w:basedOn w:val="a"/>
    <w:uiPriority w:val="72"/>
    <w:rsid w:val="00650C27"/>
    <w:pPr>
      <w:ind w:leftChars="200" w:left="480"/>
    </w:pPr>
  </w:style>
  <w:style w:type="paragraph" w:customStyle="1" w:styleId="af2">
    <w:name w:val="選擇題"/>
    <w:basedOn w:val="a"/>
    <w:link w:val="af3"/>
    <w:rsid w:val="00F81076"/>
    <w:pPr>
      <w:tabs>
        <w:tab w:val="center" w:pos="236"/>
        <w:tab w:val="left" w:pos="378"/>
        <w:tab w:val="left" w:pos="543"/>
        <w:tab w:val="left" w:pos="708"/>
        <w:tab w:val="left" w:pos="897"/>
      </w:tabs>
      <w:ind w:left="380" w:hangingChars="380" w:hanging="380"/>
      <w:jc w:val="both"/>
    </w:pPr>
    <w:rPr>
      <w:rFonts w:eastAsia="華康細黑體"/>
      <w:spacing w:val="-4"/>
      <w:szCs w:val="20"/>
    </w:rPr>
  </w:style>
  <w:style w:type="paragraph" w:customStyle="1" w:styleId="ABCD">
    <w:name w:val="選項(A)(B)(C)(D)"/>
    <w:basedOn w:val="a"/>
    <w:link w:val="ABCD0"/>
    <w:rsid w:val="00F81076"/>
    <w:pPr>
      <w:tabs>
        <w:tab w:val="left" w:pos="3304"/>
        <w:tab w:val="left" w:pos="5781"/>
        <w:tab w:val="left" w:pos="8203"/>
      </w:tabs>
      <w:ind w:leftChars="380" w:left="380"/>
      <w:jc w:val="both"/>
    </w:pPr>
    <w:rPr>
      <w:rFonts w:eastAsia="華康細黑體"/>
      <w:spacing w:val="-4"/>
      <w:szCs w:val="20"/>
    </w:rPr>
  </w:style>
  <w:style w:type="paragraph" w:customStyle="1" w:styleId="af4">
    <w:name w:val="解析"/>
    <w:basedOn w:val="a"/>
    <w:link w:val="af5"/>
    <w:rsid w:val="00F81076"/>
    <w:pPr>
      <w:spacing w:line="0" w:lineRule="atLeast"/>
      <w:ind w:left="284" w:hanging="284"/>
      <w:jc w:val="both"/>
    </w:pPr>
    <w:rPr>
      <w:rFonts w:eastAsia="華康細黑體"/>
      <w:color w:val="FF0000"/>
      <w:spacing w:val="-4"/>
      <w:sz w:val="16"/>
      <w:szCs w:val="20"/>
    </w:rPr>
  </w:style>
  <w:style w:type="paragraph" w:customStyle="1" w:styleId="af6">
    <w:name w:val="選擇英文"/>
    <w:basedOn w:val="af2"/>
    <w:rsid w:val="00F81076"/>
    <w:pPr>
      <w:ind w:leftChars="379" w:left="1609" w:hangingChars="301" w:hanging="713"/>
    </w:pPr>
    <w:rPr>
      <w:kern w:val="0"/>
    </w:rPr>
  </w:style>
  <w:style w:type="character" w:customStyle="1" w:styleId="af3">
    <w:name w:val="選擇題 字元"/>
    <w:link w:val="af2"/>
    <w:rsid w:val="00F81076"/>
    <w:rPr>
      <w:rFonts w:eastAsia="華康細黑體"/>
      <w:spacing w:val="-4"/>
      <w:kern w:val="2"/>
      <w:sz w:val="24"/>
    </w:rPr>
  </w:style>
  <w:style w:type="character" w:customStyle="1" w:styleId="ABCD0">
    <w:name w:val="選項(A)(B)(C)(D) 字元"/>
    <w:link w:val="ABCD"/>
    <w:rsid w:val="00F81076"/>
    <w:rPr>
      <w:rFonts w:eastAsia="華康細黑體"/>
      <w:spacing w:val="-4"/>
      <w:kern w:val="2"/>
      <w:sz w:val="24"/>
    </w:rPr>
  </w:style>
  <w:style w:type="character" w:customStyle="1" w:styleId="af5">
    <w:name w:val="解析 字元"/>
    <w:link w:val="af4"/>
    <w:rsid w:val="00F81076"/>
    <w:rPr>
      <w:rFonts w:eastAsia="華康細黑體"/>
      <w:color w:val="FF0000"/>
      <w:spacing w:val="-4"/>
      <w:kern w:val="2"/>
      <w:sz w:val="16"/>
    </w:rPr>
  </w:style>
  <w:style w:type="paragraph" w:customStyle="1" w:styleId="Normal02">
    <w:name w:val="Normal_0_2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3">
    <w:name w:val="Normal_0_3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4">
    <w:name w:val="Normal_0_4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5">
    <w:name w:val="Normal_0_5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6">
    <w:name w:val="Normal_0_6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7">
    <w:name w:val="Normal_0_7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8">
    <w:name w:val="Normal_0_8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10">
    <w:name w:val="Normal_0_10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11">
    <w:name w:val="Normal_0_11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12">
    <w:name w:val="Normal_0_12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14">
    <w:name w:val="Normal_0_14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15">
    <w:name w:val="Normal_0_15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16">
    <w:name w:val="Normal_0_16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18">
    <w:name w:val="Normal_0_18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19">
    <w:name w:val="Normal_0_19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22">
    <w:name w:val="Normal_0_22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24">
    <w:name w:val="Normal_0_24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26">
    <w:name w:val="Normal_0_26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27">
    <w:name w:val="Normal_0_27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28">
    <w:name w:val="Normal_0_28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32">
    <w:name w:val="Normal_0_32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33">
    <w:name w:val="Normal_0_33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35">
    <w:name w:val="Normal_0_35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36">
    <w:name w:val="Normal_0_36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37">
    <w:name w:val="Normal_0_37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38">
    <w:name w:val="Normal_0_38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39">
    <w:name w:val="Normal_0_39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40">
    <w:name w:val="Normal_0_40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41">
    <w:name w:val="Normal_0_41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43">
    <w:name w:val="Normal_0_43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44">
    <w:name w:val="Normal_0_44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48">
    <w:name w:val="Normal_0_48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50">
    <w:name w:val="Normal_0_50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54">
    <w:name w:val="Normal_0_54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57">
    <w:name w:val="Normal_0_57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59">
    <w:name w:val="Normal_0_59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66">
    <w:name w:val="Normal_0_66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67">
    <w:name w:val="Normal_0_67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101">
    <w:name w:val="Normal_0_101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11">
    <w:name w:val="Normal_1_1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21">
    <w:name w:val="Normal_2_1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31">
    <w:name w:val="Normal_3_1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41">
    <w:name w:val="Normal_4_1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51">
    <w:name w:val="Normal_5_1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103">
    <w:name w:val="Normal_0_103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13">
    <w:name w:val="Normal_1_3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23">
    <w:name w:val="Normal_2_3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33">
    <w:name w:val="Normal_3_3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43">
    <w:name w:val="Normal_4_3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53">
    <w:name w:val="Normal_5_3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104">
    <w:name w:val="Normal_0_104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127">
    <w:name w:val="Normal_0_127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127">
    <w:name w:val="Normal_1_27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227">
    <w:name w:val="Normal_2_27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327">
    <w:name w:val="Normal_3_27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427">
    <w:name w:val="Normal_4_27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527">
    <w:name w:val="Normal_5_27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134">
    <w:name w:val="Normal_0_134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134">
    <w:name w:val="Normal_1_34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234">
    <w:name w:val="Normal_2_34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334">
    <w:name w:val="Normal_3_34"/>
    <w:qFormat/>
    <w:rsid w:val="00D73718"/>
    <w:rPr>
      <w:rFonts w:eastAsia="細明體"/>
      <w:color w:val="000000"/>
      <w:sz w:val="24"/>
      <w:szCs w:val="24"/>
    </w:rPr>
  </w:style>
  <w:style w:type="paragraph" w:customStyle="1" w:styleId="af7">
    <w:name w:val="填空"/>
    <w:aliases w:val="翻譯題"/>
    <w:basedOn w:val="a"/>
    <w:link w:val="af8"/>
    <w:rsid w:val="001E126E"/>
    <w:pPr>
      <w:tabs>
        <w:tab w:val="left" w:pos="354"/>
        <w:tab w:val="right" w:pos="10620"/>
      </w:tabs>
      <w:ind w:left="150" w:hangingChars="150" w:hanging="150"/>
      <w:jc w:val="both"/>
    </w:pPr>
    <w:rPr>
      <w:rFonts w:eastAsia="華康細黑體"/>
      <w:spacing w:val="-4"/>
      <w:szCs w:val="20"/>
    </w:rPr>
  </w:style>
  <w:style w:type="character" w:customStyle="1" w:styleId="af8">
    <w:name w:val="填空 字元"/>
    <w:aliases w:val="翻譯題 字元"/>
    <w:link w:val="af7"/>
    <w:rsid w:val="001E126E"/>
    <w:rPr>
      <w:rFonts w:eastAsia="華康細黑體"/>
      <w:spacing w:val="-4"/>
      <w:kern w:val="2"/>
      <w:sz w:val="24"/>
    </w:rPr>
  </w:style>
  <w:style w:type="paragraph" w:customStyle="1" w:styleId="Normal00">
    <w:name w:val="Normal_0_0"/>
    <w:qFormat/>
    <w:rsid w:val="005C5A41"/>
    <w:rPr>
      <w:rFonts w:eastAsia="細明體"/>
      <w:color w:val="000000"/>
      <w:sz w:val="24"/>
      <w:szCs w:val="24"/>
    </w:rPr>
  </w:style>
  <w:style w:type="paragraph" w:customStyle="1" w:styleId="Normal10">
    <w:name w:val="Normal_1_0"/>
    <w:qFormat/>
    <w:rsid w:val="005C5A41"/>
    <w:rPr>
      <w:rFonts w:eastAsia="細明體"/>
      <w:color w:val="000000"/>
      <w:sz w:val="24"/>
      <w:szCs w:val="24"/>
    </w:rPr>
  </w:style>
  <w:style w:type="paragraph" w:customStyle="1" w:styleId="Normal20">
    <w:name w:val="Normal_2_0"/>
    <w:qFormat/>
    <w:rsid w:val="005C5A41"/>
    <w:rPr>
      <w:rFonts w:eastAsia="細明體"/>
      <w:color w:val="000000"/>
      <w:sz w:val="24"/>
      <w:szCs w:val="24"/>
    </w:rPr>
  </w:style>
  <w:style w:type="paragraph" w:customStyle="1" w:styleId="Normal30">
    <w:name w:val="Normal_3_0"/>
    <w:qFormat/>
    <w:rsid w:val="005C5A41"/>
    <w:rPr>
      <w:rFonts w:eastAsia="細明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6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275E15-735D-4A4A-804D-9C2E76535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1411</Words>
  <Characters>8045</Characters>
  <Application>Microsoft Office Word</Application>
  <DocSecurity>0</DocSecurity>
  <Lines>67</Lines>
  <Paragraphs>18</Paragraphs>
  <ScaleCrop>false</ScaleCrop>
  <Company>CMT</Company>
  <LinksUpToDate>false</LinksUpToDate>
  <CharactersWithSpaces>9438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※ 請將答案畫記於答案卡</dc:title>
  <dc:subject/>
  <dc:creator>user</dc:creator>
  <cp:keywords/>
  <dc:description/>
  <cp:lastModifiedBy>洪千舫</cp:lastModifiedBy>
  <cp:revision>3</cp:revision>
  <cp:lastPrinted>2023-01-17T05:57:00Z</cp:lastPrinted>
  <dcterms:created xsi:type="dcterms:W3CDTF">2023-03-16T09:07:00Z</dcterms:created>
  <dcterms:modified xsi:type="dcterms:W3CDTF">2023-03-16T09:07:00Z</dcterms:modified>
</cp:coreProperties>
</file>