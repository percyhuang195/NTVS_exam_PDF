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1110"/>
        <w:tblW w:w="131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977"/>
        <w:gridCol w:w="851"/>
        <w:gridCol w:w="1276"/>
        <w:gridCol w:w="850"/>
        <w:gridCol w:w="992"/>
        <w:gridCol w:w="709"/>
        <w:gridCol w:w="535"/>
        <w:gridCol w:w="709"/>
        <w:gridCol w:w="1417"/>
        <w:gridCol w:w="650"/>
        <w:gridCol w:w="855"/>
        <w:gridCol w:w="720"/>
        <w:gridCol w:w="600"/>
        <w:gridCol w:w="1318"/>
      </w:tblGrid>
      <w:tr w:rsidR="00301F04" w:rsidRPr="00895C14" w14:paraId="2A9240F8" w14:textId="77777777" w:rsidTr="007D7B57">
        <w:trPr>
          <w:cantSplit/>
          <w:trHeight w:val="396"/>
        </w:trPr>
        <w:tc>
          <w:tcPr>
            <w:tcW w:w="902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3FF5F5EE" w14:textId="5F9F8DAA" w:rsidR="00646DBD" w:rsidRPr="00895C14" w:rsidRDefault="00646DBD" w:rsidP="007D7B57">
            <w:pPr>
              <w:pStyle w:val="a5"/>
              <w:spacing w:line="300" w:lineRule="exact"/>
              <w:ind w:left="1512" w:hanging="1512"/>
              <w:rPr>
                <w:rFonts w:ascii="標楷體" w:eastAsia="標楷體" w:hAnsi="標楷體" w:cs="標楷體"/>
                <w:color w:val="000000" w:themeColor="text1"/>
                <w:kern w:val="2"/>
                <w:sz w:val="24"/>
                <w:szCs w:val="24"/>
              </w:rPr>
            </w:pPr>
            <w:r w:rsidRPr="00895C14">
              <w:rPr>
                <w:rFonts w:ascii="標楷體" w:eastAsia="標楷體" w:hAnsi="標楷體" w:cs="標楷體" w:hint="eastAsia"/>
                <w:color w:val="000000" w:themeColor="text1"/>
                <w:kern w:val="2"/>
                <w:sz w:val="24"/>
                <w:szCs w:val="24"/>
              </w:rPr>
              <w:t>市立新北高工1</w:t>
            </w:r>
            <w:r w:rsidR="0001127C" w:rsidRPr="00895C14">
              <w:rPr>
                <w:rFonts w:ascii="標楷體" w:eastAsia="標楷體" w:hAnsi="標楷體" w:cs="標楷體"/>
                <w:color w:val="000000" w:themeColor="text1"/>
                <w:kern w:val="2"/>
                <w:sz w:val="24"/>
                <w:szCs w:val="24"/>
              </w:rPr>
              <w:t>1</w:t>
            </w:r>
            <w:r w:rsidR="00A05136">
              <w:rPr>
                <w:rFonts w:ascii="標楷體" w:eastAsia="標楷體" w:hAnsi="標楷體" w:cs="標楷體"/>
                <w:color w:val="000000" w:themeColor="text1"/>
                <w:kern w:val="2"/>
                <w:sz w:val="24"/>
                <w:szCs w:val="24"/>
              </w:rPr>
              <w:t>1</w:t>
            </w:r>
            <w:r w:rsidR="00A05136">
              <w:rPr>
                <w:rFonts w:ascii="標楷體" w:eastAsia="標楷體" w:hAnsi="標楷體" w:cs="標楷體" w:hint="eastAsia"/>
                <w:color w:val="000000" w:themeColor="text1"/>
                <w:kern w:val="2"/>
                <w:sz w:val="24"/>
                <w:szCs w:val="24"/>
              </w:rPr>
              <w:t>第二</w:t>
            </w:r>
            <w:r w:rsidRPr="00895C14">
              <w:rPr>
                <w:rFonts w:ascii="標楷體" w:eastAsia="標楷體" w:hAnsi="標楷體" w:cs="標楷體" w:hint="eastAsia"/>
                <w:color w:val="000000" w:themeColor="text1"/>
                <w:kern w:val="2"/>
                <w:sz w:val="24"/>
                <w:szCs w:val="24"/>
              </w:rPr>
              <w:t xml:space="preserve">學期   </w:t>
            </w:r>
            <w:r w:rsidR="00A55740">
              <w:rPr>
                <w:rFonts w:ascii="標楷體" w:eastAsia="標楷體" w:hAnsi="標楷體" w:cs="標楷體" w:hint="eastAsia"/>
                <w:color w:val="000000" w:themeColor="text1"/>
                <w:kern w:val="2"/>
                <w:sz w:val="24"/>
                <w:szCs w:val="24"/>
              </w:rPr>
              <w:t>第一次期中</w:t>
            </w:r>
            <w:r w:rsidR="006725D3" w:rsidRPr="00895C14">
              <w:rPr>
                <w:rFonts w:ascii="標楷體" w:eastAsia="標楷體" w:hAnsi="標楷體" w:cs="標楷體" w:hint="eastAsia"/>
                <w:color w:val="000000" w:themeColor="text1"/>
                <w:kern w:val="2"/>
                <w:sz w:val="24"/>
                <w:szCs w:val="24"/>
              </w:rPr>
              <w:t>考試題</w:t>
            </w:r>
          </w:p>
        </w:tc>
        <w:tc>
          <w:tcPr>
            <w:tcW w:w="65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8763D" w14:textId="77777777" w:rsidR="00646DBD" w:rsidRPr="00895C14" w:rsidRDefault="00646DBD" w:rsidP="007D7B57">
            <w:pPr>
              <w:pStyle w:val="a5"/>
              <w:spacing w:line="300" w:lineRule="exact"/>
              <w:ind w:left="1512" w:hanging="1512"/>
              <w:rPr>
                <w:rFonts w:ascii="標楷體" w:eastAsia="標楷體" w:hAnsi="標楷體" w:cs="標楷體"/>
                <w:color w:val="000000" w:themeColor="text1"/>
                <w:kern w:val="2"/>
                <w:sz w:val="24"/>
                <w:szCs w:val="24"/>
              </w:rPr>
            </w:pPr>
            <w:r w:rsidRPr="00895C14">
              <w:rPr>
                <w:rFonts w:ascii="標楷體" w:eastAsia="標楷體" w:hAnsi="標楷體" w:cs="標楷體" w:hint="eastAsia"/>
                <w:color w:val="000000" w:themeColor="text1"/>
                <w:kern w:val="2"/>
                <w:sz w:val="24"/>
                <w:szCs w:val="24"/>
              </w:rPr>
              <w:t>班級</w:t>
            </w:r>
          </w:p>
        </w:tc>
        <w:tc>
          <w:tcPr>
            <w:tcW w:w="8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CE6A4" w14:textId="77777777" w:rsidR="00646DBD" w:rsidRPr="00895C14" w:rsidRDefault="00646DBD" w:rsidP="007D7B57">
            <w:pPr>
              <w:pStyle w:val="a5"/>
              <w:spacing w:line="300" w:lineRule="exact"/>
              <w:ind w:left="1512" w:hanging="1512"/>
              <w:rPr>
                <w:rFonts w:ascii="標楷體" w:eastAsia="標楷體" w:hAnsi="標楷體" w:cs="標楷體"/>
                <w:color w:val="000000" w:themeColor="text1"/>
                <w:kern w:val="2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8EB4E" w14:textId="77777777" w:rsidR="00646DBD" w:rsidRPr="00895C14" w:rsidRDefault="00646DBD" w:rsidP="007D7B57">
            <w:pPr>
              <w:pStyle w:val="a5"/>
              <w:spacing w:line="300" w:lineRule="exact"/>
              <w:ind w:left="1512" w:hanging="1512"/>
              <w:rPr>
                <w:rFonts w:ascii="標楷體" w:eastAsia="標楷體" w:hAnsi="標楷體" w:cs="標楷體"/>
                <w:color w:val="000000" w:themeColor="text1"/>
                <w:kern w:val="2"/>
                <w:sz w:val="24"/>
                <w:szCs w:val="24"/>
              </w:rPr>
            </w:pPr>
            <w:r w:rsidRPr="00895C14">
              <w:rPr>
                <w:rFonts w:ascii="標楷體" w:eastAsia="標楷體" w:hAnsi="標楷體" w:cs="標楷體" w:hint="eastAsia"/>
                <w:color w:val="000000" w:themeColor="text1"/>
                <w:kern w:val="2"/>
                <w:sz w:val="24"/>
                <w:szCs w:val="24"/>
              </w:rPr>
              <w:t>座號</w:t>
            </w:r>
          </w:p>
        </w:tc>
        <w:tc>
          <w:tcPr>
            <w:tcW w:w="60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8055A" w14:textId="77777777" w:rsidR="00646DBD" w:rsidRPr="00895C14" w:rsidRDefault="00646DBD" w:rsidP="007D7B57">
            <w:pPr>
              <w:pStyle w:val="a5"/>
              <w:spacing w:line="300" w:lineRule="exact"/>
              <w:ind w:left="1512" w:hanging="1512"/>
              <w:rPr>
                <w:rFonts w:ascii="標楷體" w:eastAsia="標楷體" w:hAnsi="標楷體" w:cs="標楷體"/>
                <w:color w:val="000000" w:themeColor="text1"/>
                <w:kern w:val="2"/>
                <w:sz w:val="24"/>
                <w:szCs w:val="24"/>
              </w:rPr>
            </w:pPr>
          </w:p>
        </w:tc>
        <w:tc>
          <w:tcPr>
            <w:tcW w:w="131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8A20477" w14:textId="77777777" w:rsidR="00646DBD" w:rsidRPr="00895C14" w:rsidRDefault="00646DBD" w:rsidP="007D7B57">
            <w:pPr>
              <w:pStyle w:val="a5"/>
              <w:spacing w:line="300" w:lineRule="exact"/>
              <w:ind w:left="1512" w:hanging="1512"/>
              <w:rPr>
                <w:rFonts w:ascii="標楷體" w:eastAsia="標楷體" w:hAnsi="標楷體" w:cs="標楷體"/>
                <w:color w:val="000000" w:themeColor="text1"/>
                <w:kern w:val="2"/>
                <w:sz w:val="24"/>
                <w:szCs w:val="24"/>
              </w:rPr>
            </w:pPr>
            <w:r w:rsidRPr="00895C14">
              <w:rPr>
                <w:rFonts w:ascii="標楷體" w:eastAsia="標楷體" w:hAnsi="標楷體" w:cs="標楷體" w:hint="eastAsia"/>
                <w:color w:val="000000" w:themeColor="text1"/>
                <w:kern w:val="2"/>
                <w:sz w:val="24"/>
                <w:szCs w:val="24"/>
              </w:rPr>
              <w:t>電腦卡作答</w:t>
            </w:r>
          </w:p>
        </w:tc>
      </w:tr>
      <w:tr w:rsidR="00301F04" w:rsidRPr="00895C14" w14:paraId="520CB034" w14:textId="77777777" w:rsidTr="007D7B57">
        <w:trPr>
          <w:cantSplit/>
          <w:trHeight w:val="550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D3279C" w14:textId="77777777" w:rsidR="00646DBD" w:rsidRPr="00895C14" w:rsidRDefault="00646DBD" w:rsidP="007D7B57">
            <w:pPr>
              <w:pStyle w:val="a5"/>
              <w:spacing w:line="300" w:lineRule="exact"/>
              <w:ind w:left="1512" w:hanging="1512"/>
              <w:rPr>
                <w:rFonts w:ascii="標楷體" w:eastAsia="標楷體" w:hAnsi="標楷體" w:cs="標楷體"/>
                <w:color w:val="000000" w:themeColor="text1"/>
                <w:kern w:val="2"/>
                <w:sz w:val="24"/>
                <w:szCs w:val="24"/>
              </w:rPr>
            </w:pPr>
            <w:r w:rsidRPr="00895C14">
              <w:rPr>
                <w:rFonts w:ascii="標楷體" w:eastAsia="標楷體" w:hAnsi="標楷體" w:cs="標楷體" w:hint="eastAsia"/>
                <w:color w:val="000000" w:themeColor="text1"/>
                <w:kern w:val="2"/>
                <w:sz w:val="24"/>
                <w:szCs w:val="24"/>
              </w:rPr>
              <w:t>科 目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A36A63" w14:textId="2A7B7A1C" w:rsidR="00646DBD" w:rsidRPr="00895C14" w:rsidRDefault="007D7B57" w:rsidP="007D7B57">
            <w:pPr>
              <w:pStyle w:val="a5"/>
              <w:spacing w:line="300" w:lineRule="exact"/>
              <w:ind w:left="1512" w:hanging="1512"/>
              <w:rPr>
                <w:rFonts w:ascii="標楷體" w:eastAsia="標楷體" w:hAnsi="標楷體" w:cs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  <w:kern w:val="2"/>
                <w:sz w:val="24"/>
                <w:szCs w:val="24"/>
              </w:rPr>
              <w:t>國文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34FBDB" w14:textId="77777777" w:rsidR="00646DBD" w:rsidRPr="00895C14" w:rsidRDefault="00646DBD" w:rsidP="007D7B57">
            <w:pPr>
              <w:pStyle w:val="a5"/>
              <w:spacing w:line="300" w:lineRule="exact"/>
              <w:ind w:left="1512" w:hanging="1512"/>
              <w:rPr>
                <w:rFonts w:ascii="標楷體" w:eastAsia="標楷體" w:hAnsi="標楷體" w:cs="標楷體"/>
                <w:color w:val="000000" w:themeColor="text1"/>
                <w:kern w:val="2"/>
                <w:sz w:val="24"/>
                <w:szCs w:val="24"/>
              </w:rPr>
            </w:pPr>
            <w:r w:rsidRPr="00895C14">
              <w:rPr>
                <w:rFonts w:ascii="標楷體" w:eastAsia="標楷體" w:hAnsi="標楷體" w:cs="標楷體" w:hint="eastAsia"/>
                <w:color w:val="000000" w:themeColor="text1"/>
                <w:kern w:val="2"/>
                <w:sz w:val="24"/>
                <w:szCs w:val="24"/>
              </w:rPr>
              <w:t>命題</w:t>
            </w:r>
          </w:p>
          <w:p w14:paraId="1DAEDAA0" w14:textId="77777777" w:rsidR="00646DBD" w:rsidRPr="00895C14" w:rsidRDefault="00646DBD" w:rsidP="007D7B57">
            <w:pPr>
              <w:pStyle w:val="a5"/>
              <w:spacing w:line="300" w:lineRule="exact"/>
              <w:ind w:left="1512" w:hanging="1512"/>
              <w:rPr>
                <w:rFonts w:ascii="標楷體" w:eastAsia="標楷體" w:hAnsi="標楷體" w:cs="標楷體"/>
                <w:color w:val="000000" w:themeColor="text1"/>
                <w:kern w:val="2"/>
                <w:sz w:val="24"/>
                <w:szCs w:val="24"/>
              </w:rPr>
            </w:pPr>
            <w:r w:rsidRPr="00895C14">
              <w:rPr>
                <w:rFonts w:ascii="標楷體" w:eastAsia="標楷體" w:hAnsi="標楷體" w:cs="標楷體" w:hint="eastAsia"/>
                <w:color w:val="000000" w:themeColor="text1"/>
                <w:kern w:val="2"/>
                <w:sz w:val="24"/>
                <w:szCs w:val="24"/>
              </w:rPr>
              <w:t>教師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05EC56" w14:textId="0497E4C6" w:rsidR="00646DBD" w:rsidRPr="007D7B57" w:rsidRDefault="007D7B57" w:rsidP="007D7B57">
            <w:pPr>
              <w:pStyle w:val="a5"/>
              <w:spacing w:line="300" w:lineRule="exact"/>
              <w:rPr>
                <w:rFonts w:ascii="楷體-繁" w:eastAsia="楷體-繁" w:hAnsi="楷體-繁" w:cs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  <w:kern w:val="2"/>
                <w:sz w:val="24"/>
                <w:szCs w:val="24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 w:themeColor="text1"/>
                <w:kern w:val="2"/>
                <w:sz w:val="24"/>
                <w:szCs w:val="24"/>
              </w:rPr>
              <w:t xml:space="preserve"> </w:t>
            </w:r>
            <w:r w:rsidRPr="007D7B57">
              <w:rPr>
                <w:rFonts w:ascii="楷體-繁" w:eastAsia="楷體-繁" w:hAnsi="楷體-繁" w:cs="標楷體" w:hint="eastAsia"/>
                <w:color w:val="000000" w:themeColor="text1"/>
                <w:kern w:val="2"/>
                <w:sz w:val="24"/>
                <w:szCs w:val="24"/>
              </w:rPr>
              <w:t>柯俞</w:t>
            </w:r>
            <w:r w:rsidRPr="007D7B57">
              <w:rPr>
                <w:rFonts w:ascii="楷體-繁" w:eastAsia="楷體-繁" w:hAnsi="楷體-繁" w:cs="新細明體" w:hint="eastAsia"/>
                <w:color w:val="000000" w:themeColor="text1"/>
                <w:kern w:val="2"/>
                <w:sz w:val="24"/>
                <w:szCs w:val="24"/>
              </w:rPr>
              <w:t>亘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64892A1" w14:textId="77777777" w:rsidR="00646DBD" w:rsidRPr="00895C14" w:rsidRDefault="00646DBD" w:rsidP="007D7B57">
            <w:pPr>
              <w:pStyle w:val="a5"/>
              <w:spacing w:line="300" w:lineRule="exact"/>
              <w:ind w:left="1512" w:hanging="1512"/>
              <w:rPr>
                <w:rFonts w:ascii="標楷體" w:eastAsia="標楷體" w:hAnsi="標楷體" w:cs="標楷體"/>
                <w:color w:val="000000" w:themeColor="text1"/>
                <w:kern w:val="2"/>
                <w:sz w:val="24"/>
                <w:szCs w:val="24"/>
              </w:rPr>
            </w:pPr>
            <w:r w:rsidRPr="00895C14">
              <w:rPr>
                <w:rFonts w:ascii="標楷體" w:eastAsia="標楷體" w:hAnsi="標楷體" w:cs="標楷體" w:hint="eastAsia"/>
                <w:color w:val="000000" w:themeColor="text1"/>
                <w:kern w:val="2"/>
                <w:sz w:val="24"/>
                <w:szCs w:val="24"/>
              </w:rPr>
              <w:t>審題</w:t>
            </w:r>
          </w:p>
          <w:p w14:paraId="592E2033" w14:textId="77777777" w:rsidR="00646DBD" w:rsidRPr="00895C14" w:rsidRDefault="00646DBD" w:rsidP="007D7B57">
            <w:pPr>
              <w:pStyle w:val="a5"/>
              <w:spacing w:line="300" w:lineRule="exact"/>
              <w:ind w:left="1512" w:hanging="1512"/>
              <w:rPr>
                <w:rFonts w:ascii="標楷體" w:eastAsia="標楷體" w:hAnsi="標楷體" w:cs="標楷體"/>
                <w:color w:val="000000" w:themeColor="text1"/>
                <w:kern w:val="2"/>
                <w:sz w:val="24"/>
                <w:szCs w:val="24"/>
              </w:rPr>
            </w:pPr>
            <w:r w:rsidRPr="00895C14">
              <w:rPr>
                <w:rFonts w:ascii="標楷體" w:eastAsia="標楷體" w:hAnsi="標楷體" w:cs="標楷體" w:hint="eastAsia"/>
                <w:color w:val="000000" w:themeColor="text1"/>
                <w:kern w:val="2"/>
                <w:sz w:val="24"/>
                <w:szCs w:val="24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962C27" w14:textId="7BFBDB48" w:rsidR="00646DBD" w:rsidRPr="00895C14" w:rsidRDefault="007D7B57" w:rsidP="007D7B57">
            <w:pPr>
              <w:pStyle w:val="a5"/>
              <w:spacing w:line="300" w:lineRule="exact"/>
              <w:ind w:left="1512" w:hanging="1512"/>
              <w:rPr>
                <w:rFonts w:ascii="標楷體" w:eastAsia="標楷體" w:hAnsi="標楷體" w:cs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  <w:kern w:val="2"/>
                <w:sz w:val="24"/>
                <w:szCs w:val="24"/>
              </w:rPr>
              <w:t>林芷茜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28B606" w14:textId="77777777" w:rsidR="00646DBD" w:rsidRPr="00895C14" w:rsidRDefault="00646DBD" w:rsidP="007D7B57">
            <w:pPr>
              <w:pStyle w:val="a5"/>
              <w:spacing w:line="300" w:lineRule="exact"/>
              <w:ind w:left="1512" w:hanging="1512"/>
              <w:rPr>
                <w:rFonts w:ascii="標楷體" w:eastAsia="標楷體" w:hAnsi="標楷體" w:cs="標楷體"/>
                <w:color w:val="000000" w:themeColor="text1"/>
                <w:kern w:val="2"/>
                <w:sz w:val="24"/>
                <w:szCs w:val="24"/>
              </w:rPr>
            </w:pPr>
            <w:r w:rsidRPr="00895C14">
              <w:rPr>
                <w:rFonts w:ascii="標楷體" w:eastAsia="標楷體" w:hAnsi="標楷體" w:cs="標楷體" w:hint="eastAsia"/>
                <w:color w:val="000000" w:themeColor="text1"/>
                <w:kern w:val="2"/>
                <w:sz w:val="24"/>
                <w:szCs w:val="24"/>
              </w:rPr>
              <w:t>年級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DBE690" w14:textId="432975FE" w:rsidR="00646DBD" w:rsidRPr="00895C14" w:rsidRDefault="007D7B57" w:rsidP="007D7B57">
            <w:pPr>
              <w:pStyle w:val="a5"/>
              <w:spacing w:line="300" w:lineRule="exact"/>
              <w:ind w:firstLineChars="50" w:firstLine="120"/>
              <w:rPr>
                <w:rFonts w:ascii="標楷體" w:eastAsia="標楷體" w:hAnsi="標楷體" w:cs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  <w:kern w:val="2"/>
                <w:sz w:val="24"/>
                <w:szCs w:val="24"/>
              </w:rPr>
              <w:t>二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C28E8D2" w14:textId="77777777" w:rsidR="00646DBD" w:rsidRPr="00895C14" w:rsidRDefault="00646DBD" w:rsidP="007D7B57">
            <w:pPr>
              <w:pStyle w:val="a5"/>
              <w:spacing w:line="300" w:lineRule="exact"/>
              <w:ind w:left="1512" w:hanging="1512"/>
              <w:rPr>
                <w:rFonts w:ascii="標楷體" w:eastAsia="標楷體" w:hAnsi="標楷體" w:cs="標楷體"/>
                <w:color w:val="000000" w:themeColor="text1"/>
                <w:kern w:val="2"/>
                <w:sz w:val="24"/>
                <w:szCs w:val="24"/>
              </w:rPr>
            </w:pPr>
            <w:r w:rsidRPr="00895C14">
              <w:rPr>
                <w:rFonts w:ascii="標楷體" w:eastAsia="標楷體" w:hAnsi="標楷體" w:cs="標楷體" w:hint="eastAsia"/>
                <w:color w:val="000000" w:themeColor="text1"/>
                <w:kern w:val="2"/>
                <w:sz w:val="24"/>
                <w:szCs w:val="24"/>
              </w:rPr>
              <w:t>科別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54D9AB5" w14:textId="2E1CACB3" w:rsidR="00810E52" w:rsidRPr="00895C14" w:rsidRDefault="007D7B57" w:rsidP="007D7B57">
            <w:pPr>
              <w:pStyle w:val="a5"/>
              <w:spacing w:line="300" w:lineRule="exact"/>
              <w:ind w:leftChars="50" w:left="120" w:firstLineChars="50" w:firstLine="120"/>
              <w:rPr>
                <w:rFonts w:ascii="標楷體" w:eastAsia="標楷體" w:hAnsi="標楷體" w:cs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  <w:kern w:val="2"/>
                <w:sz w:val="24"/>
                <w:szCs w:val="24"/>
              </w:rPr>
              <w:t>全</w:t>
            </w:r>
          </w:p>
        </w:tc>
        <w:tc>
          <w:tcPr>
            <w:tcW w:w="65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D34CC0D" w14:textId="77777777" w:rsidR="00646DBD" w:rsidRPr="00895C14" w:rsidRDefault="00646DBD" w:rsidP="007D7B57">
            <w:pPr>
              <w:pStyle w:val="a5"/>
              <w:spacing w:line="300" w:lineRule="exact"/>
              <w:ind w:left="1512" w:hanging="1512"/>
              <w:rPr>
                <w:rFonts w:ascii="標楷體" w:eastAsia="標楷體" w:hAnsi="標楷體" w:cs="標楷體"/>
                <w:color w:val="000000" w:themeColor="text1"/>
                <w:kern w:val="2"/>
                <w:sz w:val="24"/>
                <w:szCs w:val="24"/>
              </w:rPr>
            </w:pPr>
            <w:r w:rsidRPr="00895C14">
              <w:rPr>
                <w:rFonts w:ascii="標楷體" w:eastAsia="標楷體" w:hAnsi="標楷體" w:cs="標楷體" w:hint="eastAsia"/>
                <w:color w:val="000000" w:themeColor="text1"/>
                <w:kern w:val="2"/>
                <w:sz w:val="24"/>
                <w:szCs w:val="24"/>
              </w:rPr>
              <w:t>姓名</w:t>
            </w:r>
          </w:p>
        </w:tc>
        <w:tc>
          <w:tcPr>
            <w:tcW w:w="217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84CE56" w14:textId="77777777" w:rsidR="00646DBD" w:rsidRPr="00895C14" w:rsidRDefault="00646DBD" w:rsidP="007D7B57">
            <w:pPr>
              <w:pStyle w:val="a5"/>
              <w:spacing w:line="300" w:lineRule="exact"/>
              <w:ind w:left="1512" w:hanging="1512"/>
              <w:rPr>
                <w:rFonts w:ascii="標楷體" w:eastAsia="標楷體" w:hAnsi="標楷體" w:cs="標楷體"/>
                <w:color w:val="000000" w:themeColor="text1"/>
                <w:kern w:val="2"/>
                <w:sz w:val="24"/>
                <w:szCs w:val="24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AEC9B40" w14:textId="77777777" w:rsidR="00646DBD" w:rsidRPr="00895C14" w:rsidRDefault="00646DBD" w:rsidP="007D7B57">
            <w:pPr>
              <w:widowControl/>
              <w:spacing w:line="300" w:lineRule="exact"/>
              <w:rPr>
                <w:rFonts w:ascii="標楷體" w:eastAsia="標楷體" w:hAnsi="標楷體" w:cs="標楷體"/>
                <w:color w:val="000000" w:themeColor="text1"/>
              </w:rPr>
            </w:pPr>
            <w:r w:rsidRPr="00895C14">
              <w:rPr>
                <w:rFonts w:ascii="標楷體" w:eastAsia="標楷體" w:hAnsi="標楷體" w:cs="標楷體" w:hint="eastAsia"/>
                <w:color w:val="000000" w:themeColor="text1"/>
              </w:rPr>
              <w:t>是</w:t>
            </w:r>
          </w:p>
        </w:tc>
      </w:tr>
    </w:tbl>
    <w:p w14:paraId="5719F486" w14:textId="77777777" w:rsidR="00A94B60" w:rsidRDefault="00A94B60" w:rsidP="00E278CE">
      <w:pPr>
        <w:spacing w:line="240" w:lineRule="exact"/>
        <w:rPr>
          <w:rFonts w:ascii="標楷體" w:eastAsia="標楷體" w:hAnsi="標楷體" w:cs="標楷體"/>
          <w:color w:val="000000" w:themeColor="text1"/>
          <w:sz w:val="28"/>
          <w:szCs w:val="28"/>
        </w:rPr>
      </w:pPr>
    </w:p>
    <w:p w14:paraId="6066C8E5" w14:textId="04CB9C79" w:rsidR="00A94B60" w:rsidRPr="00734976" w:rsidRDefault="00A94B60" w:rsidP="00A94B60">
      <w:pPr>
        <w:pStyle w:val="a8"/>
        <w:numPr>
          <w:ilvl w:val="0"/>
          <w:numId w:val="14"/>
        </w:numPr>
        <w:spacing w:line="240" w:lineRule="exact"/>
        <w:ind w:leftChars="0"/>
        <w:rPr>
          <w:rFonts w:ascii="楷體-繁" w:eastAsia="楷體-繁" w:hAnsi="楷體-繁" w:cs="標楷體"/>
          <w:color w:val="000000" w:themeColor="text1"/>
          <w:sz w:val="28"/>
          <w:szCs w:val="28"/>
        </w:rPr>
      </w:pPr>
      <w:r w:rsidRPr="00734976">
        <w:rPr>
          <w:rFonts w:ascii="楷體-繁" w:eastAsia="楷體-繁" w:hAnsi="楷體-繁" w:cs="標楷體" w:hint="eastAsia"/>
          <w:color w:val="000000" w:themeColor="text1"/>
          <w:sz w:val="28"/>
          <w:szCs w:val="28"/>
        </w:rPr>
        <w:t>綜合測驗（每題兩分，共</w:t>
      </w:r>
      <w:r w:rsidRPr="00734976">
        <w:rPr>
          <w:rFonts w:ascii="楷體-繁" w:eastAsia="楷體-繁" w:hAnsi="楷體-繁" w:cs="標楷體"/>
          <w:color w:val="000000" w:themeColor="text1"/>
          <w:sz w:val="28"/>
          <w:szCs w:val="28"/>
        </w:rPr>
        <w:t>80</w:t>
      </w:r>
      <w:r w:rsidRPr="00734976">
        <w:rPr>
          <w:rFonts w:ascii="楷體-繁" w:eastAsia="楷體-繁" w:hAnsi="楷體-繁" w:cs="標楷體" w:hint="eastAsia"/>
          <w:color w:val="000000" w:themeColor="text1"/>
          <w:sz w:val="28"/>
          <w:szCs w:val="28"/>
        </w:rPr>
        <w:t>分）</w:t>
      </w:r>
    </w:p>
    <w:p w14:paraId="0C7CADEE" w14:textId="77777777" w:rsidR="00A94B60" w:rsidRPr="00734976" w:rsidRDefault="00A94B60" w:rsidP="00A94B60">
      <w:pPr>
        <w:spacing w:line="240" w:lineRule="exact"/>
        <w:rPr>
          <w:rFonts w:ascii="楷體-繁" w:eastAsia="楷體-繁" w:hAnsi="楷體-繁" w:cs="標楷體"/>
          <w:color w:val="000000" w:themeColor="text1"/>
          <w:sz w:val="28"/>
          <w:szCs w:val="28"/>
        </w:rPr>
      </w:pPr>
    </w:p>
    <w:p w14:paraId="28F54753" w14:textId="26191DBC" w:rsidR="00F60CC5" w:rsidRPr="00DF1AD9" w:rsidRDefault="007D7B57" w:rsidP="00F60CC5">
      <w:pPr>
        <w:rPr>
          <w:rFonts w:asciiTheme="majorEastAsia" w:eastAsiaTheme="majorEastAsia" w:hAnsiTheme="majorEastAsia"/>
          <w:color w:val="000000" w:themeColor="text1"/>
        </w:rPr>
      </w:pPr>
      <w:bookmarkStart w:id="0" w:name="QQ220908001932_1_H"/>
      <w:r w:rsidRPr="00B14BBF">
        <w:rPr>
          <w:rFonts w:asciiTheme="majorEastAsia" w:eastAsiaTheme="majorEastAsia" w:hAnsiTheme="majorEastAsia" w:hint="eastAsia"/>
        </w:rPr>
        <w:t>1</w:t>
      </w:r>
      <w:r w:rsidRPr="00B14BBF">
        <w:rPr>
          <w:rFonts w:asciiTheme="majorEastAsia" w:eastAsiaTheme="majorEastAsia" w:hAnsiTheme="majorEastAsia"/>
        </w:rPr>
        <w:t>.（</w:t>
      </w:r>
      <w:r w:rsidR="00EF16BE">
        <w:rPr>
          <w:rFonts w:asciiTheme="majorEastAsia" w:eastAsiaTheme="majorEastAsia" w:hAnsiTheme="majorEastAsia" w:hint="eastAsia"/>
        </w:rPr>
        <w:t xml:space="preserve"> </w:t>
      </w:r>
      <w:r w:rsidR="00EF16BE">
        <w:rPr>
          <w:rFonts w:asciiTheme="majorEastAsia" w:eastAsiaTheme="majorEastAsia" w:hAnsiTheme="majorEastAsia"/>
        </w:rPr>
        <w:t xml:space="preserve">  </w:t>
      </w:r>
      <w:r w:rsidRPr="00B14BBF">
        <w:rPr>
          <w:rFonts w:asciiTheme="majorEastAsia" w:eastAsiaTheme="majorEastAsia" w:hAnsiTheme="majorEastAsia"/>
        </w:rPr>
        <w:t>）</w:t>
      </w:r>
      <w:r w:rsidRPr="00B14BBF">
        <w:rPr>
          <w:rFonts w:asciiTheme="majorEastAsia" w:eastAsiaTheme="majorEastAsia" w:hAnsiTheme="majorEastAsia" w:hint="eastAsia"/>
        </w:rPr>
        <w:t>下列</w:t>
      </w:r>
      <w:r w:rsidRPr="00CB76AC">
        <w:rPr>
          <w:rFonts w:hint="eastAsia"/>
        </w:rPr>
        <w:t>「　」中的字，何者讀音正確？</w:t>
      </w:r>
      <w:r w:rsidRPr="00CB76AC">
        <w:t xml:space="preserve">　</w:t>
      </w:r>
      <w:bookmarkEnd w:id="0"/>
      <w:r w:rsidRPr="00DF1AD9">
        <w:rPr>
          <w:rFonts w:asciiTheme="majorEastAsia" w:eastAsiaTheme="majorEastAsia" w:hAnsiTheme="majorEastAsia"/>
          <w:color w:val="000000" w:themeColor="text1"/>
        </w:rPr>
        <w:t>(A)</w:t>
      </w:r>
      <w:bookmarkStart w:id="1" w:name="QQ220908001932_1_1"/>
      <w:r w:rsidRPr="00DF1AD9">
        <w:rPr>
          <w:rFonts w:asciiTheme="majorEastAsia" w:eastAsiaTheme="majorEastAsia" w:hAnsiTheme="majorEastAsia" w:hint="eastAsia"/>
          <w:color w:val="000000" w:themeColor="text1"/>
        </w:rPr>
        <w:t>三「閭」大夫：ㄌㄩ</w:t>
      </w:r>
      <w:r w:rsidR="00FE6C4D" w:rsidRPr="00DF1AD9">
        <w:rPr>
          <w:rFonts w:eastAsia="標楷體" w:hint="eastAsia"/>
          <w:color w:val="000000" w:themeColor="text1"/>
        </w:rPr>
        <w:t>ˊ</w:t>
      </w:r>
      <w:r w:rsidRPr="00DF1AD9">
        <w:rPr>
          <w:rFonts w:asciiTheme="majorEastAsia" w:eastAsiaTheme="majorEastAsia" w:hAnsiTheme="majorEastAsia"/>
          <w:color w:val="000000" w:themeColor="text1"/>
        </w:rPr>
        <w:t xml:space="preserve">　</w:t>
      </w:r>
      <w:bookmarkEnd w:id="1"/>
      <w:r w:rsidRPr="00DF1AD9">
        <w:rPr>
          <w:rFonts w:asciiTheme="majorEastAsia" w:eastAsiaTheme="majorEastAsia" w:hAnsiTheme="majorEastAsia"/>
          <w:color w:val="000000" w:themeColor="text1"/>
        </w:rPr>
        <w:t>(B)</w:t>
      </w:r>
      <w:bookmarkStart w:id="2" w:name="QQ220908001932_1_2"/>
      <w:r w:rsidRPr="00DF1AD9">
        <w:rPr>
          <w:rFonts w:asciiTheme="majorEastAsia" w:eastAsiaTheme="majorEastAsia" w:hAnsiTheme="majorEastAsia" w:hint="eastAsia"/>
          <w:color w:val="000000" w:themeColor="text1"/>
        </w:rPr>
        <w:t>物之「汶」汶：ㄨㄣ</w:t>
      </w:r>
      <w:bookmarkEnd w:id="2"/>
      <w:r w:rsidR="00FE6C4D" w:rsidRPr="00DF1AD9">
        <w:rPr>
          <w:rFonts w:eastAsia="標楷體" w:hint="eastAsia"/>
          <w:color w:val="000000" w:themeColor="text1"/>
        </w:rPr>
        <w:t>ˊ</w:t>
      </w:r>
      <w:r w:rsidRPr="00DF1AD9">
        <w:rPr>
          <w:rFonts w:asciiTheme="majorEastAsia" w:eastAsiaTheme="majorEastAsia" w:hAnsiTheme="majorEastAsia"/>
          <w:color w:val="000000" w:themeColor="text1"/>
        </w:rPr>
        <w:t>(C)</w:t>
      </w:r>
      <w:bookmarkStart w:id="3" w:name="QQ220908001932_1_3"/>
      <w:r w:rsidRPr="00DF1AD9">
        <w:rPr>
          <w:rFonts w:asciiTheme="majorEastAsia" w:eastAsiaTheme="majorEastAsia" w:hAnsiTheme="majorEastAsia" w:hint="eastAsia"/>
          <w:color w:val="000000" w:themeColor="text1"/>
        </w:rPr>
        <w:t>「莞」</w:t>
      </w:r>
    </w:p>
    <w:p w14:paraId="79DCA69D" w14:textId="3FD1D439" w:rsidR="00D62873" w:rsidRPr="00A534F0" w:rsidRDefault="007D7B57" w:rsidP="00D62873">
      <w:pPr>
        <w:ind w:firstLineChars="500" w:firstLine="1200"/>
        <w:rPr>
          <w:rFonts w:asciiTheme="majorEastAsia" w:eastAsiaTheme="majorEastAsia" w:hAnsiTheme="majorEastAsia"/>
          <w:color w:val="000000" w:themeColor="text1"/>
        </w:rPr>
      </w:pPr>
      <w:r w:rsidRPr="00DF1AD9">
        <w:rPr>
          <w:rFonts w:asciiTheme="majorEastAsia" w:eastAsiaTheme="majorEastAsia" w:hAnsiTheme="majorEastAsia" w:hint="eastAsia"/>
          <w:color w:val="000000" w:themeColor="text1"/>
        </w:rPr>
        <w:t>爾而笑：ㄨㄢ</w:t>
      </w:r>
      <w:bookmarkEnd w:id="3"/>
      <w:r w:rsidR="00FE6C4D" w:rsidRPr="00DF1AD9">
        <w:rPr>
          <w:rFonts w:eastAsia="標楷體" w:hint="eastAsia"/>
          <w:color w:val="000000" w:themeColor="text1"/>
        </w:rPr>
        <w:t>ˊ</w:t>
      </w:r>
      <w:r w:rsidRPr="00DF1AD9">
        <w:rPr>
          <w:rFonts w:asciiTheme="majorEastAsia" w:eastAsiaTheme="majorEastAsia" w:hAnsiTheme="majorEastAsia"/>
          <w:color w:val="000000" w:themeColor="text1"/>
        </w:rPr>
        <w:t>(D)</w:t>
      </w:r>
      <w:r w:rsidRPr="00DF1AD9">
        <w:rPr>
          <w:rFonts w:asciiTheme="majorEastAsia" w:eastAsiaTheme="majorEastAsia" w:hAnsiTheme="majorEastAsia" w:hint="eastAsia"/>
          <w:color w:val="000000" w:themeColor="text1"/>
        </w:rPr>
        <w:t>鼓「枻」而去：ㄒㄧㄝ</w:t>
      </w:r>
      <w:r w:rsidR="00FE6C4D" w:rsidRPr="00DF1AD9">
        <w:rPr>
          <w:rFonts w:eastAsia="標楷體" w:hint="eastAsia"/>
          <w:color w:val="000000" w:themeColor="text1"/>
        </w:rPr>
        <w:t>ˋ</w:t>
      </w:r>
    </w:p>
    <w:p w14:paraId="36AEF122" w14:textId="2979AC50" w:rsidR="00B14BBF" w:rsidRDefault="00B14BBF" w:rsidP="00B14BBF">
      <w:pPr>
        <w:rPr>
          <w:rFonts w:asciiTheme="majorEastAsia" w:eastAsiaTheme="majorEastAsia" w:hAnsiTheme="majorEastAsia"/>
          <w:color w:val="000000" w:themeColor="text1"/>
        </w:rPr>
      </w:pPr>
      <w:bookmarkStart w:id="4" w:name="QQ220908001738_1_H"/>
      <w:r>
        <w:rPr>
          <w:rFonts w:asciiTheme="majorEastAsia" w:eastAsiaTheme="majorEastAsia" w:hAnsiTheme="majorEastAsia"/>
        </w:rPr>
        <w:t>2</w:t>
      </w:r>
      <w:r w:rsidRPr="00B14BBF">
        <w:rPr>
          <w:rFonts w:asciiTheme="majorEastAsia" w:eastAsiaTheme="majorEastAsia" w:hAnsiTheme="majorEastAsia"/>
        </w:rPr>
        <w:t>.（</w:t>
      </w:r>
      <w:r>
        <w:rPr>
          <w:rFonts w:asciiTheme="majorEastAsia" w:eastAsiaTheme="majorEastAsia" w:hAnsiTheme="majorEastAsia" w:hint="eastAsia"/>
        </w:rPr>
        <w:t xml:space="preserve"> </w:t>
      </w:r>
      <w:r w:rsidR="00EF16BE"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</w:rPr>
        <w:t xml:space="preserve"> </w:t>
      </w:r>
      <w:r w:rsidRPr="00B14BBF">
        <w:rPr>
          <w:rFonts w:asciiTheme="majorEastAsia" w:eastAsiaTheme="majorEastAsia" w:hAnsiTheme="majorEastAsia"/>
        </w:rPr>
        <w:t>）</w:t>
      </w:r>
      <w:r w:rsidR="007D7B57" w:rsidRPr="00B14BBF">
        <w:rPr>
          <w:rFonts w:asciiTheme="majorEastAsia" w:eastAsiaTheme="majorEastAsia" w:hAnsiTheme="majorEastAsia" w:hint="eastAsia"/>
          <w:color w:val="000000" w:themeColor="text1"/>
        </w:rPr>
        <w:t>下列各</w:t>
      </w:r>
      <w:r w:rsidR="007D7B57" w:rsidRPr="00CB76AC">
        <w:rPr>
          <w:rFonts w:asciiTheme="majorEastAsia" w:eastAsiaTheme="majorEastAsia" w:hAnsiTheme="majorEastAsia" w:hint="eastAsia"/>
          <w:color w:val="000000" w:themeColor="text1"/>
        </w:rPr>
        <w:t>組「　」中的字音，何者前後</w:t>
      </w:r>
      <w:r w:rsidR="007D7B57" w:rsidRPr="00CB76AC">
        <w:rPr>
          <w:rFonts w:asciiTheme="majorEastAsia" w:eastAsiaTheme="majorEastAsia" w:hAnsiTheme="majorEastAsia" w:hint="eastAsia"/>
          <w:color w:val="000000" w:themeColor="text1"/>
          <w:u w:val="double"/>
        </w:rPr>
        <w:t>不同</w:t>
      </w:r>
      <w:r w:rsidR="007D7B57" w:rsidRPr="00CB76AC">
        <w:rPr>
          <w:rFonts w:asciiTheme="majorEastAsia" w:eastAsiaTheme="majorEastAsia" w:hAnsiTheme="majorEastAsia" w:hint="eastAsia"/>
          <w:color w:val="000000" w:themeColor="text1"/>
        </w:rPr>
        <w:t>？</w:t>
      </w:r>
      <w:r w:rsidR="007D7B57" w:rsidRPr="00CB76AC">
        <w:rPr>
          <w:rFonts w:asciiTheme="majorEastAsia" w:eastAsiaTheme="majorEastAsia" w:hAnsiTheme="majorEastAsia"/>
          <w:color w:val="000000" w:themeColor="text1"/>
        </w:rPr>
        <w:t xml:space="preserve">　</w:t>
      </w:r>
      <w:bookmarkEnd w:id="4"/>
      <w:r w:rsidR="007D7B57" w:rsidRPr="00CB76AC">
        <w:rPr>
          <w:rFonts w:asciiTheme="majorEastAsia" w:eastAsiaTheme="majorEastAsia" w:hAnsiTheme="majorEastAsia"/>
          <w:color w:val="000000" w:themeColor="text1"/>
        </w:rPr>
        <w:t>(A)</w:t>
      </w:r>
      <w:bookmarkStart w:id="5" w:name="QQ220908001738_1_1"/>
      <w:r w:rsidR="007D7B57" w:rsidRPr="00CB76AC">
        <w:rPr>
          <w:rFonts w:asciiTheme="majorEastAsia" w:eastAsiaTheme="majorEastAsia" w:hAnsiTheme="majorEastAsia" w:hint="eastAsia"/>
          <w:color w:val="000000" w:themeColor="text1"/>
        </w:rPr>
        <w:t xml:space="preserve"> 「餔」糟歠醨／</w:t>
      </w:r>
      <w:r>
        <w:rPr>
          <w:rFonts w:asciiTheme="majorEastAsia" w:eastAsiaTheme="majorEastAsia" w:hAnsiTheme="majorEastAsia" w:hint="eastAsia"/>
          <w:color w:val="000000" w:themeColor="text1"/>
        </w:rPr>
        <w:t>吐</w:t>
      </w:r>
      <w:r w:rsidR="007D7B57" w:rsidRPr="00CB76AC">
        <w:rPr>
          <w:rFonts w:asciiTheme="majorEastAsia" w:eastAsiaTheme="majorEastAsia" w:hAnsiTheme="majorEastAsia" w:hint="eastAsia"/>
          <w:color w:val="000000" w:themeColor="text1"/>
        </w:rPr>
        <w:t>「</w:t>
      </w:r>
      <w:r>
        <w:rPr>
          <w:rFonts w:asciiTheme="majorEastAsia" w:eastAsiaTheme="majorEastAsia" w:hAnsiTheme="majorEastAsia" w:hint="eastAsia"/>
          <w:color w:val="000000" w:themeColor="text1"/>
        </w:rPr>
        <w:t>哺</w:t>
      </w:r>
      <w:r w:rsidR="007D7B57" w:rsidRPr="00CB76AC">
        <w:rPr>
          <w:rFonts w:asciiTheme="majorEastAsia" w:eastAsiaTheme="majorEastAsia" w:hAnsiTheme="majorEastAsia" w:hint="eastAsia"/>
          <w:color w:val="000000" w:themeColor="text1"/>
        </w:rPr>
        <w:t>」</w:t>
      </w:r>
      <w:r>
        <w:rPr>
          <w:rFonts w:asciiTheme="majorEastAsia" w:eastAsiaTheme="majorEastAsia" w:hAnsiTheme="majorEastAsia" w:hint="eastAsia"/>
          <w:color w:val="000000" w:themeColor="text1"/>
        </w:rPr>
        <w:t>握髮</w:t>
      </w:r>
      <w:r w:rsidR="007D7B57" w:rsidRPr="00CB76AC">
        <w:rPr>
          <w:rFonts w:asciiTheme="majorEastAsia" w:eastAsiaTheme="majorEastAsia" w:hAnsiTheme="majorEastAsia" w:hint="eastAsia"/>
          <w:color w:val="000000" w:themeColor="text1"/>
        </w:rPr>
        <w:t xml:space="preserve">　</w:t>
      </w:r>
      <w:bookmarkEnd w:id="5"/>
      <w:r w:rsidR="007D7B57" w:rsidRPr="00CB76AC">
        <w:rPr>
          <w:rFonts w:asciiTheme="majorEastAsia" w:eastAsiaTheme="majorEastAsia" w:hAnsiTheme="majorEastAsia"/>
          <w:color w:val="000000" w:themeColor="text1"/>
        </w:rPr>
        <w:t>(B)</w:t>
      </w:r>
      <w:bookmarkStart w:id="6" w:name="QQ220908001738_1_2"/>
      <w:r w:rsidR="007D7B57" w:rsidRPr="00CB76AC">
        <w:rPr>
          <w:rFonts w:asciiTheme="majorEastAsia" w:eastAsiaTheme="majorEastAsia" w:hAnsiTheme="majorEastAsia" w:hint="eastAsia"/>
          <w:color w:val="000000" w:themeColor="text1"/>
        </w:rPr>
        <w:t xml:space="preserve"> 個性「倔」強／</w:t>
      </w:r>
    </w:p>
    <w:p w14:paraId="1B50AAC7" w14:textId="78E2FA72" w:rsidR="007D7B57" w:rsidRDefault="007D7B57" w:rsidP="00B14BBF">
      <w:pPr>
        <w:ind w:firstLineChars="400" w:firstLine="960"/>
        <w:rPr>
          <w:rFonts w:asciiTheme="majorEastAsia" w:eastAsiaTheme="majorEastAsia" w:hAnsiTheme="majorEastAsia"/>
          <w:color w:val="000000" w:themeColor="text1"/>
        </w:rPr>
      </w:pPr>
      <w:r w:rsidRPr="00CB76AC">
        <w:rPr>
          <w:rFonts w:asciiTheme="majorEastAsia" w:eastAsiaTheme="majorEastAsia" w:hAnsiTheme="majorEastAsia" w:hint="eastAsia"/>
          <w:color w:val="000000" w:themeColor="text1"/>
        </w:rPr>
        <w:t xml:space="preserve">「掘」井　</w:t>
      </w:r>
      <w:bookmarkEnd w:id="6"/>
      <w:r w:rsidRPr="00CB76AC">
        <w:rPr>
          <w:rFonts w:asciiTheme="majorEastAsia" w:eastAsiaTheme="majorEastAsia" w:hAnsiTheme="majorEastAsia"/>
          <w:color w:val="000000" w:themeColor="text1"/>
        </w:rPr>
        <w:t>(C)</w:t>
      </w:r>
      <w:bookmarkStart w:id="7" w:name="QQ220908001738_1_3"/>
      <w:r w:rsidRPr="00CB76AC">
        <w:rPr>
          <w:rFonts w:asciiTheme="majorEastAsia" w:eastAsiaTheme="majorEastAsia" w:hAnsiTheme="majorEastAsia" w:hint="eastAsia"/>
          <w:color w:val="000000" w:themeColor="text1"/>
        </w:rPr>
        <w:t xml:space="preserve">「濯」衣濯足／「擢」髮難數　</w:t>
      </w:r>
      <w:bookmarkEnd w:id="7"/>
      <w:r w:rsidRPr="00CB76AC">
        <w:rPr>
          <w:rFonts w:asciiTheme="majorEastAsia" w:eastAsiaTheme="majorEastAsia" w:hAnsiTheme="majorEastAsia"/>
          <w:color w:val="000000" w:themeColor="text1"/>
        </w:rPr>
        <w:t>(D)</w:t>
      </w:r>
      <w:r w:rsidRPr="00CB76AC">
        <w:rPr>
          <w:rFonts w:asciiTheme="majorEastAsia" w:eastAsiaTheme="majorEastAsia" w:hAnsiTheme="majorEastAsia" w:hint="eastAsia"/>
          <w:color w:val="000000" w:themeColor="text1"/>
        </w:rPr>
        <w:t>「</w:t>
      </w:r>
      <w:r>
        <w:rPr>
          <w:rFonts w:asciiTheme="majorEastAsia" w:eastAsiaTheme="majorEastAsia" w:hAnsiTheme="majorEastAsia" w:hint="eastAsia"/>
          <w:color w:val="000000" w:themeColor="text1"/>
        </w:rPr>
        <w:t>蒹</w:t>
      </w:r>
      <w:r w:rsidRPr="00CB76AC">
        <w:rPr>
          <w:rFonts w:asciiTheme="majorEastAsia" w:eastAsiaTheme="majorEastAsia" w:hAnsiTheme="majorEastAsia" w:hint="eastAsia"/>
          <w:color w:val="000000" w:themeColor="text1"/>
        </w:rPr>
        <w:t>」</w:t>
      </w:r>
      <w:r>
        <w:rPr>
          <w:rFonts w:ascii="Apple Color Emoji" w:eastAsiaTheme="majorEastAsia" w:hAnsi="Apple Color Emoji" w:cs="Apple Color Emoji" w:hint="eastAsia"/>
          <w:color w:val="000000" w:themeColor="text1"/>
        </w:rPr>
        <w:t>葭蒼蒼</w:t>
      </w:r>
      <w:r w:rsidRPr="00CB76AC">
        <w:rPr>
          <w:rFonts w:asciiTheme="majorEastAsia" w:eastAsiaTheme="majorEastAsia" w:hAnsiTheme="majorEastAsia" w:hint="eastAsia"/>
          <w:color w:val="000000" w:themeColor="text1"/>
        </w:rPr>
        <w:t>／「</w:t>
      </w:r>
      <w:r>
        <w:rPr>
          <w:rFonts w:asciiTheme="majorEastAsia" w:eastAsiaTheme="majorEastAsia" w:hAnsiTheme="majorEastAsia" w:hint="eastAsia"/>
          <w:color w:val="000000" w:themeColor="text1"/>
        </w:rPr>
        <w:t>鶼</w:t>
      </w:r>
      <w:r w:rsidRPr="00CB76AC">
        <w:rPr>
          <w:rFonts w:asciiTheme="majorEastAsia" w:eastAsiaTheme="majorEastAsia" w:hAnsiTheme="majorEastAsia" w:hint="eastAsia"/>
          <w:color w:val="000000" w:themeColor="text1"/>
        </w:rPr>
        <w:t>」</w:t>
      </w:r>
      <w:r>
        <w:rPr>
          <w:rFonts w:asciiTheme="majorEastAsia" w:eastAsiaTheme="majorEastAsia" w:hAnsiTheme="majorEastAsia" w:hint="eastAsia"/>
          <w:color w:val="000000" w:themeColor="text1"/>
        </w:rPr>
        <w:t>鰈情深</w:t>
      </w:r>
    </w:p>
    <w:p w14:paraId="74E14D1A" w14:textId="5683D2E1" w:rsidR="00F60CC5" w:rsidRDefault="00B14BBF" w:rsidP="00F60CC5">
      <w:pPr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/>
        </w:rPr>
        <w:t>3</w:t>
      </w:r>
      <w:r w:rsidRPr="00B14BBF">
        <w:rPr>
          <w:rFonts w:asciiTheme="majorEastAsia" w:eastAsiaTheme="majorEastAsia" w:hAnsiTheme="majorEastAsia"/>
        </w:rPr>
        <w:t>.（</w:t>
      </w:r>
      <w:r>
        <w:rPr>
          <w:rFonts w:asciiTheme="majorEastAsia" w:eastAsiaTheme="majorEastAsia" w:hAnsiTheme="majorEastAsia" w:hint="eastAsia"/>
        </w:rPr>
        <w:t xml:space="preserve"> </w:t>
      </w:r>
      <w:r w:rsidR="00EF16BE"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</w:rPr>
        <w:t xml:space="preserve"> </w:t>
      </w:r>
      <w:r w:rsidRPr="00B14BBF">
        <w:rPr>
          <w:rFonts w:asciiTheme="majorEastAsia" w:eastAsiaTheme="majorEastAsia" w:hAnsiTheme="majorEastAsia"/>
        </w:rPr>
        <w:t>）</w:t>
      </w:r>
      <w:r w:rsidR="007D7B57" w:rsidRPr="00CB76AC">
        <w:rPr>
          <w:rFonts w:asciiTheme="majorEastAsia" w:eastAsiaTheme="majorEastAsia" w:hAnsiTheme="majorEastAsia" w:hint="eastAsia"/>
          <w:color w:val="000000" w:themeColor="text1"/>
        </w:rPr>
        <w:t>下列「　」中的字，何</w:t>
      </w:r>
      <w:r w:rsidR="007D7B57">
        <w:rPr>
          <w:rFonts w:asciiTheme="majorEastAsia" w:eastAsiaTheme="majorEastAsia" w:hAnsiTheme="majorEastAsia" w:hint="eastAsia"/>
          <w:color w:val="000000" w:themeColor="text1"/>
        </w:rPr>
        <w:t>者意義</w:t>
      </w:r>
      <w:r w:rsidR="007D7B57" w:rsidRPr="00B14BBF">
        <w:rPr>
          <w:rFonts w:asciiTheme="majorEastAsia" w:eastAsiaTheme="majorEastAsia" w:hAnsiTheme="majorEastAsia" w:hint="eastAsia"/>
          <w:color w:val="000000" w:themeColor="text1"/>
          <w:u w:val="double"/>
        </w:rPr>
        <w:t>完全相同</w:t>
      </w:r>
      <w:r w:rsidR="007D7B57" w:rsidRPr="00CB76AC">
        <w:rPr>
          <w:rFonts w:asciiTheme="majorEastAsia" w:eastAsiaTheme="majorEastAsia" w:hAnsiTheme="majorEastAsia" w:hint="eastAsia"/>
          <w:color w:val="000000" w:themeColor="text1"/>
        </w:rPr>
        <w:t>？</w:t>
      </w:r>
      <w:r w:rsidR="007D7B57" w:rsidRPr="00CB76AC">
        <w:rPr>
          <w:rFonts w:asciiTheme="majorEastAsia" w:eastAsiaTheme="majorEastAsia" w:hAnsiTheme="majorEastAsia"/>
          <w:color w:val="000000" w:themeColor="text1"/>
        </w:rPr>
        <w:t xml:space="preserve">　(A)</w:t>
      </w:r>
      <w:r w:rsidR="007D7B57" w:rsidRPr="00CB76AC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7D7B57">
        <w:rPr>
          <w:rFonts w:asciiTheme="majorEastAsia" w:eastAsiaTheme="majorEastAsia" w:hAnsiTheme="majorEastAsia" w:hint="eastAsia"/>
          <w:color w:val="000000" w:themeColor="text1"/>
        </w:rPr>
        <w:t>鐘鼓「樂」之</w:t>
      </w:r>
      <w:r w:rsidR="007D7B57" w:rsidRPr="00CB76AC">
        <w:rPr>
          <w:rFonts w:asciiTheme="majorEastAsia" w:eastAsiaTheme="majorEastAsia" w:hAnsiTheme="majorEastAsia" w:hint="eastAsia"/>
          <w:color w:val="000000" w:themeColor="text1"/>
        </w:rPr>
        <w:t>／</w:t>
      </w:r>
      <w:r w:rsidR="007D7B57">
        <w:rPr>
          <w:rFonts w:asciiTheme="majorEastAsia" w:eastAsiaTheme="majorEastAsia" w:hAnsiTheme="majorEastAsia" w:hint="eastAsia"/>
          <w:color w:val="000000" w:themeColor="text1"/>
        </w:rPr>
        <w:t>仁者「樂」山</w:t>
      </w:r>
      <w:r w:rsidR="007D7B57" w:rsidRPr="00CB76AC">
        <w:rPr>
          <w:rFonts w:asciiTheme="majorEastAsia" w:eastAsiaTheme="majorEastAsia" w:hAnsiTheme="majorEastAsia" w:hint="eastAsia"/>
          <w:color w:val="000000" w:themeColor="text1"/>
        </w:rPr>
        <w:t xml:space="preserve">　</w:t>
      </w:r>
      <w:r w:rsidR="007D7B57" w:rsidRPr="00CB76AC">
        <w:rPr>
          <w:rFonts w:asciiTheme="majorEastAsia" w:eastAsiaTheme="majorEastAsia" w:hAnsiTheme="majorEastAsia"/>
          <w:color w:val="000000" w:themeColor="text1"/>
        </w:rPr>
        <w:t>(B)</w:t>
      </w:r>
      <w:r w:rsidR="007D7B57" w:rsidRPr="00CB76AC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7D7B57">
        <w:rPr>
          <w:rFonts w:asciiTheme="majorEastAsia" w:eastAsiaTheme="majorEastAsia" w:hAnsiTheme="majorEastAsia" w:hint="eastAsia"/>
          <w:color w:val="000000" w:themeColor="text1"/>
        </w:rPr>
        <w:t>左右「流」之</w:t>
      </w:r>
      <w:r w:rsidR="007D7B57" w:rsidRPr="00CB76AC">
        <w:rPr>
          <w:rFonts w:asciiTheme="majorEastAsia" w:eastAsiaTheme="majorEastAsia" w:hAnsiTheme="majorEastAsia" w:hint="eastAsia"/>
          <w:color w:val="000000" w:themeColor="text1"/>
        </w:rPr>
        <w:t>／</w:t>
      </w:r>
      <w:r w:rsidR="007D7B57">
        <w:rPr>
          <w:rFonts w:asciiTheme="majorEastAsia" w:eastAsiaTheme="majorEastAsia" w:hAnsiTheme="majorEastAsia" w:hint="eastAsia"/>
          <w:color w:val="000000" w:themeColor="text1"/>
        </w:rPr>
        <w:t>清</w:t>
      </w:r>
    </w:p>
    <w:p w14:paraId="2079D37F" w14:textId="41D3C960" w:rsidR="007D7B57" w:rsidRDefault="007D7B57" w:rsidP="00F60CC5">
      <w:pPr>
        <w:ind w:firstLineChars="350" w:firstLine="840"/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>「流」激湍</w:t>
      </w:r>
      <w:r w:rsidRPr="00CB76AC">
        <w:rPr>
          <w:rFonts w:asciiTheme="majorEastAsia" w:eastAsiaTheme="majorEastAsia" w:hAnsiTheme="majorEastAsia" w:hint="eastAsia"/>
          <w:color w:val="000000" w:themeColor="text1"/>
        </w:rPr>
        <w:t xml:space="preserve">　</w:t>
      </w:r>
      <w:r w:rsidRPr="00CB76AC">
        <w:rPr>
          <w:rFonts w:asciiTheme="majorEastAsia" w:eastAsiaTheme="majorEastAsia" w:hAnsiTheme="majorEastAsia"/>
          <w:color w:val="000000" w:themeColor="text1"/>
        </w:rPr>
        <w:t>(C)</w:t>
      </w:r>
      <w:r>
        <w:rPr>
          <w:rFonts w:asciiTheme="majorEastAsia" w:eastAsiaTheme="majorEastAsia" w:hAnsiTheme="majorEastAsia" w:hint="eastAsia"/>
          <w:color w:val="000000" w:themeColor="text1"/>
        </w:rPr>
        <w:t>寤寐思</w:t>
      </w:r>
      <w:r w:rsidRPr="00CB76AC">
        <w:rPr>
          <w:rFonts w:asciiTheme="majorEastAsia" w:eastAsiaTheme="majorEastAsia" w:hAnsiTheme="majorEastAsia" w:hint="eastAsia"/>
          <w:color w:val="000000" w:themeColor="text1"/>
        </w:rPr>
        <w:t>「</w:t>
      </w:r>
      <w:r>
        <w:rPr>
          <w:rFonts w:asciiTheme="majorEastAsia" w:eastAsiaTheme="majorEastAsia" w:hAnsiTheme="majorEastAsia" w:hint="eastAsia"/>
          <w:color w:val="000000" w:themeColor="text1"/>
        </w:rPr>
        <w:t>服</w:t>
      </w:r>
      <w:r w:rsidRPr="00CB76AC">
        <w:rPr>
          <w:rFonts w:asciiTheme="majorEastAsia" w:eastAsiaTheme="majorEastAsia" w:hAnsiTheme="majorEastAsia" w:hint="eastAsia"/>
          <w:color w:val="000000" w:themeColor="text1"/>
        </w:rPr>
        <w:t>」／</w:t>
      </w:r>
      <w:r>
        <w:rPr>
          <w:rFonts w:asciiTheme="majorEastAsia" w:eastAsiaTheme="majorEastAsia" w:hAnsiTheme="majorEastAsia" w:hint="eastAsia"/>
          <w:color w:val="000000" w:themeColor="text1"/>
        </w:rPr>
        <w:t>水土不</w:t>
      </w:r>
      <w:r w:rsidRPr="00CB76AC">
        <w:rPr>
          <w:rFonts w:asciiTheme="majorEastAsia" w:eastAsiaTheme="majorEastAsia" w:hAnsiTheme="majorEastAsia" w:hint="eastAsia"/>
          <w:color w:val="000000" w:themeColor="text1"/>
        </w:rPr>
        <w:t>「</w:t>
      </w:r>
      <w:r>
        <w:rPr>
          <w:rFonts w:asciiTheme="majorEastAsia" w:eastAsiaTheme="majorEastAsia" w:hAnsiTheme="majorEastAsia" w:hint="eastAsia"/>
          <w:color w:val="000000" w:themeColor="text1"/>
        </w:rPr>
        <w:t>服</w:t>
      </w:r>
      <w:r w:rsidRPr="00CB76AC">
        <w:rPr>
          <w:rFonts w:asciiTheme="majorEastAsia" w:eastAsiaTheme="majorEastAsia" w:hAnsiTheme="majorEastAsia" w:hint="eastAsia"/>
          <w:color w:val="000000" w:themeColor="text1"/>
        </w:rPr>
        <w:t xml:space="preserve">」　</w:t>
      </w:r>
      <w:r w:rsidRPr="00CB76AC">
        <w:rPr>
          <w:rFonts w:asciiTheme="majorEastAsia" w:eastAsiaTheme="majorEastAsia" w:hAnsiTheme="majorEastAsia"/>
          <w:color w:val="000000" w:themeColor="text1"/>
        </w:rPr>
        <w:t>(D)</w:t>
      </w:r>
      <w:r>
        <w:rPr>
          <w:rFonts w:asciiTheme="majorEastAsia" w:eastAsiaTheme="majorEastAsia" w:hAnsiTheme="majorEastAsia" w:hint="eastAsia"/>
          <w:color w:val="000000" w:themeColor="text1"/>
        </w:rPr>
        <w:t>琴瑟</w:t>
      </w:r>
      <w:r w:rsidRPr="00CB76AC">
        <w:rPr>
          <w:rFonts w:asciiTheme="majorEastAsia" w:eastAsiaTheme="majorEastAsia" w:hAnsiTheme="majorEastAsia" w:hint="eastAsia"/>
          <w:color w:val="000000" w:themeColor="text1"/>
        </w:rPr>
        <w:t>「</w:t>
      </w:r>
      <w:r>
        <w:rPr>
          <w:rFonts w:ascii="Apple Color Emoji" w:eastAsiaTheme="majorEastAsia" w:hAnsi="Apple Color Emoji" w:cs="Apple Color Emoji" w:hint="eastAsia"/>
          <w:color w:val="000000" w:themeColor="text1"/>
        </w:rPr>
        <w:t>友</w:t>
      </w:r>
      <w:r w:rsidRPr="00CB76AC">
        <w:rPr>
          <w:rFonts w:asciiTheme="majorEastAsia" w:eastAsiaTheme="majorEastAsia" w:hAnsiTheme="majorEastAsia" w:hint="eastAsia"/>
          <w:color w:val="000000" w:themeColor="text1"/>
        </w:rPr>
        <w:t>」</w:t>
      </w:r>
      <w:r>
        <w:rPr>
          <w:rFonts w:asciiTheme="majorEastAsia" w:eastAsiaTheme="majorEastAsia" w:hAnsiTheme="majorEastAsia" w:hint="eastAsia"/>
          <w:color w:val="000000" w:themeColor="text1"/>
        </w:rPr>
        <w:t>之</w:t>
      </w:r>
      <w:r w:rsidRPr="00CB76AC">
        <w:rPr>
          <w:rFonts w:asciiTheme="majorEastAsia" w:eastAsiaTheme="majorEastAsia" w:hAnsiTheme="majorEastAsia" w:hint="eastAsia"/>
          <w:color w:val="000000" w:themeColor="text1"/>
        </w:rPr>
        <w:t>／</w:t>
      </w:r>
      <w:r>
        <w:rPr>
          <w:rFonts w:asciiTheme="majorEastAsia" w:eastAsiaTheme="majorEastAsia" w:hAnsiTheme="majorEastAsia" w:hint="eastAsia"/>
          <w:color w:val="000000" w:themeColor="text1"/>
        </w:rPr>
        <w:t>兄</w:t>
      </w:r>
      <w:r w:rsidRPr="00CB76AC">
        <w:rPr>
          <w:rFonts w:asciiTheme="majorEastAsia" w:eastAsiaTheme="majorEastAsia" w:hAnsiTheme="majorEastAsia" w:hint="eastAsia"/>
          <w:color w:val="000000" w:themeColor="text1"/>
        </w:rPr>
        <w:t>「</w:t>
      </w:r>
      <w:r>
        <w:rPr>
          <w:rFonts w:ascii="Apple Color Emoji" w:eastAsiaTheme="majorEastAsia" w:hAnsi="Apple Color Emoji" w:cs="Apple Color Emoji" w:hint="eastAsia"/>
          <w:color w:val="000000" w:themeColor="text1"/>
        </w:rPr>
        <w:t>友</w:t>
      </w:r>
      <w:r w:rsidRPr="00CB76AC">
        <w:rPr>
          <w:rFonts w:asciiTheme="majorEastAsia" w:eastAsiaTheme="majorEastAsia" w:hAnsiTheme="majorEastAsia" w:hint="eastAsia"/>
          <w:color w:val="000000" w:themeColor="text1"/>
        </w:rPr>
        <w:t>」</w:t>
      </w:r>
      <w:r>
        <w:rPr>
          <w:rFonts w:asciiTheme="majorEastAsia" w:eastAsiaTheme="majorEastAsia" w:hAnsiTheme="majorEastAsia" w:hint="eastAsia"/>
          <w:color w:val="000000" w:themeColor="text1"/>
        </w:rPr>
        <w:t>弟恭</w:t>
      </w:r>
    </w:p>
    <w:p w14:paraId="637D2A1A" w14:textId="64DA914E" w:rsidR="00F60CC5" w:rsidRPr="00A534F0" w:rsidRDefault="007D7B57" w:rsidP="00F60CC5">
      <w:pPr>
        <w:ind w:left="1200" w:hangingChars="500" w:hanging="1200"/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/>
          <w:color w:val="000000" w:themeColor="text1"/>
        </w:rPr>
        <w:t>4</w:t>
      </w:r>
      <w:r w:rsidRPr="00CB76AC">
        <w:rPr>
          <w:rFonts w:asciiTheme="majorEastAsia" w:eastAsiaTheme="majorEastAsia" w:hAnsiTheme="majorEastAsia"/>
          <w:color w:val="000000" w:themeColor="text1"/>
        </w:rPr>
        <w:t>.（</w:t>
      </w:r>
      <w:r w:rsidR="00EF16BE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D45A42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Pr="00CB76AC">
        <w:rPr>
          <w:rFonts w:asciiTheme="majorEastAsia" w:eastAsiaTheme="majorEastAsia" w:hAnsiTheme="majorEastAsia"/>
          <w:color w:val="000000" w:themeColor="text1"/>
        </w:rPr>
        <w:t>）</w:t>
      </w:r>
      <w:r w:rsidRPr="00CB76AC">
        <w:rPr>
          <w:rFonts w:asciiTheme="majorEastAsia" w:eastAsiaTheme="majorEastAsia" w:hAnsiTheme="majorEastAsia" w:hint="eastAsia"/>
          <w:color w:val="000000" w:themeColor="text1"/>
        </w:rPr>
        <w:t>下列文句中，何者用字完全正確？</w:t>
      </w:r>
      <w:r w:rsidRPr="00CB76AC">
        <w:rPr>
          <w:rFonts w:asciiTheme="majorEastAsia" w:eastAsiaTheme="majorEastAsia" w:hAnsiTheme="majorEastAsia"/>
          <w:color w:val="000000" w:themeColor="text1"/>
        </w:rPr>
        <w:t xml:space="preserve">　</w:t>
      </w:r>
      <w:r w:rsidRPr="00A534F0">
        <w:rPr>
          <w:rFonts w:asciiTheme="majorEastAsia" w:eastAsiaTheme="majorEastAsia" w:hAnsiTheme="majorEastAsia"/>
          <w:color w:val="000000" w:themeColor="text1"/>
        </w:rPr>
        <w:t>(A)</w:t>
      </w:r>
      <w:r w:rsidRPr="00A534F0">
        <w:rPr>
          <w:rFonts w:asciiTheme="majorEastAsia" w:eastAsiaTheme="majorEastAsia" w:hAnsiTheme="majorEastAsia" w:hint="eastAsia"/>
          <w:color w:val="000000" w:themeColor="text1"/>
        </w:rPr>
        <w:t xml:space="preserve"> 一禎舊照片在無意之中，為這座豪宅掀起多年以來的恩怨情仇</w:t>
      </w:r>
      <w:r w:rsidR="00F60CC5" w:rsidRPr="00A534F0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F60CC5" w:rsidRPr="00A534F0">
        <w:rPr>
          <w:rFonts w:asciiTheme="majorEastAsia" w:eastAsiaTheme="majorEastAsia" w:hAnsiTheme="majorEastAsia"/>
          <w:color w:val="000000" w:themeColor="text1"/>
        </w:rPr>
        <w:t xml:space="preserve"> </w:t>
      </w:r>
      <w:r w:rsidRPr="00A534F0">
        <w:rPr>
          <w:rFonts w:asciiTheme="majorEastAsia" w:eastAsiaTheme="majorEastAsia" w:hAnsiTheme="majorEastAsia"/>
          <w:color w:val="000000" w:themeColor="text1"/>
        </w:rPr>
        <w:t>(B)</w:t>
      </w:r>
      <w:r w:rsidRPr="00A534F0">
        <w:rPr>
          <w:rFonts w:asciiTheme="majorEastAsia" w:eastAsiaTheme="majorEastAsia" w:hAnsiTheme="majorEastAsia" w:hint="eastAsia"/>
          <w:color w:val="000000" w:themeColor="text1"/>
        </w:rPr>
        <w:t xml:space="preserve"> 遇到難以解決的問題，他也僅是躊躇了一會兒，便做出最終的決定</w:t>
      </w:r>
      <w:r w:rsidRPr="00A534F0">
        <w:rPr>
          <w:rFonts w:asciiTheme="majorEastAsia" w:eastAsiaTheme="majorEastAsia" w:hAnsiTheme="majorEastAsia"/>
          <w:color w:val="000000" w:themeColor="text1"/>
        </w:rPr>
        <w:t xml:space="preserve">　</w:t>
      </w:r>
      <w:r w:rsidRPr="00A534F0">
        <w:rPr>
          <w:rFonts w:asciiTheme="majorEastAsia" w:eastAsiaTheme="majorEastAsia" w:hAnsiTheme="majorEastAsia" w:hint="eastAsia"/>
          <w:color w:val="000000" w:themeColor="text1"/>
        </w:rPr>
        <w:t xml:space="preserve">　</w:t>
      </w:r>
      <w:r w:rsidRPr="00A534F0">
        <w:rPr>
          <w:rFonts w:asciiTheme="majorEastAsia" w:eastAsiaTheme="majorEastAsia" w:hAnsiTheme="majorEastAsia"/>
          <w:color w:val="000000" w:themeColor="text1"/>
        </w:rPr>
        <w:t>(C)</w:t>
      </w:r>
      <w:r w:rsidRPr="00A534F0">
        <w:rPr>
          <w:rFonts w:asciiTheme="majorEastAsia" w:eastAsiaTheme="majorEastAsia" w:hAnsiTheme="majorEastAsia" w:hint="eastAsia"/>
          <w:color w:val="000000" w:themeColor="text1"/>
        </w:rPr>
        <w:t xml:space="preserve"> 她為文風格喜好堆沏詞藻，</w:t>
      </w:r>
    </w:p>
    <w:p w14:paraId="12A0CBDF" w14:textId="616F557A" w:rsidR="007D7B57" w:rsidRPr="00A534F0" w:rsidRDefault="007D7B57" w:rsidP="00F60CC5">
      <w:pPr>
        <w:ind w:leftChars="500" w:left="1200"/>
        <w:rPr>
          <w:rFonts w:asciiTheme="majorEastAsia" w:eastAsiaTheme="majorEastAsia" w:hAnsiTheme="majorEastAsia"/>
          <w:color w:val="000000" w:themeColor="text1"/>
        </w:rPr>
      </w:pPr>
      <w:r w:rsidRPr="00A534F0">
        <w:rPr>
          <w:rFonts w:asciiTheme="majorEastAsia" w:eastAsiaTheme="majorEastAsia" w:hAnsiTheme="majorEastAsia" w:hint="eastAsia"/>
          <w:color w:val="000000" w:themeColor="text1"/>
        </w:rPr>
        <w:t xml:space="preserve">在文壇上，始終難以獲得讀者們的青睞　</w:t>
      </w:r>
      <w:r w:rsidRPr="00A534F0">
        <w:rPr>
          <w:rFonts w:asciiTheme="majorEastAsia" w:eastAsiaTheme="majorEastAsia" w:hAnsiTheme="majorEastAsia"/>
          <w:color w:val="000000" w:themeColor="text1"/>
        </w:rPr>
        <w:t>(D)</w:t>
      </w:r>
      <w:r w:rsidRPr="00A534F0">
        <w:rPr>
          <w:rFonts w:asciiTheme="majorEastAsia" w:eastAsiaTheme="majorEastAsia" w:hAnsiTheme="majorEastAsia" w:hint="eastAsia"/>
          <w:color w:val="000000" w:themeColor="text1"/>
        </w:rPr>
        <w:t xml:space="preserve"> 土耳其近日發生了大地震，建築物塌陷一片、罹難者殘垓四散，現場死傷慘重</w:t>
      </w:r>
    </w:p>
    <w:p w14:paraId="0486FCD7" w14:textId="5650066B" w:rsidR="007D7B57" w:rsidRDefault="00D45A42" w:rsidP="00F60CC5">
      <w:pPr>
        <w:pStyle w:val="Normal09"/>
        <w:tabs>
          <w:tab w:val="left" w:pos="420"/>
        </w:tabs>
        <w:snapToGrid w:val="0"/>
        <w:spacing w:before="80"/>
        <w:textAlignment w:val="center"/>
        <w:rPr>
          <w:rFonts w:asciiTheme="majorEastAsia" w:eastAsiaTheme="majorEastAsia" w:hAnsiTheme="majorEastAsia"/>
          <w:color w:val="000000" w:themeColor="text1"/>
          <w:kern w:val="2"/>
        </w:rPr>
      </w:pPr>
      <w:bookmarkStart w:id="8" w:name="QQ220908001742_1_H"/>
      <w:bookmarkStart w:id="9" w:name="QQ220908001742"/>
      <w:r>
        <w:rPr>
          <w:rFonts w:asciiTheme="majorEastAsia" w:eastAsiaTheme="majorEastAsia" w:hAnsiTheme="majorEastAsia"/>
        </w:rPr>
        <w:t>5</w:t>
      </w:r>
      <w:r w:rsidRPr="00B14BBF">
        <w:rPr>
          <w:rFonts w:asciiTheme="majorEastAsia" w:eastAsiaTheme="majorEastAsia" w:hAnsiTheme="majorEastAsia"/>
        </w:rPr>
        <w:t>.（</w:t>
      </w:r>
      <w:r>
        <w:rPr>
          <w:rFonts w:asciiTheme="majorEastAsia" w:eastAsiaTheme="majorEastAsia" w:hAnsiTheme="majorEastAsia" w:hint="eastAsia"/>
        </w:rPr>
        <w:t xml:space="preserve"> </w:t>
      </w:r>
      <w:r w:rsidR="00EF16BE"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</w:rPr>
        <w:t xml:space="preserve"> </w:t>
      </w:r>
      <w:r w:rsidRPr="00B14BBF">
        <w:rPr>
          <w:rFonts w:asciiTheme="majorEastAsia" w:eastAsiaTheme="majorEastAsia" w:hAnsiTheme="majorEastAsia"/>
        </w:rPr>
        <w:t>）</w:t>
      </w:r>
      <w:r w:rsidR="007D7B57" w:rsidRPr="00CB76AC">
        <w:rPr>
          <w:rFonts w:asciiTheme="majorEastAsia" w:eastAsiaTheme="majorEastAsia" w:hAnsiTheme="majorEastAsia" w:hint="eastAsia"/>
          <w:color w:val="000000" w:themeColor="text1"/>
          <w:kern w:val="2"/>
        </w:rPr>
        <w:t>下列「　」內的讀音，依序為何？</w:t>
      </w:r>
      <w:r w:rsidR="007D7B57">
        <w:rPr>
          <w:rFonts w:asciiTheme="majorEastAsia" w:eastAsiaTheme="majorEastAsia" w:hAnsiTheme="majorEastAsia"/>
          <w:color w:val="000000" w:themeColor="text1"/>
          <w:kern w:val="2"/>
        </w:rPr>
        <w:t xml:space="preserve">  </w:t>
      </w:r>
      <w:r w:rsidR="007D7B57" w:rsidRPr="00DA0817">
        <w:rPr>
          <w:rFonts w:asciiTheme="majorEastAsia" w:eastAsiaTheme="majorEastAsia" w:hAnsiTheme="majorEastAsia"/>
          <w:color w:val="000000" w:themeColor="text1"/>
          <w:kern w:val="2"/>
        </w:rPr>
        <w:t xml:space="preserve"> </w:t>
      </w:r>
      <w:r w:rsidR="007D7B57" w:rsidRPr="00DA0817">
        <w:rPr>
          <w:rFonts w:asciiTheme="majorEastAsia" w:eastAsiaTheme="majorEastAsia" w:hAnsiTheme="majorEastAsia" w:hint="eastAsia"/>
          <w:color w:val="000000" w:themeColor="text1"/>
          <w:kern w:val="2"/>
        </w:rPr>
        <w:t>乖「僻」／復「辟」／「癖」好／「闢」謠</w:t>
      </w:r>
      <w:bookmarkEnd w:id="8"/>
      <w:r w:rsidR="007D7B57">
        <w:rPr>
          <w:rFonts w:asciiTheme="majorEastAsia" w:eastAsiaTheme="majorEastAsia" w:hAnsiTheme="majorEastAsia"/>
          <w:color w:val="000000" w:themeColor="text1"/>
          <w:kern w:val="2"/>
        </w:rPr>
        <w:t xml:space="preserve"> </w:t>
      </w:r>
    </w:p>
    <w:p w14:paraId="767B9E93" w14:textId="1604F55E" w:rsidR="007D7B57" w:rsidRPr="00DF1AD9" w:rsidRDefault="007D7B57" w:rsidP="00F60CC5">
      <w:pPr>
        <w:pStyle w:val="Normal09"/>
        <w:tabs>
          <w:tab w:val="left" w:pos="420"/>
        </w:tabs>
        <w:snapToGrid w:val="0"/>
        <w:spacing w:before="80"/>
        <w:ind w:firstLineChars="500" w:firstLine="1200"/>
        <w:textAlignment w:val="center"/>
        <w:rPr>
          <w:rFonts w:asciiTheme="majorEastAsia" w:eastAsiaTheme="majorEastAsia" w:hAnsiTheme="majorEastAsia"/>
          <w:color w:val="000000" w:themeColor="text1"/>
        </w:rPr>
      </w:pPr>
      <w:r w:rsidRPr="00DF1AD9">
        <w:rPr>
          <w:rFonts w:asciiTheme="majorEastAsia" w:eastAsiaTheme="majorEastAsia" w:hAnsiTheme="majorEastAsia"/>
          <w:color w:val="000000" w:themeColor="text1"/>
        </w:rPr>
        <w:t>(A)</w:t>
      </w:r>
      <w:bookmarkStart w:id="10" w:name="QQ220908001742_1_1"/>
      <w:r w:rsidRPr="00DF1AD9">
        <w:rPr>
          <w:rFonts w:asciiTheme="majorEastAsia" w:eastAsiaTheme="majorEastAsia" w:hAnsiTheme="majorEastAsia" w:hint="eastAsia"/>
          <w:color w:val="000000" w:themeColor="text1"/>
          <w:kern w:val="2"/>
        </w:rPr>
        <w:t>ㄆㄧ</w:t>
      </w:r>
      <w:r w:rsidR="00FE6C4D" w:rsidRPr="00DF1AD9">
        <w:rPr>
          <w:rFonts w:eastAsia="標楷體" w:hint="eastAsia"/>
          <w:color w:val="000000" w:themeColor="text1"/>
        </w:rPr>
        <w:t>ˋ</w:t>
      </w:r>
      <w:r w:rsidRPr="00DF1AD9">
        <w:rPr>
          <w:rFonts w:asciiTheme="majorEastAsia" w:eastAsiaTheme="majorEastAsia" w:hAnsiTheme="majorEastAsia" w:hint="eastAsia"/>
          <w:color w:val="000000" w:themeColor="text1"/>
          <w:kern w:val="2"/>
        </w:rPr>
        <w:t>／ㄆㄧ</w:t>
      </w:r>
      <w:r w:rsidR="00FE6C4D" w:rsidRPr="00DF1AD9">
        <w:rPr>
          <w:rFonts w:eastAsia="標楷體" w:hint="eastAsia"/>
          <w:color w:val="000000" w:themeColor="text1"/>
        </w:rPr>
        <w:t>ˋ</w:t>
      </w:r>
      <w:r w:rsidRPr="00DF1AD9">
        <w:rPr>
          <w:rFonts w:asciiTheme="majorEastAsia" w:eastAsiaTheme="majorEastAsia" w:hAnsiTheme="majorEastAsia" w:hint="eastAsia"/>
          <w:color w:val="000000" w:themeColor="text1"/>
          <w:kern w:val="2"/>
        </w:rPr>
        <w:t>／ㄆㄧ</w:t>
      </w:r>
      <w:r w:rsidR="00FE6C4D" w:rsidRPr="00DF1AD9">
        <w:rPr>
          <w:rFonts w:eastAsia="標楷體" w:hint="eastAsia"/>
          <w:color w:val="000000" w:themeColor="text1"/>
        </w:rPr>
        <w:t>ˋ</w:t>
      </w:r>
      <w:r w:rsidRPr="00DF1AD9">
        <w:rPr>
          <w:rFonts w:asciiTheme="majorEastAsia" w:eastAsiaTheme="majorEastAsia" w:hAnsiTheme="majorEastAsia" w:hint="eastAsia"/>
          <w:color w:val="000000" w:themeColor="text1"/>
          <w:kern w:val="2"/>
        </w:rPr>
        <w:t>／ㄅㄧ</w:t>
      </w:r>
      <w:r w:rsidR="00FE6C4D" w:rsidRPr="00DF1AD9">
        <w:rPr>
          <w:rFonts w:eastAsia="標楷體" w:hint="eastAsia"/>
          <w:color w:val="000000" w:themeColor="text1"/>
        </w:rPr>
        <w:t>ˋ</w:t>
      </w:r>
      <w:r w:rsidRPr="00DF1AD9">
        <w:rPr>
          <w:rFonts w:asciiTheme="majorEastAsia" w:eastAsiaTheme="majorEastAsia" w:hAnsiTheme="majorEastAsia"/>
          <w:color w:val="000000" w:themeColor="text1"/>
        </w:rPr>
        <w:t xml:space="preserve">　</w:t>
      </w:r>
      <w:bookmarkEnd w:id="10"/>
      <w:r w:rsidRPr="00DF1AD9">
        <w:rPr>
          <w:rFonts w:asciiTheme="majorEastAsia" w:eastAsiaTheme="majorEastAsia" w:hAnsiTheme="majorEastAsia"/>
          <w:color w:val="000000" w:themeColor="text1"/>
        </w:rPr>
        <w:t>(B)</w:t>
      </w:r>
      <w:bookmarkStart w:id="11" w:name="QQ220908001742_1_2"/>
      <w:r w:rsidRPr="00DF1AD9">
        <w:rPr>
          <w:rFonts w:asciiTheme="majorEastAsia" w:eastAsiaTheme="majorEastAsia" w:hAnsiTheme="majorEastAsia" w:hint="eastAsia"/>
          <w:color w:val="000000" w:themeColor="text1"/>
          <w:kern w:val="2"/>
        </w:rPr>
        <w:t>ㄆㄧ</w:t>
      </w:r>
      <w:r w:rsidR="00FE6C4D" w:rsidRPr="00DF1AD9">
        <w:rPr>
          <w:rFonts w:eastAsia="標楷體" w:hint="eastAsia"/>
          <w:color w:val="000000" w:themeColor="text1"/>
        </w:rPr>
        <w:t>ˇ</w:t>
      </w:r>
      <w:r w:rsidRPr="00DF1AD9">
        <w:rPr>
          <w:rFonts w:asciiTheme="majorEastAsia" w:eastAsiaTheme="majorEastAsia" w:hAnsiTheme="majorEastAsia" w:hint="eastAsia"/>
          <w:color w:val="000000" w:themeColor="text1"/>
          <w:kern w:val="2"/>
        </w:rPr>
        <w:t>／ㄆㄧ</w:t>
      </w:r>
      <w:r w:rsidR="00FE6C4D" w:rsidRPr="00DF1AD9">
        <w:rPr>
          <w:rFonts w:eastAsia="標楷體" w:hint="eastAsia"/>
          <w:color w:val="000000" w:themeColor="text1"/>
        </w:rPr>
        <w:t>ˋ</w:t>
      </w:r>
      <w:r w:rsidRPr="00DF1AD9">
        <w:rPr>
          <w:rFonts w:asciiTheme="majorEastAsia" w:eastAsiaTheme="majorEastAsia" w:hAnsiTheme="majorEastAsia" w:hint="eastAsia"/>
          <w:color w:val="000000" w:themeColor="text1"/>
          <w:kern w:val="2"/>
        </w:rPr>
        <w:t>／ㄆㄧ</w:t>
      </w:r>
      <w:r w:rsidR="00FE6C4D" w:rsidRPr="00DF1AD9">
        <w:rPr>
          <w:rFonts w:eastAsia="標楷體" w:hint="eastAsia"/>
          <w:color w:val="000000" w:themeColor="text1"/>
        </w:rPr>
        <w:t>ˇ</w:t>
      </w:r>
      <w:r w:rsidRPr="00DF1AD9">
        <w:rPr>
          <w:rFonts w:asciiTheme="majorEastAsia" w:eastAsiaTheme="majorEastAsia" w:hAnsiTheme="majorEastAsia" w:hint="eastAsia"/>
          <w:color w:val="000000" w:themeColor="text1"/>
          <w:kern w:val="2"/>
        </w:rPr>
        <w:t>／ㄅㄧ</w:t>
      </w:r>
      <w:r w:rsidR="00FE6C4D" w:rsidRPr="00DF1AD9">
        <w:rPr>
          <w:rFonts w:eastAsia="標楷體" w:hint="eastAsia"/>
          <w:color w:val="000000" w:themeColor="text1"/>
        </w:rPr>
        <w:t>ˋ</w:t>
      </w:r>
      <w:r w:rsidRPr="00DF1AD9">
        <w:rPr>
          <w:rFonts w:asciiTheme="majorEastAsia" w:eastAsiaTheme="majorEastAsia" w:hAnsiTheme="majorEastAsia"/>
          <w:color w:val="000000" w:themeColor="text1"/>
        </w:rPr>
        <w:t xml:space="preserve">　</w:t>
      </w:r>
      <w:bookmarkEnd w:id="11"/>
    </w:p>
    <w:p w14:paraId="2272280B" w14:textId="07484361" w:rsidR="007D7B57" w:rsidRPr="00DF1AD9" w:rsidRDefault="007D7B57" w:rsidP="00F60CC5">
      <w:pPr>
        <w:pStyle w:val="Normal09"/>
        <w:tabs>
          <w:tab w:val="left" w:pos="420"/>
        </w:tabs>
        <w:snapToGrid w:val="0"/>
        <w:spacing w:before="80"/>
        <w:ind w:firstLineChars="500" w:firstLine="1200"/>
        <w:textAlignment w:val="center"/>
        <w:rPr>
          <w:rFonts w:asciiTheme="majorEastAsia" w:eastAsiaTheme="majorEastAsia" w:hAnsiTheme="majorEastAsia"/>
          <w:color w:val="000000" w:themeColor="text1"/>
          <w:kern w:val="2"/>
        </w:rPr>
      </w:pPr>
      <w:r w:rsidRPr="00DF1AD9">
        <w:rPr>
          <w:rFonts w:asciiTheme="majorEastAsia" w:eastAsiaTheme="majorEastAsia" w:hAnsiTheme="majorEastAsia"/>
          <w:color w:val="000000" w:themeColor="text1"/>
        </w:rPr>
        <w:t>(C)</w:t>
      </w:r>
      <w:bookmarkStart w:id="12" w:name="QQ220908001742_1_3"/>
      <w:r w:rsidRPr="00DF1AD9">
        <w:rPr>
          <w:rFonts w:asciiTheme="majorEastAsia" w:eastAsiaTheme="majorEastAsia" w:hAnsiTheme="majorEastAsia" w:hint="eastAsia"/>
          <w:color w:val="000000" w:themeColor="text1"/>
          <w:kern w:val="2"/>
        </w:rPr>
        <w:t>ㄆㄧ</w:t>
      </w:r>
      <w:r w:rsidR="00FE6C4D" w:rsidRPr="00DF1AD9">
        <w:rPr>
          <w:rFonts w:eastAsia="標楷體" w:hint="eastAsia"/>
          <w:color w:val="000000" w:themeColor="text1"/>
        </w:rPr>
        <w:t>ˋ</w:t>
      </w:r>
      <w:r w:rsidRPr="00DF1AD9">
        <w:rPr>
          <w:rFonts w:asciiTheme="majorEastAsia" w:eastAsiaTheme="majorEastAsia" w:hAnsiTheme="majorEastAsia" w:hint="eastAsia"/>
          <w:color w:val="000000" w:themeColor="text1"/>
          <w:kern w:val="2"/>
        </w:rPr>
        <w:t>／ㄅㄧ</w:t>
      </w:r>
      <w:r w:rsidR="00FE6C4D" w:rsidRPr="00DF1AD9">
        <w:rPr>
          <w:rFonts w:eastAsia="標楷體" w:hint="eastAsia"/>
          <w:color w:val="000000" w:themeColor="text1"/>
        </w:rPr>
        <w:t>ˋ</w:t>
      </w:r>
      <w:r w:rsidRPr="00DF1AD9">
        <w:rPr>
          <w:rFonts w:asciiTheme="majorEastAsia" w:eastAsiaTheme="majorEastAsia" w:hAnsiTheme="majorEastAsia" w:hint="eastAsia"/>
          <w:color w:val="000000" w:themeColor="text1"/>
          <w:kern w:val="2"/>
        </w:rPr>
        <w:t>／ㄆㄧ</w:t>
      </w:r>
      <w:r w:rsidR="00FE6C4D" w:rsidRPr="00DF1AD9">
        <w:rPr>
          <w:rFonts w:eastAsia="標楷體" w:hint="eastAsia"/>
          <w:color w:val="000000" w:themeColor="text1"/>
        </w:rPr>
        <w:t>ˇ</w:t>
      </w:r>
      <w:r w:rsidRPr="00DF1AD9">
        <w:rPr>
          <w:rFonts w:asciiTheme="majorEastAsia" w:eastAsiaTheme="majorEastAsia" w:hAnsiTheme="majorEastAsia" w:hint="eastAsia"/>
          <w:color w:val="000000" w:themeColor="text1"/>
          <w:kern w:val="2"/>
        </w:rPr>
        <w:t>／ㄆㄧ</w:t>
      </w:r>
      <w:r w:rsidR="00FE6C4D" w:rsidRPr="00DF1AD9">
        <w:rPr>
          <w:rFonts w:eastAsia="標楷體" w:hint="eastAsia"/>
          <w:color w:val="000000" w:themeColor="text1"/>
        </w:rPr>
        <w:t>ˋ</w:t>
      </w:r>
      <w:r w:rsidRPr="00DF1AD9">
        <w:rPr>
          <w:rFonts w:asciiTheme="majorEastAsia" w:eastAsiaTheme="majorEastAsia" w:hAnsiTheme="majorEastAsia"/>
          <w:color w:val="000000" w:themeColor="text1"/>
        </w:rPr>
        <w:t xml:space="preserve">　</w:t>
      </w:r>
      <w:bookmarkEnd w:id="12"/>
      <w:r w:rsidRPr="00DF1AD9">
        <w:rPr>
          <w:rFonts w:asciiTheme="majorEastAsia" w:eastAsiaTheme="majorEastAsia" w:hAnsiTheme="majorEastAsia"/>
          <w:color w:val="000000" w:themeColor="text1"/>
        </w:rPr>
        <w:t>(D)</w:t>
      </w:r>
      <w:bookmarkStart w:id="13" w:name="QQ220908001742_1_4"/>
      <w:r w:rsidRPr="00DF1AD9">
        <w:rPr>
          <w:rFonts w:asciiTheme="majorEastAsia" w:eastAsiaTheme="majorEastAsia" w:hAnsiTheme="majorEastAsia" w:hint="eastAsia"/>
          <w:color w:val="000000" w:themeColor="text1"/>
          <w:kern w:val="2"/>
        </w:rPr>
        <w:t>ㄆㄧ</w:t>
      </w:r>
      <w:r w:rsidR="00FE6C4D" w:rsidRPr="00DF1AD9">
        <w:rPr>
          <w:rFonts w:eastAsia="標楷體" w:hint="eastAsia"/>
          <w:color w:val="000000" w:themeColor="text1"/>
        </w:rPr>
        <w:t>ˇ</w:t>
      </w:r>
      <w:r w:rsidRPr="00DF1AD9">
        <w:rPr>
          <w:rFonts w:asciiTheme="majorEastAsia" w:eastAsiaTheme="majorEastAsia" w:hAnsiTheme="majorEastAsia" w:hint="eastAsia"/>
          <w:color w:val="000000" w:themeColor="text1"/>
          <w:kern w:val="2"/>
        </w:rPr>
        <w:t>／ㄅㄧ</w:t>
      </w:r>
      <w:r w:rsidR="00FE6C4D" w:rsidRPr="00DF1AD9">
        <w:rPr>
          <w:rFonts w:eastAsia="標楷體" w:hint="eastAsia"/>
          <w:color w:val="000000" w:themeColor="text1"/>
        </w:rPr>
        <w:t>ˋ</w:t>
      </w:r>
      <w:r w:rsidRPr="00DF1AD9">
        <w:rPr>
          <w:rFonts w:asciiTheme="majorEastAsia" w:eastAsiaTheme="majorEastAsia" w:hAnsiTheme="majorEastAsia" w:hint="eastAsia"/>
          <w:color w:val="000000" w:themeColor="text1"/>
          <w:kern w:val="2"/>
        </w:rPr>
        <w:t>／ㄆㄧ</w:t>
      </w:r>
      <w:r w:rsidR="00FE6C4D" w:rsidRPr="00DF1AD9">
        <w:rPr>
          <w:rFonts w:eastAsia="標楷體" w:hint="eastAsia"/>
          <w:color w:val="000000" w:themeColor="text1"/>
        </w:rPr>
        <w:t>ˋ</w:t>
      </w:r>
      <w:r w:rsidRPr="00DF1AD9">
        <w:rPr>
          <w:rFonts w:asciiTheme="majorEastAsia" w:eastAsiaTheme="majorEastAsia" w:hAnsiTheme="majorEastAsia" w:hint="eastAsia"/>
          <w:color w:val="000000" w:themeColor="text1"/>
          <w:kern w:val="2"/>
        </w:rPr>
        <w:t>／ㄆㄧ</w:t>
      </w:r>
      <w:bookmarkEnd w:id="9"/>
      <w:bookmarkEnd w:id="13"/>
      <w:r w:rsidR="00FE6C4D" w:rsidRPr="00DF1AD9">
        <w:rPr>
          <w:rFonts w:eastAsia="標楷體" w:hint="eastAsia"/>
          <w:color w:val="000000" w:themeColor="text1"/>
        </w:rPr>
        <w:t>ˋ</w:t>
      </w:r>
    </w:p>
    <w:p w14:paraId="7F34CA7B" w14:textId="14D620DD" w:rsidR="007D7B57" w:rsidRDefault="007D7B57" w:rsidP="00F60CC5">
      <w:pPr>
        <w:pStyle w:val="Normalc1c85089-a0ee-4d90-8a50-b99b0b1dcf48"/>
        <w:tabs>
          <w:tab w:val="left" w:pos="420"/>
        </w:tabs>
        <w:rPr>
          <w:rFonts w:asciiTheme="majorEastAsia" w:eastAsiaTheme="majorEastAsia" w:hAnsiTheme="majorEastAsia"/>
          <w:color w:val="000000" w:themeColor="text1"/>
          <w:szCs w:val="24"/>
        </w:rPr>
      </w:pPr>
      <w:r>
        <w:rPr>
          <w:rFonts w:asciiTheme="majorEastAsia" w:eastAsiaTheme="majorEastAsia" w:hAnsiTheme="majorEastAsia"/>
          <w:color w:val="000000" w:themeColor="text1"/>
          <w:szCs w:val="24"/>
        </w:rPr>
        <w:t>6</w:t>
      </w:r>
      <w:r w:rsidRPr="00CB76AC">
        <w:rPr>
          <w:rFonts w:asciiTheme="majorEastAsia" w:eastAsiaTheme="majorEastAsia" w:hAnsiTheme="majorEastAsia"/>
          <w:color w:val="000000" w:themeColor="text1"/>
          <w:szCs w:val="24"/>
        </w:rPr>
        <w:t>.</w:t>
      </w:r>
      <w:r w:rsidR="00D45A42" w:rsidRPr="00CB76AC">
        <w:rPr>
          <w:rFonts w:asciiTheme="majorEastAsia" w:eastAsiaTheme="majorEastAsia" w:hAnsiTheme="majorEastAsia"/>
          <w:color w:val="000000" w:themeColor="text1"/>
        </w:rPr>
        <w:t>（</w:t>
      </w:r>
      <w:r w:rsidR="00D45A42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EF16BE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D45A42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D45A42" w:rsidRPr="00CB76AC">
        <w:rPr>
          <w:rFonts w:asciiTheme="majorEastAsia" w:eastAsiaTheme="majorEastAsia" w:hAnsiTheme="majorEastAsia"/>
          <w:color w:val="000000" w:themeColor="text1"/>
        </w:rPr>
        <w:t>）</w:t>
      </w:r>
      <w:r w:rsidRPr="00CB76AC">
        <w:rPr>
          <w:rFonts w:asciiTheme="majorEastAsia" w:eastAsiaTheme="majorEastAsia" w:hAnsiTheme="majorEastAsia" w:hint="eastAsia"/>
          <w:color w:val="000000" w:themeColor="text1"/>
          <w:szCs w:val="24"/>
        </w:rPr>
        <w:t>下列「　」內的詞語，何者解釋正確　(Ａ)「形容」枯槁：描摹　(Ｂ)「顏色」憔悴：臉色，此指人的神</w:t>
      </w:r>
    </w:p>
    <w:p w14:paraId="2AFAEC1D" w14:textId="2748BD08" w:rsidR="007D7B57" w:rsidRDefault="007D7B57" w:rsidP="00F60CC5">
      <w:pPr>
        <w:pStyle w:val="Normalc1c85089-a0ee-4d90-8a50-b99b0b1dcf48"/>
        <w:tabs>
          <w:tab w:val="left" w:pos="420"/>
        </w:tabs>
        <w:ind w:firstLineChars="500" w:firstLine="1200"/>
        <w:rPr>
          <w:rFonts w:asciiTheme="majorEastAsia" w:eastAsiaTheme="majorEastAsia" w:hAnsiTheme="majorEastAsia"/>
          <w:color w:val="000000" w:themeColor="text1"/>
          <w:szCs w:val="24"/>
        </w:rPr>
      </w:pPr>
      <w:r w:rsidRPr="00CB76AC">
        <w:rPr>
          <w:rFonts w:asciiTheme="majorEastAsia" w:eastAsiaTheme="majorEastAsia" w:hAnsiTheme="majorEastAsia" w:hint="eastAsia"/>
          <w:color w:val="000000" w:themeColor="text1"/>
          <w:szCs w:val="24"/>
        </w:rPr>
        <w:t>情、氣色　(Ｃ)以身之「察察」：汙濁的樣子，此指汙染　(Ｄ)受物之「汶汶」：潔淨的樣子。</w:t>
      </w:r>
    </w:p>
    <w:p w14:paraId="5A759B5A" w14:textId="1D570C31" w:rsidR="007D7B57" w:rsidRPr="00A534F0" w:rsidRDefault="007D7B57" w:rsidP="00F60CC5">
      <w:pPr>
        <w:pStyle w:val="Normalc1c85089-a0ee-4d90-8a50-b99b0b1dcf48"/>
        <w:rPr>
          <w:rFonts w:asciiTheme="majorEastAsia" w:eastAsiaTheme="majorEastAsia" w:hAnsiTheme="majorEastAsia" w:cstheme="majorHAnsi"/>
          <w:color w:val="000000" w:themeColor="text1"/>
          <w:szCs w:val="24"/>
        </w:rPr>
      </w:pPr>
      <w:r>
        <w:rPr>
          <w:rFonts w:asciiTheme="majorEastAsia" w:eastAsiaTheme="majorEastAsia" w:hAnsiTheme="majorEastAsia"/>
          <w:color w:val="000000" w:themeColor="text1"/>
          <w:szCs w:val="24"/>
        </w:rPr>
        <w:t>7</w:t>
      </w:r>
      <w:r w:rsidRPr="00CB76AC">
        <w:rPr>
          <w:rFonts w:asciiTheme="majorEastAsia" w:eastAsiaTheme="majorEastAsia" w:hAnsiTheme="majorEastAsia"/>
          <w:color w:val="000000" w:themeColor="text1"/>
          <w:szCs w:val="24"/>
        </w:rPr>
        <w:t>.</w:t>
      </w:r>
      <w:r w:rsidR="00A534F0">
        <w:rPr>
          <w:rFonts w:asciiTheme="majorEastAsia" w:eastAsiaTheme="majorEastAsia" w:hAnsiTheme="majorEastAsia" w:hint="eastAsia"/>
        </w:rPr>
        <w:t xml:space="preserve">（ </w:t>
      </w:r>
      <w:r w:rsidR="00EF16BE">
        <w:rPr>
          <w:rFonts w:asciiTheme="majorEastAsia" w:eastAsiaTheme="majorEastAsia" w:hAnsiTheme="majorEastAsia" w:hint="eastAsia"/>
        </w:rPr>
        <w:t xml:space="preserve"> </w:t>
      </w:r>
      <w:r w:rsidR="00A534F0">
        <w:rPr>
          <w:rFonts w:asciiTheme="majorEastAsia" w:eastAsiaTheme="majorEastAsia" w:hAnsiTheme="majorEastAsia" w:hint="eastAsia"/>
        </w:rPr>
        <w:t xml:space="preserve"> </w:t>
      </w:r>
      <w:r w:rsidR="00A534F0" w:rsidRPr="00B14BBF">
        <w:rPr>
          <w:rFonts w:asciiTheme="majorEastAsia" w:eastAsiaTheme="majorEastAsia" w:hAnsiTheme="majorEastAsia"/>
        </w:rPr>
        <w:t>）</w:t>
      </w:r>
      <w:r w:rsidRPr="00A534F0">
        <w:rPr>
          <w:rFonts w:asciiTheme="majorEastAsia" w:eastAsiaTheme="majorEastAsia" w:hAnsiTheme="majorEastAsia" w:cstheme="majorHAnsi"/>
          <w:color w:val="000000" w:themeColor="text1"/>
          <w:szCs w:val="24"/>
        </w:rPr>
        <w:t>下列各文句中的「舉」字，解釋為「全、皆」的是：(甲)「舉」世皆濁我獨清</w:t>
      </w:r>
      <w:r w:rsidRPr="00A534F0"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 xml:space="preserve"> </w:t>
      </w:r>
      <w:r w:rsidRPr="00A534F0">
        <w:rPr>
          <w:rFonts w:asciiTheme="majorEastAsia" w:eastAsiaTheme="majorEastAsia" w:hAnsiTheme="majorEastAsia" w:cstheme="majorHAnsi"/>
          <w:color w:val="000000" w:themeColor="text1"/>
          <w:szCs w:val="24"/>
        </w:rPr>
        <w:t xml:space="preserve"> (乙)深思高「舉」 (丙)</w:t>
      </w:r>
    </w:p>
    <w:p w14:paraId="0DBB7071" w14:textId="434F762E" w:rsidR="007D7B57" w:rsidRPr="00A534F0" w:rsidRDefault="007D7B57" w:rsidP="007D7B57">
      <w:pPr>
        <w:pStyle w:val="Normalc1c85089-a0ee-4d90-8a50-b99b0b1dcf48"/>
        <w:ind w:leftChars="64" w:left="154" w:firstLineChars="400" w:firstLine="960"/>
        <w:rPr>
          <w:rFonts w:asciiTheme="majorEastAsia" w:eastAsiaTheme="majorEastAsia" w:hAnsiTheme="majorEastAsia" w:cstheme="majorHAnsi"/>
          <w:color w:val="000000" w:themeColor="text1"/>
          <w:szCs w:val="24"/>
        </w:rPr>
      </w:pPr>
      <w:r w:rsidRPr="00A534F0">
        <w:rPr>
          <w:rFonts w:asciiTheme="majorEastAsia" w:eastAsiaTheme="majorEastAsia" w:hAnsiTheme="majorEastAsia" w:cstheme="majorHAnsi"/>
          <w:color w:val="000000" w:themeColor="text1"/>
          <w:szCs w:val="24"/>
        </w:rPr>
        <w:t>「舉」國上下  (丁)君子不以言「舉」人</w:t>
      </w:r>
      <w:r w:rsidRPr="00A534F0"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 xml:space="preserve"> </w:t>
      </w:r>
      <w:r w:rsidRPr="00A534F0">
        <w:rPr>
          <w:rFonts w:asciiTheme="majorEastAsia" w:eastAsiaTheme="majorEastAsia" w:hAnsiTheme="majorEastAsia" w:cstheme="majorHAnsi"/>
          <w:color w:val="000000" w:themeColor="text1"/>
          <w:szCs w:val="24"/>
        </w:rPr>
        <w:t xml:space="preserve"> (戊)「舉」世公認</w:t>
      </w:r>
      <w:r w:rsidRPr="00A534F0"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 xml:space="preserve"> </w:t>
      </w:r>
      <w:r w:rsidRPr="00A534F0">
        <w:rPr>
          <w:rFonts w:asciiTheme="majorEastAsia" w:eastAsiaTheme="majorEastAsia" w:hAnsiTheme="majorEastAsia" w:cstheme="majorHAnsi"/>
          <w:color w:val="000000" w:themeColor="text1"/>
          <w:szCs w:val="24"/>
        </w:rPr>
        <w:t xml:space="preserve"> (己)選賢「舉」能</w:t>
      </w:r>
    </w:p>
    <w:p w14:paraId="6AD5645B" w14:textId="77777777" w:rsidR="007D7B57" w:rsidRPr="00A534F0" w:rsidRDefault="007D7B57" w:rsidP="007D7B57">
      <w:pPr>
        <w:pStyle w:val="Normalc1c85089-a0ee-4d90-8a50-b99b0b1dcf48"/>
        <w:ind w:leftChars="-35" w:left="-84" w:firstLineChars="550" w:firstLine="1320"/>
        <w:rPr>
          <w:rFonts w:asciiTheme="majorEastAsia" w:eastAsiaTheme="majorEastAsia" w:hAnsiTheme="majorEastAsia" w:cstheme="majorHAnsi"/>
          <w:color w:val="000000" w:themeColor="text1"/>
          <w:szCs w:val="24"/>
        </w:rPr>
      </w:pPr>
      <w:r w:rsidRPr="00A534F0">
        <w:rPr>
          <w:rFonts w:asciiTheme="majorEastAsia" w:eastAsiaTheme="majorEastAsia" w:hAnsiTheme="majorEastAsia" w:cstheme="majorHAnsi"/>
          <w:color w:val="000000" w:themeColor="text1"/>
          <w:szCs w:val="24"/>
        </w:rPr>
        <w:t>(Ａ)(甲)(丙)(己)　(Ｂ)(乙)(丁)(戊)　(Ｃ)(甲)(丙)(戊)　(Ｄ)(丙)(戊)(己)。</w:t>
      </w:r>
    </w:p>
    <w:p w14:paraId="3EA73FC5" w14:textId="2C3BA035" w:rsidR="00F60CC5" w:rsidRPr="00A534F0" w:rsidRDefault="00A534F0" w:rsidP="00F60CC5">
      <w:pPr>
        <w:pStyle w:val="Normalc1c85089-a0ee-4d90-8a50-b99b0b1dcf48"/>
        <w:tabs>
          <w:tab w:val="left" w:pos="420"/>
        </w:tabs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color w:val="000000" w:themeColor="text1"/>
          <w:szCs w:val="24"/>
        </w:rPr>
        <w:t>8</w:t>
      </w:r>
      <w:r w:rsidRPr="00CB76AC">
        <w:rPr>
          <w:rFonts w:asciiTheme="majorEastAsia" w:eastAsiaTheme="majorEastAsia" w:hAnsiTheme="majorEastAsia" w:hint="eastAsia"/>
          <w:color w:val="000000" w:themeColor="text1"/>
          <w:szCs w:val="24"/>
        </w:rPr>
        <w:t>.</w:t>
      </w:r>
      <w:r w:rsidRPr="00CB76AC">
        <w:rPr>
          <w:rFonts w:asciiTheme="majorEastAsia" w:eastAsiaTheme="majorEastAsia" w:hAnsiTheme="majorEastAsia"/>
          <w:color w:val="000000" w:themeColor="text1"/>
        </w:rPr>
        <w:t>（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EF16BE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Pr="00CB76AC">
        <w:rPr>
          <w:rFonts w:asciiTheme="majorEastAsia" w:eastAsiaTheme="majorEastAsia" w:hAnsiTheme="majorEastAsia"/>
          <w:color w:val="000000" w:themeColor="text1"/>
        </w:rPr>
        <w:t>）</w:t>
      </w:r>
      <w:r w:rsidR="007D7B57" w:rsidRPr="00566BB3">
        <w:rPr>
          <w:rFonts w:hint="eastAsia"/>
        </w:rPr>
        <w:t>下列「見」字的意思，何者與「是以見放」之「見」相同？</w:t>
      </w:r>
      <w:r w:rsidR="007D7B57">
        <w:t xml:space="preserve">　</w:t>
      </w:r>
      <w:r w:rsidR="007D7B57" w:rsidRPr="00A534F0">
        <w:rPr>
          <w:rFonts w:asciiTheme="majorEastAsia" w:eastAsiaTheme="majorEastAsia" w:hAnsiTheme="majorEastAsia"/>
        </w:rPr>
        <w:t>(A)</w:t>
      </w:r>
      <w:bookmarkStart w:id="14" w:name="QQ220908002034_1_1"/>
      <w:r w:rsidR="007D7B57" w:rsidRPr="00A534F0">
        <w:rPr>
          <w:rFonts w:asciiTheme="majorEastAsia" w:eastAsiaTheme="majorEastAsia" w:hAnsiTheme="majorEastAsia" w:hint="eastAsia"/>
        </w:rPr>
        <w:t xml:space="preserve">漁父「見」而問之　</w:t>
      </w:r>
      <w:bookmarkEnd w:id="14"/>
      <w:r w:rsidR="007D7B57" w:rsidRPr="00A534F0">
        <w:rPr>
          <w:rFonts w:asciiTheme="majorEastAsia" w:eastAsiaTheme="majorEastAsia" w:hAnsiTheme="majorEastAsia"/>
        </w:rPr>
        <w:t>(B)</w:t>
      </w:r>
      <w:bookmarkStart w:id="15" w:name="QQ220908002034_1_2"/>
      <w:r w:rsidR="007D7B57" w:rsidRPr="00A534F0">
        <w:rPr>
          <w:rFonts w:asciiTheme="majorEastAsia" w:eastAsiaTheme="majorEastAsia" w:hAnsiTheme="majorEastAsia" w:hint="eastAsia"/>
        </w:rPr>
        <w:t>匹夫「見」辱，拔</w:t>
      </w:r>
    </w:p>
    <w:p w14:paraId="706F75D8" w14:textId="2951B55B" w:rsidR="007D7B57" w:rsidRPr="00A534F0" w:rsidRDefault="007D7B57" w:rsidP="00F60CC5">
      <w:pPr>
        <w:pStyle w:val="Normalc1c85089-a0ee-4d90-8a50-b99b0b1dcf48"/>
        <w:tabs>
          <w:tab w:val="left" w:pos="420"/>
        </w:tabs>
        <w:ind w:firstLineChars="500" w:firstLine="1200"/>
        <w:rPr>
          <w:rFonts w:asciiTheme="majorEastAsia" w:eastAsiaTheme="majorEastAsia" w:hAnsiTheme="majorEastAsia"/>
        </w:rPr>
      </w:pPr>
      <w:r w:rsidRPr="00A534F0">
        <w:rPr>
          <w:rFonts w:asciiTheme="majorEastAsia" w:eastAsiaTheme="majorEastAsia" w:hAnsiTheme="majorEastAsia" w:hint="eastAsia"/>
        </w:rPr>
        <w:t>劍而起</w:t>
      </w:r>
      <w:r w:rsidRPr="00A534F0">
        <w:rPr>
          <w:rFonts w:asciiTheme="majorEastAsia" w:eastAsiaTheme="majorEastAsia" w:hAnsiTheme="majorEastAsia"/>
        </w:rPr>
        <w:t xml:space="preserve">　</w:t>
      </w:r>
      <w:bookmarkEnd w:id="15"/>
      <w:r w:rsidRPr="00A534F0">
        <w:rPr>
          <w:rFonts w:asciiTheme="majorEastAsia" w:eastAsiaTheme="majorEastAsia" w:hAnsiTheme="majorEastAsia"/>
        </w:rPr>
        <w:t>(C)</w:t>
      </w:r>
      <w:bookmarkStart w:id="16" w:name="QQ220908002034_1_3"/>
      <w:r w:rsidRPr="00A534F0">
        <w:rPr>
          <w:rFonts w:asciiTheme="majorEastAsia" w:eastAsiaTheme="majorEastAsia" w:hAnsiTheme="majorEastAsia" w:hint="eastAsia"/>
        </w:rPr>
        <w:t>時窮節乃「見」，一一垂丹青</w:t>
      </w:r>
      <w:r w:rsidRPr="00A534F0">
        <w:rPr>
          <w:rFonts w:asciiTheme="majorEastAsia" w:eastAsiaTheme="majorEastAsia" w:hAnsiTheme="majorEastAsia"/>
        </w:rPr>
        <w:t xml:space="preserve">　</w:t>
      </w:r>
      <w:bookmarkEnd w:id="16"/>
      <w:r w:rsidRPr="00A534F0">
        <w:rPr>
          <w:rFonts w:asciiTheme="majorEastAsia" w:eastAsiaTheme="majorEastAsia" w:hAnsiTheme="majorEastAsia"/>
        </w:rPr>
        <w:t>(D)</w:t>
      </w:r>
      <w:r w:rsidRPr="00A534F0">
        <w:rPr>
          <w:rFonts w:asciiTheme="majorEastAsia" w:eastAsiaTheme="majorEastAsia" w:hAnsiTheme="majorEastAsia" w:hint="eastAsia"/>
        </w:rPr>
        <w:t>范進道：岳父「見」教的是</w:t>
      </w:r>
    </w:p>
    <w:p w14:paraId="2C454D64" w14:textId="26635865" w:rsidR="00AA2A7B" w:rsidRDefault="00A534F0" w:rsidP="00F60E2A">
      <w:pPr>
        <w:pStyle w:val="Normalc1c85089-a0ee-4d90-8a50-b99b0b1dcf48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</w:rPr>
        <w:t>9</w:t>
      </w:r>
      <w:r w:rsidRPr="00B14BBF">
        <w:rPr>
          <w:rFonts w:asciiTheme="majorEastAsia" w:eastAsiaTheme="majorEastAsia" w:hAnsiTheme="majorEastAsia" w:hint="eastAsia"/>
        </w:rPr>
        <w:t>.</w:t>
      </w:r>
      <w:r w:rsidRPr="00B14BBF">
        <w:rPr>
          <w:rFonts w:asciiTheme="majorEastAsia" w:eastAsiaTheme="majorEastAsia" w:hAnsiTheme="majorEastAsia"/>
        </w:rPr>
        <w:t>（</w:t>
      </w:r>
      <w:r>
        <w:rPr>
          <w:rFonts w:asciiTheme="majorEastAsia" w:eastAsiaTheme="majorEastAsia" w:hAnsiTheme="majorEastAsia" w:hint="eastAsia"/>
        </w:rPr>
        <w:t xml:space="preserve"> </w:t>
      </w:r>
      <w:r w:rsidR="00EF16BE"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</w:rPr>
        <w:t xml:space="preserve"> </w:t>
      </w:r>
      <w:r w:rsidRPr="00B14BBF">
        <w:rPr>
          <w:rFonts w:asciiTheme="majorEastAsia" w:eastAsiaTheme="majorEastAsia" w:hAnsiTheme="majorEastAsia"/>
        </w:rPr>
        <w:t>）</w:t>
      </w:r>
      <w:r w:rsidR="00F60CC5" w:rsidRPr="00F60CC5">
        <w:rPr>
          <w:rFonts w:asciiTheme="majorEastAsia" w:eastAsiaTheme="majorEastAsia" w:hAnsiTheme="majorEastAsia" w:hint="eastAsia"/>
          <w:color w:val="000000"/>
        </w:rPr>
        <w:t>下列「已」字的字義，何者與「白露未已」的「已」相同　(Ａ)雞鳴不「已」</w:t>
      </w:r>
      <w:r w:rsidR="00F60E2A">
        <w:rPr>
          <w:rFonts w:asciiTheme="majorEastAsia" w:eastAsiaTheme="majorEastAsia" w:hAnsiTheme="majorEastAsia" w:hint="eastAsia"/>
          <w:color w:val="000000"/>
        </w:rPr>
        <w:t>於風雨</w:t>
      </w:r>
      <w:r w:rsidR="00F60CC5" w:rsidRPr="00F60CC5">
        <w:rPr>
          <w:rFonts w:asciiTheme="majorEastAsia" w:eastAsiaTheme="majorEastAsia" w:hAnsiTheme="majorEastAsia" w:hint="eastAsia"/>
          <w:color w:val="000000"/>
        </w:rPr>
        <w:t xml:space="preserve">　(Ｂ)</w:t>
      </w:r>
      <w:r w:rsidR="00F60E2A">
        <w:rPr>
          <w:rFonts w:asciiTheme="majorEastAsia" w:eastAsiaTheme="majorEastAsia" w:hAnsiTheme="majorEastAsia" w:hint="eastAsia"/>
          <w:color w:val="000000"/>
        </w:rPr>
        <w:t>三窟</w:t>
      </w:r>
      <w:r w:rsidR="00F60CC5" w:rsidRPr="00F60CC5">
        <w:rPr>
          <w:rFonts w:asciiTheme="majorEastAsia" w:eastAsiaTheme="majorEastAsia" w:hAnsiTheme="majorEastAsia" w:hint="eastAsia"/>
          <w:color w:val="000000"/>
        </w:rPr>
        <w:t>「已」</w:t>
      </w:r>
      <w:r w:rsidR="00F60E2A">
        <w:rPr>
          <w:rFonts w:asciiTheme="majorEastAsia" w:eastAsiaTheme="majorEastAsia" w:hAnsiTheme="majorEastAsia" w:hint="eastAsia"/>
          <w:color w:val="000000"/>
        </w:rPr>
        <w:t>就，</w:t>
      </w:r>
    </w:p>
    <w:p w14:paraId="1CD16D46" w14:textId="4FDEAAA5" w:rsidR="00F60CC5" w:rsidRDefault="00F60E2A" w:rsidP="00AA2A7B">
      <w:pPr>
        <w:pStyle w:val="Normalc1c85089-a0ee-4d90-8a50-b99b0b1dcf48"/>
        <w:ind w:firstLineChars="500" w:firstLine="120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 w:hint="eastAsia"/>
          <w:color w:val="000000"/>
        </w:rPr>
        <w:t>君姑高枕為樂矣</w:t>
      </w:r>
      <w:r w:rsidR="00F60CC5" w:rsidRPr="00F60CC5">
        <w:rPr>
          <w:rFonts w:asciiTheme="majorEastAsia" w:eastAsiaTheme="majorEastAsia" w:hAnsiTheme="majorEastAsia" w:hint="eastAsia"/>
          <w:color w:val="000000"/>
        </w:rPr>
        <w:t xml:space="preserve">　(Ｃ)</w:t>
      </w:r>
      <w:r w:rsidR="00AA2A7B">
        <w:rPr>
          <w:rFonts w:asciiTheme="majorEastAsia" w:eastAsiaTheme="majorEastAsia" w:hAnsiTheme="majorEastAsia" w:hint="eastAsia"/>
          <w:color w:val="000000"/>
        </w:rPr>
        <w:t>旦視而暮撫，</w:t>
      </w:r>
      <w:r w:rsidR="00F60CC5" w:rsidRPr="00F60CC5">
        <w:rPr>
          <w:rFonts w:asciiTheme="majorEastAsia" w:eastAsiaTheme="majorEastAsia" w:hAnsiTheme="majorEastAsia" w:hint="eastAsia"/>
          <w:color w:val="000000"/>
        </w:rPr>
        <w:t>「已」</w:t>
      </w:r>
      <w:r w:rsidR="00AA2A7B">
        <w:rPr>
          <w:rFonts w:asciiTheme="majorEastAsia" w:eastAsiaTheme="majorEastAsia" w:hAnsiTheme="majorEastAsia" w:hint="eastAsia"/>
          <w:color w:val="000000"/>
        </w:rPr>
        <w:t>去而復顧</w:t>
      </w:r>
      <w:r w:rsidR="00F60CC5" w:rsidRPr="00F60CC5">
        <w:rPr>
          <w:rFonts w:asciiTheme="majorEastAsia" w:eastAsiaTheme="majorEastAsia" w:hAnsiTheme="majorEastAsia" w:hint="eastAsia"/>
          <w:color w:val="000000"/>
        </w:rPr>
        <w:t xml:space="preserve">　(Ｄ)</w:t>
      </w:r>
      <w:r w:rsidR="00AA2A7B">
        <w:rPr>
          <w:rFonts w:asciiTheme="majorEastAsia" w:eastAsiaTheme="majorEastAsia" w:hAnsiTheme="majorEastAsia" w:hint="eastAsia"/>
          <w:color w:val="000000"/>
        </w:rPr>
        <w:t>今老矣，無能為也</w:t>
      </w:r>
      <w:r w:rsidR="00F60CC5" w:rsidRPr="00F60CC5">
        <w:rPr>
          <w:rFonts w:asciiTheme="majorEastAsia" w:eastAsiaTheme="majorEastAsia" w:hAnsiTheme="majorEastAsia" w:hint="eastAsia"/>
          <w:color w:val="000000"/>
        </w:rPr>
        <w:t>「已」。</w:t>
      </w:r>
    </w:p>
    <w:p w14:paraId="39C7C08E" w14:textId="3C813B8C" w:rsidR="00F60CC5" w:rsidRDefault="00A27367" w:rsidP="00F60CC5">
      <w:pPr>
        <w:pStyle w:val="Normal024"/>
        <w:snapToGrid w:val="0"/>
        <w:spacing w:before="80"/>
        <w:textAlignment w:val="center"/>
        <w:rPr>
          <w:kern w:val="2"/>
          <w:szCs w:val="22"/>
        </w:rPr>
      </w:pPr>
      <w:r>
        <w:rPr>
          <w:rFonts w:asciiTheme="majorEastAsia" w:eastAsiaTheme="majorEastAsia" w:hAnsiTheme="majorEastAsia"/>
          <w:color w:val="000000" w:themeColor="text1"/>
        </w:rPr>
        <w:t>10</w:t>
      </w:r>
      <w:r w:rsidRPr="00CB76AC">
        <w:rPr>
          <w:rFonts w:asciiTheme="majorEastAsia" w:eastAsiaTheme="majorEastAsia" w:hAnsiTheme="majorEastAsia"/>
          <w:color w:val="000000" w:themeColor="text1"/>
        </w:rPr>
        <w:t>.</w:t>
      </w:r>
      <w:r>
        <w:rPr>
          <w:rFonts w:asciiTheme="majorEastAsia" w:eastAsiaTheme="majorEastAsia" w:hAnsiTheme="majorEastAsia" w:hint="eastAsia"/>
        </w:rPr>
        <w:t xml:space="preserve">（ </w:t>
      </w:r>
      <w:r w:rsidR="00EF16BE"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</w:rPr>
        <w:t xml:space="preserve"> </w:t>
      </w:r>
      <w:r w:rsidRPr="00B14BBF">
        <w:rPr>
          <w:rFonts w:asciiTheme="majorEastAsia" w:eastAsiaTheme="majorEastAsia" w:hAnsiTheme="majorEastAsia"/>
        </w:rPr>
        <w:t>）</w:t>
      </w:r>
      <w:r w:rsidR="007D7B57" w:rsidRPr="001C03BF">
        <w:rPr>
          <w:rFonts w:asciiTheme="majorEastAsia" w:eastAsiaTheme="majorEastAsia" w:hAnsiTheme="majorEastAsia" w:hint="eastAsia"/>
          <w:kern w:val="2"/>
          <w:szCs w:val="22"/>
        </w:rPr>
        <w:t>下列各組文句「　」中的詞語，何者經替換後的意思相同？</w:t>
      </w:r>
      <w:r w:rsidR="007D7B57" w:rsidRPr="001C03BF">
        <w:rPr>
          <w:rFonts w:asciiTheme="majorEastAsia" w:eastAsiaTheme="majorEastAsia" w:hAnsiTheme="majorEastAsia"/>
        </w:rPr>
        <w:t xml:space="preserve">　(A)</w:t>
      </w:r>
      <w:bookmarkStart w:id="17" w:name="QQ220908001750_1_1"/>
      <w:r w:rsidR="007D7B57" w:rsidRPr="001C03BF">
        <w:rPr>
          <w:rFonts w:asciiTheme="majorEastAsia" w:eastAsiaTheme="majorEastAsia" w:hAnsiTheme="majorEastAsia" w:hint="eastAsia"/>
          <w:kern w:val="2"/>
          <w:szCs w:val="22"/>
        </w:rPr>
        <w:t>我發現我除了天才的</w:t>
      </w:r>
      <w:r w:rsidR="007D7B57" w:rsidRPr="00155DF1">
        <w:rPr>
          <w:rFonts w:hint="eastAsia"/>
          <w:kern w:val="2"/>
          <w:szCs w:val="22"/>
        </w:rPr>
        <w:t>夢之外一無所有──</w:t>
      </w:r>
    </w:p>
    <w:p w14:paraId="315374B7" w14:textId="48E950A6" w:rsidR="007D7B57" w:rsidRPr="00F60CC5" w:rsidRDefault="007D7B57" w:rsidP="00F60CC5">
      <w:pPr>
        <w:pStyle w:val="Normal024"/>
        <w:snapToGrid w:val="0"/>
        <w:spacing w:before="80"/>
        <w:ind w:firstLineChars="500" w:firstLine="1200"/>
        <w:textAlignment w:val="center"/>
        <w:rPr>
          <w:kern w:val="2"/>
          <w:szCs w:val="22"/>
        </w:rPr>
      </w:pPr>
      <w:r w:rsidRPr="00155DF1">
        <w:rPr>
          <w:rFonts w:hint="eastAsia"/>
          <w:kern w:val="2"/>
          <w:szCs w:val="22"/>
        </w:rPr>
        <w:t>所有的只是天才的「乖僻」缺點：暴戾</w:t>
      </w:r>
      <w:r>
        <w:t xml:space="preserve">　</w:t>
      </w:r>
      <w:bookmarkEnd w:id="17"/>
      <w:r>
        <w:t>(B)</w:t>
      </w:r>
      <w:bookmarkStart w:id="18" w:name="QQ220908001750_1_2"/>
      <w:r w:rsidRPr="00155DF1">
        <w:rPr>
          <w:rFonts w:hint="eastAsia"/>
          <w:kern w:val="2"/>
          <w:szCs w:val="22"/>
        </w:rPr>
        <w:t>世人原諒瓦格涅的「疎狂」，可是他們不會原諒我：疏離</w:t>
      </w:r>
      <w:r>
        <w:t xml:space="preserve">　</w:t>
      </w:r>
      <w:bookmarkEnd w:id="18"/>
    </w:p>
    <w:p w14:paraId="0509CB9C" w14:textId="77777777" w:rsidR="00F60CC5" w:rsidRDefault="007D7B57" w:rsidP="00F60CC5">
      <w:pPr>
        <w:pStyle w:val="Normal024"/>
        <w:snapToGrid w:val="0"/>
        <w:spacing w:before="80"/>
        <w:ind w:firstLineChars="500" w:firstLine="1200"/>
        <w:textAlignment w:val="center"/>
        <w:rPr>
          <w:kern w:val="2"/>
          <w:szCs w:val="22"/>
        </w:rPr>
      </w:pPr>
      <w:r>
        <w:t>(C)</w:t>
      </w:r>
      <w:bookmarkStart w:id="19" w:name="QQ220908001750_1_3"/>
      <w:r w:rsidRPr="00155DF1">
        <w:rPr>
          <w:rFonts w:hint="eastAsia"/>
          <w:kern w:val="2"/>
          <w:szCs w:val="22"/>
        </w:rPr>
        <w:t>我母親從法國回來，將她「暌隔」多年的女兒研究了一下：暌違</w:t>
      </w:r>
      <w:bookmarkEnd w:id="19"/>
      <w:r>
        <w:rPr>
          <w:rFonts w:hint="eastAsia"/>
          <w:kern w:val="2"/>
          <w:szCs w:val="22"/>
        </w:rPr>
        <w:t xml:space="preserve"> </w:t>
      </w:r>
      <w:r>
        <w:rPr>
          <w:kern w:val="2"/>
          <w:szCs w:val="22"/>
        </w:rPr>
        <w:t xml:space="preserve"> </w:t>
      </w:r>
      <w:r>
        <w:t>(D)</w:t>
      </w:r>
      <w:bookmarkStart w:id="20" w:name="QQ220908001750_1_4"/>
      <w:r w:rsidRPr="00155DF1">
        <w:rPr>
          <w:rFonts w:hint="eastAsia"/>
          <w:kern w:val="2"/>
          <w:szCs w:val="22"/>
        </w:rPr>
        <w:t>生活的藝術，有一部分我不是不</w:t>
      </w:r>
    </w:p>
    <w:p w14:paraId="7D87261A" w14:textId="1043686D" w:rsidR="00D40E4A" w:rsidRDefault="007D7B57" w:rsidP="00F60CC5">
      <w:pPr>
        <w:pStyle w:val="Normal024"/>
        <w:snapToGrid w:val="0"/>
        <w:spacing w:before="80"/>
        <w:ind w:firstLineChars="500" w:firstLine="1200"/>
        <w:textAlignment w:val="center"/>
      </w:pPr>
      <w:r w:rsidRPr="00155DF1">
        <w:rPr>
          <w:rFonts w:hint="eastAsia"/>
          <w:kern w:val="2"/>
          <w:szCs w:val="22"/>
        </w:rPr>
        <w:t>能「領略」：領情</w:t>
      </w:r>
      <w:r>
        <w:t xml:space="preserve">　</w:t>
      </w:r>
      <w:bookmarkEnd w:id="20"/>
    </w:p>
    <w:p w14:paraId="6A40AB4A" w14:textId="6C8DE913" w:rsidR="00D46549" w:rsidRPr="005520BB" w:rsidRDefault="00D46549" w:rsidP="00D46549">
      <w:pPr>
        <w:pStyle w:val="Normal024"/>
        <w:snapToGrid w:val="0"/>
        <w:spacing w:before="80"/>
        <w:textAlignment w:val="center"/>
        <w:rPr>
          <w:color w:val="000000" w:themeColor="text1"/>
          <w:kern w:val="2"/>
          <w:szCs w:val="22"/>
        </w:rPr>
      </w:pPr>
      <w:r w:rsidRPr="005520BB">
        <w:rPr>
          <w:rFonts w:asciiTheme="majorEastAsia" w:eastAsiaTheme="majorEastAsia" w:hAnsiTheme="majorEastAsia"/>
          <w:color w:val="000000" w:themeColor="text1"/>
        </w:rPr>
        <w:t>1</w:t>
      </w:r>
      <w:r w:rsidR="005520BB" w:rsidRPr="005520BB">
        <w:rPr>
          <w:rFonts w:asciiTheme="majorEastAsia" w:eastAsiaTheme="majorEastAsia" w:hAnsiTheme="majorEastAsia"/>
          <w:color w:val="000000" w:themeColor="text1"/>
        </w:rPr>
        <w:t>1</w:t>
      </w:r>
      <w:r w:rsidRPr="005520BB">
        <w:rPr>
          <w:rFonts w:asciiTheme="majorEastAsia" w:eastAsiaTheme="majorEastAsia" w:hAnsiTheme="majorEastAsia" w:hint="eastAsia"/>
          <w:color w:val="000000" w:themeColor="text1"/>
        </w:rPr>
        <w:t xml:space="preserve">.（ </w:t>
      </w:r>
      <w:r w:rsidR="00EF16BE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Pr="005520BB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Pr="005520BB">
        <w:rPr>
          <w:rFonts w:asciiTheme="majorEastAsia" w:eastAsiaTheme="majorEastAsia" w:hAnsiTheme="majorEastAsia"/>
          <w:color w:val="000000" w:themeColor="text1"/>
        </w:rPr>
        <w:t>）</w:t>
      </w:r>
      <w:r w:rsidRPr="005520BB">
        <w:rPr>
          <w:rFonts w:asciiTheme="majorEastAsia" w:eastAsiaTheme="majorEastAsia" w:hAnsiTheme="majorEastAsia" w:hint="eastAsia"/>
          <w:color w:val="000000" w:themeColor="text1"/>
        </w:rPr>
        <w:t>當屈原行吟澤畔時，其難過失意的原因與何者最相近</w:t>
      </w:r>
      <w:r w:rsidRPr="005520B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？</w:t>
      </w:r>
      <w:r w:rsidRPr="005520BB">
        <w:rPr>
          <w:rFonts w:asciiTheme="majorEastAsia" w:eastAsiaTheme="majorEastAsia" w:hAnsiTheme="majorEastAsia"/>
          <w:color w:val="000000" w:themeColor="text1"/>
        </w:rPr>
        <w:t xml:space="preserve">　(A)</w:t>
      </w:r>
      <w:r w:rsidRPr="005520B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曉鏡但愁雲鬢改，夜吟應覺月光寒</w:t>
      </w:r>
      <w:r w:rsidRPr="005520BB">
        <w:rPr>
          <w:color w:val="000000" w:themeColor="text1"/>
        </w:rPr>
        <w:t xml:space="preserve">　</w:t>
      </w:r>
      <w:r w:rsidRPr="005520BB">
        <w:rPr>
          <w:color w:val="000000" w:themeColor="text1"/>
        </w:rPr>
        <w:t>(B)</w:t>
      </w:r>
      <w:r w:rsidRPr="005520BB">
        <w:rPr>
          <w:rFonts w:hint="eastAsia"/>
          <w:color w:val="000000" w:themeColor="text1"/>
          <w:kern w:val="2"/>
          <w:szCs w:val="22"/>
        </w:rPr>
        <w:t>日暮</w:t>
      </w:r>
    </w:p>
    <w:p w14:paraId="7C3416B9" w14:textId="77777777" w:rsidR="00D46549" w:rsidRPr="005520BB" w:rsidRDefault="00D46549" w:rsidP="00D46549">
      <w:pPr>
        <w:pStyle w:val="Normal024"/>
        <w:snapToGrid w:val="0"/>
        <w:spacing w:before="80"/>
        <w:ind w:firstLineChars="500" w:firstLine="1200"/>
        <w:textAlignment w:val="center"/>
        <w:rPr>
          <w:color w:val="000000" w:themeColor="text1"/>
          <w:kern w:val="2"/>
          <w:szCs w:val="22"/>
        </w:rPr>
      </w:pPr>
      <w:r w:rsidRPr="005520BB">
        <w:rPr>
          <w:rFonts w:hint="eastAsia"/>
          <w:color w:val="000000" w:themeColor="text1"/>
          <w:kern w:val="2"/>
          <w:szCs w:val="22"/>
        </w:rPr>
        <w:t>鄉關何處是？煙波江上使人愁</w:t>
      </w:r>
      <w:r w:rsidRPr="005520BB">
        <w:rPr>
          <w:rFonts w:hint="eastAsia"/>
          <w:color w:val="000000" w:themeColor="text1"/>
        </w:rPr>
        <w:t xml:space="preserve">　</w:t>
      </w:r>
      <w:r w:rsidRPr="005520BB">
        <w:rPr>
          <w:color w:val="000000" w:themeColor="text1"/>
        </w:rPr>
        <w:t>(C)</w:t>
      </w:r>
      <w:r w:rsidRPr="005520BB">
        <w:rPr>
          <w:rFonts w:hint="eastAsia"/>
          <w:color w:val="000000" w:themeColor="text1"/>
          <w:kern w:val="2"/>
          <w:szCs w:val="22"/>
        </w:rPr>
        <w:t>總為浮雲能蔽日，長安不見使人愁</w:t>
      </w:r>
      <w:r w:rsidRPr="005520BB">
        <w:rPr>
          <w:rFonts w:hint="eastAsia"/>
          <w:color w:val="000000" w:themeColor="text1"/>
          <w:kern w:val="2"/>
          <w:szCs w:val="22"/>
        </w:rPr>
        <w:t xml:space="preserve"> </w:t>
      </w:r>
      <w:r w:rsidRPr="005520BB">
        <w:rPr>
          <w:color w:val="000000" w:themeColor="text1"/>
          <w:kern w:val="2"/>
          <w:szCs w:val="22"/>
        </w:rPr>
        <w:t xml:space="preserve"> </w:t>
      </w:r>
      <w:r w:rsidRPr="005520BB">
        <w:rPr>
          <w:color w:val="000000" w:themeColor="text1"/>
        </w:rPr>
        <w:t>(D)</w:t>
      </w:r>
      <w:r w:rsidRPr="005520BB">
        <w:rPr>
          <w:rFonts w:hint="eastAsia"/>
          <w:color w:val="000000" w:themeColor="text1"/>
          <w:kern w:val="2"/>
          <w:szCs w:val="22"/>
        </w:rPr>
        <w:t>出師未捷身先死，長使英雄淚</w:t>
      </w:r>
    </w:p>
    <w:p w14:paraId="3A20B228" w14:textId="709DA3DB" w:rsidR="00D46549" w:rsidRPr="005520BB" w:rsidRDefault="00D46549" w:rsidP="00D46549">
      <w:pPr>
        <w:pStyle w:val="Normal024"/>
        <w:snapToGrid w:val="0"/>
        <w:spacing w:before="80"/>
        <w:ind w:firstLineChars="500" w:firstLine="1200"/>
        <w:textAlignment w:val="center"/>
        <w:rPr>
          <w:color w:val="000000" w:themeColor="text1"/>
          <w:kern w:val="2"/>
          <w:szCs w:val="22"/>
        </w:rPr>
      </w:pPr>
      <w:r w:rsidRPr="005520BB">
        <w:rPr>
          <w:rFonts w:hint="eastAsia"/>
          <w:color w:val="000000" w:themeColor="text1"/>
          <w:kern w:val="2"/>
          <w:szCs w:val="22"/>
        </w:rPr>
        <w:t>滿襟</w:t>
      </w:r>
    </w:p>
    <w:p w14:paraId="7BCF9A48" w14:textId="1EB6835F" w:rsidR="007D7B57" w:rsidRDefault="001C03BF" w:rsidP="00A27367">
      <w:pPr>
        <w:pStyle w:val="Normalc1c85089-a0ee-4d90-8a50-b99b0b1dcf48"/>
      </w:pPr>
      <w:r>
        <w:rPr>
          <w:rFonts w:asciiTheme="majorEastAsia" w:eastAsiaTheme="majorEastAsia" w:hAnsiTheme="majorEastAsia"/>
        </w:rPr>
        <w:t>1</w:t>
      </w:r>
      <w:r w:rsidR="005520BB">
        <w:rPr>
          <w:rFonts w:asciiTheme="majorEastAsia" w:eastAsiaTheme="majorEastAsia" w:hAnsiTheme="majorEastAsia"/>
        </w:rPr>
        <w:t>2</w:t>
      </w:r>
      <w:r w:rsidRPr="00B14BBF">
        <w:rPr>
          <w:rFonts w:asciiTheme="majorEastAsia" w:eastAsiaTheme="majorEastAsia" w:hAnsiTheme="majorEastAsia" w:hint="eastAsia"/>
        </w:rPr>
        <w:t>.</w:t>
      </w:r>
      <w:r w:rsidRPr="00B14BBF">
        <w:rPr>
          <w:rFonts w:asciiTheme="majorEastAsia" w:eastAsiaTheme="majorEastAsia" w:hAnsiTheme="majorEastAsia"/>
        </w:rPr>
        <w:t>（</w:t>
      </w:r>
      <w:r>
        <w:rPr>
          <w:rFonts w:asciiTheme="majorEastAsia" w:eastAsiaTheme="majorEastAsia" w:hAnsiTheme="majorEastAsia" w:hint="eastAsia"/>
        </w:rPr>
        <w:t xml:space="preserve"> </w:t>
      </w:r>
      <w:r w:rsidR="00EF16BE"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</w:rPr>
        <w:t xml:space="preserve"> </w:t>
      </w:r>
      <w:r w:rsidRPr="00B14BBF">
        <w:rPr>
          <w:rFonts w:asciiTheme="majorEastAsia" w:eastAsiaTheme="majorEastAsia" w:hAnsiTheme="majorEastAsia"/>
        </w:rPr>
        <w:t>）</w:t>
      </w:r>
      <w:r w:rsidR="007D7B57" w:rsidRPr="00566BB3">
        <w:rPr>
          <w:rFonts w:hint="eastAsia"/>
        </w:rPr>
        <w:t>根據〈關雎〉：「求之不得，寤寐思服。悠哉悠哉，輾轉反側。」可知，文中男女目前的感情狀態與下列</w:t>
      </w:r>
    </w:p>
    <w:p w14:paraId="38AEA7F3" w14:textId="77777777" w:rsidR="007D7B57" w:rsidRDefault="007D7B57" w:rsidP="00A27367">
      <w:pPr>
        <w:pStyle w:val="Normalc1c85089-a0ee-4d90-8a50-b99b0b1dcf48"/>
        <w:tabs>
          <w:tab w:val="left" w:pos="420"/>
        </w:tabs>
        <w:ind w:firstLineChars="500" w:firstLine="1200"/>
      </w:pPr>
      <w:r w:rsidRPr="00566BB3">
        <w:rPr>
          <w:rFonts w:hint="eastAsia"/>
        </w:rPr>
        <w:t>何者較為相近？</w:t>
      </w:r>
      <w:r>
        <w:t xml:space="preserve">　</w:t>
      </w:r>
      <w:r>
        <w:t>(A)</w:t>
      </w:r>
      <w:bookmarkStart w:id="21" w:name="QQ220908001840_1_1"/>
      <w:r w:rsidRPr="00566BB3">
        <w:rPr>
          <w:rFonts w:hint="eastAsia"/>
        </w:rPr>
        <w:t>落花有意，流水無情</w:t>
      </w:r>
      <w:r>
        <w:t xml:space="preserve">　</w:t>
      </w:r>
      <w:bookmarkEnd w:id="21"/>
      <w:r>
        <w:t>(B)</w:t>
      </w:r>
      <w:bookmarkStart w:id="22" w:name="QQ220908001840_1_2"/>
      <w:r w:rsidRPr="00566BB3">
        <w:rPr>
          <w:rFonts w:hint="eastAsia"/>
        </w:rPr>
        <w:t>呼之即至，揮之即去</w:t>
      </w:r>
      <w:r>
        <w:t xml:space="preserve">　</w:t>
      </w:r>
      <w:bookmarkEnd w:id="22"/>
      <w:r>
        <w:t>(C)</w:t>
      </w:r>
      <w:bookmarkStart w:id="23" w:name="QQ220908001840_1_3"/>
      <w:r w:rsidRPr="00566BB3">
        <w:rPr>
          <w:rFonts w:hint="eastAsia"/>
        </w:rPr>
        <w:t>有福同享，有難同當</w:t>
      </w:r>
      <w:r>
        <w:t xml:space="preserve">　</w:t>
      </w:r>
      <w:bookmarkEnd w:id="23"/>
      <w:r>
        <w:t>(D)</w:t>
      </w:r>
      <w:r w:rsidRPr="00566BB3">
        <w:rPr>
          <w:rFonts w:hint="eastAsia"/>
        </w:rPr>
        <w:t>琴瑟</w:t>
      </w:r>
    </w:p>
    <w:p w14:paraId="44D9C87A" w14:textId="06C72136" w:rsidR="00D40E4A" w:rsidRDefault="007D7B57" w:rsidP="00A27367">
      <w:pPr>
        <w:pStyle w:val="Normalc1c85089-a0ee-4d90-8a50-b99b0b1dcf48"/>
        <w:tabs>
          <w:tab w:val="left" w:pos="420"/>
        </w:tabs>
        <w:ind w:firstLineChars="500" w:firstLine="1200"/>
      </w:pPr>
      <w:r w:rsidRPr="00566BB3">
        <w:rPr>
          <w:rFonts w:hint="eastAsia"/>
        </w:rPr>
        <w:t>和鳴，鶼鰈情深</w:t>
      </w:r>
    </w:p>
    <w:p w14:paraId="7CC4E3FB" w14:textId="0FE62224" w:rsidR="006E6191" w:rsidRPr="00557F14" w:rsidRDefault="00557F14" w:rsidP="006E6191">
      <w:pPr>
        <w:pStyle w:val="Normalc1c85089-a0ee-4d90-8a50-b99b0b1dcf48"/>
        <w:tabs>
          <w:tab w:val="left" w:pos="420"/>
        </w:tabs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/>
          <w:color w:val="000000" w:themeColor="text1"/>
          <w:szCs w:val="24"/>
        </w:rPr>
        <w:t>1</w:t>
      </w:r>
      <w:r w:rsidR="005520BB">
        <w:rPr>
          <w:rFonts w:asciiTheme="majorEastAsia" w:eastAsiaTheme="majorEastAsia" w:hAnsiTheme="majorEastAsia"/>
          <w:color w:val="000000" w:themeColor="text1"/>
          <w:szCs w:val="24"/>
        </w:rPr>
        <w:t>3</w:t>
      </w:r>
      <w:r w:rsidRPr="00CB76AC">
        <w:rPr>
          <w:rFonts w:asciiTheme="majorEastAsia" w:eastAsiaTheme="majorEastAsia" w:hAnsiTheme="majorEastAsia" w:hint="eastAsia"/>
          <w:color w:val="000000" w:themeColor="text1"/>
          <w:szCs w:val="24"/>
        </w:rPr>
        <w:t>.</w:t>
      </w:r>
      <w:r w:rsidRPr="00CB76AC">
        <w:rPr>
          <w:rFonts w:asciiTheme="majorEastAsia" w:eastAsiaTheme="majorEastAsia" w:hAnsiTheme="majorEastAsia"/>
          <w:color w:val="000000" w:themeColor="text1"/>
        </w:rPr>
        <w:t>（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EF16BE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Pr="00CB76AC">
        <w:rPr>
          <w:rFonts w:asciiTheme="majorEastAsia" w:eastAsiaTheme="majorEastAsia" w:hAnsiTheme="majorEastAsia"/>
          <w:color w:val="000000" w:themeColor="text1"/>
        </w:rPr>
        <w:t>）</w:t>
      </w:r>
      <w:r w:rsidR="006E6191" w:rsidRPr="00557F14">
        <w:rPr>
          <w:rFonts w:asciiTheme="majorEastAsia" w:eastAsiaTheme="majorEastAsia" w:hAnsiTheme="majorEastAsia" w:hint="eastAsia"/>
          <w:color w:val="000000" w:themeColor="text1"/>
        </w:rPr>
        <w:t>〈漁父〉：「何故深思高舉，自令放為？」句中「深思高舉」意謂屈原表現出的行為是　(Ａ)獎賞嚴明，處罰</w:t>
      </w:r>
    </w:p>
    <w:p w14:paraId="51681919" w14:textId="0914C48C" w:rsidR="00AA2A7B" w:rsidRPr="00557F14" w:rsidRDefault="006E6191" w:rsidP="006E6191">
      <w:pPr>
        <w:pStyle w:val="Normalc1c85089-a0ee-4d90-8a50-b99b0b1dcf48"/>
        <w:tabs>
          <w:tab w:val="left" w:pos="420"/>
        </w:tabs>
        <w:ind w:firstLineChars="550" w:firstLine="1320"/>
        <w:rPr>
          <w:rFonts w:asciiTheme="majorEastAsia" w:eastAsiaTheme="majorEastAsia" w:hAnsiTheme="majorEastAsia"/>
          <w:color w:val="000000" w:themeColor="text1"/>
        </w:rPr>
      </w:pPr>
      <w:r w:rsidRPr="00557F14">
        <w:rPr>
          <w:rFonts w:asciiTheme="majorEastAsia" w:eastAsiaTheme="majorEastAsia" w:hAnsiTheme="majorEastAsia" w:hint="eastAsia"/>
          <w:color w:val="000000" w:themeColor="text1"/>
        </w:rPr>
        <w:t>謹慎　(Ｂ)思慮深遠，舉止行為清高　(Ｃ)布德施仁，弭盜安民　(Ｄ)隱藏才能，不露於外。</w:t>
      </w:r>
    </w:p>
    <w:p w14:paraId="49407992" w14:textId="625A1462" w:rsidR="006E6191" w:rsidRPr="0013187A" w:rsidRDefault="00A27367" w:rsidP="006E6191">
      <w:pPr>
        <w:pStyle w:val="Normalc1c85089-a0ee-4d90-8a50-b99b0b1dcf48"/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/>
          <w:color w:val="000000" w:themeColor="text1"/>
          <w:szCs w:val="24"/>
        </w:rPr>
        <w:t>1</w:t>
      </w:r>
      <w:r w:rsidR="005520BB">
        <w:rPr>
          <w:rFonts w:asciiTheme="majorEastAsia" w:eastAsiaTheme="majorEastAsia" w:hAnsiTheme="majorEastAsia"/>
          <w:color w:val="000000" w:themeColor="text1"/>
          <w:szCs w:val="24"/>
        </w:rPr>
        <w:t>4</w:t>
      </w:r>
      <w:r w:rsidRPr="00CB76AC">
        <w:rPr>
          <w:rFonts w:asciiTheme="majorEastAsia" w:eastAsiaTheme="majorEastAsia" w:hAnsiTheme="majorEastAsia"/>
          <w:color w:val="000000" w:themeColor="text1"/>
          <w:szCs w:val="24"/>
        </w:rPr>
        <w:t>.</w:t>
      </w:r>
      <w:r>
        <w:rPr>
          <w:rFonts w:asciiTheme="majorEastAsia" w:eastAsiaTheme="majorEastAsia" w:hAnsiTheme="majorEastAsia" w:hint="eastAsia"/>
        </w:rPr>
        <w:t xml:space="preserve">（ </w:t>
      </w:r>
      <w:r w:rsidR="00EF16BE"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</w:rPr>
        <w:t xml:space="preserve"> </w:t>
      </w:r>
      <w:r w:rsidRPr="00B14BBF">
        <w:rPr>
          <w:rFonts w:asciiTheme="majorEastAsia" w:eastAsiaTheme="majorEastAsia" w:hAnsiTheme="majorEastAsia"/>
        </w:rPr>
        <w:t>）</w:t>
      </w:r>
      <w:r w:rsidR="006E6191" w:rsidRPr="0013187A">
        <w:rPr>
          <w:rFonts w:asciiTheme="majorEastAsia" w:eastAsiaTheme="majorEastAsia" w:hAnsiTheme="majorEastAsia" w:hint="eastAsia"/>
          <w:color w:val="000000" w:themeColor="text1"/>
        </w:rPr>
        <w:t xml:space="preserve">〈漁父〉一文中，漁父最後「莞爾而笑，鼓枻而去」，此舉表現出漁父什麼樣的人格特質　(Ａ)貽笑大方　</w:t>
      </w:r>
    </w:p>
    <w:p w14:paraId="2581F671" w14:textId="3A5A3D81" w:rsidR="006E6191" w:rsidRPr="0013187A" w:rsidRDefault="006E6191" w:rsidP="006E6191">
      <w:pPr>
        <w:pStyle w:val="Normalc1c85089-a0ee-4d90-8a50-b99b0b1dcf48"/>
        <w:ind w:firstLineChars="500" w:firstLine="1200"/>
        <w:rPr>
          <w:rFonts w:asciiTheme="majorEastAsia" w:eastAsiaTheme="majorEastAsia" w:hAnsiTheme="majorEastAsia"/>
          <w:color w:val="000000" w:themeColor="text1"/>
        </w:rPr>
      </w:pPr>
      <w:r w:rsidRPr="0013187A">
        <w:rPr>
          <w:rFonts w:asciiTheme="majorEastAsia" w:eastAsiaTheme="majorEastAsia" w:hAnsiTheme="majorEastAsia" w:hint="eastAsia"/>
          <w:color w:val="000000" w:themeColor="text1"/>
        </w:rPr>
        <w:t>(Ｂ)城府深密　(Ｃ)超然灑脫　(Ｄ)自命不凡</w:t>
      </w:r>
    </w:p>
    <w:p w14:paraId="04EB6D0A" w14:textId="33986FB1" w:rsidR="00F60CC5" w:rsidRDefault="00A27367" w:rsidP="00F60CC5">
      <w:pPr>
        <w:pStyle w:val="Normalc1c85089-a0ee-4d90-8a50-b99b0b1dcf48"/>
        <w:tabs>
          <w:tab w:val="left" w:pos="420"/>
        </w:tabs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 w:themeColor="text1"/>
          <w:szCs w:val="24"/>
        </w:rPr>
        <w:t>1</w:t>
      </w:r>
      <w:r w:rsidR="005520BB">
        <w:rPr>
          <w:rFonts w:asciiTheme="majorEastAsia" w:eastAsiaTheme="majorEastAsia" w:hAnsiTheme="majorEastAsia"/>
          <w:color w:val="000000" w:themeColor="text1"/>
          <w:szCs w:val="24"/>
        </w:rPr>
        <w:t>5</w:t>
      </w:r>
      <w:r w:rsidRPr="00CB76AC">
        <w:rPr>
          <w:rFonts w:asciiTheme="majorEastAsia" w:eastAsiaTheme="majorEastAsia" w:hAnsiTheme="majorEastAsia" w:hint="eastAsia"/>
          <w:color w:val="000000" w:themeColor="text1"/>
          <w:szCs w:val="24"/>
        </w:rPr>
        <w:t>.</w:t>
      </w:r>
      <w:r w:rsidRPr="00CB76AC">
        <w:rPr>
          <w:rFonts w:asciiTheme="majorEastAsia" w:eastAsiaTheme="majorEastAsia" w:hAnsiTheme="majorEastAsia"/>
          <w:color w:val="000000" w:themeColor="text1"/>
        </w:rPr>
        <w:t>（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EF16BE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Pr="00CB76AC">
        <w:rPr>
          <w:rFonts w:asciiTheme="majorEastAsia" w:eastAsiaTheme="majorEastAsia" w:hAnsiTheme="majorEastAsia"/>
          <w:color w:val="000000" w:themeColor="text1"/>
        </w:rPr>
        <w:t>）</w:t>
      </w:r>
      <w:r w:rsidR="007D7B57" w:rsidRPr="00D849B3">
        <w:rPr>
          <w:rFonts w:asciiTheme="majorEastAsia" w:eastAsiaTheme="majorEastAsia" w:hAnsiTheme="majorEastAsia" w:hint="eastAsia"/>
          <w:color w:val="000000"/>
        </w:rPr>
        <w:t>〈蒹葭〉一詩中的文句，何者可以看出伊人對詩人的追求，若即若離　(Ａ)所謂伊人，在水之湄。溯洄從</w:t>
      </w:r>
    </w:p>
    <w:p w14:paraId="601E81CA" w14:textId="77777777" w:rsidR="00F60CC5" w:rsidRDefault="007D7B57" w:rsidP="00F60CC5">
      <w:pPr>
        <w:pStyle w:val="Normalc1c85089-a0ee-4d90-8a50-b99b0b1dcf48"/>
        <w:tabs>
          <w:tab w:val="left" w:pos="420"/>
        </w:tabs>
        <w:ind w:firstLineChars="550" w:firstLine="1320"/>
        <w:rPr>
          <w:rFonts w:asciiTheme="majorEastAsia" w:eastAsiaTheme="majorEastAsia" w:hAnsiTheme="majorEastAsia"/>
          <w:color w:val="000000"/>
        </w:rPr>
      </w:pPr>
      <w:r w:rsidRPr="00D849B3">
        <w:rPr>
          <w:rFonts w:asciiTheme="majorEastAsia" w:eastAsiaTheme="majorEastAsia" w:hAnsiTheme="majorEastAsia" w:hint="eastAsia"/>
          <w:color w:val="000000"/>
        </w:rPr>
        <w:t>之，道阻且躋　(Ｂ)溯洄從之，道阻且右。溯游從之，宛在水中沚　(Ｃ)蒹葭采采，白露未已。所謂伊</w:t>
      </w:r>
    </w:p>
    <w:p w14:paraId="1F9FDEFE" w14:textId="48362461" w:rsidR="007D7B57" w:rsidRDefault="007D7B57" w:rsidP="00F60CC5">
      <w:pPr>
        <w:pStyle w:val="Normalc1c85089-a0ee-4d90-8a50-b99b0b1dcf48"/>
        <w:tabs>
          <w:tab w:val="left" w:pos="420"/>
        </w:tabs>
        <w:ind w:firstLineChars="550" w:firstLine="1320"/>
        <w:rPr>
          <w:rFonts w:asciiTheme="majorEastAsia" w:eastAsiaTheme="majorEastAsia" w:hAnsiTheme="majorEastAsia"/>
          <w:color w:val="000000"/>
        </w:rPr>
      </w:pPr>
      <w:r w:rsidRPr="00D849B3">
        <w:rPr>
          <w:rFonts w:asciiTheme="majorEastAsia" w:eastAsiaTheme="majorEastAsia" w:hAnsiTheme="majorEastAsia" w:hint="eastAsia"/>
          <w:color w:val="000000"/>
        </w:rPr>
        <w:t>人，在水之涘　(Ｄ)蒹葭萋萋，白露未晞。所謂伊人，在水之湄。</w:t>
      </w:r>
    </w:p>
    <w:p w14:paraId="34BF82B5" w14:textId="2EB258B5" w:rsidR="007D7B57" w:rsidRDefault="002A1962" w:rsidP="00F60CC5">
      <w:pPr>
        <w:pStyle w:val="Normalc1c85089-a0ee-4d90-8a50-b99b0b1dcf48"/>
        <w:tabs>
          <w:tab w:val="left" w:pos="420"/>
        </w:tabs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</w:rPr>
        <w:t>1</w:t>
      </w:r>
      <w:r w:rsidR="005520BB">
        <w:rPr>
          <w:rFonts w:asciiTheme="majorEastAsia" w:eastAsiaTheme="majorEastAsia" w:hAnsiTheme="majorEastAsia"/>
        </w:rPr>
        <w:t>6</w:t>
      </w:r>
      <w:r w:rsidRPr="00B14BBF">
        <w:rPr>
          <w:rFonts w:asciiTheme="majorEastAsia" w:eastAsiaTheme="majorEastAsia" w:hAnsiTheme="majorEastAsia"/>
        </w:rPr>
        <w:t>.</w:t>
      </w:r>
      <w:r>
        <w:rPr>
          <w:rFonts w:asciiTheme="majorEastAsia" w:eastAsiaTheme="majorEastAsia" w:hAnsiTheme="majorEastAsia" w:hint="eastAsia"/>
        </w:rPr>
        <w:t xml:space="preserve">（ </w:t>
      </w:r>
      <w:r w:rsidR="00EF16BE"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</w:rPr>
        <w:t xml:space="preserve"> </w:t>
      </w:r>
      <w:r w:rsidRPr="00B14BBF">
        <w:rPr>
          <w:rFonts w:asciiTheme="majorEastAsia" w:eastAsiaTheme="majorEastAsia" w:hAnsiTheme="majorEastAsia"/>
        </w:rPr>
        <w:t>）</w:t>
      </w:r>
      <w:r w:rsidR="007D7B57" w:rsidRPr="00A31BFC">
        <w:rPr>
          <w:rFonts w:asciiTheme="majorEastAsia" w:eastAsiaTheme="majorEastAsia" w:hAnsiTheme="majorEastAsia" w:hint="eastAsia"/>
          <w:color w:val="000000"/>
        </w:rPr>
        <w:t>〈蒹葭〉一詩中，下列何者是描寫時間的推移　(Ａ)溯洄從之→溯游從之　(Ｂ)在水之湄→在水之涘　(Ｃ)</w:t>
      </w:r>
    </w:p>
    <w:p w14:paraId="05B51CDF" w14:textId="5955342D" w:rsidR="007D7B57" w:rsidRDefault="007D7B57" w:rsidP="007D7B57">
      <w:pPr>
        <w:pStyle w:val="Normalc1c85089-a0ee-4d90-8a50-b99b0b1dcf48"/>
        <w:tabs>
          <w:tab w:val="left" w:pos="420"/>
        </w:tabs>
        <w:ind w:leftChars="64" w:left="154" w:firstLineChars="500" w:firstLine="1200"/>
        <w:rPr>
          <w:rFonts w:asciiTheme="majorEastAsia" w:eastAsiaTheme="majorEastAsia" w:hAnsiTheme="majorEastAsia"/>
          <w:color w:val="000000"/>
        </w:rPr>
      </w:pPr>
      <w:r w:rsidRPr="00A31BFC">
        <w:rPr>
          <w:rFonts w:asciiTheme="majorEastAsia" w:eastAsiaTheme="majorEastAsia" w:hAnsiTheme="majorEastAsia" w:hint="eastAsia"/>
          <w:color w:val="000000"/>
        </w:rPr>
        <w:t>為霜→未晞→未已　(Ｄ)道阻且長→道阻且躋→道阻且右。</w:t>
      </w:r>
    </w:p>
    <w:p w14:paraId="29127E18" w14:textId="6378F314" w:rsidR="007D7B57" w:rsidRDefault="00A27367" w:rsidP="00F60CC5">
      <w:pPr>
        <w:pStyle w:val="Normalc1c85089-a0ee-4d90-8a50-b99b0b1dcf48"/>
        <w:tabs>
          <w:tab w:val="left" w:pos="420"/>
        </w:tabs>
      </w:pPr>
      <w:r>
        <w:rPr>
          <w:rFonts w:asciiTheme="majorEastAsia" w:eastAsiaTheme="majorEastAsia" w:hAnsiTheme="majorEastAsia"/>
        </w:rPr>
        <w:t>1</w:t>
      </w:r>
      <w:r w:rsidR="005520BB">
        <w:rPr>
          <w:rFonts w:asciiTheme="majorEastAsia" w:eastAsiaTheme="majorEastAsia" w:hAnsiTheme="majorEastAsia"/>
        </w:rPr>
        <w:t>7</w:t>
      </w:r>
      <w:r w:rsidRPr="00B14BBF">
        <w:rPr>
          <w:rFonts w:asciiTheme="majorEastAsia" w:eastAsiaTheme="majorEastAsia" w:hAnsiTheme="majorEastAsia"/>
        </w:rPr>
        <w:t>.（</w:t>
      </w:r>
      <w:r>
        <w:rPr>
          <w:rFonts w:asciiTheme="majorEastAsia" w:eastAsiaTheme="majorEastAsia" w:hAnsiTheme="majorEastAsia" w:hint="eastAsia"/>
        </w:rPr>
        <w:t xml:space="preserve"> </w:t>
      </w:r>
      <w:r w:rsidR="00EF16BE"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</w:rPr>
        <w:t xml:space="preserve"> </w:t>
      </w:r>
      <w:r w:rsidRPr="00B14BBF">
        <w:rPr>
          <w:rFonts w:asciiTheme="majorEastAsia" w:eastAsiaTheme="majorEastAsia" w:hAnsiTheme="majorEastAsia"/>
        </w:rPr>
        <w:t>）</w:t>
      </w:r>
      <w:r w:rsidR="007D7B57">
        <w:rPr>
          <w:rFonts w:hint="eastAsia"/>
        </w:rPr>
        <w:t>〈天才夢〉一文中，張愛玲認為：「世人原諒瓦格涅的疎狂，可是他們不會原諒我」的理由何在？</w:t>
      </w:r>
      <w:r w:rsidR="007D7B57">
        <w:t xml:space="preserve">　</w:t>
      </w:r>
      <w:r w:rsidR="007D7B57">
        <w:t>(A)</w:t>
      </w:r>
      <w:r w:rsidR="007D7B57">
        <w:rPr>
          <w:rFonts w:hint="eastAsia"/>
        </w:rPr>
        <w:t>因</w:t>
      </w:r>
    </w:p>
    <w:p w14:paraId="44C16F1A" w14:textId="77777777" w:rsidR="007D7B57" w:rsidRDefault="007D7B57" w:rsidP="007D7B57">
      <w:pPr>
        <w:pStyle w:val="Normalc1c85089-a0ee-4d90-8a50-b99b0b1dcf48"/>
        <w:tabs>
          <w:tab w:val="left" w:pos="420"/>
        </w:tabs>
        <w:ind w:leftChars="64" w:left="154" w:firstLineChars="500" w:firstLine="1200"/>
      </w:pPr>
      <w:r>
        <w:rPr>
          <w:rFonts w:hint="eastAsia"/>
        </w:rPr>
        <w:t>為當時的人很崇洋媚外</w:t>
      </w:r>
      <w:r>
        <w:t xml:space="preserve">　</w:t>
      </w:r>
      <w:r>
        <w:t>(B)</w:t>
      </w:r>
      <w:r>
        <w:rPr>
          <w:rFonts w:hint="eastAsia"/>
        </w:rPr>
        <w:t>自己性情過於古怪不合群</w:t>
      </w:r>
      <w:r>
        <w:t xml:space="preserve">　</w:t>
      </w:r>
      <w:r>
        <w:t>(C)</w:t>
      </w:r>
      <w:r>
        <w:rPr>
          <w:rFonts w:hint="eastAsia"/>
        </w:rPr>
        <w:t>自己的天分比不上瓦格涅</w:t>
      </w:r>
      <w:r>
        <w:t xml:space="preserve">　</w:t>
      </w:r>
      <w:r>
        <w:t>(D)</w:t>
      </w:r>
      <w:r>
        <w:rPr>
          <w:rFonts w:hint="eastAsia"/>
        </w:rPr>
        <w:t>瓦格涅有流傳後</w:t>
      </w:r>
    </w:p>
    <w:p w14:paraId="7CDE2A7B" w14:textId="457C186A" w:rsidR="007D7B57" w:rsidRDefault="007D7B57" w:rsidP="007D7B57">
      <w:pPr>
        <w:pStyle w:val="Normalc1c85089-a0ee-4d90-8a50-b99b0b1dcf48"/>
        <w:tabs>
          <w:tab w:val="left" w:pos="420"/>
        </w:tabs>
        <w:ind w:leftChars="64" w:left="154" w:firstLineChars="500" w:firstLine="1200"/>
      </w:pPr>
      <w:r>
        <w:rPr>
          <w:rFonts w:hint="eastAsia"/>
        </w:rPr>
        <w:t>世的作品</w:t>
      </w:r>
    </w:p>
    <w:p w14:paraId="3B95B576" w14:textId="01D5BEE4" w:rsidR="007D7B57" w:rsidRDefault="003C0767" w:rsidP="00F60CC5">
      <w:pPr>
        <w:pStyle w:val="Normal045"/>
        <w:snapToGrid w:val="0"/>
        <w:spacing w:before="80"/>
        <w:textAlignment w:val="center"/>
        <w:rPr>
          <w:kern w:val="2"/>
          <w:szCs w:val="22"/>
        </w:rPr>
      </w:pPr>
      <w:bookmarkStart w:id="24" w:name="QQ221114000193_1_H"/>
      <w:bookmarkStart w:id="25" w:name="QQ221114000193"/>
      <w:r>
        <w:rPr>
          <w:rFonts w:asciiTheme="majorEastAsia" w:eastAsiaTheme="majorEastAsia" w:hAnsiTheme="majorEastAsia"/>
        </w:rPr>
        <w:t>1</w:t>
      </w:r>
      <w:r w:rsidR="005520BB">
        <w:rPr>
          <w:rFonts w:asciiTheme="majorEastAsia" w:eastAsiaTheme="majorEastAsia" w:hAnsiTheme="majorEastAsia"/>
        </w:rPr>
        <w:t>8</w:t>
      </w:r>
      <w:r w:rsidRPr="00B14BBF">
        <w:rPr>
          <w:rFonts w:asciiTheme="majorEastAsia" w:eastAsiaTheme="majorEastAsia" w:hAnsiTheme="majorEastAsia"/>
        </w:rPr>
        <w:t>.</w:t>
      </w:r>
      <w:r>
        <w:rPr>
          <w:rFonts w:asciiTheme="majorEastAsia" w:eastAsiaTheme="majorEastAsia" w:hAnsiTheme="majorEastAsia" w:hint="eastAsia"/>
        </w:rPr>
        <w:t xml:space="preserve">（ </w:t>
      </w:r>
      <w:r w:rsidR="00EF16BE"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</w:rPr>
        <w:t xml:space="preserve"> </w:t>
      </w:r>
      <w:r w:rsidRPr="00B14BBF">
        <w:rPr>
          <w:rFonts w:asciiTheme="majorEastAsia" w:eastAsiaTheme="majorEastAsia" w:hAnsiTheme="majorEastAsia"/>
        </w:rPr>
        <w:t>）</w:t>
      </w:r>
      <w:r w:rsidR="007D7B57" w:rsidRPr="00155DF1">
        <w:rPr>
          <w:rFonts w:hint="eastAsia"/>
          <w:kern w:val="2"/>
          <w:szCs w:val="22"/>
        </w:rPr>
        <w:t>張愛玲</w:t>
      </w:r>
      <w:r w:rsidR="007D7B57">
        <w:rPr>
          <w:rFonts w:hint="eastAsia"/>
          <w:kern w:val="2"/>
          <w:szCs w:val="22"/>
        </w:rPr>
        <w:t>在</w:t>
      </w:r>
      <w:r w:rsidR="007D7B57">
        <w:rPr>
          <w:rFonts w:hint="eastAsia"/>
          <w:kern w:val="2"/>
        </w:rPr>
        <w:t>〈天才夢〉一文中，提及</w:t>
      </w:r>
      <w:r w:rsidR="007D7B57" w:rsidRPr="00155DF1">
        <w:rPr>
          <w:rFonts w:hint="eastAsia"/>
          <w:kern w:val="2"/>
          <w:szCs w:val="22"/>
        </w:rPr>
        <w:t>「</w:t>
      </w:r>
      <w:r w:rsidR="007D7B57">
        <w:rPr>
          <w:rFonts w:hint="eastAsia"/>
          <w:kern w:val="2"/>
          <w:szCs w:val="22"/>
        </w:rPr>
        <w:t>生命是一襲華美的袍，爬滿了蝨子</w:t>
      </w:r>
      <w:r w:rsidR="007D7B57" w:rsidRPr="00155DF1">
        <w:rPr>
          <w:rFonts w:hint="eastAsia"/>
          <w:kern w:val="2"/>
          <w:szCs w:val="22"/>
        </w:rPr>
        <w:t>」</w:t>
      </w:r>
      <w:r w:rsidR="007D7B57">
        <w:rPr>
          <w:rFonts w:hint="eastAsia"/>
          <w:kern w:val="2"/>
          <w:szCs w:val="22"/>
        </w:rPr>
        <w:t>，下列選項何者</w:t>
      </w:r>
      <w:r w:rsidR="007D7B57" w:rsidRPr="001C5A5B">
        <w:rPr>
          <w:rFonts w:hint="eastAsia"/>
          <w:kern w:val="2"/>
          <w:szCs w:val="22"/>
          <w:u w:val="double"/>
        </w:rPr>
        <w:t>無法</w:t>
      </w:r>
      <w:r w:rsidR="007D7B57">
        <w:rPr>
          <w:rFonts w:hint="eastAsia"/>
          <w:kern w:val="2"/>
          <w:szCs w:val="22"/>
        </w:rPr>
        <w:t>與其中的</w:t>
      </w:r>
    </w:p>
    <w:p w14:paraId="55015ABE" w14:textId="77777777" w:rsidR="00D40E4A" w:rsidRDefault="007D7B57" w:rsidP="00D40E4A">
      <w:pPr>
        <w:pStyle w:val="Normal045"/>
        <w:snapToGrid w:val="0"/>
        <w:spacing w:before="80"/>
        <w:ind w:leftChars="64" w:left="154" w:firstLineChars="400" w:firstLine="960"/>
        <w:textAlignment w:val="center"/>
      </w:pPr>
      <w:r>
        <w:rPr>
          <w:rFonts w:hint="eastAsia"/>
          <w:kern w:val="2"/>
          <w:szCs w:val="22"/>
        </w:rPr>
        <w:t>「蝨子」所代表的意涵互相呼應</w:t>
      </w:r>
      <w:r w:rsidRPr="00155DF1">
        <w:rPr>
          <w:rFonts w:hint="eastAsia"/>
          <w:kern w:val="2"/>
          <w:szCs w:val="22"/>
        </w:rPr>
        <w:t>？</w:t>
      </w:r>
      <w:r>
        <w:t xml:space="preserve">　</w:t>
      </w:r>
      <w:r>
        <w:t>(A)</w:t>
      </w:r>
      <w:bookmarkStart w:id="26" w:name="QQ220908001820_1_1"/>
      <w:r>
        <w:rPr>
          <w:rFonts w:hint="eastAsia"/>
          <w:kern w:val="2"/>
          <w:szCs w:val="22"/>
        </w:rPr>
        <w:t>在沒有人與人交接的場合，我充滿了生活的歡悅</w:t>
      </w:r>
      <w:bookmarkEnd w:id="26"/>
      <w:r>
        <w:rPr>
          <w:rFonts w:hint="eastAsia"/>
        </w:rPr>
        <w:t xml:space="preserve"> </w:t>
      </w:r>
      <w:r>
        <w:t xml:space="preserve"> (B)</w:t>
      </w:r>
      <w:r>
        <w:rPr>
          <w:rFonts w:hint="eastAsia"/>
        </w:rPr>
        <w:t>我怕上理髮</w:t>
      </w:r>
    </w:p>
    <w:p w14:paraId="512065AC" w14:textId="018E1464" w:rsidR="00D40E4A" w:rsidRDefault="007D7B57" w:rsidP="00D40E4A">
      <w:pPr>
        <w:pStyle w:val="Normal045"/>
        <w:snapToGrid w:val="0"/>
        <w:spacing w:before="80"/>
        <w:ind w:leftChars="64" w:left="154" w:firstLineChars="500" w:firstLine="1200"/>
        <w:textAlignment w:val="center"/>
      </w:pPr>
      <w:r>
        <w:rPr>
          <w:rFonts w:hint="eastAsia"/>
        </w:rPr>
        <w:lastRenderedPageBreak/>
        <w:t>店，怕</w:t>
      </w:r>
      <w:r w:rsidR="00A55740">
        <w:rPr>
          <w:rFonts w:hint="eastAsia"/>
        </w:rPr>
        <w:t>見</w:t>
      </w:r>
      <w:r>
        <w:rPr>
          <w:rFonts w:hint="eastAsia"/>
        </w:rPr>
        <w:t>客，怕給裁縫試衣裳</w:t>
      </w:r>
      <w:r>
        <w:rPr>
          <w:rFonts w:hint="eastAsia"/>
        </w:rPr>
        <w:t xml:space="preserve"> </w:t>
      </w:r>
      <w:r>
        <w:t xml:space="preserve"> (C)</w:t>
      </w:r>
      <w:bookmarkStart w:id="27" w:name="QQ220908001820_1_3"/>
      <w:r>
        <w:rPr>
          <w:rFonts w:hint="eastAsia"/>
        </w:rPr>
        <w:t>當我彈奏鋼琴時，我想像那八個音符有不同的個性，穿戴了鮮豔的衣</w:t>
      </w:r>
    </w:p>
    <w:p w14:paraId="3E0BFCBA" w14:textId="4DF1D25F" w:rsidR="007D7B57" w:rsidRDefault="007D7B57" w:rsidP="00D40E4A">
      <w:pPr>
        <w:pStyle w:val="Normal045"/>
        <w:snapToGrid w:val="0"/>
        <w:spacing w:before="80"/>
        <w:ind w:leftChars="64" w:left="154" w:firstLineChars="500" w:firstLine="1200"/>
        <w:textAlignment w:val="center"/>
        <w:rPr>
          <w:kern w:val="2"/>
          <w:szCs w:val="22"/>
        </w:rPr>
      </w:pPr>
      <w:r>
        <w:rPr>
          <w:rFonts w:hint="eastAsia"/>
        </w:rPr>
        <w:t>帽攜手舞蹈</w:t>
      </w:r>
      <w:r>
        <w:t xml:space="preserve">　</w:t>
      </w:r>
      <w:bookmarkEnd w:id="27"/>
      <w:r>
        <w:t>(D)</w:t>
      </w:r>
      <w:r>
        <w:rPr>
          <w:rFonts w:hint="eastAsia"/>
          <w:kern w:val="2"/>
          <w:szCs w:val="22"/>
        </w:rPr>
        <w:t>我天天乘黃包車上醫院打針，接連三個月，仍然不認識那條路</w:t>
      </w:r>
    </w:p>
    <w:p w14:paraId="4D3AC29B" w14:textId="70259644" w:rsidR="00B57C7B" w:rsidRDefault="000E2456" w:rsidP="00B57C7B">
      <w:pPr>
        <w:pStyle w:val="Normal059"/>
        <w:snapToGrid w:val="0"/>
        <w:spacing w:before="80"/>
        <w:textAlignment w:val="center"/>
        <w:rPr>
          <w:kern w:val="2"/>
        </w:rPr>
      </w:pPr>
      <w:bookmarkStart w:id="28" w:name="QQ221114000182_1_H"/>
      <w:bookmarkStart w:id="29" w:name="QQ221114000182"/>
      <w:r>
        <w:rPr>
          <w:rFonts w:asciiTheme="majorEastAsia" w:eastAsiaTheme="majorEastAsia" w:hAnsiTheme="majorEastAsia"/>
        </w:rPr>
        <w:t>1</w:t>
      </w:r>
      <w:r w:rsidR="005520BB">
        <w:rPr>
          <w:rFonts w:asciiTheme="majorEastAsia" w:eastAsiaTheme="majorEastAsia" w:hAnsiTheme="majorEastAsia"/>
        </w:rPr>
        <w:t>9</w:t>
      </w:r>
      <w:r w:rsidR="00B57C7B" w:rsidRPr="002420A5">
        <w:rPr>
          <w:rFonts w:asciiTheme="majorEastAsia" w:eastAsiaTheme="majorEastAsia" w:hAnsiTheme="majorEastAsia"/>
        </w:rPr>
        <w:t>.</w:t>
      </w:r>
      <w:r w:rsidR="002A1962" w:rsidRPr="00B14BBF">
        <w:rPr>
          <w:rFonts w:asciiTheme="majorEastAsia" w:eastAsiaTheme="majorEastAsia" w:hAnsiTheme="majorEastAsia"/>
        </w:rPr>
        <w:t>（</w:t>
      </w:r>
      <w:r w:rsidR="002A1962">
        <w:rPr>
          <w:rFonts w:asciiTheme="majorEastAsia" w:eastAsiaTheme="majorEastAsia" w:hAnsiTheme="majorEastAsia" w:hint="eastAsia"/>
        </w:rPr>
        <w:t xml:space="preserve"> </w:t>
      </w:r>
      <w:r w:rsidR="00EF16BE">
        <w:rPr>
          <w:rFonts w:asciiTheme="majorEastAsia" w:eastAsiaTheme="majorEastAsia" w:hAnsiTheme="majorEastAsia" w:hint="eastAsia"/>
        </w:rPr>
        <w:t xml:space="preserve"> </w:t>
      </w:r>
      <w:r w:rsidR="002A1962">
        <w:rPr>
          <w:rFonts w:asciiTheme="majorEastAsia" w:eastAsiaTheme="majorEastAsia" w:hAnsiTheme="majorEastAsia" w:hint="eastAsia"/>
        </w:rPr>
        <w:t xml:space="preserve"> </w:t>
      </w:r>
      <w:r w:rsidR="002A1962" w:rsidRPr="00B14BBF">
        <w:rPr>
          <w:rFonts w:asciiTheme="majorEastAsia" w:eastAsiaTheme="majorEastAsia" w:hAnsiTheme="majorEastAsia"/>
        </w:rPr>
        <w:t>）</w:t>
      </w:r>
      <w:r w:rsidR="00B57C7B">
        <w:rPr>
          <w:rFonts w:hint="eastAsia"/>
          <w:kern w:val="2"/>
        </w:rPr>
        <w:t>《論語．八佾》：「〈關雎〉樂而不淫，哀而不傷。」「樂而不淫」意指快樂卻不過分踰矩。下列何句最能</w:t>
      </w:r>
    </w:p>
    <w:p w14:paraId="62489963" w14:textId="77777777" w:rsidR="00B57C7B" w:rsidRDefault="00B57C7B" w:rsidP="00B57C7B">
      <w:pPr>
        <w:pStyle w:val="Normal059"/>
        <w:snapToGrid w:val="0"/>
        <w:spacing w:before="80"/>
        <w:ind w:leftChars="64" w:left="154" w:firstLineChars="500" w:firstLine="1200"/>
        <w:textAlignment w:val="center"/>
      </w:pPr>
      <w:r>
        <w:rPr>
          <w:rFonts w:hint="eastAsia"/>
          <w:kern w:val="2"/>
        </w:rPr>
        <w:t>體現「樂而不淫」？</w:t>
      </w:r>
      <w:r>
        <w:t xml:space="preserve">　</w:t>
      </w:r>
      <w:bookmarkEnd w:id="28"/>
      <w:r>
        <w:t>(A)</w:t>
      </w:r>
      <w:bookmarkStart w:id="30" w:name="QQ221114000182_1_1"/>
      <w:r>
        <w:rPr>
          <w:rFonts w:hint="eastAsia"/>
          <w:kern w:val="2"/>
        </w:rPr>
        <w:t>參差荇菜，左右流之</w:t>
      </w:r>
      <w:r>
        <w:t xml:space="preserve">　</w:t>
      </w:r>
      <w:bookmarkEnd w:id="30"/>
      <w:r>
        <w:t>(B)</w:t>
      </w:r>
      <w:bookmarkStart w:id="31" w:name="QQ221114000182_1_2"/>
      <w:r>
        <w:rPr>
          <w:rFonts w:hint="eastAsia"/>
          <w:kern w:val="2"/>
        </w:rPr>
        <w:t>求之不得，寤寐思服</w:t>
      </w:r>
      <w:r>
        <w:t xml:space="preserve">　</w:t>
      </w:r>
      <w:bookmarkEnd w:id="31"/>
      <w:r>
        <w:t>(C)</w:t>
      </w:r>
      <w:bookmarkStart w:id="32" w:name="QQ221114000182_1_3"/>
      <w:r>
        <w:rPr>
          <w:rFonts w:hint="eastAsia"/>
          <w:kern w:val="2"/>
        </w:rPr>
        <w:t>悠哉悠哉，輾轉反側</w:t>
      </w:r>
      <w:r>
        <w:t xml:space="preserve">　</w:t>
      </w:r>
      <w:bookmarkEnd w:id="32"/>
      <w:r>
        <w:t>(D)</w:t>
      </w:r>
      <w:bookmarkStart w:id="33" w:name="QQ221114000182_1_4"/>
    </w:p>
    <w:p w14:paraId="01DF6124" w14:textId="43E2D113" w:rsidR="00B57C7B" w:rsidRDefault="00B57C7B" w:rsidP="00B57C7B">
      <w:pPr>
        <w:pStyle w:val="Normal059"/>
        <w:snapToGrid w:val="0"/>
        <w:spacing w:before="80"/>
        <w:ind w:leftChars="64" w:left="154" w:firstLineChars="500" w:firstLine="1200"/>
        <w:textAlignment w:val="center"/>
        <w:rPr>
          <w:kern w:val="2"/>
        </w:rPr>
      </w:pPr>
      <w:r>
        <w:rPr>
          <w:rFonts w:hint="eastAsia"/>
          <w:kern w:val="2"/>
        </w:rPr>
        <w:t>窈窕淑女，琴瑟友之</w:t>
      </w:r>
      <w:bookmarkEnd w:id="29"/>
      <w:bookmarkEnd w:id="33"/>
    </w:p>
    <w:p w14:paraId="7FF6A7D2" w14:textId="19DA41B8" w:rsidR="00524B4A" w:rsidRDefault="005520BB" w:rsidP="00F60CC5">
      <w:pPr>
        <w:pStyle w:val="Normal056"/>
        <w:snapToGrid w:val="0"/>
        <w:spacing w:before="80"/>
        <w:textAlignment w:val="center"/>
        <w:rPr>
          <w:kern w:val="2"/>
          <w:szCs w:val="22"/>
        </w:rPr>
      </w:pPr>
      <w:bookmarkStart w:id="34" w:name="QQ220908001943_1_H"/>
      <w:bookmarkStart w:id="35" w:name="QQ220908001943"/>
      <w:bookmarkEnd w:id="24"/>
      <w:bookmarkEnd w:id="25"/>
      <w:r>
        <w:rPr>
          <w:rFonts w:asciiTheme="majorEastAsia" w:eastAsiaTheme="majorEastAsia" w:hAnsiTheme="majorEastAsia"/>
        </w:rPr>
        <w:t>20</w:t>
      </w:r>
      <w:r w:rsidR="00722748" w:rsidRPr="00B14BBF">
        <w:rPr>
          <w:rFonts w:asciiTheme="majorEastAsia" w:eastAsiaTheme="majorEastAsia" w:hAnsiTheme="majorEastAsia" w:hint="eastAsia"/>
        </w:rPr>
        <w:t>.</w:t>
      </w:r>
      <w:r w:rsidR="00722748" w:rsidRPr="00B14BBF">
        <w:rPr>
          <w:rFonts w:asciiTheme="majorEastAsia" w:eastAsiaTheme="majorEastAsia" w:hAnsiTheme="majorEastAsia"/>
        </w:rPr>
        <w:t>（</w:t>
      </w:r>
      <w:r w:rsidR="00722748">
        <w:rPr>
          <w:rFonts w:asciiTheme="majorEastAsia" w:eastAsiaTheme="majorEastAsia" w:hAnsiTheme="majorEastAsia" w:hint="eastAsia"/>
        </w:rPr>
        <w:t xml:space="preserve"> </w:t>
      </w:r>
      <w:r w:rsidR="00EF16BE">
        <w:rPr>
          <w:rFonts w:asciiTheme="majorEastAsia" w:eastAsiaTheme="majorEastAsia" w:hAnsiTheme="majorEastAsia" w:hint="eastAsia"/>
        </w:rPr>
        <w:t xml:space="preserve"> </w:t>
      </w:r>
      <w:r w:rsidR="00722748">
        <w:rPr>
          <w:rFonts w:asciiTheme="majorEastAsia" w:eastAsiaTheme="majorEastAsia" w:hAnsiTheme="majorEastAsia" w:hint="eastAsia"/>
        </w:rPr>
        <w:t xml:space="preserve"> </w:t>
      </w:r>
      <w:r w:rsidR="00722748" w:rsidRPr="00B14BBF">
        <w:rPr>
          <w:rFonts w:asciiTheme="majorEastAsia" w:eastAsiaTheme="majorEastAsia" w:hAnsiTheme="majorEastAsia"/>
        </w:rPr>
        <w:t>）</w:t>
      </w:r>
      <w:r w:rsidR="007D7B57" w:rsidRPr="00566BB3">
        <w:rPr>
          <w:rFonts w:hint="eastAsia"/>
          <w:kern w:val="2"/>
          <w:szCs w:val="22"/>
        </w:rPr>
        <w:t>下列關於〈關雎〉一詩的結局，何者說明正確？</w:t>
      </w:r>
      <w:r w:rsidR="007D7B57">
        <w:t xml:space="preserve">　</w:t>
      </w:r>
      <w:bookmarkEnd w:id="34"/>
      <w:r w:rsidR="007D7B57">
        <w:t>(A)</w:t>
      </w:r>
      <w:bookmarkStart w:id="36" w:name="QQ220908001943_1_1"/>
      <w:r w:rsidR="007D7B57" w:rsidRPr="00566BB3">
        <w:rPr>
          <w:rFonts w:hint="eastAsia"/>
          <w:kern w:val="2"/>
          <w:szCs w:val="22"/>
        </w:rPr>
        <w:t>透過想像描繪出兩人琴瑟和鳴的幸福畫面</w:t>
      </w:r>
      <w:r w:rsidR="007D7B57">
        <w:t xml:space="preserve">　</w:t>
      </w:r>
      <w:bookmarkEnd w:id="36"/>
      <w:r w:rsidR="007D7B57">
        <w:t>(B)</w:t>
      </w:r>
      <w:bookmarkStart w:id="37" w:name="QQ220908001943_1_2"/>
      <w:r w:rsidR="007D7B57" w:rsidRPr="00566BB3">
        <w:rPr>
          <w:rFonts w:hint="eastAsia"/>
          <w:kern w:val="2"/>
          <w:szCs w:val="22"/>
        </w:rPr>
        <w:t>在夢</w:t>
      </w:r>
    </w:p>
    <w:p w14:paraId="78FDD25D" w14:textId="77777777" w:rsidR="00524B4A" w:rsidRDefault="007D7B57" w:rsidP="00524B4A">
      <w:pPr>
        <w:pStyle w:val="Normal056"/>
        <w:snapToGrid w:val="0"/>
        <w:spacing w:before="80"/>
        <w:ind w:leftChars="64" w:left="154" w:firstLineChars="500" w:firstLine="1200"/>
        <w:textAlignment w:val="center"/>
        <w:rPr>
          <w:kern w:val="2"/>
          <w:szCs w:val="22"/>
        </w:rPr>
      </w:pPr>
      <w:r w:rsidRPr="00566BB3">
        <w:rPr>
          <w:rFonts w:hint="eastAsia"/>
          <w:kern w:val="2"/>
          <w:szCs w:val="22"/>
        </w:rPr>
        <w:t>中受到女子拒絕，以致男子猶豫不決</w:t>
      </w:r>
      <w:r>
        <w:t xml:space="preserve">　</w:t>
      </w:r>
      <w:bookmarkEnd w:id="37"/>
      <w:r>
        <w:t>(C)</w:t>
      </w:r>
      <w:bookmarkStart w:id="38" w:name="QQ220908001943_1_3"/>
      <w:r w:rsidRPr="00566BB3">
        <w:rPr>
          <w:rFonts w:hint="eastAsia"/>
          <w:kern w:val="2"/>
          <w:szCs w:val="22"/>
        </w:rPr>
        <w:t>女子與他人婚嫁，男子仍獻上真心的祝福</w:t>
      </w:r>
      <w:r>
        <w:t xml:space="preserve">　</w:t>
      </w:r>
      <w:bookmarkEnd w:id="38"/>
      <w:r>
        <w:t>(D)</w:t>
      </w:r>
      <w:bookmarkStart w:id="39" w:name="QQ220908001943_1_4"/>
      <w:r w:rsidRPr="00566BB3">
        <w:rPr>
          <w:rFonts w:hint="eastAsia"/>
          <w:kern w:val="2"/>
          <w:szCs w:val="22"/>
        </w:rPr>
        <w:t>女子接受了男子</w:t>
      </w:r>
    </w:p>
    <w:p w14:paraId="755CDD39" w14:textId="73C9AD50" w:rsidR="00B57C7B" w:rsidRDefault="007D7B57" w:rsidP="001A58F1">
      <w:pPr>
        <w:pStyle w:val="Normal056"/>
        <w:snapToGrid w:val="0"/>
        <w:spacing w:before="80"/>
        <w:ind w:leftChars="64" w:left="154" w:firstLineChars="500" w:firstLine="1200"/>
        <w:textAlignment w:val="center"/>
        <w:rPr>
          <w:kern w:val="2"/>
          <w:szCs w:val="22"/>
        </w:rPr>
      </w:pPr>
      <w:r w:rsidRPr="00566BB3">
        <w:rPr>
          <w:rFonts w:hint="eastAsia"/>
          <w:kern w:val="2"/>
          <w:szCs w:val="22"/>
        </w:rPr>
        <w:t>情意，兩人決定長相廝守</w:t>
      </w:r>
      <w:bookmarkEnd w:id="35"/>
      <w:bookmarkEnd w:id="39"/>
    </w:p>
    <w:p w14:paraId="1302CFFE" w14:textId="67101E9E" w:rsidR="006E6191" w:rsidRDefault="00A430CE" w:rsidP="006E6191">
      <w:pPr>
        <w:pStyle w:val="Normalc1c85089-a0ee-4d90-8a50-b99b0b1dcf48"/>
        <w:tabs>
          <w:tab w:val="left" w:pos="420"/>
        </w:tabs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/>
          <w:color w:val="000000" w:themeColor="text1"/>
          <w:szCs w:val="24"/>
        </w:rPr>
        <w:t>2</w:t>
      </w:r>
      <w:r w:rsidR="005520BB">
        <w:rPr>
          <w:rFonts w:asciiTheme="majorEastAsia" w:eastAsiaTheme="majorEastAsia" w:hAnsiTheme="majorEastAsia"/>
          <w:color w:val="000000" w:themeColor="text1"/>
          <w:szCs w:val="24"/>
        </w:rPr>
        <w:t>1</w:t>
      </w:r>
      <w:r w:rsidRPr="00CB76AC">
        <w:rPr>
          <w:rFonts w:asciiTheme="majorEastAsia" w:eastAsiaTheme="majorEastAsia" w:hAnsiTheme="majorEastAsia" w:hint="eastAsia"/>
          <w:color w:val="000000" w:themeColor="text1"/>
          <w:szCs w:val="24"/>
        </w:rPr>
        <w:t>.</w:t>
      </w:r>
      <w:r w:rsidRPr="00CB76AC">
        <w:rPr>
          <w:rFonts w:asciiTheme="majorEastAsia" w:eastAsiaTheme="majorEastAsia" w:hAnsiTheme="majorEastAsia"/>
          <w:color w:val="000000" w:themeColor="text1"/>
        </w:rPr>
        <w:t>（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EF16BE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Pr="00CB76AC">
        <w:rPr>
          <w:rFonts w:asciiTheme="majorEastAsia" w:eastAsiaTheme="majorEastAsia" w:hAnsiTheme="majorEastAsia"/>
          <w:color w:val="000000" w:themeColor="text1"/>
        </w:rPr>
        <w:t>）</w:t>
      </w:r>
      <w:r w:rsidR="006E6191" w:rsidRPr="00566BB3">
        <w:rPr>
          <w:rFonts w:hint="eastAsia"/>
        </w:rPr>
        <w:t>〈漁父〉</w:t>
      </w:r>
      <w:r w:rsidR="006E6191">
        <w:rPr>
          <w:rFonts w:asciiTheme="majorEastAsia" w:eastAsiaTheme="majorEastAsia" w:hAnsiTheme="majorEastAsia" w:hint="eastAsia"/>
          <w:color w:val="000000" w:themeColor="text1"/>
        </w:rPr>
        <w:t>一文中，漁父在最後留下「滄浪之水清兮，可以濯吾纓；滄浪之水濁兮，可以濯吾足」</w:t>
      </w:r>
      <w:r w:rsidR="00A55740">
        <w:rPr>
          <w:rFonts w:asciiTheme="majorEastAsia" w:eastAsiaTheme="majorEastAsia" w:hAnsiTheme="majorEastAsia" w:hint="eastAsia"/>
          <w:color w:val="000000" w:themeColor="text1"/>
        </w:rPr>
        <w:t>之語</w:t>
      </w:r>
      <w:r w:rsidR="006E6191">
        <w:rPr>
          <w:rFonts w:asciiTheme="majorEastAsia" w:eastAsiaTheme="majorEastAsia" w:hAnsiTheme="majorEastAsia" w:hint="eastAsia"/>
          <w:color w:val="000000" w:themeColor="text1"/>
        </w:rPr>
        <w:t>，其</w:t>
      </w:r>
    </w:p>
    <w:p w14:paraId="6DF206A2" w14:textId="77777777" w:rsidR="006E6191" w:rsidRDefault="006E6191" w:rsidP="006E6191">
      <w:pPr>
        <w:pStyle w:val="Normalc1c85089-a0ee-4d90-8a50-b99b0b1dcf48"/>
        <w:tabs>
          <w:tab w:val="left" w:pos="420"/>
        </w:tabs>
        <w:ind w:leftChars="64" w:left="154" w:firstLineChars="500" w:firstLine="1200"/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>意涵與下列何者相近？</w:t>
      </w:r>
      <w:r w:rsidRPr="00CE5652">
        <w:rPr>
          <w:rFonts w:asciiTheme="majorEastAsia" w:eastAsiaTheme="majorEastAsia" w:hAnsiTheme="majorEastAsia" w:hint="eastAsia"/>
          <w:color w:val="000000" w:themeColor="text1"/>
        </w:rPr>
        <w:t xml:space="preserve">　(Ａ)</w:t>
      </w:r>
      <w:r>
        <w:rPr>
          <w:rFonts w:asciiTheme="majorEastAsia" w:eastAsiaTheme="majorEastAsia" w:hAnsiTheme="majorEastAsia" w:hint="eastAsia"/>
          <w:color w:val="000000" w:themeColor="text1"/>
        </w:rPr>
        <w:t>黃鐘毀棄，瓦釜雷鳴；讒人高張，賢士無名</w:t>
      </w:r>
      <w:r w:rsidRPr="00CE5652">
        <w:rPr>
          <w:rFonts w:asciiTheme="majorEastAsia" w:eastAsiaTheme="majorEastAsia" w:hAnsiTheme="majorEastAsia" w:hint="eastAsia"/>
          <w:color w:val="000000" w:themeColor="text1"/>
        </w:rPr>
        <w:t xml:space="preserve">　(Ｂ)</w:t>
      </w:r>
      <w:r>
        <w:rPr>
          <w:rFonts w:asciiTheme="majorEastAsia" w:eastAsiaTheme="majorEastAsia" w:hAnsiTheme="majorEastAsia" w:hint="eastAsia"/>
          <w:color w:val="000000" w:themeColor="text1"/>
        </w:rPr>
        <w:t>用之則行，舍之則藏</w:t>
      </w:r>
      <w:r w:rsidRPr="00CE5652">
        <w:rPr>
          <w:rFonts w:asciiTheme="majorEastAsia" w:eastAsiaTheme="majorEastAsia" w:hAnsiTheme="majorEastAsia" w:hint="eastAsia"/>
          <w:color w:val="000000" w:themeColor="text1"/>
        </w:rPr>
        <w:t xml:space="preserve">　(Ｃ)</w:t>
      </w:r>
    </w:p>
    <w:p w14:paraId="25F19BC3" w14:textId="1A6918F8" w:rsidR="006E6191" w:rsidRDefault="006E6191" w:rsidP="006E6191">
      <w:pPr>
        <w:pStyle w:val="Normalc1c85089-a0ee-4d90-8a50-b99b0b1dcf48"/>
        <w:tabs>
          <w:tab w:val="left" w:pos="420"/>
        </w:tabs>
        <w:ind w:leftChars="64" w:left="154" w:firstLineChars="500" w:firstLine="1200"/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>居廟堂之高，則憂其民；處江湖之遠，則憂其君</w:t>
      </w:r>
      <w:r w:rsidRPr="00CE5652">
        <w:rPr>
          <w:rFonts w:asciiTheme="majorEastAsia" w:eastAsiaTheme="majorEastAsia" w:hAnsiTheme="majorEastAsia" w:hint="eastAsia"/>
          <w:color w:val="000000" w:themeColor="text1"/>
        </w:rPr>
        <w:t xml:space="preserve">　(Ｄ)</w:t>
      </w:r>
      <w:r>
        <w:rPr>
          <w:rFonts w:asciiTheme="majorEastAsia" w:eastAsiaTheme="majorEastAsia" w:hAnsiTheme="majorEastAsia" w:hint="eastAsia"/>
          <w:color w:val="000000" w:themeColor="text1"/>
        </w:rPr>
        <w:t>順木之天，以致其性</w:t>
      </w:r>
    </w:p>
    <w:p w14:paraId="540E194F" w14:textId="62414E1E" w:rsidR="008763D3" w:rsidRDefault="000E2456" w:rsidP="007A727C">
      <w:pPr>
        <w:pStyle w:val="Normal024"/>
        <w:snapToGrid w:val="0"/>
        <w:spacing w:before="80"/>
        <w:textAlignment w:val="center"/>
        <w:rPr>
          <w:kern w:val="2"/>
        </w:rPr>
      </w:pPr>
      <w:r>
        <w:rPr>
          <w:rFonts w:asciiTheme="majorEastAsia" w:eastAsiaTheme="majorEastAsia" w:hAnsiTheme="majorEastAsia"/>
        </w:rPr>
        <w:t>2</w:t>
      </w:r>
      <w:r w:rsidR="005520BB">
        <w:rPr>
          <w:rFonts w:asciiTheme="majorEastAsia" w:eastAsiaTheme="majorEastAsia" w:hAnsiTheme="majorEastAsia"/>
        </w:rPr>
        <w:t>2</w:t>
      </w:r>
      <w:r w:rsidRPr="00F72B7A">
        <w:rPr>
          <w:rFonts w:asciiTheme="majorEastAsia" w:eastAsiaTheme="majorEastAsia" w:hAnsiTheme="majorEastAsia" w:hint="eastAsia"/>
        </w:rPr>
        <w:t>.</w:t>
      </w:r>
      <w:r w:rsidR="001E5183">
        <w:rPr>
          <w:rFonts w:asciiTheme="majorEastAsia" w:eastAsiaTheme="majorEastAsia" w:hAnsiTheme="majorEastAsia" w:hint="eastAsia"/>
        </w:rPr>
        <w:t xml:space="preserve">（ </w:t>
      </w:r>
      <w:r w:rsidR="00EF16BE">
        <w:rPr>
          <w:rFonts w:asciiTheme="majorEastAsia" w:eastAsiaTheme="majorEastAsia" w:hAnsiTheme="majorEastAsia" w:hint="eastAsia"/>
        </w:rPr>
        <w:t xml:space="preserve"> </w:t>
      </w:r>
      <w:r w:rsidR="001E5183">
        <w:rPr>
          <w:rFonts w:asciiTheme="majorEastAsia" w:eastAsiaTheme="majorEastAsia" w:hAnsiTheme="majorEastAsia" w:hint="eastAsia"/>
        </w:rPr>
        <w:t xml:space="preserve"> </w:t>
      </w:r>
      <w:r w:rsidR="001E5183" w:rsidRPr="00B14BBF">
        <w:rPr>
          <w:rFonts w:asciiTheme="majorEastAsia" w:eastAsiaTheme="majorEastAsia" w:hAnsiTheme="majorEastAsia"/>
        </w:rPr>
        <w:t>）</w:t>
      </w:r>
      <w:r w:rsidR="007A727C">
        <w:rPr>
          <w:rFonts w:hint="eastAsia"/>
          <w:kern w:val="2"/>
        </w:rPr>
        <w:t>下列文句所描述的季節，何者與〈蒹葭〉一詩相同？</w:t>
      </w:r>
      <w:r w:rsidR="007A727C">
        <w:t xml:space="preserve">　</w:t>
      </w:r>
      <w:r w:rsidR="007A727C">
        <w:t>(A)</w:t>
      </w:r>
      <w:bookmarkStart w:id="40" w:name="QQ221115000111_1_1"/>
      <w:r w:rsidR="008763D3" w:rsidRPr="008763D3">
        <w:rPr>
          <w:rFonts w:hint="eastAsia"/>
          <w:kern w:val="2"/>
        </w:rPr>
        <w:t xml:space="preserve"> </w:t>
      </w:r>
      <w:r w:rsidR="008763D3">
        <w:rPr>
          <w:rFonts w:hint="eastAsia"/>
          <w:kern w:val="2"/>
        </w:rPr>
        <w:t>一年好景君須記，最是橙黃橘綠時</w:t>
      </w:r>
      <w:r w:rsidR="007A727C">
        <w:t xml:space="preserve">　</w:t>
      </w:r>
      <w:bookmarkEnd w:id="40"/>
      <w:r w:rsidR="007A727C">
        <w:t>(B)</w:t>
      </w:r>
      <w:bookmarkStart w:id="41" w:name="QQ221115000111_1_2"/>
      <w:r w:rsidR="007A727C">
        <w:rPr>
          <w:rFonts w:hint="eastAsia"/>
          <w:kern w:val="2"/>
        </w:rPr>
        <w:t>最是黃</w:t>
      </w:r>
    </w:p>
    <w:p w14:paraId="43B0EFD7" w14:textId="77777777" w:rsidR="008763D3" w:rsidRDefault="007A727C" w:rsidP="008763D3">
      <w:pPr>
        <w:pStyle w:val="Normal024"/>
        <w:snapToGrid w:val="0"/>
        <w:spacing w:before="80"/>
        <w:ind w:firstLineChars="550" w:firstLine="1320"/>
        <w:textAlignment w:val="center"/>
        <w:rPr>
          <w:kern w:val="2"/>
        </w:rPr>
      </w:pPr>
      <w:r>
        <w:rPr>
          <w:rFonts w:hint="eastAsia"/>
          <w:kern w:val="2"/>
        </w:rPr>
        <w:t>梅時節近，雨餘歸路有鳴蛙</w:t>
      </w:r>
      <w:r>
        <w:t xml:space="preserve">　</w:t>
      </w:r>
      <w:bookmarkEnd w:id="41"/>
      <w:r>
        <w:t>(C)</w:t>
      </w:r>
      <w:bookmarkStart w:id="42" w:name="QQ221115000111_1_3"/>
      <w:r w:rsidR="008763D3" w:rsidRPr="008763D3">
        <w:rPr>
          <w:rFonts w:hint="eastAsia"/>
          <w:kern w:val="2"/>
        </w:rPr>
        <w:t xml:space="preserve"> </w:t>
      </w:r>
      <w:r w:rsidR="008763D3">
        <w:rPr>
          <w:rFonts w:hint="eastAsia"/>
          <w:kern w:val="2"/>
        </w:rPr>
        <w:t>停車坐愛楓林晚，霜葉紅於二月花</w:t>
      </w:r>
      <w:r>
        <w:rPr>
          <w:rFonts w:hint="eastAsia"/>
        </w:rPr>
        <w:t xml:space="preserve">　</w:t>
      </w:r>
      <w:bookmarkEnd w:id="42"/>
      <w:r>
        <w:t>(D)</w:t>
      </w:r>
      <w:bookmarkStart w:id="43" w:name="QQ221115000111_1_4"/>
      <w:r w:rsidR="008763D3">
        <w:rPr>
          <w:rFonts w:hint="eastAsia"/>
          <w:kern w:val="2"/>
        </w:rPr>
        <w:t>千里鶯啼綠映紅，水村山郭酒</w:t>
      </w:r>
    </w:p>
    <w:p w14:paraId="6C0A8CA4" w14:textId="044E087E" w:rsidR="000E2456" w:rsidRDefault="008763D3" w:rsidP="008763D3">
      <w:pPr>
        <w:pStyle w:val="Normal024"/>
        <w:snapToGrid w:val="0"/>
        <w:spacing w:before="80"/>
        <w:ind w:firstLineChars="550" w:firstLine="1320"/>
        <w:textAlignment w:val="center"/>
      </w:pPr>
      <w:r>
        <w:rPr>
          <w:rFonts w:hint="eastAsia"/>
          <w:kern w:val="2"/>
        </w:rPr>
        <w:t>旗風</w:t>
      </w:r>
      <w:r w:rsidR="007A727C">
        <w:rPr>
          <w:rFonts w:hint="eastAsia"/>
        </w:rPr>
        <w:t xml:space="preserve">　</w:t>
      </w:r>
      <w:bookmarkEnd w:id="43"/>
    </w:p>
    <w:p w14:paraId="5907880A" w14:textId="14873620" w:rsidR="00524B4A" w:rsidRDefault="001E5183" w:rsidP="00F60CC5">
      <w:pPr>
        <w:pStyle w:val="Normal061"/>
        <w:snapToGrid w:val="0"/>
        <w:spacing w:before="80"/>
        <w:textAlignment w:val="center"/>
        <w:rPr>
          <w:kern w:val="2"/>
        </w:rPr>
      </w:pPr>
      <w:bookmarkStart w:id="44" w:name="QQ221114000202_1_H"/>
      <w:bookmarkStart w:id="45" w:name="QQ221114000202"/>
      <w:r>
        <w:rPr>
          <w:rFonts w:asciiTheme="majorEastAsia" w:eastAsiaTheme="majorEastAsia" w:hAnsiTheme="majorEastAsia"/>
        </w:rPr>
        <w:t>2</w:t>
      </w:r>
      <w:r w:rsidR="005520BB">
        <w:rPr>
          <w:rFonts w:asciiTheme="majorEastAsia" w:eastAsiaTheme="majorEastAsia" w:hAnsiTheme="majorEastAsia"/>
        </w:rPr>
        <w:t>3</w:t>
      </w:r>
      <w:r w:rsidRPr="002420A5">
        <w:rPr>
          <w:rFonts w:asciiTheme="majorEastAsia" w:eastAsiaTheme="majorEastAsia" w:hAnsiTheme="majorEastAsia"/>
        </w:rPr>
        <w:t>.</w:t>
      </w:r>
      <w:r w:rsidRPr="00B14BBF">
        <w:rPr>
          <w:rFonts w:asciiTheme="majorEastAsia" w:eastAsiaTheme="majorEastAsia" w:hAnsiTheme="majorEastAsia"/>
        </w:rPr>
        <w:t>（</w:t>
      </w:r>
      <w:r>
        <w:rPr>
          <w:rFonts w:asciiTheme="majorEastAsia" w:eastAsiaTheme="majorEastAsia" w:hAnsiTheme="majorEastAsia" w:hint="eastAsia"/>
        </w:rPr>
        <w:t xml:space="preserve"> </w:t>
      </w:r>
      <w:r w:rsidR="00EF16BE"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</w:rPr>
        <w:t xml:space="preserve"> </w:t>
      </w:r>
      <w:r w:rsidRPr="00B14BBF">
        <w:rPr>
          <w:rFonts w:asciiTheme="majorEastAsia" w:eastAsiaTheme="majorEastAsia" w:hAnsiTheme="majorEastAsia"/>
        </w:rPr>
        <w:t>）</w:t>
      </w:r>
      <w:r w:rsidR="007D7B57">
        <w:rPr>
          <w:rFonts w:asciiTheme="majorEastAsia" w:eastAsiaTheme="majorEastAsia" w:hAnsiTheme="majorEastAsia" w:hint="eastAsia"/>
        </w:rPr>
        <w:t>大雄</w:t>
      </w:r>
      <w:r w:rsidR="007D7B57">
        <w:rPr>
          <w:rFonts w:hint="eastAsia"/>
          <w:kern w:val="2"/>
        </w:rPr>
        <w:t>閱讀完〈天才夢〉一文，試著剖析張愛玲的人格特質，根據下段描述中母親對張愛玲的改造計畫，</w:t>
      </w:r>
    </w:p>
    <w:p w14:paraId="4C967BDF" w14:textId="682470C8" w:rsidR="007D7B57" w:rsidRPr="00524B4A" w:rsidRDefault="007D7B57" w:rsidP="00A94B60">
      <w:pPr>
        <w:pStyle w:val="Normal061"/>
        <w:snapToGrid w:val="0"/>
        <w:spacing w:before="80" w:line="400" w:lineRule="exact"/>
        <w:ind w:leftChars="64" w:left="154" w:firstLineChars="500" w:firstLine="1200"/>
        <w:textAlignment w:val="center"/>
        <w:rPr>
          <w:kern w:val="2"/>
        </w:rPr>
      </w:pPr>
      <w:r>
        <w:rPr>
          <w:rFonts w:hint="eastAsia"/>
          <w:kern w:val="2"/>
        </w:rPr>
        <w:t>推知她</w:t>
      </w:r>
      <w:r>
        <w:rPr>
          <w:rFonts w:hint="eastAsia"/>
          <w:b/>
          <w:kern w:val="2"/>
        </w:rPr>
        <w:t>應無</w:t>
      </w:r>
      <w:r>
        <w:rPr>
          <w:rFonts w:hint="eastAsia"/>
          <w:kern w:val="2"/>
        </w:rPr>
        <w:t>什麼樣的生活問題？</w:t>
      </w:r>
      <w:r w:rsidRPr="00396F2A">
        <w:rPr>
          <w:kern w:val="2"/>
        </w:rPr>
        <w:br/>
      </w:r>
      <w:r>
        <w:rPr>
          <w:rFonts w:hint="eastAsia"/>
          <w:kern w:val="2"/>
        </w:rPr>
        <w:t xml:space="preserve">　　</w:t>
      </w:r>
      <w:r>
        <w:rPr>
          <w:rFonts w:hint="eastAsia"/>
          <w:kern w:val="2"/>
        </w:rPr>
        <w:t xml:space="preserve"> </w:t>
      </w:r>
      <w:r>
        <w:rPr>
          <w:kern w:val="2"/>
        </w:rPr>
        <w:t xml:space="preserve">    </w:t>
      </w:r>
      <w:r w:rsidRPr="002420A5">
        <w:rPr>
          <w:rFonts w:ascii="楷體-繁" w:eastAsia="楷體-繁" w:hAnsi="楷體-繁" w:hint="eastAsia"/>
          <w:kern w:val="2"/>
        </w:rPr>
        <w:t>我母親給我兩年的時間學習適應環境。她教我煮飯；用肥皂粉洗衣；練習行路的姿勢；看人的</w:t>
      </w:r>
    </w:p>
    <w:p w14:paraId="4A97EB00" w14:textId="7A1770DA" w:rsidR="00B57C7B" w:rsidRDefault="007D7B57" w:rsidP="00A94B60">
      <w:pPr>
        <w:pStyle w:val="Normal061"/>
        <w:snapToGrid w:val="0"/>
        <w:spacing w:before="80" w:line="400" w:lineRule="exact"/>
        <w:ind w:leftChars="514" w:left="1234"/>
        <w:textAlignment w:val="center"/>
        <w:rPr>
          <w:kern w:val="2"/>
        </w:rPr>
      </w:pPr>
      <w:r w:rsidRPr="002420A5">
        <w:rPr>
          <w:rFonts w:ascii="楷體-繁" w:eastAsia="楷體-繁" w:hAnsi="楷體-繁" w:hint="eastAsia"/>
          <w:kern w:val="2"/>
        </w:rPr>
        <w:t>眼色；點燈後記得拉上窗簾；照鏡子研究面部神態；如果沒有幽默天才，千萬別說笑話</w:t>
      </w:r>
      <w:r>
        <w:rPr>
          <w:rFonts w:hint="eastAsia"/>
          <w:kern w:val="2"/>
        </w:rPr>
        <w:t>。</w:t>
      </w:r>
      <w:r>
        <w:rPr>
          <w:kern w:val="2"/>
        </w:rPr>
        <w:br/>
      </w:r>
      <w:bookmarkEnd w:id="44"/>
      <w:r>
        <w:t>(A)</w:t>
      </w:r>
      <w:bookmarkStart w:id="46" w:name="QQ221114000202_1_1"/>
      <w:r>
        <w:rPr>
          <w:rFonts w:hint="eastAsia"/>
          <w:kern w:val="2"/>
        </w:rPr>
        <w:t>儀態不佳</w:t>
      </w:r>
      <w:r>
        <w:t xml:space="preserve">　</w:t>
      </w:r>
      <w:bookmarkEnd w:id="46"/>
      <w:r>
        <w:t>(B)</w:t>
      </w:r>
      <w:bookmarkStart w:id="47" w:name="QQ221114000202_1_2"/>
      <w:r>
        <w:rPr>
          <w:rFonts w:hint="eastAsia"/>
          <w:kern w:val="2"/>
        </w:rPr>
        <w:t>不會做家務</w:t>
      </w:r>
      <w:r>
        <w:t xml:space="preserve">　</w:t>
      </w:r>
      <w:bookmarkEnd w:id="47"/>
      <w:r>
        <w:t>(C)</w:t>
      </w:r>
      <w:bookmarkStart w:id="48" w:name="QQ221114000202_1_3"/>
      <w:r>
        <w:rPr>
          <w:rFonts w:hint="eastAsia"/>
          <w:kern w:val="2"/>
        </w:rPr>
        <w:t>不善與人互動</w:t>
      </w:r>
      <w:r>
        <w:t xml:space="preserve">　</w:t>
      </w:r>
      <w:bookmarkEnd w:id="48"/>
      <w:r>
        <w:t>(D)</w:t>
      </w:r>
      <w:bookmarkStart w:id="49" w:name="QQ221114000202_1_4"/>
      <w:r>
        <w:rPr>
          <w:rFonts w:hint="eastAsia"/>
          <w:kern w:val="2"/>
        </w:rPr>
        <w:t>勢利且目中無人</w:t>
      </w:r>
      <w:bookmarkEnd w:id="45"/>
      <w:bookmarkEnd w:id="49"/>
    </w:p>
    <w:p w14:paraId="0C7FFEC6" w14:textId="43CEC5CF" w:rsidR="000E345F" w:rsidRDefault="000E345F" w:rsidP="000E345F">
      <w:pPr>
        <w:pStyle w:val="Normalc1c85089-a0ee-4d90-8a50-b99b0b1dcf48"/>
        <w:rPr>
          <w:rFonts w:asciiTheme="majorEastAsia" w:eastAsiaTheme="majorEastAsia" w:hAnsiTheme="majorEastAsia"/>
          <w:color w:val="000000" w:themeColor="text1"/>
        </w:rPr>
      </w:pPr>
      <w:r w:rsidRPr="00412477">
        <w:rPr>
          <w:rFonts w:asciiTheme="majorEastAsia" w:eastAsiaTheme="majorEastAsia" w:hAnsiTheme="majorEastAsia"/>
          <w:color w:val="000000" w:themeColor="text1"/>
          <w:szCs w:val="24"/>
        </w:rPr>
        <w:t>2</w:t>
      </w:r>
      <w:r w:rsidR="005520BB">
        <w:rPr>
          <w:rFonts w:asciiTheme="majorEastAsia" w:eastAsiaTheme="majorEastAsia" w:hAnsiTheme="majorEastAsia"/>
          <w:color w:val="000000" w:themeColor="text1"/>
          <w:szCs w:val="24"/>
        </w:rPr>
        <w:t>4</w:t>
      </w:r>
      <w:r w:rsidRPr="00412477">
        <w:rPr>
          <w:rFonts w:asciiTheme="majorEastAsia" w:eastAsiaTheme="majorEastAsia" w:hAnsiTheme="majorEastAsia" w:hint="eastAsia"/>
          <w:color w:val="000000" w:themeColor="text1"/>
          <w:szCs w:val="24"/>
        </w:rPr>
        <w:t>.</w:t>
      </w:r>
      <w:r w:rsidR="004918DB" w:rsidRPr="00CB76AC">
        <w:rPr>
          <w:rFonts w:asciiTheme="majorEastAsia" w:eastAsiaTheme="majorEastAsia" w:hAnsiTheme="majorEastAsia"/>
          <w:color w:val="000000" w:themeColor="text1"/>
        </w:rPr>
        <w:t>（</w:t>
      </w:r>
      <w:r w:rsidR="004918DB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EF16BE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4918DB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4918DB" w:rsidRPr="00CB76AC">
        <w:rPr>
          <w:rFonts w:asciiTheme="majorEastAsia" w:eastAsiaTheme="majorEastAsia" w:hAnsiTheme="majorEastAsia"/>
          <w:color w:val="000000" w:themeColor="text1"/>
        </w:rPr>
        <w:t>）</w:t>
      </w:r>
      <w:r w:rsidRPr="000E345F">
        <w:rPr>
          <w:rFonts w:asciiTheme="majorEastAsia" w:eastAsiaTheme="majorEastAsia" w:hAnsiTheme="majorEastAsia" w:hint="eastAsia"/>
          <w:color w:val="000000" w:themeColor="text1"/>
        </w:rPr>
        <w:t>洛夫〈水祭〉：「面容枯槁／身上長滿青苔／那提著一頭溼髮而行吟江邊的人／是你嗎？／手捧一部殘破的</w:t>
      </w:r>
    </w:p>
    <w:p w14:paraId="18817B3F" w14:textId="6CADDCF4" w:rsidR="000E345F" w:rsidRPr="000E345F" w:rsidRDefault="000E345F" w:rsidP="000E345F">
      <w:pPr>
        <w:pStyle w:val="Normalc1c85089-a0ee-4d90-8a50-b99b0b1dcf48"/>
        <w:ind w:leftChars="450" w:left="1320" w:hangingChars="100" w:hanging="240"/>
        <w:rPr>
          <w:rFonts w:asciiTheme="majorEastAsia" w:eastAsiaTheme="majorEastAsia" w:hAnsiTheme="majorEastAsia"/>
          <w:color w:val="000000" w:themeColor="text1"/>
        </w:rPr>
      </w:pPr>
      <w:r w:rsidRPr="000E345F">
        <w:rPr>
          <w:rFonts w:asciiTheme="majorEastAsia" w:eastAsiaTheme="majorEastAsia" w:hAnsiTheme="majorEastAsia" w:hint="eastAsia"/>
          <w:color w:val="000000" w:themeColor="text1"/>
        </w:rPr>
        <w:t>〈離騷〉／兀自坐在一堆鵝卵石上嘔吐／</w:t>
      </w:r>
      <w:r w:rsidRPr="00A430CE">
        <w:rPr>
          <w:rFonts w:asciiTheme="majorEastAsia" w:eastAsiaTheme="majorEastAsia" w:hAnsiTheme="majorEastAsia" w:hint="eastAsia"/>
          <w:color w:val="000000" w:themeColor="text1"/>
          <w:u w:val="double"/>
        </w:rPr>
        <w:t>吐盡泥土卻吐不完牢騷</w:t>
      </w:r>
      <w:r w:rsidRPr="000E345F">
        <w:rPr>
          <w:rFonts w:asciiTheme="majorEastAsia" w:eastAsiaTheme="majorEastAsia" w:hAnsiTheme="majorEastAsia" w:hint="eastAsia"/>
          <w:color w:val="000000" w:themeColor="text1"/>
        </w:rPr>
        <w:t>……」畫線處所謂吐不完的牢騷，是因為(Ａ)聖人不凝滯於物，而能與世推移　(Ｂ)舉世皆濁我獨清，眾人皆醉我獨醒　(Ｃ)眾人皆醉，何不餔其糟而歠其釃　(Ｄ)新沐者必彈冠，新浴者必振衣</w:t>
      </w:r>
    </w:p>
    <w:p w14:paraId="2626D06D" w14:textId="5B3E542F" w:rsidR="00412477" w:rsidRPr="00412477" w:rsidRDefault="00412477" w:rsidP="000E345F">
      <w:pPr>
        <w:pStyle w:val="Normalb44590ca-089a-4f76-9688-8e5340e0a1d8"/>
        <w:rPr>
          <w:rFonts w:asciiTheme="majorEastAsia" w:eastAsiaTheme="majorEastAsia" w:hAnsiTheme="majorEastAsia"/>
          <w:color w:val="000000" w:themeColor="text1"/>
        </w:rPr>
      </w:pPr>
      <w:r w:rsidRPr="00412477">
        <w:rPr>
          <w:rFonts w:asciiTheme="majorEastAsia" w:eastAsiaTheme="majorEastAsia" w:hAnsiTheme="majorEastAsia"/>
          <w:color w:val="000000" w:themeColor="text1"/>
          <w:szCs w:val="24"/>
        </w:rPr>
        <w:t>2</w:t>
      </w:r>
      <w:r w:rsidR="005520BB">
        <w:rPr>
          <w:rFonts w:asciiTheme="majorEastAsia" w:eastAsiaTheme="majorEastAsia" w:hAnsiTheme="majorEastAsia"/>
          <w:color w:val="000000" w:themeColor="text1"/>
          <w:szCs w:val="24"/>
        </w:rPr>
        <w:t>5</w:t>
      </w:r>
      <w:r w:rsidRPr="00412477">
        <w:rPr>
          <w:rFonts w:asciiTheme="majorEastAsia" w:eastAsiaTheme="majorEastAsia" w:hAnsiTheme="majorEastAsia" w:hint="eastAsia"/>
          <w:color w:val="000000" w:themeColor="text1"/>
          <w:szCs w:val="24"/>
        </w:rPr>
        <w:t>.</w:t>
      </w:r>
      <w:r w:rsidR="004918DB" w:rsidRPr="00CB76AC">
        <w:rPr>
          <w:rFonts w:asciiTheme="majorEastAsia" w:eastAsiaTheme="majorEastAsia" w:hAnsiTheme="majorEastAsia"/>
          <w:color w:val="000000" w:themeColor="text1"/>
        </w:rPr>
        <w:t>（</w:t>
      </w:r>
      <w:r w:rsidR="004918DB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EF16BE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4918DB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4918DB" w:rsidRPr="00CB76AC">
        <w:rPr>
          <w:rFonts w:asciiTheme="majorEastAsia" w:eastAsiaTheme="majorEastAsia" w:hAnsiTheme="majorEastAsia"/>
          <w:color w:val="000000" w:themeColor="text1"/>
        </w:rPr>
        <w:t>）</w:t>
      </w:r>
      <w:r w:rsidRPr="00412477">
        <w:rPr>
          <w:rFonts w:asciiTheme="majorEastAsia" w:eastAsiaTheme="majorEastAsia" w:hAnsiTheme="majorEastAsia" w:hint="eastAsia"/>
          <w:color w:val="000000" w:themeColor="text1"/>
        </w:rPr>
        <w:t>〈漁父〉：「聖人不凝滯於物，而能與世推移。」此種處世態度與下列何者相近　(Ａ)松柏後凋於歲寒，雞鳴</w:t>
      </w:r>
    </w:p>
    <w:p w14:paraId="3A16BD27" w14:textId="77777777" w:rsidR="00412477" w:rsidRPr="00412477" w:rsidRDefault="00412477" w:rsidP="00412477">
      <w:pPr>
        <w:pStyle w:val="Normalb44590ca-089a-4f76-9688-8e5340e0a1d8"/>
        <w:ind w:firstLineChars="550" w:firstLine="1320"/>
        <w:rPr>
          <w:rFonts w:asciiTheme="majorEastAsia" w:eastAsiaTheme="majorEastAsia" w:hAnsiTheme="majorEastAsia"/>
          <w:color w:val="000000" w:themeColor="text1"/>
        </w:rPr>
      </w:pPr>
      <w:r w:rsidRPr="00412477">
        <w:rPr>
          <w:rFonts w:asciiTheme="majorEastAsia" w:eastAsiaTheme="majorEastAsia" w:hAnsiTheme="majorEastAsia" w:hint="eastAsia"/>
          <w:color w:val="000000" w:themeColor="text1"/>
        </w:rPr>
        <w:t>不已於風雨　(Ｂ)且臣少事偽朝，歷職郎署，本圖宦達，不矜名節　(Ｃ)時窮節乃見，一一垂丹青　(Ｄ)伯</w:t>
      </w:r>
    </w:p>
    <w:p w14:paraId="29BA6503" w14:textId="3D127E31" w:rsidR="004918DB" w:rsidRPr="00EF16BE" w:rsidRDefault="00412477" w:rsidP="00EF16BE">
      <w:pPr>
        <w:pStyle w:val="Normalb44590ca-089a-4f76-9688-8e5340e0a1d8"/>
        <w:ind w:firstLineChars="550" w:firstLine="1320"/>
        <w:rPr>
          <w:rFonts w:asciiTheme="majorEastAsia" w:eastAsiaTheme="majorEastAsia" w:hAnsiTheme="majorEastAsia"/>
          <w:color w:val="000000" w:themeColor="text1"/>
        </w:rPr>
      </w:pPr>
      <w:r w:rsidRPr="00412477">
        <w:rPr>
          <w:rFonts w:asciiTheme="majorEastAsia" w:eastAsiaTheme="majorEastAsia" w:hAnsiTheme="majorEastAsia" w:hint="eastAsia"/>
          <w:color w:val="000000" w:themeColor="text1"/>
        </w:rPr>
        <w:t>夷，目不視惡色，耳不聽惡聲。非其君不事，非其民不使</w:t>
      </w:r>
      <w:r w:rsidR="004918DB" w:rsidRPr="00CA261D">
        <w:rPr>
          <w:rFonts w:asciiTheme="majorEastAsia" w:eastAsiaTheme="majorEastAsia" w:hAnsiTheme="majorEastAsia"/>
          <w:color w:val="FF0000"/>
        </w:rPr>
        <w:t xml:space="preserve">　</w:t>
      </w:r>
    </w:p>
    <w:p w14:paraId="11BEC74C" w14:textId="0D7FE964" w:rsidR="00412477" w:rsidRDefault="00412477" w:rsidP="00412477">
      <w:pPr>
        <w:pStyle w:val="Normal018"/>
        <w:snapToGrid w:val="0"/>
        <w:spacing w:before="80"/>
        <w:textAlignment w:val="center"/>
      </w:pPr>
      <w:bookmarkStart w:id="50" w:name="QQ220915003109_1_H"/>
      <w:bookmarkStart w:id="51" w:name="QQ220915003109"/>
      <w:r w:rsidRPr="005520BB">
        <w:rPr>
          <w:rFonts w:asciiTheme="majorEastAsia" w:eastAsiaTheme="majorEastAsia" w:hAnsiTheme="majorEastAsia"/>
        </w:rPr>
        <w:t>2</w:t>
      </w:r>
      <w:r w:rsidR="005520BB" w:rsidRPr="005520BB">
        <w:rPr>
          <w:rFonts w:asciiTheme="majorEastAsia" w:eastAsiaTheme="majorEastAsia" w:hAnsiTheme="majorEastAsia"/>
        </w:rPr>
        <w:t>6</w:t>
      </w:r>
      <w:r w:rsidRPr="005520BB">
        <w:rPr>
          <w:rFonts w:asciiTheme="majorEastAsia" w:eastAsiaTheme="majorEastAsia" w:hAnsiTheme="majorEastAsia"/>
        </w:rPr>
        <w:t>.</w:t>
      </w:r>
      <w:r w:rsidR="00CA261D" w:rsidRPr="005520BB">
        <w:rPr>
          <w:rFonts w:asciiTheme="majorEastAsia" w:eastAsiaTheme="majorEastAsia" w:hAnsiTheme="majorEastAsia"/>
          <w:color w:val="000000" w:themeColor="text1"/>
        </w:rPr>
        <w:t>（</w:t>
      </w:r>
      <w:r w:rsidR="00CA261D" w:rsidRPr="005520BB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EF16BE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CA261D" w:rsidRPr="005520BB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CA261D" w:rsidRPr="005520BB">
        <w:rPr>
          <w:rFonts w:asciiTheme="majorEastAsia" w:eastAsiaTheme="majorEastAsia" w:hAnsiTheme="majorEastAsia"/>
          <w:color w:val="000000" w:themeColor="text1"/>
        </w:rPr>
        <w:t>）</w:t>
      </w:r>
      <w:r w:rsidRPr="005520BB">
        <w:rPr>
          <w:rFonts w:asciiTheme="majorEastAsia" w:eastAsiaTheme="majorEastAsia" w:hAnsiTheme="majorEastAsia" w:hint="eastAsia"/>
          <w:kern w:val="2"/>
          <w:szCs w:val="22"/>
        </w:rPr>
        <w:t>下</w:t>
      </w:r>
      <w:r w:rsidRPr="00F82598">
        <w:rPr>
          <w:rFonts w:hint="eastAsia"/>
          <w:kern w:val="2"/>
          <w:szCs w:val="22"/>
        </w:rPr>
        <w:t>列有關〈蒹葭〉寫作手法的分析，何者敘述正確？</w:t>
      </w:r>
      <w:r>
        <w:t xml:space="preserve">　</w:t>
      </w:r>
      <w:bookmarkEnd w:id="50"/>
      <w:r>
        <w:t>(A)</w:t>
      </w:r>
      <w:bookmarkStart w:id="52" w:name="QQ220915003109_1_1"/>
      <w:r w:rsidRPr="00F82598">
        <w:rPr>
          <w:rFonts w:hint="eastAsia"/>
          <w:kern w:val="2"/>
          <w:szCs w:val="22"/>
        </w:rPr>
        <w:t>三章的句數不盡相同，呈現出錯落的美感</w:t>
      </w:r>
      <w:r>
        <w:t xml:space="preserve">　</w:t>
      </w:r>
      <w:bookmarkEnd w:id="52"/>
      <w:r>
        <w:t>(B)</w:t>
      </w:r>
      <w:bookmarkStart w:id="53" w:name="QQ220915003109_1_2"/>
    </w:p>
    <w:p w14:paraId="06B5AF76" w14:textId="77777777" w:rsidR="00412477" w:rsidRDefault="00412477" w:rsidP="00412477">
      <w:pPr>
        <w:pStyle w:val="Normal018"/>
        <w:snapToGrid w:val="0"/>
        <w:spacing w:before="80"/>
        <w:ind w:firstLineChars="550" w:firstLine="1320"/>
        <w:textAlignment w:val="center"/>
        <w:rPr>
          <w:kern w:val="2"/>
          <w:szCs w:val="22"/>
        </w:rPr>
      </w:pPr>
      <w:r w:rsidRPr="00F82598">
        <w:rPr>
          <w:rFonts w:hint="eastAsia"/>
          <w:kern w:val="2"/>
          <w:szCs w:val="22"/>
        </w:rPr>
        <w:t>透過錯綜技巧增添詩文的變化以及韻律感</w:t>
      </w:r>
      <w:r>
        <w:t xml:space="preserve">　</w:t>
      </w:r>
      <w:bookmarkEnd w:id="53"/>
      <w:r>
        <w:t>(C)</w:t>
      </w:r>
      <w:bookmarkStart w:id="54" w:name="QQ220915003109_1_3"/>
      <w:r w:rsidRPr="00F82598">
        <w:rPr>
          <w:rFonts w:hint="eastAsia"/>
          <w:kern w:val="2"/>
          <w:szCs w:val="22"/>
        </w:rPr>
        <w:t>全詩的用字遣詞注重修飾，較為艱澀難懂</w:t>
      </w:r>
      <w:r>
        <w:t xml:space="preserve">　</w:t>
      </w:r>
      <w:bookmarkEnd w:id="54"/>
      <w:r>
        <w:t>(D)</w:t>
      </w:r>
      <w:bookmarkStart w:id="55" w:name="QQ220915003109_1_4"/>
      <w:r w:rsidRPr="00F82598">
        <w:rPr>
          <w:rFonts w:hint="eastAsia"/>
          <w:kern w:val="2"/>
          <w:szCs w:val="22"/>
        </w:rPr>
        <w:t>多採「比」</w:t>
      </w:r>
    </w:p>
    <w:p w14:paraId="4C4B826A" w14:textId="081DBCB9" w:rsidR="000E345F" w:rsidRDefault="00412477" w:rsidP="000E345F">
      <w:pPr>
        <w:pStyle w:val="Normal018"/>
        <w:snapToGrid w:val="0"/>
        <w:spacing w:before="80"/>
        <w:ind w:firstLineChars="550" w:firstLine="1320"/>
        <w:textAlignment w:val="center"/>
      </w:pPr>
      <w:r w:rsidRPr="00F82598">
        <w:rPr>
          <w:rFonts w:hint="eastAsia"/>
          <w:kern w:val="2"/>
          <w:szCs w:val="22"/>
        </w:rPr>
        <w:t>的手法，寫作者對伊人的傾慕</w:t>
      </w:r>
      <w:r>
        <w:t xml:space="preserve">　</w:t>
      </w:r>
      <w:bookmarkEnd w:id="51"/>
      <w:bookmarkEnd w:id="55"/>
    </w:p>
    <w:p w14:paraId="629AB762" w14:textId="257CF38D" w:rsidR="00524B4A" w:rsidRPr="00EF5429" w:rsidRDefault="007D7B57" w:rsidP="00EF5429">
      <w:pPr>
        <w:pStyle w:val="Normal257"/>
        <w:snapToGrid w:val="0"/>
        <w:textAlignment w:val="center"/>
        <w:rPr>
          <w:color w:val="FF0000"/>
          <w:kern w:val="2"/>
        </w:rPr>
      </w:pPr>
      <w:r>
        <w:rPr>
          <w:rFonts w:asciiTheme="majorEastAsia" w:eastAsiaTheme="majorEastAsia" w:hAnsiTheme="majorEastAsia"/>
        </w:rPr>
        <w:t>2</w:t>
      </w:r>
      <w:r w:rsidR="005520BB">
        <w:rPr>
          <w:rFonts w:asciiTheme="majorEastAsia" w:eastAsiaTheme="majorEastAsia" w:hAnsiTheme="majorEastAsia"/>
        </w:rPr>
        <w:t>7</w:t>
      </w:r>
      <w:r w:rsidRPr="002420A5">
        <w:rPr>
          <w:rFonts w:asciiTheme="majorEastAsia" w:eastAsiaTheme="majorEastAsia" w:hAnsiTheme="majorEastAsia"/>
        </w:rPr>
        <w:t>.</w:t>
      </w:r>
      <w:r w:rsidR="00CA261D">
        <w:rPr>
          <w:rFonts w:asciiTheme="majorEastAsia" w:eastAsiaTheme="majorEastAsia" w:hAnsiTheme="majorEastAsia" w:hint="eastAsia"/>
        </w:rPr>
        <w:t xml:space="preserve">（ </w:t>
      </w:r>
      <w:r w:rsidR="00EF16BE">
        <w:rPr>
          <w:rFonts w:asciiTheme="majorEastAsia" w:eastAsiaTheme="majorEastAsia" w:hAnsiTheme="majorEastAsia" w:hint="eastAsia"/>
        </w:rPr>
        <w:t xml:space="preserve"> </w:t>
      </w:r>
      <w:r w:rsidR="00CA261D">
        <w:rPr>
          <w:rFonts w:asciiTheme="majorEastAsia" w:eastAsiaTheme="majorEastAsia" w:hAnsiTheme="majorEastAsia" w:hint="eastAsia"/>
        </w:rPr>
        <w:t xml:space="preserve"> </w:t>
      </w:r>
      <w:r w:rsidR="00CA261D" w:rsidRPr="00B14BBF">
        <w:rPr>
          <w:rFonts w:asciiTheme="majorEastAsia" w:eastAsiaTheme="majorEastAsia" w:hAnsiTheme="majorEastAsia"/>
        </w:rPr>
        <w:t>）</w:t>
      </w:r>
      <w:r>
        <w:rPr>
          <w:rFonts w:hint="eastAsia"/>
        </w:rPr>
        <w:t>錯綜修辭中的「抽換詞面」即是以意義相同的詞語，取代整齊句式中的某些詞語。下列「　」中的詞，</w:t>
      </w:r>
    </w:p>
    <w:p w14:paraId="5F8BBFBC" w14:textId="77777777" w:rsidR="00524B4A" w:rsidRDefault="007D7B57" w:rsidP="00524B4A">
      <w:pPr>
        <w:pStyle w:val="Normalc1c85089-a0ee-4d90-8a50-b99b0b1dcf48"/>
        <w:tabs>
          <w:tab w:val="left" w:pos="420"/>
        </w:tabs>
        <w:ind w:leftChars="64" w:left="154" w:firstLineChars="500" w:firstLine="1200"/>
      </w:pPr>
      <w:r>
        <w:rPr>
          <w:rFonts w:hint="eastAsia"/>
        </w:rPr>
        <w:t>何者</w:t>
      </w:r>
      <w:r w:rsidRPr="00FE0CA8">
        <w:rPr>
          <w:rFonts w:hint="eastAsia"/>
          <w:u w:val="double"/>
        </w:rPr>
        <w:t>沒有</w:t>
      </w:r>
      <w:r>
        <w:rPr>
          <w:rFonts w:hint="eastAsia"/>
        </w:rPr>
        <w:t>使用抽換詞面？</w:t>
      </w:r>
      <w:r>
        <w:t xml:space="preserve">　</w:t>
      </w:r>
      <w:r>
        <w:t>(A)</w:t>
      </w:r>
      <w:bookmarkStart w:id="56" w:name="QQ221114000193_1_1"/>
      <w:r>
        <w:rPr>
          <w:rFonts w:hint="eastAsia"/>
        </w:rPr>
        <w:t>蒹葭「蒼蒼」，白露為霜</w:t>
      </w:r>
      <w:r>
        <w:t>…..</w:t>
      </w:r>
      <w:r>
        <w:rPr>
          <w:rFonts w:hint="eastAsia"/>
        </w:rPr>
        <w:t>蒹葭「淒淒」，白露未晞</w:t>
      </w:r>
      <w:r>
        <w:t xml:space="preserve">　</w:t>
      </w:r>
      <w:bookmarkEnd w:id="56"/>
      <w:r>
        <w:t>(B)</w:t>
      </w:r>
      <w:bookmarkStart w:id="57" w:name="QQ221114000193_1_2"/>
      <w:r>
        <w:rPr>
          <w:rFonts w:hint="eastAsia"/>
        </w:rPr>
        <w:t>夫風無雄雌之</w:t>
      </w:r>
    </w:p>
    <w:p w14:paraId="46535EF1" w14:textId="77777777" w:rsidR="00524B4A" w:rsidRDefault="007D7B57" w:rsidP="00524B4A">
      <w:pPr>
        <w:pStyle w:val="Normalc1c85089-a0ee-4d90-8a50-b99b0b1dcf48"/>
        <w:tabs>
          <w:tab w:val="left" w:pos="420"/>
        </w:tabs>
        <w:ind w:leftChars="64" w:left="154" w:firstLineChars="500" w:firstLine="1200"/>
      </w:pPr>
      <w:r>
        <w:rPr>
          <w:rFonts w:hint="eastAsia"/>
        </w:rPr>
        <w:t>「異」，</w:t>
      </w:r>
      <w:r>
        <w:rPr>
          <w:rFonts w:ascii="Apple Color Emoji" w:hAnsi="Apple Color Emoji" w:cs="Apple Color Emoji" w:hint="eastAsia"/>
        </w:rPr>
        <w:t>而人有遇不遇之</w:t>
      </w:r>
      <w:r>
        <w:rPr>
          <w:rFonts w:hint="eastAsia"/>
        </w:rPr>
        <w:t>「變」</w:t>
      </w:r>
      <w:r>
        <w:t xml:space="preserve">　</w:t>
      </w:r>
      <w:bookmarkEnd w:id="57"/>
      <w:r>
        <w:t>(C)</w:t>
      </w:r>
      <w:bookmarkStart w:id="58" w:name="QQ221114000193_1_3"/>
      <w:r>
        <w:rPr>
          <w:rFonts w:hint="eastAsia"/>
        </w:rPr>
        <w:t>新「沐」者必彈冠，新「浴」者必振衣</w:t>
      </w:r>
      <w:r>
        <w:t xml:space="preserve">　</w:t>
      </w:r>
      <w:bookmarkEnd w:id="58"/>
      <w:r>
        <w:t>(D)</w:t>
      </w:r>
      <w:bookmarkStart w:id="59" w:name="QQ221114000193_1_4"/>
      <w:r>
        <w:rPr>
          <w:rFonts w:hint="eastAsia"/>
        </w:rPr>
        <w:t>參差荇菜，左右「采」</w:t>
      </w:r>
    </w:p>
    <w:p w14:paraId="17D1D2A5" w14:textId="0F4788AF" w:rsidR="007D7B57" w:rsidRDefault="007D7B57" w:rsidP="00524B4A">
      <w:pPr>
        <w:pStyle w:val="Normalc1c85089-a0ee-4d90-8a50-b99b0b1dcf48"/>
        <w:tabs>
          <w:tab w:val="left" w:pos="420"/>
        </w:tabs>
        <w:ind w:leftChars="64" w:left="154" w:firstLineChars="500" w:firstLine="1200"/>
      </w:pPr>
      <w:r>
        <w:rPr>
          <w:rFonts w:hint="eastAsia"/>
        </w:rPr>
        <w:t>之。……參差荇菜，左右「芼」之</w:t>
      </w:r>
      <w:bookmarkEnd w:id="59"/>
    </w:p>
    <w:p w14:paraId="0C50BD59" w14:textId="7CF1B411" w:rsidR="00524B4A" w:rsidRDefault="00BA52D9" w:rsidP="00F60CC5">
      <w:pPr>
        <w:pStyle w:val="Normalc1c85089-a0ee-4d90-8a50-b99b0b1dcf48"/>
        <w:tabs>
          <w:tab w:val="left" w:pos="420"/>
        </w:tabs>
      </w:pPr>
      <w:r>
        <w:rPr>
          <w:rFonts w:asciiTheme="majorEastAsia" w:eastAsiaTheme="majorEastAsia" w:hAnsiTheme="majorEastAsia"/>
        </w:rPr>
        <w:t>2</w:t>
      </w:r>
      <w:r w:rsidR="005520BB">
        <w:rPr>
          <w:rFonts w:asciiTheme="majorEastAsia" w:eastAsiaTheme="majorEastAsia" w:hAnsiTheme="majorEastAsia"/>
        </w:rPr>
        <w:t>8</w:t>
      </w:r>
      <w:r w:rsidRPr="002420A5">
        <w:rPr>
          <w:rFonts w:asciiTheme="majorEastAsia" w:eastAsiaTheme="majorEastAsia" w:hAnsiTheme="majorEastAsia"/>
        </w:rPr>
        <w:t>.</w:t>
      </w:r>
      <w:r w:rsidRPr="00B14BBF">
        <w:rPr>
          <w:rFonts w:asciiTheme="majorEastAsia" w:eastAsiaTheme="majorEastAsia" w:hAnsiTheme="majorEastAsia"/>
        </w:rPr>
        <w:t>（</w:t>
      </w:r>
      <w:r>
        <w:rPr>
          <w:rFonts w:asciiTheme="majorEastAsia" w:eastAsiaTheme="majorEastAsia" w:hAnsiTheme="majorEastAsia" w:hint="eastAsia"/>
        </w:rPr>
        <w:t xml:space="preserve"> </w:t>
      </w:r>
      <w:r w:rsidR="00EF16BE"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</w:rPr>
        <w:t xml:space="preserve"> </w:t>
      </w:r>
      <w:r w:rsidRPr="00B14BBF">
        <w:rPr>
          <w:rFonts w:asciiTheme="majorEastAsia" w:eastAsiaTheme="majorEastAsia" w:hAnsiTheme="majorEastAsia"/>
        </w:rPr>
        <w:t>）</w:t>
      </w:r>
      <w:r w:rsidR="007D7B57">
        <w:rPr>
          <w:rFonts w:hint="eastAsia"/>
        </w:rPr>
        <w:t>「賦比興」是詩經創作的表現手法，其中「興」是指「托物興詞」，藉由外在事物聯想，進而表達作者想</w:t>
      </w:r>
    </w:p>
    <w:p w14:paraId="0F553B0F" w14:textId="77777777" w:rsidR="00524B4A" w:rsidRDefault="007D7B57" w:rsidP="00524B4A">
      <w:pPr>
        <w:pStyle w:val="Normalc1c85089-a0ee-4d90-8a50-b99b0b1dcf48"/>
        <w:tabs>
          <w:tab w:val="left" w:pos="420"/>
        </w:tabs>
        <w:ind w:leftChars="64" w:left="154" w:firstLineChars="500" w:firstLine="1200"/>
      </w:pPr>
      <w:r>
        <w:rPr>
          <w:rFonts w:hint="eastAsia"/>
        </w:rPr>
        <w:t>要陳述的內容或心情。下列詩句，何者</w:t>
      </w:r>
      <w:r w:rsidRPr="00B651C5">
        <w:rPr>
          <w:rFonts w:hint="eastAsia"/>
          <w:u w:val="double"/>
        </w:rPr>
        <w:t>未使用</w:t>
      </w:r>
      <w:r>
        <w:rPr>
          <w:rFonts w:hint="eastAsia"/>
        </w:rPr>
        <w:t>「興」的筆法？</w:t>
      </w:r>
      <w:r>
        <w:t xml:space="preserve">　</w:t>
      </w:r>
      <w:r>
        <w:t>(A)</w:t>
      </w:r>
      <w:r>
        <w:rPr>
          <w:rFonts w:hint="eastAsia"/>
        </w:rPr>
        <w:t>關關雎鳩，在河之洲。窈窕淑女，君</w:t>
      </w:r>
    </w:p>
    <w:p w14:paraId="21FC1EAB" w14:textId="67540ECC" w:rsidR="00524B4A" w:rsidRDefault="007D7B57" w:rsidP="00524B4A">
      <w:pPr>
        <w:pStyle w:val="Normalc1c85089-a0ee-4d90-8a50-b99b0b1dcf48"/>
        <w:tabs>
          <w:tab w:val="left" w:pos="420"/>
        </w:tabs>
        <w:ind w:leftChars="64" w:left="154" w:firstLineChars="500" w:firstLine="1200"/>
      </w:pPr>
      <w:r>
        <w:rPr>
          <w:rFonts w:hint="eastAsia"/>
        </w:rPr>
        <w:t>子好逑</w:t>
      </w:r>
      <w:r>
        <w:t xml:space="preserve">　</w:t>
      </w:r>
      <w:r>
        <w:t>(B)</w:t>
      </w:r>
      <w:r w:rsidRPr="00B651C5">
        <w:rPr>
          <w:rFonts w:hint="eastAsia"/>
        </w:rPr>
        <w:t xml:space="preserve"> </w:t>
      </w:r>
      <w:r>
        <w:rPr>
          <w:rFonts w:hint="eastAsia"/>
        </w:rPr>
        <w:t>蒹葭蒼蒼，白</w:t>
      </w:r>
      <w:r w:rsidR="00BA52D9">
        <w:rPr>
          <w:rFonts w:hint="eastAsia"/>
        </w:rPr>
        <w:t>露</w:t>
      </w:r>
      <w:r>
        <w:rPr>
          <w:rFonts w:hint="eastAsia"/>
        </w:rPr>
        <w:t>為</w:t>
      </w:r>
      <w:r w:rsidR="00BA52D9">
        <w:rPr>
          <w:rFonts w:hint="eastAsia"/>
        </w:rPr>
        <w:t>霜</w:t>
      </w:r>
      <w:r>
        <w:rPr>
          <w:rFonts w:hint="eastAsia"/>
        </w:rPr>
        <w:t>，所謂伊人，在水一方</w:t>
      </w:r>
      <w:r>
        <w:t xml:space="preserve">　　</w:t>
      </w:r>
      <w:r>
        <w:t>(C)</w:t>
      </w:r>
      <w:r>
        <w:rPr>
          <w:rFonts w:hint="eastAsia"/>
        </w:rPr>
        <w:t>桃之夭夭，灼灼其華。之子于歸，宜室</w:t>
      </w:r>
    </w:p>
    <w:p w14:paraId="435FFDC7" w14:textId="53C75B08" w:rsidR="007D7B57" w:rsidRDefault="007D7B57" w:rsidP="00524B4A">
      <w:pPr>
        <w:pStyle w:val="Normalc1c85089-a0ee-4d90-8a50-b99b0b1dcf48"/>
        <w:tabs>
          <w:tab w:val="left" w:pos="420"/>
        </w:tabs>
        <w:ind w:leftChars="64" w:left="154" w:firstLineChars="500" w:firstLine="1200"/>
      </w:pPr>
      <w:r>
        <w:rPr>
          <w:rFonts w:hint="eastAsia"/>
        </w:rPr>
        <w:t>宜家</w:t>
      </w:r>
      <w:r>
        <w:t xml:space="preserve">　</w:t>
      </w:r>
      <w:r>
        <w:t>(D)</w:t>
      </w:r>
      <w:r w:rsidRPr="00B651C5">
        <w:rPr>
          <w:rFonts w:hint="eastAsia"/>
        </w:rPr>
        <w:t xml:space="preserve"> </w:t>
      </w:r>
      <w:r w:rsidRPr="00566BB3">
        <w:rPr>
          <w:rFonts w:hint="eastAsia"/>
        </w:rPr>
        <w:t>碩鼠碩鼠，無食我黍！三歲貫女，莫我肯顧</w:t>
      </w:r>
    </w:p>
    <w:p w14:paraId="1C652D79" w14:textId="16FCC1EF" w:rsidR="00412477" w:rsidRPr="000C2C1F" w:rsidRDefault="00BA52D9" w:rsidP="00412477">
      <w:pPr>
        <w:pStyle w:val="Normalc1c85089-a0ee-4d90-8a50-b99b0b1dcf48"/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/>
        </w:rPr>
        <w:t>2</w:t>
      </w:r>
      <w:r w:rsidR="005520BB">
        <w:rPr>
          <w:rFonts w:asciiTheme="majorEastAsia" w:eastAsiaTheme="majorEastAsia" w:hAnsiTheme="majorEastAsia"/>
        </w:rPr>
        <w:t>9</w:t>
      </w:r>
      <w:r w:rsidRPr="00B14BBF">
        <w:rPr>
          <w:rFonts w:asciiTheme="majorEastAsia" w:eastAsiaTheme="majorEastAsia" w:hAnsiTheme="majorEastAsia" w:hint="eastAsia"/>
        </w:rPr>
        <w:t>.</w:t>
      </w:r>
      <w:r w:rsidRPr="00B14BBF">
        <w:rPr>
          <w:rFonts w:asciiTheme="majorEastAsia" w:eastAsiaTheme="majorEastAsia" w:hAnsiTheme="majorEastAsia"/>
        </w:rPr>
        <w:t>（</w:t>
      </w:r>
      <w:r>
        <w:rPr>
          <w:rFonts w:asciiTheme="majorEastAsia" w:eastAsiaTheme="majorEastAsia" w:hAnsiTheme="majorEastAsia" w:hint="eastAsia"/>
        </w:rPr>
        <w:t xml:space="preserve"> </w:t>
      </w:r>
      <w:r w:rsidR="00EF16BE"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</w:rPr>
        <w:t xml:space="preserve"> </w:t>
      </w:r>
      <w:r w:rsidRPr="00B14BBF">
        <w:rPr>
          <w:rFonts w:asciiTheme="majorEastAsia" w:eastAsiaTheme="majorEastAsia" w:hAnsiTheme="majorEastAsia"/>
        </w:rPr>
        <w:t>）</w:t>
      </w:r>
      <w:r w:rsidR="00412477" w:rsidRPr="000C2C1F">
        <w:rPr>
          <w:rFonts w:asciiTheme="majorEastAsia" w:eastAsiaTheme="majorEastAsia" w:hAnsiTheme="majorEastAsia" w:hint="eastAsia"/>
          <w:color w:val="000000" w:themeColor="text1"/>
        </w:rPr>
        <w:t xml:space="preserve">下列文句，何者是「比較」句法　(Ａ)寧赴湘流，葬於江魚之腹中。安能以皓皓之白，而蒙世俗之塵埃乎　</w:t>
      </w:r>
    </w:p>
    <w:p w14:paraId="303686E9" w14:textId="77777777" w:rsidR="00EF5429" w:rsidRDefault="00412477" w:rsidP="00EF5429">
      <w:pPr>
        <w:pStyle w:val="Normalc1c85089-a0ee-4d90-8a50-b99b0b1dcf48"/>
        <w:ind w:firstLineChars="500" w:firstLine="1200"/>
        <w:rPr>
          <w:rFonts w:asciiTheme="majorEastAsia" w:eastAsiaTheme="majorEastAsia" w:hAnsiTheme="majorEastAsia"/>
          <w:color w:val="000000" w:themeColor="text1"/>
        </w:rPr>
      </w:pPr>
      <w:r w:rsidRPr="000C2C1F">
        <w:rPr>
          <w:rFonts w:asciiTheme="majorEastAsia" w:eastAsiaTheme="majorEastAsia" w:hAnsiTheme="majorEastAsia" w:hint="eastAsia"/>
          <w:color w:val="000000" w:themeColor="text1"/>
        </w:rPr>
        <w:t>(Ｂ)</w:t>
      </w:r>
      <w:r w:rsidR="00DB5387" w:rsidRPr="000C2C1F">
        <w:rPr>
          <w:rFonts w:asciiTheme="majorEastAsia" w:eastAsiaTheme="majorEastAsia" w:hAnsiTheme="majorEastAsia" w:hint="eastAsia"/>
          <w:color w:val="000000" w:themeColor="text1"/>
        </w:rPr>
        <w:t>聖人之所以為聖，愚人之所以為愚，其皆出於此乎</w:t>
      </w:r>
      <w:r w:rsidRPr="000C2C1F">
        <w:rPr>
          <w:rFonts w:asciiTheme="majorEastAsia" w:eastAsiaTheme="majorEastAsia" w:hAnsiTheme="majorEastAsia" w:hint="eastAsia"/>
          <w:color w:val="000000" w:themeColor="text1"/>
        </w:rPr>
        <w:t xml:space="preserve">　(Ｃ)若</w:t>
      </w:r>
      <w:r w:rsidR="00EF5429">
        <w:rPr>
          <w:rFonts w:asciiTheme="majorEastAsia" w:eastAsiaTheme="majorEastAsia" w:hAnsiTheme="majorEastAsia" w:hint="eastAsia"/>
          <w:color w:val="000000" w:themeColor="text1"/>
        </w:rPr>
        <w:t>使燭之武見秦軍，師必退</w:t>
      </w:r>
      <w:r w:rsidRPr="000C2C1F">
        <w:rPr>
          <w:rFonts w:asciiTheme="majorEastAsia" w:eastAsiaTheme="majorEastAsia" w:hAnsiTheme="majorEastAsia" w:hint="eastAsia"/>
          <w:color w:val="000000" w:themeColor="text1"/>
        </w:rPr>
        <w:t xml:space="preserve">　(Ｄ)</w:t>
      </w:r>
      <w:r w:rsidR="00EF5429">
        <w:rPr>
          <w:rFonts w:asciiTheme="majorEastAsia" w:eastAsiaTheme="majorEastAsia" w:hAnsiTheme="majorEastAsia" w:hint="eastAsia"/>
          <w:color w:val="000000" w:themeColor="text1"/>
        </w:rPr>
        <w:t>余嘉其能行</w:t>
      </w:r>
    </w:p>
    <w:p w14:paraId="4153D041" w14:textId="78F6D42C" w:rsidR="00412477" w:rsidRDefault="00EF5429" w:rsidP="00EF5429">
      <w:pPr>
        <w:pStyle w:val="Normalc1c85089-a0ee-4d90-8a50-b99b0b1dcf48"/>
        <w:ind w:firstLineChars="500" w:firstLine="1200"/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>古道，作</w:t>
      </w:r>
      <w:r w:rsidRPr="00566BB3">
        <w:rPr>
          <w:rFonts w:hint="eastAsia"/>
        </w:rPr>
        <w:t>《</w:t>
      </w:r>
      <w:r>
        <w:rPr>
          <w:rFonts w:hint="eastAsia"/>
        </w:rPr>
        <w:t>師說</w:t>
      </w:r>
      <w:r w:rsidRPr="00566BB3">
        <w:rPr>
          <w:rFonts w:hint="eastAsia"/>
        </w:rPr>
        <w:t>》</w:t>
      </w:r>
      <w:r>
        <w:rPr>
          <w:rFonts w:asciiTheme="majorEastAsia" w:eastAsiaTheme="majorEastAsia" w:hAnsiTheme="majorEastAsia" w:hint="eastAsia"/>
          <w:color w:val="000000" w:themeColor="text1"/>
        </w:rPr>
        <w:t>以貽之</w:t>
      </w:r>
    </w:p>
    <w:p w14:paraId="289C37F4" w14:textId="58FE0D94" w:rsidR="00845FEE" w:rsidRDefault="005520BB" w:rsidP="00845FEE">
      <w:pPr>
        <w:pStyle w:val="Normalc1c85089-a0ee-4d90-8a50-b99b0b1dcf48"/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/>
          <w:color w:val="000000" w:themeColor="text1"/>
          <w:szCs w:val="24"/>
        </w:rPr>
        <w:t>30</w:t>
      </w:r>
      <w:r w:rsidR="00845FEE" w:rsidRPr="00412477">
        <w:rPr>
          <w:rFonts w:asciiTheme="majorEastAsia" w:eastAsiaTheme="majorEastAsia" w:hAnsiTheme="majorEastAsia" w:hint="eastAsia"/>
          <w:color w:val="000000" w:themeColor="text1"/>
          <w:szCs w:val="24"/>
        </w:rPr>
        <w:t>.</w:t>
      </w:r>
      <w:r w:rsidR="00845FEE" w:rsidRPr="00CB76AC">
        <w:rPr>
          <w:rFonts w:asciiTheme="majorEastAsia" w:eastAsiaTheme="majorEastAsia" w:hAnsiTheme="majorEastAsia"/>
          <w:color w:val="000000" w:themeColor="text1"/>
        </w:rPr>
        <w:t>（</w:t>
      </w:r>
      <w:r w:rsidR="00845FEE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EF16BE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845FEE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845FEE" w:rsidRPr="00CB76AC">
        <w:rPr>
          <w:rFonts w:asciiTheme="majorEastAsia" w:eastAsiaTheme="majorEastAsia" w:hAnsiTheme="majorEastAsia"/>
          <w:color w:val="000000" w:themeColor="text1"/>
        </w:rPr>
        <w:t>）</w:t>
      </w:r>
      <w:r w:rsidR="00A97625">
        <w:rPr>
          <w:rFonts w:asciiTheme="majorEastAsia" w:eastAsiaTheme="majorEastAsia" w:hAnsiTheme="majorEastAsia" w:hint="eastAsia"/>
        </w:rPr>
        <w:t>「轉化」</w:t>
      </w:r>
      <w:r w:rsidR="00A97625">
        <w:rPr>
          <w:rFonts w:asciiTheme="majorEastAsia" w:eastAsiaTheme="majorEastAsia" w:hAnsiTheme="majorEastAsia" w:hint="eastAsia"/>
          <w:color w:val="000000" w:themeColor="text1"/>
        </w:rPr>
        <w:t>是描述一件事物時，轉變其原來性質，化成另一種與本質截然不同的事物。其中又區分為「擬人</w:t>
      </w:r>
    </w:p>
    <w:p w14:paraId="757B49FF" w14:textId="648B7DED" w:rsidR="00845FEE" w:rsidRDefault="00845FEE" w:rsidP="00845FEE">
      <w:pPr>
        <w:pStyle w:val="Normalc1c85089-a0ee-4d90-8a50-b99b0b1dcf48"/>
        <w:ind w:firstLineChars="450" w:firstLine="1080"/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>（擬物為人）</w:t>
      </w:r>
      <w:r w:rsidR="00A97625">
        <w:rPr>
          <w:rFonts w:asciiTheme="majorEastAsia" w:eastAsiaTheme="majorEastAsia" w:hAnsiTheme="majorEastAsia" w:hint="eastAsia"/>
          <w:color w:val="000000" w:themeColor="text1"/>
        </w:rPr>
        <w:t>」、「擬物</w:t>
      </w:r>
      <w:r>
        <w:rPr>
          <w:rFonts w:asciiTheme="majorEastAsia" w:eastAsiaTheme="majorEastAsia" w:hAnsiTheme="majorEastAsia" w:hint="eastAsia"/>
          <w:color w:val="000000" w:themeColor="text1"/>
        </w:rPr>
        <w:t>（擬人為物）</w:t>
      </w:r>
      <w:r w:rsidR="00A97625">
        <w:rPr>
          <w:rFonts w:asciiTheme="majorEastAsia" w:eastAsiaTheme="majorEastAsia" w:hAnsiTheme="majorEastAsia" w:hint="eastAsia"/>
          <w:color w:val="000000" w:themeColor="text1"/>
        </w:rPr>
        <w:t>」、「形象化</w:t>
      </w:r>
      <w:r>
        <w:rPr>
          <w:rFonts w:asciiTheme="majorEastAsia" w:eastAsiaTheme="majorEastAsia" w:hAnsiTheme="majorEastAsia" w:hint="eastAsia"/>
          <w:color w:val="000000" w:themeColor="text1"/>
        </w:rPr>
        <w:t>（擬虛為實）</w:t>
      </w:r>
      <w:r w:rsidR="00A97625">
        <w:rPr>
          <w:rFonts w:asciiTheme="majorEastAsia" w:eastAsiaTheme="majorEastAsia" w:hAnsiTheme="majorEastAsia" w:hint="eastAsia"/>
          <w:color w:val="000000" w:themeColor="text1"/>
        </w:rPr>
        <w:t>」這三種類別。</w:t>
      </w:r>
      <w:r w:rsidR="005D25FE">
        <w:rPr>
          <w:rFonts w:hint="eastAsia"/>
        </w:rPr>
        <w:t>〈天才夢〉</w:t>
      </w:r>
      <w:r w:rsidR="00A97625">
        <w:rPr>
          <w:rFonts w:hint="eastAsia"/>
        </w:rPr>
        <w:t>一文提到</w:t>
      </w:r>
      <w:r w:rsidR="00A97625">
        <w:rPr>
          <w:rFonts w:asciiTheme="majorEastAsia" w:eastAsiaTheme="majorEastAsia" w:hAnsiTheme="majorEastAsia" w:hint="eastAsia"/>
          <w:color w:val="000000" w:themeColor="text1"/>
        </w:rPr>
        <w:t>「</w:t>
      </w:r>
      <w:r w:rsidR="009229B2">
        <w:rPr>
          <w:rFonts w:asciiTheme="majorEastAsia" w:eastAsiaTheme="majorEastAsia" w:hAnsiTheme="majorEastAsia" w:hint="eastAsia"/>
          <w:color w:val="000000" w:themeColor="text1"/>
        </w:rPr>
        <w:t>當童年的狂</w:t>
      </w:r>
    </w:p>
    <w:p w14:paraId="4FAB225E" w14:textId="77777777" w:rsidR="00845FEE" w:rsidRDefault="009229B2" w:rsidP="00845FEE">
      <w:pPr>
        <w:pStyle w:val="Normalc1c85089-a0ee-4d90-8a50-b99b0b1dcf48"/>
        <w:ind w:firstLineChars="500" w:firstLine="1200"/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>想逐漸褪色的時候，我發現我除了天才的夢之外一無所有」一句中</w:t>
      </w:r>
      <w:r w:rsidR="00A97625">
        <w:rPr>
          <w:rFonts w:asciiTheme="majorEastAsia" w:eastAsiaTheme="majorEastAsia" w:hAnsiTheme="majorEastAsia" w:hint="eastAsia"/>
          <w:color w:val="000000" w:themeColor="text1"/>
        </w:rPr>
        <w:t>將「童年的狂想」轉為「色彩」，所使用</w:t>
      </w:r>
    </w:p>
    <w:p w14:paraId="6703342C" w14:textId="77777777" w:rsidR="00845FEE" w:rsidRDefault="00A97625" w:rsidP="00845FEE">
      <w:pPr>
        <w:pStyle w:val="Normalc1c85089-a0ee-4d90-8a50-b99b0b1dcf48"/>
        <w:ind w:firstLineChars="500" w:firstLine="1200"/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>的轉化技巧</w:t>
      </w:r>
      <w:r w:rsidR="009229B2">
        <w:rPr>
          <w:rFonts w:asciiTheme="majorEastAsia" w:eastAsiaTheme="majorEastAsia" w:hAnsiTheme="majorEastAsia" w:hint="eastAsia"/>
          <w:color w:val="000000" w:themeColor="text1"/>
        </w:rPr>
        <w:t>與下列何者相同</w:t>
      </w:r>
      <w:r>
        <w:rPr>
          <w:rFonts w:asciiTheme="majorEastAsia" w:eastAsiaTheme="majorEastAsia" w:hAnsiTheme="majorEastAsia" w:hint="eastAsia"/>
          <w:color w:val="000000" w:themeColor="text1"/>
        </w:rPr>
        <w:t>？</w:t>
      </w:r>
      <w:r w:rsidR="009229B2" w:rsidRPr="000C2C1F">
        <w:rPr>
          <w:rFonts w:asciiTheme="majorEastAsia" w:eastAsiaTheme="majorEastAsia" w:hAnsiTheme="majorEastAsia" w:hint="eastAsia"/>
          <w:color w:val="000000" w:themeColor="text1"/>
        </w:rPr>
        <w:t xml:space="preserve">　(Ａ)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我想像那八個音符有不同的個性，穿戴了鮮豔的衣帽攜手舞蹈 </w:t>
      </w:r>
      <w:r>
        <w:rPr>
          <w:rFonts w:asciiTheme="majorEastAsia" w:eastAsiaTheme="majorEastAsia" w:hAnsiTheme="majorEastAsia"/>
          <w:color w:val="000000" w:themeColor="text1"/>
        </w:rPr>
        <w:t xml:space="preserve"> </w:t>
      </w:r>
      <w:r w:rsidR="009229B2" w:rsidRPr="000C2C1F">
        <w:rPr>
          <w:rFonts w:asciiTheme="majorEastAsia" w:eastAsiaTheme="majorEastAsia" w:hAnsiTheme="majorEastAsia" w:hint="eastAsia"/>
          <w:color w:val="000000" w:themeColor="text1"/>
        </w:rPr>
        <w:t>(Ｂ)</w:t>
      </w:r>
      <w:r>
        <w:rPr>
          <w:rFonts w:asciiTheme="majorEastAsia" w:eastAsiaTheme="majorEastAsia" w:hAnsiTheme="majorEastAsia" w:hint="eastAsia"/>
          <w:color w:val="000000" w:themeColor="text1"/>
        </w:rPr>
        <w:t>我</w:t>
      </w:r>
    </w:p>
    <w:p w14:paraId="606B7FFE" w14:textId="77777777" w:rsidR="00845FEE" w:rsidRDefault="00A97625" w:rsidP="00845FEE">
      <w:pPr>
        <w:pStyle w:val="Normalc1c85089-a0ee-4d90-8a50-b99b0b1dcf48"/>
        <w:ind w:firstLineChars="500" w:firstLine="1200"/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>一天不能克服這種咬嚙性的小煩惱</w:t>
      </w:r>
      <w:r w:rsidR="009229B2" w:rsidRPr="000C2C1F">
        <w:rPr>
          <w:rFonts w:asciiTheme="majorEastAsia" w:eastAsiaTheme="majorEastAsia" w:hAnsiTheme="majorEastAsia" w:hint="eastAsia"/>
          <w:color w:val="000000" w:themeColor="text1"/>
        </w:rPr>
        <w:t xml:space="preserve">　(Ｃ)</w:t>
      </w:r>
      <w:r w:rsidR="00845FEE">
        <w:rPr>
          <w:rFonts w:asciiTheme="majorEastAsia" w:eastAsiaTheme="majorEastAsia" w:hAnsiTheme="majorEastAsia" w:hint="eastAsia"/>
          <w:color w:val="000000" w:themeColor="text1"/>
        </w:rPr>
        <w:t>這礦村已經很老邁了，而且看似不可能會再有什麼起色</w:t>
      </w:r>
      <w:r w:rsidR="009229B2" w:rsidRPr="000C2C1F">
        <w:rPr>
          <w:rFonts w:asciiTheme="majorEastAsia" w:eastAsiaTheme="majorEastAsia" w:hAnsiTheme="majorEastAsia" w:hint="eastAsia"/>
          <w:color w:val="000000" w:themeColor="text1"/>
        </w:rPr>
        <w:t xml:space="preserve">　(Ｄ)</w:t>
      </w:r>
      <w:r w:rsidR="00845FEE">
        <w:rPr>
          <w:rFonts w:asciiTheme="majorEastAsia" w:eastAsiaTheme="majorEastAsia" w:hAnsiTheme="majorEastAsia" w:hint="eastAsia"/>
          <w:color w:val="000000" w:themeColor="text1"/>
        </w:rPr>
        <w:t>轉身</w:t>
      </w:r>
    </w:p>
    <w:p w14:paraId="77C8EF31" w14:textId="00F55FDE" w:rsidR="009229B2" w:rsidRDefault="00845FEE" w:rsidP="00845FEE">
      <w:pPr>
        <w:pStyle w:val="Normalc1c85089-a0ee-4d90-8a50-b99b0b1dcf48"/>
        <w:ind w:firstLineChars="500" w:firstLine="1200"/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>準備離開時，眼角的餘光剛好看到那個老頭乾枯的身影</w:t>
      </w:r>
    </w:p>
    <w:p w14:paraId="5D4EFAD2" w14:textId="4D3ABD7F" w:rsidR="000C2C1F" w:rsidRDefault="005520BB" w:rsidP="000C2C1F">
      <w:pPr>
        <w:pStyle w:val="Normalc1c85089-a0ee-4d90-8a50-b99b0b1dcf48"/>
      </w:pPr>
      <w:r>
        <w:rPr>
          <w:rFonts w:asciiTheme="majorEastAsia" w:eastAsiaTheme="majorEastAsia" w:hAnsiTheme="majorEastAsia"/>
        </w:rPr>
        <w:t>31</w:t>
      </w:r>
      <w:r w:rsidR="00EF5429" w:rsidRPr="002420A5">
        <w:rPr>
          <w:rFonts w:asciiTheme="majorEastAsia" w:eastAsiaTheme="majorEastAsia" w:hAnsiTheme="majorEastAsia"/>
        </w:rPr>
        <w:t>.</w:t>
      </w:r>
      <w:r w:rsidR="00EF5429">
        <w:rPr>
          <w:rFonts w:asciiTheme="majorEastAsia" w:eastAsiaTheme="majorEastAsia" w:hAnsiTheme="majorEastAsia" w:hint="eastAsia"/>
        </w:rPr>
        <w:t xml:space="preserve">（ </w:t>
      </w:r>
      <w:r w:rsidR="00EF16BE">
        <w:rPr>
          <w:rFonts w:asciiTheme="majorEastAsia" w:eastAsiaTheme="majorEastAsia" w:hAnsiTheme="majorEastAsia" w:hint="eastAsia"/>
        </w:rPr>
        <w:t xml:space="preserve"> </w:t>
      </w:r>
      <w:r w:rsidR="00EF5429">
        <w:rPr>
          <w:rFonts w:asciiTheme="majorEastAsia" w:eastAsiaTheme="majorEastAsia" w:hAnsiTheme="majorEastAsia" w:hint="eastAsia"/>
        </w:rPr>
        <w:t xml:space="preserve"> </w:t>
      </w:r>
      <w:r w:rsidR="00EF5429" w:rsidRPr="00B14BBF">
        <w:rPr>
          <w:rFonts w:asciiTheme="majorEastAsia" w:eastAsiaTheme="majorEastAsia" w:hAnsiTheme="majorEastAsia"/>
        </w:rPr>
        <w:t>）</w:t>
      </w:r>
      <w:r w:rsidR="000C2C1F" w:rsidRPr="00566BB3">
        <w:rPr>
          <w:rFonts w:hint="eastAsia"/>
        </w:rPr>
        <w:t>有關韻文的敘述，下列何者正確？</w:t>
      </w:r>
      <w:r w:rsidR="000C2C1F">
        <w:t xml:space="preserve">　</w:t>
      </w:r>
      <w:r w:rsidR="000C2C1F">
        <w:t>(A)</w:t>
      </w:r>
      <w:r w:rsidR="000C2C1F" w:rsidRPr="00566BB3">
        <w:rPr>
          <w:rFonts w:hint="eastAsia"/>
        </w:rPr>
        <w:t>《詩經》為最早的詩歌總集，同時為集部之首</w:t>
      </w:r>
      <w:r w:rsidR="000C2C1F">
        <w:t xml:space="preserve">　</w:t>
      </w:r>
      <w:r w:rsidR="000C2C1F">
        <w:t>(B)</w:t>
      </w:r>
      <w:r w:rsidR="000C2C1F" w:rsidRPr="00566BB3">
        <w:rPr>
          <w:rFonts w:hint="eastAsia"/>
        </w:rPr>
        <w:t>《楚辭》鋪敘</w:t>
      </w:r>
    </w:p>
    <w:p w14:paraId="2C2616C9" w14:textId="77777777" w:rsidR="000C27F3" w:rsidRDefault="000C2C1F" w:rsidP="000C27F3">
      <w:pPr>
        <w:pStyle w:val="Normalc1c85089-a0ee-4d90-8a50-b99b0b1dcf48"/>
        <w:ind w:firstLineChars="500" w:firstLine="1200"/>
      </w:pPr>
      <w:r w:rsidRPr="00566BB3">
        <w:rPr>
          <w:rFonts w:hint="eastAsia"/>
        </w:rPr>
        <w:t>及問答的形式，影響後來的樂府詩</w:t>
      </w:r>
      <w:r>
        <w:t xml:space="preserve">　</w:t>
      </w:r>
      <w:r>
        <w:t>(C)</w:t>
      </w:r>
      <w:r w:rsidRPr="00566BB3">
        <w:rPr>
          <w:rFonts w:hint="eastAsia"/>
        </w:rPr>
        <w:t>樂府詩本來自民間歌謠，與《詩經》國風之性質相似</w:t>
      </w:r>
      <w:r>
        <w:t xml:space="preserve">　</w:t>
      </w:r>
      <w:r>
        <w:t>(D)</w:t>
      </w:r>
      <w:r w:rsidR="000C27F3">
        <w:rPr>
          <w:rFonts w:hint="eastAsia"/>
        </w:rPr>
        <w:t>樂府詩</w:t>
      </w:r>
    </w:p>
    <w:p w14:paraId="39AED9F5" w14:textId="1F44C429" w:rsidR="000C2C1F" w:rsidRDefault="000C27F3" w:rsidP="000C27F3">
      <w:pPr>
        <w:pStyle w:val="Normalc1c85089-a0ee-4d90-8a50-b99b0b1dcf48"/>
        <w:ind w:firstLineChars="500" w:firstLine="1200"/>
      </w:pPr>
      <w:r>
        <w:rPr>
          <w:rFonts w:hint="eastAsia"/>
        </w:rPr>
        <w:t>跟古體詩皆不要求對仗，近體詩則必須對仗</w:t>
      </w:r>
    </w:p>
    <w:p w14:paraId="0D5964CC" w14:textId="34952D57" w:rsidR="000C27F3" w:rsidRDefault="001E5183" w:rsidP="000C2C1F">
      <w:pPr>
        <w:pStyle w:val="Normal096"/>
        <w:snapToGrid w:val="0"/>
        <w:spacing w:before="80"/>
        <w:textAlignment w:val="center"/>
        <w:rPr>
          <w:kern w:val="2"/>
          <w:szCs w:val="22"/>
        </w:rPr>
      </w:pPr>
      <w:bookmarkStart w:id="60" w:name="QQ220908001845_1_H"/>
      <w:bookmarkStart w:id="61" w:name="QQ220908001845"/>
      <w:r>
        <w:rPr>
          <w:rFonts w:asciiTheme="majorEastAsia" w:eastAsiaTheme="majorEastAsia" w:hAnsiTheme="majorEastAsia"/>
        </w:rPr>
        <w:t>3</w:t>
      </w:r>
      <w:r w:rsidR="005520BB">
        <w:rPr>
          <w:rFonts w:asciiTheme="majorEastAsia" w:eastAsiaTheme="majorEastAsia" w:hAnsiTheme="majorEastAsia"/>
        </w:rPr>
        <w:t>2</w:t>
      </w:r>
      <w:r w:rsidRPr="002420A5">
        <w:rPr>
          <w:rFonts w:asciiTheme="majorEastAsia" w:eastAsiaTheme="majorEastAsia" w:hAnsiTheme="majorEastAsia"/>
        </w:rPr>
        <w:t>.</w:t>
      </w:r>
      <w:r w:rsidRPr="00B14BBF">
        <w:rPr>
          <w:rFonts w:asciiTheme="majorEastAsia" w:eastAsiaTheme="majorEastAsia" w:hAnsiTheme="majorEastAsia"/>
        </w:rPr>
        <w:t>（</w:t>
      </w:r>
      <w:r>
        <w:rPr>
          <w:rFonts w:asciiTheme="majorEastAsia" w:eastAsiaTheme="majorEastAsia" w:hAnsiTheme="majorEastAsia" w:hint="eastAsia"/>
        </w:rPr>
        <w:t xml:space="preserve"> </w:t>
      </w:r>
      <w:r w:rsidR="00EF16BE"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</w:rPr>
        <w:t xml:space="preserve"> </w:t>
      </w:r>
      <w:r w:rsidRPr="00B14BBF">
        <w:rPr>
          <w:rFonts w:asciiTheme="majorEastAsia" w:eastAsiaTheme="majorEastAsia" w:hAnsiTheme="majorEastAsia"/>
        </w:rPr>
        <w:t>）</w:t>
      </w:r>
      <w:r w:rsidR="000C2C1F" w:rsidRPr="00566BB3">
        <w:rPr>
          <w:rFonts w:hint="eastAsia"/>
          <w:kern w:val="2"/>
          <w:szCs w:val="22"/>
        </w:rPr>
        <w:t xml:space="preserve">關於《詩經》六義，下列說明何者正確？　</w:t>
      </w:r>
      <w:r w:rsidR="000C2C1F" w:rsidRPr="00566BB3">
        <w:rPr>
          <w:rFonts w:hint="eastAsia"/>
          <w:kern w:val="2"/>
          <w:szCs w:val="22"/>
        </w:rPr>
        <w:t>(</w:t>
      </w:r>
      <w:r w:rsidR="000C2C1F" w:rsidRPr="00566BB3">
        <w:rPr>
          <w:rFonts w:hint="eastAsia"/>
          <w:kern w:val="2"/>
          <w:szCs w:val="22"/>
        </w:rPr>
        <w:t>甲</w:t>
      </w:r>
      <w:r w:rsidR="000C2C1F" w:rsidRPr="00566BB3">
        <w:rPr>
          <w:rFonts w:hint="eastAsia"/>
          <w:kern w:val="2"/>
          <w:szCs w:val="22"/>
        </w:rPr>
        <w:t>)</w:t>
      </w:r>
      <w:r w:rsidR="000C2C1F" w:rsidRPr="00566BB3">
        <w:rPr>
          <w:rFonts w:hint="eastAsia"/>
          <w:kern w:val="2"/>
          <w:szCs w:val="22"/>
        </w:rPr>
        <w:t xml:space="preserve">可細分為「禮、樂、射、御、書、數」六項　</w:t>
      </w:r>
      <w:r w:rsidR="000C2C1F" w:rsidRPr="00566BB3">
        <w:rPr>
          <w:rFonts w:hint="eastAsia"/>
          <w:kern w:val="2"/>
          <w:szCs w:val="22"/>
        </w:rPr>
        <w:t>(</w:t>
      </w:r>
      <w:r w:rsidR="000C2C1F" w:rsidRPr="00566BB3">
        <w:rPr>
          <w:rFonts w:hint="eastAsia"/>
          <w:kern w:val="2"/>
          <w:szCs w:val="22"/>
        </w:rPr>
        <w:t>乙</w:t>
      </w:r>
      <w:r w:rsidR="000C2C1F" w:rsidRPr="00566BB3">
        <w:rPr>
          <w:rFonts w:hint="eastAsia"/>
          <w:kern w:val="2"/>
          <w:szCs w:val="22"/>
        </w:rPr>
        <w:t>)</w:t>
      </w:r>
      <w:r w:rsidR="000C2C1F" w:rsidRPr="00566BB3">
        <w:rPr>
          <w:rFonts w:hint="eastAsia"/>
          <w:kern w:val="2"/>
          <w:szCs w:val="22"/>
        </w:rPr>
        <w:t>依其屬性</w:t>
      </w:r>
    </w:p>
    <w:p w14:paraId="5C850242" w14:textId="77777777" w:rsidR="000C27F3" w:rsidRDefault="000C2C1F" w:rsidP="000C27F3">
      <w:pPr>
        <w:pStyle w:val="Normal096"/>
        <w:snapToGrid w:val="0"/>
        <w:spacing w:before="80"/>
        <w:ind w:firstLineChars="500" w:firstLine="1200"/>
        <w:textAlignment w:val="center"/>
        <w:rPr>
          <w:kern w:val="2"/>
          <w:szCs w:val="22"/>
        </w:rPr>
      </w:pPr>
      <w:r w:rsidRPr="00566BB3">
        <w:rPr>
          <w:rFonts w:hint="eastAsia"/>
          <w:kern w:val="2"/>
          <w:szCs w:val="22"/>
        </w:rPr>
        <w:t xml:space="preserve">可分為「體裁與內容」和「創作技巧」兩大類　</w:t>
      </w:r>
      <w:r w:rsidRPr="00566BB3">
        <w:rPr>
          <w:rFonts w:hint="eastAsia"/>
          <w:kern w:val="2"/>
          <w:szCs w:val="22"/>
        </w:rPr>
        <w:t>(</w:t>
      </w:r>
      <w:r w:rsidRPr="00566BB3">
        <w:rPr>
          <w:rFonts w:hint="eastAsia"/>
          <w:kern w:val="2"/>
          <w:szCs w:val="22"/>
        </w:rPr>
        <w:t>丙</w:t>
      </w:r>
      <w:r w:rsidRPr="00566BB3">
        <w:rPr>
          <w:rFonts w:hint="eastAsia"/>
          <w:kern w:val="2"/>
          <w:szCs w:val="22"/>
        </w:rPr>
        <w:t>)</w:t>
      </w:r>
      <w:r w:rsidRPr="00566BB3">
        <w:rPr>
          <w:rFonts w:hint="eastAsia"/>
          <w:kern w:val="2"/>
          <w:szCs w:val="22"/>
        </w:rPr>
        <w:t xml:space="preserve">祭祀讚頌的歌曲屬宗教音樂，未列入《詩經》之中　</w:t>
      </w:r>
    </w:p>
    <w:p w14:paraId="380B9165" w14:textId="77777777" w:rsidR="000C27F3" w:rsidRDefault="000C2C1F" w:rsidP="000C27F3">
      <w:pPr>
        <w:pStyle w:val="Normal096"/>
        <w:snapToGrid w:val="0"/>
        <w:spacing w:before="80"/>
        <w:ind w:firstLineChars="500" w:firstLine="1200"/>
        <w:textAlignment w:val="center"/>
      </w:pPr>
      <w:r w:rsidRPr="00566BB3">
        <w:rPr>
          <w:rFonts w:hint="eastAsia"/>
          <w:kern w:val="2"/>
          <w:szCs w:val="22"/>
        </w:rPr>
        <w:t>(</w:t>
      </w:r>
      <w:r w:rsidRPr="00566BB3">
        <w:rPr>
          <w:rFonts w:hint="eastAsia"/>
          <w:kern w:val="2"/>
          <w:szCs w:val="22"/>
        </w:rPr>
        <w:t>丁</w:t>
      </w:r>
      <w:r w:rsidRPr="00566BB3">
        <w:rPr>
          <w:rFonts w:hint="eastAsia"/>
          <w:kern w:val="2"/>
          <w:szCs w:val="22"/>
        </w:rPr>
        <w:t>)</w:t>
      </w:r>
      <w:r w:rsidRPr="00566BB3">
        <w:rPr>
          <w:rFonts w:hint="eastAsia"/>
          <w:kern w:val="2"/>
          <w:szCs w:val="22"/>
        </w:rPr>
        <w:t xml:space="preserve">《詩經》的創作技巧包含直述法、譬喻法和聯想法　</w:t>
      </w:r>
      <w:r w:rsidRPr="00566BB3">
        <w:rPr>
          <w:rFonts w:hint="eastAsia"/>
          <w:kern w:val="2"/>
          <w:szCs w:val="22"/>
        </w:rPr>
        <w:t>(</w:t>
      </w:r>
      <w:r w:rsidRPr="00566BB3">
        <w:rPr>
          <w:rFonts w:hint="eastAsia"/>
          <w:kern w:val="2"/>
          <w:szCs w:val="22"/>
        </w:rPr>
        <w:t>戊</w:t>
      </w:r>
      <w:r w:rsidRPr="00566BB3">
        <w:rPr>
          <w:rFonts w:hint="eastAsia"/>
          <w:kern w:val="2"/>
          <w:szCs w:val="22"/>
        </w:rPr>
        <w:t>)</w:t>
      </w:r>
      <w:r w:rsidRPr="00566BB3">
        <w:rPr>
          <w:rFonts w:hint="eastAsia"/>
          <w:kern w:val="2"/>
          <w:szCs w:val="22"/>
        </w:rPr>
        <w:t>以反映各國風土民情的民間歌謠為大宗</w:t>
      </w:r>
      <w:r>
        <w:t xml:space="preserve">　</w:t>
      </w:r>
      <w:bookmarkEnd w:id="60"/>
      <w:r>
        <w:t>(A)</w:t>
      </w:r>
      <w:bookmarkStart w:id="62" w:name="QQ220908001845_1_1"/>
    </w:p>
    <w:p w14:paraId="02C7FB72" w14:textId="5363D5BD" w:rsidR="000C2C1F" w:rsidRDefault="000C2C1F" w:rsidP="000C27F3">
      <w:pPr>
        <w:pStyle w:val="Normal096"/>
        <w:snapToGrid w:val="0"/>
        <w:spacing w:before="80"/>
        <w:ind w:firstLineChars="500" w:firstLine="1200"/>
        <w:textAlignment w:val="center"/>
        <w:rPr>
          <w:rFonts w:eastAsia="DengXian"/>
          <w:lang w:eastAsia="zh-CN"/>
        </w:rPr>
      </w:pPr>
      <w:r w:rsidRPr="00566BB3">
        <w:rPr>
          <w:rFonts w:hint="eastAsia"/>
          <w:kern w:val="2"/>
          <w:szCs w:val="22"/>
        </w:rPr>
        <w:t>甲乙丙</w:t>
      </w:r>
      <w:r>
        <w:t xml:space="preserve">　</w:t>
      </w:r>
      <w:bookmarkEnd w:id="62"/>
      <w:r>
        <w:t>(B)</w:t>
      </w:r>
      <w:bookmarkStart w:id="63" w:name="QQ220908001845_1_2"/>
      <w:r w:rsidRPr="00566BB3">
        <w:rPr>
          <w:rFonts w:hint="eastAsia"/>
          <w:kern w:val="2"/>
          <w:szCs w:val="22"/>
        </w:rPr>
        <w:t>甲丁戊</w:t>
      </w:r>
      <w:r>
        <w:t xml:space="preserve">　</w:t>
      </w:r>
      <w:bookmarkEnd w:id="63"/>
      <w:r>
        <w:t>(C)</w:t>
      </w:r>
      <w:bookmarkStart w:id="64" w:name="QQ220908001845_1_3"/>
      <w:r w:rsidRPr="00566BB3">
        <w:rPr>
          <w:rFonts w:hint="eastAsia"/>
          <w:kern w:val="2"/>
          <w:szCs w:val="22"/>
        </w:rPr>
        <w:t>乙丙丁</w:t>
      </w:r>
      <w:r>
        <w:t xml:space="preserve">　</w:t>
      </w:r>
      <w:bookmarkEnd w:id="64"/>
      <w:r>
        <w:t>(D)</w:t>
      </w:r>
      <w:bookmarkStart w:id="65" w:name="QQ220908001845_1_4"/>
      <w:r w:rsidRPr="00566BB3">
        <w:rPr>
          <w:rFonts w:hint="eastAsia"/>
          <w:kern w:val="2"/>
          <w:szCs w:val="22"/>
        </w:rPr>
        <w:t>乙丁戊</w:t>
      </w:r>
      <w:r>
        <w:t xml:space="preserve">　</w:t>
      </w:r>
      <w:bookmarkEnd w:id="61"/>
      <w:bookmarkEnd w:id="65"/>
    </w:p>
    <w:p w14:paraId="2DD81F52" w14:textId="45D65E06" w:rsidR="00A3149A" w:rsidRDefault="00F75E04" w:rsidP="000C27F3">
      <w:pPr>
        <w:pStyle w:val="Normal099"/>
        <w:snapToGrid w:val="0"/>
        <w:spacing w:before="80"/>
        <w:textAlignment w:val="center"/>
        <w:rPr>
          <w:kern w:val="2"/>
          <w:szCs w:val="22"/>
        </w:rPr>
      </w:pPr>
      <w:bookmarkStart w:id="66" w:name="QQ220908001949_1_H"/>
      <w:bookmarkStart w:id="67" w:name="QQ220908001949"/>
      <w:r>
        <w:rPr>
          <w:rFonts w:asciiTheme="majorEastAsia" w:eastAsiaTheme="majorEastAsia" w:hAnsiTheme="majorEastAsia"/>
          <w:color w:val="000000" w:themeColor="text1"/>
        </w:rPr>
        <w:t>3</w:t>
      </w:r>
      <w:r w:rsidR="005520BB">
        <w:rPr>
          <w:rFonts w:asciiTheme="majorEastAsia" w:eastAsiaTheme="majorEastAsia" w:hAnsiTheme="majorEastAsia"/>
          <w:color w:val="000000" w:themeColor="text1"/>
        </w:rPr>
        <w:t>3</w:t>
      </w:r>
      <w:r w:rsidRPr="00CB76AC">
        <w:rPr>
          <w:rFonts w:asciiTheme="majorEastAsia" w:eastAsiaTheme="majorEastAsia" w:hAnsiTheme="majorEastAsia" w:hint="eastAsia"/>
          <w:color w:val="000000" w:themeColor="text1"/>
        </w:rPr>
        <w:t>.</w:t>
      </w:r>
      <w:r w:rsidRPr="00CB76AC">
        <w:rPr>
          <w:rFonts w:asciiTheme="majorEastAsia" w:eastAsiaTheme="majorEastAsia" w:hAnsiTheme="majorEastAsia"/>
          <w:color w:val="000000" w:themeColor="text1"/>
        </w:rPr>
        <w:t>（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EF16BE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Pr="00CB76AC">
        <w:rPr>
          <w:rFonts w:asciiTheme="majorEastAsia" w:eastAsiaTheme="majorEastAsia" w:hAnsiTheme="majorEastAsia"/>
          <w:color w:val="000000" w:themeColor="text1"/>
        </w:rPr>
        <w:t>）</w:t>
      </w:r>
      <w:r w:rsidR="000C27F3" w:rsidRPr="00566BB3">
        <w:rPr>
          <w:rFonts w:hint="eastAsia"/>
          <w:kern w:val="2"/>
          <w:szCs w:val="22"/>
        </w:rPr>
        <w:t>小瑜想蒐集有關《楚辭》的資料，下列哪</w:t>
      </w:r>
      <w:r w:rsidR="000C27F3">
        <w:rPr>
          <w:rFonts w:hint="eastAsia"/>
          <w:kern w:val="2"/>
          <w:szCs w:val="22"/>
        </w:rPr>
        <w:t>些</w:t>
      </w:r>
      <w:r w:rsidR="000C27F3" w:rsidRPr="00566BB3">
        <w:rPr>
          <w:rFonts w:hint="eastAsia"/>
          <w:kern w:val="2"/>
          <w:szCs w:val="22"/>
        </w:rPr>
        <w:t>關鍵</w:t>
      </w:r>
      <w:r w:rsidR="000C27F3">
        <w:rPr>
          <w:rFonts w:hint="eastAsia"/>
          <w:kern w:val="2"/>
          <w:szCs w:val="22"/>
        </w:rPr>
        <w:t>詞</w:t>
      </w:r>
      <w:r w:rsidR="000C27F3" w:rsidRPr="00566BB3">
        <w:rPr>
          <w:rFonts w:hint="eastAsia"/>
          <w:kern w:val="2"/>
          <w:szCs w:val="22"/>
        </w:rPr>
        <w:t>可幫助他蒐集到正確內容？</w:t>
      </w:r>
      <w:r w:rsidR="000C27F3">
        <w:t xml:space="preserve">　</w:t>
      </w:r>
      <w:bookmarkEnd w:id="66"/>
      <w:r w:rsidR="000C27F3">
        <w:t>(</w:t>
      </w:r>
      <w:r w:rsidR="00A3149A">
        <w:rPr>
          <w:rFonts w:hint="eastAsia"/>
        </w:rPr>
        <w:t>甲</w:t>
      </w:r>
      <w:r w:rsidR="000C27F3">
        <w:t>)</w:t>
      </w:r>
      <w:bookmarkStart w:id="68" w:name="QQ220908001949_1_1"/>
      <w:r w:rsidR="000C27F3" w:rsidRPr="00566BB3">
        <w:rPr>
          <w:rFonts w:hint="eastAsia"/>
          <w:kern w:val="2"/>
          <w:szCs w:val="22"/>
        </w:rPr>
        <w:t>六才子書</w:t>
      </w:r>
      <w:r w:rsidR="000C27F3">
        <w:t xml:space="preserve">　</w:t>
      </w:r>
      <w:bookmarkEnd w:id="68"/>
      <w:r w:rsidR="000C27F3">
        <w:t>(</w:t>
      </w:r>
      <w:r w:rsidR="00A3149A">
        <w:rPr>
          <w:rFonts w:hint="eastAsia"/>
        </w:rPr>
        <w:t>乙</w:t>
      </w:r>
      <w:r w:rsidR="000C27F3">
        <w:t>)</w:t>
      </w:r>
      <w:bookmarkStart w:id="69" w:name="QQ220908001949_1_2"/>
      <w:r w:rsidR="000C27F3" w:rsidRPr="00566BB3">
        <w:rPr>
          <w:rFonts w:hint="eastAsia"/>
          <w:kern w:val="2"/>
          <w:szCs w:val="22"/>
        </w:rPr>
        <w:t>韻文之</w:t>
      </w:r>
    </w:p>
    <w:p w14:paraId="7141FA34" w14:textId="77777777" w:rsidR="00A3149A" w:rsidRDefault="000C27F3" w:rsidP="00A3149A">
      <w:pPr>
        <w:pStyle w:val="Normal096"/>
        <w:snapToGrid w:val="0"/>
        <w:spacing w:before="80"/>
        <w:ind w:firstLineChars="500" w:firstLine="1200"/>
        <w:textAlignment w:val="center"/>
        <w:rPr>
          <w:kern w:val="2"/>
          <w:szCs w:val="22"/>
        </w:rPr>
      </w:pPr>
      <w:r w:rsidRPr="00566BB3">
        <w:rPr>
          <w:rFonts w:hint="eastAsia"/>
          <w:kern w:val="2"/>
          <w:szCs w:val="22"/>
        </w:rPr>
        <w:t>祖</w:t>
      </w:r>
      <w:r>
        <w:t xml:space="preserve">　</w:t>
      </w:r>
      <w:bookmarkEnd w:id="69"/>
      <w:r>
        <w:t>(</w:t>
      </w:r>
      <w:r w:rsidR="00A3149A">
        <w:rPr>
          <w:rFonts w:hint="eastAsia"/>
        </w:rPr>
        <w:t>丙</w:t>
      </w:r>
      <w:r>
        <w:t>)</w:t>
      </w:r>
      <w:bookmarkStart w:id="70" w:name="QQ220908001949_1_3"/>
      <w:r>
        <w:rPr>
          <w:rFonts w:hint="eastAsia"/>
          <w:kern w:val="2"/>
          <w:szCs w:val="22"/>
        </w:rPr>
        <w:t>貴族</w:t>
      </w:r>
      <w:r w:rsidRPr="00566BB3">
        <w:rPr>
          <w:rFonts w:hint="eastAsia"/>
          <w:kern w:val="2"/>
          <w:szCs w:val="22"/>
        </w:rPr>
        <w:t>文學</w:t>
      </w:r>
      <w:r>
        <w:t xml:space="preserve">　</w:t>
      </w:r>
      <w:bookmarkEnd w:id="70"/>
      <w:r>
        <w:t>(</w:t>
      </w:r>
      <w:r w:rsidR="00A3149A">
        <w:rPr>
          <w:rFonts w:hint="eastAsia"/>
        </w:rPr>
        <w:t>丁</w:t>
      </w:r>
      <w:r>
        <w:t>)</w:t>
      </w:r>
      <w:bookmarkStart w:id="71" w:name="QQ220908001949_1_4"/>
      <w:r w:rsidR="00A3149A">
        <w:rPr>
          <w:rFonts w:hint="eastAsia"/>
          <w:kern w:val="2"/>
          <w:szCs w:val="22"/>
        </w:rPr>
        <w:t>十三經之一</w:t>
      </w:r>
      <w:r w:rsidR="00A3149A">
        <w:rPr>
          <w:rFonts w:hint="eastAsia"/>
          <w:kern w:val="2"/>
          <w:szCs w:val="22"/>
        </w:rPr>
        <w:t xml:space="preserve"> </w:t>
      </w:r>
      <w:r w:rsidR="00A3149A">
        <w:rPr>
          <w:rFonts w:hint="eastAsia"/>
          <w:kern w:val="2"/>
          <w:szCs w:val="22"/>
        </w:rPr>
        <w:t>（戊）浪漫文學</w:t>
      </w:r>
      <w:r w:rsidR="00A3149A">
        <w:rPr>
          <w:rFonts w:hint="eastAsia"/>
          <w:kern w:val="2"/>
          <w:szCs w:val="22"/>
        </w:rPr>
        <w:t xml:space="preserve"> </w:t>
      </w:r>
      <w:r w:rsidR="00A3149A">
        <w:rPr>
          <w:kern w:val="2"/>
          <w:szCs w:val="22"/>
        </w:rPr>
        <w:t xml:space="preserve"> </w:t>
      </w:r>
      <w:r w:rsidR="00A3149A">
        <w:rPr>
          <w:rFonts w:hint="eastAsia"/>
          <w:kern w:val="2"/>
          <w:szCs w:val="22"/>
        </w:rPr>
        <w:t>（己</w:t>
      </w:r>
      <w:bookmarkEnd w:id="67"/>
      <w:bookmarkEnd w:id="71"/>
      <w:r w:rsidR="00A3149A">
        <w:rPr>
          <w:rFonts w:hint="eastAsia"/>
          <w:kern w:val="2"/>
          <w:szCs w:val="22"/>
        </w:rPr>
        <w:t>）北方文學</w:t>
      </w:r>
      <w:r w:rsidR="00A3149A">
        <w:rPr>
          <w:rFonts w:hint="eastAsia"/>
          <w:kern w:val="2"/>
          <w:szCs w:val="22"/>
        </w:rPr>
        <w:t xml:space="preserve"> </w:t>
      </w:r>
      <w:r w:rsidR="00A3149A">
        <w:rPr>
          <w:kern w:val="2"/>
          <w:szCs w:val="22"/>
        </w:rPr>
        <w:t xml:space="preserve"> </w:t>
      </w:r>
      <w:r w:rsidR="00A3149A">
        <w:rPr>
          <w:rFonts w:hint="eastAsia"/>
          <w:kern w:val="2"/>
          <w:szCs w:val="22"/>
        </w:rPr>
        <w:t xml:space="preserve"> </w:t>
      </w:r>
      <w:r w:rsidR="00A3149A">
        <w:rPr>
          <w:kern w:val="2"/>
          <w:szCs w:val="22"/>
        </w:rPr>
        <w:t xml:space="preserve">  </w:t>
      </w:r>
    </w:p>
    <w:p w14:paraId="135E1341" w14:textId="3B5058A2" w:rsidR="00EF5429" w:rsidRDefault="00A3149A" w:rsidP="00EF5429">
      <w:pPr>
        <w:pStyle w:val="Normal096"/>
        <w:numPr>
          <w:ilvl w:val="0"/>
          <w:numId w:val="12"/>
        </w:numPr>
        <w:snapToGrid w:val="0"/>
        <w:spacing w:before="80"/>
        <w:textAlignment w:val="center"/>
      </w:pPr>
      <w:r w:rsidRPr="00566BB3">
        <w:rPr>
          <w:rFonts w:hint="eastAsia"/>
          <w:kern w:val="2"/>
          <w:szCs w:val="22"/>
        </w:rPr>
        <w:t>甲乙丙</w:t>
      </w:r>
      <w:r>
        <w:t xml:space="preserve">　</w:t>
      </w:r>
      <w:r>
        <w:t>(B)</w:t>
      </w:r>
      <w:r w:rsidRPr="00566BB3">
        <w:rPr>
          <w:rFonts w:hint="eastAsia"/>
          <w:kern w:val="2"/>
          <w:szCs w:val="22"/>
        </w:rPr>
        <w:t>甲</w:t>
      </w:r>
      <w:r>
        <w:rPr>
          <w:rFonts w:hint="eastAsia"/>
          <w:kern w:val="2"/>
          <w:szCs w:val="22"/>
        </w:rPr>
        <w:t>丙</w:t>
      </w:r>
      <w:r w:rsidRPr="00566BB3">
        <w:rPr>
          <w:rFonts w:hint="eastAsia"/>
          <w:kern w:val="2"/>
          <w:szCs w:val="22"/>
        </w:rPr>
        <w:t>戊</w:t>
      </w:r>
      <w:r>
        <w:t xml:space="preserve">　</w:t>
      </w:r>
      <w:r>
        <w:t>(C)</w:t>
      </w:r>
      <w:r>
        <w:rPr>
          <w:rFonts w:hint="eastAsia"/>
        </w:rPr>
        <w:t>乙丁庚</w:t>
      </w:r>
      <w:r>
        <w:t xml:space="preserve">　</w:t>
      </w:r>
      <w:r>
        <w:t>(D)</w:t>
      </w:r>
      <w:r>
        <w:rPr>
          <w:rFonts w:hint="eastAsia"/>
          <w:kern w:val="2"/>
          <w:szCs w:val="22"/>
        </w:rPr>
        <w:t>丙戊己</w:t>
      </w:r>
      <w:r>
        <w:t xml:space="preserve">　</w:t>
      </w:r>
    </w:p>
    <w:p w14:paraId="1FFE7DC0" w14:textId="32427682" w:rsidR="0088764D" w:rsidRDefault="001E5183" w:rsidP="00A3149A">
      <w:pPr>
        <w:pStyle w:val="Normalc1c85089-a0ee-4d90-8a50-b99b0b1dcf48"/>
        <w:tabs>
          <w:tab w:val="left" w:pos="420"/>
        </w:tabs>
        <w:rPr>
          <w:rFonts w:asciiTheme="majorEastAsia" w:eastAsiaTheme="majorEastAsia" w:hAnsiTheme="majorEastAsia"/>
          <w:color w:val="000000" w:themeColor="text1"/>
        </w:rPr>
      </w:pPr>
      <w:bookmarkStart w:id="72" w:name="QQ221114000208_1_H"/>
      <w:r>
        <w:rPr>
          <w:rFonts w:asciiTheme="majorEastAsia" w:eastAsiaTheme="majorEastAsia" w:hAnsiTheme="majorEastAsia"/>
          <w:color w:val="000000" w:themeColor="text1"/>
          <w:szCs w:val="24"/>
        </w:rPr>
        <w:t>3</w:t>
      </w:r>
      <w:r w:rsidR="005520BB">
        <w:rPr>
          <w:rFonts w:asciiTheme="majorEastAsia" w:eastAsiaTheme="majorEastAsia" w:hAnsiTheme="majorEastAsia"/>
          <w:color w:val="000000" w:themeColor="text1"/>
          <w:szCs w:val="24"/>
        </w:rPr>
        <w:t>4</w:t>
      </w:r>
      <w:r w:rsidRPr="00CB76AC">
        <w:rPr>
          <w:rFonts w:asciiTheme="majorEastAsia" w:eastAsiaTheme="majorEastAsia" w:hAnsiTheme="majorEastAsia" w:hint="eastAsia"/>
          <w:color w:val="000000" w:themeColor="text1"/>
          <w:szCs w:val="24"/>
        </w:rPr>
        <w:t>.</w:t>
      </w:r>
      <w:r w:rsidRPr="00CB76AC">
        <w:rPr>
          <w:rFonts w:asciiTheme="majorEastAsia" w:eastAsiaTheme="majorEastAsia" w:hAnsiTheme="majorEastAsia"/>
          <w:color w:val="000000" w:themeColor="text1"/>
        </w:rPr>
        <w:t>（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EF16BE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Pr="00CB76AC">
        <w:rPr>
          <w:rFonts w:asciiTheme="majorEastAsia" w:eastAsiaTheme="majorEastAsia" w:hAnsiTheme="majorEastAsia"/>
          <w:color w:val="000000" w:themeColor="text1"/>
        </w:rPr>
        <w:t>）</w:t>
      </w:r>
      <w:r w:rsidR="007D7B57" w:rsidRPr="0088764D">
        <w:rPr>
          <w:rFonts w:asciiTheme="majorEastAsia" w:eastAsiaTheme="majorEastAsia" w:hAnsiTheme="majorEastAsia" w:hint="eastAsia"/>
          <w:color w:val="000000" w:themeColor="text1"/>
        </w:rPr>
        <w:t>〈天才夢〉中以對比的手法，敘寫生活中的歡悅和痛苦。以下張愛玲〈紅玫瑰與白玫瑰〉中的文句，也運用</w:t>
      </w:r>
    </w:p>
    <w:p w14:paraId="5877F069" w14:textId="77777777" w:rsidR="0088764D" w:rsidRPr="0088764D" w:rsidRDefault="007D7B57" w:rsidP="00A94B60">
      <w:pPr>
        <w:pStyle w:val="Normalc1c85089-a0ee-4d90-8a50-b99b0b1dcf48"/>
        <w:tabs>
          <w:tab w:val="left" w:pos="420"/>
        </w:tabs>
        <w:spacing w:line="400" w:lineRule="exact"/>
        <w:ind w:firstLineChars="500" w:firstLine="1200"/>
        <w:rPr>
          <w:rFonts w:ascii="楷體-簡" w:eastAsia="楷體-簡" w:hAnsi="楷體-簡"/>
          <w:color w:val="000000" w:themeColor="text1"/>
        </w:rPr>
      </w:pPr>
      <w:r w:rsidRPr="0088764D">
        <w:rPr>
          <w:rFonts w:asciiTheme="majorEastAsia" w:eastAsiaTheme="majorEastAsia" w:hAnsiTheme="majorEastAsia" w:hint="eastAsia"/>
          <w:color w:val="000000" w:themeColor="text1"/>
        </w:rPr>
        <w:t>對比手法，呈現「得不到的最美、得到的日久生厭」的狀況。下列□中依序適合填入的詞語為何？</w:t>
      </w:r>
      <w:r w:rsidRPr="0088764D">
        <w:rPr>
          <w:rFonts w:asciiTheme="majorEastAsia" w:eastAsiaTheme="majorEastAsia" w:hAnsiTheme="majorEastAsia"/>
          <w:color w:val="000000" w:themeColor="text1"/>
        </w:rPr>
        <w:br/>
      </w:r>
      <w:r w:rsidRPr="0088764D">
        <w:rPr>
          <w:rFonts w:asciiTheme="majorEastAsia" w:eastAsiaTheme="majorEastAsia" w:hAnsiTheme="majorEastAsia" w:hint="eastAsia"/>
          <w:color w:val="000000" w:themeColor="text1"/>
        </w:rPr>
        <w:t xml:space="preserve">　　</w:t>
      </w:r>
      <w:r w:rsidR="0088764D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88764D">
        <w:rPr>
          <w:rFonts w:asciiTheme="majorEastAsia" w:eastAsiaTheme="majorEastAsia" w:hAnsiTheme="majorEastAsia"/>
          <w:color w:val="000000" w:themeColor="text1"/>
        </w:rPr>
        <w:t xml:space="preserve">        </w:t>
      </w:r>
      <w:r w:rsidR="0088764D" w:rsidRPr="0088764D">
        <w:rPr>
          <w:rFonts w:ascii="楷體-簡" w:eastAsia="楷體-簡" w:hAnsi="楷體-簡"/>
          <w:color w:val="000000" w:themeColor="text1"/>
        </w:rPr>
        <w:t xml:space="preserve"> </w:t>
      </w:r>
      <w:r w:rsidRPr="0088764D">
        <w:rPr>
          <w:rFonts w:ascii="楷體-簡" w:eastAsia="楷體-簡" w:hAnsi="楷體-簡" w:hint="eastAsia"/>
          <w:color w:val="000000" w:themeColor="text1"/>
        </w:rPr>
        <w:t>娶了紅玫瑰，久而久之，紅的變了牆上的一抹□□□，白的還是「床前□□□」；娶了白玫瑰，白的便</w:t>
      </w:r>
    </w:p>
    <w:p w14:paraId="56BF8555" w14:textId="3E6C369D" w:rsidR="007D7B57" w:rsidRDefault="007D7B57" w:rsidP="00A94B60">
      <w:pPr>
        <w:pStyle w:val="Normalc1c85089-a0ee-4d90-8a50-b99b0b1dcf48"/>
        <w:tabs>
          <w:tab w:val="left" w:pos="420"/>
        </w:tabs>
        <w:spacing w:line="400" w:lineRule="exact"/>
        <w:ind w:leftChars="500" w:left="1200"/>
        <w:rPr>
          <w:rFonts w:asciiTheme="majorEastAsia" w:eastAsiaTheme="majorEastAsia" w:hAnsiTheme="majorEastAsia"/>
          <w:color w:val="000000" w:themeColor="text1"/>
        </w:rPr>
      </w:pPr>
      <w:r w:rsidRPr="0088764D">
        <w:rPr>
          <w:rFonts w:ascii="楷體-簡" w:eastAsia="楷體-簡" w:hAnsi="楷體-簡" w:hint="eastAsia"/>
          <w:color w:val="000000" w:themeColor="text1"/>
        </w:rPr>
        <w:t>是衣服上沾的一粒□□□，紅的卻是心口上一顆□□□。</w:t>
      </w:r>
      <w:r w:rsidRPr="0088764D">
        <w:rPr>
          <w:rFonts w:ascii="楷體-簡" w:eastAsia="楷體-簡" w:hAnsi="楷體-簡"/>
          <w:color w:val="000000" w:themeColor="text1"/>
        </w:rPr>
        <w:br/>
      </w:r>
      <w:bookmarkEnd w:id="72"/>
      <w:r w:rsidRPr="0088764D">
        <w:rPr>
          <w:rFonts w:asciiTheme="majorEastAsia" w:eastAsiaTheme="majorEastAsia" w:hAnsiTheme="majorEastAsia"/>
          <w:color w:val="000000" w:themeColor="text1"/>
        </w:rPr>
        <w:t>(A)</w:t>
      </w:r>
      <w:bookmarkStart w:id="73" w:name="QQ221114000208_1_1"/>
      <w:r w:rsidRPr="0088764D">
        <w:rPr>
          <w:rFonts w:asciiTheme="majorEastAsia" w:eastAsiaTheme="majorEastAsia" w:hAnsiTheme="majorEastAsia" w:hint="eastAsia"/>
          <w:color w:val="000000" w:themeColor="text1"/>
        </w:rPr>
        <w:t>蚊子血／飯黏子／明月光／硃砂痣</w:t>
      </w:r>
      <w:r w:rsidRPr="0088764D">
        <w:rPr>
          <w:rFonts w:asciiTheme="majorEastAsia" w:eastAsiaTheme="majorEastAsia" w:hAnsiTheme="majorEastAsia"/>
          <w:color w:val="000000" w:themeColor="text1"/>
        </w:rPr>
        <w:t xml:space="preserve">　</w:t>
      </w:r>
      <w:bookmarkEnd w:id="73"/>
      <w:r w:rsidRPr="0088764D">
        <w:rPr>
          <w:rFonts w:asciiTheme="majorEastAsia" w:eastAsiaTheme="majorEastAsia" w:hAnsiTheme="majorEastAsia"/>
          <w:color w:val="000000" w:themeColor="text1"/>
        </w:rPr>
        <w:t>(B)</w:t>
      </w:r>
      <w:bookmarkStart w:id="74" w:name="QQ221114000208_1_2"/>
      <w:r w:rsidRPr="0088764D">
        <w:rPr>
          <w:rFonts w:asciiTheme="majorEastAsia" w:eastAsiaTheme="majorEastAsia" w:hAnsiTheme="majorEastAsia" w:hint="eastAsia"/>
          <w:color w:val="000000" w:themeColor="text1"/>
        </w:rPr>
        <w:t>蚊子血／明月光／飯黏子／硃砂痣</w:t>
      </w:r>
      <w:r w:rsidRPr="0088764D">
        <w:rPr>
          <w:rFonts w:asciiTheme="majorEastAsia" w:eastAsiaTheme="majorEastAsia" w:hAnsiTheme="majorEastAsia"/>
          <w:color w:val="000000" w:themeColor="text1"/>
        </w:rPr>
        <w:t xml:space="preserve">　</w:t>
      </w:r>
      <w:bookmarkEnd w:id="74"/>
      <w:r w:rsidRPr="0088764D">
        <w:rPr>
          <w:rFonts w:asciiTheme="majorEastAsia" w:eastAsiaTheme="majorEastAsia" w:hAnsiTheme="majorEastAsia"/>
          <w:color w:val="000000" w:themeColor="text1"/>
        </w:rPr>
        <w:t>(C)</w:t>
      </w:r>
      <w:bookmarkStart w:id="75" w:name="QQ221114000208_1_3"/>
      <w:r w:rsidRPr="0088764D">
        <w:rPr>
          <w:rFonts w:asciiTheme="majorEastAsia" w:eastAsiaTheme="majorEastAsia" w:hAnsiTheme="majorEastAsia" w:hint="eastAsia"/>
          <w:color w:val="000000" w:themeColor="text1"/>
        </w:rPr>
        <w:t>硃砂痣／明月光／飯黏子／蚊子血</w:t>
      </w:r>
      <w:r w:rsidRPr="0088764D">
        <w:rPr>
          <w:rFonts w:asciiTheme="majorEastAsia" w:eastAsiaTheme="majorEastAsia" w:hAnsiTheme="majorEastAsia"/>
          <w:color w:val="000000" w:themeColor="text1"/>
        </w:rPr>
        <w:t xml:space="preserve">　</w:t>
      </w:r>
      <w:bookmarkEnd w:id="75"/>
      <w:r w:rsidRPr="0088764D">
        <w:rPr>
          <w:rFonts w:asciiTheme="majorEastAsia" w:eastAsiaTheme="majorEastAsia" w:hAnsiTheme="majorEastAsia"/>
          <w:color w:val="000000" w:themeColor="text1"/>
        </w:rPr>
        <w:t>(D)</w:t>
      </w:r>
      <w:r w:rsidRPr="0088764D">
        <w:rPr>
          <w:rFonts w:asciiTheme="majorEastAsia" w:eastAsiaTheme="majorEastAsia" w:hAnsiTheme="majorEastAsia" w:hint="eastAsia"/>
          <w:color w:val="000000" w:themeColor="text1"/>
        </w:rPr>
        <w:t>硃砂痣／飯黏子／明月光／蚊子血</w:t>
      </w:r>
    </w:p>
    <w:p w14:paraId="18A3C465" w14:textId="5459DD9B" w:rsidR="0088764D" w:rsidRDefault="00F75E04" w:rsidP="00412477">
      <w:pPr>
        <w:pStyle w:val="Normal022"/>
        <w:snapToGrid w:val="0"/>
        <w:spacing w:before="80"/>
        <w:textAlignment w:val="center"/>
        <w:rPr>
          <w:rFonts w:asciiTheme="majorEastAsia" w:eastAsiaTheme="majorEastAsia" w:hAnsiTheme="majorEastAsia"/>
          <w:color w:val="000000" w:themeColor="text1"/>
          <w:kern w:val="2"/>
          <w:szCs w:val="22"/>
        </w:rPr>
      </w:pPr>
      <w:bookmarkStart w:id="76" w:name="QQ220915003103_1_H"/>
      <w:bookmarkStart w:id="77" w:name="QQ220915003103"/>
      <w:r>
        <w:rPr>
          <w:rFonts w:asciiTheme="majorEastAsia" w:eastAsiaTheme="majorEastAsia" w:hAnsiTheme="majorEastAsia"/>
        </w:rPr>
        <w:t>3</w:t>
      </w:r>
      <w:r w:rsidR="005520BB">
        <w:rPr>
          <w:rFonts w:asciiTheme="majorEastAsia" w:eastAsiaTheme="majorEastAsia" w:hAnsiTheme="majorEastAsia"/>
        </w:rPr>
        <w:t>5</w:t>
      </w:r>
      <w:r w:rsidRPr="002420A5">
        <w:rPr>
          <w:rFonts w:asciiTheme="majorEastAsia" w:eastAsiaTheme="majorEastAsia" w:hAnsiTheme="majorEastAsia"/>
        </w:rPr>
        <w:t>.</w:t>
      </w:r>
      <w:r w:rsidRPr="00B14BBF">
        <w:rPr>
          <w:rFonts w:asciiTheme="majorEastAsia" w:eastAsiaTheme="majorEastAsia" w:hAnsiTheme="majorEastAsia"/>
        </w:rPr>
        <w:t>（</w:t>
      </w:r>
      <w:r>
        <w:rPr>
          <w:rFonts w:asciiTheme="majorEastAsia" w:eastAsiaTheme="majorEastAsia" w:hAnsiTheme="majorEastAsia" w:hint="eastAsia"/>
        </w:rPr>
        <w:t xml:space="preserve"> </w:t>
      </w:r>
      <w:r w:rsidR="00EF16BE"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</w:rPr>
        <w:t xml:space="preserve"> </w:t>
      </w:r>
      <w:r w:rsidRPr="00B14BBF">
        <w:rPr>
          <w:rFonts w:asciiTheme="majorEastAsia" w:eastAsiaTheme="majorEastAsia" w:hAnsiTheme="majorEastAsia"/>
        </w:rPr>
        <w:t>）</w:t>
      </w:r>
      <w:r w:rsidR="00412477" w:rsidRPr="0088764D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由於秦地民風強悍，勇於戰鬥，故《詩經》中的〈秦風〉詩篇多反映</w:t>
      </w:r>
      <w:r w:rsidR="00412477" w:rsidRPr="00F75E04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秦人慷慨威猛的民族性</w:t>
      </w:r>
      <w:r w:rsidR="00412477" w:rsidRPr="0088764D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。下列詩句，</w:t>
      </w:r>
    </w:p>
    <w:p w14:paraId="7314B423" w14:textId="77777777" w:rsidR="0088764D" w:rsidRDefault="00412477" w:rsidP="0088764D">
      <w:pPr>
        <w:pStyle w:val="Normal022"/>
        <w:snapToGrid w:val="0"/>
        <w:spacing w:before="80"/>
        <w:ind w:firstLineChars="500" w:firstLine="1200"/>
        <w:textAlignment w:val="center"/>
        <w:rPr>
          <w:rFonts w:asciiTheme="majorEastAsia" w:eastAsiaTheme="majorEastAsia" w:hAnsiTheme="majorEastAsia"/>
          <w:color w:val="000000" w:themeColor="text1"/>
          <w:kern w:val="2"/>
          <w:szCs w:val="22"/>
        </w:rPr>
      </w:pPr>
      <w:r w:rsidRPr="0088764D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何者具有〈秦風〉風格？</w:t>
      </w:r>
      <w:r w:rsidRPr="0088764D">
        <w:rPr>
          <w:rFonts w:asciiTheme="majorEastAsia" w:eastAsiaTheme="majorEastAsia" w:hAnsiTheme="majorEastAsia"/>
          <w:color w:val="000000" w:themeColor="text1"/>
        </w:rPr>
        <w:t xml:space="preserve">　</w:t>
      </w:r>
      <w:bookmarkEnd w:id="76"/>
      <w:r w:rsidRPr="0088764D">
        <w:rPr>
          <w:rFonts w:asciiTheme="majorEastAsia" w:eastAsiaTheme="majorEastAsia" w:hAnsiTheme="majorEastAsia"/>
          <w:color w:val="000000" w:themeColor="text1"/>
        </w:rPr>
        <w:t>(A)</w:t>
      </w:r>
      <w:bookmarkStart w:id="78" w:name="QQ220915003103_1_1"/>
      <w:r w:rsidRPr="0088764D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相鼠有皮，人而無儀！人而無儀，不死何為</w:t>
      </w:r>
      <w:r w:rsidRPr="0088764D">
        <w:rPr>
          <w:rFonts w:asciiTheme="majorEastAsia" w:eastAsiaTheme="majorEastAsia" w:hAnsiTheme="majorEastAsia"/>
          <w:color w:val="000000" w:themeColor="text1"/>
        </w:rPr>
        <w:t xml:space="preserve">　</w:t>
      </w:r>
      <w:bookmarkEnd w:id="78"/>
      <w:r w:rsidRPr="0088764D">
        <w:rPr>
          <w:rFonts w:asciiTheme="majorEastAsia" w:eastAsiaTheme="majorEastAsia" w:hAnsiTheme="majorEastAsia"/>
          <w:color w:val="000000" w:themeColor="text1"/>
        </w:rPr>
        <w:t>(B)</w:t>
      </w:r>
      <w:bookmarkStart w:id="79" w:name="QQ220915003103_1_2"/>
      <w:r w:rsidRPr="0088764D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桃之夭夭，灼灼其華。之子</w:t>
      </w:r>
    </w:p>
    <w:p w14:paraId="16AB544E" w14:textId="77777777" w:rsidR="0088764D" w:rsidRDefault="00412477" w:rsidP="0088764D">
      <w:pPr>
        <w:pStyle w:val="Normal022"/>
        <w:snapToGrid w:val="0"/>
        <w:spacing w:before="80"/>
        <w:ind w:firstLineChars="500" w:firstLine="1200"/>
        <w:textAlignment w:val="center"/>
        <w:rPr>
          <w:rFonts w:asciiTheme="majorEastAsia" w:eastAsiaTheme="majorEastAsia" w:hAnsiTheme="majorEastAsia"/>
          <w:color w:val="000000" w:themeColor="text1"/>
          <w:kern w:val="2"/>
          <w:szCs w:val="22"/>
        </w:rPr>
      </w:pPr>
      <w:r w:rsidRPr="0088764D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于歸，宜其室家</w:t>
      </w:r>
      <w:r w:rsidRPr="0088764D">
        <w:rPr>
          <w:rFonts w:asciiTheme="majorEastAsia" w:eastAsiaTheme="majorEastAsia" w:hAnsiTheme="majorEastAsia"/>
          <w:color w:val="000000" w:themeColor="text1"/>
        </w:rPr>
        <w:t xml:space="preserve">　</w:t>
      </w:r>
      <w:bookmarkEnd w:id="79"/>
      <w:r w:rsidRPr="0088764D">
        <w:rPr>
          <w:rFonts w:asciiTheme="majorEastAsia" w:eastAsiaTheme="majorEastAsia" w:hAnsiTheme="majorEastAsia"/>
          <w:color w:val="000000" w:themeColor="text1"/>
        </w:rPr>
        <w:t>(C)</w:t>
      </w:r>
      <w:bookmarkStart w:id="80" w:name="QQ220915003103_1_3"/>
      <w:r w:rsidRPr="0088764D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關關雎鳩，在河之洲。窈窕淑女，君子好逑</w:t>
      </w:r>
      <w:r w:rsidRPr="0088764D">
        <w:rPr>
          <w:rFonts w:asciiTheme="majorEastAsia" w:eastAsiaTheme="majorEastAsia" w:hAnsiTheme="majorEastAsia"/>
          <w:color w:val="000000" w:themeColor="text1"/>
        </w:rPr>
        <w:t xml:space="preserve">　</w:t>
      </w:r>
      <w:bookmarkEnd w:id="80"/>
      <w:r w:rsidRPr="0088764D">
        <w:rPr>
          <w:rFonts w:asciiTheme="majorEastAsia" w:eastAsiaTheme="majorEastAsia" w:hAnsiTheme="majorEastAsia"/>
          <w:color w:val="000000" w:themeColor="text1"/>
        </w:rPr>
        <w:t>(D)</w:t>
      </w:r>
      <w:bookmarkStart w:id="81" w:name="QQ220915003103_1_4"/>
      <w:r w:rsidRPr="0088764D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豈曰無衣？與子同袍。王于興師，脩</w:t>
      </w:r>
    </w:p>
    <w:p w14:paraId="2E61F140" w14:textId="7C4FA64A" w:rsidR="00412477" w:rsidRDefault="00412477" w:rsidP="0088764D">
      <w:pPr>
        <w:pStyle w:val="Normal022"/>
        <w:snapToGrid w:val="0"/>
        <w:spacing w:before="80"/>
        <w:ind w:firstLineChars="500" w:firstLine="1200"/>
        <w:textAlignment w:val="center"/>
        <w:rPr>
          <w:rFonts w:asciiTheme="majorEastAsia" w:eastAsiaTheme="majorEastAsia" w:hAnsiTheme="majorEastAsia"/>
          <w:color w:val="000000" w:themeColor="text1"/>
        </w:rPr>
      </w:pPr>
      <w:r w:rsidRPr="0088764D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我戈矛，與子同仇</w:t>
      </w:r>
      <w:r w:rsidRPr="0088764D">
        <w:rPr>
          <w:rFonts w:asciiTheme="majorEastAsia" w:eastAsiaTheme="majorEastAsia" w:hAnsiTheme="majorEastAsia"/>
          <w:color w:val="000000" w:themeColor="text1"/>
        </w:rPr>
        <w:t xml:space="preserve">　</w:t>
      </w:r>
      <w:bookmarkEnd w:id="77"/>
      <w:bookmarkEnd w:id="81"/>
    </w:p>
    <w:p w14:paraId="3C4E2F4B" w14:textId="47B50E49" w:rsidR="0088764D" w:rsidRDefault="00F75E04" w:rsidP="0088764D">
      <w:pPr>
        <w:pStyle w:val="Normalc1c85089-a0ee-4d90-8a50-b99b0b1dcf48"/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/>
        </w:rPr>
        <w:t>3</w:t>
      </w:r>
      <w:r w:rsidR="005520BB">
        <w:rPr>
          <w:rFonts w:asciiTheme="majorEastAsia" w:eastAsiaTheme="majorEastAsia" w:hAnsiTheme="majorEastAsia"/>
        </w:rPr>
        <w:t>6</w:t>
      </w:r>
      <w:r w:rsidRPr="00B14BBF">
        <w:rPr>
          <w:rFonts w:asciiTheme="majorEastAsia" w:eastAsiaTheme="majorEastAsia" w:hAnsiTheme="majorEastAsia" w:hint="eastAsia"/>
        </w:rPr>
        <w:t>.</w:t>
      </w:r>
      <w:r w:rsidRPr="00B14BBF">
        <w:rPr>
          <w:rFonts w:asciiTheme="majorEastAsia" w:eastAsiaTheme="majorEastAsia" w:hAnsiTheme="majorEastAsia"/>
        </w:rPr>
        <w:t>（</w:t>
      </w:r>
      <w:r>
        <w:rPr>
          <w:rFonts w:asciiTheme="majorEastAsia" w:eastAsiaTheme="majorEastAsia" w:hAnsiTheme="majorEastAsia" w:hint="eastAsia"/>
        </w:rPr>
        <w:t xml:space="preserve"> </w:t>
      </w:r>
      <w:r w:rsidR="00EF16BE"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</w:rPr>
        <w:t xml:space="preserve"> </w:t>
      </w:r>
      <w:r w:rsidRPr="00B14BBF">
        <w:rPr>
          <w:rFonts w:asciiTheme="majorEastAsia" w:eastAsiaTheme="majorEastAsia" w:hAnsiTheme="majorEastAsia"/>
        </w:rPr>
        <w:t>）</w:t>
      </w:r>
      <w:r w:rsidR="0088764D" w:rsidRPr="0088764D">
        <w:rPr>
          <w:rFonts w:asciiTheme="majorEastAsia" w:eastAsiaTheme="majorEastAsia" w:hAnsiTheme="majorEastAsia" w:hint="eastAsia"/>
          <w:color w:val="000000" w:themeColor="text1"/>
        </w:rPr>
        <w:t>閱讀下文，選出最適合填入□□內的選項：(甲)烈士的終站就是詩人的起點？／昔日你□□，今日我問河</w:t>
      </w:r>
    </w:p>
    <w:p w14:paraId="2ADA2DF3" w14:textId="77777777" w:rsidR="0088764D" w:rsidRDefault="0088764D" w:rsidP="0088764D">
      <w:pPr>
        <w:pStyle w:val="Normalc1c85089-a0ee-4d90-8a50-b99b0b1dcf48"/>
        <w:ind w:firstLineChars="500" w:firstLine="1200"/>
        <w:rPr>
          <w:rFonts w:asciiTheme="majorEastAsia" w:eastAsiaTheme="majorEastAsia" w:hAnsiTheme="majorEastAsia"/>
          <w:color w:val="000000" w:themeColor="text1"/>
        </w:rPr>
      </w:pPr>
      <w:r w:rsidRPr="0088764D">
        <w:rPr>
          <w:rFonts w:asciiTheme="majorEastAsia" w:eastAsiaTheme="majorEastAsia" w:hAnsiTheme="majorEastAsia" w:hint="eastAsia"/>
          <w:color w:val="000000" w:themeColor="text1"/>
        </w:rPr>
        <w:t>／而河不答，只悲風吹來水面（余光中〈汩羅江神〉）(乙)我遙立在春晚的淡水河上，／我彷彿嗅到□□的</w:t>
      </w:r>
    </w:p>
    <w:p w14:paraId="136529D0" w14:textId="77777777" w:rsidR="0088764D" w:rsidRDefault="0088764D" w:rsidP="0088764D">
      <w:pPr>
        <w:pStyle w:val="Normalc1c85089-a0ee-4d90-8a50-b99b0b1dcf48"/>
        <w:ind w:firstLineChars="500" w:firstLine="1200"/>
        <w:rPr>
          <w:rFonts w:asciiTheme="majorEastAsia" w:eastAsiaTheme="majorEastAsia" w:hAnsiTheme="majorEastAsia"/>
          <w:color w:val="000000" w:themeColor="text1"/>
        </w:rPr>
      </w:pPr>
      <w:r w:rsidRPr="0088764D">
        <w:rPr>
          <w:rFonts w:asciiTheme="majorEastAsia" w:eastAsiaTheme="majorEastAsia" w:hAnsiTheme="majorEastAsia" w:hint="eastAsia"/>
          <w:color w:val="000000" w:themeColor="text1"/>
        </w:rPr>
        <w:t>芬芳；／我悵然俯吻那悠悠的碧水（余光中〈淡水河邊弔屈原</w:t>
      </w:r>
      <w:r w:rsidRPr="0088764D">
        <w:rPr>
          <w:rFonts w:asciiTheme="majorEastAsia" w:eastAsiaTheme="majorEastAsia" w:hAnsiTheme="majorEastAsia" w:hint="eastAsia"/>
          <w:color w:val="000000" w:themeColor="text1"/>
          <w:w w:val="200"/>
        </w:rPr>
        <w:t>—</w:t>
      </w:r>
      <w:r w:rsidRPr="0088764D">
        <w:rPr>
          <w:rFonts w:asciiTheme="majorEastAsia" w:eastAsiaTheme="majorEastAsia" w:hAnsiTheme="majorEastAsia" w:hint="eastAsia"/>
          <w:color w:val="000000" w:themeColor="text1"/>
        </w:rPr>
        <w:t>1951</w:t>
      </w:r>
      <w:r w:rsidRPr="0088764D">
        <w:rPr>
          <w:rFonts w:asciiTheme="majorEastAsia" w:eastAsiaTheme="majorEastAsia" w:hAnsiTheme="majorEastAsia" w:hint="eastAsia"/>
          <w:color w:val="000000" w:themeColor="text1"/>
          <w:w w:val="25"/>
        </w:rPr>
        <w:t xml:space="preserve">　</w:t>
      </w:r>
      <w:r w:rsidRPr="0088764D">
        <w:rPr>
          <w:rFonts w:asciiTheme="majorEastAsia" w:eastAsiaTheme="majorEastAsia" w:hAnsiTheme="majorEastAsia" w:hint="eastAsia"/>
          <w:color w:val="000000" w:themeColor="text1"/>
        </w:rPr>
        <w:t>年詩人節〉）(丙)你雕寒星以為目兮</w:t>
      </w:r>
    </w:p>
    <w:p w14:paraId="7E1DE18D" w14:textId="77777777" w:rsidR="0088764D" w:rsidRDefault="0088764D" w:rsidP="0088764D">
      <w:pPr>
        <w:pStyle w:val="Normalc1c85089-a0ee-4d90-8a50-b99b0b1dcf48"/>
        <w:ind w:firstLineChars="500" w:firstLine="1200"/>
        <w:rPr>
          <w:rFonts w:asciiTheme="majorEastAsia" w:eastAsiaTheme="majorEastAsia" w:hAnsiTheme="majorEastAsia"/>
          <w:color w:val="000000" w:themeColor="text1"/>
        </w:rPr>
      </w:pPr>
      <w:r w:rsidRPr="0088764D">
        <w:rPr>
          <w:rFonts w:asciiTheme="majorEastAsia" w:eastAsiaTheme="majorEastAsia" w:hAnsiTheme="majorEastAsia" w:hint="eastAsia"/>
          <w:color w:val="000000" w:themeColor="text1"/>
        </w:rPr>
        <w:t xml:space="preserve">／擬□□以為魂／三閭大夫啊，我把你荒涼的額角讀成巍峨（洛夫〈水祭〉）　(Ａ)問天／湘草／冰雪　</w:t>
      </w:r>
    </w:p>
    <w:p w14:paraId="1F3F5C32" w14:textId="2B01C636" w:rsidR="0088764D" w:rsidRDefault="0088764D" w:rsidP="0088764D">
      <w:pPr>
        <w:pStyle w:val="Normalc1c85089-a0ee-4d90-8a50-b99b0b1dcf48"/>
        <w:ind w:firstLineChars="500" w:firstLine="1200"/>
        <w:rPr>
          <w:rFonts w:asciiTheme="majorEastAsia" w:eastAsiaTheme="majorEastAsia" w:hAnsiTheme="majorEastAsia"/>
          <w:color w:val="000000" w:themeColor="text1"/>
        </w:rPr>
      </w:pPr>
      <w:r w:rsidRPr="0088764D">
        <w:rPr>
          <w:rFonts w:asciiTheme="majorEastAsia" w:eastAsiaTheme="majorEastAsia" w:hAnsiTheme="majorEastAsia" w:hint="eastAsia"/>
          <w:color w:val="000000" w:themeColor="text1"/>
        </w:rPr>
        <w:t>(Ｂ)問神／牡丹／高峰　(Ｃ)問天／玫瑰／冰雪　(Ｄ)問神／芷蘭／高峰。</w:t>
      </w:r>
    </w:p>
    <w:p w14:paraId="5E652DCF" w14:textId="680D5A80" w:rsidR="005520BB" w:rsidRPr="005520BB" w:rsidRDefault="005520BB" w:rsidP="005520BB">
      <w:pPr>
        <w:pStyle w:val="Normal3bfdb50f-af36-4487-9173-7e7fe07f0f1f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t>37</w:t>
      </w:r>
      <w:r w:rsidRPr="002420A5">
        <w:rPr>
          <w:rFonts w:asciiTheme="majorEastAsia" w:eastAsiaTheme="majorEastAsia" w:hAnsiTheme="majorEastAsia"/>
        </w:rPr>
        <w:t>.</w:t>
      </w:r>
      <w:r w:rsidRPr="00B14BBF">
        <w:rPr>
          <w:rFonts w:asciiTheme="majorEastAsia" w:eastAsiaTheme="majorEastAsia" w:hAnsiTheme="majorEastAsia"/>
        </w:rPr>
        <w:t>（</w:t>
      </w:r>
      <w:r>
        <w:rPr>
          <w:rFonts w:asciiTheme="majorEastAsia" w:eastAsiaTheme="majorEastAsia" w:hAnsiTheme="majorEastAsia" w:hint="eastAsia"/>
        </w:rPr>
        <w:t xml:space="preserve"> </w:t>
      </w:r>
      <w:r w:rsidR="00EF16BE"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</w:rPr>
        <w:t xml:space="preserve"> </w:t>
      </w:r>
      <w:r w:rsidRPr="00B14BBF">
        <w:rPr>
          <w:rFonts w:asciiTheme="majorEastAsia" w:eastAsiaTheme="majorEastAsia" w:hAnsiTheme="majorEastAsia"/>
        </w:rPr>
        <w:t>）</w:t>
      </w:r>
      <w:r w:rsidRPr="005520BB">
        <w:rPr>
          <w:rFonts w:asciiTheme="majorEastAsia" w:eastAsiaTheme="majorEastAsia" w:hAnsiTheme="majorEastAsia" w:hint="eastAsia"/>
          <w:color w:val="000000"/>
        </w:rPr>
        <w:t>以</w:t>
      </w:r>
      <w:r>
        <w:rPr>
          <w:rFonts w:asciiTheme="majorEastAsia" w:eastAsiaTheme="majorEastAsia" w:hAnsiTheme="majorEastAsia" w:hint="eastAsia"/>
          <w:color w:val="000000"/>
        </w:rPr>
        <w:t>下</w:t>
      </w:r>
      <w:r w:rsidRPr="005520BB">
        <w:rPr>
          <w:rFonts w:asciiTheme="majorEastAsia" w:eastAsiaTheme="majorEastAsia" w:hAnsiTheme="majorEastAsia" w:hint="eastAsia"/>
          <w:color w:val="000000"/>
        </w:rPr>
        <w:t>代稱年紀的詞語，完全正確的是：　(Ａ)甲乙　(Ｂ)甲丙　(Ｃ)乙丁　(Ｄ)乙戊。</w:t>
      </w:r>
    </w:p>
    <w:p w14:paraId="6A9B351D" w14:textId="77777777" w:rsidR="005520BB" w:rsidRPr="00A94B60" w:rsidRDefault="005520BB" w:rsidP="00A94B60">
      <w:pPr>
        <w:pStyle w:val="Normal3bfdb50f-af36-4487-9173-7e7fe07f0f1f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left="1049"/>
        <w:rPr>
          <w:rFonts w:asciiTheme="majorEastAsia" w:eastAsiaTheme="majorEastAsia" w:hAnsiTheme="majorEastAsia"/>
        </w:rPr>
      </w:pPr>
      <w:r w:rsidRPr="00A94B60">
        <w:rPr>
          <w:rFonts w:asciiTheme="majorEastAsia" w:eastAsiaTheme="majorEastAsia" w:hAnsiTheme="majorEastAsia" w:hint="eastAsia"/>
          <w:color w:val="000000"/>
        </w:rPr>
        <w:t>甲、我「三歲」時能背誦唐詩：周晬</w:t>
      </w:r>
    </w:p>
    <w:p w14:paraId="5F518E59" w14:textId="77777777" w:rsidR="005520BB" w:rsidRPr="00A94B60" w:rsidRDefault="005520BB" w:rsidP="00A94B60">
      <w:pPr>
        <w:pStyle w:val="Normal3bfdb50f-af36-4487-9173-7e7fe07f0f1f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left="1049"/>
        <w:rPr>
          <w:rFonts w:asciiTheme="majorEastAsia" w:eastAsiaTheme="majorEastAsia" w:hAnsiTheme="majorEastAsia"/>
        </w:rPr>
      </w:pPr>
      <w:r w:rsidRPr="00A94B60">
        <w:rPr>
          <w:rFonts w:asciiTheme="majorEastAsia" w:eastAsiaTheme="majorEastAsia" w:hAnsiTheme="majorEastAsia" w:hint="eastAsia"/>
          <w:color w:val="000000"/>
        </w:rPr>
        <w:t>乙、「七歲」時我寫了第一部小說：始齔</w:t>
      </w:r>
    </w:p>
    <w:p w14:paraId="56CECCFD" w14:textId="77777777" w:rsidR="005520BB" w:rsidRPr="00A94B60" w:rsidRDefault="005520BB" w:rsidP="00A94B60">
      <w:pPr>
        <w:pStyle w:val="Normal3bfdb50f-af36-4487-9173-7e7fe07f0f1f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left="1049"/>
        <w:rPr>
          <w:rFonts w:asciiTheme="majorEastAsia" w:eastAsiaTheme="majorEastAsia" w:hAnsiTheme="majorEastAsia"/>
        </w:rPr>
      </w:pPr>
      <w:r w:rsidRPr="00A94B60">
        <w:rPr>
          <w:rFonts w:asciiTheme="majorEastAsia" w:eastAsiaTheme="majorEastAsia" w:hAnsiTheme="majorEastAsia" w:hint="eastAsia"/>
          <w:color w:val="000000"/>
        </w:rPr>
        <w:t>丙、「八歲」那年，我嘗試過一篇類似《烏托邦》的小說：及笄</w:t>
      </w:r>
    </w:p>
    <w:p w14:paraId="569AEBE3" w14:textId="77777777" w:rsidR="005520BB" w:rsidRPr="00A94B60" w:rsidRDefault="005520BB" w:rsidP="00A94B60">
      <w:pPr>
        <w:pStyle w:val="Normal3bfdb50f-af36-4487-9173-7e7fe07f0f1f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left="1049"/>
        <w:rPr>
          <w:rFonts w:asciiTheme="majorEastAsia" w:eastAsiaTheme="majorEastAsia" w:hAnsiTheme="majorEastAsia"/>
        </w:rPr>
      </w:pPr>
      <w:r w:rsidRPr="00A94B60">
        <w:rPr>
          <w:rFonts w:asciiTheme="majorEastAsia" w:eastAsiaTheme="majorEastAsia" w:hAnsiTheme="majorEastAsia" w:hint="eastAsia"/>
          <w:color w:val="000000"/>
        </w:rPr>
        <w:t>丁、「九歲」時，我躊躇著不知道應當選擇音樂或美術作我終身的事業：荳蔻年華</w:t>
      </w:r>
    </w:p>
    <w:p w14:paraId="10584579" w14:textId="77777777" w:rsidR="005520BB" w:rsidRPr="00A94B60" w:rsidRDefault="005520BB" w:rsidP="00A94B60">
      <w:pPr>
        <w:pStyle w:val="Normal3bfdb50f-af36-4487-9173-7e7fe07f0f1f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left="1049"/>
        <w:rPr>
          <w:rFonts w:asciiTheme="majorEastAsia" w:eastAsiaTheme="majorEastAsia" w:hAnsiTheme="majorEastAsia"/>
        </w:rPr>
      </w:pPr>
      <w:r w:rsidRPr="00A94B60">
        <w:rPr>
          <w:rFonts w:asciiTheme="majorEastAsia" w:eastAsiaTheme="majorEastAsia" w:hAnsiTheme="majorEastAsia" w:hint="eastAsia"/>
          <w:color w:val="000000"/>
        </w:rPr>
        <w:t>戊、直到我「十六」歲時，我母親從法國回來，將她暌隔多年的女兒研究了一下：破瓜之年</w:t>
      </w:r>
    </w:p>
    <w:p w14:paraId="621C7DBA" w14:textId="7021707E" w:rsidR="005520BB" w:rsidRPr="00C0781B" w:rsidRDefault="00C0781B" w:rsidP="005520BB">
      <w:pPr>
        <w:pStyle w:val="Normalc1c85089-a0ee-4d90-8a50-b99b0b1dcf48"/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/>
        </w:rPr>
        <w:t>38</w:t>
      </w:r>
      <w:r w:rsidRPr="002420A5">
        <w:rPr>
          <w:rFonts w:asciiTheme="majorEastAsia" w:eastAsiaTheme="majorEastAsia" w:hAnsiTheme="majorEastAsia"/>
        </w:rPr>
        <w:t>.</w:t>
      </w:r>
      <w:r>
        <w:rPr>
          <w:rFonts w:asciiTheme="majorEastAsia" w:eastAsiaTheme="majorEastAsia" w:hAnsiTheme="majorEastAsia" w:hint="eastAsia"/>
        </w:rPr>
        <w:t xml:space="preserve">（ </w:t>
      </w:r>
      <w:r w:rsidR="00EF16BE"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</w:rPr>
        <w:t xml:space="preserve"> </w:t>
      </w:r>
      <w:r w:rsidRPr="00B14BBF">
        <w:rPr>
          <w:rFonts w:asciiTheme="majorEastAsia" w:eastAsiaTheme="majorEastAsia" w:hAnsiTheme="majorEastAsia"/>
        </w:rPr>
        <w:t>）</w:t>
      </w:r>
      <w:r w:rsidR="005520BB" w:rsidRPr="00C0781B">
        <w:rPr>
          <w:rFonts w:asciiTheme="majorEastAsia" w:eastAsiaTheme="majorEastAsia" w:hAnsiTheme="majorEastAsia" w:hint="eastAsia"/>
          <w:color w:val="000000" w:themeColor="text1"/>
        </w:rPr>
        <w:t>關於</w:t>
      </w:r>
      <w:r w:rsidR="005D25FE" w:rsidRPr="00566BB3">
        <w:rPr>
          <w:rFonts w:hint="eastAsia"/>
        </w:rPr>
        <w:t>〈關雎〉</w:t>
      </w:r>
      <w:r w:rsidR="005520BB" w:rsidRPr="00C0781B">
        <w:rPr>
          <w:rFonts w:hint="eastAsia"/>
          <w:color w:val="000000" w:themeColor="text1"/>
        </w:rPr>
        <w:t>一詩中所描寫的情境，和下面哪一首流行歌曲的意境最為接近</w:t>
      </w:r>
      <w:r w:rsidR="005520BB" w:rsidRPr="00C0781B">
        <w:rPr>
          <w:rFonts w:asciiTheme="majorEastAsia" w:eastAsiaTheme="majorEastAsia" w:hAnsiTheme="majorEastAsia" w:hint="eastAsia"/>
          <w:color w:val="000000" w:themeColor="text1"/>
        </w:rPr>
        <w:t>：　(Ａ)可惜不是你／陪我到</w:t>
      </w:r>
    </w:p>
    <w:p w14:paraId="12A64C4F" w14:textId="1E0F80EA" w:rsidR="005520BB" w:rsidRPr="00C0781B" w:rsidRDefault="005520BB" w:rsidP="005520BB">
      <w:pPr>
        <w:pStyle w:val="Normalc1c85089-a0ee-4d90-8a50-b99b0b1dcf48"/>
        <w:ind w:firstLineChars="500" w:firstLine="1200"/>
        <w:rPr>
          <w:rFonts w:asciiTheme="majorEastAsia" w:eastAsiaTheme="majorEastAsia" w:hAnsiTheme="majorEastAsia"/>
          <w:color w:val="000000" w:themeColor="text1"/>
        </w:rPr>
      </w:pPr>
      <w:r w:rsidRPr="00C0781B">
        <w:rPr>
          <w:rFonts w:asciiTheme="majorEastAsia" w:eastAsiaTheme="majorEastAsia" w:hAnsiTheme="majorEastAsia" w:hint="eastAsia"/>
          <w:color w:val="000000" w:themeColor="text1"/>
        </w:rPr>
        <w:t>最後／曾一起走 卻走失那路</w:t>
      </w:r>
      <w:r w:rsidR="00C0781B">
        <w:rPr>
          <w:rFonts w:asciiTheme="majorEastAsia" w:eastAsiaTheme="majorEastAsia" w:hAnsiTheme="majorEastAsia" w:hint="eastAsia"/>
          <w:color w:val="000000" w:themeColor="text1"/>
        </w:rPr>
        <w:t>口</w:t>
      </w:r>
      <w:r w:rsidRPr="00C0781B">
        <w:rPr>
          <w:rFonts w:asciiTheme="majorEastAsia" w:eastAsiaTheme="majorEastAsia" w:hAnsiTheme="majorEastAsia" w:hint="eastAsia"/>
          <w:color w:val="000000" w:themeColor="text1"/>
        </w:rPr>
        <w:t xml:space="preserve">　(Ｂ)終於看開 愛回不來／而你總是太晚明白／最後才把話說開／哭著求我</w:t>
      </w:r>
    </w:p>
    <w:p w14:paraId="5B493AB6" w14:textId="4E4985ED" w:rsidR="005520BB" w:rsidRPr="00C0781B" w:rsidRDefault="005520BB" w:rsidP="00C0781B">
      <w:pPr>
        <w:pStyle w:val="Normalc1c85089-a0ee-4d90-8a50-b99b0b1dcf48"/>
        <w:ind w:leftChars="500" w:left="1200"/>
        <w:rPr>
          <w:rFonts w:asciiTheme="majorEastAsia" w:eastAsiaTheme="majorEastAsia" w:hAnsiTheme="majorEastAsia"/>
          <w:color w:val="000000" w:themeColor="text1"/>
        </w:rPr>
      </w:pPr>
      <w:r w:rsidRPr="00C0781B">
        <w:rPr>
          <w:rFonts w:asciiTheme="majorEastAsia" w:eastAsiaTheme="majorEastAsia" w:hAnsiTheme="majorEastAsia" w:hint="eastAsia"/>
          <w:color w:val="000000" w:themeColor="text1"/>
        </w:rPr>
        <w:t>留下來　(Ｃ)我在期待你擁抱／我在期待你來伴我這一生／就讓你知道 我知道／讓全世界的人都能知</w:t>
      </w:r>
      <w:r w:rsidR="00A55740">
        <w:rPr>
          <w:rFonts w:asciiTheme="majorEastAsia" w:eastAsiaTheme="majorEastAsia" w:hAnsiTheme="majorEastAsia" w:hint="eastAsia"/>
          <w:color w:val="000000" w:themeColor="text1"/>
        </w:rPr>
        <w:t>道</w:t>
      </w:r>
      <w:r w:rsidR="00C0781B" w:rsidRPr="00C0781B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C0781B" w:rsidRPr="00C0781B">
        <w:rPr>
          <w:rFonts w:asciiTheme="majorEastAsia" w:eastAsiaTheme="majorEastAsia" w:hAnsiTheme="majorEastAsia"/>
          <w:color w:val="000000" w:themeColor="text1"/>
        </w:rPr>
        <w:t xml:space="preserve">   </w:t>
      </w:r>
      <w:r w:rsidRPr="00C0781B">
        <w:rPr>
          <w:rFonts w:asciiTheme="majorEastAsia" w:eastAsiaTheme="majorEastAsia" w:hAnsiTheme="majorEastAsia" w:hint="eastAsia"/>
          <w:color w:val="000000" w:themeColor="text1"/>
        </w:rPr>
        <w:t>(Ｄ)</w:t>
      </w:r>
      <w:r w:rsidR="00C0781B" w:rsidRPr="00C0781B">
        <w:rPr>
          <w:rFonts w:asciiTheme="majorEastAsia" w:eastAsiaTheme="majorEastAsia" w:hAnsiTheme="majorEastAsia" w:hint="eastAsia"/>
          <w:color w:val="000000" w:themeColor="text1"/>
        </w:rPr>
        <w:t>或許這就是註定／註定失敗的結局／成熟帶來的孤寂／如滾水在心中滿溢</w:t>
      </w:r>
    </w:p>
    <w:p w14:paraId="1CB562B5" w14:textId="783E16AC" w:rsidR="004F27FD" w:rsidRPr="004F27FD" w:rsidRDefault="009863E3" w:rsidP="004F27FD">
      <w:pPr>
        <w:pStyle w:val="07"/>
        <w:ind w:left="1150" w:hanging="1150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/>
        </w:rPr>
        <w:t>39</w:t>
      </w:r>
      <w:r w:rsidRPr="002420A5">
        <w:rPr>
          <w:rFonts w:asciiTheme="majorEastAsia" w:eastAsiaTheme="majorEastAsia" w:hAnsiTheme="majorEastAsia"/>
        </w:rPr>
        <w:t>.</w:t>
      </w:r>
      <w:r w:rsidRPr="00B14BBF">
        <w:rPr>
          <w:rFonts w:asciiTheme="majorEastAsia" w:eastAsiaTheme="majorEastAsia" w:hAnsiTheme="majorEastAsia"/>
        </w:rPr>
        <w:t>（</w:t>
      </w:r>
      <w:r>
        <w:rPr>
          <w:rFonts w:asciiTheme="majorEastAsia" w:eastAsiaTheme="majorEastAsia" w:hAnsiTheme="majorEastAsia" w:hint="eastAsia"/>
        </w:rPr>
        <w:t xml:space="preserve"> </w:t>
      </w:r>
      <w:r w:rsidR="00EF16BE"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</w:rPr>
        <w:t xml:space="preserve"> </w:t>
      </w:r>
      <w:r w:rsidRPr="00B14BBF">
        <w:rPr>
          <w:rFonts w:asciiTheme="majorEastAsia" w:eastAsiaTheme="majorEastAsia" w:hAnsiTheme="majorEastAsia"/>
        </w:rPr>
        <w:t>）</w:t>
      </w:r>
      <w:r w:rsidR="004F27FD" w:rsidRPr="004F27FD">
        <w:rPr>
          <w:rFonts w:asciiTheme="majorEastAsia" w:eastAsiaTheme="majorEastAsia" w:hAnsiTheme="majorEastAsia" w:hint="eastAsia"/>
          <w:sz w:val="24"/>
          <w:lang w:eastAsia="zh-HK"/>
        </w:rPr>
        <w:t>閱讀</w:t>
      </w:r>
      <w:r w:rsidR="004F27FD" w:rsidRPr="004F27FD">
        <w:rPr>
          <w:rFonts w:asciiTheme="majorEastAsia" w:eastAsiaTheme="majorEastAsia" w:hAnsiTheme="majorEastAsia" w:hint="eastAsia"/>
          <w:sz w:val="24"/>
        </w:rPr>
        <w:t>下列詩句，</w:t>
      </w:r>
      <w:r w:rsidR="004F27FD" w:rsidRPr="004F27FD">
        <w:rPr>
          <w:rFonts w:asciiTheme="majorEastAsia" w:eastAsiaTheme="majorEastAsia" w:hAnsiTheme="majorEastAsia" w:hint="eastAsia"/>
          <w:sz w:val="24"/>
          <w:lang w:eastAsia="zh-HK"/>
        </w:rPr>
        <w:t>判斷</w:t>
      </w:r>
      <w:r w:rsidR="004F27FD" w:rsidRPr="004F27FD">
        <w:rPr>
          <w:rFonts w:asciiTheme="majorEastAsia" w:eastAsiaTheme="majorEastAsia" w:hAnsiTheme="majorEastAsia" w:hint="eastAsia"/>
          <w:sz w:val="24"/>
        </w:rPr>
        <w:t>何者</w:t>
      </w:r>
      <w:r w:rsidR="004F27FD" w:rsidRPr="004F27FD">
        <w:rPr>
          <w:rFonts w:asciiTheme="majorEastAsia" w:eastAsiaTheme="majorEastAsia" w:hAnsiTheme="majorEastAsia" w:hint="eastAsia"/>
          <w:sz w:val="24"/>
          <w:u w:val="double"/>
        </w:rPr>
        <w:t>並非</w:t>
      </w:r>
      <w:r w:rsidR="004F27FD" w:rsidRPr="004F27FD">
        <w:rPr>
          <w:rFonts w:asciiTheme="majorEastAsia" w:eastAsiaTheme="majorEastAsia" w:hAnsiTheme="majorEastAsia" w:hint="eastAsia"/>
          <w:sz w:val="24"/>
        </w:rPr>
        <w:t>動態情景的書寫？</w:t>
      </w:r>
    </w:p>
    <w:p w14:paraId="75986AE7" w14:textId="77777777" w:rsidR="004F27FD" w:rsidRPr="004F27FD" w:rsidRDefault="004F27FD" w:rsidP="00A94B60">
      <w:pPr>
        <w:pStyle w:val="07-0"/>
        <w:spacing w:line="400" w:lineRule="exact"/>
        <w:ind w:left="1200"/>
        <w:rPr>
          <w:rFonts w:ascii="楷體-簡" w:eastAsia="楷體-簡" w:hAnsi="楷體-簡"/>
          <w:sz w:val="24"/>
        </w:rPr>
      </w:pPr>
      <w:r w:rsidRPr="004F27FD">
        <w:rPr>
          <w:rFonts w:ascii="楷體-簡" w:eastAsia="楷體-簡" w:hAnsi="楷體-簡" w:hint="eastAsia"/>
          <w:sz w:val="24"/>
        </w:rPr>
        <w:t>畫架雙裁翠絡偏，佳人春戲小樓前。飄揚血色裙拖地，斷送玉容人上天。</w:t>
      </w:r>
    </w:p>
    <w:p w14:paraId="734A261D" w14:textId="77777777" w:rsidR="004F27FD" w:rsidRPr="004F27FD" w:rsidRDefault="004F27FD" w:rsidP="00A94B60">
      <w:pPr>
        <w:pStyle w:val="07-0"/>
        <w:spacing w:line="400" w:lineRule="exact"/>
        <w:ind w:left="1200"/>
        <w:rPr>
          <w:rFonts w:asciiTheme="majorEastAsia" w:eastAsiaTheme="majorEastAsia" w:hAnsiTheme="majorEastAsia"/>
          <w:sz w:val="24"/>
        </w:rPr>
      </w:pPr>
      <w:r w:rsidRPr="004F27FD">
        <w:rPr>
          <w:rFonts w:ascii="楷體-簡" w:eastAsia="楷體-簡" w:hAnsi="楷體-簡" w:hint="eastAsia"/>
          <w:sz w:val="24"/>
        </w:rPr>
        <w:t>花板潤霑紅杏雨，綵繩斜挂綠楊煙。下來閒處從容立，疑是蟾宮謫降仙。</w:t>
      </w:r>
      <w:r w:rsidRPr="004F27FD">
        <w:rPr>
          <w:rFonts w:asciiTheme="majorEastAsia" w:eastAsiaTheme="majorEastAsia" w:hAnsiTheme="majorEastAsia" w:hint="eastAsia"/>
          <w:sz w:val="24"/>
        </w:rPr>
        <w:t>（洪覺範〈鞦韆〉）</w:t>
      </w:r>
    </w:p>
    <w:p w14:paraId="1CE39F6A" w14:textId="31C18282" w:rsidR="004F27FD" w:rsidRDefault="004F27FD" w:rsidP="004F27FD">
      <w:pPr>
        <w:pStyle w:val="07-"/>
        <w:tabs>
          <w:tab w:val="clear" w:pos="3314"/>
          <w:tab w:val="clear" w:pos="7763"/>
        </w:tabs>
        <w:ind w:left="1200"/>
        <w:rPr>
          <w:rFonts w:asciiTheme="majorEastAsia" w:eastAsiaTheme="majorEastAsia" w:hAnsiTheme="majorEastAsia"/>
          <w:sz w:val="24"/>
        </w:rPr>
      </w:pPr>
      <w:r w:rsidRPr="004F27FD">
        <w:rPr>
          <w:rFonts w:asciiTheme="majorEastAsia" w:eastAsiaTheme="majorEastAsia" w:hAnsiTheme="majorEastAsia" w:hint="eastAsia"/>
          <w:sz w:val="24"/>
        </w:rPr>
        <w:t>(A)飄揚血色裙拖地</w:t>
      </w:r>
      <w:r>
        <w:rPr>
          <w:rFonts w:asciiTheme="majorEastAsia" w:eastAsiaTheme="majorEastAsia" w:hAnsiTheme="majorEastAsia" w:hint="eastAsia"/>
          <w:sz w:val="24"/>
        </w:rPr>
        <w:t xml:space="preserve"> </w:t>
      </w:r>
      <w:r>
        <w:rPr>
          <w:rFonts w:asciiTheme="majorEastAsia" w:eastAsiaTheme="majorEastAsia" w:hAnsiTheme="majorEastAsia"/>
          <w:sz w:val="24"/>
        </w:rPr>
        <w:t xml:space="preserve"> </w:t>
      </w:r>
      <w:r w:rsidRPr="004F27FD">
        <w:rPr>
          <w:rFonts w:asciiTheme="majorEastAsia" w:eastAsiaTheme="majorEastAsia" w:hAnsiTheme="majorEastAsia" w:hint="eastAsia"/>
          <w:sz w:val="24"/>
        </w:rPr>
        <w:t>(B)斷送玉容人上天</w:t>
      </w:r>
      <w:r>
        <w:rPr>
          <w:rFonts w:asciiTheme="majorEastAsia" w:eastAsiaTheme="majorEastAsia" w:hAnsiTheme="majorEastAsia" w:hint="eastAsia"/>
          <w:sz w:val="24"/>
        </w:rPr>
        <w:t xml:space="preserve"> </w:t>
      </w:r>
      <w:r>
        <w:rPr>
          <w:rFonts w:asciiTheme="majorEastAsia" w:eastAsiaTheme="majorEastAsia" w:hAnsiTheme="majorEastAsia"/>
          <w:sz w:val="24"/>
        </w:rPr>
        <w:t xml:space="preserve"> </w:t>
      </w:r>
      <w:r w:rsidRPr="004F27FD">
        <w:rPr>
          <w:rFonts w:asciiTheme="majorEastAsia" w:eastAsiaTheme="majorEastAsia" w:hAnsiTheme="majorEastAsia"/>
          <w:sz w:val="24"/>
        </w:rPr>
        <w:t>(C)</w:t>
      </w:r>
      <w:r w:rsidRPr="004F27FD">
        <w:rPr>
          <w:rFonts w:asciiTheme="majorEastAsia" w:eastAsiaTheme="majorEastAsia" w:hAnsiTheme="majorEastAsia" w:hint="eastAsia"/>
          <w:sz w:val="24"/>
        </w:rPr>
        <w:t>下來閒處從容立</w:t>
      </w:r>
      <w:r w:rsidRPr="004F27FD">
        <w:rPr>
          <w:rFonts w:asciiTheme="majorEastAsia" w:eastAsiaTheme="majorEastAsia" w:hAnsiTheme="majorEastAsia"/>
          <w:sz w:val="24"/>
        </w:rPr>
        <w:tab/>
      </w:r>
      <w:r>
        <w:rPr>
          <w:rFonts w:asciiTheme="majorEastAsia" w:eastAsiaTheme="majorEastAsia" w:hAnsiTheme="majorEastAsia"/>
          <w:sz w:val="24"/>
        </w:rPr>
        <w:t xml:space="preserve"> </w:t>
      </w:r>
      <w:r w:rsidRPr="004F27FD">
        <w:rPr>
          <w:rFonts w:asciiTheme="majorEastAsia" w:eastAsiaTheme="majorEastAsia" w:hAnsiTheme="majorEastAsia" w:hint="eastAsia"/>
          <w:sz w:val="24"/>
        </w:rPr>
        <w:t>(D)疑是蟾宮謫降仙。</w:t>
      </w:r>
    </w:p>
    <w:p w14:paraId="081CE19C" w14:textId="60B89B9D" w:rsidR="004F27FD" w:rsidRPr="004F27FD" w:rsidRDefault="001367A8" w:rsidP="004F27FD">
      <w:pPr>
        <w:pStyle w:val="07"/>
        <w:ind w:left="1150" w:hanging="1150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/>
          <w:color w:val="000000" w:themeColor="text1"/>
        </w:rPr>
        <w:t>40</w:t>
      </w:r>
      <w:r w:rsidRPr="00CB76AC">
        <w:rPr>
          <w:rFonts w:asciiTheme="majorEastAsia" w:eastAsiaTheme="majorEastAsia" w:hAnsiTheme="majorEastAsia" w:hint="eastAsia"/>
          <w:color w:val="000000" w:themeColor="text1"/>
        </w:rPr>
        <w:t>.</w:t>
      </w:r>
      <w:r w:rsidRPr="00CB76AC">
        <w:rPr>
          <w:rFonts w:asciiTheme="majorEastAsia" w:eastAsiaTheme="majorEastAsia" w:hAnsiTheme="majorEastAsia"/>
          <w:color w:val="000000" w:themeColor="text1"/>
        </w:rPr>
        <w:t>（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EF16BE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Pr="00CB76AC">
        <w:rPr>
          <w:rFonts w:asciiTheme="majorEastAsia" w:eastAsiaTheme="majorEastAsia" w:hAnsiTheme="majorEastAsia"/>
          <w:color w:val="000000" w:themeColor="text1"/>
        </w:rPr>
        <w:t>）</w:t>
      </w:r>
      <w:r w:rsidR="004F27FD" w:rsidRPr="004F27FD">
        <w:rPr>
          <w:rFonts w:asciiTheme="majorEastAsia" w:eastAsiaTheme="majorEastAsia" w:hAnsiTheme="majorEastAsia" w:hint="eastAsia"/>
          <w:sz w:val="24"/>
          <w:lang w:eastAsia="zh-HK"/>
        </w:rPr>
        <w:t>閱讀下文，判斷</w:t>
      </w:r>
      <w:r w:rsidR="004F27FD" w:rsidRPr="004F27FD">
        <w:rPr>
          <w:rFonts w:asciiTheme="majorEastAsia" w:eastAsiaTheme="majorEastAsia" w:hAnsiTheme="majorEastAsia" w:hint="eastAsia"/>
          <w:sz w:val="24"/>
        </w:rPr>
        <w:t>何者</w:t>
      </w:r>
      <w:r w:rsidR="004F27FD" w:rsidRPr="004F27FD">
        <w:rPr>
          <w:rFonts w:asciiTheme="majorEastAsia" w:eastAsiaTheme="majorEastAsia" w:hAnsiTheme="majorEastAsia" w:hint="eastAsia"/>
          <w:sz w:val="24"/>
          <w:u w:val="double"/>
        </w:rPr>
        <w:t>不是</w:t>
      </w:r>
      <w:r w:rsidR="004F27FD" w:rsidRPr="004F27FD">
        <w:rPr>
          <w:rFonts w:asciiTheme="majorEastAsia" w:eastAsiaTheme="majorEastAsia" w:hAnsiTheme="majorEastAsia" w:hint="eastAsia"/>
          <w:sz w:val="24"/>
        </w:rPr>
        <w:t>作者分析可以增長見識的途徑？</w:t>
      </w:r>
    </w:p>
    <w:p w14:paraId="5707DE8F" w14:textId="77777777" w:rsidR="004F27FD" w:rsidRPr="004F27FD" w:rsidRDefault="004F27FD" w:rsidP="004F27FD">
      <w:pPr>
        <w:pStyle w:val="07-0"/>
        <w:ind w:left="1200"/>
        <w:rPr>
          <w:rFonts w:asciiTheme="majorEastAsia" w:eastAsiaTheme="majorEastAsia" w:hAnsiTheme="majorEastAsia"/>
          <w:sz w:val="24"/>
        </w:rPr>
      </w:pPr>
      <w:r w:rsidRPr="004F27FD">
        <w:rPr>
          <w:rFonts w:asciiTheme="majorEastAsia" w:eastAsiaTheme="majorEastAsia" w:hAnsiTheme="majorEastAsia" w:hint="eastAsia"/>
          <w:sz w:val="24"/>
        </w:rPr>
        <w:t>「見識」當然也有上下高低之別。大人物要有闊大的見識；小人物倘能在微時即氣宇不凡，將來也會變大。我時常遺憾到現在還沒讀過一本專門研究見識的專書，可能由於「見識」的形成與介分說來似乎十分簡單</w:t>
      </w:r>
      <w:r w:rsidRPr="004F27FD">
        <w:rPr>
          <w:rFonts w:asciiTheme="majorEastAsia" w:eastAsiaTheme="majorEastAsia" w:hAnsiTheme="majorEastAsia" w:hint="eastAsia"/>
          <w:w w:val="200"/>
          <w:sz w:val="24"/>
        </w:rPr>
        <w:t>－</w:t>
      </w:r>
      <w:r w:rsidRPr="004F27FD">
        <w:rPr>
          <w:rFonts w:asciiTheme="majorEastAsia" w:eastAsiaTheme="majorEastAsia" w:hAnsiTheme="majorEastAsia" w:hint="eastAsia"/>
          <w:sz w:val="24"/>
        </w:rPr>
        <w:t>祇要「見多識廣」就行了，所以成書似不太容易。不過一個人如果多讀史書、傳記、上佳的文學作品，一定會增長見聞。當然，最好的方法還是親炙過有見識的高明，聆聽其言，研察其行，受益會更直接。（</w:t>
      </w:r>
      <w:r w:rsidRPr="004F27FD">
        <w:rPr>
          <w:rFonts w:asciiTheme="majorEastAsia" w:eastAsiaTheme="majorEastAsia" w:hAnsiTheme="majorEastAsia" w:hint="eastAsia"/>
          <w:sz w:val="24"/>
          <w:lang w:eastAsia="zh-HK"/>
        </w:rPr>
        <w:t>節錄自</w:t>
      </w:r>
      <w:r w:rsidRPr="004F27FD">
        <w:rPr>
          <w:rFonts w:asciiTheme="majorEastAsia" w:eastAsiaTheme="majorEastAsia" w:hAnsiTheme="majorEastAsia" w:hint="eastAsia"/>
          <w:sz w:val="24"/>
        </w:rPr>
        <w:t>張繼高〈見識〉）</w:t>
      </w:r>
    </w:p>
    <w:p w14:paraId="0A126389" w14:textId="5461299D" w:rsidR="00402B3C" w:rsidRDefault="004F27FD" w:rsidP="0000091A">
      <w:pPr>
        <w:pStyle w:val="07-"/>
        <w:tabs>
          <w:tab w:val="clear" w:pos="3314"/>
        </w:tabs>
        <w:ind w:left="1200"/>
        <w:rPr>
          <w:rFonts w:asciiTheme="majorEastAsia" w:eastAsiaTheme="majorEastAsia" w:hAnsiTheme="majorEastAsia"/>
          <w:sz w:val="24"/>
        </w:rPr>
      </w:pPr>
      <w:r w:rsidRPr="004F27FD">
        <w:rPr>
          <w:rFonts w:asciiTheme="majorEastAsia" w:eastAsiaTheme="majorEastAsia" w:hAnsiTheme="majorEastAsia"/>
          <w:sz w:val="24"/>
        </w:rPr>
        <w:t>(A)</w:t>
      </w:r>
      <w:r w:rsidRPr="004F27FD">
        <w:rPr>
          <w:rFonts w:asciiTheme="majorEastAsia" w:eastAsiaTheme="majorEastAsia" w:hAnsiTheme="majorEastAsia" w:hint="eastAsia"/>
          <w:sz w:val="24"/>
        </w:rPr>
        <w:t>多閱讀史書傳記</w:t>
      </w:r>
      <w:r>
        <w:rPr>
          <w:rFonts w:asciiTheme="majorEastAsia" w:eastAsiaTheme="majorEastAsia" w:hAnsiTheme="majorEastAsia" w:hint="eastAsia"/>
          <w:sz w:val="24"/>
        </w:rPr>
        <w:t xml:space="preserve"> </w:t>
      </w:r>
      <w:r>
        <w:rPr>
          <w:rFonts w:asciiTheme="majorEastAsia" w:eastAsiaTheme="majorEastAsia" w:hAnsiTheme="majorEastAsia"/>
          <w:sz w:val="24"/>
        </w:rPr>
        <w:t xml:space="preserve"> </w:t>
      </w:r>
      <w:r w:rsidRPr="004F27FD">
        <w:rPr>
          <w:rFonts w:asciiTheme="majorEastAsia" w:eastAsiaTheme="majorEastAsia" w:hAnsiTheme="majorEastAsia" w:hint="eastAsia"/>
          <w:sz w:val="24"/>
        </w:rPr>
        <w:t>(B)實地走訪並立論著述</w:t>
      </w:r>
      <w:r>
        <w:rPr>
          <w:rFonts w:asciiTheme="majorEastAsia" w:eastAsiaTheme="majorEastAsia" w:hAnsiTheme="majorEastAsia"/>
          <w:sz w:val="24"/>
        </w:rPr>
        <w:t xml:space="preserve">  </w:t>
      </w:r>
      <w:r w:rsidRPr="004F27FD">
        <w:rPr>
          <w:rFonts w:asciiTheme="majorEastAsia" w:eastAsiaTheme="majorEastAsia" w:hAnsiTheme="majorEastAsia" w:hint="eastAsia"/>
          <w:sz w:val="24"/>
        </w:rPr>
        <w:t>(C)研察高明者的言行</w:t>
      </w:r>
      <w:r w:rsidRPr="004F27FD">
        <w:rPr>
          <w:rFonts w:asciiTheme="majorEastAsia" w:eastAsiaTheme="majorEastAsia" w:hAnsiTheme="majorEastAsia"/>
          <w:sz w:val="24"/>
        </w:rPr>
        <w:tab/>
      </w:r>
      <w:r>
        <w:rPr>
          <w:rFonts w:asciiTheme="majorEastAsia" w:eastAsiaTheme="majorEastAsia" w:hAnsiTheme="majorEastAsia"/>
          <w:sz w:val="24"/>
        </w:rPr>
        <w:t xml:space="preserve">  </w:t>
      </w:r>
      <w:r w:rsidRPr="004F27FD">
        <w:rPr>
          <w:rFonts w:asciiTheme="majorEastAsia" w:eastAsiaTheme="majorEastAsia" w:hAnsiTheme="majorEastAsia" w:hint="eastAsia"/>
          <w:sz w:val="24"/>
        </w:rPr>
        <w:t>(D)親炙有高明見識的人。</w:t>
      </w:r>
    </w:p>
    <w:p w14:paraId="40EE8004" w14:textId="77777777" w:rsidR="00EF16BE" w:rsidRDefault="00EF16BE" w:rsidP="0088764D">
      <w:pPr>
        <w:pStyle w:val="Normal022"/>
        <w:snapToGrid w:val="0"/>
        <w:spacing w:before="80"/>
        <w:textAlignment w:val="center"/>
        <w:rPr>
          <w:rFonts w:ascii="楷體-簡" w:eastAsia="楷體-簡" w:hAnsi="楷體-簡" w:cs="標楷體"/>
          <w:color w:val="000000" w:themeColor="text1"/>
          <w:sz w:val="28"/>
          <w:szCs w:val="28"/>
        </w:rPr>
      </w:pPr>
    </w:p>
    <w:p w14:paraId="3B778352" w14:textId="5375D51E" w:rsidR="00402B3C" w:rsidRPr="00A94B60" w:rsidRDefault="00402B3C" w:rsidP="0088764D">
      <w:pPr>
        <w:pStyle w:val="Normal022"/>
        <w:snapToGrid w:val="0"/>
        <w:spacing w:before="80"/>
        <w:textAlignment w:val="center"/>
        <w:rPr>
          <w:rFonts w:ascii="楷體-簡" w:eastAsia="楷體-簡" w:hAnsi="楷體-簡" w:cs="標楷體"/>
          <w:color w:val="000000" w:themeColor="text1"/>
          <w:sz w:val="28"/>
          <w:szCs w:val="28"/>
        </w:rPr>
      </w:pPr>
      <w:r w:rsidRPr="00A94B60">
        <w:rPr>
          <w:rFonts w:ascii="楷體-簡" w:eastAsia="楷體-簡" w:hAnsi="楷體-簡" w:cs="標楷體" w:hint="eastAsia"/>
          <w:color w:val="000000" w:themeColor="text1"/>
          <w:sz w:val="28"/>
          <w:szCs w:val="28"/>
        </w:rPr>
        <w:t>二、</w:t>
      </w:r>
      <w:r w:rsidRPr="00734976">
        <w:rPr>
          <w:rFonts w:ascii="楷體-繁" w:eastAsia="楷體-繁" w:hAnsi="楷體-繁" w:cs="標楷體" w:hint="eastAsia"/>
          <w:color w:val="000000" w:themeColor="text1"/>
          <w:sz w:val="28"/>
          <w:szCs w:val="28"/>
        </w:rPr>
        <w:t>閱讀題組</w:t>
      </w:r>
      <w:r w:rsidR="00734976" w:rsidRPr="00734976">
        <w:rPr>
          <w:rFonts w:ascii="楷體-繁" w:eastAsia="楷體-繁" w:hAnsi="楷體-繁" w:cs="標楷體" w:hint="eastAsia"/>
          <w:color w:val="000000" w:themeColor="text1"/>
          <w:sz w:val="28"/>
          <w:szCs w:val="28"/>
        </w:rPr>
        <w:t>（每題兩分，共</w:t>
      </w:r>
      <w:r w:rsidR="00734976" w:rsidRPr="00734976">
        <w:rPr>
          <w:rFonts w:ascii="楷體-繁" w:eastAsia="楷體-繁" w:hAnsi="楷體-繁" w:cs="標楷體"/>
          <w:color w:val="000000" w:themeColor="text1"/>
          <w:sz w:val="28"/>
          <w:szCs w:val="28"/>
        </w:rPr>
        <w:t>18</w:t>
      </w:r>
      <w:r w:rsidR="00734976" w:rsidRPr="00734976">
        <w:rPr>
          <w:rFonts w:ascii="楷體-繁" w:eastAsia="楷體-繁" w:hAnsi="楷體-繁" w:cs="標楷體" w:hint="eastAsia"/>
          <w:color w:val="000000" w:themeColor="text1"/>
          <w:sz w:val="28"/>
          <w:szCs w:val="28"/>
        </w:rPr>
        <w:t>分）</w:t>
      </w:r>
    </w:p>
    <w:p w14:paraId="54A8E29C" w14:textId="138351E7" w:rsidR="00D62873" w:rsidRPr="00D62873" w:rsidRDefault="00D62873" w:rsidP="00D62873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lang w:eastAsia="zh-HK"/>
        </w:rPr>
        <w:t>（一）</w:t>
      </w:r>
    </w:p>
    <w:p w14:paraId="6E0A709B" w14:textId="77777777" w:rsidR="00D62873" w:rsidRPr="00D62873" w:rsidRDefault="00D62873" w:rsidP="00D62873">
      <w:pPr>
        <w:pStyle w:val="06"/>
        <w:ind w:left="192" w:right="192"/>
        <w:rPr>
          <w:rFonts w:asciiTheme="majorEastAsia" w:eastAsiaTheme="majorEastAsia" w:hAnsiTheme="majorEastAsia"/>
        </w:rPr>
      </w:pPr>
      <w:r w:rsidRPr="00D62873">
        <w:rPr>
          <w:rFonts w:asciiTheme="majorEastAsia" w:eastAsiaTheme="majorEastAsia" w:hAnsiTheme="majorEastAsia" w:hint="eastAsia"/>
        </w:rPr>
        <w:t xml:space="preserve">　　吾嘗論項籍有取天下之才，而無取天下之慮；曹操有取天下之慮，而無取天下之量；劉備有取天下之量，而無取天下之才。故三人者，終其身無成焉。</w:t>
      </w:r>
    </w:p>
    <w:p w14:paraId="218EE6C4" w14:textId="77777777" w:rsidR="00D62873" w:rsidRPr="00D62873" w:rsidRDefault="00D62873" w:rsidP="00D62873">
      <w:pPr>
        <w:pStyle w:val="06"/>
        <w:ind w:left="192" w:right="192"/>
        <w:rPr>
          <w:rFonts w:asciiTheme="majorEastAsia" w:eastAsiaTheme="majorEastAsia" w:hAnsiTheme="majorEastAsia"/>
        </w:rPr>
      </w:pPr>
      <w:r w:rsidRPr="00D62873">
        <w:rPr>
          <w:rFonts w:asciiTheme="majorEastAsia" w:eastAsiaTheme="majorEastAsia" w:hAnsiTheme="majorEastAsia" w:hint="eastAsia"/>
        </w:rPr>
        <w:t xml:space="preserve">　　且夫不有所棄，不可以得天下之勢；不有所忍，不可以盡天下之利。是故地有所不取，城有所不攻，勝有所不就，敗有所不避；其來不喜，其去不怒；肆天下之所為而徐制其後，乃克有濟。</w:t>
      </w:r>
      <w:r w:rsidRPr="00D62873">
        <w:rPr>
          <w:rFonts w:asciiTheme="majorEastAsia" w:eastAsiaTheme="majorEastAsia" w:hAnsiTheme="majorEastAsia"/>
        </w:rPr>
        <w:br/>
      </w:r>
      <w:r w:rsidRPr="00D62873">
        <w:rPr>
          <w:rFonts w:asciiTheme="majorEastAsia" w:eastAsiaTheme="majorEastAsia" w:hAnsiTheme="majorEastAsia" w:hint="eastAsia"/>
        </w:rPr>
        <w:t xml:space="preserve">　　嗚呼！項籍有百戰百勝之才，而死於垓下，無惑也。吾觀其戰於鉅鹿也，見其慮之不長，量之不大，未嘗不怪其死於垓下之晚也。方籍之渡河，沛公始整兵嚮關，籍於此時若急引軍趨秦，及其鋒而用之，可以據咸陽，制天下。不知出此，而區區與秦將爭一旦之命。既全鉅鹿，而猶徘徊河南、新安間，至函谷，則沛公入咸陽數月矣。夫秦人既已安沛公而仇籍，則其勢不得強而臣。故籍雖遷沛公漢中，而卒都彭城，使沛公得還定三秦，則天下之勢在漢不在楚。楚雖百戰百勝，尚何益哉？故曰：兆垓下之死者，鉅鹿之戰也。</w:t>
      </w:r>
      <w:r w:rsidRPr="00D62873">
        <w:rPr>
          <w:rFonts w:asciiTheme="majorEastAsia" w:eastAsiaTheme="majorEastAsia" w:hAnsiTheme="majorEastAsia"/>
        </w:rPr>
        <w:tab/>
      </w:r>
      <w:r w:rsidRPr="00D62873">
        <w:rPr>
          <w:rFonts w:asciiTheme="majorEastAsia" w:eastAsiaTheme="majorEastAsia" w:hAnsiTheme="majorEastAsia" w:hint="eastAsia"/>
        </w:rPr>
        <w:t>（蘇洵〈項籍〉）</w:t>
      </w:r>
    </w:p>
    <w:p w14:paraId="0237BBCF" w14:textId="7D9018C2" w:rsidR="00D62873" w:rsidRPr="00D62873" w:rsidRDefault="009863E3" w:rsidP="009863E3">
      <w:pPr>
        <w:pStyle w:val="07"/>
        <w:tabs>
          <w:tab w:val="clear" w:pos="1135"/>
        </w:tabs>
        <w:ind w:left="1150" w:hanging="115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color w:val="000000" w:themeColor="text1"/>
        </w:rPr>
        <w:t>41</w:t>
      </w:r>
      <w:r w:rsidRPr="00CB76AC">
        <w:rPr>
          <w:rFonts w:asciiTheme="majorEastAsia" w:eastAsiaTheme="majorEastAsia" w:hAnsiTheme="majorEastAsia" w:hint="eastAsia"/>
          <w:color w:val="000000" w:themeColor="text1"/>
        </w:rPr>
        <w:t>.</w:t>
      </w:r>
      <w:r w:rsidRPr="00CB76AC">
        <w:rPr>
          <w:rFonts w:asciiTheme="majorEastAsia" w:eastAsiaTheme="majorEastAsia" w:hAnsiTheme="majorEastAsia"/>
          <w:color w:val="000000" w:themeColor="text1"/>
        </w:rPr>
        <w:t>（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EF16BE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Pr="00CB76AC">
        <w:rPr>
          <w:rFonts w:asciiTheme="majorEastAsia" w:eastAsiaTheme="majorEastAsia" w:hAnsiTheme="majorEastAsia"/>
          <w:color w:val="000000" w:themeColor="text1"/>
        </w:rPr>
        <w:t>）</w:t>
      </w:r>
      <w:r>
        <w:rPr>
          <w:rFonts w:ascii="Apple Color Emoji" w:eastAsiaTheme="majorEastAsia" w:hAnsi="Apple Color Emoji" w:cs="Apple Color Emoji" w:hint="eastAsia"/>
          <w:color w:val="000000" w:themeColor="text1"/>
        </w:rPr>
        <w:t>閱</w:t>
      </w:r>
      <w:r w:rsidR="00D62873" w:rsidRPr="00D62873">
        <w:rPr>
          <w:rFonts w:asciiTheme="majorEastAsia" w:eastAsiaTheme="majorEastAsia" w:hAnsiTheme="majorEastAsia" w:hint="eastAsia"/>
        </w:rPr>
        <w:t>讀上文，分析作者評論歷史人物採用哪些角度？</w:t>
      </w:r>
    </w:p>
    <w:p w14:paraId="2F2C9611" w14:textId="5C23D430" w:rsidR="00D62873" w:rsidRPr="00D62873" w:rsidRDefault="00D62873" w:rsidP="009863E3">
      <w:pPr>
        <w:pStyle w:val="07-"/>
        <w:tabs>
          <w:tab w:val="clear" w:pos="5539"/>
          <w:tab w:val="clear" w:pos="7763"/>
          <w:tab w:val="left" w:pos="3985"/>
        </w:tabs>
        <w:ind w:left="1200"/>
        <w:rPr>
          <w:rFonts w:asciiTheme="majorEastAsia" w:eastAsiaTheme="majorEastAsia" w:hAnsiTheme="majorEastAsia"/>
        </w:rPr>
      </w:pPr>
      <w:r w:rsidRPr="00D62873">
        <w:rPr>
          <w:rFonts w:asciiTheme="majorEastAsia" w:eastAsiaTheme="majorEastAsia" w:hAnsiTheme="majorEastAsia"/>
        </w:rPr>
        <w:t>(A)</w:t>
      </w:r>
      <w:r w:rsidRPr="00D62873">
        <w:rPr>
          <w:rFonts w:asciiTheme="majorEastAsia" w:eastAsiaTheme="majorEastAsia" w:hAnsiTheme="majorEastAsia" w:hint="eastAsia"/>
        </w:rPr>
        <w:t>時間、空間、運氣</w:t>
      </w:r>
      <w:r w:rsidRPr="00D62873">
        <w:rPr>
          <w:rFonts w:asciiTheme="majorEastAsia" w:eastAsiaTheme="majorEastAsia" w:hAnsiTheme="majorEastAsia"/>
        </w:rPr>
        <w:tab/>
        <w:t>(B)</w:t>
      </w:r>
      <w:r w:rsidRPr="00D62873">
        <w:rPr>
          <w:rFonts w:asciiTheme="majorEastAsia" w:eastAsiaTheme="majorEastAsia" w:hAnsiTheme="majorEastAsia" w:hint="eastAsia"/>
        </w:rPr>
        <w:t>才能、謀略、度量</w:t>
      </w:r>
    </w:p>
    <w:p w14:paraId="5C85E7E9" w14:textId="6590253B" w:rsidR="00D62873" w:rsidRDefault="00D62873" w:rsidP="009863E3">
      <w:pPr>
        <w:pStyle w:val="07-"/>
        <w:tabs>
          <w:tab w:val="clear" w:pos="5539"/>
          <w:tab w:val="clear" w:pos="7763"/>
          <w:tab w:val="left" w:pos="3985"/>
        </w:tabs>
        <w:ind w:left="1200"/>
        <w:rPr>
          <w:rFonts w:asciiTheme="majorEastAsia" w:eastAsiaTheme="majorEastAsia" w:hAnsiTheme="majorEastAsia"/>
        </w:rPr>
      </w:pPr>
      <w:r w:rsidRPr="00D62873">
        <w:rPr>
          <w:rFonts w:asciiTheme="majorEastAsia" w:eastAsiaTheme="majorEastAsia" w:hAnsiTheme="majorEastAsia"/>
        </w:rPr>
        <w:t>(C)</w:t>
      </w:r>
      <w:r w:rsidRPr="00D62873">
        <w:rPr>
          <w:rFonts w:asciiTheme="majorEastAsia" w:eastAsiaTheme="majorEastAsia" w:hAnsiTheme="majorEastAsia" w:hint="eastAsia"/>
        </w:rPr>
        <w:t>得勢、取棄、忍耐</w:t>
      </w:r>
      <w:r w:rsidRPr="00D62873">
        <w:rPr>
          <w:rFonts w:asciiTheme="majorEastAsia" w:eastAsiaTheme="majorEastAsia" w:hAnsiTheme="majorEastAsia"/>
        </w:rPr>
        <w:tab/>
        <w:t>(D)</w:t>
      </w:r>
      <w:r w:rsidRPr="00D62873">
        <w:rPr>
          <w:rFonts w:asciiTheme="majorEastAsia" w:eastAsiaTheme="majorEastAsia" w:hAnsiTheme="majorEastAsia" w:hint="eastAsia"/>
        </w:rPr>
        <w:t>土地、民心、利益。</w:t>
      </w:r>
    </w:p>
    <w:p w14:paraId="181ECF68" w14:textId="19FBAFAF" w:rsidR="00D62873" w:rsidRPr="00D62873" w:rsidRDefault="009863E3" w:rsidP="00E278CE">
      <w:pPr>
        <w:pStyle w:val="07-"/>
        <w:tabs>
          <w:tab w:val="clear" w:pos="5539"/>
          <w:tab w:val="clear" w:pos="7763"/>
          <w:tab w:val="left" w:pos="3985"/>
        </w:tabs>
        <w:ind w:leftChars="0" w:left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color w:val="000000" w:themeColor="text1"/>
        </w:rPr>
        <w:t>42</w:t>
      </w:r>
      <w:r w:rsidRPr="00CB76AC">
        <w:rPr>
          <w:rFonts w:asciiTheme="majorEastAsia" w:eastAsiaTheme="majorEastAsia" w:hAnsiTheme="majorEastAsia" w:hint="eastAsia"/>
          <w:color w:val="000000" w:themeColor="text1"/>
        </w:rPr>
        <w:t>.</w:t>
      </w:r>
      <w:r w:rsidRPr="00CB76AC">
        <w:rPr>
          <w:rFonts w:asciiTheme="majorEastAsia" w:eastAsiaTheme="majorEastAsia" w:hAnsiTheme="majorEastAsia"/>
          <w:color w:val="000000" w:themeColor="text1"/>
        </w:rPr>
        <w:t>（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EF16BE">
        <w:rPr>
          <w:rFonts w:asciiTheme="majorEastAsia" w:eastAsiaTheme="majorEastAsia" w:hAnsiTheme="majorEastAsia" w:hint="eastAsia"/>
          <w:color w:val="000000" w:themeColor="text1"/>
          <w:lang w:eastAsia="zh-TW"/>
        </w:rPr>
        <w:t xml:space="preserve"> 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Pr="00CB76AC">
        <w:rPr>
          <w:rFonts w:asciiTheme="majorEastAsia" w:eastAsiaTheme="majorEastAsia" w:hAnsiTheme="majorEastAsia"/>
          <w:color w:val="000000" w:themeColor="text1"/>
        </w:rPr>
        <w:t>）</w:t>
      </w:r>
      <w:r w:rsidR="00D62873" w:rsidRPr="00D62873">
        <w:rPr>
          <w:rFonts w:asciiTheme="majorEastAsia" w:eastAsiaTheme="majorEastAsia" w:hAnsiTheme="majorEastAsia" w:hint="eastAsia"/>
        </w:rPr>
        <w:t>作者認為造成楚漢相爭，劉邦成功而項羽失敗的關鍵事件為下列何者？</w:t>
      </w:r>
    </w:p>
    <w:p w14:paraId="710782A0" w14:textId="77777777" w:rsidR="00D62873" w:rsidRDefault="00D62873" w:rsidP="009863E3">
      <w:pPr>
        <w:pStyle w:val="07-"/>
        <w:tabs>
          <w:tab w:val="clear" w:pos="3314"/>
          <w:tab w:val="clear" w:pos="5539"/>
          <w:tab w:val="clear" w:pos="7763"/>
          <w:tab w:val="left" w:pos="2965"/>
          <w:tab w:val="left" w:pos="4825"/>
          <w:tab w:val="left" w:pos="6565"/>
        </w:tabs>
        <w:ind w:left="1200"/>
        <w:rPr>
          <w:rFonts w:asciiTheme="majorEastAsia" w:eastAsiaTheme="majorEastAsia" w:hAnsiTheme="majorEastAsia"/>
        </w:rPr>
      </w:pPr>
      <w:r w:rsidRPr="00D62873">
        <w:rPr>
          <w:rFonts w:asciiTheme="majorEastAsia" w:eastAsiaTheme="majorEastAsia" w:hAnsiTheme="majorEastAsia"/>
        </w:rPr>
        <w:t>(A)</w:t>
      </w:r>
      <w:r w:rsidRPr="00D62873">
        <w:rPr>
          <w:rFonts w:asciiTheme="majorEastAsia" w:eastAsiaTheme="majorEastAsia" w:hAnsiTheme="majorEastAsia" w:hint="eastAsia"/>
        </w:rPr>
        <w:t>垓下之圍</w:t>
      </w:r>
      <w:r w:rsidRPr="00D62873">
        <w:rPr>
          <w:rFonts w:asciiTheme="majorEastAsia" w:eastAsiaTheme="majorEastAsia" w:hAnsiTheme="majorEastAsia"/>
        </w:rPr>
        <w:tab/>
        <w:t>(B)</w:t>
      </w:r>
      <w:r w:rsidRPr="00D62873">
        <w:rPr>
          <w:rFonts w:asciiTheme="majorEastAsia" w:eastAsiaTheme="majorEastAsia" w:hAnsiTheme="majorEastAsia" w:hint="eastAsia"/>
        </w:rPr>
        <w:t>鉅鹿之戰</w:t>
      </w:r>
      <w:r w:rsidRPr="00D62873">
        <w:rPr>
          <w:rFonts w:asciiTheme="majorEastAsia" w:eastAsiaTheme="majorEastAsia" w:hAnsiTheme="majorEastAsia"/>
        </w:rPr>
        <w:tab/>
        <w:t>(C)</w:t>
      </w:r>
      <w:r w:rsidRPr="00D62873">
        <w:rPr>
          <w:rFonts w:asciiTheme="majorEastAsia" w:eastAsiaTheme="majorEastAsia" w:hAnsiTheme="majorEastAsia" w:hint="eastAsia"/>
        </w:rPr>
        <w:t>函谷之爭</w:t>
      </w:r>
      <w:r w:rsidRPr="00D62873">
        <w:rPr>
          <w:rFonts w:asciiTheme="majorEastAsia" w:eastAsiaTheme="majorEastAsia" w:hAnsiTheme="majorEastAsia"/>
        </w:rPr>
        <w:tab/>
        <w:t>(D)</w:t>
      </w:r>
      <w:r w:rsidRPr="00D62873">
        <w:rPr>
          <w:rFonts w:asciiTheme="majorEastAsia" w:eastAsiaTheme="majorEastAsia" w:hAnsiTheme="majorEastAsia" w:hint="eastAsia"/>
        </w:rPr>
        <w:t>遷都彭城。</w:t>
      </w:r>
    </w:p>
    <w:p w14:paraId="482B16A8" w14:textId="063BEF64" w:rsidR="00D62873" w:rsidRPr="00D62873" w:rsidRDefault="009863E3" w:rsidP="00E278CE">
      <w:pPr>
        <w:pStyle w:val="07-"/>
        <w:tabs>
          <w:tab w:val="clear" w:pos="3314"/>
          <w:tab w:val="clear" w:pos="5539"/>
          <w:tab w:val="clear" w:pos="7763"/>
          <w:tab w:val="left" w:pos="2965"/>
          <w:tab w:val="left" w:pos="4825"/>
          <w:tab w:val="left" w:pos="6565"/>
        </w:tabs>
        <w:ind w:leftChars="0" w:left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color w:val="000000" w:themeColor="text1"/>
        </w:rPr>
        <w:t>43</w:t>
      </w:r>
      <w:r w:rsidRPr="00CB76AC">
        <w:rPr>
          <w:rFonts w:asciiTheme="majorEastAsia" w:eastAsiaTheme="majorEastAsia" w:hAnsiTheme="majorEastAsia" w:hint="eastAsia"/>
          <w:color w:val="000000" w:themeColor="text1"/>
        </w:rPr>
        <w:t>.</w:t>
      </w:r>
      <w:r w:rsidRPr="00CB76AC">
        <w:rPr>
          <w:rFonts w:asciiTheme="majorEastAsia" w:eastAsiaTheme="majorEastAsia" w:hAnsiTheme="majorEastAsia"/>
          <w:color w:val="000000" w:themeColor="text1"/>
        </w:rPr>
        <w:t>（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EF16BE">
        <w:rPr>
          <w:rFonts w:asciiTheme="majorEastAsia" w:eastAsiaTheme="majorEastAsia" w:hAnsiTheme="majorEastAsia" w:hint="eastAsia"/>
          <w:color w:val="000000" w:themeColor="text1"/>
          <w:lang w:eastAsia="zh-TW"/>
        </w:rPr>
        <w:t xml:space="preserve"> 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Pr="00CB76AC">
        <w:rPr>
          <w:rFonts w:asciiTheme="majorEastAsia" w:eastAsiaTheme="majorEastAsia" w:hAnsiTheme="majorEastAsia"/>
          <w:color w:val="000000" w:themeColor="text1"/>
        </w:rPr>
        <w:t>）</w:t>
      </w:r>
      <w:r w:rsidR="00D62873" w:rsidRPr="00D62873">
        <w:rPr>
          <w:rFonts w:asciiTheme="majorEastAsia" w:eastAsiaTheme="majorEastAsia" w:hAnsiTheme="majorEastAsia" w:hint="eastAsia"/>
        </w:rPr>
        <w:t>根據文中所述，作者認為項羽敗給劉邦的主要原因為何？</w:t>
      </w:r>
    </w:p>
    <w:p w14:paraId="3810FF7A" w14:textId="77777777" w:rsidR="00D62873" w:rsidRPr="00D62873" w:rsidRDefault="00D62873" w:rsidP="009863E3">
      <w:pPr>
        <w:pStyle w:val="07-"/>
        <w:tabs>
          <w:tab w:val="clear" w:pos="5539"/>
          <w:tab w:val="left" w:pos="4945"/>
        </w:tabs>
        <w:ind w:left="1200"/>
        <w:rPr>
          <w:rFonts w:asciiTheme="majorEastAsia" w:eastAsiaTheme="majorEastAsia" w:hAnsiTheme="majorEastAsia"/>
        </w:rPr>
      </w:pPr>
      <w:r w:rsidRPr="00D62873">
        <w:rPr>
          <w:rFonts w:asciiTheme="majorEastAsia" w:eastAsiaTheme="majorEastAsia" w:hAnsiTheme="majorEastAsia" w:hint="eastAsia"/>
        </w:rPr>
        <w:t>(A)</w:t>
      </w:r>
      <w:r w:rsidRPr="00D62873">
        <w:rPr>
          <w:rFonts w:asciiTheme="majorEastAsia" w:eastAsiaTheme="majorEastAsia" w:hAnsiTheme="majorEastAsia" w:hint="eastAsia"/>
          <w:lang w:eastAsia="zh-TW"/>
        </w:rPr>
        <w:t>思慮不夠長遠，氣度又不夠</w:t>
      </w:r>
      <w:r w:rsidRPr="00D62873">
        <w:rPr>
          <w:rFonts w:asciiTheme="majorEastAsia" w:eastAsiaTheme="majorEastAsia" w:hAnsiTheme="majorEastAsia" w:hint="eastAsia"/>
          <w:lang w:eastAsia="zh-TW"/>
        </w:rPr>
        <w:tab/>
      </w:r>
      <w:r w:rsidRPr="00D62873">
        <w:rPr>
          <w:rFonts w:asciiTheme="majorEastAsia" w:eastAsiaTheme="majorEastAsia" w:hAnsiTheme="majorEastAsia" w:hint="eastAsia"/>
        </w:rPr>
        <w:t>(B)</w:t>
      </w:r>
      <w:r w:rsidRPr="00D62873">
        <w:rPr>
          <w:rFonts w:asciiTheme="majorEastAsia" w:eastAsiaTheme="majorEastAsia" w:hAnsiTheme="majorEastAsia" w:hint="eastAsia"/>
          <w:lang w:eastAsia="zh-TW"/>
        </w:rPr>
        <w:t>過於意氣用事，又顧念舊情</w:t>
      </w:r>
    </w:p>
    <w:p w14:paraId="7F25B9FE" w14:textId="77777777" w:rsidR="00D62873" w:rsidRDefault="00D62873" w:rsidP="009863E3">
      <w:pPr>
        <w:pStyle w:val="07-"/>
        <w:tabs>
          <w:tab w:val="clear" w:pos="5539"/>
          <w:tab w:val="left" w:pos="4945"/>
        </w:tabs>
        <w:ind w:left="1200"/>
        <w:rPr>
          <w:rFonts w:asciiTheme="majorEastAsia" w:eastAsiaTheme="majorEastAsia" w:hAnsiTheme="majorEastAsia"/>
        </w:rPr>
      </w:pPr>
      <w:r w:rsidRPr="00D62873">
        <w:rPr>
          <w:rFonts w:asciiTheme="majorEastAsia" w:eastAsiaTheme="majorEastAsia" w:hAnsiTheme="majorEastAsia" w:hint="eastAsia"/>
        </w:rPr>
        <w:t>(C)</w:t>
      </w:r>
      <w:r w:rsidRPr="00D62873">
        <w:rPr>
          <w:rFonts w:asciiTheme="majorEastAsia" w:eastAsiaTheme="majorEastAsia" w:hAnsiTheme="majorEastAsia" w:hint="eastAsia"/>
          <w:lang w:eastAsia="zh-TW"/>
        </w:rPr>
        <w:t>雖有百戰之才，卻不願服輸</w:t>
      </w:r>
      <w:r w:rsidRPr="00D62873">
        <w:rPr>
          <w:rFonts w:asciiTheme="majorEastAsia" w:eastAsiaTheme="majorEastAsia" w:hAnsiTheme="majorEastAsia" w:hint="eastAsia"/>
          <w:lang w:eastAsia="zh-TW"/>
        </w:rPr>
        <w:tab/>
      </w:r>
      <w:r w:rsidRPr="00D62873">
        <w:rPr>
          <w:rFonts w:asciiTheme="majorEastAsia" w:eastAsiaTheme="majorEastAsia" w:hAnsiTheme="majorEastAsia" w:hint="eastAsia"/>
        </w:rPr>
        <w:t>(D)</w:t>
      </w:r>
      <w:r w:rsidRPr="00D62873">
        <w:rPr>
          <w:rFonts w:asciiTheme="majorEastAsia" w:eastAsiaTheme="majorEastAsia" w:hAnsiTheme="majorEastAsia" w:hint="eastAsia"/>
          <w:lang w:eastAsia="zh-TW"/>
        </w:rPr>
        <w:t>態度太過強硬，遭百姓厭惡</w:t>
      </w:r>
      <w:r w:rsidRPr="00D62873">
        <w:rPr>
          <w:rFonts w:asciiTheme="majorEastAsia" w:eastAsiaTheme="majorEastAsia" w:hAnsiTheme="majorEastAsia" w:hint="eastAsia"/>
        </w:rPr>
        <w:t>。</w:t>
      </w:r>
    </w:p>
    <w:p w14:paraId="265C3F44" w14:textId="692090F8" w:rsidR="00402B3C" w:rsidRPr="009863E3" w:rsidRDefault="009863E3" w:rsidP="009863E3">
      <w:pPr>
        <w:pStyle w:val="Normalb44590ca-089a-4f76-9688-8e5340e0a1d8"/>
        <w:tabs>
          <w:tab w:val="left" w:pos="400"/>
        </w:tabs>
        <w:rPr>
          <w:rFonts w:asciiTheme="majorEastAsia" w:eastAsiaTheme="majorEastAsia" w:hAnsiTheme="majorEastAsia"/>
          <w:szCs w:val="24"/>
        </w:rPr>
      </w:pPr>
      <w:r w:rsidRPr="009863E3">
        <w:rPr>
          <w:rFonts w:asciiTheme="majorEastAsia" w:eastAsiaTheme="majorEastAsia" w:hAnsiTheme="majorEastAsia" w:hint="eastAsia"/>
          <w:color w:val="000000"/>
          <w:szCs w:val="24"/>
        </w:rPr>
        <w:t xml:space="preserve">(二) </w:t>
      </w:r>
      <w:r w:rsidR="00402B3C" w:rsidRPr="009863E3">
        <w:rPr>
          <w:rFonts w:asciiTheme="majorEastAsia" w:eastAsiaTheme="majorEastAsia" w:hAnsiTheme="majorEastAsia" w:hint="eastAsia"/>
          <w:color w:val="000000"/>
          <w:szCs w:val="24"/>
        </w:rPr>
        <w:t>閱讀下詩，並回答下列問題。</w:t>
      </w:r>
    </w:p>
    <w:p w14:paraId="3BF3CB60" w14:textId="77777777" w:rsidR="00402B3C" w:rsidRPr="009863E3" w:rsidRDefault="00402B3C" w:rsidP="00402B3C">
      <w:pPr>
        <w:pStyle w:val="Normalb44590ca-089a-4f76-9688-8e5340e0a1d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40" w:rightChars="100" w:right="240"/>
        <w:rPr>
          <w:rFonts w:asciiTheme="majorEastAsia" w:eastAsiaTheme="majorEastAsia" w:hAnsiTheme="majorEastAsia"/>
        </w:rPr>
      </w:pPr>
      <w:r w:rsidRPr="009863E3">
        <w:rPr>
          <w:rFonts w:asciiTheme="majorEastAsia" w:eastAsiaTheme="majorEastAsia" w:hAnsiTheme="majorEastAsia" w:hint="eastAsia"/>
          <w:color w:val="000000"/>
        </w:rPr>
        <w:t>妳我相遇於風中</w:t>
      </w:r>
    </w:p>
    <w:p w14:paraId="12CDFA25" w14:textId="77777777" w:rsidR="00402B3C" w:rsidRPr="009863E3" w:rsidRDefault="00402B3C" w:rsidP="00402B3C">
      <w:pPr>
        <w:pStyle w:val="Normalb44590ca-089a-4f76-9688-8e5340e0a1d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40" w:rightChars="100" w:right="240"/>
        <w:rPr>
          <w:rFonts w:asciiTheme="majorEastAsia" w:eastAsiaTheme="majorEastAsia" w:hAnsiTheme="majorEastAsia"/>
        </w:rPr>
      </w:pPr>
      <w:r w:rsidRPr="009863E3">
        <w:rPr>
          <w:rFonts w:asciiTheme="majorEastAsia" w:eastAsiaTheme="majorEastAsia" w:hAnsiTheme="majorEastAsia" w:hint="eastAsia"/>
          <w:color w:val="000000"/>
        </w:rPr>
        <w:t>彼此用手掌</w:t>
      </w:r>
    </w:p>
    <w:p w14:paraId="03020FDF" w14:textId="77777777" w:rsidR="00402B3C" w:rsidRPr="009863E3" w:rsidRDefault="00402B3C" w:rsidP="00402B3C">
      <w:pPr>
        <w:pStyle w:val="Normalb44590ca-089a-4f76-9688-8e5340e0a1d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40" w:rightChars="100" w:right="240"/>
        <w:rPr>
          <w:rFonts w:asciiTheme="majorEastAsia" w:eastAsiaTheme="majorEastAsia" w:hAnsiTheme="majorEastAsia"/>
        </w:rPr>
      </w:pPr>
      <w:r w:rsidRPr="009863E3">
        <w:rPr>
          <w:rFonts w:asciiTheme="majorEastAsia" w:eastAsiaTheme="majorEastAsia" w:hAnsiTheme="majorEastAsia" w:hint="eastAsia"/>
          <w:color w:val="000000"/>
        </w:rPr>
        <w:t>小心翼翼的將這段相逢</w:t>
      </w:r>
    </w:p>
    <w:p w14:paraId="01279ADC" w14:textId="77777777" w:rsidR="00402B3C" w:rsidRPr="009863E3" w:rsidRDefault="00402B3C" w:rsidP="00402B3C">
      <w:pPr>
        <w:pStyle w:val="Normalb44590ca-089a-4f76-9688-8e5340e0a1d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40" w:rightChars="100" w:right="240"/>
        <w:rPr>
          <w:rFonts w:asciiTheme="majorEastAsia" w:eastAsiaTheme="majorEastAsia" w:hAnsiTheme="majorEastAsia"/>
        </w:rPr>
      </w:pPr>
      <w:r w:rsidRPr="009863E3">
        <w:rPr>
          <w:rFonts w:asciiTheme="majorEastAsia" w:eastAsiaTheme="majorEastAsia" w:hAnsiTheme="majorEastAsia" w:hint="eastAsia"/>
          <w:color w:val="000000"/>
        </w:rPr>
        <w:t>呵護成唯一的序</w:t>
      </w:r>
    </w:p>
    <w:p w14:paraId="676C89EB" w14:textId="77777777" w:rsidR="00402B3C" w:rsidRPr="009863E3" w:rsidRDefault="00402B3C" w:rsidP="00402B3C">
      <w:pPr>
        <w:pStyle w:val="Normalb44590ca-089a-4f76-9688-8e5340e0a1d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40" w:rightChars="100" w:right="240"/>
        <w:rPr>
          <w:rFonts w:asciiTheme="majorEastAsia" w:eastAsiaTheme="majorEastAsia" w:hAnsiTheme="majorEastAsia"/>
        </w:rPr>
      </w:pPr>
      <w:r w:rsidRPr="009863E3">
        <w:rPr>
          <w:rFonts w:asciiTheme="majorEastAsia" w:eastAsiaTheme="majorEastAsia" w:hAnsiTheme="majorEastAsia" w:hint="eastAsia"/>
          <w:color w:val="000000"/>
        </w:rPr>
        <w:t>早在遙遠的三千年前</w:t>
      </w:r>
    </w:p>
    <w:p w14:paraId="49F3DC59" w14:textId="77777777" w:rsidR="00402B3C" w:rsidRPr="009863E3" w:rsidRDefault="00402B3C" w:rsidP="00402B3C">
      <w:pPr>
        <w:pStyle w:val="Normalb44590ca-089a-4f76-9688-8e5340e0a1d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40" w:rightChars="100" w:right="240"/>
        <w:rPr>
          <w:rFonts w:asciiTheme="majorEastAsia" w:eastAsiaTheme="majorEastAsia" w:hAnsiTheme="majorEastAsia"/>
        </w:rPr>
      </w:pPr>
      <w:r w:rsidRPr="009863E3">
        <w:rPr>
          <w:rFonts w:asciiTheme="majorEastAsia" w:eastAsiaTheme="majorEastAsia" w:hAnsiTheme="majorEastAsia" w:hint="eastAsia"/>
          <w:color w:val="000000"/>
        </w:rPr>
        <w:t>便寫入〈蒹葭〉的傳說裡</w:t>
      </w:r>
    </w:p>
    <w:p w14:paraId="2B592337" w14:textId="77777777" w:rsidR="00402B3C" w:rsidRPr="009863E3" w:rsidRDefault="00402B3C" w:rsidP="00402B3C">
      <w:pPr>
        <w:pStyle w:val="Normalb44590ca-089a-4f76-9688-8e5340e0a1d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40" w:rightChars="100" w:right="240"/>
        <w:rPr>
          <w:rFonts w:asciiTheme="majorEastAsia" w:eastAsiaTheme="majorEastAsia" w:hAnsiTheme="majorEastAsia"/>
        </w:rPr>
      </w:pPr>
      <w:r w:rsidRPr="009863E3">
        <w:rPr>
          <w:rFonts w:asciiTheme="majorEastAsia" w:eastAsiaTheme="majorEastAsia" w:hAnsiTheme="majorEastAsia" w:hint="eastAsia"/>
          <w:color w:val="000000"/>
        </w:rPr>
        <w:t>如今</w:t>
      </w:r>
    </w:p>
    <w:p w14:paraId="15A8C981" w14:textId="77777777" w:rsidR="00402B3C" w:rsidRPr="009863E3" w:rsidRDefault="00402B3C" w:rsidP="00402B3C">
      <w:pPr>
        <w:pStyle w:val="Normalb44590ca-089a-4f76-9688-8e5340e0a1d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40" w:rightChars="100" w:right="240"/>
        <w:rPr>
          <w:rFonts w:asciiTheme="majorEastAsia" w:eastAsiaTheme="majorEastAsia" w:hAnsiTheme="majorEastAsia"/>
        </w:rPr>
      </w:pPr>
      <w:r w:rsidRPr="009863E3">
        <w:rPr>
          <w:rFonts w:asciiTheme="majorEastAsia" w:eastAsiaTheme="majorEastAsia" w:hAnsiTheme="majorEastAsia" w:hint="eastAsia"/>
          <w:color w:val="000000"/>
        </w:rPr>
        <w:t>風翻開的每一頁</w:t>
      </w:r>
    </w:p>
    <w:p w14:paraId="07470926" w14:textId="77777777" w:rsidR="00402B3C" w:rsidRPr="009863E3" w:rsidRDefault="00402B3C" w:rsidP="00402B3C">
      <w:pPr>
        <w:pStyle w:val="Normalb44590ca-089a-4f76-9688-8e5340e0a1d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40" w:rightChars="100" w:right="240"/>
        <w:rPr>
          <w:rFonts w:asciiTheme="majorEastAsia" w:eastAsiaTheme="majorEastAsia" w:hAnsiTheme="majorEastAsia"/>
        </w:rPr>
      </w:pPr>
      <w:r w:rsidRPr="009863E3">
        <w:rPr>
          <w:rFonts w:asciiTheme="majorEastAsia" w:eastAsiaTheme="majorEastAsia" w:hAnsiTheme="majorEastAsia" w:hint="eastAsia"/>
          <w:color w:val="000000"/>
        </w:rPr>
        <w:t>都不可圈點</w:t>
      </w:r>
    </w:p>
    <w:p w14:paraId="4B369B85" w14:textId="77777777" w:rsidR="00402B3C" w:rsidRPr="009863E3" w:rsidRDefault="00402B3C" w:rsidP="00402B3C">
      <w:pPr>
        <w:pStyle w:val="Normalb44590ca-089a-4f76-9688-8e5340e0a1d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40" w:rightChars="100" w:right="240"/>
        <w:rPr>
          <w:rFonts w:asciiTheme="majorEastAsia" w:eastAsiaTheme="majorEastAsia" w:hAnsiTheme="majorEastAsia"/>
        </w:rPr>
      </w:pPr>
      <w:r w:rsidRPr="009863E3">
        <w:rPr>
          <w:rFonts w:asciiTheme="majorEastAsia" w:eastAsiaTheme="majorEastAsia" w:hAnsiTheme="majorEastAsia" w:hint="eastAsia"/>
          <w:color w:val="000000"/>
        </w:rPr>
        <w:t>是孤本，且永遠絕版（許悔之〈絕版〉）</w:t>
      </w:r>
    </w:p>
    <w:p w14:paraId="08F9174F" w14:textId="0665429F" w:rsidR="00402B3C" w:rsidRPr="009863E3" w:rsidRDefault="009863E3" w:rsidP="00402B3C">
      <w:pPr>
        <w:pStyle w:val="Normalb44590ca-089a-4f76-9688-8e5340e0a1d8"/>
        <w:ind w:leftChars="100" w:left="1440" w:hangingChars="500" w:hanging="120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color w:val="000000" w:themeColor="text1"/>
          <w:szCs w:val="24"/>
        </w:rPr>
        <w:t>4</w:t>
      </w:r>
      <w:r>
        <w:rPr>
          <w:rFonts w:asciiTheme="majorEastAsia" w:eastAsiaTheme="majorEastAsia" w:hAnsiTheme="majorEastAsia"/>
          <w:color w:val="000000" w:themeColor="text1"/>
        </w:rPr>
        <w:t>4</w:t>
      </w:r>
      <w:r w:rsidRPr="00CB76AC">
        <w:rPr>
          <w:rFonts w:asciiTheme="majorEastAsia" w:eastAsiaTheme="majorEastAsia" w:hAnsiTheme="majorEastAsia" w:hint="eastAsia"/>
          <w:color w:val="000000" w:themeColor="text1"/>
          <w:szCs w:val="24"/>
        </w:rPr>
        <w:t>.</w:t>
      </w:r>
      <w:r w:rsidRPr="00CB76AC">
        <w:rPr>
          <w:rFonts w:asciiTheme="majorEastAsia" w:eastAsiaTheme="majorEastAsia" w:hAnsiTheme="majorEastAsia"/>
          <w:color w:val="000000" w:themeColor="text1"/>
        </w:rPr>
        <w:t>（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EF16BE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Pr="00CB76AC">
        <w:rPr>
          <w:rFonts w:asciiTheme="majorEastAsia" w:eastAsiaTheme="majorEastAsia" w:hAnsiTheme="majorEastAsia"/>
          <w:color w:val="000000" w:themeColor="text1"/>
        </w:rPr>
        <w:t>）</w:t>
      </w:r>
      <w:r w:rsidR="00402B3C" w:rsidRPr="009863E3">
        <w:rPr>
          <w:rFonts w:asciiTheme="majorEastAsia" w:eastAsiaTheme="majorEastAsia" w:hAnsiTheme="majorEastAsia" w:hint="eastAsia"/>
          <w:color w:val="000000"/>
        </w:rPr>
        <w:t>根據上詩，作者使用「風」的意象，作用為何　(Ａ)暗示女方的欲拒還迎　(Ｂ)凸顯男子的豪放不羈　(Ｃ)暗示情緣的聚散無常　(Ｄ)凸顯感情的發展迅速。</w:t>
      </w:r>
    </w:p>
    <w:p w14:paraId="56FFEAF2" w14:textId="6B20D5FD" w:rsidR="00402B3C" w:rsidRPr="009863E3" w:rsidRDefault="009863E3" w:rsidP="00402B3C">
      <w:pPr>
        <w:pStyle w:val="Normalb44590ca-089a-4f76-9688-8e5340e0a1d8"/>
        <w:ind w:leftChars="100" w:left="1440" w:hangingChars="500" w:hanging="120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color w:val="000000" w:themeColor="text1"/>
          <w:szCs w:val="24"/>
        </w:rPr>
        <w:t>4</w:t>
      </w:r>
      <w:r>
        <w:rPr>
          <w:rFonts w:asciiTheme="majorEastAsia" w:eastAsiaTheme="majorEastAsia" w:hAnsiTheme="majorEastAsia"/>
          <w:color w:val="000000" w:themeColor="text1"/>
        </w:rPr>
        <w:t>5</w:t>
      </w:r>
      <w:r w:rsidRPr="00CB76AC">
        <w:rPr>
          <w:rFonts w:asciiTheme="majorEastAsia" w:eastAsiaTheme="majorEastAsia" w:hAnsiTheme="majorEastAsia" w:hint="eastAsia"/>
          <w:color w:val="000000" w:themeColor="text1"/>
          <w:szCs w:val="24"/>
        </w:rPr>
        <w:t>.</w:t>
      </w:r>
      <w:r w:rsidRPr="00CB76AC">
        <w:rPr>
          <w:rFonts w:asciiTheme="majorEastAsia" w:eastAsiaTheme="majorEastAsia" w:hAnsiTheme="majorEastAsia"/>
          <w:color w:val="000000" w:themeColor="text1"/>
        </w:rPr>
        <w:t>（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EF16BE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Pr="00CB76AC">
        <w:rPr>
          <w:rFonts w:asciiTheme="majorEastAsia" w:eastAsiaTheme="majorEastAsia" w:hAnsiTheme="majorEastAsia"/>
          <w:color w:val="000000" w:themeColor="text1"/>
        </w:rPr>
        <w:t>）</w:t>
      </w:r>
      <w:r w:rsidR="00402B3C" w:rsidRPr="009863E3">
        <w:rPr>
          <w:rFonts w:asciiTheme="majorEastAsia" w:eastAsiaTheme="majorEastAsia" w:hAnsiTheme="majorEastAsia" w:hint="eastAsia"/>
          <w:color w:val="000000"/>
        </w:rPr>
        <w:t>下列敘述，何者為詩人引用「〈蒹葭〉的傳說」的目的　(Ａ)印證愛情的堅貞與永恆　(Ｂ)點出情緣的難尋與難得　(Ｃ)強調詩作的音樂性　(Ｄ)凸顯作者寫作歷程的坎坷。</w:t>
      </w:r>
    </w:p>
    <w:p w14:paraId="32E51710" w14:textId="508826F4" w:rsidR="00402B3C" w:rsidRPr="009863E3" w:rsidRDefault="009863E3" w:rsidP="00402B3C">
      <w:pPr>
        <w:pStyle w:val="Normalb44590ca-089a-4f76-9688-8e5340e0a1d8"/>
        <w:ind w:leftChars="100" w:left="1440" w:hangingChars="500" w:hanging="120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color w:val="000000" w:themeColor="text1"/>
          <w:szCs w:val="24"/>
        </w:rPr>
        <w:t>4</w:t>
      </w:r>
      <w:r>
        <w:rPr>
          <w:rFonts w:asciiTheme="majorEastAsia" w:eastAsiaTheme="majorEastAsia" w:hAnsiTheme="majorEastAsia"/>
          <w:color w:val="000000" w:themeColor="text1"/>
        </w:rPr>
        <w:t>6</w:t>
      </w:r>
      <w:r w:rsidRPr="00CB76AC">
        <w:rPr>
          <w:rFonts w:asciiTheme="majorEastAsia" w:eastAsiaTheme="majorEastAsia" w:hAnsiTheme="majorEastAsia" w:hint="eastAsia"/>
          <w:color w:val="000000" w:themeColor="text1"/>
          <w:szCs w:val="24"/>
        </w:rPr>
        <w:t>.</w:t>
      </w:r>
      <w:r w:rsidRPr="00CB76AC">
        <w:rPr>
          <w:rFonts w:asciiTheme="majorEastAsia" w:eastAsiaTheme="majorEastAsia" w:hAnsiTheme="majorEastAsia"/>
          <w:color w:val="000000" w:themeColor="text1"/>
        </w:rPr>
        <w:t>（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EF16BE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Pr="00CB76AC">
        <w:rPr>
          <w:rFonts w:asciiTheme="majorEastAsia" w:eastAsiaTheme="majorEastAsia" w:hAnsiTheme="majorEastAsia"/>
          <w:color w:val="000000" w:themeColor="text1"/>
        </w:rPr>
        <w:t>）</w:t>
      </w:r>
      <w:r w:rsidR="00402B3C" w:rsidRPr="009863E3">
        <w:rPr>
          <w:rFonts w:asciiTheme="majorEastAsia" w:eastAsiaTheme="majorEastAsia" w:hAnsiTheme="majorEastAsia" w:hint="eastAsia"/>
          <w:color w:val="000000"/>
        </w:rPr>
        <w:t>根據上詩，下列敘述何者正確　(Ａ)詩句中的「序」，暗示這段情緣的甜蜜與結局　(Ｂ)「如今」點出時間為現在，意在強調詩人已對愛情絕望　(Ｃ)「不可圈點」點出兩人的情感已隨風而逝　(Ｄ)透過「孤本」、「絕版」等書本的意象來描述這段愛情的獨特與唯一。</w:t>
      </w:r>
    </w:p>
    <w:p w14:paraId="15DF5FD9" w14:textId="42642609" w:rsidR="00ED5D91" w:rsidRPr="009863E3" w:rsidRDefault="009863E3" w:rsidP="009863E3">
      <w:pPr>
        <w:pStyle w:val="Normalb44590ca-089a-4f76-9688-8e5340e0a1d8"/>
        <w:tabs>
          <w:tab w:val="left" w:pos="400"/>
        </w:tabs>
        <w:rPr>
          <w:rFonts w:asciiTheme="majorEastAsia" w:eastAsiaTheme="majorEastAsia" w:hAnsiTheme="majorEastAsia"/>
        </w:rPr>
      </w:pPr>
      <w:r w:rsidRPr="009863E3">
        <w:rPr>
          <w:rFonts w:asciiTheme="majorEastAsia" w:eastAsiaTheme="majorEastAsia" w:hAnsiTheme="majorEastAsia" w:hint="eastAsia"/>
          <w:color w:val="000000"/>
        </w:rPr>
        <w:t>(三)</w:t>
      </w:r>
    </w:p>
    <w:p w14:paraId="356CC247" w14:textId="77777777" w:rsidR="00ED5D91" w:rsidRPr="009863E3" w:rsidRDefault="00ED5D91" w:rsidP="00ED5D91">
      <w:pPr>
        <w:pStyle w:val="Normalb44590ca-089a-4f76-9688-8e5340e0a1d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40" w:rightChars="100" w:right="240"/>
        <w:rPr>
          <w:rFonts w:asciiTheme="majorEastAsia" w:eastAsiaTheme="majorEastAsia" w:hAnsiTheme="majorEastAsia"/>
        </w:rPr>
      </w:pPr>
      <w:r w:rsidRPr="009863E3">
        <w:rPr>
          <w:rFonts w:asciiTheme="majorEastAsia" w:eastAsiaTheme="majorEastAsia" w:hAnsiTheme="majorEastAsia" w:hint="eastAsia"/>
          <w:color w:val="000000"/>
        </w:rPr>
        <w:t xml:space="preserve">　　我很想做一個小小的試驗，把屈原的作品用現代散文來做一番表述。躲過大量的古文障礙，躲過逐段逐句的嚴格程序，只是畫一個粗略的輪廓，算是給普通祭祀者遞一根拐杖。</w:t>
      </w:r>
    </w:p>
    <w:p w14:paraId="2865EB58" w14:textId="77777777" w:rsidR="00ED5D91" w:rsidRPr="009863E3" w:rsidRDefault="00ED5D91" w:rsidP="00ED5D91">
      <w:pPr>
        <w:pStyle w:val="Normalb44590ca-089a-4f76-9688-8e5340e0a1d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40" w:rightChars="100" w:right="240"/>
        <w:rPr>
          <w:rFonts w:asciiTheme="majorEastAsia" w:eastAsiaTheme="majorEastAsia" w:hAnsiTheme="majorEastAsia"/>
        </w:rPr>
      </w:pPr>
      <w:r w:rsidRPr="009863E3">
        <w:rPr>
          <w:rFonts w:asciiTheme="majorEastAsia" w:eastAsiaTheme="majorEastAsia" w:hAnsiTheme="majorEastAsia" w:hint="eastAsia"/>
          <w:color w:val="000000"/>
        </w:rPr>
        <w:t xml:space="preserve">　　那麼，就從〈離騷〉著手試試看吧。</w:t>
      </w:r>
    </w:p>
    <w:p w14:paraId="690268BB" w14:textId="77777777" w:rsidR="00ED5D91" w:rsidRPr="009863E3" w:rsidRDefault="00ED5D91" w:rsidP="00ED5D91">
      <w:pPr>
        <w:pStyle w:val="Normalb44590ca-089a-4f76-9688-8e5340e0a1d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40" w:rightChars="100" w:right="240"/>
        <w:rPr>
          <w:rFonts w:asciiTheme="majorEastAsia" w:eastAsiaTheme="majorEastAsia" w:hAnsiTheme="majorEastAsia"/>
        </w:rPr>
      </w:pPr>
      <w:r w:rsidRPr="009863E3">
        <w:rPr>
          <w:rFonts w:asciiTheme="majorEastAsia" w:eastAsiaTheme="majorEastAsia" w:hAnsiTheme="majorEastAsia" w:hint="eastAsia"/>
          <w:color w:val="000000"/>
        </w:rPr>
        <w:t xml:space="preserve">　　我是古帝高陽氏的後裔，出生在一個吉利的日子，父親給我起了個好名。我既有天生的美質，又重視後天的修能，還喜歡把香草秋蘭佩飾在身。</w:t>
      </w:r>
    </w:p>
    <w:p w14:paraId="1C78BF01" w14:textId="77777777" w:rsidR="00ED5D91" w:rsidRPr="009863E3" w:rsidRDefault="00ED5D91" w:rsidP="00ED5D91">
      <w:pPr>
        <w:pStyle w:val="Normalb44590ca-089a-4f76-9688-8e5340e0a1d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40" w:rightChars="100" w:right="240"/>
        <w:rPr>
          <w:rFonts w:asciiTheme="majorEastAsia" w:eastAsiaTheme="majorEastAsia" w:hAnsiTheme="majorEastAsia"/>
        </w:rPr>
      </w:pPr>
      <w:r w:rsidRPr="009863E3">
        <w:rPr>
          <w:rFonts w:asciiTheme="majorEastAsia" w:eastAsiaTheme="majorEastAsia" w:hAnsiTheme="majorEastAsia" w:hint="eastAsia"/>
          <w:color w:val="000000"/>
        </w:rPr>
        <w:t xml:space="preserve">　　日月匆匆留不住，春去秋來不停步。我只見草木凋零，我只怕美人遲暮。何不趁著盛年遠離汙穢，何不改一改眼下的規矩？那就騎上駿馬向前馳騁吧，我願意率先開路。</w:t>
      </w:r>
    </w:p>
    <w:p w14:paraId="5F444082" w14:textId="77777777" w:rsidR="00ED5D91" w:rsidRPr="009863E3" w:rsidRDefault="00ED5D91" w:rsidP="00ED5D91">
      <w:pPr>
        <w:pStyle w:val="Normalb44590ca-089a-4f76-9688-8e5340e0a1d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40" w:rightChars="100" w:right="240"/>
        <w:rPr>
          <w:rFonts w:asciiTheme="majorEastAsia" w:eastAsiaTheme="majorEastAsia" w:hAnsiTheme="majorEastAsia"/>
        </w:rPr>
      </w:pPr>
      <w:r w:rsidRPr="009863E3">
        <w:rPr>
          <w:rFonts w:asciiTheme="majorEastAsia" w:eastAsiaTheme="majorEastAsia" w:hAnsiTheme="majorEastAsia" w:hint="eastAsia"/>
          <w:color w:val="000000"/>
        </w:rPr>
        <w:t xml:space="preserve">　　我知道古代聖君總與眾芳同在，我知道堂堂堯舜因為走了正道而一路暢達，狂亂的桀紂因為想走捷徑而步履窘困。因此，我指九天為證，我平日忙忙碌碌地奔走先後，並不怕自身遭殃，只擔心家國誤入歧途。但是，我的好心不被理解，反而招來讒言和忿怒。</w:t>
      </w:r>
    </w:p>
    <w:p w14:paraId="586BAF70" w14:textId="77777777" w:rsidR="00ED5D91" w:rsidRPr="009863E3" w:rsidRDefault="00ED5D91" w:rsidP="00ED5D91">
      <w:pPr>
        <w:pStyle w:val="Normalb44590ca-089a-4f76-9688-8e5340e0a1d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40" w:rightChars="100" w:right="240"/>
        <w:rPr>
          <w:rFonts w:asciiTheme="majorEastAsia" w:eastAsiaTheme="majorEastAsia" w:hAnsiTheme="majorEastAsia"/>
        </w:rPr>
      </w:pPr>
      <w:r w:rsidRPr="009863E3">
        <w:rPr>
          <w:rFonts w:asciiTheme="majorEastAsia" w:eastAsiaTheme="majorEastAsia" w:hAnsiTheme="majorEastAsia" w:hint="eastAsia"/>
          <w:color w:val="000000"/>
        </w:rPr>
        <w:t xml:space="preserve">　　……朝飲木蘭的露水，夕餐秋菊的落英，只要相信內心的美好，又何妨飢餓憔悴？我總是長嘆擦淚，哀傷民生多艱。雖然從早到晚又被辱罵又被驅趕，我雖九死而未悔。</w:t>
      </w:r>
    </w:p>
    <w:p w14:paraId="36365153" w14:textId="77777777" w:rsidR="00ED5D91" w:rsidRPr="009863E3" w:rsidRDefault="00ED5D91" w:rsidP="00ED5D91">
      <w:pPr>
        <w:pStyle w:val="Normalb44590ca-089a-4f76-9688-8e5340e0a1d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40" w:rightChars="100" w:right="240"/>
        <w:rPr>
          <w:rFonts w:asciiTheme="majorEastAsia" w:eastAsiaTheme="majorEastAsia" w:hAnsiTheme="majorEastAsia"/>
        </w:rPr>
      </w:pPr>
      <w:r w:rsidRPr="009863E3">
        <w:rPr>
          <w:rFonts w:asciiTheme="majorEastAsia" w:eastAsiaTheme="majorEastAsia" w:hAnsiTheme="majorEastAsia" w:hint="eastAsia"/>
          <w:color w:val="000000"/>
        </w:rPr>
        <w:t xml:space="preserve">　　鷹雀不能合群，方圓不能重疊。我只恨沒有看清道路，佇立良久決定返回。我讓我的馬在蘭皋漫步，在椒丘休息，自己卻換上了出發前的服裝。我像過去一樣以荷葉為衣，以芙蓉為裳，戴上高冠，佩上長劍，抬起頭來觀看四荒。我又有了繽紛的佩飾，我又聞到了陣陣芳香。大姐（女嬃，屈原姊）反覆地勸導我：「大禹的父親過於剛直而死於羽山之野，你如此博學又有修養，為何也要堅持得如此孤傲？人人身邊都長滿了野草，你為何偏偏潔身自好？民眾不可能聽你的解說，有誰能體察你的情操？……」</w:t>
      </w:r>
    </w:p>
    <w:p w14:paraId="5CDABDBC" w14:textId="77777777" w:rsidR="00ED5D91" w:rsidRPr="009863E3" w:rsidRDefault="00ED5D91" w:rsidP="00ED5D91">
      <w:pPr>
        <w:pStyle w:val="Normalb44590ca-089a-4f76-9688-8e5340e0a1d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40" w:rightChars="100" w:right="240"/>
        <w:rPr>
          <w:rFonts w:asciiTheme="majorEastAsia" w:eastAsiaTheme="majorEastAsia" w:hAnsiTheme="majorEastAsia"/>
        </w:rPr>
      </w:pPr>
      <w:r w:rsidRPr="009863E3">
        <w:rPr>
          <w:rFonts w:asciiTheme="majorEastAsia" w:eastAsiaTheme="majorEastAsia" w:hAnsiTheme="majorEastAsia" w:hint="eastAsia"/>
          <w:color w:val="000000"/>
        </w:rPr>
        <w:t xml:space="preserve">　　大姐啊，我只知道古代聖賢的教導，不可自縱，不可違常。我只知道皇天無私，以德為上。也許真該嘆息我生不逢時，採一束蕙草來擦拭眼淚，但眼淚早已把我的衣衫打溼，我把衣衫鋪在地上屈膝跪告：我已經知道該走的正道，那就是駕龍乘鳳飛上九霄。（節錄自余秋雨〈詩人是什麼〉）</w:t>
      </w:r>
    </w:p>
    <w:p w14:paraId="4EADB44E" w14:textId="6C1E68B4" w:rsidR="00ED5D91" w:rsidRPr="009863E3" w:rsidRDefault="009863E3" w:rsidP="00EF16BE">
      <w:pPr>
        <w:pStyle w:val="Normalb44590ca-089a-4f76-9688-8e5340e0a1d8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color w:val="000000" w:themeColor="text1"/>
          <w:szCs w:val="24"/>
        </w:rPr>
        <w:t>4</w:t>
      </w:r>
      <w:r>
        <w:rPr>
          <w:rFonts w:asciiTheme="majorEastAsia" w:eastAsiaTheme="majorEastAsia" w:hAnsiTheme="majorEastAsia"/>
          <w:color w:val="000000" w:themeColor="text1"/>
        </w:rPr>
        <w:t>7</w:t>
      </w:r>
      <w:r w:rsidRPr="00CB76AC">
        <w:rPr>
          <w:rFonts w:asciiTheme="majorEastAsia" w:eastAsiaTheme="majorEastAsia" w:hAnsiTheme="majorEastAsia" w:hint="eastAsia"/>
          <w:color w:val="000000" w:themeColor="text1"/>
          <w:szCs w:val="24"/>
        </w:rPr>
        <w:t>.</w:t>
      </w:r>
      <w:r w:rsidRPr="00CB76AC">
        <w:rPr>
          <w:rFonts w:asciiTheme="majorEastAsia" w:eastAsiaTheme="majorEastAsia" w:hAnsiTheme="majorEastAsia"/>
          <w:color w:val="000000" w:themeColor="text1"/>
        </w:rPr>
        <w:t>（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EF16BE">
        <w:rPr>
          <w:rFonts w:asciiTheme="majorEastAsia" w:eastAsiaTheme="majorEastAsia" w:hAnsiTheme="majorEastAsia"/>
          <w:color w:val="000000" w:themeColor="text1"/>
        </w:rPr>
        <w:t xml:space="preserve"> 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Pr="00CB76AC">
        <w:rPr>
          <w:rFonts w:asciiTheme="majorEastAsia" w:eastAsiaTheme="majorEastAsia" w:hAnsiTheme="majorEastAsia"/>
          <w:color w:val="000000" w:themeColor="text1"/>
        </w:rPr>
        <w:t>）</w:t>
      </w:r>
      <w:r w:rsidR="00ED5D91" w:rsidRPr="009863E3">
        <w:rPr>
          <w:rFonts w:asciiTheme="majorEastAsia" w:eastAsiaTheme="majorEastAsia" w:hAnsiTheme="majorEastAsia" w:hint="eastAsia"/>
          <w:color w:val="000000"/>
        </w:rPr>
        <w:t>根據上文，下列何者不是屈原用以象徵「高潔」的詞彙　(Ａ)雀鳥　(Ｂ)秋蘭　(Ｃ)芙蓉　(Ｄ)荷葉。</w:t>
      </w:r>
    </w:p>
    <w:p w14:paraId="5BF81691" w14:textId="77777777" w:rsidR="00EF16BE" w:rsidRDefault="009863E3" w:rsidP="00EF16BE">
      <w:pPr>
        <w:pStyle w:val="Normalb44590ca-089a-4f76-9688-8e5340e0a1d8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 w:themeColor="text1"/>
          <w:szCs w:val="24"/>
        </w:rPr>
        <w:t>4</w:t>
      </w:r>
      <w:r>
        <w:rPr>
          <w:rFonts w:asciiTheme="majorEastAsia" w:eastAsiaTheme="majorEastAsia" w:hAnsiTheme="majorEastAsia"/>
          <w:color w:val="000000" w:themeColor="text1"/>
        </w:rPr>
        <w:t>8</w:t>
      </w:r>
      <w:r w:rsidRPr="00CB76AC">
        <w:rPr>
          <w:rFonts w:asciiTheme="majorEastAsia" w:eastAsiaTheme="majorEastAsia" w:hAnsiTheme="majorEastAsia" w:hint="eastAsia"/>
          <w:color w:val="000000" w:themeColor="text1"/>
          <w:szCs w:val="24"/>
        </w:rPr>
        <w:t>.</w:t>
      </w:r>
      <w:r w:rsidRPr="00CB76AC">
        <w:rPr>
          <w:rFonts w:asciiTheme="majorEastAsia" w:eastAsiaTheme="majorEastAsia" w:hAnsiTheme="majorEastAsia"/>
          <w:color w:val="000000" w:themeColor="text1"/>
        </w:rPr>
        <w:t>（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EF16BE">
        <w:rPr>
          <w:rFonts w:asciiTheme="majorEastAsia" w:eastAsiaTheme="majorEastAsia" w:hAnsiTheme="majorEastAsia"/>
          <w:color w:val="000000" w:themeColor="text1"/>
        </w:rPr>
        <w:t xml:space="preserve"> 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Pr="00CB76AC">
        <w:rPr>
          <w:rFonts w:asciiTheme="majorEastAsia" w:eastAsiaTheme="majorEastAsia" w:hAnsiTheme="majorEastAsia"/>
          <w:color w:val="000000" w:themeColor="text1"/>
        </w:rPr>
        <w:t>）</w:t>
      </w:r>
      <w:r w:rsidR="00ED5D91" w:rsidRPr="009863E3">
        <w:rPr>
          <w:rFonts w:asciiTheme="majorEastAsia" w:eastAsiaTheme="majorEastAsia" w:hAnsiTheme="majorEastAsia" w:hint="eastAsia"/>
          <w:color w:val="000000"/>
        </w:rPr>
        <w:t>上文為作者以白話譯寫屈原〈離騷〉，其寫作脈絡依序應是：(甲)描述處境，抒發理想(乙)他人提出勸告與質</w:t>
      </w:r>
    </w:p>
    <w:p w14:paraId="71C56F31" w14:textId="77777777" w:rsidR="00EF16BE" w:rsidRDefault="00ED5D91" w:rsidP="00EF16BE">
      <w:pPr>
        <w:pStyle w:val="Normalb44590ca-089a-4f76-9688-8e5340e0a1d8"/>
        <w:ind w:leftChars="16" w:left="38" w:firstLineChars="450" w:firstLine="1080"/>
        <w:rPr>
          <w:rFonts w:asciiTheme="majorEastAsia" w:eastAsiaTheme="majorEastAsia" w:hAnsiTheme="majorEastAsia"/>
          <w:color w:val="000000"/>
        </w:rPr>
      </w:pPr>
      <w:r w:rsidRPr="009863E3">
        <w:rPr>
          <w:rFonts w:asciiTheme="majorEastAsia" w:eastAsiaTheme="majorEastAsia" w:hAnsiTheme="majorEastAsia" w:hint="eastAsia"/>
          <w:color w:val="000000"/>
        </w:rPr>
        <w:t xml:space="preserve">疑(丙)反駁並重申個人堅持(丁)自敘身世與人格美善　</w:t>
      </w:r>
    </w:p>
    <w:p w14:paraId="78EAFA76" w14:textId="1DD7903E" w:rsidR="00ED5D91" w:rsidRPr="009863E3" w:rsidRDefault="00ED5D91" w:rsidP="00EF16BE">
      <w:pPr>
        <w:pStyle w:val="Normalb44590ca-089a-4f76-9688-8e5340e0a1d8"/>
        <w:ind w:leftChars="16" w:left="38" w:firstLineChars="450" w:firstLine="1080"/>
        <w:rPr>
          <w:rFonts w:asciiTheme="majorEastAsia" w:eastAsiaTheme="majorEastAsia" w:hAnsiTheme="majorEastAsia"/>
        </w:rPr>
      </w:pPr>
      <w:r w:rsidRPr="009863E3">
        <w:rPr>
          <w:rFonts w:asciiTheme="majorEastAsia" w:eastAsiaTheme="majorEastAsia" w:hAnsiTheme="majorEastAsia" w:hint="eastAsia"/>
          <w:color w:val="000000"/>
        </w:rPr>
        <w:t>(Ａ)(甲)(乙)(丙)(丁)　(Ｂ)(丙)(丁)(甲)(乙)　(Ｃ)(丁)(甲)(乙)(丙)　(Ｄ)(乙)(丙)(丁)(甲)。</w:t>
      </w:r>
    </w:p>
    <w:p w14:paraId="5A2E0883" w14:textId="77777777" w:rsidR="00EF16BE" w:rsidRDefault="009863E3" w:rsidP="00EF16BE">
      <w:pPr>
        <w:pStyle w:val="Normalb44590ca-089a-4f76-9688-8e5340e0a1d8"/>
        <w:ind w:leftChars="16" w:left="38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 w:themeColor="text1"/>
          <w:szCs w:val="24"/>
        </w:rPr>
        <w:t>4</w:t>
      </w:r>
      <w:r>
        <w:rPr>
          <w:rFonts w:asciiTheme="majorEastAsia" w:eastAsiaTheme="majorEastAsia" w:hAnsiTheme="majorEastAsia"/>
          <w:color w:val="000000" w:themeColor="text1"/>
        </w:rPr>
        <w:t>9</w:t>
      </w:r>
      <w:r w:rsidRPr="00CB76AC">
        <w:rPr>
          <w:rFonts w:asciiTheme="majorEastAsia" w:eastAsiaTheme="majorEastAsia" w:hAnsiTheme="majorEastAsia" w:hint="eastAsia"/>
          <w:color w:val="000000" w:themeColor="text1"/>
          <w:szCs w:val="24"/>
        </w:rPr>
        <w:t>.</w:t>
      </w:r>
      <w:r w:rsidRPr="00CB76AC">
        <w:rPr>
          <w:rFonts w:asciiTheme="majorEastAsia" w:eastAsiaTheme="majorEastAsia" w:hAnsiTheme="majorEastAsia"/>
          <w:color w:val="000000" w:themeColor="text1"/>
        </w:rPr>
        <w:t>（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EF16BE">
        <w:rPr>
          <w:rFonts w:asciiTheme="majorEastAsia" w:eastAsiaTheme="majorEastAsia" w:hAnsiTheme="majorEastAsia"/>
          <w:color w:val="000000" w:themeColor="text1"/>
        </w:rPr>
        <w:t xml:space="preserve"> 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Pr="00CB76AC">
        <w:rPr>
          <w:rFonts w:asciiTheme="majorEastAsia" w:eastAsiaTheme="majorEastAsia" w:hAnsiTheme="majorEastAsia"/>
          <w:color w:val="000000" w:themeColor="text1"/>
        </w:rPr>
        <w:t>）</w:t>
      </w:r>
      <w:r w:rsidR="00ED5D91" w:rsidRPr="009863E3">
        <w:rPr>
          <w:rFonts w:asciiTheme="majorEastAsia" w:eastAsiaTheme="majorEastAsia" w:hAnsiTheme="majorEastAsia" w:hint="eastAsia"/>
          <w:color w:val="000000"/>
        </w:rPr>
        <w:t>〈離騷〉是屈原針對政治的一首長篇抒情詩，呈現出現實主義與浪漫主義結合的藝術效果。詩中反映當時的</w:t>
      </w:r>
    </w:p>
    <w:p w14:paraId="0B66170F" w14:textId="77777777" w:rsidR="00EF16BE" w:rsidRDefault="00ED5D91" w:rsidP="00EF16BE">
      <w:pPr>
        <w:pStyle w:val="Normalb44590ca-089a-4f76-9688-8e5340e0a1d8"/>
        <w:ind w:leftChars="16" w:left="38" w:firstLineChars="450" w:firstLine="1080"/>
        <w:rPr>
          <w:rFonts w:asciiTheme="majorEastAsia" w:eastAsiaTheme="majorEastAsia" w:hAnsiTheme="majorEastAsia"/>
          <w:color w:val="000000"/>
        </w:rPr>
      </w:pPr>
      <w:r w:rsidRPr="009863E3">
        <w:rPr>
          <w:rFonts w:asciiTheme="majorEastAsia" w:eastAsiaTheme="majorEastAsia" w:hAnsiTheme="majorEastAsia" w:hint="eastAsia"/>
          <w:color w:val="000000"/>
        </w:rPr>
        <w:t>歷史事實，但也因詩人忠貞無告的悲憤、滿腔抑鬱的憂思、寄託神話的想像，表現了一個既現實又奇幻的世</w:t>
      </w:r>
    </w:p>
    <w:p w14:paraId="2101020B" w14:textId="77777777" w:rsidR="00EF16BE" w:rsidRDefault="00ED5D91" w:rsidP="00EF16BE">
      <w:pPr>
        <w:pStyle w:val="Normalb44590ca-089a-4f76-9688-8e5340e0a1d8"/>
        <w:ind w:leftChars="16" w:left="38" w:firstLineChars="450" w:firstLine="1080"/>
        <w:rPr>
          <w:rFonts w:asciiTheme="majorEastAsia" w:eastAsiaTheme="majorEastAsia" w:hAnsiTheme="majorEastAsia"/>
          <w:color w:val="000000"/>
        </w:rPr>
      </w:pPr>
      <w:r w:rsidRPr="009863E3">
        <w:rPr>
          <w:rFonts w:asciiTheme="majorEastAsia" w:eastAsiaTheme="majorEastAsia" w:hAnsiTheme="majorEastAsia" w:hint="eastAsia"/>
          <w:color w:val="000000"/>
        </w:rPr>
        <w:t>界，使後世情感激越奔放的詩人，一如李白，受到極大的啟發與影響。下列何句是充滿想像力的浪漫主義手</w:t>
      </w:r>
    </w:p>
    <w:p w14:paraId="36C73B05" w14:textId="77777777" w:rsidR="00EF16BE" w:rsidRDefault="00ED5D91" w:rsidP="00EF16BE">
      <w:pPr>
        <w:pStyle w:val="Normalb44590ca-089a-4f76-9688-8e5340e0a1d8"/>
        <w:ind w:leftChars="16" w:left="38" w:firstLineChars="450" w:firstLine="1080"/>
        <w:rPr>
          <w:rFonts w:asciiTheme="majorEastAsia" w:eastAsiaTheme="majorEastAsia" w:hAnsiTheme="majorEastAsia"/>
          <w:color w:val="000000"/>
        </w:rPr>
      </w:pPr>
      <w:r w:rsidRPr="009863E3">
        <w:rPr>
          <w:rFonts w:asciiTheme="majorEastAsia" w:eastAsiaTheme="majorEastAsia" w:hAnsiTheme="majorEastAsia" w:hint="eastAsia"/>
          <w:color w:val="000000"/>
        </w:rPr>
        <w:t>法的呈現　(Ａ)你如此博學又有修養，為何也要堅持得如此孤傲　(Ｂ)我已經知道該走的正道，那就是駕龍</w:t>
      </w:r>
    </w:p>
    <w:p w14:paraId="0DD2345C" w14:textId="77777777" w:rsidR="00EF16BE" w:rsidRDefault="00ED5D91" w:rsidP="00EF16BE">
      <w:pPr>
        <w:pStyle w:val="Normalb44590ca-089a-4f76-9688-8e5340e0a1d8"/>
        <w:ind w:leftChars="16" w:left="38" w:firstLineChars="450" w:firstLine="1080"/>
        <w:rPr>
          <w:rFonts w:asciiTheme="majorEastAsia" w:eastAsiaTheme="majorEastAsia" w:hAnsiTheme="majorEastAsia"/>
          <w:color w:val="000000"/>
        </w:rPr>
      </w:pPr>
      <w:r w:rsidRPr="009863E3">
        <w:rPr>
          <w:rFonts w:asciiTheme="majorEastAsia" w:eastAsiaTheme="majorEastAsia" w:hAnsiTheme="majorEastAsia" w:hint="eastAsia"/>
          <w:color w:val="000000"/>
        </w:rPr>
        <w:t>乘鳳飛上九霄　(Ｃ)我只知道古代聖賢的教導，不可自縱，不可違常　(Ｄ)我知道堂堂堯舜因為走了正道而</w:t>
      </w:r>
    </w:p>
    <w:p w14:paraId="549D4975" w14:textId="3CFBC0B4" w:rsidR="00882CB1" w:rsidRDefault="00ED5D91" w:rsidP="00882CB1">
      <w:pPr>
        <w:pStyle w:val="Normalb44590ca-089a-4f76-9688-8e5340e0a1d8"/>
        <w:ind w:leftChars="16" w:left="38" w:firstLineChars="450" w:firstLine="1080"/>
        <w:rPr>
          <w:rFonts w:asciiTheme="majorEastAsia" w:eastAsiaTheme="majorEastAsia" w:hAnsiTheme="majorEastAsia"/>
          <w:color w:val="000000"/>
        </w:rPr>
      </w:pPr>
      <w:r w:rsidRPr="009863E3">
        <w:rPr>
          <w:rFonts w:asciiTheme="majorEastAsia" w:eastAsiaTheme="majorEastAsia" w:hAnsiTheme="majorEastAsia" w:hint="eastAsia"/>
          <w:color w:val="000000"/>
        </w:rPr>
        <w:t>一路暢達，狂亂的桀紂因為想走捷徑而步履窘困。</w:t>
      </w:r>
    </w:p>
    <w:p w14:paraId="5CF076A5" w14:textId="1638ED4F" w:rsidR="00882CB1" w:rsidRPr="00882CB1" w:rsidRDefault="00882CB1" w:rsidP="00882CB1">
      <w:pPr>
        <w:pStyle w:val="Normalb44590ca-089a-4f76-9688-8e5340e0a1d8"/>
        <w:rPr>
          <w:rFonts w:ascii="楷體-繁" w:eastAsia="楷體-繁" w:hAnsi="楷體-繁"/>
          <w:color w:val="000000"/>
          <w:sz w:val="28"/>
          <w:szCs w:val="28"/>
        </w:rPr>
      </w:pPr>
      <w:r w:rsidRPr="00882CB1">
        <w:rPr>
          <w:rFonts w:ascii="楷體-繁" w:eastAsia="楷體-繁" w:hAnsi="楷體-繁" w:hint="eastAsia"/>
          <w:color w:val="000000"/>
          <w:sz w:val="28"/>
          <w:szCs w:val="28"/>
        </w:rPr>
        <w:t>三、素養題</w:t>
      </w:r>
      <w:r w:rsidR="00734976">
        <w:rPr>
          <w:rFonts w:ascii="楷體-繁" w:eastAsia="楷體-繁" w:hAnsi="楷體-繁" w:hint="eastAsia"/>
          <w:color w:val="000000"/>
          <w:sz w:val="28"/>
          <w:szCs w:val="28"/>
        </w:rPr>
        <w:t>（每題</w:t>
      </w:r>
      <w:r w:rsidR="00734976">
        <w:rPr>
          <w:rFonts w:ascii="楷體-繁" w:eastAsia="楷體-繁" w:hAnsi="楷體-繁"/>
          <w:color w:val="000000"/>
          <w:sz w:val="28"/>
          <w:szCs w:val="28"/>
        </w:rPr>
        <w:t>2</w:t>
      </w:r>
      <w:r w:rsidR="00734976">
        <w:rPr>
          <w:rFonts w:ascii="楷體-繁" w:eastAsia="楷體-繁" w:hAnsi="楷體-繁" w:hint="eastAsia"/>
          <w:color w:val="000000"/>
          <w:sz w:val="28"/>
          <w:szCs w:val="28"/>
        </w:rPr>
        <w:t>分，共２分）</w:t>
      </w:r>
    </w:p>
    <w:p w14:paraId="7A730F86" w14:textId="08B42EEF" w:rsidR="009863E3" w:rsidRDefault="00C44B59" w:rsidP="009863E3">
      <w:pPr>
        <w:pStyle w:val="Normal1129"/>
        <w:tabs>
          <w:tab w:val="left" w:pos="420"/>
        </w:tabs>
        <w:snapToGrid w:val="0"/>
        <w:spacing w:before="80"/>
        <w:textAlignment w:val="center"/>
        <w:rPr>
          <w:kern w:val="2"/>
          <w:szCs w:val="22"/>
        </w:rPr>
      </w:pPr>
      <w:bookmarkStart w:id="82" w:name="QQ220908001819"/>
      <w:bookmarkStart w:id="83" w:name="QQ220908001819_1_H"/>
      <w:r>
        <w:rPr>
          <w:rFonts w:asciiTheme="majorEastAsia" w:eastAsiaTheme="majorEastAsia" w:hAnsiTheme="majorEastAsia"/>
          <w:color w:val="000000" w:themeColor="text1"/>
        </w:rPr>
        <w:t>50</w:t>
      </w:r>
      <w:r w:rsidRPr="00CB76AC">
        <w:rPr>
          <w:rFonts w:asciiTheme="majorEastAsia" w:eastAsiaTheme="majorEastAsia" w:hAnsiTheme="majorEastAsia" w:hint="eastAsia"/>
          <w:color w:val="000000" w:themeColor="text1"/>
        </w:rPr>
        <w:t>.</w:t>
      </w:r>
      <w:r w:rsidRPr="00CB76AC">
        <w:rPr>
          <w:rFonts w:asciiTheme="majorEastAsia" w:eastAsiaTheme="majorEastAsia" w:hAnsiTheme="majorEastAsia"/>
          <w:color w:val="000000" w:themeColor="text1"/>
        </w:rPr>
        <w:t>（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EF16BE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Pr="00CB76AC">
        <w:rPr>
          <w:rFonts w:asciiTheme="majorEastAsia" w:eastAsiaTheme="majorEastAsia" w:hAnsiTheme="majorEastAsia"/>
          <w:color w:val="000000" w:themeColor="text1"/>
        </w:rPr>
        <w:t>）</w:t>
      </w:r>
      <w:r w:rsidR="00ED5D91" w:rsidRPr="00155DF1">
        <w:rPr>
          <w:rFonts w:hint="eastAsia"/>
          <w:kern w:val="2"/>
          <w:szCs w:val="22"/>
        </w:rPr>
        <w:t>下圖為美國心理學教授提出的職業興趣理論，以及同學依此理論繪製出的張愛玲職業興趣取向圖。配合</w:t>
      </w:r>
    </w:p>
    <w:p w14:paraId="469333E1" w14:textId="6A8E3D01" w:rsidR="00ED5D91" w:rsidRDefault="00ED5D91" w:rsidP="00A94B60">
      <w:pPr>
        <w:pStyle w:val="Normal1129"/>
        <w:tabs>
          <w:tab w:val="left" w:pos="420"/>
        </w:tabs>
        <w:snapToGrid w:val="0"/>
        <w:spacing w:before="80"/>
        <w:ind w:leftChars="450" w:left="1680" w:hangingChars="250" w:hanging="600"/>
        <w:textAlignment w:val="center"/>
        <w:rPr>
          <w:kern w:val="2"/>
          <w:szCs w:val="22"/>
        </w:rPr>
      </w:pPr>
      <w:r w:rsidRPr="00155DF1">
        <w:rPr>
          <w:rFonts w:hint="eastAsia"/>
          <w:kern w:val="2"/>
          <w:szCs w:val="22"/>
        </w:rPr>
        <w:t>〈天才夢〉一文，以下哪一個選項的說明最適當？</w:t>
      </w:r>
      <w:r w:rsidRPr="00155DF1">
        <w:rPr>
          <w:kern w:val="2"/>
          <w:szCs w:val="22"/>
        </w:rPr>
        <w:br/>
      </w:r>
      <w:r w:rsidR="00A94B60">
        <w:rPr>
          <w:rFonts w:hint="eastAsia"/>
          <w:kern w:val="2"/>
          <w:szCs w:val="22"/>
        </w:rPr>
        <w:t xml:space="preserve"> </w:t>
      </w:r>
      <w:r w:rsidR="00A94B60">
        <w:rPr>
          <w:kern w:val="2"/>
          <w:szCs w:val="22"/>
        </w:rPr>
        <w:t xml:space="preserve">          </w:t>
      </w:r>
      <w:r w:rsidRPr="002B0CD6">
        <w:rPr>
          <w:noProof/>
          <w:kern w:val="2"/>
          <w:sz w:val="22"/>
          <w:szCs w:val="22"/>
        </w:rPr>
        <w:drawing>
          <wp:inline distT="0" distB="0" distL="0" distR="0" wp14:anchorId="481A3C0F" wp14:editId="6306028A">
            <wp:extent cx="3370730" cy="2124636"/>
            <wp:effectExtent l="0" t="0" r="0" b="0"/>
            <wp:docPr id="13" name="圖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8572" cy="2148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8D693" w14:textId="77777777" w:rsidR="00A94B60" w:rsidRDefault="00A94B60" w:rsidP="00A94B60">
      <w:pPr>
        <w:pStyle w:val="Normal1129"/>
        <w:tabs>
          <w:tab w:val="left" w:pos="420"/>
        </w:tabs>
        <w:snapToGrid w:val="0"/>
        <w:spacing w:before="80"/>
        <w:ind w:leftChars="450" w:left="1680" w:hangingChars="250" w:hanging="600"/>
        <w:textAlignment w:val="center"/>
        <w:rPr>
          <w:rFonts w:eastAsia="DengXian"/>
          <w:lang w:eastAsia="zh-CN"/>
        </w:rPr>
      </w:pPr>
    </w:p>
    <w:tbl>
      <w:tblPr>
        <w:tblW w:w="8459" w:type="dxa"/>
        <w:tblInd w:w="14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62"/>
        <w:gridCol w:w="4678"/>
        <w:gridCol w:w="3119"/>
      </w:tblGrid>
      <w:tr w:rsidR="00ED5D91" w:rsidRPr="00155DF1" w14:paraId="69374F2C" w14:textId="77777777" w:rsidTr="005456F0">
        <w:tc>
          <w:tcPr>
            <w:tcW w:w="662" w:type="dxa"/>
            <w:vAlign w:val="center"/>
          </w:tcPr>
          <w:p w14:paraId="183A0FF7" w14:textId="77777777" w:rsidR="00ED5D91" w:rsidRPr="00155DF1" w:rsidRDefault="00ED5D91" w:rsidP="005456F0">
            <w:pPr>
              <w:pStyle w:val="Normal0129"/>
              <w:widowControl w:val="0"/>
              <w:snapToGrid w:val="0"/>
              <w:spacing w:before="80"/>
              <w:jc w:val="center"/>
              <w:textAlignment w:val="center"/>
              <w:rPr>
                <w:kern w:val="2"/>
                <w:sz w:val="22"/>
                <w:szCs w:val="22"/>
                <w:lang w:eastAsia="zh-TW"/>
              </w:rPr>
            </w:pPr>
          </w:p>
        </w:tc>
        <w:tc>
          <w:tcPr>
            <w:tcW w:w="4678" w:type="dxa"/>
            <w:vAlign w:val="center"/>
          </w:tcPr>
          <w:p w14:paraId="06832650" w14:textId="77777777" w:rsidR="00ED5D91" w:rsidRPr="00155DF1" w:rsidRDefault="00ED5D91" w:rsidP="005456F0">
            <w:pPr>
              <w:pStyle w:val="Normal0129"/>
              <w:widowControl w:val="0"/>
              <w:snapToGrid w:val="0"/>
              <w:spacing w:before="80"/>
              <w:jc w:val="center"/>
              <w:textAlignment w:val="center"/>
              <w:rPr>
                <w:kern w:val="2"/>
                <w:sz w:val="22"/>
                <w:szCs w:val="22"/>
                <w:lang w:eastAsia="zh-TW"/>
              </w:rPr>
            </w:pPr>
            <w:r w:rsidRPr="00155DF1">
              <w:rPr>
                <w:rFonts w:hint="eastAsia"/>
                <w:kern w:val="2"/>
                <w:szCs w:val="22"/>
                <w:lang w:eastAsia="zh-TW"/>
              </w:rPr>
              <w:t>〈天才夢〉文句</w:t>
            </w:r>
          </w:p>
        </w:tc>
        <w:tc>
          <w:tcPr>
            <w:tcW w:w="3119" w:type="dxa"/>
            <w:vAlign w:val="center"/>
          </w:tcPr>
          <w:p w14:paraId="70618BA6" w14:textId="77777777" w:rsidR="00ED5D91" w:rsidRPr="00155DF1" w:rsidRDefault="00ED5D91" w:rsidP="005456F0">
            <w:pPr>
              <w:pStyle w:val="Normal0129"/>
              <w:widowControl w:val="0"/>
              <w:snapToGrid w:val="0"/>
              <w:spacing w:before="80"/>
              <w:jc w:val="center"/>
              <w:textAlignment w:val="center"/>
              <w:rPr>
                <w:kern w:val="2"/>
                <w:sz w:val="22"/>
                <w:szCs w:val="22"/>
                <w:lang w:eastAsia="zh-TW"/>
              </w:rPr>
            </w:pPr>
            <w:r w:rsidRPr="00155DF1">
              <w:rPr>
                <w:rFonts w:hint="eastAsia"/>
                <w:kern w:val="2"/>
                <w:szCs w:val="22"/>
                <w:lang w:eastAsia="zh-TW"/>
              </w:rPr>
              <w:t>說明</w:t>
            </w:r>
          </w:p>
        </w:tc>
      </w:tr>
      <w:tr w:rsidR="00ED5D91" w:rsidRPr="00155DF1" w14:paraId="0D8B7F99" w14:textId="77777777" w:rsidTr="005456F0">
        <w:tc>
          <w:tcPr>
            <w:tcW w:w="662" w:type="dxa"/>
            <w:vAlign w:val="center"/>
          </w:tcPr>
          <w:p w14:paraId="09E52C2C" w14:textId="77777777" w:rsidR="00ED5D91" w:rsidRPr="00155DF1" w:rsidRDefault="00ED5D91" w:rsidP="005456F0">
            <w:pPr>
              <w:pStyle w:val="Normal0129"/>
              <w:widowControl w:val="0"/>
              <w:snapToGrid w:val="0"/>
              <w:spacing w:before="80"/>
              <w:jc w:val="center"/>
              <w:textAlignment w:val="center"/>
              <w:rPr>
                <w:kern w:val="2"/>
                <w:sz w:val="22"/>
                <w:szCs w:val="22"/>
                <w:lang w:eastAsia="zh-TW"/>
              </w:rPr>
            </w:pPr>
            <w:r w:rsidRPr="00155DF1">
              <w:rPr>
                <w:rFonts w:hint="eastAsia"/>
                <w:kern w:val="2"/>
                <w:szCs w:val="22"/>
                <w:lang w:eastAsia="zh-TW"/>
              </w:rPr>
              <w:t>(A)</w:t>
            </w:r>
          </w:p>
        </w:tc>
        <w:tc>
          <w:tcPr>
            <w:tcW w:w="4678" w:type="dxa"/>
            <w:vAlign w:val="center"/>
          </w:tcPr>
          <w:p w14:paraId="37DC37A7" w14:textId="77777777" w:rsidR="00ED5D91" w:rsidRPr="00155DF1" w:rsidRDefault="00ED5D91" w:rsidP="005456F0">
            <w:pPr>
              <w:pStyle w:val="Normal0129"/>
              <w:widowControl w:val="0"/>
              <w:snapToGrid w:val="0"/>
              <w:spacing w:before="80"/>
              <w:textAlignment w:val="center"/>
              <w:rPr>
                <w:kern w:val="2"/>
                <w:sz w:val="22"/>
                <w:szCs w:val="22"/>
                <w:lang w:eastAsia="zh-TW"/>
              </w:rPr>
            </w:pPr>
            <w:r w:rsidRPr="00155DF1">
              <w:rPr>
                <w:rFonts w:hint="eastAsia"/>
                <w:kern w:val="2"/>
                <w:szCs w:val="22"/>
                <w:lang w:eastAsia="zh-TW"/>
              </w:rPr>
              <w:t>七歲時我寫了第一部小說，一個家庭悲劇。遇到筆畫複雜的字，我常常跑去問廚子怎樣寫</w:t>
            </w:r>
          </w:p>
        </w:tc>
        <w:tc>
          <w:tcPr>
            <w:tcW w:w="3119" w:type="dxa"/>
            <w:vAlign w:val="center"/>
          </w:tcPr>
          <w:p w14:paraId="164FC6D4" w14:textId="77777777" w:rsidR="00ED5D91" w:rsidRPr="00155DF1" w:rsidRDefault="00ED5D91" w:rsidP="005456F0">
            <w:pPr>
              <w:pStyle w:val="Normal0129"/>
              <w:widowControl w:val="0"/>
              <w:snapToGrid w:val="0"/>
              <w:spacing w:before="80"/>
              <w:textAlignment w:val="center"/>
              <w:rPr>
                <w:kern w:val="2"/>
                <w:sz w:val="22"/>
                <w:szCs w:val="22"/>
                <w:lang w:eastAsia="zh-TW"/>
              </w:rPr>
            </w:pPr>
            <w:r w:rsidRPr="00155DF1">
              <w:rPr>
                <w:rFonts w:hint="eastAsia"/>
                <w:kern w:val="2"/>
                <w:szCs w:val="22"/>
                <w:lang w:eastAsia="zh-TW"/>
              </w:rPr>
              <w:t>可知張愛玲遇到不懂的會親自去找答案，實作型指數應該要高許多</w:t>
            </w:r>
          </w:p>
        </w:tc>
      </w:tr>
      <w:tr w:rsidR="00ED5D91" w:rsidRPr="00155DF1" w14:paraId="5099822E" w14:textId="77777777" w:rsidTr="005456F0">
        <w:tc>
          <w:tcPr>
            <w:tcW w:w="662" w:type="dxa"/>
            <w:vAlign w:val="center"/>
          </w:tcPr>
          <w:p w14:paraId="3BAAB61F" w14:textId="77777777" w:rsidR="00ED5D91" w:rsidRPr="00155DF1" w:rsidRDefault="00ED5D91" w:rsidP="005456F0">
            <w:pPr>
              <w:pStyle w:val="Normal0129"/>
              <w:widowControl w:val="0"/>
              <w:snapToGrid w:val="0"/>
              <w:spacing w:before="80"/>
              <w:jc w:val="center"/>
              <w:textAlignment w:val="center"/>
              <w:rPr>
                <w:kern w:val="2"/>
                <w:sz w:val="22"/>
                <w:szCs w:val="22"/>
                <w:lang w:eastAsia="zh-TW"/>
              </w:rPr>
            </w:pPr>
            <w:r w:rsidRPr="00155DF1">
              <w:rPr>
                <w:rFonts w:hint="eastAsia"/>
                <w:kern w:val="2"/>
                <w:szCs w:val="22"/>
                <w:lang w:eastAsia="zh-TW"/>
              </w:rPr>
              <w:t>(B)</w:t>
            </w:r>
          </w:p>
        </w:tc>
        <w:tc>
          <w:tcPr>
            <w:tcW w:w="4678" w:type="dxa"/>
            <w:vAlign w:val="center"/>
          </w:tcPr>
          <w:p w14:paraId="1F199D2E" w14:textId="77777777" w:rsidR="00ED5D91" w:rsidRPr="00155DF1" w:rsidRDefault="00ED5D91" w:rsidP="005456F0">
            <w:pPr>
              <w:pStyle w:val="Normal0129"/>
              <w:widowControl w:val="0"/>
              <w:snapToGrid w:val="0"/>
              <w:spacing w:before="80"/>
              <w:textAlignment w:val="center"/>
              <w:rPr>
                <w:kern w:val="2"/>
                <w:sz w:val="22"/>
                <w:szCs w:val="22"/>
                <w:lang w:eastAsia="zh-TW"/>
              </w:rPr>
            </w:pPr>
            <w:r w:rsidRPr="00155DF1">
              <w:rPr>
                <w:rFonts w:hint="eastAsia"/>
                <w:kern w:val="2"/>
                <w:szCs w:val="22"/>
                <w:lang w:eastAsia="zh-TW"/>
              </w:rPr>
              <w:t>我母親批評說：如果她要自殺，她絕不會從上海乘火車到西湖去自溺。可是我因為西湖詩意的背景，終於固執地保存了這一點</w:t>
            </w:r>
          </w:p>
        </w:tc>
        <w:tc>
          <w:tcPr>
            <w:tcW w:w="3119" w:type="dxa"/>
            <w:vAlign w:val="center"/>
          </w:tcPr>
          <w:p w14:paraId="34AF9FFD" w14:textId="77777777" w:rsidR="00ED5D91" w:rsidRPr="00155DF1" w:rsidRDefault="00ED5D91" w:rsidP="005456F0">
            <w:pPr>
              <w:pStyle w:val="Normal0129"/>
              <w:widowControl w:val="0"/>
              <w:snapToGrid w:val="0"/>
              <w:spacing w:before="80"/>
              <w:textAlignment w:val="center"/>
              <w:rPr>
                <w:kern w:val="2"/>
                <w:sz w:val="22"/>
                <w:szCs w:val="22"/>
                <w:lang w:eastAsia="zh-TW"/>
              </w:rPr>
            </w:pPr>
            <w:r w:rsidRPr="00155DF1">
              <w:rPr>
                <w:rFonts w:hint="eastAsia"/>
                <w:kern w:val="2"/>
                <w:szCs w:val="22"/>
                <w:lang w:eastAsia="zh-TW"/>
              </w:rPr>
              <w:t>可知張愛玲的寫作有理念與計畫，企業型指數應該要高許多</w:t>
            </w:r>
          </w:p>
        </w:tc>
      </w:tr>
      <w:tr w:rsidR="00ED5D91" w:rsidRPr="00155DF1" w14:paraId="568F4003" w14:textId="77777777" w:rsidTr="005456F0">
        <w:tc>
          <w:tcPr>
            <w:tcW w:w="662" w:type="dxa"/>
            <w:vAlign w:val="center"/>
          </w:tcPr>
          <w:p w14:paraId="2C23ED50" w14:textId="77777777" w:rsidR="00ED5D91" w:rsidRPr="00155DF1" w:rsidRDefault="00ED5D91" w:rsidP="005456F0">
            <w:pPr>
              <w:pStyle w:val="Normal0129"/>
              <w:widowControl w:val="0"/>
              <w:snapToGrid w:val="0"/>
              <w:spacing w:before="80"/>
              <w:jc w:val="center"/>
              <w:textAlignment w:val="center"/>
              <w:rPr>
                <w:kern w:val="2"/>
                <w:sz w:val="22"/>
                <w:szCs w:val="22"/>
                <w:lang w:eastAsia="zh-TW"/>
              </w:rPr>
            </w:pPr>
            <w:r w:rsidRPr="00155DF1">
              <w:rPr>
                <w:rFonts w:hint="eastAsia"/>
                <w:kern w:val="2"/>
                <w:szCs w:val="22"/>
                <w:lang w:eastAsia="zh-TW"/>
              </w:rPr>
              <w:t>(C)</w:t>
            </w:r>
          </w:p>
        </w:tc>
        <w:tc>
          <w:tcPr>
            <w:tcW w:w="4678" w:type="dxa"/>
            <w:vAlign w:val="center"/>
          </w:tcPr>
          <w:p w14:paraId="7953DE4A" w14:textId="77777777" w:rsidR="00ED5D91" w:rsidRPr="00155DF1" w:rsidRDefault="00ED5D91" w:rsidP="005456F0">
            <w:pPr>
              <w:pStyle w:val="Normal0129"/>
              <w:widowControl w:val="0"/>
              <w:snapToGrid w:val="0"/>
              <w:spacing w:before="80"/>
              <w:textAlignment w:val="center"/>
              <w:rPr>
                <w:kern w:val="2"/>
                <w:sz w:val="22"/>
                <w:szCs w:val="22"/>
                <w:lang w:eastAsia="zh-TW"/>
              </w:rPr>
            </w:pPr>
            <w:r w:rsidRPr="00155DF1">
              <w:rPr>
                <w:rFonts w:hint="eastAsia"/>
                <w:kern w:val="2"/>
                <w:szCs w:val="22"/>
                <w:lang w:eastAsia="zh-TW"/>
              </w:rPr>
              <w:t>九歲時，我躊躇著不知道應當選擇音樂或美術作我終身的事業。看了一張描寫窮困的畫家的影片後，我哭了一場</w:t>
            </w:r>
          </w:p>
        </w:tc>
        <w:tc>
          <w:tcPr>
            <w:tcW w:w="3119" w:type="dxa"/>
            <w:vAlign w:val="center"/>
          </w:tcPr>
          <w:p w14:paraId="2183C0FC" w14:textId="77777777" w:rsidR="00ED5D91" w:rsidRPr="00155DF1" w:rsidRDefault="00ED5D91" w:rsidP="005456F0">
            <w:pPr>
              <w:pStyle w:val="Normal0129"/>
              <w:widowControl w:val="0"/>
              <w:snapToGrid w:val="0"/>
              <w:spacing w:before="80"/>
              <w:textAlignment w:val="center"/>
              <w:rPr>
                <w:kern w:val="2"/>
                <w:sz w:val="22"/>
                <w:szCs w:val="22"/>
                <w:lang w:eastAsia="zh-TW"/>
              </w:rPr>
            </w:pPr>
            <w:r w:rsidRPr="00155DF1">
              <w:rPr>
                <w:rFonts w:hint="eastAsia"/>
                <w:kern w:val="2"/>
                <w:szCs w:val="22"/>
                <w:lang w:eastAsia="zh-TW"/>
              </w:rPr>
              <w:t>可知張愛玲個性謹慎，常規型的指數應該要高許多</w:t>
            </w:r>
          </w:p>
        </w:tc>
      </w:tr>
      <w:tr w:rsidR="00ED5D91" w:rsidRPr="00155DF1" w14:paraId="798898DF" w14:textId="77777777" w:rsidTr="005456F0">
        <w:tc>
          <w:tcPr>
            <w:tcW w:w="662" w:type="dxa"/>
            <w:vAlign w:val="center"/>
          </w:tcPr>
          <w:p w14:paraId="5097A355" w14:textId="77777777" w:rsidR="00ED5D91" w:rsidRPr="00155DF1" w:rsidRDefault="00ED5D91" w:rsidP="005456F0">
            <w:pPr>
              <w:pStyle w:val="Normal0129"/>
              <w:widowControl w:val="0"/>
              <w:snapToGrid w:val="0"/>
              <w:spacing w:before="80"/>
              <w:jc w:val="center"/>
              <w:textAlignment w:val="center"/>
              <w:rPr>
                <w:kern w:val="2"/>
                <w:sz w:val="22"/>
                <w:szCs w:val="22"/>
                <w:lang w:eastAsia="zh-TW"/>
              </w:rPr>
            </w:pPr>
            <w:r w:rsidRPr="00155DF1">
              <w:rPr>
                <w:rFonts w:hint="eastAsia"/>
                <w:kern w:val="2"/>
                <w:szCs w:val="22"/>
                <w:lang w:eastAsia="zh-TW"/>
              </w:rPr>
              <w:t>(D)</w:t>
            </w:r>
          </w:p>
        </w:tc>
        <w:tc>
          <w:tcPr>
            <w:tcW w:w="4678" w:type="dxa"/>
            <w:vAlign w:val="center"/>
          </w:tcPr>
          <w:p w14:paraId="6461D176" w14:textId="77777777" w:rsidR="00ED5D91" w:rsidRPr="00155DF1" w:rsidRDefault="00ED5D91" w:rsidP="005456F0">
            <w:pPr>
              <w:pStyle w:val="Normal0129"/>
              <w:widowControl w:val="0"/>
              <w:snapToGrid w:val="0"/>
              <w:spacing w:before="80"/>
              <w:textAlignment w:val="center"/>
              <w:rPr>
                <w:kern w:val="2"/>
                <w:sz w:val="22"/>
                <w:szCs w:val="22"/>
                <w:lang w:eastAsia="zh-TW"/>
              </w:rPr>
            </w:pPr>
            <w:r w:rsidRPr="00155DF1">
              <w:rPr>
                <w:rFonts w:hint="eastAsia"/>
                <w:kern w:val="2"/>
                <w:szCs w:val="22"/>
                <w:lang w:eastAsia="zh-TW"/>
              </w:rPr>
              <w:t>（母親教我）看人的眼色；點燈後記得拉上窗簾；照鏡子研究面部神態；如果沒有幽默天才，千萬別說笑話</w:t>
            </w:r>
          </w:p>
        </w:tc>
        <w:tc>
          <w:tcPr>
            <w:tcW w:w="3119" w:type="dxa"/>
            <w:vAlign w:val="center"/>
          </w:tcPr>
          <w:p w14:paraId="17AD970D" w14:textId="77777777" w:rsidR="00ED5D91" w:rsidRPr="00155DF1" w:rsidRDefault="00ED5D91" w:rsidP="005456F0">
            <w:pPr>
              <w:pStyle w:val="Normal0129"/>
              <w:widowControl w:val="0"/>
              <w:snapToGrid w:val="0"/>
              <w:spacing w:before="80"/>
              <w:textAlignment w:val="center"/>
              <w:rPr>
                <w:kern w:val="2"/>
                <w:sz w:val="22"/>
                <w:szCs w:val="22"/>
                <w:lang w:eastAsia="zh-TW"/>
              </w:rPr>
            </w:pPr>
            <w:r w:rsidRPr="00155DF1">
              <w:rPr>
                <w:rFonts w:hint="eastAsia"/>
                <w:kern w:val="2"/>
                <w:szCs w:val="22"/>
                <w:lang w:eastAsia="zh-TW"/>
              </w:rPr>
              <w:t>可知張愛玲不擅長與人互動，社交型指數較低是合理的</w:t>
            </w:r>
          </w:p>
        </w:tc>
      </w:tr>
      <w:bookmarkEnd w:id="82"/>
      <w:bookmarkEnd w:id="83"/>
    </w:tbl>
    <w:p w14:paraId="2F7E9664" w14:textId="77777777" w:rsidR="00402B3C" w:rsidRPr="00ED5D91" w:rsidRDefault="00402B3C" w:rsidP="0088764D">
      <w:pPr>
        <w:pStyle w:val="Normal022"/>
        <w:snapToGrid w:val="0"/>
        <w:spacing w:before="80"/>
        <w:textAlignment w:val="center"/>
        <w:rPr>
          <w:rFonts w:asciiTheme="majorEastAsia" w:eastAsiaTheme="majorEastAsia" w:hAnsiTheme="majorEastAsia" w:cs="標楷體"/>
          <w:color w:val="000000" w:themeColor="text1"/>
        </w:rPr>
      </w:pPr>
    </w:p>
    <w:sectPr w:rsidR="00402B3C" w:rsidRPr="00ED5D91" w:rsidSect="00810E52">
      <w:footerReference w:type="even" r:id="rId9"/>
      <w:footerReference w:type="default" r:id="rId10"/>
      <w:type w:val="continuous"/>
      <w:pgSz w:w="14572" w:h="20639" w:code="12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1790D" w14:textId="77777777" w:rsidR="00214543" w:rsidRDefault="00214543" w:rsidP="00A35740">
      <w:r>
        <w:separator/>
      </w:r>
    </w:p>
  </w:endnote>
  <w:endnote w:type="continuationSeparator" w:id="0">
    <w:p w14:paraId="428C5EC6" w14:textId="77777777" w:rsidR="00214543" w:rsidRDefault="00214543" w:rsidP="00A35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中明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標宋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Yby2-Su1-Normal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華康標楷體">
    <w:altName w:val="微軟正黑體"/>
    <w:charset w:val="88"/>
    <w:family w:val="script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楷體-繁">
    <w:altName w:val="微軟正黑體"/>
    <w:charset w:val="88"/>
    <w:family w:val="auto"/>
    <w:pitch w:val="variable"/>
    <w:sig w:usb0="80000287" w:usb1="280F3C52" w:usb2="00000016" w:usb3="00000000" w:csb0="0014001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體-簡">
    <w:altName w:val="Microsoft YaHei"/>
    <w:charset w:val="86"/>
    <w:family w:val="auto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d"/>
      </w:rPr>
      <w:id w:val="1321532803"/>
      <w:docPartObj>
        <w:docPartGallery w:val="Page Numbers (Bottom of Page)"/>
        <w:docPartUnique/>
      </w:docPartObj>
    </w:sdtPr>
    <w:sdtContent>
      <w:p w14:paraId="6D77C1A9" w14:textId="024781F5" w:rsidR="00A63EB9" w:rsidRDefault="00A63EB9" w:rsidP="002852E3">
        <w:pPr>
          <w:pStyle w:val="a6"/>
          <w:framePr w:wrap="none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end"/>
        </w:r>
      </w:p>
    </w:sdtContent>
  </w:sdt>
  <w:p w14:paraId="05281344" w14:textId="77777777" w:rsidR="00A63EB9" w:rsidRDefault="00A63EB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d"/>
      </w:rPr>
      <w:id w:val="-1065404137"/>
      <w:docPartObj>
        <w:docPartGallery w:val="Page Numbers (Bottom of Page)"/>
        <w:docPartUnique/>
      </w:docPartObj>
    </w:sdtPr>
    <w:sdtContent>
      <w:p w14:paraId="1A9F8333" w14:textId="60419F86" w:rsidR="00A63EB9" w:rsidRDefault="00A63EB9" w:rsidP="002852E3">
        <w:pPr>
          <w:pStyle w:val="a6"/>
          <w:framePr w:wrap="none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  <w:noProof/>
          </w:rPr>
          <w:t>1</w:t>
        </w:r>
        <w:r>
          <w:rPr>
            <w:rStyle w:val="ad"/>
          </w:rPr>
          <w:fldChar w:fldCharType="end"/>
        </w:r>
      </w:p>
    </w:sdtContent>
  </w:sdt>
  <w:p w14:paraId="2C74DF19" w14:textId="77777777" w:rsidR="00A63EB9" w:rsidRDefault="00A63EB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6CA5D1" w14:textId="77777777" w:rsidR="00214543" w:rsidRDefault="00214543" w:rsidP="00A35740">
      <w:r>
        <w:separator/>
      </w:r>
    </w:p>
  </w:footnote>
  <w:footnote w:type="continuationSeparator" w:id="0">
    <w:p w14:paraId="46096241" w14:textId="77777777" w:rsidR="00214543" w:rsidRDefault="00214543" w:rsidP="00A357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0"/>
    <w:name w:val="Numbered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00000002"/>
    <w:multiLevelType w:val="multilevel"/>
    <w:tmpl w:val="00000000"/>
    <w:name w:val="Bulleted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00000003"/>
    <w:multiLevelType w:val="multilevel"/>
    <w:tmpl w:val="00000000"/>
    <w:name w:val="Numbered_11c67f76-d572-4baa-8ea7-b19e5056da9d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000005"/>
    <w:multiLevelType w:val="multilevel"/>
    <w:tmpl w:val="00000000"/>
    <w:name w:val="Numbered_5b4274cd-e8fd-4ac5-ba8e-03c4f1fd3aa8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00000006"/>
    <w:multiLevelType w:val="multilevel"/>
    <w:tmpl w:val="00000000"/>
    <w:name w:val="Numbered_0f47eac3-f523-4aeb-a5ea-8d879b874ce5"/>
    <w:lvl w:ilvl="0">
      <w:start w:val="1"/>
      <w:numFmt w:val="decimal"/>
      <w:lvlText w:val="%1."/>
      <w:lvlJc w:val="right"/>
      <w:pPr>
        <w:tabs>
          <w:tab w:val="left" w:pos="400"/>
        </w:tabs>
        <w:ind w:left="400" w:firstLine="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6" w15:restartNumberingAfterBreak="0">
    <w:nsid w:val="183D0754"/>
    <w:multiLevelType w:val="hybridMultilevel"/>
    <w:tmpl w:val="98C8E0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BA80615"/>
    <w:multiLevelType w:val="hybridMultilevel"/>
    <w:tmpl w:val="F49E14B6"/>
    <w:lvl w:ilvl="0" w:tplc="0409000F">
      <w:start w:val="1"/>
      <w:numFmt w:val="decimal"/>
      <w:lvlText w:val="%1."/>
      <w:lvlJc w:val="left"/>
      <w:pPr>
        <w:ind w:left="53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015" w:hanging="480"/>
      </w:pPr>
    </w:lvl>
    <w:lvl w:ilvl="2" w:tplc="0409001B" w:tentative="1">
      <w:start w:val="1"/>
      <w:numFmt w:val="lowerRoman"/>
      <w:lvlText w:val="%3."/>
      <w:lvlJc w:val="right"/>
      <w:pPr>
        <w:ind w:left="1495" w:hanging="480"/>
      </w:pPr>
    </w:lvl>
    <w:lvl w:ilvl="3" w:tplc="0409000F" w:tentative="1">
      <w:start w:val="1"/>
      <w:numFmt w:val="decimal"/>
      <w:lvlText w:val="%4."/>
      <w:lvlJc w:val="left"/>
      <w:pPr>
        <w:ind w:left="197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55" w:hanging="480"/>
      </w:pPr>
    </w:lvl>
    <w:lvl w:ilvl="5" w:tplc="0409001B" w:tentative="1">
      <w:start w:val="1"/>
      <w:numFmt w:val="lowerRoman"/>
      <w:lvlText w:val="%6."/>
      <w:lvlJc w:val="right"/>
      <w:pPr>
        <w:ind w:left="2935" w:hanging="480"/>
      </w:pPr>
    </w:lvl>
    <w:lvl w:ilvl="6" w:tplc="0409000F" w:tentative="1">
      <w:start w:val="1"/>
      <w:numFmt w:val="decimal"/>
      <w:lvlText w:val="%7."/>
      <w:lvlJc w:val="left"/>
      <w:pPr>
        <w:ind w:left="341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95" w:hanging="480"/>
      </w:pPr>
    </w:lvl>
    <w:lvl w:ilvl="8" w:tplc="0409001B" w:tentative="1">
      <w:start w:val="1"/>
      <w:numFmt w:val="lowerRoman"/>
      <w:lvlText w:val="%9."/>
      <w:lvlJc w:val="right"/>
      <w:pPr>
        <w:ind w:left="4375" w:hanging="480"/>
      </w:pPr>
    </w:lvl>
  </w:abstractNum>
  <w:abstractNum w:abstractNumId="8" w15:restartNumberingAfterBreak="0">
    <w:nsid w:val="48FA6FF2"/>
    <w:multiLevelType w:val="hybridMultilevel"/>
    <w:tmpl w:val="B2B8EDC8"/>
    <w:lvl w:ilvl="0" w:tplc="A9EE800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BF37E6D"/>
    <w:multiLevelType w:val="hybridMultilevel"/>
    <w:tmpl w:val="91B2D3D0"/>
    <w:lvl w:ilvl="0" w:tplc="0CACA6D4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53DD1193"/>
    <w:multiLevelType w:val="hybridMultilevel"/>
    <w:tmpl w:val="E4923A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C70007F"/>
    <w:multiLevelType w:val="hybridMultilevel"/>
    <w:tmpl w:val="636C943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E41743A"/>
    <w:multiLevelType w:val="hybridMultilevel"/>
    <w:tmpl w:val="DD42B8EC"/>
    <w:lvl w:ilvl="0" w:tplc="7294F1AC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3" w15:restartNumberingAfterBreak="0">
    <w:nsid w:val="798C3F52"/>
    <w:multiLevelType w:val="hybridMultilevel"/>
    <w:tmpl w:val="516029B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BDC0E46C">
      <w:start w:val="1"/>
      <w:numFmt w:val="taiwaneseCountingThousand"/>
      <w:lvlText w:val="（%2）"/>
      <w:lvlJc w:val="left"/>
      <w:pPr>
        <w:ind w:left="7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70210368">
    <w:abstractNumId w:val="13"/>
  </w:num>
  <w:num w:numId="2" w16cid:durableId="2045444884">
    <w:abstractNumId w:val="10"/>
  </w:num>
  <w:num w:numId="3" w16cid:durableId="1487554695">
    <w:abstractNumId w:val="6"/>
  </w:num>
  <w:num w:numId="4" w16cid:durableId="666859064">
    <w:abstractNumId w:val="9"/>
  </w:num>
  <w:num w:numId="5" w16cid:durableId="90856959">
    <w:abstractNumId w:val="11"/>
  </w:num>
  <w:num w:numId="6" w16cid:durableId="117380544">
    <w:abstractNumId w:val="7"/>
  </w:num>
  <w:num w:numId="7" w16cid:durableId="696467808">
    <w:abstractNumId w:val="0"/>
  </w:num>
  <w:num w:numId="8" w16cid:durableId="1013799481">
    <w:abstractNumId w:val="2"/>
  </w:num>
  <w:num w:numId="9" w16cid:durableId="1499153764">
    <w:abstractNumId w:val="4"/>
  </w:num>
  <w:num w:numId="10" w16cid:durableId="1945073991">
    <w:abstractNumId w:val="5"/>
  </w:num>
  <w:num w:numId="11" w16cid:durableId="1296181883">
    <w:abstractNumId w:val="3"/>
  </w:num>
  <w:num w:numId="12" w16cid:durableId="1867911159">
    <w:abstractNumId w:val="12"/>
  </w:num>
  <w:num w:numId="13" w16cid:durableId="988173182">
    <w:abstractNumId w:val="1"/>
  </w:num>
  <w:num w:numId="14" w16cid:durableId="452872445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11B"/>
    <w:rsid w:val="0000091A"/>
    <w:rsid w:val="0001127C"/>
    <w:rsid w:val="000136BB"/>
    <w:rsid w:val="00032956"/>
    <w:rsid w:val="00036628"/>
    <w:rsid w:val="00036A1E"/>
    <w:rsid w:val="000450B2"/>
    <w:rsid w:val="00060D39"/>
    <w:rsid w:val="00070F21"/>
    <w:rsid w:val="00076947"/>
    <w:rsid w:val="00086142"/>
    <w:rsid w:val="00094982"/>
    <w:rsid w:val="000B136A"/>
    <w:rsid w:val="000B612D"/>
    <w:rsid w:val="000B6951"/>
    <w:rsid w:val="000C27F3"/>
    <w:rsid w:val="000C2C1F"/>
    <w:rsid w:val="000D390E"/>
    <w:rsid w:val="000D7F78"/>
    <w:rsid w:val="000E2456"/>
    <w:rsid w:val="000E345F"/>
    <w:rsid w:val="000E6D39"/>
    <w:rsid w:val="000E7463"/>
    <w:rsid w:val="000F1BD0"/>
    <w:rsid w:val="000F5F11"/>
    <w:rsid w:val="001147BF"/>
    <w:rsid w:val="0013187A"/>
    <w:rsid w:val="001367A8"/>
    <w:rsid w:val="00155BE9"/>
    <w:rsid w:val="00171135"/>
    <w:rsid w:val="001A2E54"/>
    <w:rsid w:val="001A3DB5"/>
    <w:rsid w:val="001A58F1"/>
    <w:rsid w:val="001B0AB1"/>
    <w:rsid w:val="001B4599"/>
    <w:rsid w:val="001C03BF"/>
    <w:rsid w:val="001C1F24"/>
    <w:rsid w:val="001D1084"/>
    <w:rsid w:val="001D7C1E"/>
    <w:rsid w:val="001E1C5D"/>
    <w:rsid w:val="001E5183"/>
    <w:rsid w:val="001F0C90"/>
    <w:rsid w:val="002002E1"/>
    <w:rsid w:val="00203FE0"/>
    <w:rsid w:val="00211E93"/>
    <w:rsid w:val="00214543"/>
    <w:rsid w:val="002163D7"/>
    <w:rsid w:val="002358C9"/>
    <w:rsid w:val="00235A63"/>
    <w:rsid w:val="002360AC"/>
    <w:rsid w:val="00245D1A"/>
    <w:rsid w:val="002566C8"/>
    <w:rsid w:val="002761D6"/>
    <w:rsid w:val="00281B2F"/>
    <w:rsid w:val="002922FF"/>
    <w:rsid w:val="00294ECB"/>
    <w:rsid w:val="002A1962"/>
    <w:rsid w:val="002A3C81"/>
    <w:rsid w:val="002A7BD6"/>
    <w:rsid w:val="002B06FA"/>
    <w:rsid w:val="002B0D43"/>
    <w:rsid w:val="002B123E"/>
    <w:rsid w:val="002C3DD6"/>
    <w:rsid w:val="002D7A30"/>
    <w:rsid w:val="002E07B3"/>
    <w:rsid w:val="002E25B8"/>
    <w:rsid w:val="002F201A"/>
    <w:rsid w:val="00301F04"/>
    <w:rsid w:val="003054FC"/>
    <w:rsid w:val="0033477C"/>
    <w:rsid w:val="0034313E"/>
    <w:rsid w:val="0035029B"/>
    <w:rsid w:val="00385DF0"/>
    <w:rsid w:val="00394C70"/>
    <w:rsid w:val="00394E6A"/>
    <w:rsid w:val="003C0767"/>
    <w:rsid w:val="003E70A6"/>
    <w:rsid w:val="00402B3C"/>
    <w:rsid w:val="004102CC"/>
    <w:rsid w:val="00410F76"/>
    <w:rsid w:val="00412477"/>
    <w:rsid w:val="004220A2"/>
    <w:rsid w:val="00471054"/>
    <w:rsid w:val="00476FB9"/>
    <w:rsid w:val="00482DCD"/>
    <w:rsid w:val="004863DA"/>
    <w:rsid w:val="00486EEB"/>
    <w:rsid w:val="004918DB"/>
    <w:rsid w:val="00492308"/>
    <w:rsid w:val="004964E5"/>
    <w:rsid w:val="004A10C0"/>
    <w:rsid w:val="004A55B1"/>
    <w:rsid w:val="004B2566"/>
    <w:rsid w:val="004B46A5"/>
    <w:rsid w:val="004B7182"/>
    <w:rsid w:val="004C15B2"/>
    <w:rsid w:val="004E6F15"/>
    <w:rsid w:val="004F27FD"/>
    <w:rsid w:val="004F4F20"/>
    <w:rsid w:val="004F7FB6"/>
    <w:rsid w:val="0050667D"/>
    <w:rsid w:val="005119AA"/>
    <w:rsid w:val="00513DA4"/>
    <w:rsid w:val="00524B4A"/>
    <w:rsid w:val="0052579A"/>
    <w:rsid w:val="005274F5"/>
    <w:rsid w:val="00534481"/>
    <w:rsid w:val="00542F50"/>
    <w:rsid w:val="005520BB"/>
    <w:rsid w:val="00557F14"/>
    <w:rsid w:val="00573D2B"/>
    <w:rsid w:val="0058113D"/>
    <w:rsid w:val="005A3841"/>
    <w:rsid w:val="005B7D59"/>
    <w:rsid w:val="005C3724"/>
    <w:rsid w:val="005D25FE"/>
    <w:rsid w:val="00616141"/>
    <w:rsid w:val="006170D1"/>
    <w:rsid w:val="00622295"/>
    <w:rsid w:val="00632F18"/>
    <w:rsid w:val="00637613"/>
    <w:rsid w:val="00646DBD"/>
    <w:rsid w:val="00647338"/>
    <w:rsid w:val="0065531B"/>
    <w:rsid w:val="00663C16"/>
    <w:rsid w:val="006725D3"/>
    <w:rsid w:val="00674EAA"/>
    <w:rsid w:val="006816F1"/>
    <w:rsid w:val="006B310F"/>
    <w:rsid w:val="006B3BFC"/>
    <w:rsid w:val="006B5FAA"/>
    <w:rsid w:val="006B6887"/>
    <w:rsid w:val="006C00B9"/>
    <w:rsid w:val="006D4D49"/>
    <w:rsid w:val="006E6191"/>
    <w:rsid w:val="006F0217"/>
    <w:rsid w:val="006F13E3"/>
    <w:rsid w:val="006F68F8"/>
    <w:rsid w:val="00722748"/>
    <w:rsid w:val="00734976"/>
    <w:rsid w:val="00742772"/>
    <w:rsid w:val="00744524"/>
    <w:rsid w:val="00751AE8"/>
    <w:rsid w:val="007608CF"/>
    <w:rsid w:val="007613A4"/>
    <w:rsid w:val="0076664E"/>
    <w:rsid w:val="007735E9"/>
    <w:rsid w:val="007807C9"/>
    <w:rsid w:val="00794B7E"/>
    <w:rsid w:val="007A727C"/>
    <w:rsid w:val="007B2A39"/>
    <w:rsid w:val="007B3307"/>
    <w:rsid w:val="007B4F84"/>
    <w:rsid w:val="007B68C0"/>
    <w:rsid w:val="007B7DE6"/>
    <w:rsid w:val="007C7146"/>
    <w:rsid w:val="007C7E50"/>
    <w:rsid w:val="007D2795"/>
    <w:rsid w:val="007D691A"/>
    <w:rsid w:val="007D7B57"/>
    <w:rsid w:val="007E13A2"/>
    <w:rsid w:val="008018C4"/>
    <w:rsid w:val="00802952"/>
    <w:rsid w:val="00805012"/>
    <w:rsid w:val="00806143"/>
    <w:rsid w:val="00810E52"/>
    <w:rsid w:val="00812C22"/>
    <w:rsid w:val="008166CE"/>
    <w:rsid w:val="00817AB9"/>
    <w:rsid w:val="00820A97"/>
    <w:rsid w:val="00845FEE"/>
    <w:rsid w:val="008544D6"/>
    <w:rsid w:val="00855AC3"/>
    <w:rsid w:val="008656B8"/>
    <w:rsid w:val="0087260D"/>
    <w:rsid w:val="008763D3"/>
    <w:rsid w:val="00876E19"/>
    <w:rsid w:val="0088083C"/>
    <w:rsid w:val="00882CB1"/>
    <w:rsid w:val="0088486F"/>
    <w:rsid w:val="0088764D"/>
    <w:rsid w:val="008909CD"/>
    <w:rsid w:val="00895C14"/>
    <w:rsid w:val="008A0440"/>
    <w:rsid w:val="008B49D3"/>
    <w:rsid w:val="008C5CF7"/>
    <w:rsid w:val="008D0C01"/>
    <w:rsid w:val="008D2E96"/>
    <w:rsid w:val="00914C0A"/>
    <w:rsid w:val="00915D2E"/>
    <w:rsid w:val="009229B2"/>
    <w:rsid w:val="00930444"/>
    <w:rsid w:val="00930DA3"/>
    <w:rsid w:val="009370B5"/>
    <w:rsid w:val="0094176B"/>
    <w:rsid w:val="00950EF9"/>
    <w:rsid w:val="00953062"/>
    <w:rsid w:val="009716EF"/>
    <w:rsid w:val="0097561C"/>
    <w:rsid w:val="009841B4"/>
    <w:rsid w:val="009863E3"/>
    <w:rsid w:val="0099472F"/>
    <w:rsid w:val="009A3402"/>
    <w:rsid w:val="009A6D6E"/>
    <w:rsid w:val="009B1344"/>
    <w:rsid w:val="009C2FC9"/>
    <w:rsid w:val="009D24F3"/>
    <w:rsid w:val="009D7B41"/>
    <w:rsid w:val="009E1E9B"/>
    <w:rsid w:val="009F4094"/>
    <w:rsid w:val="009F6FCA"/>
    <w:rsid w:val="009F7DAF"/>
    <w:rsid w:val="00A05136"/>
    <w:rsid w:val="00A12456"/>
    <w:rsid w:val="00A27367"/>
    <w:rsid w:val="00A30A5A"/>
    <w:rsid w:val="00A3149A"/>
    <w:rsid w:val="00A34D1E"/>
    <w:rsid w:val="00A35740"/>
    <w:rsid w:val="00A430CE"/>
    <w:rsid w:val="00A50A6F"/>
    <w:rsid w:val="00A534F0"/>
    <w:rsid w:val="00A55407"/>
    <w:rsid w:val="00A55740"/>
    <w:rsid w:val="00A615FE"/>
    <w:rsid w:val="00A63EB9"/>
    <w:rsid w:val="00A70F9F"/>
    <w:rsid w:val="00A8198B"/>
    <w:rsid w:val="00A94B60"/>
    <w:rsid w:val="00A97625"/>
    <w:rsid w:val="00AA2A7B"/>
    <w:rsid w:val="00AA643A"/>
    <w:rsid w:val="00AB0FCC"/>
    <w:rsid w:val="00AD17D1"/>
    <w:rsid w:val="00AD3A61"/>
    <w:rsid w:val="00AE1776"/>
    <w:rsid w:val="00AF7C17"/>
    <w:rsid w:val="00B07ADC"/>
    <w:rsid w:val="00B14BBF"/>
    <w:rsid w:val="00B16973"/>
    <w:rsid w:val="00B45D46"/>
    <w:rsid w:val="00B57C7B"/>
    <w:rsid w:val="00B6628A"/>
    <w:rsid w:val="00B67545"/>
    <w:rsid w:val="00B7215D"/>
    <w:rsid w:val="00BA52D9"/>
    <w:rsid w:val="00BA75FA"/>
    <w:rsid w:val="00BA7E5E"/>
    <w:rsid w:val="00BE7EE1"/>
    <w:rsid w:val="00C0408C"/>
    <w:rsid w:val="00C06CE5"/>
    <w:rsid w:val="00C07755"/>
    <w:rsid w:val="00C0781B"/>
    <w:rsid w:val="00C10A34"/>
    <w:rsid w:val="00C23E6D"/>
    <w:rsid w:val="00C44009"/>
    <w:rsid w:val="00C44B59"/>
    <w:rsid w:val="00C47A7C"/>
    <w:rsid w:val="00C556B4"/>
    <w:rsid w:val="00C77F45"/>
    <w:rsid w:val="00C812D7"/>
    <w:rsid w:val="00CA261D"/>
    <w:rsid w:val="00CA6D1A"/>
    <w:rsid w:val="00CB4CC0"/>
    <w:rsid w:val="00CB55A4"/>
    <w:rsid w:val="00CC5E8D"/>
    <w:rsid w:val="00CE01C5"/>
    <w:rsid w:val="00CE2BA0"/>
    <w:rsid w:val="00CF723A"/>
    <w:rsid w:val="00D01EA4"/>
    <w:rsid w:val="00D022DB"/>
    <w:rsid w:val="00D078C9"/>
    <w:rsid w:val="00D15D47"/>
    <w:rsid w:val="00D3223B"/>
    <w:rsid w:val="00D3431F"/>
    <w:rsid w:val="00D36962"/>
    <w:rsid w:val="00D40DE7"/>
    <w:rsid w:val="00D40E4A"/>
    <w:rsid w:val="00D45A42"/>
    <w:rsid w:val="00D46549"/>
    <w:rsid w:val="00D472E9"/>
    <w:rsid w:val="00D62873"/>
    <w:rsid w:val="00D629F7"/>
    <w:rsid w:val="00D66375"/>
    <w:rsid w:val="00D848F8"/>
    <w:rsid w:val="00D87CB8"/>
    <w:rsid w:val="00DA3115"/>
    <w:rsid w:val="00DB4E4B"/>
    <w:rsid w:val="00DB5387"/>
    <w:rsid w:val="00DC10AA"/>
    <w:rsid w:val="00DC7471"/>
    <w:rsid w:val="00DD03F5"/>
    <w:rsid w:val="00DE4F4A"/>
    <w:rsid w:val="00DF111B"/>
    <w:rsid w:val="00DF1AD9"/>
    <w:rsid w:val="00E040D4"/>
    <w:rsid w:val="00E20CA1"/>
    <w:rsid w:val="00E21C59"/>
    <w:rsid w:val="00E276D1"/>
    <w:rsid w:val="00E2785A"/>
    <w:rsid w:val="00E278CE"/>
    <w:rsid w:val="00E307D7"/>
    <w:rsid w:val="00E30A3D"/>
    <w:rsid w:val="00E35602"/>
    <w:rsid w:val="00E44AAA"/>
    <w:rsid w:val="00E544F4"/>
    <w:rsid w:val="00E72CE6"/>
    <w:rsid w:val="00E84D25"/>
    <w:rsid w:val="00E87793"/>
    <w:rsid w:val="00EB562F"/>
    <w:rsid w:val="00EC1388"/>
    <w:rsid w:val="00ED02DE"/>
    <w:rsid w:val="00ED5D91"/>
    <w:rsid w:val="00EE09B1"/>
    <w:rsid w:val="00EE7CC6"/>
    <w:rsid w:val="00EF0395"/>
    <w:rsid w:val="00EF16BE"/>
    <w:rsid w:val="00EF241C"/>
    <w:rsid w:val="00EF4A82"/>
    <w:rsid w:val="00EF5429"/>
    <w:rsid w:val="00F00010"/>
    <w:rsid w:val="00F018CC"/>
    <w:rsid w:val="00F020FD"/>
    <w:rsid w:val="00F37F44"/>
    <w:rsid w:val="00F403D9"/>
    <w:rsid w:val="00F44C46"/>
    <w:rsid w:val="00F547A8"/>
    <w:rsid w:val="00F60CC5"/>
    <w:rsid w:val="00F60E2A"/>
    <w:rsid w:val="00F64549"/>
    <w:rsid w:val="00F74BA8"/>
    <w:rsid w:val="00F75910"/>
    <w:rsid w:val="00F75E04"/>
    <w:rsid w:val="00F9188A"/>
    <w:rsid w:val="00FA5760"/>
    <w:rsid w:val="00FB4B59"/>
    <w:rsid w:val="00FC4FBC"/>
    <w:rsid w:val="00FE5E15"/>
    <w:rsid w:val="00FE6C4D"/>
    <w:rsid w:val="00FF0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09E023"/>
  <w15:docId w15:val="{5C6B960A-8A23-4310-B833-1B98861C5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A340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sid w:val="002A7BD6"/>
    <w:rPr>
      <w:b w:val="0"/>
      <w:bCs w:val="0"/>
      <w:i w:val="0"/>
      <w:iCs w:val="0"/>
      <w:color w:val="DD4B39"/>
    </w:rPr>
  </w:style>
  <w:style w:type="character" w:customStyle="1" w:styleId="st1">
    <w:name w:val="st1"/>
    <w:basedOn w:val="a0"/>
    <w:rsid w:val="002A7BD6"/>
  </w:style>
  <w:style w:type="paragraph" w:customStyle="1" w:styleId="1--2">
    <w:name w:val="1-選擇題-2~"/>
    <w:basedOn w:val="a"/>
    <w:rsid w:val="00486EEB"/>
    <w:pPr>
      <w:tabs>
        <w:tab w:val="left" w:pos="1440"/>
      </w:tabs>
      <w:spacing w:line="356" w:lineRule="exact"/>
      <w:ind w:left="600" w:hangingChars="600" w:hanging="600"/>
      <w:jc w:val="both"/>
    </w:pPr>
    <w:rPr>
      <w:rFonts w:eastAsia="華康中明體"/>
      <w:spacing w:val="6"/>
      <w:sz w:val="23"/>
      <w:szCs w:val="23"/>
    </w:rPr>
  </w:style>
  <w:style w:type="paragraph" w:customStyle="1" w:styleId="10">
    <w:name w:val="10.*選擇"/>
    <w:basedOn w:val="1--2"/>
    <w:rsid w:val="00486EEB"/>
    <w:pPr>
      <w:tabs>
        <w:tab w:val="clear" w:pos="1440"/>
        <w:tab w:val="left" w:pos="1512"/>
      </w:tabs>
      <w:ind w:leftChars="-99" w:left="1512" w:hangingChars="723" w:hanging="1750"/>
    </w:pPr>
  </w:style>
  <w:style w:type="character" w:customStyle="1" w:styleId="a4">
    <w:name w:val="頁首 字元"/>
    <w:link w:val="a5"/>
    <w:locked/>
    <w:rsid w:val="002002E1"/>
    <w:rPr>
      <w:lang w:bidi="ar-SA"/>
    </w:rPr>
  </w:style>
  <w:style w:type="paragraph" w:styleId="a5">
    <w:name w:val="header"/>
    <w:basedOn w:val="a"/>
    <w:link w:val="a4"/>
    <w:rsid w:val="002002E1"/>
    <w:pPr>
      <w:tabs>
        <w:tab w:val="center" w:pos="4153"/>
        <w:tab w:val="right" w:pos="8306"/>
      </w:tabs>
      <w:snapToGrid w:val="0"/>
    </w:pPr>
    <w:rPr>
      <w:rFonts w:eastAsia="Times New Roman"/>
      <w:kern w:val="0"/>
      <w:sz w:val="20"/>
      <w:szCs w:val="20"/>
    </w:rPr>
  </w:style>
  <w:style w:type="paragraph" w:styleId="a6">
    <w:name w:val="footer"/>
    <w:basedOn w:val="a"/>
    <w:link w:val="a7"/>
    <w:rsid w:val="00A357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A35740"/>
    <w:rPr>
      <w:kern w:val="2"/>
    </w:rPr>
  </w:style>
  <w:style w:type="paragraph" w:styleId="a8">
    <w:name w:val="List Paragraph"/>
    <w:basedOn w:val="a"/>
    <w:uiPriority w:val="34"/>
    <w:qFormat/>
    <w:rsid w:val="00A8198B"/>
    <w:pPr>
      <w:ind w:leftChars="200" w:left="480"/>
    </w:pPr>
  </w:style>
  <w:style w:type="character" w:styleId="a9">
    <w:name w:val="Strong"/>
    <w:basedOn w:val="a0"/>
    <w:uiPriority w:val="22"/>
    <w:qFormat/>
    <w:rsid w:val="00A8198B"/>
    <w:rPr>
      <w:b/>
      <w:bCs/>
    </w:rPr>
  </w:style>
  <w:style w:type="paragraph" w:customStyle="1" w:styleId="1">
    <w:name w:val="清單段落1"/>
    <w:basedOn w:val="a"/>
    <w:uiPriority w:val="99"/>
    <w:qFormat/>
    <w:rsid w:val="00A8198B"/>
    <w:pPr>
      <w:ind w:leftChars="200" w:left="480"/>
    </w:pPr>
    <w:rPr>
      <w:rFonts w:ascii="Calibri" w:hAnsi="Calibri" w:cs="Calibri"/>
    </w:rPr>
  </w:style>
  <w:style w:type="paragraph" w:styleId="aa">
    <w:name w:val="Balloon Text"/>
    <w:basedOn w:val="a"/>
    <w:link w:val="ab"/>
    <w:rsid w:val="00A8198B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rsid w:val="00A8198B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c">
    <w:name w:val="Table Grid"/>
    <w:basedOn w:val="a1"/>
    <w:rsid w:val="00663C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表格格線1"/>
    <w:basedOn w:val="a1"/>
    <w:next w:val="ac"/>
    <w:rsid w:val="000112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_3"/>
    <w:basedOn w:val="a1"/>
    <w:uiPriority w:val="59"/>
    <w:rsid w:val="0001127C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66">
    <w:name w:val="Normal_1_66"/>
    <w:qFormat/>
    <w:rsid w:val="0001127C"/>
    <w:rPr>
      <w:rFonts w:eastAsia="細明體"/>
      <w:color w:val="000000"/>
      <w:sz w:val="24"/>
      <w:szCs w:val="24"/>
    </w:rPr>
  </w:style>
  <w:style w:type="paragraph" w:customStyle="1" w:styleId="Normal0170">
    <w:name w:val="Normal_0_170"/>
    <w:qFormat/>
    <w:rsid w:val="00895C14"/>
    <w:rPr>
      <w:rFonts w:eastAsia="細明體"/>
      <w:color w:val="000000"/>
      <w:sz w:val="24"/>
      <w:szCs w:val="24"/>
    </w:rPr>
  </w:style>
  <w:style w:type="paragraph" w:customStyle="1" w:styleId="Normal09">
    <w:name w:val="Normal_0_9"/>
    <w:qFormat/>
    <w:rsid w:val="007D7B57"/>
    <w:rPr>
      <w:rFonts w:eastAsia="細明體"/>
      <w:color w:val="000000"/>
      <w:sz w:val="24"/>
      <w:szCs w:val="24"/>
    </w:rPr>
  </w:style>
  <w:style w:type="paragraph" w:customStyle="1" w:styleId="Normalc1c85089-a0ee-4d90-8a50-b99b0b1dcf48">
    <w:name w:val="Normal_c1c85089-a0ee-4d90-8a50-b99b0b1dcf48"/>
    <w:rsid w:val="007D7B57"/>
    <w:pPr>
      <w:widowControl w:val="0"/>
    </w:pPr>
    <w:rPr>
      <w:kern w:val="2"/>
      <w:sz w:val="24"/>
      <w:szCs w:val="22"/>
    </w:rPr>
  </w:style>
  <w:style w:type="paragraph" w:customStyle="1" w:styleId="Normal024">
    <w:name w:val="Normal_0_24"/>
    <w:qFormat/>
    <w:rsid w:val="007D7B57"/>
    <w:rPr>
      <w:rFonts w:eastAsia="細明體"/>
      <w:color w:val="000000"/>
      <w:sz w:val="24"/>
      <w:szCs w:val="24"/>
    </w:rPr>
  </w:style>
  <w:style w:type="paragraph" w:customStyle="1" w:styleId="Normal037">
    <w:name w:val="Normal_0_37"/>
    <w:qFormat/>
    <w:rsid w:val="007D7B57"/>
    <w:rPr>
      <w:rFonts w:eastAsia="細明體"/>
      <w:color w:val="000000"/>
      <w:sz w:val="24"/>
      <w:szCs w:val="24"/>
    </w:rPr>
  </w:style>
  <w:style w:type="paragraph" w:customStyle="1" w:styleId="Normal045">
    <w:name w:val="Normal_0_45"/>
    <w:qFormat/>
    <w:rsid w:val="007D7B57"/>
    <w:rPr>
      <w:rFonts w:eastAsia="細明體"/>
      <w:color w:val="000000"/>
      <w:sz w:val="24"/>
      <w:szCs w:val="24"/>
    </w:rPr>
  </w:style>
  <w:style w:type="paragraph" w:customStyle="1" w:styleId="Normal059">
    <w:name w:val="Normal_0_59"/>
    <w:qFormat/>
    <w:rsid w:val="007D7B57"/>
    <w:rPr>
      <w:rFonts w:eastAsia="細明體"/>
      <w:color w:val="000000"/>
      <w:sz w:val="24"/>
      <w:szCs w:val="24"/>
    </w:rPr>
  </w:style>
  <w:style w:type="paragraph" w:customStyle="1" w:styleId="Normal058">
    <w:name w:val="Normal_0_58"/>
    <w:qFormat/>
    <w:rsid w:val="007D7B57"/>
    <w:rPr>
      <w:rFonts w:eastAsia="細明體"/>
      <w:color w:val="000000"/>
      <w:sz w:val="24"/>
      <w:szCs w:val="24"/>
    </w:rPr>
  </w:style>
  <w:style w:type="paragraph" w:customStyle="1" w:styleId="Normal056">
    <w:name w:val="Normal_0_56"/>
    <w:qFormat/>
    <w:rsid w:val="007D7B57"/>
    <w:rPr>
      <w:rFonts w:eastAsia="細明體"/>
      <w:color w:val="000000"/>
      <w:sz w:val="24"/>
      <w:szCs w:val="24"/>
    </w:rPr>
  </w:style>
  <w:style w:type="paragraph" w:customStyle="1" w:styleId="Normal061">
    <w:name w:val="Normal_0_61"/>
    <w:qFormat/>
    <w:rsid w:val="007D7B57"/>
    <w:rPr>
      <w:rFonts w:eastAsia="細明體"/>
      <w:color w:val="000000"/>
      <w:sz w:val="24"/>
      <w:szCs w:val="24"/>
    </w:rPr>
  </w:style>
  <w:style w:type="paragraph" w:customStyle="1" w:styleId="Normal0103">
    <w:name w:val="Normal_0_103"/>
    <w:qFormat/>
    <w:rsid w:val="007D7B57"/>
    <w:rPr>
      <w:rFonts w:eastAsia="細明體"/>
      <w:color w:val="000000"/>
      <w:sz w:val="24"/>
      <w:szCs w:val="24"/>
    </w:rPr>
  </w:style>
  <w:style w:type="paragraph" w:customStyle="1" w:styleId="Normalb44590ca-089a-4f76-9688-8e5340e0a1d8">
    <w:name w:val="Normal_b44590ca-089a-4f76-9688-8e5340e0a1d8"/>
    <w:rsid w:val="001A58F1"/>
    <w:pPr>
      <w:widowControl w:val="0"/>
    </w:pPr>
    <w:rPr>
      <w:kern w:val="2"/>
      <w:sz w:val="24"/>
      <w:szCs w:val="22"/>
    </w:rPr>
  </w:style>
  <w:style w:type="paragraph" w:customStyle="1" w:styleId="Normal018">
    <w:name w:val="Normal_0_18"/>
    <w:qFormat/>
    <w:rsid w:val="00412477"/>
    <w:rPr>
      <w:rFonts w:eastAsia="細明體"/>
      <w:color w:val="000000"/>
      <w:sz w:val="24"/>
      <w:szCs w:val="24"/>
    </w:rPr>
  </w:style>
  <w:style w:type="paragraph" w:customStyle="1" w:styleId="Normal022">
    <w:name w:val="Normal_0_22"/>
    <w:qFormat/>
    <w:rsid w:val="00412477"/>
    <w:rPr>
      <w:rFonts w:eastAsia="細明體"/>
      <w:color w:val="000000"/>
      <w:sz w:val="24"/>
      <w:szCs w:val="24"/>
    </w:rPr>
  </w:style>
  <w:style w:type="paragraph" w:customStyle="1" w:styleId="Normal12">
    <w:name w:val="Normal_1_2"/>
    <w:qFormat/>
    <w:rsid w:val="000C2C1F"/>
    <w:rPr>
      <w:rFonts w:eastAsia="細明體"/>
      <w:sz w:val="24"/>
      <w:szCs w:val="24"/>
    </w:rPr>
  </w:style>
  <w:style w:type="paragraph" w:customStyle="1" w:styleId="Normal096">
    <w:name w:val="Normal_0_96"/>
    <w:qFormat/>
    <w:rsid w:val="000C2C1F"/>
    <w:rPr>
      <w:rFonts w:eastAsia="細明體"/>
      <w:color w:val="000000"/>
      <w:sz w:val="24"/>
      <w:szCs w:val="24"/>
    </w:rPr>
  </w:style>
  <w:style w:type="paragraph" w:customStyle="1" w:styleId="Normal196">
    <w:name w:val="Normal_1_96"/>
    <w:qFormat/>
    <w:rsid w:val="000C2C1F"/>
    <w:rPr>
      <w:rFonts w:eastAsia="細明體"/>
      <w:sz w:val="24"/>
      <w:szCs w:val="24"/>
    </w:rPr>
  </w:style>
  <w:style w:type="paragraph" w:customStyle="1" w:styleId="Normal099">
    <w:name w:val="Normal_0_99"/>
    <w:qFormat/>
    <w:rsid w:val="000C27F3"/>
    <w:rPr>
      <w:rFonts w:eastAsia="細明體"/>
      <w:color w:val="000000"/>
      <w:sz w:val="24"/>
      <w:szCs w:val="24"/>
    </w:rPr>
  </w:style>
  <w:style w:type="paragraph" w:customStyle="1" w:styleId="Normal199">
    <w:name w:val="Normal_1_99"/>
    <w:qFormat/>
    <w:rsid w:val="000C27F3"/>
    <w:rPr>
      <w:rFonts w:eastAsia="細明體"/>
      <w:sz w:val="24"/>
      <w:szCs w:val="24"/>
    </w:rPr>
  </w:style>
  <w:style w:type="paragraph" w:customStyle="1" w:styleId="Normal0125">
    <w:name w:val="Normal_0_125"/>
    <w:qFormat/>
    <w:rsid w:val="00ED5D91"/>
    <w:rPr>
      <w:rFonts w:eastAsia="細明體"/>
      <w:color w:val="000000"/>
      <w:sz w:val="24"/>
      <w:szCs w:val="24"/>
    </w:rPr>
  </w:style>
  <w:style w:type="paragraph" w:customStyle="1" w:styleId="Normal1125">
    <w:name w:val="Normal_1_125"/>
    <w:qFormat/>
    <w:rsid w:val="00ED5D91"/>
    <w:rPr>
      <w:rFonts w:eastAsia="細明體"/>
      <w:color w:val="000000"/>
      <w:sz w:val="24"/>
      <w:szCs w:val="24"/>
    </w:rPr>
  </w:style>
  <w:style w:type="paragraph" w:customStyle="1" w:styleId="Normal2121">
    <w:name w:val="Normal_2_121"/>
    <w:qFormat/>
    <w:rsid w:val="00ED5D91"/>
    <w:rPr>
      <w:rFonts w:eastAsia="細明體"/>
      <w:color w:val="000000"/>
      <w:sz w:val="24"/>
      <w:szCs w:val="24"/>
    </w:rPr>
  </w:style>
  <w:style w:type="paragraph" w:customStyle="1" w:styleId="Normal323">
    <w:name w:val="Normal_3_23"/>
    <w:qFormat/>
    <w:rsid w:val="00ED5D91"/>
    <w:rPr>
      <w:rFonts w:eastAsia="細明體"/>
      <w:sz w:val="24"/>
      <w:szCs w:val="24"/>
    </w:rPr>
  </w:style>
  <w:style w:type="paragraph" w:customStyle="1" w:styleId="Normal423">
    <w:name w:val="Normal_4_23"/>
    <w:qFormat/>
    <w:rsid w:val="00ED5D91"/>
    <w:rPr>
      <w:rFonts w:eastAsia="細明體"/>
      <w:sz w:val="24"/>
      <w:szCs w:val="24"/>
    </w:rPr>
  </w:style>
  <w:style w:type="paragraph" w:customStyle="1" w:styleId="Normal520">
    <w:name w:val="Normal_5_20"/>
    <w:qFormat/>
    <w:rsid w:val="00ED5D91"/>
    <w:rPr>
      <w:rFonts w:eastAsia="細明體"/>
      <w:sz w:val="24"/>
      <w:szCs w:val="24"/>
    </w:rPr>
  </w:style>
  <w:style w:type="paragraph" w:customStyle="1" w:styleId="Normal616">
    <w:name w:val="Normal_6_16"/>
    <w:qFormat/>
    <w:rsid w:val="00ED5D91"/>
    <w:rPr>
      <w:rFonts w:eastAsia="細明體"/>
      <w:sz w:val="24"/>
      <w:szCs w:val="24"/>
    </w:rPr>
  </w:style>
  <w:style w:type="paragraph" w:customStyle="1" w:styleId="Normal1129">
    <w:name w:val="Normal_1_129"/>
    <w:qFormat/>
    <w:rsid w:val="00ED5D91"/>
    <w:rPr>
      <w:rFonts w:eastAsia="細明體"/>
      <w:color w:val="000000"/>
      <w:sz w:val="24"/>
      <w:szCs w:val="24"/>
    </w:rPr>
  </w:style>
  <w:style w:type="paragraph" w:customStyle="1" w:styleId="Normal0129">
    <w:name w:val="Normal_0_129"/>
    <w:qFormat/>
    <w:rsid w:val="00ED5D91"/>
    <w:rPr>
      <w:rFonts w:eastAsia="細明體"/>
      <w:color w:val="000000"/>
      <w:sz w:val="24"/>
      <w:szCs w:val="24"/>
      <w:lang w:eastAsia="zh-CN"/>
    </w:rPr>
  </w:style>
  <w:style w:type="paragraph" w:customStyle="1" w:styleId="Normal2125">
    <w:name w:val="Normal_2_125"/>
    <w:qFormat/>
    <w:rsid w:val="00ED5D91"/>
    <w:rPr>
      <w:rFonts w:eastAsia="細明體"/>
      <w:color w:val="000000"/>
      <w:sz w:val="24"/>
      <w:szCs w:val="24"/>
    </w:rPr>
  </w:style>
  <w:style w:type="paragraph" w:customStyle="1" w:styleId="Normal326">
    <w:name w:val="Normal_3_26"/>
    <w:qFormat/>
    <w:rsid w:val="00ED5D91"/>
    <w:rPr>
      <w:rFonts w:eastAsia="細明體"/>
      <w:sz w:val="24"/>
      <w:szCs w:val="24"/>
    </w:rPr>
  </w:style>
  <w:style w:type="paragraph" w:customStyle="1" w:styleId="Normal426">
    <w:name w:val="Normal_4_26"/>
    <w:qFormat/>
    <w:rsid w:val="00ED5D91"/>
    <w:rPr>
      <w:rFonts w:eastAsia="細明體"/>
      <w:sz w:val="24"/>
      <w:szCs w:val="24"/>
    </w:rPr>
  </w:style>
  <w:style w:type="paragraph" w:customStyle="1" w:styleId="07-">
    <w:name w:val="07.選擇題-選項"/>
    <w:basedOn w:val="07"/>
    <w:qFormat/>
    <w:rsid w:val="004F27FD"/>
    <w:pPr>
      <w:tabs>
        <w:tab w:val="clear" w:pos="431"/>
        <w:tab w:val="clear" w:pos="863"/>
        <w:tab w:val="clear" w:pos="908"/>
        <w:tab w:val="clear" w:pos="1135"/>
        <w:tab w:val="left" w:pos="3314"/>
        <w:tab w:val="left" w:pos="5539"/>
        <w:tab w:val="left" w:pos="7763"/>
      </w:tabs>
      <w:ind w:leftChars="500" w:firstLineChars="0" w:firstLine="0"/>
    </w:pPr>
    <w:rPr>
      <w:rFonts w:cs="Yby2-Su1-Normal"/>
      <w:color w:val="000000"/>
      <w:kern w:val="0"/>
      <w:lang w:eastAsia="zh-HK"/>
    </w:rPr>
  </w:style>
  <w:style w:type="paragraph" w:customStyle="1" w:styleId="07">
    <w:name w:val="07.選擇題"/>
    <w:basedOn w:val="a"/>
    <w:qFormat/>
    <w:rsid w:val="004F27FD"/>
    <w:pPr>
      <w:tabs>
        <w:tab w:val="center" w:pos="431"/>
        <w:tab w:val="right" w:pos="863"/>
        <w:tab w:val="left" w:pos="908"/>
        <w:tab w:val="left" w:pos="1135"/>
        <w:tab w:val="right" w:pos="10215"/>
      </w:tabs>
      <w:ind w:left="500" w:hangingChars="500" w:hanging="500"/>
      <w:jc w:val="both"/>
    </w:pPr>
    <w:rPr>
      <w:rFonts w:eastAsia="華康標宋體"/>
      <w:sz w:val="23"/>
    </w:rPr>
  </w:style>
  <w:style w:type="paragraph" w:customStyle="1" w:styleId="07-0">
    <w:name w:val="07.選擇題-楷書"/>
    <w:basedOn w:val="07"/>
    <w:qFormat/>
    <w:rsid w:val="004F27FD"/>
    <w:pPr>
      <w:tabs>
        <w:tab w:val="clear" w:pos="431"/>
        <w:tab w:val="clear" w:pos="863"/>
        <w:tab w:val="clear" w:pos="908"/>
        <w:tab w:val="clear" w:pos="1135"/>
      </w:tabs>
      <w:ind w:leftChars="500" w:firstLineChars="0" w:firstLine="0"/>
    </w:pPr>
    <w:rPr>
      <w:rFonts w:eastAsia="華康標楷體"/>
    </w:rPr>
  </w:style>
  <w:style w:type="paragraph" w:customStyle="1" w:styleId="06">
    <w:name w:val="06.文章"/>
    <w:basedOn w:val="a"/>
    <w:qFormat/>
    <w:rsid w:val="00D62873"/>
    <w:pPr>
      <w:pBdr>
        <w:top w:val="single" w:sz="4" w:space="5" w:color="auto"/>
        <w:left w:val="single" w:sz="4" w:space="8" w:color="auto"/>
        <w:bottom w:val="single" w:sz="4" w:space="5" w:color="auto"/>
        <w:right w:val="single" w:sz="4" w:space="8" w:color="auto"/>
      </w:pBdr>
      <w:tabs>
        <w:tab w:val="right" w:pos="9988"/>
      </w:tabs>
      <w:ind w:leftChars="80" w:left="80" w:rightChars="80" w:right="80"/>
      <w:jc w:val="both"/>
    </w:pPr>
    <w:rPr>
      <w:rFonts w:eastAsia="華康標楷體"/>
      <w:sz w:val="23"/>
    </w:rPr>
  </w:style>
  <w:style w:type="paragraph" w:customStyle="1" w:styleId="Normal242">
    <w:name w:val="Normal_2_42"/>
    <w:qFormat/>
    <w:rsid w:val="00A27367"/>
    <w:rPr>
      <w:rFonts w:eastAsia="細明體"/>
      <w:sz w:val="24"/>
      <w:szCs w:val="24"/>
    </w:rPr>
  </w:style>
  <w:style w:type="paragraph" w:customStyle="1" w:styleId="Normal245">
    <w:name w:val="Normal_2_45"/>
    <w:qFormat/>
    <w:rsid w:val="00A27367"/>
    <w:rPr>
      <w:rFonts w:eastAsia="細明體"/>
      <w:sz w:val="24"/>
      <w:szCs w:val="24"/>
    </w:rPr>
  </w:style>
  <w:style w:type="paragraph" w:customStyle="1" w:styleId="Normal251">
    <w:name w:val="Normal_2_51"/>
    <w:qFormat/>
    <w:rsid w:val="00A27367"/>
    <w:rPr>
      <w:rFonts w:eastAsia="細明體"/>
      <w:sz w:val="24"/>
      <w:szCs w:val="24"/>
    </w:rPr>
  </w:style>
  <w:style w:type="paragraph" w:customStyle="1" w:styleId="Normal255">
    <w:name w:val="Normal_2_55"/>
    <w:qFormat/>
    <w:rsid w:val="002A1962"/>
    <w:rPr>
      <w:rFonts w:eastAsia="細明體"/>
      <w:sz w:val="24"/>
      <w:szCs w:val="24"/>
    </w:rPr>
  </w:style>
  <w:style w:type="paragraph" w:customStyle="1" w:styleId="Normal257">
    <w:name w:val="Normal_2_57"/>
    <w:qFormat/>
    <w:rsid w:val="001E5183"/>
    <w:rPr>
      <w:rFonts w:eastAsia="細明體"/>
      <w:sz w:val="24"/>
      <w:szCs w:val="24"/>
    </w:rPr>
  </w:style>
  <w:style w:type="paragraph" w:customStyle="1" w:styleId="Normal278">
    <w:name w:val="Normal_2_78"/>
    <w:qFormat/>
    <w:rsid w:val="001E5183"/>
    <w:rPr>
      <w:rFonts w:eastAsia="細明體"/>
      <w:sz w:val="24"/>
      <w:szCs w:val="24"/>
    </w:rPr>
  </w:style>
  <w:style w:type="paragraph" w:customStyle="1" w:styleId="Normal3bfdb50f-af36-4487-9173-7e7fe07f0f1f">
    <w:name w:val="Normal_3bfdb50f-af36-4487-9173-7e7fe07f0f1f"/>
    <w:rsid w:val="005520BB"/>
    <w:pPr>
      <w:widowControl w:val="0"/>
    </w:pPr>
    <w:rPr>
      <w:kern w:val="2"/>
      <w:sz w:val="24"/>
      <w:szCs w:val="22"/>
    </w:rPr>
  </w:style>
  <w:style w:type="paragraph" w:customStyle="1" w:styleId="Normal53538882-333c-4812-a73b-9781fed8d3d4">
    <w:name w:val="Normal_53538882-333c-4812-a73b-9781fed8d3d4"/>
    <w:rsid w:val="005520BB"/>
    <w:pPr>
      <w:widowControl w:val="0"/>
    </w:pPr>
    <w:rPr>
      <w:kern w:val="2"/>
      <w:sz w:val="24"/>
      <w:szCs w:val="22"/>
    </w:rPr>
  </w:style>
  <w:style w:type="paragraph" w:customStyle="1" w:styleId="08-">
    <w:name w:val="08.選擇題-解析"/>
    <w:basedOn w:val="a"/>
    <w:qFormat/>
    <w:rsid w:val="001367A8"/>
    <w:pPr>
      <w:ind w:leftChars="500" w:left="500"/>
      <w:jc w:val="both"/>
    </w:pPr>
    <w:rPr>
      <w:rFonts w:eastAsia="華康標宋體"/>
      <w:color w:val="FF0000"/>
      <w:sz w:val="22"/>
    </w:rPr>
  </w:style>
  <w:style w:type="paragraph" w:customStyle="1" w:styleId="09">
    <w:name w:val="09.語譯"/>
    <w:basedOn w:val="a"/>
    <w:qFormat/>
    <w:rsid w:val="005D25FE"/>
    <w:pPr>
      <w:jc w:val="both"/>
    </w:pPr>
    <w:rPr>
      <w:rFonts w:eastAsia="華康標宋體"/>
      <w:color w:val="FF0000"/>
      <w:sz w:val="22"/>
    </w:rPr>
  </w:style>
  <w:style w:type="character" w:styleId="ad">
    <w:name w:val="page number"/>
    <w:basedOn w:val="a0"/>
    <w:semiHidden/>
    <w:unhideWhenUsed/>
    <w:rsid w:val="00A63E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3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3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2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E9631F-1A0B-E041-B1E9-046BAF49F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1316</Words>
  <Characters>7506</Characters>
  <Application>Microsoft Office Word</Application>
  <DocSecurity>0</DocSecurity>
  <Lines>62</Lines>
  <Paragraphs>17</Paragraphs>
  <ScaleCrop>false</ScaleCrop>
  <Company>Microsoft</Company>
  <LinksUpToDate>false</LinksUpToDate>
  <CharactersWithSpaces>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政黨若在大選中不幸敗選則淪為在野黨，扮演反對黨的角色，可以發揮政黨哪一項功能？　(A)組織政府　(B)監督政府　(C)教育民眾　(D)培育政治人才</dc:title>
  <dc:creator>User</dc:creator>
  <cp:lastModifiedBy>洪千舫</cp:lastModifiedBy>
  <cp:revision>2</cp:revision>
  <cp:lastPrinted>2023-03-14T05:58:00Z</cp:lastPrinted>
  <dcterms:created xsi:type="dcterms:W3CDTF">2023-03-15T09:01:00Z</dcterms:created>
  <dcterms:modified xsi:type="dcterms:W3CDTF">2023-03-15T09:01:00Z</dcterms:modified>
</cp:coreProperties>
</file>