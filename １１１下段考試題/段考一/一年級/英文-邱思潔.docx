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FB8B6A" w14:textId="4E3D63A2" w:rsidR="00A57C82" w:rsidRPr="007A0213" w:rsidRDefault="007A0213" w:rsidP="00596ABE">
      <w:pPr>
        <w:pStyle w:val="Normal01"/>
      </w:pPr>
      <w:bookmarkStart w:id="0" w:name="_GoBack"/>
      <w:bookmarkEnd w:id="0"/>
      <w:r w:rsidRPr="007A0213">
        <w:rPr>
          <w:rFonts w:hint="eastAsia"/>
        </w:rPr>
        <w:t>一</w:t>
      </w:r>
      <w:r w:rsidR="00D5627B">
        <w:rPr>
          <w:rFonts w:ascii="新細明體" w:eastAsia="新細明體" w:hAnsi="新細明體" w:hint="eastAsia"/>
        </w:rPr>
        <w:t>、</w:t>
      </w:r>
      <w:r w:rsidRPr="007A0213">
        <w:t xml:space="preserve"> </w:t>
      </w:r>
      <w:r w:rsidRPr="007A0213">
        <w:rPr>
          <w:rFonts w:hint="eastAsia"/>
        </w:rPr>
        <w:t>聽力測驗</w:t>
      </w:r>
      <w:r w:rsidRPr="007A0213">
        <w:t xml:space="preserve"> </w:t>
      </w:r>
      <w:r w:rsidRPr="007A0213">
        <w:rPr>
          <w:rFonts w:hint="eastAsia"/>
        </w:rPr>
        <w:t>(</w:t>
      </w:r>
      <w:r w:rsidRPr="007A0213">
        <w:rPr>
          <w:rFonts w:hint="eastAsia"/>
        </w:rPr>
        <w:t>每題</w:t>
      </w:r>
      <w:r w:rsidRPr="007A0213">
        <w:rPr>
          <w:rFonts w:hint="eastAsia"/>
        </w:rPr>
        <w:t>1</w:t>
      </w:r>
      <w:r w:rsidRPr="007A0213">
        <w:rPr>
          <w:rFonts w:hint="eastAsia"/>
        </w:rPr>
        <w:t>分</w:t>
      </w:r>
      <w:r w:rsidR="007A3047">
        <w:rPr>
          <w:rFonts w:hint="eastAsia"/>
        </w:rPr>
        <w:t>，共</w:t>
      </w:r>
      <w:r w:rsidR="007A3047">
        <w:rPr>
          <w:rFonts w:hint="eastAsia"/>
        </w:rPr>
        <w:t>10%</w:t>
      </w:r>
      <w:r w:rsidRPr="007A0213">
        <w:rPr>
          <w:rFonts w:hint="eastAsia"/>
        </w:rPr>
        <w:t>)</w:t>
      </w:r>
    </w:p>
    <w:p w14:paraId="14D9CE8E" w14:textId="77777777" w:rsidR="00461DFF" w:rsidRDefault="00461DFF" w:rsidP="00461DFF">
      <w:pPr>
        <w:spacing w:after="120"/>
      </w:pPr>
      <w:r>
        <w:rPr>
          <w:rFonts w:ascii="細明體" w:eastAsia="細明體" w:hAnsi="細明體" w:cs="細明體"/>
          <w:b/>
          <w:bCs/>
        </w:rPr>
        <w:t>試卷上該題有一張圖片，請聽一個和該題相關的問題，選一個與所看到圖片最相符的答案。</w:t>
      </w:r>
    </w:p>
    <w:p w14:paraId="61AACE7F" w14:textId="279B0007" w:rsidR="00461DFF" w:rsidRDefault="00461DFF" w:rsidP="00461DFF">
      <w:pPr>
        <w:pStyle w:val="af0"/>
        <w:widowControl/>
        <w:numPr>
          <w:ilvl w:val="0"/>
          <w:numId w:val="42"/>
        </w:numPr>
        <w:ind w:leftChars="0"/>
      </w:pPr>
      <w:r>
        <w:t xml:space="preserve">      </w:t>
      </w:r>
      <w:r>
        <w:br/>
        <w:t xml:space="preserve">        </w:t>
      </w:r>
      <w:r>
        <w:rPr>
          <w:noProof/>
        </w:rPr>
        <w:drawing>
          <wp:inline distT="0" distB="0" distL="0" distR="0" wp14:anchorId="3EFC1DE0" wp14:editId="73FB8B6D">
            <wp:extent cx="2476500" cy="14097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409700"/>
                    </a:xfrm>
                    <a:prstGeom prst="rect">
                      <a:avLst/>
                    </a:prstGeom>
                    <a:noFill/>
                    <a:ln>
                      <a:noFill/>
                    </a:ln>
                  </pic:spPr>
                </pic:pic>
              </a:graphicData>
            </a:graphic>
          </wp:inline>
        </w:drawing>
      </w:r>
    </w:p>
    <w:p w14:paraId="70C0D3D9" w14:textId="713EE845" w:rsidR="00461DFF" w:rsidRDefault="00461DFF" w:rsidP="00461DFF">
      <w:pPr>
        <w:pStyle w:val="af0"/>
        <w:widowControl/>
        <w:numPr>
          <w:ilvl w:val="0"/>
          <w:numId w:val="42"/>
        </w:numPr>
        <w:ind w:leftChars="0"/>
      </w:pPr>
      <w:r>
        <w:t xml:space="preserve">   </w:t>
      </w:r>
      <w:r>
        <w:br/>
        <w:t xml:space="preserve">         </w:t>
      </w:r>
      <w:r>
        <w:rPr>
          <w:noProof/>
        </w:rPr>
        <w:drawing>
          <wp:inline distT="0" distB="0" distL="0" distR="0" wp14:anchorId="6912E4A0" wp14:editId="2738F385">
            <wp:extent cx="2438400" cy="154305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1543050"/>
                    </a:xfrm>
                    <a:prstGeom prst="rect">
                      <a:avLst/>
                    </a:prstGeom>
                    <a:noFill/>
                    <a:ln>
                      <a:noFill/>
                    </a:ln>
                  </pic:spPr>
                </pic:pic>
              </a:graphicData>
            </a:graphic>
          </wp:inline>
        </w:drawing>
      </w:r>
    </w:p>
    <w:p w14:paraId="308C2A63" w14:textId="77777777" w:rsidR="00461DFF" w:rsidRDefault="00461DFF" w:rsidP="00461DFF"/>
    <w:p w14:paraId="0C42E9DD" w14:textId="7A432F65" w:rsidR="00461DFF" w:rsidRDefault="00461DFF" w:rsidP="006A09B0">
      <w:pPr>
        <w:spacing w:before="120" w:after="120" w:line="300" w:lineRule="exact"/>
      </w:pPr>
      <w:r>
        <w:rPr>
          <w:rFonts w:ascii="微軟正黑體" w:eastAsia="微軟正黑體" w:hAnsi="微軟正黑體" w:cs="微軟正黑體"/>
          <w:b/>
          <w:bCs/>
          <w:sz w:val="26"/>
          <w:szCs w:val="26"/>
        </w:rPr>
        <w:t>問答 (4小題，每格1分，共4分)</w:t>
      </w:r>
    </w:p>
    <w:p w14:paraId="7E128B36" w14:textId="77777777" w:rsidR="00461DFF" w:rsidRDefault="00461DFF" w:rsidP="006A09B0">
      <w:pPr>
        <w:spacing w:after="120" w:line="300" w:lineRule="exact"/>
      </w:pPr>
      <w:r>
        <w:rPr>
          <w:rFonts w:ascii="細明體" w:eastAsia="細明體" w:hAnsi="細明體" w:cs="細明體"/>
          <w:b/>
          <w:bCs/>
        </w:rPr>
        <w:t>每題會播出一個問句或直述句，聽後請由試卷上選出一個最適合的回答或回應。</w:t>
      </w:r>
    </w:p>
    <w:p w14:paraId="344D90AB" w14:textId="670F8403" w:rsidR="00461DFF" w:rsidRDefault="00461DFF" w:rsidP="006A09B0">
      <w:pPr>
        <w:pStyle w:val="af0"/>
        <w:widowControl/>
        <w:numPr>
          <w:ilvl w:val="0"/>
          <w:numId w:val="42"/>
        </w:numPr>
        <w:spacing w:line="300" w:lineRule="exact"/>
        <w:ind w:leftChars="0"/>
      </w:pPr>
      <w:r w:rsidRPr="00461DFF">
        <w:rPr>
          <w:rFonts w:ascii="'Times New Roman'" w:eastAsia="'Times New Roman'" w:hAnsi="'Times New Roman'" w:cs="'Times New Roman'"/>
        </w:rPr>
        <w:t>(A) Yes, she was the winner.</w:t>
      </w:r>
      <w:r>
        <w:br/>
      </w:r>
      <w:r w:rsidRPr="00461DFF">
        <w:rPr>
          <w:rFonts w:ascii="'Times New Roman'" w:eastAsia="'Times New Roman'" w:hAnsi="'Times New Roman'" w:cs="'Times New Roman'"/>
        </w:rPr>
        <w:t>(B) I felt truly amazed.</w:t>
      </w:r>
      <w:r>
        <w:br/>
      </w:r>
      <w:r w:rsidRPr="00461DFF">
        <w:rPr>
          <w:rFonts w:ascii="'Times New Roman'" w:eastAsia="'Times New Roman'" w:hAnsi="'Times New Roman'" w:cs="'Times New Roman'"/>
        </w:rPr>
        <w:t>(C) I can’t believe she lost.</w:t>
      </w:r>
    </w:p>
    <w:p w14:paraId="1EB3D08E" w14:textId="77777777" w:rsidR="00461DFF" w:rsidRDefault="00461DFF" w:rsidP="006A09B0">
      <w:pPr>
        <w:spacing w:line="300" w:lineRule="exact"/>
      </w:pPr>
    </w:p>
    <w:p w14:paraId="7354A8A8"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He’s really intelligent.</w:t>
      </w:r>
      <w:r>
        <w:br/>
      </w:r>
      <w:r>
        <w:rPr>
          <w:rFonts w:ascii="'Times New Roman'" w:eastAsia="'Times New Roman'" w:hAnsi="'Times New Roman'" w:cs="'Times New Roman'"/>
        </w:rPr>
        <w:t>(B) His name is Christopher.</w:t>
      </w:r>
      <w:r>
        <w:br/>
      </w:r>
      <w:r>
        <w:rPr>
          <w:rFonts w:ascii="'Times New Roman'" w:eastAsia="'Times New Roman'" w:hAnsi="'Times New Roman'" w:cs="'Times New Roman'"/>
        </w:rPr>
        <w:t>(C) Yes, he’s really handsome.</w:t>
      </w:r>
    </w:p>
    <w:p w14:paraId="11D72367" w14:textId="77777777" w:rsidR="00461DFF" w:rsidRDefault="00461DFF" w:rsidP="006A09B0">
      <w:pPr>
        <w:spacing w:line="300" w:lineRule="exact"/>
      </w:pPr>
    </w:p>
    <w:p w14:paraId="0575EF54"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No, it is a circle, not a triangle.</w:t>
      </w:r>
      <w:r>
        <w:br/>
      </w:r>
      <w:r>
        <w:rPr>
          <w:rFonts w:ascii="'Times New Roman'" w:eastAsia="'Times New Roman'" w:hAnsi="'Times New Roman'" w:cs="'Times New Roman'"/>
        </w:rPr>
        <w:t>(B) Yes, it will be a long run.</w:t>
      </w:r>
      <w:r>
        <w:br/>
      </w:r>
      <w:r>
        <w:rPr>
          <w:rFonts w:ascii="'Times New Roman'" w:eastAsia="'Times New Roman'" w:hAnsi="'Times New Roman'" w:cs="'Times New Roman'"/>
        </w:rPr>
        <w:t>(C) No, never in my life.</w:t>
      </w:r>
      <w:r>
        <w:br/>
      </w:r>
      <w:r>
        <w:rPr>
          <w:rFonts w:ascii="'Times New Roman'" w:eastAsia="'Times New Roman'" w:hAnsi="'Times New Roman'" w:cs="'Times New Roman'"/>
        </w:rPr>
        <w:t>(D) Sure. The party is over.</w:t>
      </w:r>
    </w:p>
    <w:p w14:paraId="186B12E1" w14:textId="77777777" w:rsidR="00461DFF" w:rsidRDefault="00461DFF" w:rsidP="006A09B0">
      <w:pPr>
        <w:spacing w:line="300" w:lineRule="exact"/>
      </w:pPr>
    </w:p>
    <w:p w14:paraId="5EBFFF67"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Yes, I believe in God.</w:t>
      </w:r>
      <w:r>
        <w:br/>
      </w:r>
      <w:r>
        <w:rPr>
          <w:rFonts w:ascii="'Times New Roman'" w:eastAsia="'Times New Roman'" w:hAnsi="'Times New Roman'" w:cs="'Times New Roman'"/>
        </w:rPr>
        <w:t>(B) Wow, he is amazing!</w:t>
      </w:r>
      <w:r>
        <w:br/>
      </w:r>
      <w:r>
        <w:rPr>
          <w:rFonts w:ascii="'Times New Roman'" w:eastAsia="'Times New Roman'" w:hAnsi="'Times New Roman'" w:cs="'Times New Roman'"/>
        </w:rPr>
        <w:t>(C) Please move the chair here.</w:t>
      </w:r>
      <w:r>
        <w:br/>
      </w:r>
      <w:r>
        <w:rPr>
          <w:rFonts w:ascii="'Times New Roman'" w:eastAsia="'Times New Roman'" w:hAnsi="'Times New Roman'" w:cs="'Times New Roman'"/>
        </w:rPr>
        <w:t>(D) No, he didn’t change the wheel.</w:t>
      </w:r>
    </w:p>
    <w:p w14:paraId="06B5FF11" w14:textId="77777777" w:rsidR="00461DFF" w:rsidRDefault="00461DFF" w:rsidP="006A09B0">
      <w:pPr>
        <w:spacing w:line="300" w:lineRule="exact"/>
      </w:pPr>
    </w:p>
    <w:p w14:paraId="0F06F131" w14:textId="34D105A1" w:rsidR="00461DFF" w:rsidRDefault="00461DFF" w:rsidP="006A09B0">
      <w:pPr>
        <w:spacing w:before="120" w:after="120" w:line="300" w:lineRule="exact"/>
      </w:pPr>
      <w:r>
        <w:rPr>
          <w:rFonts w:ascii="微軟正黑體" w:eastAsia="微軟正黑體" w:hAnsi="微軟正黑體" w:cs="微軟正黑體"/>
          <w:b/>
          <w:bCs/>
          <w:sz w:val="26"/>
          <w:szCs w:val="26"/>
        </w:rPr>
        <w:t>簡短對話 (2小題，每格1分，共2分)</w:t>
      </w:r>
    </w:p>
    <w:p w14:paraId="185F9941" w14:textId="77777777" w:rsidR="00461DFF" w:rsidRDefault="00461DFF" w:rsidP="006A09B0">
      <w:pPr>
        <w:spacing w:after="120" w:line="300" w:lineRule="exact"/>
      </w:pPr>
      <w:r>
        <w:rPr>
          <w:rFonts w:ascii="細明體" w:eastAsia="細明體" w:hAnsi="細明體" w:cs="細明體"/>
          <w:b/>
          <w:bCs/>
        </w:rPr>
        <w:t>每題會播出一段對話及一個相關的問題，聽後請由試卷上選出一個最適合的回答。</w:t>
      </w:r>
    </w:p>
    <w:p w14:paraId="26870BC9"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He already can.</w:t>
      </w:r>
      <w:r>
        <w:br/>
      </w:r>
      <w:r>
        <w:rPr>
          <w:rFonts w:ascii="'Times New Roman'" w:eastAsia="'Times New Roman'" w:hAnsi="'Times New Roman'" w:cs="'Times New Roman'"/>
        </w:rPr>
        <w:t>(B) Tomorrow.</w:t>
      </w:r>
      <w:r>
        <w:br/>
      </w:r>
      <w:r>
        <w:rPr>
          <w:rFonts w:ascii="'Times New Roman'" w:eastAsia="'Times New Roman'" w:hAnsi="'Times New Roman'" w:cs="'Times New Roman'"/>
        </w:rPr>
        <w:t>(C) In two days.</w:t>
      </w:r>
    </w:p>
    <w:p w14:paraId="25DBE833" w14:textId="77777777" w:rsidR="00461DFF" w:rsidRDefault="00461DFF" w:rsidP="006A09B0">
      <w:pPr>
        <w:spacing w:line="300" w:lineRule="exact"/>
      </w:pPr>
    </w:p>
    <w:p w14:paraId="0067BFA1"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Punish Jessie for not doing well in school.</w:t>
      </w:r>
      <w:r>
        <w:br/>
      </w:r>
      <w:r>
        <w:rPr>
          <w:rFonts w:ascii="'Times New Roman'" w:eastAsia="'Times New Roman'" w:hAnsi="'Times New Roman'" w:cs="'Times New Roman'"/>
        </w:rPr>
        <w:t>(B) Help Jessie study and improve her grades.</w:t>
      </w:r>
      <w:r>
        <w:br/>
      </w:r>
      <w:r>
        <w:rPr>
          <w:rFonts w:ascii="'Times New Roman'" w:eastAsia="'Times New Roman'" w:hAnsi="'Times New Roman'" w:cs="'Times New Roman'"/>
        </w:rPr>
        <w:t>(C) Tell Jessie’s mother what happened.</w:t>
      </w:r>
    </w:p>
    <w:p w14:paraId="11782CDE" w14:textId="0AA653F9" w:rsidR="000B5BF7" w:rsidRDefault="00A57C82" w:rsidP="000B5BF7">
      <w:pPr>
        <w:spacing w:before="120" w:after="120" w:line="320" w:lineRule="exact"/>
      </w:pPr>
      <w:r>
        <w:br/>
      </w:r>
      <w:r w:rsidR="000B5BF7">
        <w:rPr>
          <w:rFonts w:ascii="微軟正黑體" w:eastAsia="微軟正黑體" w:hAnsi="微軟正黑體" w:cs="微軟正黑體"/>
          <w:b/>
          <w:bCs/>
          <w:sz w:val="26"/>
          <w:szCs w:val="26"/>
        </w:rPr>
        <w:t>短文聽解 (2小題，每格1分，共2分)</w:t>
      </w:r>
    </w:p>
    <w:p w14:paraId="4A5DF420" w14:textId="63489FE5" w:rsidR="000B5BF7" w:rsidRDefault="000B5BF7" w:rsidP="000B5BF7">
      <w:pPr>
        <w:spacing w:after="120" w:line="320" w:lineRule="exact"/>
        <w:rPr>
          <w:rFonts w:ascii="細明體" w:eastAsia="細明體" w:hAnsi="細明體" w:cs="細明體"/>
          <w:b/>
          <w:bCs/>
        </w:rPr>
      </w:pPr>
      <w:r>
        <w:rPr>
          <w:rFonts w:ascii="細明體" w:eastAsia="細明體" w:hAnsi="細明體" w:cs="細明體"/>
          <w:b/>
          <w:bCs/>
        </w:rPr>
        <w:t>每題有三個圖片選項。請聽題目，並選出一個最適當的圖片。</w:t>
      </w:r>
    </w:p>
    <w:p w14:paraId="31B9C49E" w14:textId="42B7413B" w:rsidR="006A09B0" w:rsidRDefault="006A09B0" w:rsidP="000423A8">
      <w:pPr>
        <w:pStyle w:val="af0"/>
        <w:numPr>
          <w:ilvl w:val="0"/>
          <w:numId w:val="44"/>
        </w:numPr>
        <w:spacing w:before="120" w:after="120"/>
        <w:ind w:leftChars="0"/>
      </w:pPr>
      <w:r>
        <w:br/>
      </w:r>
      <w:r w:rsidRPr="000423A8">
        <w:rPr>
          <w:rFonts w:ascii="'Times New Roman'" w:eastAsia="'Times New Roman'" w:hAnsi="'Times New Roman'" w:cs="'Times New Roman'"/>
        </w:rPr>
        <w:t xml:space="preserve">(A) </w:t>
      </w:r>
      <w:r>
        <w:rPr>
          <w:noProof/>
        </w:rPr>
        <w:drawing>
          <wp:inline distT="0" distB="0" distL="0" distR="0" wp14:anchorId="12A789B9" wp14:editId="4324A244">
            <wp:extent cx="1428750" cy="12573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257300"/>
                    </a:xfrm>
                    <a:prstGeom prst="rect">
                      <a:avLst/>
                    </a:prstGeom>
                    <a:noFill/>
                    <a:ln>
                      <a:noFill/>
                    </a:ln>
                  </pic:spPr>
                </pic:pic>
              </a:graphicData>
            </a:graphic>
          </wp:inline>
        </w:drawing>
      </w:r>
      <w:r w:rsidRPr="000423A8">
        <w:rPr>
          <w:rFonts w:ascii="'Times New Roman'" w:eastAsia="'Times New Roman'" w:hAnsi="'Times New Roman'" w:cs="'Times New Roman'"/>
        </w:rPr>
        <w:t xml:space="preserve">(B) </w:t>
      </w:r>
      <w:r>
        <w:rPr>
          <w:noProof/>
        </w:rPr>
        <w:drawing>
          <wp:inline distT="0" distB="0" distL="0" distR="0" wp14:anchorId="405B2D56" wp14:editId="551B3E87">
            <wp:extent cx="1428750" cy="124777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1247775"/>
                    </a:xfrm>
                    <a:prstGeom prst="rect">
                      <a:avLst/>
                    </a:prstGeom>
                    <a:noFill/>
                    <a:ln>
                      <a:noFill/>
                    </a:ln>
                  </pic:spPr>
                </pic:pic>
              </a:graphicData>
            </a:graphic>
          </wp:inline>
        </w:drawing>
      </w:r>
      <w:r w:rsidRPr="000423A8">
        <w:rPr>
          <w:rFonts w:ascii="'Times New Roman'" w:eastAsia="'Times New Roman'" w:hAnsi="'Times New Roman'" w:cs="'Times New Roman'"/>
        </w:rPr>
        <w:t xml:space="preserve">(C) </w:t>
      </w:r>
      <w:r>
        <w:rPr>
          <w:noProof/>
        </w:rPr>
        <w:drawing>
          <wp:inline distT="0" distB="0" distL="0" distR="0" wp14:anchorId="04E71FC0" wp14:editId="372C7FFF">
            <wp:extent cx="1428750" cy="12001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200150"/>
                    </a:xfrm>
                    <a:prstGeom prst="rect">
                      <a:avLst/>
                    </a:prstGeom>
                    <a:noFill/>
                    <a:ln>
                      <a:noFill/>
                    </a:ln>
                  </pic:spPr>
                </pic:pic>
              </a:graphicData>
            </a:graphic>
          </wp:inline>
        </w:drawing>
      </w:r>
    </w:p>
    <w:p w14:paraId="1B635BFB" w14:textId="27DECF42" w:rsidR="006A09B0" w:rsidRDefault="006A09B0" w:rsidP="000423A8">
      <w:pPr>
        <w:pStyle w:val="af0"/>
        <w:widowControl/>
        <w:numPr>
          <w:ilvl w:val="0"/>
          <w:numId w:val="44"/>
        </w:numPr>
        <w:ind w:leftChars="0"/>
      </w:pPr>
      <w:r>
        <w:br/>
      </w:r>
      <w:r w:rsidRPr="000423A8">
        <w:rPr>
          <w:rFonts w:ascii="'Times New Roman'" w:eastAsia="'Times New Roman'" w:hAnsi="'Times New Roman'" w:cs="'Times New Roman'"/>
        </w:rPr>
        <w:t xml:space="preserve">(A) </w:t>
      </w:r>
      <w:r>
        <w:rPr>
          <w:noProof/>
        </w:rPr>
        <w:drawing>
          <wp:inline distT="0" distB="0" distL="0" distR="0" wp14:anchorId="561922BB" wp14:editId="4303D8A0">
            <wp:extent cx="1428750" cy="1304925"/>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0" cy="1304925"/>
                    </a:xfrm>
                    <a:prstGeom prst="rect">
                      <a:avLst/>
                    </a:prstGeom>
                    <a:noFill/>
                    <a:ln>
                      <a:noFill/>
                    </a:ln>
                  </pic:spPr>
                </pic:pic>
              </a:graphicData>
            </a:graphic>
          </wp:inline>
        </w:drawing>
      </w:r>
      <w:r w:rsidRPr="000423A8">
        <w:rPr>
          <w:rFonts w:ascii="'Times New Roman'" w:eastAsia="'Times New Roman'" w:hAnsi="'Times New Roman'" w:cs="'Times New Roman'"/>
        </w:rPr>
        <w:t xml:space="preserve"> (B) </w:t>
      </w:r>
      <w:r>
        <w:rPr>
          <w:noProof/>
        </w:rPr>
        <w:drawing>
          <wp:inline distT="0" distB="0" distL="0" distR="0" wp14:anchorId="1D563D72" wp14:editId="13AAD867">
            <wp:extent cx="1428750" cy="12954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1295400"/>
                    </a:xfrm>
                    <a:prstGeom prst="rect">
                      <a:avLst/>
                    </a:prstGeom>
                    <a:noFill/>
                    <a:ln>
                      <a:noFill/>
                    </a:ln>
                  </pic:spPr>
                </pic:pic>
              </a:graphicData>
            </a:graphic>
          </wp:inline>
        </w:drawing>
      </w:r>
      <w:r w:rsidRPr="000423A8">
        <w:rPr>
          <w:rFonts w:ascii="'Times New Roman'" w:eastAsia="'Times New Roman'" w:hAnsi="'Times New Roman'" w:cs="'Times New Roman'"/>
        </w:rPr>
        <w:t xml:space="preserve"> (C) </w:t>
      </w:r>
      <w:r>
        <w:rPr>
          <w:noProof/>
        </w:rPr>
        <w:drawing>
          <wp:inline distT="0" distB="0" distL="0" distR="0" wp14:anchorId="10800C45" wp14:editId="2DDF4192">
            <wp:extent cx="1428750" cy="12763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0" cy="1276350"/>
                    </a:xfrm>
                    <a:prstGeom prst="rect">
                      <a:avLst/>
                    </a:prstGeom>
                    <a:noFill/>
                    <a:ln>
                      <a:noFill/>
                    </a:ln>
                  </pic:spPr>
                </pic:pic>
              </a:graphicData>
            </a:graphic>
          </wp:inline>
        </w:drawing>
      </w:r>
    </w:p>
    <w:p w14:paraId="54485052" w14:textId="7A7BB733" w:rsidR="000B5BF7" w:rsidRDefault="000B5BF7" w:rsidP="00461DFF">
      <w:pPr>
        <w:widowControl/>
        <w:rPr>
          <w:b/>
          <w:szCs w:val="22"/>
        </w:rPr>
      </w:pPr>
    </w:p>
    <w:p w14:paraId="08162431" w14:textId="384CB6D0" w:rsidR="000F4612" w:rsidRPr="00461DFF" w:rsidRDefault="007A0213" w:rsidP="00461DFF">
      <w:pPr>
        <w:widowControl/>
        <w:rPr>
          <w:b/>
          <w:szCs w:val="22"/>
        </w:rPr>
      </w:pPr>
      <w:r w:rsidRPr="00461DFF">
        <w:rPr>
          <w:rFonts w:hint="eastAsia"/>
          <w:b/>
          <w:szCs w:val="22"/>
        </w:rPr>
        <w:lastRenderedPageBreak/>
        <w:t>二</w:t>
      </w:r>
      <w:r w:rsidR="00D5627B">
        <w:rPr>
          <w:rFonts w:ascii="新細明體" w:hAnsi="新細明體" w:hint="eastAsia"/>
          <w:b/>
          <w:szCs w:val="22"/>
        </w:rPr>
        <w:t>、</w:t>
      </w:r>
      <w:r w:rsidR="00D5627B">
        <w:rPr>
          <w:rFonts w:hint="eastAsia"/>
          <w:b/>
          <w:szCs w:val="22"/>
        </w:rPr>
        <w:t>文法</w:t>
      </w:r>
      <w:r w:rsidR="000F4612" w:rsidRPr="00461DFF">
        <w:rPr>
          <w:rFonts w:hint="eastAsia"/>
          <w:b/>
          <w:szCs w:val="22"/>
        </w:rPr>
        <w:t>選擇</w:t>
      </w:r>
      <w:r w:rsidR="0007345C" w:rsidRPr="00461DFF">
        <w:rPr>
          <w:rFonts w:hint="eastAsia"/>
          <w:b/>
          <w:szCs w:val="22"/>
        </w:rPr>
        <w:t xml:space="preserve"> (</w:t>
      </w:r>
      <w:r w:rsidR="0007345C" w:rsidRPr="00461DFF">
        <w:rPr>
          <w:rFonts w:hint="eastAsia"/>
          <w:b/>
          <w:szCs w:val="22"/>
        </w:rPr>
        <w:t>每題</w:t>
      </w:r>
      <w:r w:rsidR="0007345C" w:rsidRPr="00461DFF">
        <w:rPr>
          <w:rFonts w:hint="eastAsia"/>
          <w:b/>
          <w:szCs w:val="22"/>
        </w:rPr>
        <w:t>2</w:t>
      </w:r>
      <w:r w:rsidR="0007345C" w:rsidRPr="00461DFF">
        <w:rPr>
          <w:rFonts w:hint="eastAsia"/>
          <w:b/>
          <w:szCs w:val="22"/>
        </w:rPr>
        <w:t>分，共</w:t>
      </w:r>
      <w:r w:rsidR="0072012F">
        <w:rPr>
          <w:rFonts w:hint="eastAsia"/>
          <w:b/>
          <w:szCs w:val="22"/>
        </w:rPr>
        <w:t>24</w:t>
      </w:r>
      <w:r w:rsidR="0007345C" w:rsidRPr="00461DFF">
        <w:rPr>
          <w:rFonts w:hint="eastAsia"/>
          <w:b/>
          <w:szCs w:val="22"/>
        </w:rPr>
        <w:t>%)</w:t>
      </w:r>
    </w:p>
    <w:p w14:paraId="24E687C8" w14:textId="77777777" w:rsidR="004C22A1" w:rsidRDefault="00F90B91" w:rsidP="00F90B91">
      <w:pPr>
        <w:pStyle w:val="Normal0153"/>
        <w:snapToGrid w:val="0"/>
        <w:spacing w:before="80"/>
        <w:textAlignment w:val="center"/>
      </w:pPr>
      <w:r w:rsidRPr="004C22A1">
        <w:rPr>
          <w:rFonts w:eastAsiaTheme="minorEastAsia" w:hint="eastAsia"/>
        </w:rPr>
        <w:t xml:space="preserve">11. </w:t>
      </w:r>
      <w:r w:rsidRPr="004C22A1">
        <w:rPr>
          <w:rFonts w:hint="eastAsia"/>
          <w:kern w:val="2"/>
        </w:rPr>
        <w:t>I ____________ from my classmate Julia since we graduated from high school.</w:t>
      </w:r>
      <w:r w:rsidRPr="004C22A1">
        <w:t xml:space="preserve">　</w:t>
      </w:r>
    </w:p>
    <w:p w14:paraId="2310A456" w14:textId="583C85D1" w:rsidR="00F90B91" w:rsidRPr="004C22A1" w:rsidRDefault="00F90B91" w:rsidP="004C22A1">
      <w:pPr>
        <w:pStyle w:val="Normal0153"/>
        <w:snapToGrid w:val="0"/>
        <w:spacing w:before="80"/>
        <w:ind w:firstLineChars="100" w:firstLine="234"/>
        <w:textAlignment w:val="center"/>
      </w:pPr>
      <w:r w:rsidRPr="004C22A1">
        <w:t>(A)</w:t>
      </w:r>
      <w:bookmarkStart w:id="1" w:name="QQ220912003064_1_1"/>
      <w:r w:rsidRPr="004C22A1">
        <w:rPr>
          <w:rFonts w:hint="eastAsia"/>
          <w:kern w:val="2"/>
        </w:rPr>
        <w:t xml:space="preserve"> not hear</w:t>
      </w:r>
      <w:r w:rsidRPr="004C22A1">
        <w:t xml:space="preserve">　</w:t>
      </w:r>
      <w:bookmarkEnd w:id="1"/>
      <w:r w:rsidRPr="004C22A1">
        <w:t>(B)</w:t>
      </w:r>
      <w:bookmarkStart w:id="2" w:name="QQ220912003064_1_2"/>
      <w:r w:rsidRPr="004C22A1">
        <w:rPr>
          <w:rFonts w:hint="eastAsia"/>
          <w:kern w:val="2"/>
        </w:rPr>
        <w:t xml:space="preserve"> didn</w:t>
      </w:r>
      <w:r w:rsidRPr="004C22A1">
        <w:rPr>
          <w:kern w:val="2"/>
        </w:rPr>
        <w:t>’</w:t>
      </w:r>
      <w:r w:rsidRPr="004C22A1">
        <w:rPr>
          <w:rFonts w:hint="eastAsia"/>
          <w:kern w:val="2"/>
        </w:rPr>
        <w:t>t hear</w:t>
      </w:r>
      <w:r w:rsidRPr="004C22A1">
        <w:t xml:space="preserve">　</w:t>
      </w:r>
      <w:bookmarkEnd w:id="2"/>
      <w:r w:rsidRPr="004C22A1">
        <w:t>(C)</w:t>
      </w:r>
      <w:bookmarkStart w:id="3" w:name="QQ220912003064_1_3"/>
      <w:r w:rsidRPr="004C22A1">
        <w:rPr>
          <w:rFonts w:hint="eastAsia"/>
          <w:kern w:val="2"/>
        </w:rPr>
        <w:t xml:space="preserve"> haven</w:t>
      </w:r>
      <w:r w:rsidRPr="004C22A1">
        <w:rPr>
          <w:kern w:val="2"/>
        </w:rPr>
        <w:t>’</w:t>
      </w:r>
      <w:r w:rsidRPr="004C22A1">
        <w:rPr>
          <w:rFonts w:hint="eastAsia"/>
          <w:kern w:val="2"/>
        </w:rPr>
        <w:t>t heard</w:t>
      </w:r>
      <w:r w:rsidRPr="004C22A1">
        <w:t xml:space="preserve">　</w:t>
      </w:r>
      <w:bookmarkEnd w:id="3"/>
      <w:r w:rsidRPr="004C22A1">
        <w:t>(D)</w:t>
      </w:r>
      <w:bookmarkStart w:id="4" w:name="QQ220912003064_1_4"/>
      <w:r w:rsidRPr="004C22A1">
        <w:rPr>
          <w:rFonts w:hint="eastAsia"/>
          <w:kern w:val="2"/>
        </w:rPr>
        <w:t xml:space="preserve"> am not hearing</w:t>
      </w:r>
      <w:r w:rsidRPr="004C22A1">
        <w:t xml:space="preserve">　</w:t>
      </w:r>
      <w:bookmarkEnd w:id="4"/>
    </w:p>
    <w:p w14:paraId="6FE2FB76" w14:textId="77777777" w:rsidR="004C22A1" w:rsidRDefault="00F90B91" w:rsidP="00F90B91">
      <w:pPr>
        <w:pStyle w:val="Normal0151"/>
        <w:snapToGrid w:val="0"/>
        <w:spacing w:before="80"/>
        <w:textAlignment w:val="center"/>
      </w:pPr>
      <w:r w:rsidRPr="004C22A1">
        <w:rPr>
          <w:rFonts w:hint="eastAsia"/>
        </w:rPr>
        <w:t xml:space="preserve">12. </w:t>
      </w:r>
      <w:r w:rsidRPr="004C22A1">
        <w:rPr>
          <w:rFonts w:hint="eastAsia"/>
          <w:kern w:val="2"/>
          <w:szCs w:val="22"/>
        </w:rPr>
        <w:t>We are surprised to know that Mary has never ____________ to Taipei.</w:t>
      </w:r>
      <w:r w:rsidRPr="004C22A1">
        <w:t xml:space="preserve">　</w:t>
      </w:r>
    </w:p>
    <w:p w14:paraId="4E21A9BF" w14:textId="294FA7BE" w:rsidR="00F90B91" w:rsidRPr="004C22A1" w:rsidRDefault="00F90B91" w:rsidP="004C22A1">
      <w:pPr>
        <w:pStyle w:val="Normal0151"/>
        <w:snapToGrid w:val="0"/>
        <w:spacing w:before="80"/>
        <w:ind w:firstLineChars="100" w:firstLine="234"/>
        <w:textAlignment w:val="center"/>
        <w:rPr>
          <w:rFonts w:eastAsia="DengXian"/>
          <w:lang w:eastAsia="zh-CN"/>
        </w:rPr>
      </w:pPr>
      <w:r w:rsidRPr="004C22A1">
        <w:t>(A)</w:t>
      </w:r>
      <w:bookmarkStart w:id="5" w:name="QQ220912002940_1_1"/>
      <w:r w:rsidRPr="004C22A1">
        <w:rPr>
          <w:rFonts w:hint="eastAsia"/>
          <w:kern w:val="2"/>
          <w:szCs w:val="22"/>
        </w:rPr>
        <w:t xml:space="preserve"> being</w:t>
      </w:r>
      <w:r w:rsidRPr="004C22A1">
        <w:t xml:space="preserve">　</w:t>
      </w:r>
      <w:bookmarkEnd w:id="5"/>
      <w:r w:rsidRPr="004C22A1">
        <w:t>(B)</w:t>
      </w:r>
      <w:bookmarkStart w:id="6" w:name="QQ220912002940_1_2"/>
      <w:r w:rsidRPr="004C22A1">
        <w:rPr>
          <w:rFonts w:hint="eastAsia"/>
          <w:kern w:val="2"/>
          <w:szCs w:val="22"/>
        </w:rPr>
        <w:t xml:space="preserve"> been</w:t>
      </w:r>
      <w:r w:rsidRPr="004C22A1">
        <w:t xml:space="preserve">　</w:t>
      </w:r>
      <w:bookmarkEnd w:id="6"/>
      <w:r w:rsidRPr="004C22A1">
        <w:t>(C)</w:t>
      </w:r>
      <w:bookmarkStart w:id="7" w:name="QQ220912002940_1_3"/>
      <w:r w:rsidRPr="004C22A1">
        <w:rPr>
          <w:rFonts w:hint="eastAsia"/>
          <w:kern w:val="2"/>
          <w:szCs w:val="22"/>
        </w:rPr>
        <w:t xml:space="preserve"> is</w:t>
      </w:r>
      <w:r w:rsidRPr="004C22A1">
        <w:t xml:space="preserve">　</w:t>
      </w:r>
      <w:bookmarkEnd w:id="7"/>
      <w:r w:rsidRPr="004C22A1">
        <w:t>(D)</w:t>
      </w:r>
      <w:bookmarkStart w:id="8" w:name="QQ220912002940_1_4"/>
      <w:r w:rsidRPr="004C22A1">
        <w:rPr>
          <w:rFonts w:hint="eastAsia"/>
          <w:kern w:val="2"/>
          <w:szCs w:val="22"/>
        </w:rPr>
        <w:t xml:space="preserve"> was</w:t>
      </w:r>
      <w:r w:rsidRPr="004C22A1">
        <w:t xml:space="preserve">　</w:t>
      </w:r>
      <w:bookmarkEnd w:id="8"/>
    </w:p>
    <w:p w14:paraId="752BBC43" w14:textId="77777777" w:rsidR="004C22A1" w:rsidRDefault="00F90B91" w:rsidP="00F90B91">
      <w:pPr>
        <w:pStyle w:val="Normal0153"/>
        <w:snapToGrid w:val="0"/>
        <w:spacing w:before="80"/>
        <w:textAlignment w:val="center"/>
      </w:pPr>
      <w:r w:rsidRPr="004C22A1">
        <w:rPr>
          <w:rFonts w:eastAsiaTheme="minorEastAsia" w:hint="eastAsia"/>
        </w:rPr>
        <w:t xml:space="preserve">13. </w:t>
      </w:r>
      <w:r w:rsidRPr="004C22A1">
        <w:rPr>
          <w:rFonts w:hint="eastAsia"/>
          <w:kern w:val="2"/>
          <w:szCs w:val="22"/>
        </w:rPr>
        <w:t>How can you study here? ____________ is hard for me to focus in this noisy caf</w:t>
      </w:r>
      <w:r w:rsidRPr="004C22A1">
        <w:rPr>
          <w:kern w:val="2"/>
          <w:szCs w:val="22"/>
        </w:rPr>
        <w:t>é</w:t>
      </w:r>
      <w:r w:rsidRPr="004C22A1">
        <w:rPr>
          <w:rFonts w:hint="eastAsia"/>
          <w:kern w:val="2"/>
          <w:szCs w:val="22"/>
        </w:rPr>
        <w:t>.</w:t>
      </w:r>
      <w:r w:rsidRPr="004C22A1">
        <w:t xml:space="preserve">　</w:t>
      </w:r>
    </w:p>
    <w:p w14:paraId="2D7E08DB" w14:textId="2757FA58" w:rsidR="00F90B91" w:rsidRPr="004C22A1" w:rsidRDefault="00F90B91" w:rsidP="004C22A1">
      <w:pPr>
        <w:pStyle w:val="Normal0153"/>
        <w:snapToGrid w:val="0"/>
        <w:spacing w:before="80"/>
        <w:ind w:firstLineChars="100" w:firstLine="234"/>
        <w:textAlignment w:val="center"/>
        <w:rPr>
          <w:rFonts w:eastAsiaTheme="minorEastAsia"/>
        </w:rPr>
      </w:pPr>
      <w:r w:rsidRPr="004C22A1">
        <w:t>(A)</w:t>
      </w:r>
      <w:bookmarkStart w:id="9" w:name="QQ220912002839_1_1"/>
      <w:r w:rsidRPr="004C22A1">
        <w:rPr>
          <w:rFonts w:hint="eastAsia"/>
          <w:kern w:val="2"/>
          <w:szCs w:val="22"/>
        </w:rPr>
        <w:t xml:space="preserve"> It</w:t>
      </w:r>
      <w:r w:rsidRPr="004C22A1">
        <w:t xml:space="preserve">　</w:t>
      </w:r>
      <w:bookmarkEnd w:id="9"/>
      <w:r w:rsidRPr="004C22A1">
        <w:t>(B)</w:t>
      </w:r>
      <w:bookmarkStart w:id="10" w:name="QQ220912002839_1_2"/>
      <w:r w:rsidRPr="004C22A1">
        <w:rPr>
          <w:rFonts w:hint="eastAsia"/>
          <w:kern w:val="2"/>
          <w:szCs w:val="22"/>
        </w:rPr>
        <w:t xml:space="preserve"> There</w:t>
      </w:r>
      <w:r w:rsidRPr="004C22A1">
        <w:t xml:space="preserve">　</w:t>
      </w:r>
      <w:bookmarkEnd w:id="10"/>
      <w:r w:rsidRPr="004C22A1">
        <w:t>(C)</w:t>
      </w:r>
      <w:bookmarkStart w:id="11" w:name="QQ220912002839_1_3"/>
      <w:r w:rsidRPr="004C22A1">
        <w:rPr>
          <w:rFonts w:hint="eastAsia"/>
          <w:kern w:val="2"/>
          <w:szCs w:val="22"/>
        </w:rPr>
        <w:t xml:space="preserve"> That</w:t>
      </w:r>
      <w:r w:rsidRPr="004C22A1">
        <w:t xml:space="preserve">　</w:t>
      </w:r>
      <w:bookmarkEnd w:id="11"/>
      <w:r w:rsidRPr="004C22A1">
        <w:t>(D)</w:t>
      </w:r>
      <w:bookmarkStart w:id="12" w:name="QQ220912002839_1_4"/>
      <w:r w:rsidRPr="004C22A1">
        <w:rPr>
          <w:rFonts w:hint="eastAsia"/>
          <w:kern w:val="2"/>
          <w:szCs w:val="22"/>
        </w:rPr>
        <w:t xml:space="preserve"> This</w:t>
      </w:r>
      <w:r w:rsidRPr="004C22A1">
        <w:t xml:space="preserve">　</w:t>
      </w:r>
      <w:bookmarkEnd w:id="12"/>
    </w:p>
    <w:p w14:paraId="00C518E7" w14:textId="77777777" w:rsidR="004C22A1" w:rsidRDefault="00F90B91" w:rsidP="00F90B91">
      <w:pPr>
        <w:pStyle w:val="Normal08"/>
        <w:snapToGrid w:val="0"/>
        <w:spacing w:before="80" w:line="320" w:lineRule="exact"/>
        <w:textAlignment w:val="center"/>
      </w:pPr>
      <w:r w:rsidRPr="004C22A1">
        <w:rPr>
          <w:rFonts w:eastAsiaTheme="minorEastAsia" w:hint="eastAsia"/>
        </w:rPr>
        <w:t xml:space="preserve">14. </w:t>
      </w:r>
      <w:r w:rsidRPr="004C22A1">
        <w:rPr>
          <w:rFonts w:hint="eastAsia"/>
          <w:kern w:val="2"/>
          <w:szCs w:val="22"/>
        </w:rPr>
        <w:t>It is never easy ____________ a good parent. Parenting takes time and effort.</w:t>
      </w:r>
      <w:r w:rsidRPr="004C22A1">
        <w:t xml:space="preserve">　</w:t>
      </w:r>
    </w:p>
    <w:p w14:paraId="7A4A85A2" w14:textId="10C56BCC" w:rsidR="00EE0EF8" w:rsidRPr="004C22A1" w:rsidRDefault="00F90B91" w:rsidP="004C22A1">
      <w:pPr>
        <w:pStyle w:val="Normal08"/>
        <w:snapToGrid w:val="0"/>
        <w:spacing w:before="80" w:line="320" w:lineRule="exact"/>
        <w:ind w:firstLineChars="100" w:firstLine="234"/>
        <w:textAlignment w:val="center"/>
      </w:pPr>
      <w:r w:rsidRPr="004C22A1">
        <w:t>(A)</w:t>
      </w:r>
      <w:bookmarkStart w:id="13" w:name="QQ220912002636_1_1"/>
      <w:r w:rsidRPr="004C22A1">
        <w:rPr>
          <w:rFonts w:hint="eastAsia"/>
          <w:kern w:val="2"/>
          <w:szCs w:val="22"/>
        </w:rPr>
        <w:t xml:space="preserve"> be</w:t>
      </w:r>
      <w:r w:rsidRPr="004C22A1">
        <w:t xml:space="preserve">　</w:t>
      </w:r>
      <w:bookmarkEnd w:id="13"/>
      <w:r w:rsidRPr="004C22A1">
        <w:t>(B)</w:t>
      </w:r>
      <w:bookmarkStart w:id="14" w:name="QQ220912002636_1_2"/>
      <w:r w:rsidRPr="004C22A1">
        <w:rPr>
          <w:rFonts w:hint="eastAsia"/>
          <w:kern w:val="2"/>
          <w:szCs w:val="22"/>
        </w:rPr>
        <w:t xml:space="preserve"> been</w:t>
      </w:r>
      <w:r w:rsidRPr="004C22A1">
        <w:t xml:space="preserve">　</w:t>
      </w:r>
      <w:bookmarkEnd w:id="14"/>
      <w:r w:rsidRPr="004C22A1">
        <w:t>(C)</w:t>
      </w:r>
      <w:bookmarkStart w:id="15" w:name="QQ220912002636_1_3"/>
      <w:r w:rsidRPr="004C22A1">
        <w:rPr>
          <w:rFonts w:hint="eastAsia"/>
          <w:kern w:val="2"/>
          <w:szCs w:val="22"/>
        </w:rPr>
        <w:t xml:space="preserve"> have been</w:t>
      </w:r>
      <w:r w:rsidRPr="004C22A1">
        <w:t xml:space="preserve">　</w:t>
      </w:r>
      <w:bookmarkEnd w:id="15"/>
      <w:r w:rsidRPr="004C22A1">
        <w:t>(D)</w:t>
      </w:r>
      <w:bookmarkStart w:id="16" w:name="QQ220912002636_1_4"/>
      <w:r w:rsidRPr="004C22A1">
        <w:rPr>
          <w:rFonts w:hint="eastAsia"/>
          <w:kern w:val="2"/>
          <w:szCs w:val="22"/>
        </w:rPr>
        <w:t xml:space="preserve"> to be</w:t>
      </w:r>
      <w:r w:rsidRPr="004C22A1">
        <w:t xml:space="preserve">　</w:t>
      </w:r>
      <w:bookmarkEnd w:id="16"/>
    </w:p>
    <w:p w14:paraId="46987958" w14:textId="77777777" w:rsidR="004C22A1" w:rsidRDefault="00F90B91" w:rsidP="00F90B91">
      <w:pPr>
        <w:pStyle w:val="Normal08"/>
        <w:snapToGrid w:val="0"/>
        <w:spacing w:before="80" w:line="320" w:lineRule="exact"/>
        <w:textAlignment w:val="center"/>
      </w:pPr>
      <w:r w:rsidRPr="004C22A1">
        <w:rPr>
          <w:rFonts w:hint="eastAsia"/>
        </w:rPr>
        <w:t xml:space="preserve">15. </w:t>
      </w:r>
      <w:r w:rsidRPr="004C22A1">
        <w:rPr>
          <w:rFonts w:hint="eastAsia"/>
          <w:kern w:val="2"/>
        </w:rPr>
        <w:t>Nancy ____________ French for six years, so she can speak it very well.</w:t>
      </w:r>
      <w:r w:rsidRPr="004C22A1">
        <w:t xml:space="preserve">　</w:t>
      </w:r>
    </w:p>
    <w:p w14:paraId="40472593" w14:textId="07864F2F" w:rsidR="00F90B91" w:rsidRPr="004C22A1" w:rsidRDefault="00F90B91" w:rsidP="004C22A1">
      <w:pPr>
        <w:pStyle w:val="Normal08"/>
        <w:snapToGrid w:val="0"/>
        <w:spacing w:before="80" w:line="320" w:lineRule="exact"/>
        <w:ind w:firstLineChars="100" w:firstLine="234"/>
        <w:textAlignment w:val="center"/>
      </w:pPr>
      <w:r w:rsidRPr="004C22A1">
        <w:t>(A)</w:t>
      </w:r>
      <w:bookmarkStart w:id="17" w:name="QQ220912003027_1_1"/>
      <w:r w:rsidRPr="004C22A1">
        <w:rPr>
          <w:rFonts w:hint="eastAsia"/>
          <w:kern w:val="2"/>
        </w:rPr>
        <w:t xml:space="preserve"> is learning</w:t>
      </w:r>
      <w:r w:rsidRPr="004C22A1">
        <w:t xml:space="preserve">　</w:t>
      </w:r>
      <w:bookmarkEnd w:id="17"/>
      <w:r w:rsidRPr="004C22A1">
        <w:t>(B)</w:t>
      </w:r>
      <w:bookmarkStart w:id="18" w:name="QQ220912003027_1_2"/>
      <w:r w:rsidRPr="004C22A1">
        <w:rPr>
          <w:rFonts w:hint="eastAsia"/>
          <w:kern w:val="2"/>
        </w:rPr>
        <w:t xml:space="preserve"> will learn</w:t>
      </w:r>
      <w:r w:rsidRPr="004C22A1">
        <w:t xml:space="preserve">　</w:t>
      </w:r>
      <w:bookmarkEnd w:id="18"/>
      <w:r w:rsidRPr="004C22A1">
        <w:t>(C)</w:t>
      </w:r>
      <w:bookmarkStart w:id="19" w:name="QQ220912003027_1_3"/>
      <w:r w:rsidRPr="004C22A1">
        <w:rPr>
          <w:rFonts w:hint="eastAsia"/>
          <w:kern w:val="2"/>
        </w:rPr>
        <w:t xml:space="preserve"> had learned</w:t>
      </w:r>
      <w:r w:rsidRPr="004C22A1">
        <w:t xml:space="preserve">　</w:t>
      </w:r>
      <w:bookmarkEnd w:id="19"/>
      <w:r w:rsidRPr="004C22A1">
        <w:t>(D)</w:t>
      </w:r>
      <w:bookmarkStart w:id="20" w:name="QQ220912003027_1_4"/>
      <w:r w:rsidRPr="004C22A1">
        <w:rPr>
          <w:rFonts w:hint="eastAsia"/>
          <w:kern w:val="2"/>
        </w:rPr>
        <w:t xml:space="preserve"> has learned</w:t>
      </w:r>
      <w:r w:rsidRPr="004C22A1">
        <w:t xml:space="preserve">　</w:t>
      </w:r>
      <w:bookmarkEnd w:id="20"/>
    </w:p>
    <w:p w14:paraId="5A99B11D" w14:textId="77777777" w:rsidR="004C22A1" w:rsidRDefault="00F90B91" w:rsidP="00F90B91">
      <w:pPr>
        <w:pStyle w:val="Normal08"/>
        <w:snapToGrid w:val="0"/>
        <w:spacing w:before="80" w:line="320" w:lineRule="exact"/>
        <w:textAlignment w:val="center"/>
      </w:pPr>
      <w:r w:rsidRPr="004C22A1">
        <w:rPr>
          <w:rFonts w:eastAsiaTheme="minorEastAsia" w:hint="eastAsia"/>
        </w:rPr>
        <w:t xml:space="preserve">16. </w:t>
      </w:r>
      <w:r w:rsidRPr="004C22A1">
        <w:rPr>
          <w:rFonts w:hint="eastAsia"/>
          <w:kern w:val="2"/>
          <w:szCs w:val="22"/>
        </w:rPr>
        <w:t>Will it be possible ____________ human beings to live on another planet in the future?</w:t>
      </w:r>
      <w:r w:rsidRPr="004C22A1">
        <w:t xml:space="preserve">　</w:t>
      </w:r>
    </w:p>
    <w:p w14:paraId="0375F70F" w14:textId="46BCF898" w:rsidR="00F90B91" w:rsidRPr="004C22A1" w:rsidRDefault="00F90B91" w:rsidP="004C22A1">
      <w:pPr>
        <w:pStyle w:val="Normal08"/>
        <w:snapToGrid w:val="0"/>
        <w:spacing w:before="80" w:line="320" w:lineRule="exact"/>
        <w:ind w:firstLineChars="100" w:firstLine="234"/>
        <w:textAlignment w:val="center"/>
      </w:pPr>
      <w:r w:rsidRPr="004C22A1">
        <w:t>(A)</w:t>
      </w:r>
      <w:bookmarkStart w:id="21" w:name="QQ220912002399_1_1"/>
      <w:r w:rsidRPr="004C22A1">
        <w:rPr>
          <w:rFonts w:hint="eastAsia"/>
          <w:kern w:val="2"/>
          <w:szCs w:val="22"/>
        </w:rPr>
        <w:t xml:space="preserve"> for</w:t>
      </w:r>
      <w:r w:rsidRPr="004C22A1">
        <w:t xml:space="preserve">　</w:t>
      </w:r>
      <w:bookmarkEnd w:id="21"/>
      <w:r w:rsidRPr="004C22A1">
        <w:t>(B)</w:t>
      </w:r>
      <w:bookmarkStart w:id="22" w:name="QQ220912002399_1_2"/>
      <w:r w:rsidRPr="004C22A1">
        <w:rPr>
          <w:rFonts w:hint="eastAsia"/>
          <w:kern w:val="2"/>
          <w:szCs w:val="22"/>
        </w:rPr>
        <w:t xml:space="preserve"> to</w:t>
      </w:r>
      <w:r w:rsidRPr="004C22A1">
        <w:t xml:space="preserve">　</w:t>
      </w:r>
      <w:bookmarkEnd w:id="22"/>
      <w:r w:rsidRPr="004C22A1">
        <w:t>(C)</w:t>
      </w:r>
      <w:bookmarkStart w:id="23" w:name="QQ220912002399_1_3"/>
      <w:r w:rsidRPr="004C22A1">
        <w:rPr>
          <w:rFonts w:hint="eastAsia"/>
          <w:kern w:val="2"/>
          <w:szCs w:val="22"/>
        </w:rPr>
        <w:t xml:space="preserve"> with</w:t>
      </w:r>
      <w:r w:rsidRPr="004C22A1">
        <w:t xml:space="preserve">　</w:t>
      </w:r>
      <w:bookmarkEnd w:id="23"/>
      <w:r w:rsidRPr="004C22A1">
        <w:t>(D)</w:t>
      </w:r>
      <w:bookmarkStart w:id="24" w:name="QQ220912002399_1_4"/>
      <w:r w:rsidRPr="004C22A1">
        <w:rPr>
          <w:rFonts w:hint="eastAsia"/>
          <w:kern w:val="2"/>
          <w:szCs w:val="22"/>
        </w:rPr>
        <w:t xml:space="preserve"> of</w:t>
      </w:r>
      <w:r w:rsidRPr="004C22A1">
        <w:t xml:space="preserve">　</w:t>
      </w:r>
      <w:bookmarkEnd w:id="24"/>
    </w:p>
    <w:p w14:paraId="785321CC" w14:textId="77777777" w:rsidR="004C22A1" w:rsidRDefault="00F90B91" w:rsidP="00F90B91">
      <w:pPr>
        <w:pStyle w:val="Normal08"/>
        <w:snapToGrid w:val="0"/>
        <w:spacing w:before="80" w:line="320" w:lineRule="exact"/>
        <w:textAlignment w:val="center"/>
      </w:pPr>
      <w:r w:rsidRPr="004C22A1">
        <w:rPr>
          <w:rFonts w:hint="eastAsia"/>
        </w:rPr>
        <w:t xml:space="preserve">17. </w:t>
      </w:r>
      <w:r w:rsidR="004C22A1" w:rsidRPr="004C22A1">
        <w:rPr>
          <w:rFonts w:hint="eastAsia"/>
          <w:kern w:val="2"/>
          <w:szCs w:val="22"/>
        </w:rPr>
        <w:t>It is almost impossible for Tammy ____________ up at 4 o</w:t>
      </w:r>
      <w:r w:rsidR="004C22A1" w:rsidRPr="004C22A1">
        <w:rPr>
          <w:kern w:val="2"/>
          <w:szCs w:val="22"/>
        </w:rPr>
        <w:t>’</w:t>
      </w:r>
      <w:r w:rsidR="004C22A1" w:rsidRPr="004C22A1">
        <w:rPr>
          <w:rFonts w:hint="eastAsia"/>
          <w:kern w:val="2"/>
          <w:szCs w:val="22"/>
        </w:rPr>
        <w:t>clock in the morning.</w:t>
      </w:r>
      <w:r w:rsidR="004C22A1" w:rsidRPr="004C22A1">
        <w:t xml:space="preserve">　</w:t>
      </w:r>
    </w:p>
    <w:p w14:paraId="596BADA6" w14:textId="3EE1D271" w:rsidR="00F90B91" w:rsidRPr="004C22A1" w:rsidRDefault="004C22A1" w:rsidP="004C22A1">
      <w:pPr>
        <w:pStyle w:val="Normal08"/>
        <w:snapToGrid w:val="0"/>
        <w:spacing w:before="80" w:line="320" w:lineRule="exact"/>
        <w:ind w:firstLineChars="100" w:firstLine="234"/>
        <w:textAlignment w:val="center"/>
      </w:pPr>
      <w:r w:rsidRPr="004C22A1">
        <w:t>(A)</w:t>
      </w:r>
      <w:bookmarkStart w:id="25" w:name="QQ220912002930_1_1"/>
      <w:r w:rsidRPr="004C22A1">
        <w:rPr>
          <w:rFonts w:hint="eastAsia"/>
          <w:kern w:val="2"/>
          <w:szCs w:val="22"/>
        </w:rPr>
        <w:t xml:space="preserve"> of getting</w:t>
      </w:r>
      <w:r w:rsidRPr="004C22A1">
        <w:t xml:space="preserve">　</w:t>
      </w:r>
      <w:bookmarkEnd w:id="25"/>
      <w:r w:rsidRPr="004C22A1">
        <w:t>(B)</w:t>
      </w:r>
      <w:bookmarkStart w:id="26" w:name="QQ220912002930_1_2"/>
      <w:r w:rsidRPr="004C22A1">
        <w:rPr>
          <w:rFonts w:hint="eastAsia"/>
          <w:kern w:val="2"/>
          <w:szCs w:val="22"/>
        </w:rPr>
        <w:t xml:space="preserve"> to get</w:t>
      </w:r>
      <w:r w:rsidRPr="004C22A1">
        <w:t xml:space="preserve">　</w:t>
      </w:r>
      <w:bookmarkEnd w:id="26"/>
      <w:r w:rsidRPr="004C22A1">
        <w:t>(C)</w:t>
      </w:r>
      <w:bookmarkStart w:id="27" w:name="QQ220912002930_1_3"/>
      <w:r w:rsidRPr="004C22A1">
        <w:rPr>
          <w:rFonts w:hint="eastAsia"/>
          <w:kern w:val="2"/>
          <w:szCs w:val="22"/>
        </w:rPr>
        <w:t xml:space="preserve"> to gets</w:t>
      </w:r>
      <w:r w:rsidRPr="004C22A1">
        <w:t xml:space="preserve">　</w:t>
      </w:r>
      <w:bookmarkEnd w:id="27"/>
      <w:r w:rsidRPr="004C22A1">
        <w:t>(D)</w:t>
      </w:r>
      <w:bookmarkStart w:id="28" w:name="QQ220912002930_1_4"/>
      <w:r w:rsidRPr="004C22A1">
        <w:rPr>
          <w:rFonts w:hint="eastAsia"/>
          <w:kern w:val="2"/>
          <w:szCs w:val="22"/>
        </w:rPr>
        <w:t xml:space="preserve"> to getting</w:t>
      </w:r>
      <w:r w:rsidRPr="004C22A1">
        <w:t xml:space="preserve">　</w:t>
      </w:r>
      <w:bookmarkEnd w:id="28"/>
    </w:p>
    <w:p w14:paraId="04AD05B8" w14:textId="77777777" w:rsidR="004C22A1" w:rsidRDefault="004C22A1" w:rsidP="004C22A1">
      <w:pPr>
        <w:pStyle w:val="Normal0196"/>
        <w:snapToGrid w:val="0"/>
        <w:spacing w:before="80"/>
        <w:textAlignment w:val="center"/>
      </w:pPr>
      <w:r w:rsidRPr="004C22A1">
        <w:rPr>
          <w:rFonts w:hint="eastAsia"/>
        </w:rPr>
        <w:t xml:space="preserve">18. </w:t>
      </w:r>
      <w:r w:rsidRPr="004C22A1">
        <w:rPr>
          <w:rFonts w:hint="eastAsia"/>
          <w:kern w:val="2"/>
          <w:szCs w:val="22"/>
        </w:rPr>
        <w:t>Adam thinks that it is really ____________ to</w:t>
      </w:r>
      <w:r w:rsidRPr="00C267D8">
        <w:rPr>
          <w:rFonts w:hint="eastAsia"/>
          <w:kern w:val="2"/>
          <w:szCs w:val="22"/>
        </w:rPr>
        <w:t xml:space="preserve"> play basketball with friends after school.</w:t>
      </w:r>
      <w:r>
        <w:t xml:space="preserve">　</w:t>
      </w:r>
    </w:p>
    <w:p w14:paraId="5BC4A5D1" w14:textId="5D4D972A" w:rsidR="004C22A1" w:rsidRDefault="004C22A1" w:rsidP="004C22A1">
      <w:pPr>
        <w:pStyle w:val="Normal0196"/>
        <w:snapToGrid w:val="0"/>
        <w:spacing w:before="80"/>
        <w:ind w:firstLineChars="100" w:firstLine="234"/>
        <w:textAlignment w:val="center"/>
        <w:rPr>
          <w:rFonts w:eastAsia="DengXian"/>
          <w:lang w:eastAsia="zh-CN"/>
        </w:rPr>
      </w:pPr>
      <w:r>
        <w:t>(A)</w:t>
      </w:r>
      <w:bookmarkStart w:id="29" w:name="QQ220912002929_1_1"/>
      <w:r w:rsidRPr="00C267D8">
        <w:rPr>
          <w:rFonts w:hint="eastAsia"/>
          <w:kern w:val="2"/>
          <w:szCs w:val="22"/>
        </w:rPr>
        <w:t xml:space="preserve"> interested</w:t>
      </w:r>
      <w:r>
        <w:t xml:space="preserve">　</w:t>
      </w:r>
      <w:bookmarkEnd w:id="29"/>
      <w:r>
        <w:t>(B)</w:t>
      </w:r>
      <w:bookmarkStart w:id="30" w:name="QQ220912002929_1_2"/>
      <w:r w:rsidRPr="00C267D8">
        <w:rPr>
          <w:rFonts w:hint="eastAsia"/>
          <w:kern w:val="2"/>
          <w:szCs w:val="22"/>
        </w:rPr>
        <w:t xml:space="preserve"> interests</w:t>
      </w:r>
      <w:r>
        <w:t xml:space="preserve">　</w:t>
      </w:r>
      <w:bookmarkEnd w:id="30"/>
      <w:r>
        <w:t>(C)</w:t>
      </w:r>
      <w:bookmarkStart w:id="31" w:name="QQ220912002929_1_3"/>
      <w:r w:rsidRPr="00C267D8">
        <w:rPr>
          <w:rFonts w:hint="eastAsia"/>
          <w:kern w:val="2"/>
          <w:szCs w:val="22"/>
        </w:rPr>
        <w:t xml:space="preserve"> interesting</w:t>
      </w:r>
      <w:r>
        <w:t xml:space="preserve">　</w:t>
      </w:r>
      <w:bookmarkEnd w:id="31"/>
      <w:r>
        <w:t>(D)</w:t>
      </w:r>
      <w:bookmarkStart w:id="32" w:name="QQ220912002929_1_4"/>
      <w:r w:rsidRPr="00C267D8">
        <w:rPr>
          <w:rFonts w:hint="eastAsia"/>
          <w:kern w:val="2"/>
          <w:szCs w:val="22"/>
        </w:rPr>
        <w:t xml:space="preserve"> interestingly</w:t>
      </w:r>
      <w:r>
        <w:t xml:space="preserve">　</w:t>
      </w:r>
      <w:bookmarkEnd w:id="32"/>
    </w:p>
    <w:p w14:paraId="72B817FA" w14:textId="77777777" w:rsidR="004C22A1" w:rsidRDefault="004C22A1" w:rsidP="00F90B91">
      <w:pPr>
        <w:pStyle w:val="Normal08"/>
        <w:snapToGrid w:val="0"/>
        <w:spacing w:before="80" w:line="320" w:lineRule="exact"/>
        <w:textAlignment w:val="center"/>
        <w:rPr>
          <w:rFonts w:eastAsiaTheme="minorEastAsia"/>
        </w:rPr>
      </w:pPr>
      <w:r>
        <w:rPr>
          <w:rFonts w:eastAsiaTheme="minorEastAsia" w:hint="eastAsia"/>
        </w:rPr>
        <w:t xml:space="preserve">19. Spending too much time </w:t>
      </w:r>
      <w:r>
        <w:rPr>
          <w:rFonts w:eastAsiaTheme="minorEastAsia"/>
        </w:rPr>
        <w:t xml:space="preserve">online </w:t>
      </w:r>
      <w:r>
        <w:rPr>
          <w:rFonts w:eastAsiaTheme="minorEastAsia" w:hint="eastAsia"/>
        </w:rPr>
        <w:t>___________</w:t>
      </w:r>
      <w:r>
        <w:rPr>
          <w:rFonts w:eastAsiaTheme="minorEastAsia"/>
        </w:rPr>
        <w:t xml:space="preserve"> we will have little time left for our loved ones in real </w:t>
      </w:r>
    </w:p>
    <w:p w14:paraId="27E2CD04" w14:textId="704A7003" w:rsidR="004C22A1" w:rsidRDefault="004C22A1" w:rsidP="004C22A1">
      <w:pPr>
        <w:pStyle w:val="Normal08"/>
        <w:snapToGrid w:val="0"/>
        <w:spacing w:before="80" w:line="320" w:lineRule="exact"/>
        <w:ind w:firstLineChars="100" w:firstLine="234"/>
        <w:textAlignment w:val="center"/>
        <w:rPr>
          <w:rFonts w:eastAsiaTheme="minorEastAsia"/>
        </w:rPr>
      </w:pPr>
      <w:r>
        <w:rPr>
          <w:rFonts w:eastAsiaTheme="minorEastAsia"/>
        </w:rPr>
        <w:t>life.</w:t>
      </w:r>
    </w:p>
    <w:p w14:paraId="08E522BA" w14:textId="08B358D4" w:rsidR="004C22A1" w:rsidRDefault="004C22A1" w:rsidP="004C22A1">
      <w:pPr>
        <w:pStyle w:val="Normal08"/>
        <w:snapToGrid w:val="0"/>
        <w:spacing w:before="80" w:line="320" w:lineRule="exact"/>
        <w:ind w:firstLineChars="100" w:firstLine="234"/>
        <w:textAlignment w:val="center"/>
        <w:rPr>
          <w:rFonts w:eastAsiaTheme="minorEastAsia"/>
        </w:rPr>
      </w:pPr>
      <w:r>
        <w:rPr>
          <w:rFonts w:eastAsiaTheme="minorEastAsia"/>
        </w:rPr>
        <w:t>(A) meaning   (B)</w:t>
      </w:r>
      <w:r>
        <w:rPr>
          <w:rFonts w:eastAsiaTheme="minorEastAsia" w:hint="eastAsia"/>
        </w:rPr>
        <w:t xml:space="preserve"> it means   (C) mean  (D) means</w:t>
      </w:r>
    </w:p>
    <w:p w14:paraId="636364A7" w14:textId="77CEB188" w:rsidR="00EC6351" w:rsidRDefault="00EC6351" w:rsidP="00EC6351">
      <w:pPr>
        <w:pStyle w:val="Normal08"/>
        <w:snapToGrid w:val="0"/>
        <w:spacing w:before="80" w:line="320" w:lineRule="exact"/>
        <w:textAlignment w:val="center"/>
        <w:rPr>
          <w:rFonts w:eastAsiaTheme="minorEastAsia"/>
        </w:rPr>
      </w:pPr>
      <w:r>
        <w:rPr>
          <w:rFonts w:eastAsiaTheme="minorEastAsia"/>
        </w:rPr>
        <w:t>20. Carrie told John ____________ she would give him a cool robot for his birthday.</w:t>
      </w:r>
    </w:p>
    <w:p w14:paraId="4F7D9522" w14:textId="663734B0" w:rsidR="00EC6351" w:rsidRPr="00F90B91" w:rsidRDefault="00EC6351" w:rsidP="00EC6351">
      <w:pPr>
        <w:pStyle w:val="Normal08"/>
        <w:snapToGrid w:val="0"/>
        <w:spacing w:before="80" w:line="320" w:lineRule="exact"/>
        <w:textAlignment w:val="center"/>
        <w:rPr>
          <w:rFonts w:eastAsiaTheme="minorEastAsia"/>
        </w:rPr>
      </w:pPr>
      <w:r>
        <w:rPr>
          <w:rFonts w:eastAsiaTheme="minorEastAsia"/>
        </w:rPr>
        <w:t xml:space="preserve">  (A) that   (B) which  (C) who   (D) what</w:t>
      </w:r>
    </w:p>
    <w:p w14:paraId="23FBDBCD" w14:textId="149D0FD0" w:rsidR="00895FB3" w:rsidRDefault="00636DB1" w:rsidP="005D3DE6">
      <w:pPr>
        <w:pStyle w:val="Normal0146"/>
        <w:snapToGrid w:val="0"/>
        <w:spacing w:before="80" w:line="320" w:lineRule="exact"/>
        <w:textAlignment w:val="center"/>
        <w:rPr>
          <w:kern w:val="2"/>
          <w:szCs w:val="22"/>
        </w:rPr>
      </w:pPr>
      <w:r>
        <w:rPr>
          <w:rFonts w:hint="eastAsia"/>
          <w:kern w:val="2"/>
          <w:szCs w:val="22"/>
        </w:rPr>
        <w:t xml:space="preserve">21. </w:t>
      </w:r>
      <w:r>
        <w:rPr>
          <w:kern w:val="2"/>
          <w:szCs w:val="22"/>
        </w:rPr>
        <w:t>Eddie has been a reporter _________ seventeen years, but he hasn’t seen anything like this before.</w:t>
      </w:r>
    </w:p>
    <w:p w14:paraId="68745A94" w14:textId="0B52BF17" w:rsidR="00636DB1" w:rsidRDefault="00636DB1" w:rsidP="005D3DE6">
      <w:pPr>
        <w:pStyle w:val="Normal0146"/>
        <w:snapToGrid w:val="0"/>
        <w:spacing w:before="80" w:line="320" w:lineRule="exact"/>
        <w:textAlignment w:val="center"/>
        <w:rPr>
          <w:kern w:val="2"/>
          <w:szCs w:val="22"/>
        </w:rPr>
      </w:pPr>
      <w:r>
        <w:rPr>
          <w:kern w:val="2"/>
          <w:szCs w:val="22"/>
        </w:rPr>
        <w:t xml:space="preserve">  (A) </w:t>
      </w:r>
      <w:r w:rsidR="00123CE1">
        <w:rPr>
          <w:rFonts w:hint="eastAsia"/>
          <w:kern w:val="2"/>
          <w:szCs w:val="22"/>
        </w:rPr>
        <w:t>at   (B) since   (C) for   (D) from</w:t>
      </w:r>
    </w:p>
    <w:p w14:paraId="007989E2" w14:textId="7ED96A2C" w:rsidR="00123CE1" w:rsidRDefault="005F1DF2" w:rsidP="005D3DE6">
      <w:pPr>
        <w:pStyle w:val="Normal0146"/>
        <w:snapToGrid w:val="0"/>
        <w:spacing w:before="80" w:line="320" w:lineRule="exact"/>
        <w:textAlignment w:val="center"/>
        <w:rPr>
          <w:kern w:val="2"/>
          <w:szCs w:val="22"/>
        </w:rPr>
      </w:pPr>
      <w:r>
        <w:rPr>
          <w:kern w:val="2"/>
          <w:szCs w:val="22"/>
        </w:rPr>
        <w:t>22. __________ the kind-hearted stranger’s help, I was able to get a ticket and catch a flight back home.</w:t>
      </w:r>
    </w:p>
    <w:p w14:paraId="75CB0701" w14:textId="226B9871" w:rsidR="005F1DF2" w:rsidRDefault="005F1DF2" w:rsidP="005D3DE6">
      <w:pPr>
        <w:pStyle w:val="Normal0146"/>
        <w:snapToGrid w:val="0"/>
        <w:spacing w:before="80" w:line="320" w:lineRule="exact"/>
        <w:textAlignment w:val="center"/>
        <w:rPr>
          <w:kern w:val="2"/>
          <w:szCs w:val="22"/>
        </w:rPr>
      </w:pPr>
      <w:r>
        <w:rPr>
          <w:kern w:val="2"/>
          <w:szCs w:val="22"/>
        </w:rPr>
        <w:t xml:space="preserve">  (A) Because   (B) Therefore   (C) Since   (D) Because of</w:t>
      </w:r>
    </w:p>
    <w:p w14:paraId="14C3E76B" w14:textId="77777777" w:rsidR="00BA1A53" w:rsidRPr="00123CE1" w:rsidRDefault="00BA1A53" w:rsidP="005D3DE6">
      <w:pPr>
        <w:pStyle w:val="Normal0146"/>
        <w:snapToGrid w:val="0"/>
        <w:spacing w:before="80" w:line="320" w:lineRule="exact"/>
        <w:textAlignment w:val="center"/>
        <w:rPr>
          <w:kern w:val="2"/>
          <w:szCs w:val="22"/>
        </w:rPr>
      </w:pPr>
    </w:p>
    <w:p w14:paraId="6B4AB861" w14:textId="173C463D" w:rsidR="00B15792" w:rsidRPr="00956DA3" w:rsidRDefault="005D3DE6" w:rsidP="0007345C">
      <w:pPr>
        <w:pStyle w:val="Normal03"/>
        <w:snapToGrid w:val="0"/>
        <w:spacing w:before="80"/>
        <w:textAlignment w:val="center"/>
        <w:rPr>
          <w:b/>
          <w:kern w:val="2"/>
          <w:szCs w:val="22"/>
        </w:rPr>
      </w:pPr>
      <w:r>
        <w:rPr>
          <w:rFonts w:hint="eastAsia"/>
          <w:b/>
        </w:rPr>
        <w:t>三</w:t>
      </w:r>
      <w:r w:rsidR="00D5627B">
        <w:rPr>
          <w:rFonts w:ascii="新細明體" w:eastAsia="新細明體" w:hAnsi="新細明體" w:hint="eastAsia"/>
          <w:b/>
        </w:rPr>
        <w:t>、</w:t>
      </w:r>
      <w:r w:rsidR="00B15792" w:rsidRPr="00956DA3">
        <w:rPr>
          <w:rFonts w:hint="eastAsia"/>
          <w:b/>
        </w:rPr>
        <w:t>對話</w:t>
      </w:r>
      <w:r w:rsidR="0007345C" w:rsidRPr="00956DA3">
        <w:rPr>
          <w:rFonts w:hint="eastAsia"/>
          <w:b/>
        </w:rPr>
        <w:t xml:space="preserve"> </w:t>
      </w:r>
      <w:r w:rsidR="0007345C" w:rsidRPr="00956DA3">
        <w:rPr>
          <w:rFonts w:hint="eastAsia"/>
          <w:b/>
          <w:kern w:val="2"/>
          <w:szCs w:val="22"/>
        </w:rPr>
        <w:t>(</w:t>
      </w:r>
      <w:r w:rsidR="0007345C" w:rsidRPr="00956DA3">
        <w:rPr>
          <w:rFonts w:hint="eastAsia"/>
          <w:b/>
          <w:kern w:val="2"/>
          <w:szCs w:val="22"/>
        </w:rPr>
        <w:t>每題</w:t>
      </w:r>
      <w:r w:rsidR="0007345C" w:rsidRPr="00956DA3">
        <w:rPr>
          <w:rFonts w:hint="eastAsia"/>
          <w:b/>
          <w:kern w:val="2"/>
          <w:szCs w:val="22"/>
        </w:rPr>
        <w:t>2</w:t>
      </w:r>
      <w:r w:rsidR="0007345C" w:rsidRPr="00956DA3">
        <w:rPr>
          <w:rFonts w:hint="eastAsia"/>
          <w:b/>
          <w:kern w:val="2"/>
          <w:szCs w:val="22"/>
        </w:rPr>
        <w:t>分，共</w:t>
      </w:r>
      <w:r w:rsidR="0007345C" w:rsidRPr="00956DA3">
        <w:rPr>
          <w:b/>
          <w:kern w:val="2"/>
          <w:szCs w:val="22"/>
        </w:rPr>
        <w:t>1</w:t>
      </w:r>
      <w:r w:rsidR="0007345C" w:rsidRPr="00956DA3">
        <w:rPr>
          <w:rFonts w:hint="eastAsia"/>
          <w:b/>
          <w:kern w:val="2"/>
          <w:szCs w:val="22"/>
        </w:rPr>
        <w:t>0%)</w:t>
      </w:r>
    </w:p>
    <w:p w14:paraId="1E8C1E33" w14:textId="68A8C505" w:rsidR="000F3FD6" w:rsidRPr="00A42FD6" w:rsidRDefault="00BC75D1" w:rsidP="009D12CD">
      <w:pPr>
        <w:pStyle w:val="Normal0139"/>
        <w:snapToGrid w:val="0"/>
        <w:spacing w:before="80"/>
        <w:ind w:left="234" w:hangingChars="100" w:hanging="234"/>
        <w:textAlignment w:val="center"/>
        <w:rPr>
          <w:kern w:val="2"/>
          <w:szCs w:val="22"/>
        </w:rPr>
      </w:pPr>
      <w:r w:rsidRPr="000F3FD6">
        <w:rPr>
          <w:rFonts w:hint="eastAsia"/>
          <w:kern w:val="2"/>
          <w:szCs w:val="22"/>
        </w:rPr>
        <w:t>2</w:t>
      </w:r>
      <w:r w:rsidR="0072012F">
        <w:rPr>
          <w:rFonts w:hint="eastAsia"/>
          <w:kern w:val="2"/>
          <w:szCs w:val="22"/>
        </w:rPr>
        <w:t>3</w:t>
      </w:r>
      <w:r w:rsidRPr="000F3FD6">
        <w:rPr>
          <w:rFonts w:hint="eastAsia"/>
          <w:kern w:val="2"/>
          <w:szCs w:val="22"/>
        </w:rPr>
        <w:t xml:space="preserve">. </w:t>
      </w:r>
      <w:r w:rsidR="000F3FD6" w:rsidRPr="000F3FD6">
        <w:rPr>
          <w:rFonts w:hint="eastAsia"/>
          <w:b/>
          <w:kern w:val="2"/>
          <w:szCs w:val="22"/>
        </w:rPr>
        <w:t>Roger:</w:t>
      </w:r>
      <w:r w:rsidR="000F3FD6" w:rsidRPr="000F3FD6">
        <w:rPr>
          <w:rFonts w:hint="eastAsia"/>
          <w:kern w:val="2"/>
          <w:szCs w:val="22"/>
        </w:rPr>
        <w:t xml:space="preserve"> Hello, Cindy.</w:t>
      </w:r>
      <w:r w:rsidR="000F3FD6" w:rsidRPr="000F3FD6">
        <w:rPr>
          <w:kern w:val="2"/>
          <w:szCs w:val="22"/>
        </w:rPr>
        <w:br/>
      </w:r>
      <w:r w:rsidR="000F3FD6" w:rsidRPr="000F3FD6">
        <w:rPr>
          <w:rFonts w:hint="eastAsia"/>
          <w:b/>
          <w:kern w:val="2"/>
          <w:szCs w:val="22"/>
        </w:rPr>
        <w:t>Cindy:</w:t>
      </w:r>
      <w:r w:rsidR="000F3FD6" w:rsidRPr="000F3FD6">
        <w:rPr>
          <w:rFonts w:hint="eastAsia"/>
          <w:kern w:val="2"/>
          <w:szCs w:val="22"/>
        </w:rPr>
        <w:t xml:space="preserve"> Hi, Roger.</w:t>
      </w:r>
      <w:r w:rsidR="000F3FD6" w:rsidRPr="000F3FD6">
        <w:rPr>
          <w:kern w:val="2"/>
          <w:szCs w:val="22"/>
        </w:rPr>
        <w:br/>
      </w:r>
      <w:r w:rsidR="000F3FD6" w:rsidRPr="000F3FD6">
        <w:rPr>
          <w:rFonts w:hint="eastAsia"/>
          <w:b/>
          <w:kern w:val="2"/>
          <w:szCs w:val="22"/>
        </w:rPr>
        <w:t>Roger:</w:t>
      </w:r>
      <w:r w:rsidR="000F3FD6" w:rsidRPr="000F3FD6">
        <w:rPr>
          <w:rFonts w:hint="eastAsia"/>
          <w:kern w:val="2"/>
          <w:szCs w:val="22"/>
        </w:rPr>
        <w:t xml:space="preserve"> You look sad and tired. What happened?</w:t>
      </w:r>
      <w:r w:rsidR="000F3FD6" w:rsidRPr="000F3FD6">
        <w:rPr>
          <w:kern w:val="2"/>
          <w:szCs w:val="22"/>
        </w:rPr>
        <w:br/>
      </w:r>
      <w:r w:rsidR="000F3FD6" w:rsidRPr="000F3FD6">
        <w:rPr>
          <w:rFonts w:hint="eastAsia"/>
          <w:b/>
          <w:kern w:val="2"/>
          <w:szCs w:val="22"/>
        </w:rPr>
        <w:t>Cindy:</w:t>
      </w:r>
      <w:r w:rsidR="000F3FD6" w:rsidRPr="000F3FD6">
        <w:rPr>
          <w:rFonts w:hint="eastAsia"/>
          <w:kern w:val="2"/>
          <w:szCs w:val="22"/>
        </w:rPr>
        <w:t xml:space="preserve"> My grandmother just passed away last night. I loved her, and now I will miss her very much.</w:t>
      </w:r>
      <w:r w:rsidR="000F3FD6" w:rsidRPr="000F3FD6">
        <w:rPr>
          <w:kern w:val="2"/>
          <w:szCs w:val="22"/>
        </w:rPr>
        <w:br/>
      </w:r>
      <w:r w:rsidR="000F3FD6" w:rsidRPr="000F3FD6">
        <w:rPr>
          <w:rFonts w:hint="eastAsia"/>
          <w:b/>
          <w:kern w:val="2"/>
          <w:szCs w:val="22"/>
        </w:rPr>
        <w:t>Roger:</w:t>
      </w:r>
      <w:r w:rsidR="000F3FD6" w:rsidRPr="000F3FD6">
        <w:rPr>
          <w:rFonts w:hint="eastAsia"/>
          <w:kern w:val="2"/>
          <w:szCs w:val="22"/>
        </w:rPr>
        <w:t xml:space="preserve"> Oh! I</w:t>
      </w:r>
      <w:r w:rsidR="000F3FD6" w:rsidRPr="000F3FD6">
        <w:rPr>
          <w:kern w:val="2"/>
          <w:szCs w:val="22"/>
        </w:rPr>
        <w:t>’</w:t>
      </w:r>
      <w:r w:rsidR="000F3FD6" w:rsidRPr="000F3FD6">
        <w:rPr>
          <w:rFonts w:hint="eastAsia"/>
          <w:kern w:val="2"/>
          <w:szCs w:val="22"/>
        </w:rPr>
        <w:t>m so sorry to hear that. ____________</w:t>
      </w:r>
      <w:r w:rsidR="000F3FD6" w:rsidRPr="000F3FD6">
        <w:rPr>
          <w:kern w:val="2"/>
          <w:szCs w:val="22"/>
        </w:rPr>
        <w:br/>
      </w:r>
      <w:r w:rsidR="000F3FD6" w:rsidRPr="000F3FD6">
        <w:rPr>
          <w:rFonts w:hint="eastAsia"/>
          <w:b/>
          <w:kern w:val="2"/>
          <w:szCs w:val="22"/>
        </w:rPr>
        <w:t>Cindy:</w:t>
      </w:r>
      <w:r w:rsidR="000F3FD6" w:rsidRPr="000F3FD6">
        <w:rPr>
          <w:rFonts w:hint="eastAsia"/>
          <w:kern w:val="2"/>
          <w:szCs w:val="22"/>
        </w:rPr>
        <w:t xml:space="preserve"> Nothing, but thanks anyway. I think I can get over this by myself.</w:t>
      </w:r>
      <w:r w:rsidR="000F3FD6" w:rsidRPr="000F3FD6">
        <w:rPr>
          <w:kern w:val="2"/>
          <w:szCs w:val="22"/>
        </w:rPr>
        <w:br/>
      </w:r>
      <w:r w:rsidR="000F3FD6" w:rsidRPr="000F3FD6">
        <w:rPr>
          <w:rFonts w:hint="eastAsia"/>
          <w:b/>
          <w:kern w:val="2"/>
          <w:szCs w:val="22"/>
        </w:rPr>
        <w:t>Roger:</w:t>
      </w:r>
      <w:r w:rsidR="000F3FD6" w:rsidRPr="000F3FD6">
        <w:rPr>
          <w:rFonts w:hint="eastAsia"/>
          <w:kern w:val="2"/>
          <w:szCs w:val="22"/>
        </w:rPr>
        <w:t xml:space="preserve"> OK. If you do need my help, feel free to let me know.</w:t>
      </w:r>
      <w:r w:rsidR="000F3FD6" w:rsidRPr="000F3FD6">
        <w:rPr>
          <w:kern w:val="2"/>
          <w:szCs w:val="22"/>
        </w:rPr>
        <w:br/>
      </w:r>
      <w:r w:rsidR="009D12CD">
        <w:t xml:space="preserve"> </w:t>
      </w:r>
      <w:r w:rsidR="001C2F2A">
        <w:t xml:space="preserve"> </w:t>
      </w:r>
      <w:r w:rsidR="000F3FD6" w:rsidRPr="000F3FD6">
        <w:t>(A)</w:t>
      </w:r>
      <w:bookmarkStart w:id="33" w:name="QQ220912002850_1_1"/>
      <w:r w:rsidR="000F3FD6" w:rsidRPr="000F3FD6">
        <w:rPr>
          <w:rFonts w:hint="eastAsia"/>
          <w:kern w:val="2"/>
          <w:szCs w:val="22"/>
        </w:rPr>
        <w:t xml:space="preserve"> Are you free tonight?</w:t>
      </w:r>
      <w:r w:rsidR="000F3FD6" w:rsidRPr="000F3FD6">
        <w:t xml:space="preserve">　</w:t>
      </w:r>
      <w:bookmarkEnd w:id="33"/>
      <w:r w:rsidR="000F3FD6" w:rsidRPr="000F3FD6">
        <w:t>(B)</w:t>
      </w:r>
      <w:bookmarkStart w:id="34" w:name="QQ220912002850_1_2"/>
      <w:r w:rsidR="000F3FD6" w:rsidRPr="000F3FD6">
        <w:rPr>
          <w:rFonts w:hint="eastAsia"/>
          <w:kern w:val="2"/>
          <w:szCs w:val="22"/>
        </w:rPr>
        <w:t xml:space="preserve"> What can I do to help?</w:t>
      </w:r>
      <w:r w:rsidR="000F3FD6" w:rsidRPr="000F3FD6">
        <w:t xml:space="preserve">　</w:t>
      </w:r>
      <w:bookmarkEnd w:id="34"/>
    </w:p>
    <w:p w14:paraId="43A3E91B" w14:textId="5DAF0628" w:rsidR="000F3FD6" w:rsidRPr="000F3FD6" w:rsidRDefault="000F3FD6" w:rsidP="001C2F2A">
      <w:pPr>
        <w:pStyle w:val="Normal0139"/>
        <w:snapToGrid w:val="0"/>
        <w:spacing w:before="80"/>
        <w:ind w:leftChars="100" w:left="234" w:firstLineChars="100" w:firstLine="234"/>
        <w:textAlignment w:val="center"/>
        <w:rPr>
          <w:b/>
          <w:kern w:val="2"/>
          <w:szCs w:val="22"/>
        </w:rPr>
      </w:pPr>
      <w:r w:rsidRPr="000F3FD6">
        <w:t>(C)</w:t>
      </w:r>
      <w:bookmarkStart w:id="35" w:name="QQ220912002850_1_3"/>
      <w:r w:rsidRPr="000F3FD6">
        <w:rPr>
          <w:rFonts w:hint="eastAsia"/>
          <w:kern w:val="2"/>
          <w:szCs w:val="22"/>
        </w:rPr>
        <w:t xml:space="preserve"> Where does she live?</w:t>
      </w:r>
      <w:r w:rsidRPr="000F3FD6">
        <w:t xml:space="preserve">　</w:t>
      </w:r>
      <w:bookmarkEnd w:id="35"/>
      <w:r w:rsidRPr="000F3FD6">
        <w:t>(D)</w:t>
      </w:r>
      <w:bookmarkStart w:id="36" w:name="QQ220912002850_1_4"/>
      <w:r w:rsidRPr="000F3FD6">
        <w:rPr>
          <w:rFonts w:hint="eastAsia"/>
          <w:kern w:val="2"/>
          <w:szCs w:val="22"/>
        </w:rPr>
        <w:t xml:space="preserve"> How did you do that?</w:t>
      </w:r>
      <w:r>
        <w:t xml:space="preserve">　</w:t>
      </w:r>
      <w:bookmarkEnd w:id="36"/>
    </w:p>
    <w:p w14:paraId="627AE61E" w14:textId="262E85B5" w:rsidR="00A42FD6" w:rsidRDefault="0072012F" w:rsidP="00A42FD6">
      <w:pPr>
        <w:pStyle w:val="Normal0140"/>
        <w:snapToGrid w:val="0"/>
        <w:spacing w:before="80"/>
        <w:ind w:left="234" w:hangingChars="100" w:hanging="234"/>
        <w:textAlignment w:val="center"/>
      </w:pPr>
      <w:r>
        <w:rPr>
          <w:kern w:val="2"/>
          <w:szCs w:val="22"/>
        </w:rPr>
        <w:t>24</w:t>
      </w:r>
      <w:r w:rsidR="008B5F07" w:rsidRPr="00A42FD6">
        <w:rPr>
          <w:kern w:val="2"/>
          <w:szCs w:val="22"/>
        </w:rPr>
        <w:t xml:space="preserve">. </w:t>
      </w:r>
      <w:r w:rsidR="00A42FD6" w:rsidRPr="00A42FD6">
        <w:rPr>
          <w:rFonts w:hint="eastAsia"/>
          <w:b/>
          <w:kern w:val="2"/>
          <w:szCs w:val="22"/>
        </w:rPr>
        <w:t>Alice:</w:t>
      </w:r>
      <w:r w:rsidR="00A42FD6" w:rsidRPr="00A42FD6">
        <w:rPr>
          <w:rFonts w:hint="eastAsia"/>
          <w:kern w:val="2"/>
          <w:szCs w:val="22"/>
        </w:rPr>
        <w:t xml:space="preserve"> Bruce, why did you ask me to meet you here in your office?</w:t>
      </w:r>
      <w:r w:rsidR="00A42FD6" w:rsidRPr="00A42FD6">
        <w:rPr>
          <w:kern w:val="2"/>
          <w:szCs w:val="22"/>
        </w:rPr>
        <w:br/>
      </w:r>
      <w:r w:rsidR="00A42FD6" w:rsidRPr="00A42FD6">
        <w:rPr>
          <w:rFonts w:hint="eastAsia"/>
          <w:b/>
          <w:kern w:val="2"/>
          <w:szCs w:val="22"/>
        </w:rPr>
        <w:t>Bruce:</w:t>
      </w:r>
      <w:r w:rsidR="00A42FD6" w:rsidRPr="00A42FD6">
        <w:rPr>
          <w:rFonts w:hint="eastAsia"/>
          <w:kern w:val="2"/>
          <w:szCs w:val="22"/>
        </w:rPr>
        <w:t xml:space="preserve"> Well, just take a seat first.</w:t>
      </w:r>
      <w:r w:rsidR="00A42FD6" w:rsidRPr="00A42FD6">
        <w:rPr>
          <w:kern w:val="2"/>
          <w:szCs w:val="22"/>
        </w:rPr>
        <w:br/>
      </w:r>
      <w:r w:rsidR="00A42FD6" w:rsidRPr="00A42FD6">
        <w:rPr>
          <w:rFonts w:hint="eastAsia"/>
          <w:b/>
          <w:kern w:val="2"/>
          <w:szCs w:val="22"/>
        </w:rPr>
        <w:t>Alice:</w:t>
      </w:r>
      <w:r w:rsidR="00A42FD6" w:rsidRPr="00A42FD6">
        <w:rPr>
          <w:rFonts w:hint="eastAsia"/>
          <w:kern w:val="2"/>
          <w:szCs w:val="22"/>
        </w:rPr>
        <w:t xml:space="preserve"> Do you want to tell me something important?</w:t>
      </w:r>
      <w:r w:rsidR="00A42FD6" w:rsidRPr="00A42FD6">
        <w:rPr>
          <w:kern w:val="2"/>
          <w:szCs w:val="22"/>
        </w:rPr>
        <w:br/>
      </w:r>
      <w:r w:rsidR="00A42FD6" w:rsidRPr="00A42FD6">
        <w:rPr>
          <w:rFonts w:hint="eastAsia"/>
          <w:b/>
          <w:kern w:val="2"/>
          <w:szCs w:val="22"/>
        </w:rPr>
        <w:t>Bruce:</w:t>
      </w:r>
      <w:r w:rsidR="00A42FD6" w:rsidRPr="00A42FD6">
        <w:rPr>
          <w:rFonts w:hint="eastAsia"/>
          <w:kern w:val="2"/>
          <w:szCs w:val="22"/>
        </w:rPr>
        <w:t xml:space="preserve"> Yes. ____________ </w:t>
      </w:r>
      <w:r w:rsidR="00A42FD6" w:rsidRPr="00A42FD6">
        <w:rPr>
          <w:kern w:val="2"/>
          <w:szCs w:val="22"/>
        </w:rPr>
        <w:t>w</w:t>
      </w:r>
      <w:r w:rsidR="00A42FD6" w:rsidRPr="00A42FD6">
        <w:rPr>
          <w:rFonts w:hint="eastAsia"/>
          <w:kern w:val="2"/>
          <w:szCs w:val="22"/>
        </w:rPr>
        <w:t>e will have to fire you.</w:t>
      </w:r>
      <w:r w:rsidR="00A42FD6" w:rsidRPr="00A42FD6">
        <w:rPr>
          <w:kern w:val="2"/>
          <w:szCs w:val="22"/>
        </w:rPr>
        <w:br/>
      </w:r>
      <w:r w:rsidR="00A42FD6" w:rsidRPr="00A42FD6">
        <w:rPr>
          <w:rFonts w:hint="eastAsia"/>
          <w:b/>
          <w:kern w:val="2"/>
          <w:szCs w:val="22"/>
        </w:rPr>
        <w:t>Alice:</w:t>
      </w:r>
      <w:r w:rsidR="00A42FD6" w:rsidRPr="00A42FD6">
        <w:rPr>
          <w:rFonts w:hint="eastAsia"/>
          <w:kern w:val="2"/>
          <w:szCs w:val="22"/>
        </w:rPr>
        <w:t xml:space="preserve"> Why me? It</w:t>
      </w:r>
      <w:r w:rsidR="00A42FD6" w:rsidRPr="00A42FD6">
        <w:rPr>
          <w:kern w:val="2"/>
          <w:szCs w:val="22"/>
        </w:rPr>
        <w:t>’</w:t>
      </w:r>
      <w:r w:rsidR="00A42FD6" w:rsidRPr="00A42FD6">
        <w:rPr>
          <w:rFonts w:hint="eastAsia"/>
          <w:kern w:val="2"/>
          <w:szCs w:val="22"/>
        </w:rPr>
        <w:t>s not fair! Haven</w:t>
      </w:r>
      <w:r w:rsidR="00A42FD6" w:rsidRPr="00A42FD6">
        <w:rPr>
          <w:kern w:val="2"/>
          <w:szCs w:val="22"/>
        </w:rPr>
        <w:t>’</w:t>
      </w:r>
      <w:r w:rsidR="00A42FD6" w:rsidRPr="00A42FD6">
        <w:rPr>
          <w:rFonts w:hint="eastAsia"/>
          <w:kern w:val="2"/>
          <w:szCs w:val="22"/>
        </w:rPr>
        <w:t>t I been doing a good job?</w:t>
      </w:r>
      <w:r w:rsidR="00A42FD6" w:rsidRPr="00A42FD6">
        <w:rPr>
          <w:kern w:val="2"/>
          <w:szCs w:val="22"/>
        </w:rPr>
        <w:br/>
      </w:r>
      <w:r w:rsidR="00A42FD6" w:rsidRPr="00A42FD6">
        <w:rPr>
          <w:rFonts w:hint="eastAsia"/>
          <w:b/>
          <w:kern w:val="2"/>
          <w:szCs w:val="22"/>
        </w:rPr>
        <w:t>Bruce:</w:t>
      </w:r>
      <w:r w:rsidR="00A42FD6" w:rsidRPr="00A42FD6">
        <w:rPr>
          <w:rFonts w:hint="eastAsia"/>
          <w:kern w:val="2"/>
          <w:szCs w:val="22"/>
        </w:rPr>
        <w:t xml:space="preserve"> Just calm down. I</w:t>
      </w:r>
      <w:r w:rsidR="00A42FD6" w:rsidRPr="00A42FD6">
        <w:rPr>
          <w:kern w:val="2"/>
          <w:szCs w:val="22"/>
        </w:rPr>
        <w:t>’</w:t>
      </w:r>
      <w:r w:rsidR="00A42FD6" w:rsidRPr="00A42FD6">
        <w:rPr>
          <w:rFonts w:hint="eastAsia"/>
          <w:kern w:val="2"/>
          <w:szCs w:val="22"/>
        </w:rPr>
        <w:t>ll explain it to you now.</w:t>
      </w:r>
      <w:r w:rsidR="00A42FD6" w:rsidRPr="00A42FD6">
        <w:rPr>
          <w:kern w:val="2"/>
          <w:szCs w:val="22"/>
        </w:rPr>
        <w:br/>
      </w:r>
      <w:r w:rsidR="001C2F2A">
        <w:t xml:space="preserve"> </w:t>
      </w:r>
      <w:r w:rsidR="00A42FD6" w:rsidRPr="00A42FD6">
        <w:t>(A)</w:t>
      </w:r>
      <w:bookmarkStart w:id="37" w:name="QQ220912002901_1_1"/>
      <w:r w:rsidR="00A42FD6" w:rsidRPr="00A42FD6">
        <w:rPr>
          <w:rFonts w:hint="eastAsia"/>
          <w:kern w:val="2"/>
          <w:szCs w:val="22"/>
        </w:rPr>
        <w:t xml:space="preserve"> I</w:t>
      </w:r>
      <w:r w:rsidR="00A42FD6" w:rsidRPr="00A42FD6">
        <w:rPr>
          <w:kern w:val="2"/>
          <w:szCs w:val="22"/>
        </w:rPr>
        <w:t>’</w:t>
      </w:r>
      <w:r w:rsidR="00A42FD6" w:rsidRPr="00A42FD6">
        <w:rPr>
          <w:rFonts w:hint="eastAsia"/>
          <w:kern w:val="2"/>
          <w:szCs w:val="22"/>
        </w:rPr>
        <w:t>m glad to tell you that</w:t>
      </w:r>
      <w:r w:rsidR="00A42FD6" w:rsidRPr="00A42FD6">
        <w:t xml:space="preserve">　</w:t>
      </w:r>
      <w:bookmarkEnd w:id="37"/>
      <w:r w:rsidR="00A42FD6" w:rsidRPr="00A42FD6">
        <w:t>(B)</w:t>
      </w:r>
      <w:bookmarkStart w:id="38" w:name="QQ220912002901_1_2"/>
      <w:r w:rsidR="00A42FD6" w:rsidRPr="00A42FD6">
        <w:rPr>
          <w:rFonts w:hint="eastAsia"/>
          <w:kern w:val="2"/>
          <w:szCs w:val="22"/>
        </w:rPr>
        <w:t xml:space="preserve"> It is impossible that</w:t>
      </w:r>
      <w:r w:rsidR="00A42FD6" w:rsidRPr="00A42FD6">
        <w:t xml:space="preserve">　</w:t>
      </w:r>
      <w:bookmarkEnd w:id="38"/>
    </w:p>
    <w:p w14:paraId="0262D616" w14:textId="2C7D491F" w:rsidR="008B5F07" w:rsidRDefault="00A42FD6" w:rsidP="001C2F2A">
      <w:pPr>
        <w:pStyle w:val="Normal0140"/>
        <w:snapToGrid w:val="0"/>
        <w:spacing w:before="80"/>
        <w:ind w:firstLineChars="200" w:firstLine="468"/>
        <w:textAlignment w:val="center"/>
      </w:pPr>
      <w:r w:rsidRPr="00A42FD6">
        <w:t>(C)</w:t>
      </w:r>
      <w:bookmarkStart w:id="39" w:name="QQ220912002901_1_3"/>
      <w:r w:rsidRPr="00A42FD6">
        <w:rPr>
          <w:rFonts w:hint="eastAsia"/>
          <w:kern w:val="2"/>
          <w:szCs w:val="22"/>
        </w:rPr>
        <w:t xml:space="preserve"> I</w:t>
      </w:r>
      <w:r w:rsidRPr="00A42FD6">
        <w:rPr>
          <w:kern w:val="2"/>
          <w:szCs w:val="22"/>
        </w:rPr>
        <w:t>’</w:t>
      </w:r>
      <w:r w:rsidRPr="00A42FD6">
        <w:rPr>
          <w:rFonts w:hint="eastAsia"/>
          <w:kern w:val="2"/>
          <w:szCs w:val="22"/>
        </w:rPr>
        <w:t>m sorry to hear that</w:t>
      </w:r>
      <w:r w:rsidRPr="00A42FD6">
        <w:t xml:space="preserve">　</w:t>
      </w:r>
      <w:bookmarkEnd w:id="39"/>
      <w:r w:rsidR="001C2F2A">
        <w:rPr>
          <w:rFonts w:hint="eastAsia"/>
        </w:rPr>
        <w:t xml:space="preserve"> </w:t>
      </w:r>
      <w:r w:rsidRPr="00A42FD6">
        <w:t>(D)</w:t>
      </w:r>
      <w:bookmarkStart w:id="40" w:name="QQ220912002901_1_4"/>
      <w:r w:rsidRPr="00A42FD6">
        <w:rPr>
          <w:rFonts w:hint="eastAsia"/>
          <w:kern w:val="2"/>
          <w:szCs w:val="22"/>
        </w:rPr>
        <w:t xml:space="preserve"> I</w:t>
      </w:r>
      <w:r w:rsidRPr="00A42FD6">
        <w:rPr>
          <w:kern w:val="2"/>
          <w:szCs w:val="22"/>
        </w:rPr>
        <w:t>’</w:t>
      </w:r>
      <w:r w:rsidRPr="00A42FD6">
        <w:rPr>
          <w:rFonts w:hint="eastAsia"/>
          <w:kern w:val="2"/>
          <w:szCs w:val="22"/>
        </w:rPr>
        <w:t>m afraid that</w:t>
      </w:r>
      <w:r w:rsidRPr="00A42FD6">
        <w:t xml:space="preserve">　</w:t>
      </w:r>
      <w:bookmarkEnd w:id="40"/>
    </w:p>
    <w:p w14:paraId="5A576F12" w14:textId="77777777" w:rsidR="00A42FD6" w:rsidRPr="00A42FD6" w:rsidRDefault="00A42FD6" w:rsidP="00A42FD6">
      <w:pPr>
        <w:pStyle w:val="Normal0140"/>
        <w:snapToGrid w:val="0"/>
        <w:spacing w:before="80"/>
        <w:ind w:leftChars="100" w:left="234"/>
        <w:textAlignment w:val="center"/>
        <w:rPr>
          <w:rFonts w:eastAsia="DengXian"/>
          <w:lang w:eastAsia="zh-CN"/>
        </w:rPr>
      </w:pPr>
    </w:p>
    <w:p w14:paraId="0D352A62" w14:textId="0B8D8A09" w:rsidR="00A42FD6" w:rsidRDefault="0072012F" w:rsidP="007868E4">
      <w:pPr>
        <w:pStyle w:val="Normal0209"/>
        <w:snapToGrid w:val="0"/>
        <w:spacing w:before="80"/>
        <w:ind w:left="351" w:hangingChars="150" w:hanging="351"/>
        <w:textAlignment w:val="center"/>
      </w:pPr>
      <w:r>
        <w:rPr>
          <w:kern w:val="2"/>
          <w:szCs w:val="22"/>
        </w:rPr>
        <w:t>25</w:t>
      </w:r>
      <w:r w:rsidR="008B5F07" w:rsidRPr="004B792E">
        <w:rPr>
          <w:kern w:val="2"/>
          <w:szCs w:val="22"/>
        </w:rPr>
        <w:t xml:space="preserve">. </w:t>
      </w:r>
      <w:r w:rsidR="00A42FD6" w:rsidRPr="00A42FD6">
        <w:rPr>
          <w:rFonts w:hint="eastAsia"/>
          <w:b/>
          <w:kern w:val="2"/>
          <w:szCs w:val="22"/>
        </w:rPr>
        <w:t>Melody:</w:t>
      </w:r>
      <w:r w:rsidR="00A42FD6" w:rsidRPr="00A42FD6">
        <w:rPr>
          <w:rFonts w:hint="eastAsia"/>
          <w:kern w:val="2"/>
          <w:szCs w:val="22"/>
        </w:rPr>
        <w:t xml:space="preserve"> Hi, Penny. I am happy that you can come over to stay with me. Thanks a lot!</w:t>
      </w:r>
      <w:r w:rsidR="00A42FD6" w:rsidRPr="00A42FD6">
        <w:rPr>
          <w:kern w:val="2"/>
          <w:szCs w:val="22"/>
        </w:rPr>
        <w:br/>
      </w:r>
      <w:r w:rsidR="00A42FD6" w:rsidRPr="00A42FD6">
        <w:rPr>
          <w:rFonts w:hint="eastAsia"/>
          <w:b/>
          <w:kern w:val="2"/>
          <w:szCs w:val="22"/>
        </w:rPr>
        <w:t>Penny:</w:t>
      </w:r>
      <w:r w:rsidR="00A42FD6" w:rsidRPr="00A42FD6">
        <w:rPr>
          <w:rFonts w:hint="eastAsia"/>
          <w:kern w:val="2"/>
          <w:szCs w:val="22"/>
        </w:rPr>
        <w:t xml:space="preserve"> Don</w:t>
      </w:r>
      <w:r w:rsidR="00A42FD6" w:rsidRPr="00A42FD6">
        <w:rPr>
          <w:kern w:val="2"/>
          <w:szCs w:val="22"/>
        </w:rPr>
        <w:t>’</w:t>
      </w:r>
      <w:r w:rsidR="00A42FD6" w:rsidRPr="00A42FD6">
        <w:rPr>
          <w:rFonts w:hint="eastAsia"/>
          <w:kern w:val="2"/>
          <w:szCs w:val="22"/>
        </w:rPr>
        <w:t>t mention it. ____________</w:t>
      </w:r>
      <w:r w:rsidR="00A42FD6" w:rsidRPr="00A42FD6">
        <w:rPr>
          <w:kern w:val="2"/>
          <w:szCs w:val="22"/>
        </w:rPr>
        <w:br/>
      </w:r>
      <w:r w:rsidR="00A42FD6" w:rsidRPr="00A42FD6">
        <w:rPr>
          <w:rFonts w:hint="eastAsia"/>
          <w:b/>
          <w:kern w:val="2"/>
          <w:szCs w:val="22"/>
        </w:rPr>
        <w:t>Melody:</w:t>
      </w:r>
      <w:r w:rsidR="00A42FD6" w:rsidRPr="00A42FD6">
        <w:rPr>
          <w:rFonts w:hint="eastAsia"/>
          <w:kern w:val="2"/>
          <w:szCs w:val="22"/>
        </w:rPr>
        <w:t xml:space="preserve"> To tell the truth, I feel a bit worried. My husband hasn</w:t>
      </w:r>
      <w:r w:rsidR="00A42FD6" w:rsidRPr="00A42FD6">
        <w:rPr>
          <w:kern w:val="2"/>
          <w:szCs w:val="22"/>
        </w:rPr>
        <w:t>’</w:t>
      </w:r>
      <w:r w:rsidR="00A42FD6" w:rsidRPr="00A42FD6">
        <w:rPr>
          <w:rFonts w:hint="eastAsia"/>
          <w:kern w:val="2"/>
          <w:szCs w:val="22"/>
        </w:rPr>
        <w:t>t called me today.</w:t>
      </w:r>
      <w:r w:rsidR="00A42FD6" w:rsidRPr="00A42FD6">
        <w:rPr>
          <w:kern w:val="2"/>
          <w:szCs w:val="22"/>
        </w:rPr>
        <w:br/>
      </w:r>
      <w:r w:rsidR="00A42FD6" w:rsidRPr="00A42FD6">
        <w:rPr>
          <w:rFonts w:hint="eastAsia"/>
          <w:b/>
          <w:kern w:val="2"/>
          <w:szCs w:val="22"/>
        </w:rPr>
        <w:t>Penny:</w:t>
      </w:r>
      <w:r w:rsidR="00A42FD6" w:rsidRPr="00A42FD6">
        <w:rPr>
          <w:rFonts w:hint="eastAsia"/>
          <w:kern w:val="2"/>
          <w:szCs w:val="22"/>
        </w:rPr>
        <w:t xml:space="preserve"> Don</w:t>
      </w:r>
      <w:r w:rsidR="00A42FD6" w:rsidRPr="00A42FD6">
        <w:rPr>
          <w:kern w:val="2"/>
          <w:szCs w:val="22"/>
        </w:rPr>
        <w:t>’</w:t>
      </w:r>
      <w:r w:rsidR="00A42FD6" w:rsidRPr="00A42FD6">
        <w:rPr>
          <w:rFonts w:hint="eastAsia"/>
          <w:kern w:val="2"/>
          <w:szCs w:val="22"/>
        </w:rPr>
        <w:t>t worry. I guess he is probably too busy to make a call to you.</w:t>
      </w:r>
      <w:r w:rsidR="00A42FD6" w:rsidRPr="00A42FD6">
        <w:rPr>
          <w:kern w:val="2"/>
          <w:szCs w:val="22"/>
        </w:rPr>
        <w:br/>
      </w:r>
      <w:r w:rsidR="001C2F2A">
        <w:t xml:space="preserve"> </w:t>
      </w:r>
      <w:r w:rsidR="00A42FD6" w:rsidRPr="00A42FD6">
        <w:t>(A)</w:t>
      </w:r>
      <w:bookmarkStart w:id="41" w:name="QQ220912002792_1_1"/>
      <w:r w:rsidR="00A42FD6" w:rsidRPr="00A42FD6">
        <w:rPr>
          <w:rFonts w:hint="eastAsia"/>
          <w:kern w:val="2"/>
          <w:szCs w:val="22"/>
        </w:rPr>
        <w:t xml:space="preserve"> Why do you say that to me?</w:t>
      </w:r>
      <w:r w:rsidR="00A42FD6" w:rsidRPr="00A42FD6">
        <w:t xml:space="preserve">　</w:t>
      </w:r>
      <w:bookmarkEnd w:id="41"/>
      <w:r w:rsidR="00A42FD6" w:rsidRPr="00A42FD6">
        <w:t>(B)</w:t>
      </w:r>
      <w:bookmarkStart w:id="42" w:name="QQ220912002792_1_2"/>
      <w:r w:rsidR="00A42FD6" w:rsidRPr="00A42FD6">
        <w:rPr>
          <w:rFonts w:hint="eastAsia"/>
          <w:kern w:val="2"/>
          <w:szCs w:val="22"/>
        </w:rPr>
        <w:t xml:space="preserve"> Is everything OK with you?</w:t>
      </w:r>
      <w:r w:rsidR="00A42FD6" w:rsidRPr="00A42FD6">
        <w:t xml:space="preserve">　</w:t>
      </w:r>
      <w:bookmarkEnd w:id="42"/>
    </w:p>
    <w:p w14:paraId="089DEB36" w14:textId="2B6E9B6F" w:rsidR="004B792E" w:rsidRPr="00494741" w:rsidRDefault="00A42FD6" w:rsidP="00A42FD6">
      <w:pPr>
        <w:pStyle w:val="Normal0209"/>
        <w:snapToGrid w:val="0"/>
        <w:spacing w:before="80"/>
        <w:ind w:leftChars="100" w:left="234" w:firstLineChars="100" w:firstLine="234"/>
        <w:textAlignment w:val="center"/>
        <w:rPr>
          <w:b/>
          <w:kern w:val="2"/>
          <w:szCs w:val="22"/>
        </w:rPr>
      </w:pPr>
      <w:r w:rsidRPr="00A42FD6">
        <w:t>(C)</w:t>
      </w:r>
      <w:bookmarkStart w:id="43" w:name="QQ220912002792_1_3"/>
      <w:r w:rsidRPr="00A42FD6">
        <w:rPr>
          <w:rFonts w:hint="eastAsia"/>
          <w:kern w:val="2"/>
          <w:szCs w:val="22"/>
        </w:rPr>
        <w:t xml:space="preserve"> Are you sure about that?</w:t>
      </w:r>
      <w:r w:rsidRPr="00A42FD6">
        <w:t xml:space="preserve">　</w:t>
      </w:r>
      <w:bookmarkEnd w:id="43"/>
      <w:r w:rsidR="001C2F2A">
        <w:rPr>
          <w:rFonts w:hint="eastAsia"/>
        </w:rPr>
        <w:t xml:space="preserve">  </w:t>
      </w:r>
      <w:r w:rsidR="001C2F2A">
        <w:t xml:space="preserve"> </w:t>
      </w:r>
      <w:r w:rsidRPr="00A42FD6">
        <w:t>(D)</w:t>
      </w:r>
      <w:bookmarkStart w:id="44" w:name="QQ220912002792_1_4"/>
      <w:r w:rsidRPr="00A42FD6">
        <w:rPr>
          <w:rFonts w:hint="eastAsia"/>
          <w:kern w:val="2"/>
          <w:szCs w:val="22"/>
        </w:rPr>
        <w:t xml:space="preserve"> When will your husband come back?</w:t>
      </w:r>
      <w:r w:rsidRPr="00A42FD6">
        <w:t xml:space="preserve">　</w:t>
      </w:r>
      <w:bookmarkEnd w:id="44"/>
      <w:r w:rsidR="004B792E" w:rsidRPr="004B792E">
        <w:rPr>
          <w:kern w:val="2"/>
          <w:szCs w:val="22"/>
        </w:rPr>
        <w:br/>
      </w:r>
    </w:p>
    <w:p w14:paraId="6790B863" w14:textId="73B2A8EF" w:rsidR="001C2F2A" w:rsidRDefault="0072012F" w:rsidP="00596ABE">
      <w:pPr>
        <w:pStyle w:val="Normal093"/>
        <w:snapToGrid w:val="0"/>
        <w:spacing w:before="80"/>
        <w:ind w:left="234" w:hangingChars="100" w:hanging="234"/>
        <w:textAlignment w:val="center"/>
        <w:rPr>
          <w:kern w:val="2"/>
          <w:szCs w:val="22"/>
        </w:rPr>
      </w:pPr>
      <w:r>
        <w:rPr>
          <w:kern w:val="2"/>
          <w:szCs w:val="22"/>
        </w:rPr>
        <w:t>26</w:t>
      </w:r>
      <w:r w:rsidR="004B792E" w:rsidRPr="004B792E">
        <w:rPr>
          <w:rFonts w:hint="eastAsia"/>
          <w:kern w:val="2"/>
          <w:szCs w:val="22"/>
        </w:rPr>
        <w:t>.</w:t>
      </w:r>
      <w:bookmarkStart w:id="45" w:name="QQ220214003261_1_4"/>
      <w:r w:rsidR="001C2F2A" w:rsidRPr="001C2F2A">
        <w:rPr>
          <w:rFonts w:hint="eastAsia"/>
          <w:b/>
          <w:kern w:val="2"/>
          <w:szCs w:val="22"/>
        </w:rPr>
        <w:t xml:space="preserve"> Eric:</w:t>
      </w:r>
      <w:r w:rsidR="001C2F2A" w:rsidRPr="001C2F2A">
        <w:rPr>
          <w:rFonts w:hint="eastAsia"/>
          <w:kern w:val="2"/>
          <w:szCs w:val="22"/>
        </w:rPr>
        <w:t xml:space="preserve"> Hey Emily, how are you and Mike getting along?</w:t>
      </w:r>
      <w:r w:rsidR="001C2F2A" w:rsidRPr="001C2F2A">
        <w:rPr>
          <w:kern w:val="2"/>
          <w:szCs w:val="22"/>
        </w:rPr>
        <w:br/>
      </w:r>
      <w:r w:rsidR="001C2F2A" w:rsidRPr="001C2F2A">
        <w:rPr>
          <w:rFonts w:hint="eastAsia"/>
          <w:b/>
          <w:kern w:val="2"/>
          <w:szCs w:val="22"/>
        </w:rPr>
        <w:t>Emily:</w:t>
      </w:r>
      <w:r w:rsidR="001C2F2A" w:rsidRPr="001C2F2A">
        <w:rPr>
          <w:rFonts w:hint="eastAsia"/>
          <w:kern w:val="2"/>
          <w:szCs w:val="22"/>
        </w:rPr>
        <w:t xml:space="preserve"> ____________</w:t>
      </w:r>
      <w:r w:rsidR="001C2F2A" w:rsidRPr="001C2F2A">
        <w:rPr>
          <w:kern w:val="2"/>
          <w:szCs w:val="22"/>
        </w:rPr>
        <w:br/>
      </w:r>
      <w:r w:rsidR="001C2F2A" w:rsidRPr="001C2F2A">
        <w:rPr>
          <w:rFonts w:hint="eastAsia"/>
          <w:b/>
          <w:kern w:val="2"/>
          <w:szCs w:val="22"/>
        </w:rPr>
        <w:t>Eric:</w:t>
      </w:r>
      <w:r w:rsidR="001C2F2A" w:rsidRPr="001C2F2A">
        <w:rPr>
          <w:rFonts w:hint="eastAsia"/>
          <w:kern w:val="2"/>
          <w:szCs w:val="22"/>
        </w:rPr>
        <w:t xml:space="preserve"> Oh my god! Do you mind if I ask why?</w:t>
      </w:r>
      <w:r w:rsidR="001C2F2A" w:rsidRPr="001C2F2A">
        <w:rPr>
          <w:kern w:val="2"/>
          <w:szCs w:val="22"/>
        </w:rPr>
        <w:br/>
      </w:r>
      <w:r w:rsidR="001C2F2A" w:rsidRPr="001C2F2A">
        <w:rPr>
          <w:rFonts w:hint="eastAsia"/>
          <w:b/>
          <w:kern w:val="2"/>
          <w:szCs w:val="22"/>
        </w:rPr>
        <w:t>Emily:</w:t>
      </w:r>
      <w:r w:rsidR="001C2F2A" w:rsidRPr="001C2F2A">
        <w:rPr>
          <w:rFonts w:hint="eastAsia"/>
          <w:kern w:val="2"/>
          <w:szCs w:val="22"/>
        </w:rPr>
        <w:t xml:space="preserve"> To tell you the truth, I found that he was dating another girl!</w:t>
      </w:r>
      <w:r w:rsidR="001C2F2A" w:rsidRPr="001C2F2A">
        <w:rPr>
          <w:kern w:val="2"/>
          <w:szCs w:val="22"/>
        </w:rPr>
        <w:br/>
      </w:r>
      <w:r w:rsidR="001C2F2A">
        <w:t xml:space="preserve">  </w:t>
      </w:r>
      <w:r w:rsidR="001C2F2A" w:rsidRPr="001C2F2A">
        <w:t>(A)</w:t>
      </w:r>
      <w:bookmarkStart w:id="46" w:name="QQ220912003159_1_1"/>
      <w:r w:rsidR="001C2F2A" w:rsidRPr="001C2F2A">
        <w:rPr>
          <w:rFonts w:hint="eastAsia"/>
          <w:kern w:val="2"/>
          <w:szCs w:val="22"/>
        </w:rPr>
        <w:t xml:space="preserve"> So far so good.</w:t>
      </w:r>
    </w:p>
    <w:p w14:paraId="010B7C12" w14:textId="1680D5A4" w:rsidR="001C2F2A" w:rsidRDefault="001C2F2A" w:rsidP="001C2F2A">
      <w:pPr>
        <w:pStyle w:val="Normal093"/>
        <w:snapToGrid w:val="0"/>
        <w:spacing w:before="80"/>
        <w:ind w:leftChars="100" w:left="234"/>
        <w:textAlignment w:val="center"/>
      </w:pPr>
      <w:r w:rsidRPr="001C2F2A">
        <w:t xml:space="preserve">　</w:t>
      </w:r>
      <w:bookmarkEnd w:id="46"/>
      <w:r w:rsidRPr="001C2F2A">
        <w:t>(B)</w:t>
      </w:r>
      <w:bookmarkStart w:id="47" w:name="QQ220912003159_1_2"/>
      <w:r w:rsidRPr="001C2F2A">
        <w:rPr>
          <w:rFonts w:hint="eastAsia"/>
          <w:kern w:val="2"/>
          <w:szCs w:val="22"/>
        </w:rPr>
        <w:t xml:space="preserve"> Very good, I think. Actually, we</w:t>
      </w:r>
      <w:r w:rsidRPr="001C2F2A">
        <w:rPr>
          <w:kern w:val="2"/>
          <w:szCs w:val="22"/>
        </w:rPr>
        <w:t>’</w:t>
      </w:r>
      <w:r w:rsidRPr="001C2F2A">
        <w:rPr>
          <w:rFonts w:hint="eastAsia"/>
          <w:kern w:val="2"/>
          <w:szCs w:val="22"/>
        </w:rPr>
        <w:t>re getting married.</w:t>
      </w:r>
      <w:r w:rsidRPr="001C2F2A">
        <w:t xml:space="preserve">　</w:t>
      </w:r>
      <w:bookmarkEnd w:id="47"/>
    </w:p>
    <w:p w14:paraId="35D4E145" w14:textId="77777777" w:rsidR="001C2F2A" w:rsidRDefault="001C2F2A" w:rsidP="001C2F2A">
      <w:pPr>
        <w:pStyle w:val="Normal093"/>
        <w:snapToGrid w:val="0"/>
        <w:spacing w:before="80"/>
        <w:ind w:leftChars="100" w:left="234" w:firstLineChars="100" w:firstLine="234"/>
        <w:textAlignment w:val="center"/>
      </w:pPr>
      <w:r w:rsidRPr="001C2F2A">
        <w:t>(C)</w:t>
      </w:r>
      <w:bookmarkStart w:id="48" w:name="QQ220912003159_1_3"/>
      <w:r w:rsidRPr="001C2F2A">
        <w:rPr>
          <w:rFonts w:hint="eastAsia"/>
          <w:kern w:val="2"/>
          <w:szCs w:val="22"/>
        </w:rPr>
        <w:t xml:space="preserve"> Everything is too good to be true.</w:t>
      </w:r>
      <w:r w:rsidRPr="001C2F2A">
        <w:t xml:space="preserve">　</w:t>
      </w:r>
      <w:bookmarkEnd w:id="48"/>
    </w:p>
    <w:p w14:paraId="1F8BA0DF" w14:textId="3F8A4063" w:rsidR="007868E4" w:rsidRPr="004B792E" w:rsidRDefault="001C2F2A" w:rsidP="001C2F2A">
      <w:pPr>
        <w:pStyle w:val="Normal093"/>
        <w:snapToGrid w:val="0"/>
        <w:spacing w:before="80"/>
        <w:ind w:leftChars="100" w:left="234" w:firstLineChars="100" w:firstLine="234"/>
        <w:textAlignment w:val="center"/>
      </w:pPr>
      <w:r w:rsidRPr="001C2F2A">
        <w:t>(D)</w:t>
      </w:r>
      <w:bookmarkStart w:id="49" w:name="QQ220912003159_1_4"/>
      <w:r w:rsidRPr="001C2F2A">
        <w:rPr>
          <w:rFonts w:hint="eastAsia"/>
          <w:kern w:val="2"/>
          <w:szCs w:val="22"/>
        </w:rPr>
        <w:t xml:space="preserve"> Unfortunately, I</w:t>
      </w:r>
      <w:r w:rsidRPr="001C2F2A">
        <w:rPr>
          <w:kern w:val="2"/>
          <w:szCs w:val="22"/>
        </w:rPr>
        <w:t>’</w:t>
      </w:r>
      <w:r w:rsidRPr="001C2F2A">
        <w:rPr>
          <w:rFonts w:hint="eastAsia"/>
          <w:kern w:val="2"/>
          <w:szCs w:val="22"/>
        </w:rPr>
        <w:t>m thinking about breaking up with him.</w:t>
      </w:r>
      <w:r>
        <w:t xml:space="preserve">　</w:t>
      </w:r>
      <w:bookmarkEnd w:id="49"/>
    </w:p>
    <w:p w14:paraId="7501BC28" w14:textId="6056C505" w:rsidR="003F06F1" w:rsidRPr="006C6329" w:rsidRDefault="004B792E" w:rsidP="006C6329">
      <w:pPr>
        <w:pStyle w:val="Normal093"/>
        <w:snapToGrid w:val="0"/>
        <w:spacing w:before="80"/>
        <w:ind w:firstLineChars="150" w:firstLine="351"/>
        <w:textAlignment w:val="center"/>
      </w:pPr>
      <w:r w:rsidRPr="004B792E">
        <w:t xml:space="preserve">　</w:t>
      </w:r>
      <w:bookmarkEnd w:id="45"/>
    </w:p>
    <w:p w14:paraId="6E595D51" w14:textId="6702E505" w:rsidR="006C6329" w:rsidRPr="006C6329" w:rsidRDefault="0072012F" w:rsidP="00596ABE">
      <w:pPr>
        <w:pStyle w:val="Normal0124"/>
        <w:snapToGrid w:val="0"/>
        <w:spacing w:before="80"/>
        <w:ind w:left="234" w:hangingChars="100" w:hanging="234"/>
        <w:textAlignment w:val="center"/>
      </w:pPr>
      <w:r>
        <w:rPr>
          <w:kern w:val="2"/>
          <w:szCs w:val="22"/>
        </w:rPr>
        <w:t>27</w:t>
      </w:r>
      <w:r w:rsidR="004B792E" w:rsidRPr="00F43766">
        <w:rPr>
          <w:rFonts w:hint="eastAsia"/>
          <w:kern w:val="2"/>
          <w:szCs w:val="22"/>
        </w:rPr>
        <w:t>.</w:t>
      </w:r>
      <w:bookmarkStart w:id="50" w:name="QQ220214001359_1_4"/>
      <w:r w:rsidR="006C6329">
        <w:rPr>
          <w:kern w:val="2"/>
          <w:szCs w:val="22"/>
        </w:rPr>
        <w:t xml:space="preserve"> </w:t>
      </w:r>
      <w:r w:rsidR="006C6329" w:rsidRPr="006C6329">
        <w:rPr>
          <w:rFonts w:hint="eastAsia"/>
          <w:b/>
          <w:kern w:val="2"/>
          <w:szCs w:val="22"/>
        </w:rPr>
        <w:t xml:space="preserve">Adrianne: </w:t>
      </w:r>
      <w:r w:rsidR="006C6329" w:rsidRPr="006C6329">
        <w:rPr>
          <w:rFonts w:hint="eastAsia"/>
          <w:kern w:val="2"/>
          <w:szCs w:val="22"/>
        </w:rPr>
        <w:t>George just broke up with me.</w:t>
      </w:r>
      <w:r w:rsidR="006C6329" w:rsidRPr="006C6329">
        <w:rPr>
          <w:kern w:val="2"/>
          <w:szCs w:val="22"/>
        </w:rPr>
        <w:br/>
      </w:r>
      <w:r w:rsidR="006C6329" w:rsidRPr="006C6329">
        <w:rPr>
          <w:rFonts w:hint="eastAsia"/>
          <w:b/>
          <w:kern w:val="2"/>
          <w:szCs w:val="22"/>
        </w:rPr>
        <w:t>Naomi:</w:t>
      </w:r>
      <w:r w:rsidR="006C6329" w:rsidRPr="006C6329">
        <w:rPr>
          <w:rFonts w:hint="eastAsia"/>
          <w:kern w:val="2"/>
          <w:szCs w:val="22"/>
        </w:rPr>
        <w:t xml:space="preserve"> ________________________ Is there anything I can do for you?</w:t>
      </w:r>
      <w:r w:rsidR="006C6329" w:rsidRPr="006C6329">
        <w:rPr>
          <w:kern w:val="2"/>
          <w:szCs w:val="22"/>
        </w:rPr>
        <w:br/>
      </w:r>
      <w:r w:rsidR="006C6329" w:rsidRPr="006C6329">
        <w:t xml:space="preserve">  (A)</w:t>
      </w:r>
      <w:bookmarkStart w:id="51" w:name="QQ220912002366_1_1"/>
      <w:r w:rsidR="006C6329" w:rsidRPr="006C6329">
        <w:rPr>
          <w:rFonts w:hint="eastAsia"/>
          <w:kern w:val="2"/>
          <w:szCs w:val="22"/>
        </w:rPr>
        <w:t xml:space="preserve"> I</w:t>
      </w:r>
      <w:r w:rsidR="006C6329" w:rsidRPr="006C6329">
        <w:rPr>
          <w:kern w:val="2"/>
          <w:szCs w:val="22"/>
        </w:rPr>
        <w:t>’</w:t>
      </w:r>
      <w:r w:rsidR="006C6329" w:rsidRPr="006C6329">
        <w:rPr>
          <w:rFonts w:hint="eastAsia"/>
          <w:kern w:val="2"/>
          <w:szCs w:val="22"/>
        </w:rPr>
        <w:t>m sorry to hear that.</w:t>
      </w:r>
      <w:r w:rsidR="006C6329" w:rsidRPr="006C6329">
        <w:t xml:space="preserve">　</w:t>
      </w:r>
      <w:bookmarkEnd w:id="51"/>
    </w:p>
    <w:p w14:paraId="4A93DC61" w14:textId="31ADA9D7" w:rsidR="006C6329" w:rsidRPr="006C6329" w:rsidRDefault="006C6329" w:rsidP="006C6329">
      <w:pPr>
        <w:pStyle w:val="Normal0124"/>
        <w:snapToGrid w:val="0"/>
        <w:spacing w:before="80"/>
        <w:ind w:leftChars="100" w:left="234" w:firstLineChars="100" w:firstLine="234"/>
        <w:textAlignment w:val="center"/>
      </w:pPr>
      <w:r w:rsidRPr="006C6329">
        <w:t>(B)</w:t>
      </w:r>
      <w:bookmarkStart w:id="52" w:name="QQ220912002366_1_2"/>
      <w:r w:rsidRPr="006C6329">
        <w:rPr>
          <w:rFonts w:hint="eastAsia"/>
          <w:kern w:val="2"/>
          <w:szCs w:val="22"/>
        </w:rPr>
        <w:t xml:space="preserve"> Why don</w:t>
      </w:r>
      <w:r w:rsidRPr="006C6329">
        <w:rPr>
          <w:kern w:val="2"/>
          <w:szCs w:val="22"/>
        </w:rPr>
        <w:t>’</w:t>
      </w:r>
      <w:r w:rsidRPr="006C6329">
        <w:rPr>
          <w:rFonts w:hint="eastAsia"/>
          <w:kern w:val="2"/>
          <w:szCs w:val="22"/>
        </w:rPr>
        <w:t>t you leave him?</w:t>
      </w:r>
      <w:r w:rsidRPr="006C6329">
        <w:t xml:space="preserve">　</w:t>
      </w:r>
      <w:bookmarkEnd w:id="52"/>
    </w:p>
    <w:p w14:paraId="2AD2A09F" w14:textId="77777777" w:rsidR="006C6329" w:rsidRPr="006C6329" w:rsidRDefault="006C6329" w:rsidP="006C6329">
      <w:pPr>
        <w:pStyle w:val="Normal0124"/>
        <w:snapToGrid w:val="0"/>
        <w:spacing w:before="80"/>
        <w:ind w:leftChars="100" w:left="234" w:firstLineChars="100" w:firstLine="234"/>
        <w:textAlignment w:val="center"/>
      </w:pPr>
      <w:r w:rsidRPr="006C6329">
        <w:t>(C)</w:t>
      </w:r>
      <w:bookmarkStart w:id="53" w:name="QQ220912002366_1_3"/>
      <w:r w:rsidRPr="006C6329">
        <w:rPr>
          <w:rFonts w:hint="eastAsia"/>
          <w:kern w:val="2"/>
          <w:szCs w:val="22"/>
        </w:rPr>
        <w:t xml:space="preserve"> You broke my heart.</w:t>
      </w:r>
      <w:r w:rsidRPr="006C6329">
        <w:t xml:space="preserve">　</w:t>
      </w:r>
      <w:bookmarkEnd w:id="53"/>
    </w:p>
    <w:p w14:paraId="49D1F2A7" w14:textId="54ED3337" w:rsidR="006C6329" w:rsidRPr="006C6329" w:rsidRDefault="006C6329" w:rsidP="006C6329">
      <w:pPr>
        <w:pStyle w:val="Normal0124"/>
        <w:snapToGrid w:val="0"/>
        <w:spacing w:before="80"/>
        <w:ind w:leftChars="100" w:left="234" w:firstLineChars="100" w:firstLine="234"/>
        <w:textAlignment w:val="center"/>
        <w:rPr>
          <w:rFonts w:eastAsia="DengXian"/>
          <w:lang w:eastAsia="zh-CN"/>
        </w:rPr>
      </w:pPr>
      <w:r w:rsidRPr="006C6329">
        <w:t>(D)</w:t>
      </w:r>
      <w:bookmarkStart w:id="54" w:name="QQ220912002366_1_4"/>
      <w:r w:rsidRPr="006C6329">
        <w:rPr>
          <w:rFonts w:hint="eastAsia"/>
          <w:kern w:val="2"/>
          <w:szCs w:val="22"/>
        </w:rPr>
        <w:t xml:space="preserve"> I feel bored when he</w:t>
      </w:r>
      <w:r w:rsidRPr="006C6329">
        <w:rPr>
          <w:kern w:val="2"/>
          <w:szCs w:val="22"/>
        </w:rPr>
        <w:t>’</w:t>
      </w:r>
      <w:r w:rsidRPr="006C6329">
        <w:rPr>
          <w:rFonts w:hint="eastAsia"/>
          <w:kern w:val="2"/>
          <w:szCs w:val="22"/>
        </w:rPr>
        <w:t>s not around.</w:t>
      </w:r>
      <w:r w:rsidRPr="006C6329">
        <w:t xml:space="preserve">　</w:t>
      </w:r>
      <w:bookmarkEnd w:id="54"/>
    </w:p>
    <w:bookmarkEnd w:id="50"/>
    <w:p w14:paraId="2A8F97B9" w14:textId="5C6FFCF0" w:rsidR="00A70F3F" w:rsidRDefault="00A70F3F" w:rsidP="00331E48">
      <w:pPr>
        <w:pStyle w:val="Normal0116"/>
        <w:snapToGrid w:val="0"/>
        <w:spacing w:before="80"/>
        <w:textAlignment w:val="center"/>
      </w:pPr>
    </w:p>
    <w:p w14:paraId="4F475861" w14:textId="77777777" w:rsidR="009D12CD" w:rsidRPr="00331E48" w:rsidRDefault="009D12CD" w:rsidP="00331E48">
      <w:pPr>
        <w:pStyle w:val="Normal0116"/>
        <w:snapToGrid w:val="0"/>
        <w:spacing w:before="80"/>
        <w:textAlignment w:val="center"/>
      </w:pPr>
    </w:p>
    <w:p w14:paraId="0A274DCF" w14:textId="5ADEED4D" w:rsidR="00956B48" w:rsidRPr="00F43766" w:rsidRDefault="00331E48" w:rsidP="00027CE1">
      <w:pPr>
        <w:pStyle w:val="Normal03"/>
        <w:snapToGrid w:val="0"/>
        <w:spacing w:before="80" w:line="320" w:lineRule="exact"/>
        <w:textAlignment w:val="center"/>
        <w:rPr>
          <w:b/>
          <w:kern w:val="2"/>
          <w:szCs w:val="22"/>
        </w:rPr>
      </w:pPr>
      <w:r>
        <w:rPr>
          <w:rFonts w:hint="eastAsia"/>
          <w:b/>
        </w:rPr>
        <w:lastRenderedPageBreak/>
        <w:t>四</w:t>
      </w:r>
      <w:r w:rsidR="00D5627B">
        <w:rPr>
          <w:rFonts w:ascii="新細明體" w:eastAsia="新細明體" w:hAnsi="新細明體" w:hint="eastAsia"/>
          <w:b/>
        </w:rPr>
        <w:t>、</w:t>
      </w:r>
      <w:r w:rsidR="00956B48" w:rsidRPr="00F43766">
        <w:rPr>
          <w:rFonts w:hint="eastAsia"/>
          <w:b/>
        </w:rPr>
        <w:t xml:space="preserve"> </w:t>
      </w:r>
      <w:r w:rsidR="00956B48" w:rsidRPr="00F43766">
        <w:rPr>
          <w:rFonts w:hint="eastAsia"/>
          <w:b/>
        </w:rPr>
        <w:t>克漏字</w:t>
      </w:r>
      <w:r w:rsidR="0007345C" w:rsidRPr="00F43766">
        <w:rPr>
          <w:rFonts w:hint="eastAsia"/>
          <w:b/>
        </w:rPr>
        <w:t xml:space="preserve"> </w:t>
      </w:r>
      <w:r w:rsidR="0007345C" w:rsidRPr="00F43766">
        <w:rPr>
          <w:rFonts w:hint="eastAsia"/>
          <w:b/>
          <w:kern w:val="2"/>
          <w:szCs w:val="22"/>
        </w:rPr>
        <w:t>(</w:t>
      </w:r>
      <w:r w:rsidR="0007345C" w:rsidRPr="00F43766">
        <w:rPr>
          <w:rFonts w:hint="eastAsia"/>
          <w:b/>
          <w:kern w:val="2"/>
          <w:szCs w:val="22"/>
        </w:rPr>
        <w:t>每題</w:t>
      </w:r>
      <w:r w:rsidR="0007345C" w:rsidRPr="00F43766">
        <w:rPr>
          <w:rFonts w:hint="eastAsia"/>
          <w:b/>
          <w:kern w:val="2"/>
          <w:szCs w:val="22"/>
        </w:rPr>
        <w:t>2</w:t>
      </w:r>
      <w:r w:rsidR="0007345C" w:rsidRPr="00F43766">
        <w:rPr>
          <w:rFonts w:hint="eastAsia"/>
          <w:b/>
          <w:kern w:val="2"/>
          <w:szCs w:val="22"/>
        </w:rPr>
        <w:t>分，共</w:t>
      </w:r>
      <w:r w:rsidR="00906AD0">
        <w:rPr>
          <w:b/>
          <w:kern w:val="2"/>
          <w:szCs w:val="22"/>
        </w:rPr>
        <w:t>2</w:t>
      </w:r>
      <w:r w:rsidR="0007345C" w:rsidRPr="00F43766">
        <w:rPr>
          <w:rFonts w:hint="eastAsia"/>
          <w:b/>
          <w:kern w:val="2"/>
          <w:szCs w:val="22"/>
        </w:rPr>
        <w:t>0%)</w:t>
      </w:r>
    </w:p>
    <w:p w14:paraId="2A1D3FE7" w14:textId="14980620" w:rsidR="00CA32A8" w:rsidRPr="00CA32A8" w:rsidRDefault="00CA32A8" w:rsidP="007A497B">
      <w:pPr>
        <w:pStyle w:val="Normal0245"/>
        <w:snapToGrid w:val="0"/>
        <w:spacing w:before="80"/>
        <w:ind w:firstLineChars="200" w:firstLine="468"/>
        <w:textAlignment w:val="center"/>
        <w:rPr>
          <w:rFonts w:eastAsia="DengXian"/>
          <w:lang w:eastAsia="zh-CN"/>
        </w:rPr>
      </w:pPr>
      <w:r w:rsidRPr="00CA32A8">
        <w:rPr>
          <w:rFonts w:hint="eastAsia"/>
          <w:kern w:val="2"/>
        </w:rPr>
        <w:t>Do you spend too much time on your phone? It</w:t>
      </w:r>
      <w:r w:rsidRPr="00CA32A8">
        <w:rPr>
          <w:kern w:val="2"/>
        </w:rPr>
        <w:t>’</w:t>
      </w:r>
      <w:r w:rsidRPr="00CA32A8">
        <w:rPr>
          <w:rFonts w:hint="eastAsia"/>
          <w:kern w:val="2"/>
        </w:rPr>
        <w:t>s</w:t>
      </w:r>
      <w:r w:rsidR="0072012F">
        <w:rPr>
          <w:rFonts w:hint="eastAsia"/>
          <w:kern w:val="2"/>
        </w:rPr>
        <w:t xml:space="preserve"> not easy ____28</w:t>
      </w:r>
      <w:r w:rsidR="005C50E9">
        <w:rPr>
          <w:rFonts w:hint="eastAsia"/>
          <w:kern w:val="2"/>
        </w:rPr>
        <w:t>______</w:t>
      </w:r>
      <w:r w:rsidRPr="00CA32A8">
        <w:rPr>
          <w:rFonts w:hint="eastAsia"/>
          <w:kern w:val="2"/>
        </w:rPr>
        <w:t xml:space="preserve"> how much time on your phone is too much. After all, many people enjoy playing games on their phones, or browsing th</w:t>
      </w:r>
      <w:r w:rsidR="005C50E9">
        <w:rPr>
          <w:rFonts w:hint="eastAsia"/>
          <w:kern w:val="2"/>
        </w:rPr>
        <w:t xml:space="preserve">rough Facebook or Instagram. </w:t>
      </w:r>
      <w:r w:rsidRPr="00CA32A8">
        <w:rPr>
          <w:rFonts w:hint="eastAsia"/>
          <w:kern w:val="2"/>
        </w:rPr>
        <w:t>______</w:t>
      </w:r>
      <w:r w:rsidR="0072012F">
        <w:rPr>
          <w:kern w:val="2"/>
        </w:rPr>
        <w:t>29</w:t>
      </w:r>
      <w:r w:rsidRPr="00CA32A8">
        <w:rPr>
          <w:rFonts w:hint="eastAsia"/>
          <w:kern w:val="2"/>
        </w:rPr>
        <w:t>______, it has become normal to see everyone on a bus or train staring down at their smartphones. But if you think you might have a problem</w:t>
      </w:r>
      <w:r w:rsidR="005C50E9">
        <w:rPr>
          <w:rFonts w:hint="eastAsia"/>
          <w:kern w:val="2"/>
        </w:rPr>
        <w:t xml:space="preserve">, there are ways to help you </w:t>
      </w:r>
      <w:r w:rsidRPr="00CA32A8">
        <w:rPr>
          <w:rFonts w:hint="eastAsia"/>
          <w:kern w:val="2"/>
        </w:rPr>
        <w:t>_____</w:t>
      </w:r>
      <w:r w:rsidR="0072012F">
        <w:rPr>
          <w:kern w:val="2"/>
        </w:rPr>
        <w:t>30</w:t>
      </w:r>
      <w:r w:rsidRPr="00CA32A8">
        <w:rPr>
          <w:rFonts w:hint="eastAsia"/>
          <w:kern w:val="2"/>
        </w:rPr>
        <w:t>_______ out just how bad it might be. For starters, see if your personal relationships are get</w:t>
      </w:r>
      <w:r w:rsidR="005C50E9">
        <w:rPr>
          <w:rFonts w:hint="eastAsia"/>
          <w:kern w:val="2"/>
        </w:rPr>
        <w:t xml:space="preserve">ting worse. Are you too busy </w:t>
      </w:r>
      <w:r w:rsidRPr="00CA32A8">
        <w:rPr>
          <w:rFonts w:hint="eastAsia"/>
          <w:kern w:val="2"/>
        </w:rPr>
        <w:t>______</w:t>
      </w:r>
      <w:r w:rsidR="0072012F">
        <w:rPr>
          <w:kern w:val="2"/>
        </w:rPr>
        <w:t>31</w:t>
      </w:r>
      <w:r w:rsidRPr="00CA32A8">
        <w:rPr>
          <w:rFonts w:hint="eastAsia"/>
          <w:kern w:val="2"/>
        </w:rPr>
        <w:t xml:space="preserve">______ attention to your phone to care about your friends or family? </w:t>
      </w:r>
      <w:r w:rsidR="005C50E9">
        <w:rPr>
          <w:rFonts w:hint="eastAsia"/>
          <w:kern w:val="2"/>
        </w:rPr>
        <w:t xml:space="preserve">Do you </w:t>
      </w:r>
      <w:r w:rsidRPr="00CA32A8">
        <w:rPr>
          <w:rFonts w:hint="eastAsia"/>
          <w:kern w:val="2"/>
        </w:rPr>
        <w:t>______</w:t>
      </w:r>
      <w:r w:rsidR="0072012F">
        <w:rPr>
          <w:kern w:val="2"/>
        </w:rPr>
        <w:t>32</w:t>
      </w:r>
      <w:r w:rsidRPr="00CA32A8">
        <w:rPr>
          <w:rFonts w:hint="eastAsia"/>
          <w:kern w:val="2"/>
        </w:rPr>
        <w:t>______ to people in person, and prefer to text or message them instead? These could all be signs that you are using your smartphone too much.</w:t>
      </w:r>
      <w:r w:rsidRPr="00CA32A8">
        <w:t xml:space="preserve">　</w:t>
      </w:r>
    </w:p>
    <w:p w14:paraId="3F295C8E" w14:textId="72285992" w:rsidR="00CA32A8" w:rsidRPr="00CA32A8" w:rsidRDefault="0072012F" w:rsidP="00CA32A8">
      <w:pPr>
        <w:pStyle w:val="Normal1245"/>
        <w:snapToGrid w:val="0"/>
        <w:spacing w:before="80"/>
        <w:textAlignment w:val="center"/>
        <w:rPr>
          <w:rFonts w:eastAsia="DengXian"/>
          <w:lang w:eastAsia="zh-CN"/>
        </w:rPr>
      </w:pPr>
      <w:r>
        <w:t>28</w:t>
      </w:r>
      <w:r w:rsidR="00CA32A8">
        <w:t xml:space="preserve">. </w:t>
      </w:r>
      <w:r w:rsidR="00CA32A8" w:rsidRPr="00CA32A8">
        <w:t>(A)</w:t>
      </w:r>
      <w:bookmarkStart w:id="55" w:name="QQ220912000764_1_1"/>
      <w:r w:rsidR="00CA32A8" w:rsidRPr="00CA32A8">
        <w:rPr>
          <w:rFonts w:hint="eastAsia"/>
          <w:kern w:val="2"/>
        </w:rPr>
        <w:t xml:space="preserve"> of telling</w:t>
      </w:r>
      <w:r w:rsidR="00CA32A8" w:rsidRPr="00CA32A8">
        <w:t xml:space="preserve">　</w:t>
      </w:r>
      <w:bookmarkEnd w:id="55"/>
      <w:r w:rsidR="00CA32A8" w:rsidRPr="00CA32A8">
        <w:t>(B)</w:t>
      </w:r>
      <w:bookmarkStart w:id="56" w:name="QQ220912000764_1_2"/>
      <w:r w:rsidR="00CA32A8" w:rsidRPr="00CA32A8">
        <w:rPr>
          <w:rFonts w:hint="eastAsia"/>
          <w:kern w:val="2"/>
        </w:rPr>
        <w:t xml:space="preserve"> to tell</w:t>
      </w:r>
      <w:r w:rsidR="00CA32A8" w:rsidRPr="00CA32A8">
        <w:t xml:space="preserve">　</w:t>
      </w:r>
      <w:bookmarkEnd w:id="56"/>
      <w:r w:rsidR="00CA32A8" w:rsidRPr="00CA32A8">
        <w:t>(C)</w:t>
      </w:r>
      <w:bookmarkStart w:id="57" w:name="QQ220912000764_1_3"/>
      <w:r w:rsidR="00CA32A8" w:rsidRPr="00CA32A8">
        <w:rPr>
          <w:rFonts w:hint="eastAsia"/>
          <w:kern w:val="2"/>
        </w:rPr>
        <w:t xml:space="preserve"> by telling</w:t>
      </w:r>
      <w:r w:rsidR="00CA32A8" w:rsidRPr="00CA32A8">
        <w:t xml:space="preserve">　</w:t>
      </w:r>
      <w:bookmarkEnd w:id="57"/>
      <w:r w:rsidR="00CA32A8" w:rsidRPr="00CA32A8">
        <w:t>(D)</w:t>
      </w:r>
      <w:bookmarkStart w:id="58" w:name="QQ220912000764_1_4"/>
      <w:r w:rsidR="00CA32A8" w:rsidRPr="00CA32A8">
        <w:rPr>
          <w:rFonts w:hint="eastAsia"/>
          <w:kern w:val="2"/>
        </w:rPr>
        <w:t xml:space="preserve"> you tell</w:t>
      </w:r>
      <w:r w:rsidR="00CA32A8" w:rsidRPr="00CA32A8">
        <w:t xml:space="preserve">　</w:t>
      </w:r>
      <w:bookmarkEnd w:id="58"/>
    </w:p>
    <w:p w14:paraId="30D0930C" w14:textId="3E1E2E53" w:rsidR="00CA32A8" w:rsidRPr="00CA32A8" w:rsidRDefault="0072012F" w:rsidP="00CA32A8">
      <w:pPr>
        <w:pStyle w:val="Normal2188"/>
        <w:snapToGrid w:val="0"/>
        <w:spacing w:before="80"/>
        <w:textAlignment w:val="center"/>
        <w:rPr>
          <w:rFonts w:eastAsia="DengXian"/>
          <w:lang w:eastAsia="zh-CN"/>
        </w:rPr>
      </w:pPr>
      <w:r>
        <w:t>29</w:t>
      </w:r>
      <w:r w:rsidR="00CA32A8">
        <w:t xml:space="preserve">. </w:t>
      </w:r>
      <w:r w:rsidR="00CA32A8" w:rsidRPr="00CA32A8">
        <w:t>(A)</w:t>
      </w:r>
      <w:bookmarkStart w:id="59" w:name="QQ220912000764_2_1"/>
      <w:r w:rsidR="00CA32A8" w:rsidRPr="00CA32A8">
        <w:rPr>
          <w:rFonts w:hint="eastAsia"/>
          <w:kern w:val="2"/>
        </w:rPr>
        <w:t xml:space="preserve"> In addition</w:t>
      </w:r>
      <w:r w:rsidR="00CA32A8" w:rsidRPr="00CA32A8">
        <w:t xml:space="preserve">　</w:t>
      </w:r>
      <w:bookmarkEnd w:id="59"/>
      <w:r w:rsidR="00CA32A8" w:rsidRPr="00CA32A8">
        <w:t>(B)</w:t>
      </w:r>
      <w:bookmarkStart w:id="60" w:name="QQ220912000764_2_2"/>
      <w:r w:rsidR="00CA32A8" w:rsidRPr="00CA32A8">
        <w:rPr>
          <w:rFonts w:hint="eastAsia"/>
          <w:kern w:val="2"/>
        </w:rPr>
        <w:t xml:space="preserve"> As a result</w:t>
      </w:r>
      <w:r w:rsidR="00CA32A8" w:rsidRPr="00CA32A8">
        <w:t xml:space="preserve">　</w:t>
      </w:r>
      <w:bookmarkEnd w:id="60"/>
      <w:r w:rsidR="00CA32A8" w:rsidRPr="00CA32A8">
        <w:t>(C)</w:t>
      </w:r>
      <w:bookmarkStart w:id="61" w:name="QQ220912000764_2_3"/>
      <w:r w:rsidR="00CA32A8" w:rsidRPr="00CA32A8">
        <w:rPr>
          <w:rFonts w:hint="eastAsia"/>
          <w:kern w:val="2"/>
        </w:rPr>
        <w:t xml:space="preserve"> In case</w:t>
      </w:r>
      <w:r w:rsidR="00CA32A8" w:rsidRPr="00CA32A8">
        <w:t xml:space="preserve">　</w:t>
      </w:r>
      <w:bookmarkEnd w:id="61"/>
      <w:r w:rsidR="00CA32A8" w:rsidRPr="00CA32A8">
        <w:t>(D)</w:t>
      </w:r>
      <w:bookmarkStart w:id="62" w:name="QQ220912000764_2_4"/>
      <w:r w:rsidR="00CA32A8" w:rsidRPr="00CA32A8">
        <w:rPr>
          <w:rFonts w:hint="eastAsia"/>
          <w:kern w:val="2"/>
        </w:rPr>
        <w:t xml:space="preserve"> And so on</w:t>
      </w:r>
      <w:r w:rsidR="00CA32A8" w:rsidRPr="00CA32A8">
        <w:t xml:space="preserve">　</w:t>
      </w:r>
      <w:bookmarkEnd w:id="62"/>
    </w:p>
    <w:p w14:paraId="4CA5F692" w14:textId="38A7DBEB" w:rsidR="00CA32A8" w:rsidRPr="00CA32A8" w:rsidRDefault="0072012F" w:rsidP="00CA32A8">
      <w:pPr>
        <w:pStyle w:val="Normal35"/>
        <w:snapToGrid w:val="0"/>
        <w:spacing w:before="80"/>
        <w:textAlignment w:val="center"/>
        <w:rPr>
          <w:rFonts w:eastAsia="DengXian"/>
          <w:lang w:eastAsia="zh-CN"/>
        </w:rPr>
      </w:pPr>
      <w:r>
        <w:rPr>
          <w:rFonts w:hint="eastAsia"/>
        </w:rPr>
        <w:t>30</w:t>
      </w:r>
      <w:r w:rsidR="00CA32A8">
        <w:rPr>
          <w:rFonts w:hint="eastAsia"/>
        </w:rPr>
        <w:t xml:space="preserve">. </w:t>
      </w:r>
      <w:r w:rsidR="00CA32A8" w:rsidRPr="00CA32A8">
        <w:t>(A)</w:t>
      </w:r>
      <w:bookmarkStart w:id="63" w:name="QQ220912000764_3_1"/>
      <w:r w:rsidR="00CA32A8" w:rsidRPr="00CA32A8">
        <w:rPr>
          <w:rFonts w:hint="eastAsia"/>
          <w:kern w:val="2"/>
        </w:rPr>
        <w:t xml:space="preserve"> finding</w:t>
      </w:r>
      <w:r w:rsidR="00CA32A8" w:rsidRPr="00CA32A8">
        <w:t xml:space="preserve">　</w:t>
      </w:r>
      <w:bookmarkEnd w:id="63"/>
      <w:r w:rsidR="00CA32A8" w:rsidRPr="00CA32A8">
        <w:t>(B)</w:t>
      </w:r>
      <w:bookmarkStart w:id="64" w:name="QQ220912000764_3_2"/>
      <w:r w:rsidR="00CA32A8" w:rsidRPr="00CA32A8">
        <w:rPr>
          <w:rFonts w:hint="eastAsia"/>
          <w:kern w:val="2"/>
        </w:rPr>
        <w:t xml:space="preserve"> found</w:t>
      </w:r>
      <w:r w:rsidR="00CA32A8" w:rsidRPr="00CA32A8">
        <w:t xml:space="preserve">　</w:t>
      </w:r>
      <w:bookmarkEnd w:id="64"/>
      <w:r w:rsidR="00CA32A8" w:rsidRPr="00CA32A8">
        <w:t>(C)</w:t>
      </w:r>
      <w:bookmarkStart w:id="65" w:name="QQ220912000764_3_3"/>
      <w:r w:rsidR="00CA32A8" w:rsidRPr="00CA32A8">
        <w:rPr>
          <w:rFonts w:hint="eastAsia"/>
          <w:kern w:val="2"/>
        </w:rPr>
        <w:t xml:space="preserve"> finds</w:t>
      </w:r>
      <w:r w:rsidR="00CA32A8" w:rsidRPr="00CA32A8">
        <w:t xml:space="preserve">　</w:t>
      </w:r>
      <w:bookmarkEnd w:id="65"/>
      <w:r w:rsidR="00CA32A8" w:rsidRPr="00CA32A8">
        <w:t>(D)</w:t>
      </w:r>
      <w:bookmarkStart w:id="66" w:name="QQ220912000764_3_4"/>
      <w:r w:rsidR="00CA32A8" w:rsidRPr="00CA32A8">
        <w:rPr>
          <w:rFonts w:hint="eastAsia"/>
          <w:kern w:val="2"/>
        </w:rPr>
        <w:t xml:space="preserve"> find</w:t>
      </w:r>
      <w:r w:rsidR="00CA32A8" w:rsidRPr="00CA32A8">
        <w:t xml:space="preserve">　</w:t>
      </w:r>
      <w:bookmarkEnd w:id="66"/>
    </w:p>
    <w:p w14:paraId="15F11642" w14:textId="2F1F9E0B" w:rsidR="00CA32A8" w:rsidRPr="00CA32A8" w:rsidRDefault="0072012F" w:rsidP="00CA32A8">
      <w:pPr>
        <w:pStyle w:val="Normal45"/>
        <w:snapToGrid w:val="0"/>
        <w:spacing w:before="80"/>
        <w:textAlignment w:val="center"/>
        <w:rPr>
          <w:rFonts w:eastAsia="DengXian"/>
          <w:lang w:eastAsia="zh-CN"/>
        </w:rPr>
      </w:pPr>
      <w:r>
        <w:rPr>
          <w:rFonts w:hint="eastAsia"/>
        </w:rPr>
        <w:t>31</w:t>
      </w:r>
      <w:r w:rsidR="00CA32A8">
        <w:rPr>
          <w:rFonts w:hint="eastAsia"/>
        </w:rPr>
        <w:t xml:space="preserve">. </w:t>
      </w:r>
      <w:r w:rsidR="00CA32A8" w:rsidRPr="00CA32A8">
        <w:t>(A)</w:t>
      </w:r>
      <w:bookmarkStart w:id="67" w:name="QQ220912000764_4_1"/>
      <w:r w:rsidR="00CA32A8" w:rsidRPr="00CA32A8">
        <w:rPr>
          <w:rFonts w:hint="eastAsia"/>
          <w:kern w:val="2"/>
        </w:rPr>
        <w:t xml:space="preserve"> paying</w:t>
      </w:r>
      <w:r w:rsidR="00CA32A8" w:rsidRPr="00CA32A8">
        <w:t xml:space="preserve">　</w:t>
      </w:r>
      <w:bookmarkEnd w:id="67"/>
      <w:r w:rsidR="00CA32A8" w:rsidRPr="00CA32A8">
        <w:t>(B)</w:t>
      </w:r>
      <w:bookmarkStart w:id="68" w:name="QQ220912000764_4_2"/>
      <w:r w:rsidR="00CA32A8" w:rsidRPr="00CA32A8">
        <w:rPr>
          <w:rFonts w:hint="eastAsia"/>
          <w:kern w:val="2"/>
        </w:rPr>
        <w:t xml:space="preserve"> of paying</w:t>
      </w:r>
      <w:r w:rsidR="00CA32A8" w:rsidRPr="00CA32A8">
        <w:t xml:space="preserve">　</w:t>
      </w:r>
      <w:bookmarkEnd w:id="68"/>
      <w:r w:rsidR="00CA32A8" w:rsidRPr="00CA32A8">
        <w:t>(C)</w:t>
      </w:r>
      <w:bookmarkStart w:id="69" w:name="QQ220912000764_4_3"/>
      <w:r w:rsidR="00CA32A8" w:rsidRPr="00CA32A8">
        <w:rPr>
          <w:rFonts w:hint="eastAsia"/>
          <w:kern w:val="2"/>
        </w:rPr>
        <w:t xml:space="preserve"> pays</w:t>
      </w:r>
      <w:r w:rsidR="00CA32A8" w:rsidRPr="00CA32A8">
        <w:t xml:space="preserve">　</w:t>
      </w:r>
      <w:bookmarkEnd w:id="69"/>
      <w:r w:rsidR="00CA32A8" w:rsidRPr="00CA32A8">
        <w:t>(D)</w:t>
      </w:r>
      <w:bookmarkStart w:id="70" w:name="QQ220912000764_4_4"/>
      <w:r w:rsidR="00CA32A8" w:rsidRPr="00CA32A8">
        <w:rPr>
          <w:rFonts w:hint="eastAsia"/>
          <w:kern w:val="2"/>
        </w:rPr>
        <w:t xml:space="preserve"> to pay</w:t>
      </w:r>
      <w:r w:rsidR="00CA32A8" w:rsidRPr="00CA32A8">
        <w:t xml:space="preserve">　</w:t>
      </w:r>
      <w:bookmarkEnd w:id="70"/>
    </w:p>
    <w:p w14:paraId="5CEFA5EF" w14:textId="3D0CCDDF" w:rsidR="00CA32A8" w:rsidRDefault="0072012F" w:rsidP="00CA32A8">
      <w:pPr>
        <w:pStyle w:val="Normal550"/>
        <w:snapToGrid w:val="0"/>
        <w:spacing w:before="80"/>
        <w:textAlignment w:val="center"/>
        <w:rPr>
          <w:rFonts w:eastAsia="DengXian"/>
          <w:lang w:eastAsia="zh-CN"/>
        </w:rPr>
      </w:pPr>
      <w:r>
        <w:t>32</w:t>
      </w:r>
      <w:r w:rsidR="00CA32A8">
        <w:t xml:space="preserve">. </w:t>
      </w:r>
      <w:r w:rsidR="00CA32A8" w:rsidRPr="00CA32A8">
        <w:t>(A)</w:t>
      </w:r>
      <w:bookmarkStart w:id="71" w:name="QQ220912000764_5_1"/>
      <w:r w:rsidR="00CA32A8" w:rsidRPr="00CA32A8">
        <w:rPr>
          <w:rFonts w:hint="eastAsia"/>
          <w:kern w:val="2"/>
        </w:rPr>
        <w:t xml:space="preserve"> not seldom speak</w:t>
      </w:r>
      <w:r w:rsidR="00CA32A8" w:rsidRPr="00CA32A8">
        <w:t xml:space="preserve">　</w:t>
      </w:r>
      <w:bookmarkEnd w:id="71"/>
      <w:r w:rsidR="00CA32A8" w:rsidRPr="00CA32A8">
        <w:t>(B)</w:t>
      </w:r>
      <w:bookmarkStart w:id="72" w:name="QQ220912000764_5_2"/>
      <w:r w:rsidR="00CA32A8" w:rsidRPr="00CA32A8">
        <w:rPr>
          <w:rFonts w:hint="eastAsia"/>
          <w:kern w:val="2"/>
        </w:rPr>
        <w:t xml:space="preserve"> seldom not speak</w:t>
      </w:r>
      <w:r w:rsidR="00CA32A8" w:rsidRPr="00CA32A8">
        <w:t xml:space="preserve">　</w:t>
      </w:r>
      <w:bookmarkEnd w:id="72"/>
      <w:r w:rsidR="00CA32A8" w:rsidRPr="00CA32A8">
        <w:t>(C)</w:t>
      </w:r>
      <w:bookmarkStart w:id="73" w:name="QQ220912000764_5_3"/>
      <w:r w:rsidR="00CA32A8" w:rsidRPr="00CA32A8">
        <w:rPr>
          <w:rFonts w:hint="eastAsia"/>
          <w:kern w:val="2"/>
        </w:rPr>
        <w:t xml:space="preserve"> seldom speak</w:t>
      </w:r>
      <w:r w:rsidR="00CA32A8" w:rsidRPr="00CA32A8">
        <w:t xml:space="preserve">　</w:t>
      </w:r>
      <w:bookmarkEnd w:id="73"/>
      <w:r w:rsidR="00CA32A8" w:rsidRPr="00CA32A8">
        <w:t>(D)</w:t>
      </w:r>
      <w:bookmarkStart w:id="74" w:name="QQ220912000764_5_4"/>
      <w:r w:rsidR="00CA32A8" w:rsidRPr="00CA32A8">
        <w:rPr>
          <w:rFonts w:hint="eastAsia"/>
          <w:kern w:val="2"/>
        </w:rPr>
        <w:t xml:space="preserve"> not speak seldom</w:t>
      </w:r>
      <w:r w:rsidR="00CA32A8">
        <w:t xml:space="preserve">　</w:t>
      </w:r>
      <w:bookmarkEnd w:id="74"/>
    </w:p>
    <w:p w14:paraId="7F29194E" w14:textId="734D3082" w:rsidR="006767C0" w:rsidRDefault="006767C0" w:rsidP="00027CE1">
      <w:pPr>
        <w:pStyle w:val="Normal524"/>
        <w:snapToGrid w:val="0"/>
        <w:spacing w:before="80" w:line="320" w:lineRule="exact"/>
        <w:textAlignment w:val="center"/>
        <w:rPr>
          <w:rFonts w:eastAsia="DengXian"/>
          <w:lang w:eastAsia="zh-CN"/>
        </w:rPr>
      </w:pPr>
    </w:p>
    <w:p w14:paraId="0DD15CB8" w14:textId="30E96F54" w:rsidR="004C3AC7" w:rsidRDefault="004C3AC7" w:rsidP="004C3AC7">
      <w:pPr>
        <w:pStyle w:val="Normal0241"/>
        <w:snapToGrid w:val="0"/>
        <w:spacing w:before="80"/>
        <w:textAlignment w:val="center"/>
        <w:rPr>
          <w:rFonts w:eastAsia="DengXian"/>
          <w:lang w:eastAsia="zh-CN"/>
        </w:rPr>
      </w:pPr>
      <w:bookmarkStart w:id="75" w:name="QQ220912000680_M"/>
      <w:r w:rsidRPr="005C36DD">
        <w:rPr>
          <w:rFonts w:hint="eastAsia"/>
          <w:kern w:val="2"/>
        </w:rPr>
        <w:t>Dear John,</w:t>
      </w:r>
      <w:r w:rsidRPr="005C36DD">
        <w:rPr>
          <w:kern w:val="2"/>
        </w:rPr>
        <w:br/>
      </w:r>
      <w:r w:rsidRPr="005C36DD">
        <w:rPr>
          <w:rFonts w:hint="eastAsia"/>
          <w:kern w:val="2"/>
        </w:rPr>
        <w:t xml:space="preserve">    Sadly, I need to end our friendship. Although I enjoy pl</w:t>
      </w:r>
      <w:r w:rsidR="006A6B69">
        <w:rPr>
          <w:rFonts w:hint="eastAsia"/>
          <w:kern w:val="2"/>
        </w:rPr>
        <w:t xml:space="preserve">aying games with you, things </w:t>
      </w:r>
      <w:r w:rsidRPr="005C36DD">
        <w:rPr>
          <w:rFonts w:hint="eastAsia"/>
          <w:kern w:val="2"/>
        </w:rPr>
        <w:t>______</w:t>
      </w:r>
      <w:r w:rsidR="00933092">
        <w:rPr>
          <w:kern w:val="2"/>
        </w:rPr>
        <w:t>33</w:t>
      </w:r>
      <w:r w:rsidRPr="005C36DD">
        <w:rPr>
          <w:rFonts w:hint="eastAsia"/>
          <w:kern w:val="2"/>
        </w:rPr>
        <w:t xml:space="preserve">______ since you came into </w:t>
      </w:r>
      <w:r w:rsidR="006A6B69">
        <w:rPr>
          <w:rFonts w:hint="eastAsia"/>
          <w:kern w:val="2"/>
        </w:rPr>
        <w:t>my</w:t>
      </w:r>
      <w:r w:rsidR="00933092">
        <w:rPr>
          <w:rFonts w:hint="eastAsia"/>
          <w:kern w:val="2"/>
        </w:rPr>
        <w:t xml:space="preserve"> life. It is hard for me _____34</w:t>
      </w:r>
      <w:r w:rsidR="006A6B69">
        <w:rPr>
          <w:rFonts w:hint="eastAsia"/>
          <w:kern w:val="2"/>
        </w:rPr>
        <w:t>_____</w:t>
      </w:r>
      <w:r w:rsidRPr="005C36DD">
        <w:rPr>
          <w:rFonts w:hint="eastAsia"/>
          <w:kern w:val="2"/>
        </w:rPr>
        <w:t xml:space="preserve"> attention at school, and my grades are get</w:t>
      </w:r>
      <w:r w:rsidR="00933092">
        <w:rPr>
          <w:rFonts w:hint="eastAsia"/>
          <w:kern w:val="2"/>
        </w:rPr>
        <w:t>ting worse! Plus, _____35</w:t>
      </w:r>
      <w:r w:rsidR="006A6B69">
        <w:rPr>
          <w:rFonts w:hint="eastAsia"/>
          <w:kern w:val="2"/>
        </w:rPr>
        <w:t>_____ you around</w:t>
      </w:r>
      <w:r w:rsidRPr="005C36DD">
        <w:rPr>
          <w:rFonts w:hint="eastAsia"/>
          <w:kern w:val="2"/>
        </w:rPr>
        <w:t xml:space="preserve"> is causing me to have problems with my friends and famil</w:t>
      </w:r>
      <w:r w:rsidR="006A6B69">
        <w:rPr>
          <w:rFonts w:hint="eastAsia"/>
          <w:kern w:val="2"/>
        </w:rPr>
        <w:t xml:space="preserve">y members. I am so busy </w:t>
      </w:r>
      <w:r w:rsidRPr="005C36DD">
        <w:rPr>
          <w:rFonts w:hint="eastAsia"/>
          <w:kern w:val="2"/>
        </w:rPr>
        <w:t>______</w:t>
      </w:r>
      <w:r w:rsidR="00933092">
        <w:rPr>
          <w:kern w:val="2"/>
        </w:rPr>
        <w:t>36</w:t>
      </w:r>
      <w:r w:rsidRPr="005C36DD">
        <w:rPr>
          <w:rFonts w:hint="eastAsia"/>
          <w:kern w:val="2"/>
        </w:rPr>
        <w:t>______ you that I</w:t>
      </w:r>
      <w:r w:rsidR="006A6B69">
        <w:rPr>
          <w:rFonts w:hint="eastAsia"/>
          <w:kern w:val="2"/>
        </w:rPr>
        <w:t xml:space="preserve"> forget about everyone else. </w:t>
      </w:r>
      <w:r w:rsidRPr="005C36DD">
        <w:rPr>
          <w:rFonts w:hint="eastAsia"/>
          <w:kern w:val="2"/>
        </w:rPr>
        <w:t>______</w:t>
      </w:r>
      <w:r w:rsidR="00933092">
        <w:rPr>
          <w:kern w:val="2"/>
        </w:rPr>
        <w:t>37</w:t>
      </w:r>
      <w:r w:rsidRPr="005C36DD">
        <w:rPr>
          <w:rFonts w:hint="eastAsia"/>
          <w:kern w:val="2"/>
        </w:rPr>
        <w:t>______, my parents are upset with me.</w:t>
      </w:r>
      <w:r w:rsidRPr="005C36DD">
        <w:rPr>
          <w:kern w:val="2"/>
        </w:rPr>
        <w:br/>
      </w:r>
      <w:r w:rsidRPr="005C36DD">
        <w:rPr>
          <w:rFonts w:hint="eastAsia"/>
          <w:kern w:val="2"/>
        </w:rPr>
        <w:t xml:space="preserve">    I</w:t>
      </w:r>
      <w:r w:rsidRPr="005C36DD">
        <w:rPr>
          <w:kern w:val="2"/>
        </w:rPr>
        <w:t>’</w:t>
      </w:r>
      <w:r w:rsidRPr="005C36DD">
        <w:rPr>
          <w:rFonts w:hint="eastAsia"/>
          <w:kern w:val="2"/>
        </w:rPr>
        <w:t>ll miss you, but I do hope you</w:t>
      </w:r>
      <w:r w:rsidRPr="005C36DD">
        <w:rPr>
          <w:kern w:val="2"/>
        </w:rPr>
        <w:t>’</w:t>
      </w:r>
      <w:r w:rsidRPr="005C36DD">
        <w:rPr>
          <w:rFonts w:hint="eastAsia"/>
          <w:kern w:val="2"/>
        </w:rPr>
        <w:t>ll understand. Right now, I need to focus on school and spend more time with my friends and family. Goodbye.</w:t>
      </w:r>
      <w:r w:rsidRPr="005C36DD">
        <w:rPr>
          <w:kern w:val="2"/>
        </w:rPr>
        <w:br/>
      </w:r>
      <w:r w:rsidRPr="005C36DD">
        <w:rPr>
          <w:rFonts w:hint="eastAsia"/>
          <w:kern w:val="2"/>
        </w:rPr>
        <w:t>Love,</w:t>
      </w:r>
      <w:r w:rsidRPr="005C36DD">
        <w:rPr>
          <w:kern w:val="2"/>
        </w:rPr>
        <w:br/>
      </w:r>
      <w:r w:rsidRPr="005C36DD">
        <w:rPr>
          <w:rFonts w:hint="eastAsia"/>
          <w:kern w:val="2"/>
        </w:rPr>
        <w:t>Sally</w:t>
      </w:r>
      <w:r>
        <w:t xml:space="preserve">　</w:t>
      </w:r>
      <w:bookmarkEnd w:id="75"/>
    </w:p>
    <w:p w14:paraId="33DEB638" w14:textId="7B5D2E8D" w:rsidR="004C3AC7" w:rsidRDefault="00933092" w:rsidP="004C3AC7">
      <w:pPr>
        <w:pStyle w:val="Normal1241"/>
        <w:snapToGrid w:val="0"/>
        <w:spacing w:before="80"/>
        <w:textAlignment w:val="center"/>
        <w:rPr>
          <w:rFonts w:eastAsia="DengXian"/>
          <w:lang w:eastAsia="zh-CN"/>
        </w:rPr>
      </w:pPr>
      <w:r>
        <w:rPr>
          <w:rFonts w:hint="eastAsia"/>
        </w:rPr>
        <w:t>33</w:t>
      </w:r>
      <w:r w:rsidR="004C3AC7">
        <w:rPr>
          <w:rFonts w:hint="eastAsia"/>
        </w:rPr>
        <w:t xml:space="preserve">. </w:t>
      </w:r>
      <w:r w:rsidR="004C3AC7">
        <w:t>(A)</w:t>
      </w:r>
      <w:bookmarkStart w:id="76" w:name="QQ220912000680_1_1"/>
      <w:r w:rsidR="004C3AC7" w:rsidRPr="005C36DD">
        <w:rPr>
          <w:rFonts w:hint="eastAsia"/>
          <w:kern w:val="2"/>
        </w:rPr>
        <w:t xml:space="preserve"> have changed</w:t>
      </w:r>
      <w:r w:rsidR="004C3AC7">
        <w:t xml:space="preserve">　</w:t>
      </w:r>
      <w:bookmarkEnd w:id="76"/>
      <w:r w:rsidR="004C3AC7">
        <w:t>(B)</w:t>
      </w:r>
      <w:bookmarkStart w:id="77" w:name="QQ220912000680_1_2"/>
      <w:r w:rsidR="004C3AC7" w:rsidRPr="005C36DD">
        <w:rPr>
          <w:rFonts w:hint="eastAsia"/>
          <w:kern w:val="2"/>
        </w:rPr>
        <w:t xml:space="preserve"> change</w:t>
      </w:r>
      <w:r w:rsidR="004C3AC7">
        <w:t xml:space="preserve">　</w:t>
      </w:r>
      <w:bookmarkEnd w:id="77"/>
      <w:r w:rsidR="004C3AC7">
        <w:t>(C)</w:t>
      </w:r>
      <w:bookmarkStart w:id="78" w:name="QQ220912000680_1_3"/>
      <w:r w:rsidR="004C3AC7" w:rsidRPr="005C36DD">
        <w:rPr>
          <w:rFonts w:hint="eastAsia"/>
          <w:kern w:val="2"/>
        </w:rPr>
        <w:t xml:space="preserve"> changed</w:t>
      </w:r>
      <w:r w:rsidR="004C3AC7">
        <w:t xml:space="preserve">　</w:t>
      </w:r>
      <w:bookmarkEnd w:id="78"/>
      <w:r w:rsidR="004C3AC7">
        <w:t>(D)</w:t>
      </w:r>
      <w:bookmarkStart w:id="79" w:name="QQ220912000680_1_4"/>
      <w:r w:rsidR="004C3AC7" w:rsidRPr="005C36DD">
        <w:rPr>
          <w:rFonts w:hint="eastAsia"/>
          <w:kern w:val="2"/>
        </w:rPr>
        <w:t xml:space="preserve"> will change</w:t>
      </w:r>
      <w:r w:rsidR="004C3AC7">
        <w:t xml:space="preserve">　</w:t>
      </w:r>
      <w:bookmarkEnd w:id="79"/>
    </w:p>
    <w:p w14:paraId="02013EBD" w14:textId="1FA997DC" w:rsidR="004C3AC7" w:rsidRDefault="00933092" w:rsidP="00AD770E">
      <w:pPr>
        <w:pStyle w:val="Normal2184"/>
        <w:snapToGrid w:val="0"/>
        <w:spacing w:before="80" w:line="280" w:lineRule="exact"/>
        <w:textAlignment w:val="center"/>
        <w:rPr>
          <w:rFonts w:eastAsia="DengXian"/>
          <w:lang w:eastAsia="zh-CN"/>
        </w:rPr>
      </w:pPr>
      <w:r>
        <w:rPr>
          <w:rFonts w:hint="eastAsia"/>
        </w:rPr>
        <w:t>34</w:t>
      </w:r>
      <w:r w:rsidR="004C3AC7">
        <w:rPr>
          <w:rFonts w:hint="eastAsia"/>
        </w:rPr>
        <w:t xml:space="preserve">. </w:t>
      </w:r>
      <w:r w:rsidR="004C3AC7">
        <w:t>(A)</w:t>
      </w:r>
      <w:bookmarkStart w:id="80" w:name="QQ220912000680_2_1"/>
      <w:r w:rsidR="006A6B69">
        <w:rPr>
          <w:rFonts w:hint="eastAsia"/>
          <w:kern w:val="2"/>
        </w:rPr>
        <w:t xml:space="preserve"> pay</w:t>
      </w:r>
      <w:r w:rsidR="004C3AC7">
        <w:t xml:space="preserve">　</w:t>
      </w:r>
      <w:bookmarkEnd w:id="80"/>
      <w:r w:rsidR="004C3AC7">
        <w:t>(B)</w:t>
      </w:r>
      <w:bookmarkStart w:id="81" w:name="QQ220912000680_2_2"/>
      <w:r w:rsidR="006A6B69">
        <w:rPr>
          <w:rFonts w:hint="eastAsia"/>
          <w:kern w:val="2"/>
        </w:rPr>
        <w:t xml:space="preserve"> paid</w:t>
      </w:r>
      <w:r w:rsidR="004C3AC7">
        <w:t xml:space="preserve">　</w:t>
      </w:r>
      <w:bookmarkEnd w:id="81"/>
      <w:r w:rsidR="004C3AC7">
        <w:t>(C)</w:t>
      </w:r>
      <w:bookmarkStart w:id="82" w:name="QQ220912000680_2_3"/>
      <w:r w:rsidR="006A6B69">
        <w:rPr>
          <w:rFonts w:hint="eastAsia"/>
          <w:kern w:val="2"/>
        </w:rPr>
        <w:t xml:space="preserve"> paying</w:t>
      </w:r>
      <w:r w:rsidR="004C3AC7">
        <w:t xml:space="preserve">　</w:t>
      </w:r>
      <w:bookmarkEnd w:id="82"/>
      <w:r w:rsidR="004C3AC7">
        <w:t>(D)</w:t>
      </w:r>
      <w:bookmarkStart w:id="83" w:name="QQ220912000680_2_4"/>
      <w:r w:rsidR="006A6B69">
        <w:rPr>
          <w:rFonts w:hint="eastAsia"/>
          <w:kern w:val="2"/>
        </w:rPr>
        <w:t xml:space="preserve"> to pay</w:t>
      </w:r>
      <w:r w:rsidR="004C3AC7">
        <w:t xml:space="preserve">　</w:t>
      </w:r>
      <w:bookmarkEnd w:id="83"/>
    </w:p>
    <w:p w14:paraId="04D09B93" w14:textId="4BEE4C75" w:rsidR="004C3AC7" w:rsidRDefault="00933092" w:rsidP="00AD770E">
      <w:pPr>
        <w:pStyle w:val="Normal310"/>
        <w:snapToGrid w:val="0"/>
        <w:spacing w:before="80" w:line="280" w:lineRule="exact"/>
        <w:textAlignment w:val="center"/>
        <w:rPr>
          <w:rFonts w:eastAsia="DengXian"/>
          <w:lang w:eastAsia="zh-CN"/>
        </w:rPr>
      </w:pPr>
      <w:r>
        <w:rPr>
          <w:rFonts w:hint="eastAsia"/>
        </w:rPr>
        <w:t>35</w:t>
      </w:r>
      <w:r w:rsidR="004C3AC7">
        <w:rPr>
          <w:rFonts w:hint="eastAsia"/>
        </w:rPr>
        <w:t xml:space="preserve">. </w:t>
      </w:r>
      <w:r w:rsidR="004C3AC7">
        <w:t>(A)</w:t>
      </w:r>
      <w:bookmarkStart w:id="84" w:name="QQ220912000680_3_1"/>
      <w:r w:rsidR="00EB6ED1">
        <w:rPr>
          <w:rFonts w:hint="eastAsia"/>
          <w:kern w:val="2"/>
        </w:rPr>
        <w:t xml:space="preserve"> have</w:t>
      </w:r>
      <w:r w:rsidR="004C3AC7">
        <w:t xml:space="preserve">　</w:t>
      </w:r>
      <w:bookmarkEnd w:id="84"/>
      <w:r w:rsidR="004C3AC7">
        <w:t>(B)</w:t>
      </w:r>
      <w:bookmarkStart w:id="85" w:name="QQ220912000680_3_2"/>
      <w:r w:rsidR="00EB6ED1">
        <w:rPr>
          <w:rFonts w:hint="eastAsia"/>
          <w:kern w:val="2"/>
        </w:rPr>
        <w:t xml:space="preserve"> having</w:t>
      </w:r>
      <w:r w:rsidR="004C3AC7">
        <w:t xml:space="preserve">　</w:t>
      </w:r>
      <w:bookmarkEnd w:id="85"/>
      <w:r w:rsidR="004C3AC7">
        <w:t>(C)</w:t>
      </w:r>
      <w:bookmarkStart w:id="86" w:name="QQ220912000680_3_3"/>
      <w:r w:rsidR="00EB6ED1">
        <w:rPr>
          <w:rFonts w:hint="eastAsia"/>
          <w:kern w:val="2"/>
        </w:rPr>
        <w:t xml:space="preserve"> </w:t>
      </w:r>
      <w:r w:rsidR="00EB6ED1">
        <w:rPr>
          <w:kern w:val="2"/>
        </w:rPr>
        <w:t xml:space="preserve">to be </w:t>
      </w:r>
      <w:r w:rsidR="00EB6ED1">
        <w:rPr>
          <w:rFonts w:hint="eastAsia"/>
          <w:kern w:val="2"/>
        </w:rPr>
        <w:t>had</w:t>
      </w:r>
      <w:r w:rsidR="004C3AC7">
        <w:t xml:space="preserve">　</w:t>
      </w:r>
      <w:bookmarkEnd w:id="86"/>
      <w:r w:rsidR="004C3AC7">
        <w:t>(D)</w:t>
      </w:r>
      <w:bookmarkStart w:id="87" w:name="QQ220912000680_3_4"/>
      <w:r w:rsidR="00EB6ED1">
        <w:rPr>
          <w:rFonts w:hint="eastAsia"/>
          <w:kern w:val="2"/>
        </w:rPr>
        <w:t xml:space="preserve"> has</w:t>
      </w:r>
      <w:r w:rsidR="004C3AC7">
        <w:t xml:space="preserve">　</w:t>
      </w:r>
      <w:bookmarkEnd w:id="87"/>
    </w:p>
    <w:p w14:paraId="51ED11BF" w14:textId="6649C48A" w:rsidR="004C3AC7" w:rsidRDefault="00933092" w:rsidP="00AD770E">
      <w:pPr>
        <w:pStyle w:val="Normal41"/>
        <w:snapToGrid w:val="0"/>
        <w:spacing w:before="80" w:line="280" w:lineRule="exact"/>
        <w:textAlignment w:val="center"/>
        <w:rPr>
          <w:rFonts w:eastAsia="DengXian"/>
          <w:lang w:eastAsia="zh-CN"/>
        </w:rPr>
      </w:pPr>
      <w:r>
        <w:rPr>
          <w:rFonts w:hint="eastAsia"/>
        </w:rPr>
        <w:t>36</w:t>
      </w:r>
      <w:r w:rsidR="004C3AC7">
        <w:rPr>
          <w:rFonts w:hint="eastAsia"/>
        </w:rPr>
        <w:t xml:space="preserve">. </w:t>
      </w:r>
      <w:r w:rsidR="004C3AC7">
        <w:t>(A)</w:t>
      </w:r>
      <w:bookmarkStart w:id="88" w:name="QQ220912000680_4_1"/>
      <w:r w:rsidR="004C3AC7" w:rsidRPr="005C36DD">
        <w:rPr>
          <w:rFonts w:hint="eastAsia"/>
          <w:kern w:val="2"/>
        </w:rPr>
        <w:t xml:space="preserve"> check</w:t>
      </w:r>
      <w:r w:rsidR="00EB6ED1">
        <w:rPr>
          <w:kern w:val="2"/>
        </w:rPr>
        <w:t>ing</w:t>
      </w:r>
      <w:r w:rsidR="004C3AC7">
        <w:t xml:space="preserve">　</w:t>
      </w:r>
      <w:bookmarkEnd w:id="88"/>
      <w:r w:rsidR="004C3AC7">
        <w:t>(B)</w:t>
      </w:r>
      <w:bookmarkStart w:id="89" w:name="QQ220912000680_4_2"/>
      <w:r w:rsidR="004C3AC7" w:rsidRPr="005C36DD">
        <w:rPr>
          <w:rFonts w:hint="eastAsia"/>
          <w:kern w:val="2"/>
        </w:rPr>
        <w:t xml:space="preserve"> check</w:t>
      </w:r>
      <w:r w:rsidR="004C3AC7">
        <w:t xml:space="preserve">　</w:t>
      </w:r>
      <w:bookmarkEnd w:id="89"/>
      <w:r w:rsidR="004C3AC7">
        <w:t>(C)</w:t>
      </w:r>
      <w:bookmarkStart w:id="90" w:name="QQ220912000680_4_3"/>
      <w:r w:rsidR="004C3AC7" w:rsidRPr="005C36DD">
        <w:rPr>
          <w:rFonts w:hint="eastAsia"/>
          <w:kern w:val="2"/>
        </w:rPr>
        <w:t xml:space="preserve"> checked</w:t>
      </w:r>
      <w:r w:rsidR="004C3AC7">
        <w:t xml:space="preserve">　</w:t>
      </w:r>
      <w:bookmarkEnd w:id="90"/>
      <w:r w:rsidR="004C3AC7">
        <w:t>(D)</w:t>
      </w:r>
      <w:bookmarkStart w:id="91" w:name="QQ220912000680_4_4"/>
      <w:r w:rsidR="00EB6ED1">
        <w:rPr>
          <w:rFonts w:hint="eastAsia"/>
          <w:kern w:val="2"/>
        </w:rPr>
        <w:t xml:space="preserve"> </w:t>
      </w:r>
      <w:r w:rsidR="00EB6ED1">
        <w:rPr>
          <w:kern w:val="2"/>
        </w:rPr>
        <w:t xml:space="preserve">to </w:t>
      </w:r>
      <w:r w:rsidR="00EB6ED1">
        <w:rPr>
          <w:rFonts w:hint="eastAsia"/>
          <w:kern w:val="2"/>
        </w:rPr>
        <w:t>check</w:t>
      </w:r>
      <w:r w:rsidR="004C3AC7">
        <w:t xml:space="preserve">　</w:t>
      </w:r>
      <w:bookmarkEnd w:id="91"/>
    </w:p>
    <w:p w14:paraId="734AD7B8" w14:textId="0B8C0518" w:rsidR="004C3AC7" w:rsidRDefault="00933092" w:rsidP="00AD770E">
      <w:pPr>
        <w:pStyle w:val="Normal524"/>
        <w:snapToGrid w:val="0"/>
        <w:spacing w:before="80" w:line="280" w:lineRule="exact"/>
        <w:textAlignment w:val="center"/>
        <w:rPr>
          <w:kern w:val="2"/>
        </w:rPr>
      </w:pPr>
      <w:r>
        <w:t>37</w:t>
      </w:r>
      <w:r w:rsidR="004C3AC7">
        <w:t>. (A)</w:t>
      </w:r>
      <w:bookmarkStart w:id="92" w:name="QQ220912000680_5_1"/>
      <w:r w:rsidR="004C3AC7" w:rsidRPr="005C36DD">
        <w:rPr>
          <w:rFonts w:hint="eastAsia"/>
          <w:kern w:val="2"/>
        </w:rPr>
        <w:t xml:space="preserve"> However</w:t>
      </w:r>
      <w:r w:rsidR="004C3AC7">
        <w:t xml:space="preserve">　</w:t>
      </w:r>
      <w:bookmarkEnd w:id="92"/>
      <w:r w:rsidR="004C3AC7">
        <w:t>(B)</w:t>
      </w:r>
      <w:bookmarkStart w:id="93" w:name="QQ220912000680_5_2"/>
      <w:r w:rsidR="00EB6ED1">
        <w:rPr>
          <w:rFonts w:hint="eastAsia"/>
          <w:kern w:val="2"/>
        </w:rPr>
        <w:t xml:space="preserve"> Lastly</w:t>
      </w:r>
      <w:r w:rsidR="004C3AC7">
        <w:t xml:space="preserve">　</w:t>
      </w:r>
      <w:bookmarkEnd w:id="93"/>
      <w:r w:rsidR="004C3AC7">
        <w:t>(C)</w:t>
      </w:r>
      <w:bookmarkStart w:id="94" w:name="QQ220912000680_5_3"/>
      <w:r w:rsidR="004C3AC7" w:rsidRPr="005C36DD">
        <w:rPr>
          <w:rFonts w:hint="eastAsia"/>
          <w:kern w:val="2"/>
        </w:rPr>
        <w:t xml:space="preserve"> For example</w:t>
      </w:r>
      <w:r w:rsidR="004C3AC7">
        <w:t xml:space="preserve">　</w:t>
      </w:r>
      <w:bookmarkEnd w:id="94"/>
      <w:r w:rsidR="004C3AC7">
        <w:t>(D)</w:t>
      </w:r>
      <w:r w:rsidR="00EB6ED1">
        <w:rPr>
          <w:rFonts w:hint="eastAsia"/>
          <w:kern w:val="2"/>
        </w:rPr>
        <w:t xml:space="preserve"> As a result</w:t>
      </w:r>
    </w:p>
    <w:p w14:paraId="40B119B2" w14:textId="77777777" w:rsidR="004C3AC7" w:rsidRPr="00CA32A8" w:rsidRDefault="004C3AC7" w:rsidP="004C3AC7">
      <w:pPr>
        <w:pStyle w:val="Normal524"/>
        <w:snapToGrid w:val="0"/>
        <w:spacing w:before="80" w:line="320" w:lineRule="exact"/>
        <w:textAlignment w:val="center"/>
        <w:rPr>
          <w:rFonts w:eastAsia="DengXian"/>
          <w:lang w:eastAsia="zh-CN"/>
        </w:rPr>
      </w:pPr>
    </w:p>
    <w:p w14:paraId="473901FC" w14:textId="43BF2D34" w:rsidR="00097670" w:rsidRPr="00494741" w:rsidRDefault="00097670" w:rsidP="00A9503A">
      <w:pPr>
        <w:pStyle w:val="Normal0220"/>
        <w:numPr>
          <w:ilvl w:val="0"/>
          <w:numId w:val="43"/>
        </w:numPr>
        <w:snapToGrid w:val="0"/>
        <w:spacing w:before="80" w:line="360" w:lineRule="exact"/>
        <w:textAlignment w:val="center"/>
        <w:rPr>
          <w:b/>
          <w:kern w:val="2"/>
          <w:szCs w:val="22"/>
        </w:rPr>
      </w:pPr>
      <w:r w:rsidRPr="00494741">
        <w:rPr>
          <w:rFonts w:hint="eastAsia"/>
          <w:b/>
          <w:kern w:val="2"/>
          <w:szCs w:val="22"/>
        </w:rPr>
        <w:t xml:space="preserve"> </w:t>
      </w:r>
      <w:r w:rsidRPr="00494741">
        <w:rPr>
          <w:rFonts w:hint="eastAsia"/>
          <w:b/>
          <w:kern w:val="2"/>
          <w:szCs w:val="22"/>
        </w:rPr>
        <w:t>閱讀測驗</w:t>
      </w:r>
      <w:r w:rsidR="00494741">
        <w:rPr>
          <w:rFonts w:hint="eastAsia"/>
          <w:b/>
          <w:kern w:val="2"/>
          <w:szCs w:val="22"/>
        </w:rPr>
        <w:t xml:space="preserve"> (</w:t>
      </w:r>
      <w:r w:rsidR="00494741">
        <w:rPr>
          <w:rFonts w:hint="eastAsia"/>
          <w:b/>
          <w:kern w:val="2"/>
          <w:szCs w:val="22"/>
        </w:rPr>
        <w:t>每題</w:t>
      </w:r>
      <w:r w:rsidR="00494741">
        <w:rPr>
          <w:rFonts w:hint="eastAsia"/>
          <w:b/>
          <w:kern w:val="2"/>
          <w:szCs w:val="22"/>
        </w:rPr>
        <w:t>2</w:t>
      </w:r>
      <w:r w:rsidR="00494741">
        <w:rPr>
          <w:rFonts w:hint="eastAsia"/>
          <w:b/>
          <w:kern w:val="2"/>
          <w:szCs w:val="22"/>
        </w:rPr>
        <w:t>分，共</w:t>
      </w:r>
      <w:r w:rsidR="0072012F">
        <w:rPr>
          <w:rFonts w:hint="eastAsia"/>
          <w:b/>
          <w:kern w:val="2"/>
          <w:szCs w:val="22"/>
        </w:rPr>
        <w:t>6</w:t>
      </w:r>
      <w:r w:rsidR="00494741">
        <w:rPr>
          <w:rFonts w:hint="eastAsia"/>
          <w:b/>
          <w:kern w:val="2"/>
          <w:szCs w:val="22"/>
        </w:rPr>
        <w:t>%)</w:t>
      </w:r>
    </w:p>
    <w:p w14:paraId="624AA933" w14:textId="77777777" w:rsidR="007F3AC4" w:rsidRDefault="00791176" w:rsidP="00791176">
      <w:pPr>
        <w:pStyle w:val="Normal0264"/>
        <w:snapToGrid w:val="0"/>
        <w:spacing w:before="80"/>
        <w:ind w:firstLineChars="200" w:firstLine="468"/>
        <w:textAlignment w:val="center"/>
        <w:rPr>
          <w:rFonts w:hAnsi="細明體"/>
          <w:kern w:val="2"/>
          <w:szCs w:val="22"/>
          <w:lang w:eastAsia="zh-HK"/>
        </w:rPr>
      </w:pPr>
      <w:bookmarkStart w:id="95" w:name="QQ220214002481_M"/>
      <w:bookmarkStart w:id="96" w:name="QQ220214002481"/>
      <w:r w:rsidRPr="00C267D8">
        <w:rPr>
          <w:rFonts w:hint="eastAsia"/>
          <w:kern w:val="2"/>
          <w:szCs w:val="22"/>
        </w:rPr>
        <w:t>Today, almost everyone uses social media. Although we know it</w:t>
      </w:r>
      <w:r w:rsidRPr="00C267D8">
        <w:rPr>
          <w:kern w:val="2"/>
          <w:szCs w:val="22"/>
        </w:rPr>
        <w:t>’</w:t>
      </w:r>
      <w:r w:rsidRPr="00C267D8">
        <w:rPr>
          <w:rFonts w:hint="eastAsia"/>
          <w:kern w:val="2"/>
          <w:szCs w:val="22"/>
        </w:rPr>
        <w:t>s not good to constantly check these sites, it can be hard to stop. Why exactly do we love using social media so much?</w:t>
      </w:r>
      <w:r w:rsidRPr="00C267D8">
        <w:rPr>
          <w:kern w:val="2"/>
          <w:szCs w:val="22"/>
        </w:rPr>
        <w:br/>
      </w:r>
      <w:r w:rsidRPr="00C267D8">
        <w:rPr>
          <w:rFonts w:hint="eastAsia"/>
          <w:kern w:val="2"/>
          <w:szCs w:val="22"/>
        </w:rPr>
        <w:t xml:space="preserve">　　</w:t>
      </w:r>
      <w:r w:rsidRPr="00C267D8">
        <w:rPr>
          <w:rFonts w:hint="eastAsia"/>
          <w:kern w:val="2"/>
          <w:szCs w:val="22"/>
        </w:rPr>
        <w:t xml:space="preserve">A big part of why we do so is that this makes us feel good. People love talking about themselves, and doing it online is easier than in person. When we post something on social media, we have time to present ourselves in the best way possible, which makes us feel more confident. In fact, studies have found that just looking at your own Facebook profile* can increase your confidence*. Moreover, when </w:t>
      </w:r>
      <w:r w:rsidRPr="00C267D8">
        <w:rPr>
          <w:rFonts w:hint="eastAsia"/>
          <w:kern w:val="2"/>
          <w:szCs w:val="22"/>
        </w:rPr>
        <w:t xml:space="preserve">people </w:t>
      </w:r>
      <w:r w:rsidRPr="00C267D8">
        <w:rPr>
          <w:kern w:val="2"/>
          <w:szCs w:val="22"/>
        </w:rPr>
        <w:t>“</w:t>
      </w:r>
      <w:r w:rsidRPr="00C267D8">
        <w:rPr>
          <w:rFonts w:hint="eastAsia"/>
          <w:kern w:val="2"/>
          <w:szCs w:val="22"/>
        </w:rPr>
        <w:t>like</w:t>
      </w:r>
      <w:r w:rsidRPr="00C267D8">
        <w:rPr>
          <w:kern w:val="2"/>
          <w:szCs w:val="22"/>
        </w:rPr>
        <w:t>”</w:t>
      </w:r>
      <w:r w:rsidRPr="00C267D8">
        <w:rPr>
          <w:rFonts w:hint="eastAsia"/>
          <w:kern w:val="2"/>
          <w:szCs w:val="22"/>
        </w:rPr>
        <w:t xml:space="preserve"> our posts, we get excited. Every time we get a </w:t>
      </w:r>
      <w:r w:rsidRPr="00C267D8">
        <w:rPr>
          <w:kern w:val="2"/>
          <w:szCs w:val="22"/>
        </w:rPr>
        <w:t>“</w:t>
      </w:r>
      <w:r w:rsidRPr="00C267D8">
        <w:rPr>
          <w:rFonts w:hint="eastAsia"/>
          <w:kern w:val="2"/>
          <w:szCs w:val="22"/>
        </w:rPr>
        <w:t>like,</w:t>
      </w:r>
      <w:r w:rsidRPr="00C267D8">
        <w:rPr>
          <w:kern w:val="2"/>
          <w:szCs w:val="22"/>
        </w:rPr>
        <w:t>”</w:t>
      </w:r>
      <w:r w:rsidRPr="00C267D8">
        <w:rPr>
          <w:rFonts w:hint="eastAsia"/>
          <w:kern w:val="2"/>
          <w:szCs w:val="22"/>
        </w:rPr>
        <w:t xml:space="preserve"> our brain produces dopamine*, a chemical related to pleasure and satisfaction*. And the more </w:t>
      </w:r>
      <w:r w:rsidRPr="00C267D8">
        <w:rPr>
          <w:kern w:val="2"/>
          <w:szCs w:val="22"/>
        </w:rPr>
        <w:t>“</w:t>
      </w:r>
      <w:r w:rsidRPr="00C267D8">
        <w:rPr>
          <w:rFonts w:hint="eastAsia"/>
          <w:kern w:val="2"/>
          <w:szCs w:val="22"/>
        </w:rPr>
        <w:t>likes</w:t>
      </w:r>
      <w:r w:rsidRPr="00C267D8">
        <w:rPr>
          <w:kern w:val="2"/>
          <w:szCs w:val="22"/>
        </w:rPr>
        <w:t>”</w:t>
      </w:r>
      <w:r w:rsidRPr="00C267D8">
        <w:rPr>
          <w:rFonts w:hint="eastAsia"/>
          <w:kern w:val="2"/>
          <w:szCs w:val="22"/>
        </w:rPr>
        <w:t xml:space="preserve"> we get, the more we want. On the contrary*, when people don</w:t>
      </w:r>
      <w:r w:rsidRPr="00C267D8">
        <w:rPr>
          <w:kern w:val="2"/>
          <w:szCs w:val="22"/>
        </w:rPr>
        <w:t>’</w:t>
      </w:r>
      <w:r w:rsidRPr="00C267D8">
        <w:rPr>
          <w:rFonts w:hint="eastAsia"/>
          <w:kern w:val="2"/>
          <w:szCs w:val="22"/>
        </w:rPr>
        <w:t>t like our posts, social media can have the opposite effect.</w:t>
      </w:r>
      <w:r w:rsidRPr="00C267D8">
        <w:rPr>
          <w:kern w:val="2"/>
          <w:szCs w:val="22"/>
        </w:rPr>
        <w:br/>
      </w:r>
      <w:r w:rsidRPr="00C267D8">
        <w:rPr>
          <w:rFonts w:hint="eastAsia"/>
          <w:kern w:val="2"/>
          <w:szCs w:val="22"/>
        </w:rPr>
        <w:t xml:space="preserve">　　</w:t>
      </w:r>
      <w:r w:rsidRPr="00C267D8">
        <w:rPr>
          <w:rFonts w:hint="eastAsia"/>
          <w:kern w:val="2"/>
          <w:szCs w:val="22"/>
        </w:rPr>
        <w:t>With all the good feelings that social media can give us, it</w:t>
      </w:r>
      <w:r w:rsidRPr="00C267D8">
        <w:rPr>
          <w:kern w:val="2"/>
          <w:szCs w:val="22"/>
        </w:rPr>
        <w:t>’</w:t>
      </w:r>
      <w:r w:rsidRPr="00C267D8">
        <w:rPr>
          <w:rFonts w:hint="eastAsia"/>
          <w:kern w:val="2"/>
          <w:szCs w:val="22"/>
        </w:rPr>
        <w:t>s no wonder we love using it. Just make sure not to get too carried away with it.</w:t>
      </w:r>
      <w:r w:rsidRPr="00C267D8">
        <w:rPr>
          <w:kern w:val="2"/>
          <w:szCs w:val="22"/>
        </w:rPr>
        <w:br/>
      </w:r>
      <w:r w:rsidRPr="00C267D8">
        <w:rPr>
          <w:rFonts w:hAnsi="細明體"/>
          <w:kern w:val="2"/>
          <w:szCs w:val="22"/>
        </w:rPr>
        <w:t>*</w:t>
      </w:r>
      <w:r w:rsidRPr="00C267D8">
        <w:rPr>
          <w:rFonts w:hAnsi="細明體" w:hint="eastAsia"/>
          <w:kern w:val="2"/>
          <w:szCs w:val="22"/>
        </w:rPr>
        <w:t xml:space="preserve">profile </w:t>
      </w:r>
      <w:r w:rsidRPr="00C267D8">
        <w:rPr>
          <w:rFonts w:hAnsi="細明體" w:hint="eastAsia"/>
          <w:i/>
          <w:kern w:val="2"/>
          <w:szCs w:val="22"/>
        </w:rPr>
        <w:t>n. [C]</w:t>
      </w:r>
      <w:r w:rsidRPr="00C267D8">
        <w:rPr>
          <w:rFonts w:hAnsi="細明體" w:hint="eastAsia"/>
          <w:kern w:val="2"/>
          <w:szCs w:val="22"/>
        </w:rPr>
        <w:t xml:space="preserve"> </w:t>
      </w:r>
      <w:r w:rsidRPr="00C267D8">
        <w:rPr>
          <w:rFonts w:hAnsi="細明體" w:hint="eastAsia"/>
          <w:kern w:val="2"/>
          <w:szCs w:val="22"/>
          <w:lang w:eastAsia="zh-HK"/>
        </w:rPr>
        <w:t xml:space="preserve">人物簡介　</w:t>
      </w:r>
      <w:r w:rsidRPr="00C267D8">
        <w:rPr>
          <w:rFonts w:hAnsi="細明體" w:hint="eastAsia"/>
          <w:kern w:val="2"/>
          <w:szCs w:val="22"/>
          <w:lang w:eastAsia="zh-HK"/>
        </w:rPr>
        <w:t>*</w:t>
      </w:r>
      <w:r w:rsidRPr="00C267D8">
        <w:rPr>
          <w:rFonts w:hAnsi="細明體" w:hint="eastAsia"/>
          <w:kern w:val="2"/>
          <w:szCs w:val="22"/>
        </w:rPr>
        <w:t xml:space="preserve">confidence </w:t>
      </w:r>
      <w:r w:rsidRPr="00C267D8">
        <w:rPr>
          <w:rFonts w:hAnsi="細明體" w:hint="eastAsia"/>
          <w:i/>
          <w:kern w:val="2"/>
          <w:szCs w:val="22"/>
        </w:rPr>
        <w:t>n. [U]</w:t>
      </w:r>
      <w:r w:rsidRPr="00C267D8">
        <w:rPr>
          <w:rFonts w:hAnsi="細明體" w:hint="eastAsia"/>
          <w:kern w:val="2"/>
          <w:szCs w:val="22"/>
        </w:rPr>
        <w:t xml:space="preserve"> </w:t>
      </w:r>
      <w:r w:rsidRPr="00C267D8">
        <w:rPr>
          <w:rFonts w:hAnsi="細明體" w:hint="eastAsia"/>
          <w:kern w:val="2"/>
          <w:szCs w:val="22"/>
          <w:lang w:eastAsia="zh-HK"/>
        </w:rPr>
        <w:t xml:space="preserve">信心　</w:t>
      </w:r>
    </w:p>
    <w:p w14:paraId="733C5CB3" w14:textId="0754FBC0" w:rsidR="00791176" w:rsidRDefault="00791176" w:rsidP="007F3AC4">
      <w:pPr>
        <w:pStyle w:val="Normal0264"/>
        <w:snapToGrid w:val="0"/>
        <w:spacing w:before="80"/>
        <w:textAlignment w:val="center"/>
        <w:rPr>
          <w:rFonts w:eastAsia="DengXian"/>
          <w:lang w:eastAsia="zh-CN"/>
        </w:rPr>
      </w:pPr>
      <w:r w:rsidRPr="00C267D8">
        <w:rPr>
          <w:rFonts w:hAnsi="細明體" w:hint="eastAsia"/>
          <w:kern w:val="2"/>
          <w:szCs w:val="22"/>
          <w:lang w:eastAsia="zh-HK"/>
        </w:rPr>
        <w:t>*</w:t>
      </w:r>
      <w:r w:rsidRPr="00C267D8">
        <w:rPr>
          <w:rFonts w:hAnsi="細明體" w:hint="eastAsia"/>
          <w:kern w:val="2"/>
          <w:szCs w:val="22"/>
        </w:rPr>
        <w:t xml:space="preserve">dopamine </w:t>
      </w:r>
      <w:r w:rsidRPr="00C267D8">
        <w:rPr>
          <w:rFonts w:hAnsi="細明體" w:hint="eastAsia"/>
          <w:i/>
          <w:kern w:val="2"/>
          <w:szCs w:val="22"/>
        </w:rPr>
        <w:t>n. [U]</w:t>
      </w:r>
      <w:r w:rsidRPr="00C267D8">
        <w:rPr>
          <w:rFonts w:hAnsi="細明體" w:hint="eastAsia"/>
          <w:kern w:val="2"/>
          <w:szCs w:val="22"/>
        </w:rPr>
        <w:t xml:space="preserve"> </w:t>
      </w:r>
      <w:r w:rsidRPr="00C267D8">
        <w:rPr>
          <w:rFonts w:hAnsi="細明體" w:hint="eastAsia"/>
          <w:kern w:val="2"/>
          <w:szCs w:val="22"/>
          <w:lang w:eastAsia="zh-HK"/>
        </w:rPr>
        <w:t xml:space="preserve">多巴胺　</w:t>
      </w:r>
      <w:r w:rsidRPr="00C267D8">
        <w:rPr>
          <w:rFonts w:hAnsi="細明體" w:hint="eastAsia"/>
          <w:kern w:val="2"/>
          <w:szCs w:val="22"/>
          <w:lang w:eastAsia="zh-HK"/>
        </w:rPr>
        <w:t>*</w:t>
      </w:r>
      <w:r w:rsidRPr="00C267D8">
        <w:rPr>
          <w:rFonts w:hAnsi="細明體" w:hint="eastAsia"/>
          <w:kern w:val="2"/>
          <w:szCs w:val="22"/>
        </w:rPr>
        <w:t xml:space="preserve">contrary </w:t>
      </w:r>
      <w:r w:rsidRPr="00C267D8">
        <w:rPr>
          <w:rFonts w:hAnsi="細明體" w:hint="eastAsia"/>
          <w:i/>
          <w:kern w:val="2"/>
          <w:szCs w:val="22"/>
        </w:rPr>
        <w:t>sing.</w:t>
      </w:r>
      <w:r w:rsidRPr="00C267D8">
        <w:rPr>
          <w:rFonts w:hAnsi="細明體" w:hint="eastAsia"/>
          <w:kern w:val="2"/>
          <w:szCs w:val="22"/>
        </w:rPr>
        <w:t xml:space="preserve"> </w:t>
      </w:r>
      <w:r w:rsidRPr="00C267D8">
        <w:rPr>
          <w:rFonts w:hAnsi="細明體" w:hint="eastAsia"/>
          <w:kern w:val="2"/>
          <w:szCs w:val="22"/>
          <w:lang w:eastAsia="zh-HK"/>
        </w:rPr>
        <w:t>相反</w:t>
      </w:r>
      <w:r>
        <w:t xml:space="preserve">　</w:t>
      </w:r>
    </w:p>
    <w:p w14:paraId="3C058D58" w14:textId="77777777" w:rsidR="00791176" w:rsidRDefault="00791176" w:rsidP="00791176">
      <w:pPr>
        <w:pStyle w:val="Normal1264"/>
        <w:snapToGrid w:val="0"/>
        <w:spacing w:before="80"/>
        <w:textAlignment w:val="center"/>
      </w:pPr>
      <w:bookmarkStart w:id="97" w:name="QQ220912002917_1_H"/>
      <w:r>
        <w:rPr>
          <w:rFonts w:hint="eastAsia"/>
        </w:rPr>
        <w:t xml:space="preserve">38. </w:t>
      </w:r>
      <w:r w:rsidRPr="00C267D8">
        <w:rPr>
          <w:rFonts w:hint="eastAsia"/>
          <w:kern w:val="2"/>
          <w:szCs w:val="22"/>
        </w:rPr>
        <w:t>What</w:t>
      </w:r>
      <w:r w:rsidRPr="00C267D8">
        <w:rPr>
          <w:kern w:val="2"/>
          <w:szCs w:val="22"/>
        </w:rPr>
        <w:t>’</w:t>
      </w:r>
      <w:r w:rsidRPr="00C267D8">
        <w:rPr>
          <w:rFonts w:hint="eastAsia"/>
          <w:kern w:val="2"/>
          <w:szCs w:val="22"/>
        </w:rPr>
        <w:t>s this reading mainly about?</w:t>
      </w:r>
      <w:r>
        <w:t xml:space="preserve">　</w:t>
      </w:r>
      <w:bookmarkEnd w:id="97"/>
    </w:p>
    <w:p w14:paraId="46056023" w14:textId="77777777" w:rsidR="00791176" w:rsidRDefault="00791176" w:rsidP="00791176">
      <w:pPr>
        <w:pStyle w:val="Normal1264"/>
        <w:snapToGrid w:val="0"/>
        <w:spacing w:before="80"/>
        <w:ind w:firstLineChars="100" w:firstLine="234"/>
        <w:textAlignment w:val="center"/>
      </w:pPr>
      <w:r>
        <w:t>(A)</w:t>
      </w:r>
      <w:bookmarkStart w:id="98" w:name="QQ220912002917_1_1"/>
      <w:r w:rsidRPr="00C267D8">
        <w:rPr>
          <w:rFonts w:hint="eastAsia"/>
          <w:kern w:val="2"/>
          <w:szCs w:val="22"/>
        </w:rPr>
        <w:t xml:space="preserve"> How social media make people become addicted.</w:t>
      </w:r>
      <w:r>
        <w:t xml:space="preserve">　</w:t>
      </w:r>
      <w:bookmarkEnd w:id="98"/>
    </w:p>
    <w:p w14:paraId="33D0002C" w14:textId="77777777" w:rsidR="00791176" w:rsidRDefault="00791176" w:rsidP="00791176">
      <w:pPr>
        <w:pStyle w:val="Normal1264"/>
        <w:snapToGrid w:val="0"/>
        <w:spacing w:before="80"/>
        <w:ind w:firstLineChars="100" w:firstLine="234"/>
        <w:textAlignment w:val="center"/>
      </w:pPr>
      <w:r>
        <w:t>(B)</w:t>
      </w:r>
      <w:bookmarkStart w:id="99" w:name="QQ220912002917_1_2"/>
      <w:r w:rsidRPr="00C267D8">
        <w:rPr>
          <w:rFonts w:hint="eastAsia"/>
          <w:kern w:val="2"/>
          <w:szCs w:val="22"/>
        </w:rPr>
        <w:t xml:space="preserve"> A few examples of the most popular social media.</w:t>
      </w:r>
      <w:r>
        <w:t xml:space="preserve">　</w:t>
      </w:r>
      <w:bookmarkEnd w:id="99"/>
    </w:p>
    <w:p w14:paraId="48E69373" w14:textId="77777777" w:rsidR="00791176" w:rsidRDefault="00791176" w:rsidP="00791176">
      <w:pPr>
        <w:pStyle w:val="Normal1264"/>
        <w:snapToGrid w:val="0"/>
        <w:spacing w:before="80"/>
        <w:ind w:firstLineChars="100" w:firstLine="234"/>
        <w:textAlignment w:val="center"/>
      </w:pPr>
      <w:r>
        <w:t>(C)</w:t>
      </w:r>
      <w:bookmarkStart w:id="100" w:name="QQ220912002917_1_3"/>
      <w:r w:rsidRPr="00C267D8">
        <w:rPr>
          <w:rFonts w:hint="eastAsia"/>
          <w:kern w:val="2"/>
          <w:szCs w:val="22"/>
        </w:rPr>
        <w:t xml:space="preserve"> Why some people don</w:t>
      </w:r>
      <w:r w:rsidRPr="00C267D8">
        <w:rPr>
          <w:kern w:val="2"/>
          <w:szCs w:val="22"/>
        </w:rPr>
        <w:t>’</w:t>
      </w:r>
      <w:r w:rsidRPr="00C267D8">
        <w:rPr>
          <w:rFonts w:hint="eastAsia"/>
          <w:kern w:val="2"/>
          <w:szCs w:val="22"/>
        </w:rPr>
        <w:t>t like using social media.</w:t>
      </w:r>
      <w:r>
        <w:t xml:space="preserve">　</w:t>
      </w:r>
      <w:bookmarkEnd w:id="100"/>
    </w:p>
    <w:p w14:paraId="6DBD34E3" w14:textId="21DD7BE4" w:rsidR="00791176" w:rsidRDefault="00791176" w:rsidP="00791176">
      <w:pPr>
        <w:pStyle w:val="Normal1264"/>
        <w:snapToGrid w:val="0"/>
        <w:spacing w:before="80"/>
        <w:ind w:firstLineChars="100" w:firstLine="234"/>
        <w:textAlignment w:val="center"/>
        <w:rPr>
          <w:rFonts w:eastAsia="DengXian"/>
          <w:lang w:eastAsia="zh-CN"/>
        </w:rPr>
      </w:pPr>
      <w:r>
        <w:t>(D)</w:t>
      </w:r>
      <w:bookmarkStart w:id="101" w:name="QQ220912002917_1_4"/>
      <w:r w:rsidRPr="00C267D8">
        <w:rPr>
          <w:rFonts w:hint="eastAsia"/>
          <w:kern w:val="2"/>
          <w:szCs w:val="22"/>
        </w:rPr>
        <w:t xml:space="preserve"> The reasons why people love using social media.</w:t>
      </w:r>
      <w:r>
        <w:t xml:space="preserve">　</w:t>
      </w:r>
      <w:bookmarkEnd w:id="101"/>
    </w:p>
    <w:p w14:paraId="39D02B71" w14:textId="77777777" w:rsidR="00791176" w:rsidRDefault="00791176" w:rsidP="00791176">
      <w:pPr>
        <w:pStyle w:val="Normal2207"/>
        <w:snapToGrid w:val="0"/>
        <w:spacing w:before="80"/>
        <w:ind w:left="234" w:hangingChars="100" w:hanging="234"/>
        <w:textAlignment w:val="center"/>
      </w:pPr>
      <w:bookmarkStart w:id="102" w:name="QQ220912002917_2_H"/>
      <w:r>
        <w:t xml:space="preserve">39. </w:t>
      </w:r>
      <w:r w:rsidRPr="00C267D8">
        <w:rPr>
          <w:rFonts w:hint="eastAsia"/>
          <w:kern w:val="2"/>
          <w:szCs w:val="22"/>
        </w:rPr>
        <w:t>According to this reading, what may happen when we simply look at our own Facebook profile?</w:t>
      </w:r>
      <w:r>
        <w:t xml:space="preserve">　</w:t>
      </w:r>
      <w:bookmarkEnd w:id="102"/>
      <w:r>
        <w:t>(A)</w:t>
      </w:r>
      <w:bookmarkStart w:id="103" w:name="QQ220912002917_2_1"/>
      <w:r w:rsidRPr="00C267D8">
        <w:rPr>
          <w:rFonts w:hint="eastAsia"/>
          <w:kern w:val="2"/>
          <w:szCs w:val="22"/>
        </w:rPr>
        <w:t xml:space="preserve"> We may notice what</w:t>
      </w:r>
      <w:r w:rsidRPr="00C267D8">
        <w:rPr>
          <w:kern w:val="2"/>
          <w:szCs w:val="22"/>
        </w:rPr>
        <w:t>’</w:t>
      </w:r>
      <w:r w:rsidRPr="00C267D8">
        <w:rPr>
          <w:rFonts w:hint="eastAsia"/>
          <w:kern w:val="2"/>
          <w:szCs w:val="22"/>
        </w:rPr>
        <w:t>s wrong with us.</w:t>
      </w:r>
      <w:r>
        <w:t xml:space="preserve">　</w:t>
      </w:r>
      <w:bookmarkEnd w:id="103"/>
    </w:p>
    <w:p w14:paraId="5ED19222" w14:textId="77777777" w:rsidR="00791176" w:rsidRDefault="00791176" w:rsidP="00791176">
      <w:pPr>
        <w:pStyle w:val="Normal2207"/>
        <w:snapToGrid w:val="0"/>
        <w:spacing w:before="80"/>
        <w:ind w:leftChars="100" w:left="234"/>
        <w:textAlignment w:val="center"/>
      </w:pPr>
      <w:r>
        <w:t>(B)</w:t>
      </w:r>
      <w:bookmarkStart w:id="104" w:name="QQ220912002917_2_2"/>
      <w:r w:rsidRPr="00C267D8">
        <w:rPr>
          <w:rFonts w:hint="eastAsia"/>
          <w:kern w:val="2"/>
          <w:szCs w:val="22"/>
        </w:rPr>
        <w:t xml:space="preserve"> We may start to feel jealous of our friends.</w:t>
      </w:r>
      <w:r>
        <w:t xml:space="preserve">　</w:t>
      </w:r>
      <w:bookmarkEnd w:id="104"/>
    </w:p>
    <w:p w14:paraId="15721BC2" w14:textId="77777777" w:rsidR="00791176" w:rsidRDefault="00791176" w:rsidP="00791176">
      <w:pPr>
        <w:pStyle w:val="Normal2207"/>
        <w:snapToGrid w:val="0"/>
        <w:spacing w:before="80"/>
        <w:ind w:leftChars="100" w:left="234"/>
        <w:textAlignment w:val="center"/>
      </w:pPr>
      <w:r>
        <w:t>(C)</w:t>
      </w:r>
      <w:bookmarkStart w:id="105" w:name="QQ220912002917_2_3"/>
      <w:r w:rsidRPr="00C267D8">
        <w:rPr>
          <w:rFonts w:hint="eastAsia"/>
          <w:kern w:val="2"/>
          <w:szCs w:val="22"/>
        </w:rPr>
        <w:t xml:space="preserve"> We may feel more self-confident.</w:t>
      </w:r>
      <w:r>
        <w:t xml:space="preserve">　</w:t>
      </w:r>
      <w:bookmarkEnd w:id="105"/>
    </w:p>
    <w:p w14:paraId="0EA2DE08" w14:textId="1B4732BC" w:rsidR="00791176" w:rsidRDefault="00791176" w:rsidP="00791176">
      <w:pPr>
        <w:pStyle w:val="Normal2207"/>
        <w:snapToGrid w:val="0"/>
        <w:spacing w:before="80"/>
        <w:ind w:leftChars="100" w:left="234"/>
        <w:textAlignment w:val="center"/>
        <w:rPr>
          <w:rFonts w:eastAsia="DengXian"/>
          <w:lang w:eastAsia="zh-CN"/>
        </w:rPr>
      </w:pPr>
      <w:r>
        <w:t>(D)</w:t>
      </w:r>
      <w:bookmarkStart w:id="106" w:name="QQ220912002917_2_4"/>
      <w:r w:rsidRPr="00C267D8">
        <w:rPr>
          <w:rFonts w:hint="eastAsia"/>
          <w:kern w:val="2"/>
          <w:szCs w:val="22"/>
        </w:rPr>
        <w:t xml:space="preserve"> We may want to make much more friends.</w:t>
      </w:r>
      <w:r>
        <w:t xml:space="preserve">　</w:t>
      </w:r>
      <w:bookmarkEnd w:id="106"/>
    </w:p>
    <w:p w14:paraId="4307E4A4" w14:textId="77777777" w:rsidR="00791176" w:rsidRDefault="00791176" w:rsidP="00791176">
      <w:pPr>
        <w:pStyle w:val="Normal324"/>
        <w:snapToGrid w:val="0"/>
        <w:spacing w:before="80"/>
        <w:textAlignment w:val="center"/>
      </w:pPr>
      <w:bookmarkStart w:id="107" w:name="QQ220912002917_3_H"/>
      <w:r>
        <w:t xml:space="preserve">40. </w:t>
      </w:r>
      <w:r w:rsidRPr="00C267D8">
        <w:rPr>
          <w:rFonts w:hint="eastAsia"/>
          <w:kern w:val="2"/>
          <w:szCs w:val="22"/>
        </w:rPr>
        <w:t xml:space="preserve">Which of the following statements about </w:t>
      </w:r>
      <w:r w:rsidRPr="00C267D8">
        <w:rPr>
          <w:kern w:val="2"/>
          <w:szCs w:val="22"/>
        </w:rPr>
        <w:t>“</w:t>
      </w:r>
      <w:r w:rsidRPr="00C267D8">
        <w:rPr>
          <w:rFonts w:hint="eastAsia"/>
          <w:kern w:val="2"/>
          <w:szCs w:val="22"/>
        </w:rPr>
        <w:t>dopamine</w:t>
      </w:r>
      <w:r w:rsidRPr="00C267D8">
        <w:rPr>
          <w:kern w:val="2"/>
          <w:szCs w:val="22"/>
        </w:rPr>
        <w:t>”</w:t>
      </w:r>
      <w:r w:rsidRPr="00C267D8">
        <w:rPr>
          <w:rFonts w:hint="eastAsia"/>
          <w:kern w:val="2"/>
          <w:szCs w:val="22"/>
        </w:rPr>
        <w:t xml:space="preserve"> is TRUE?</w:t>
      </w:r>
      <w:r>
        <w:t xml:space="preserve">　</w:t>
      </w:r>
      <w:bookmarkEnd w:id="107"/>
    </w:p>
    <w:p w14:paraId="4A783BC2" w14:textId="77777777" w:rsidR="00791176" w:rsidRDefault="00791176" w:rsidP="00791176">
      <w:pPr>
        <w:pStyle w:val="Normal324"/>
        <w:snapToGrid w:val="0"/>
        <w:spacing w:before="80"/>
        <w:ind w:firstLineChars="100" w:firstLine="234"/>
        <w:textAlignment w:val="center"/>
      </w:pPr>
      <w:r>
        <w:t>(A)</w:t>
      </w:r>
      <w:bookmarkStart w:id="108" w:name="QQ220912002917_3_1"/>
      <w:r w:rsidRPr="00C267D8">
        <w:rPr>
          <w:rFonts w:hint="eastAsia"/>
          <w:kern w:val="2"/>
          <w:szCs w:val="22"/>
        </w:rPr>
        <w:t xml:space="preserve"> It can be produced by both our brain and our heart.</w:t>
      </w:r>
      <w:r>
        <w:t xml:space="preserve">　</w:t>
      </w:r>
      <w:bookmarkEnd w:id="108"/>
    </w:p>
    <w:p w14:paraId="7821F0C7" w14:textId="77777777" w:rsidR="00791176" w:rsidRDefault="00791176" w:rsidP="00791176">
      <w:pPr>
        <w:pStyle w:val="Normal324"/>
        <w:snapToGrid w:val="0"/>
        <w:spacing w:before="80"/>
        <w:ind w:firstLineChars="100" w:firstLine="234"/>
        <w:textAlignment w:val="center"/>
      </w:pPr>
      <w:r>
        <w:t>(B)</w:t>
      </w:r>
      <w:bookmarkStart w:id="109" w:name="QQ220912002917_3_2"/>
      <w:r w:rsidRPr="00C267D8">
        <w:rPr>
          <w:rFonts w:hint="eastAsia"/>
          <w:kern w:val="2"/>
          <w:szCs w:val="22"/>
        </w:rPr>
        <w:t xml:space="preserve"> It is a chemical that makes people feel satisfied.</w:t>
      </w:r>
      <w:r>
        <w:t xml:space="preserve">　</w:t>
      </w:r>
      <w:bookmarkEnd w:id="109"/>
    </w:p>
    <w:p w14:paraId="2D373235" w14:textId="77777777" w:rsidR="00791176" w:rsidRDefault="00791176" w:rsidP="00791176">
      <w:pPr>
        <w:pStyle w:val="Normal324"/>
        <w:snapToGrid w:val="0"/>
        <w:spacing w:before="80"/>
        <w:ind w:firstLineChars="100" w:firstLine="234"/>
        <w:textAlignment w:val="center"/>
      </w:pPr>
      <w:r>
        <w:t>(C)</w:t>
      </w:r>
      <w:bookmarkStart w:id="110" w:name="QQ220912002917_3_3"/>
      <w:r w:rsidRPr="00C267D8">
        <w:rPr>
          <w:rFonts w:hint="eastAsia"/>
          <w:kern w:val="2"/>
          <w:szCs w:val="22"/>
        </w:rPr>
        <w:t xml:space="preserve"> It is produced whenever we use social media.</w:t>
      </w:r>
      <w:r>
        <w:t xml:space="preserve">　</w:t>
      </w:r>
      <w:bookmarkEnd w:id="110"/>
    </w:p>
    <w:p w14:paraId="178754C3" w14:textId="0A0319EB" w:rsidR="00A9503A" w:rsidRPr="009D0DA6" w:rsidRDefault="00791176" w:rsidP="009D0DA6">
      <w:pPr>
        <w:pStyle w:val="Normal324"/>
        <w:snapToGrid w:val="0"/>
        <w:spacing w:before="80"/>
        <w:ind w:firstLineChars="100" w:firstLine="234"/>
        <w:textAlignment w:val="center"/>
        <w:rPr>
          <w:rFonts w:eastAsia="DengXian"/>
          <w:lang w:eastAsia="zh-CN"/>
        </w:rPr>
      </w:pPr>
      <w:r>
        <w:t>(D)</w:t>
      </w:r>
      <w:bookmarkStart w:id="111" w:name="QQ220912002917_3_4"/>
      <w:r w:rsidRPr="00C267D8">
        <w:rPr>
          <w:rFonts w:hint="eastAsia"/>
          <w:kern w:val="2"/>
          <w:szCs w:val="22"/>
        </w:rPr>
        <w:t xml:space="preserve"> It keeps people from focusing on social media.</w:t>
      </w:r>
      <w:r>
        <w:t xml:space="preserve">　</w:t>
      </w:r>
      <w:bookmarkEnd w:id="95"/>
      <w:bookmarkEnd w:id="111"/>
    </w:p>
    <w:p w14:paraId="4FFEA0A4" w14:textId="77777777" w:rsidR="00A9503A" w:rsidRDefault="00A9503A" w:rsidP="00A9503A">
      <w:pPr>
        <w:pStyle w:val="Normal0258"/>
        <w:snapToGrid w:val="0"/>
        <w:spacing w:before="80"/>
        <w:ind w:firstLineChars="100" w:firstLine="234"/>
        <w:textAlignment w:val="center"/>
        <w:rPr>
          <w:rFonts w:eastAsia="DengXian"/>
          <w:lang w:eastAsia="zh-CN"/>
        </w:rPr>
      </w:pPr>
    </w:p>
    <w:bookmarkEnd w:id="96"/>
    <w:p w14:paraId="796B1477" w14:textId="42B5407A" w:rsidR="00097670" w:rsidRDefault="007642D9" w:rsidP="00671539">
      <w:pPr>
        <w:pStyle w:val="Normal0220"/>
        <w:numPr>
          <w:ilvl w:val="0"/>
          <w:numId w:val="43"/>
        </w:numPr>
        <w:snapToGrid w:val="0"/>
        <w:spacing w:before="80" w:line="360" w:lineRule="exact"/>
        <w:textAlignment w:val="center"/>
        <w:rPr>
          <w:rFonts w:asciiTheme="minorEastAsia" w:eastAsiaTheme="minorEastAsia" w:hAnsiTheme="minorEastAsia"/>
          <w:b/>
        </w:rPr>
      </w:pPr>
      <w:r w:rsidRPr="007642D9">
        <w:rPr>
          <w:rFonts w:asciiTheme="minorEastAsia" w:eastAsiaTheme="minorEastAsia" w:hAnsiTheme="minorEastAsia" w:hint="eastAsia"/>
          <w:b/>
        </w:rPr>
        <w:t>字彙片語</w:t>
      </w:r>
      <w:r>
        <w:rPr>
          <w:rFonts w:asciiTheme="minorEastAsia" w:eastAsiaTheme="minorEastAsia" w:hAnsiTheme="minorEastAsia" w:hint="eastAsia"/>
          <w:b/>
        </w:rPr>
        <w:t xml:space="preserve"> (30%)</w:t>
      </w:r>
    </w:p>
    <w:p w14:paraId="2F38F4F0" w14:textId="4D0F22E7" w:rsidR="00671539" w:rsidRDefault="00671539" w:rsidP="00671539">
      <w:pPr>
        <w:pStyle w:val="Normal0220"/>
        <w:snapToGrid w:val="0"/>
        <w:spacing w:before="80" w:line="360" w:lineRule="exact"/>
        <w:textAlignment w:val="center"/>
        <w:rPr>
          <w:kern w:val="2"/>
        </w:rPr>
      </w:pPr>
      <w:r w:rsidRPr="00671539">
        <w:rPr>
          <w:rFonts w:eastAsiaTheme="minorEastAsia"/>
        </w:rPr>
        <w:t xml:space="preserve">41. </w:t>
      </w:r>
      <w:r w:rsidRPr="00671539">
        <w:tab/>
      </w:r>
      <w:r w:rsidRPr="00671539">
        <w:rPr>
          <w:rFonts w:hint="eastAsia"/>
          <w:kern w:val="2"/>
        </w:rPr>
        <w:t>We can</w:t>
      </w:r>
      <w:r w:rsidRPr="00671539">
        <w:rPr>
          <w:kern w:val="2"/>
        </w:rPr>
        <w:t>’</w:t>
      </w:r>
      <w:r w:rsidRPr="00671539">
        <w:rPr>
          <w:rFonts w:hint="eastAsia"/>
          <w:kern w:val="2"/>
        </w:rPr>
        <w:t>t i____________e the garbage problem and it must be dealt with as soon as possible.</w:t>
      </w:r>
    </w:p>
    <w:p w14:paraId="0F277C20" w14:textId="77777777" w:rsidR="00671539" w:rsidRDefault="00671539" w:rsidP="00671539">
      <w:pPr>
        <w:pStyle w:val="Normal05"/>
        <w:snapToGrid w:val="0"/>
        <w:spacing w:before="80"/>
        <w:textAlignment w:val="center"/>
        <w:rPr>
          <w:rFonts w:eastAsia="DengXian"/>
          <w:lang w:eastAsia="zh-CN"/>
        </w:rPr>
      </w:pPr>
      <w:r>
        <w:rPr>
          <w:kern w:val="2"/>
        </w:rPr>
        <w:t xml:space="preserve">42. </w:t>
      </w:r>
      <w:r>
        <w:tab/>
      </w:r>
      <w:r w:rsidRPr="00637A24">
        <w:rPr>
          <w:rFonts w:hint="eastAsia"/>
          <w:kern w:val="2"/>
          <w:szCs w:val="22"/>
        </w:rPr>
        <w:t>The news quickly spread t____________t the whole school. Soon, everyone was talking about it.</w:t>
      </w:r>
    </w:p>
    <w:p w14:paraId="58BADCC5" w14:textId="0543E781" w:rsidR="00671539" w:rsidRDefault="00671539" w:rsidP="00671539">
      <w:pPr>
        <w:pStyle w:val="Normal0220"/>
        <w:snapToGrid w:val="0"/>
        <w:spacing w:before="80" w:line="360" w:lineRule="exact"/>
        <w:textAlignment w:val="center"/>
        <w:rPr>
          <w:kern w:val="2"/>
        </w:rPr>
      </w:pPr>
      <w:r>
        <w:rPr>
          <w:rFonts w:eastAsiaTheme="minorEastAsia" w:hint="eastAsia"/>
        </w:rPr>
        <w:t xml:space="preserve">43. </w:t>
      </w:r>
      <w:r>
        <w:tab/>
      </w:r>
      <w:r w:rsidRPr="00F83F61">
        <w:rPr>
          <w:rFonts w:hint="eastAsia"/>
          <w:kern w:val="2"/>
        </w:rPr>
        <w:t>The five-year-old boy is so i____________t that he can speak five languages.</w:t>
      </w:r>
    </w:p>
    <w:p w14:paraId="3A05DE88" w14:textId="487CDD87" w:rsidR="00671539" w:rsidRDefault="00671539" w:rsidP="00671539">
      <w:pPr>
        <w:pStyle w:val="Normal0220"/>
        <w:snapToGrid w:val="0"/>
        <w:spacing w:before="80" w:line="360" w:lineRule="exact"/>
        <w:textAlignment w:val="center"/>
        <w:rPr>
          <w:kern w:val="2"/>
        </w:rPr>
      </w:pPr>
      <w:r>
        <w:rPr>
          <w:kern w:val="2"/>
        </w:rPr>
        <w:t xml:space="preserve">44.  Tony thinks that it is hard to c____________e with his mother because she never cares about his </w:t>
      </w:r>
    </w:p>
    <w:p w14:paraId="1914E242" w14:textId="4E647867" w:rsidR="00671539" w:rsidRDefault="00CD3804" w:rsidP="00671539">
      <w:pPr>
        <w:pStyle w:val="Normal0220"/>
        <w:snapToGrid w:val="0"/>
        <w:spacing w:before="80" w:line="360" w:lineRule="exact"/>
        <w:ind w:firstLineChars="200" w:firstLine="468"/>
        <w:textAlignment w:val="center"/>
        <w:rPr>
          <w:kern w:val="2"/>
        </w:rPr>
      </w:pPr>
      <w:r>
        <w:rPr>
          <w:kern w:val="2"/>
        </w:rPr>
        <w:t>feelings</w:t>
      </w:r>
      <w:r w:rsidR="00671539">
        <w:rPr>
          <w:kern w:val="2"/>
        </w:rPr>
        <w:t>.</w:t>
      </w:r>
    </w:p>
    <w:p w14:paraId="1064476E" w14:textId="77777777" w:rsidR="00CD3804" w:rsidRDefault="00CD3804" w:rsidP="00CD3804">
      <w:pPr>
        <w:pStyle w:val="Normal046"/>
        <w:snapToGrid w:val="0"/>
        <w:spacing w:before="80"/>
        <w:textAlignment w:val="center"/>
        <w:rPr>
          <w:rFonts w:eastAsia="DengXian"/>
          <w:lang w:eastAsia="zh-CN"/>
        </w:rPr>
      </w:pPr>
      <w:r>
        <w:rPr>
          <w:kern w:val="2"/>
        </w:rPr>
        <w:t xml:space="preserve">45. </w:t>
      </w:r>
      <w:r>
        <w:tab/>
      </w:r>
      <w:r w:rsidRPr="00F83F61">
        <w:rPr>
          <w:rFonts w:hint="eastAsia"/>
          <w:kern w:val="2"/>
        </w:rPr>
        <w:t>To lead a more n____________l life, Tina asked her husband to stop moving every year.</w:t>
      </w:r>
    </w:p>
    <w:p w14:paraId="49278904" w14:textId="6B4F23EB" w:rsidR="00CD3804" w:rsidRDefault="00CD3804" w:rsidP="00CD3804">
      <w:pPr>
        <w:pStyle w:val="Normal0220"/>
        <w:snapToGrid w:val="0"/>
        <w:spacing w:before="80" w:line="360" w:lineRule="exact"/>
        <w:textAlignment w:val="center"/>
        <w:rPr>
          <w:rFonts w:eastAsiaTheme="minorEastAsia"/>
        </w:rPr>
      </w:pPr>
      <w:r>
        <w:rPr>
          <w:rFonts w:eastAsiaTheme="minorEastAsia" w:hint="eastAsia"/>
        </w:rPr>
        <w:t>4</w:t>
      </w:r>
      <w:r>
        <w:rPr>
          <w:rFonts w:eastAsiaTheme="minorEastAsia"/>
        </w:rPr>
        <w:t xml:space="preserve">6.  Hey, Wilson, may I </w:t>
      </w:r>
      <w:r w:rsidR="00971803">
        <w:rPr>
          <w:rFonts w:eastAsiaTheme="minorEastAsia" w:hint="eastAsia"/>
        </w:rPr>
        <w:t>i___________e you to my new bo</w:t>
      </w:r>
      <w:r w:rsidR="00971803">
        <w:rPr>
          <w:rFonts w:eastAsiaTheme="minorEastAsia"/>
        </w:rPr>
        <w:t>ss</w:t>
      </w:r>
      <w:r>
        <w:rPr>
          <w:rFonts w:eastAsiaTheme="minorEastAsia" w:hint="eastAsia"/>
        </w:rPr>
        <w:t xml:space="preserve"> and his wife?</w:t>
      </w:r>
    </w:p>
    <w:p w14:paraId="458514A0" w14:textId="12134859" w:rsidR="00CD3804" w:rsidRDefault="00CD3804" w:rsidP="00CD3804">
      <w:pPr>
        <w:pStyle w:val="Normal0220"/>
        <w:snapToGrid w:val="0"/>
        <w:spacing w:before="80" w:line="360" w:lineRule="exact"/>
        <w:textAlignment w:val="center"/>
        <w:rPr>
          <w:rFonts w:eastAsiaTheme="minorEastAsia"/>
        </w:rPr>
      </w:pPr>
      <w:r>
        <w:rPr>
          <w:rFonts w:eastAsiaTheme="minorEastAsia"/>
        </w:rPr>
        <w:t>47.  After Mr. Lee took the medicine, the pain in his ears d____________red.</w:t>
      </w:r>
    </w:p>
    <w:p w14:paraId="08CB2945" w14:textId="77777777" w:rsidR="009A391B" w:rsidRDefault="009A391B" w:rsidP="00CD3804">
      <w:pPr>
        <w:pStyle w:val="Normal0220"/>
        <w:snapToGrid w:val="0"/>
        <w:spacing w:before="80" w:line="360" w:lineRule="exact"/>
        <w:textAlignment w:val="center"/>
        <w:rPr>
          <w:rFonts w:eastAsiaTheme="minorEastAsia"/>
        </w:rPr>
      </w:pPr>
    </w:p>
    <w:p w14:paraId="3AF98962" w14:textId="77777777" w:rsidR="00CD3804" w:rsidRDefault="00CD3804" w:rsidP="00CD3804">
      <w:pPr>
        <w:pStyle w:val="Normal0220"/>
        <w:snapToGrid w:val="0"/>
        <w:spacing w:before="80" w:line="360" w:lineRule="exact"/>
        <w:textAlignment w:val="center"/>
        <w:rPr>
          <w:rFonts w:eastAsiaTheme="minorEastAsia"/>
        </w:rPr>
      </w:pPr>
      <w:r>
        <w:rPr>
          <w:rFonts w:eastAsiaTheme="minorEastAsia"/>
        </w:rPr>
        <w:lastRenderedPageBreak/>
        <w:t xml:space="preserve">48.  I’ve c___________y forgotten his name. I’ve been thinking really hard, </w:t>
      </w:r>
      <w:r>
        <w:rPr>
          <w:rFonts w:eastAsiaTheme="minorEastAsia" w:hint="eastAsia"/>
        </w:rPr>
        <w:t>but I still can</w:t>
      </w:r>
      <w:r>
        <w:rPr>
          <w:rFonts w:eastAsiaTheme="minorEastAsia"/>
        </w:rPr>
        <w:t xml:space="preserve">’t remember </w:t>
      </w:r>
    </w:p>
    <w:p w14:paraId="45ABFF33" w14:textId="71D2B1BD" w:rsidR="00CD3804" w:rsidRDefault="00CD3804" w:rsidP="00CD3804">
      <w:pPr>
        <w:pStyle w:val="Normal0220"/>
        <w:snapToGrid w:val="0"/>
        <w:spacing w:before="80" w:line="360" w:lineRule="exact"/>
        <w:ind w:firstLineChars="200" w:firstLine="468"/>
        <w:textAlignment w:val="center"/>
        <w:rPr>
          <w:rFonts w:eastAsiaTheme="minorEastAsia"/>
        </w:rPr>
      </w:pPr>
      <w:r>
        <w:rPr>
          <w:rFonts w:eastAsiaTheme="minorEastAsia"/>
        </w:rPr>
        <w:t>him at all.</w:t>
      </w:r>
    </w:p>
    <w:p w14:paraId="6A601D39" w14:textId="2743DF10" w:rsidR="00CD3804" w:rsidRDefault="002A2B1B" w:rsidP="00CD3804">
      <w:pPr>
        <w:pStyle w:val="Normal0220"/>
        <w:snapToGrid w:val="0"/>
        <w:spacing w:before="80" w:line="360" w:lineRule="exact"/>
        <w:textAlignment w:val="center"/>
        <w:rPr>
          <w:rFonts w:eastAsiaTheme="minorEastAsia"/>
        </w:rPr>
      </w:pPr>
      <w:r>
        <w:rPr>
          <w:rFonts w:eastAsiaTheme="minorEastAsia" w:hint="eastAsia"/>
        </w:rPr>
        <w:t>49. Patricia will p___________e in the performance next Friday by playing the guitar.</w:t>
      </w:r>
    </w:p>
    <w:p w14:paraId="71D12115" w14:textId="64663E57" w:rsidR="002A2B1B" w:rsidRDefault="002A2B1B" w:rsidP="00CD3804">
      <w:pPr>
        <w:pStyle w:val="Normal0220"/>
        <w:snapToGrid w:val="0"/>
        <w:spacing w:before="80" w:line="360" w:lineRule="exact"/>
        <w:textAlignment w:val="center"/>
        <w:rPr>
          <w:rFonts w:eastAsiaTheme="minorEastAsia"/>
        </w:rPr>
      </w:pPr>
      <w:r>
        <w:rPr>
          <w:rFonts w:eastAsiaTheme="minorEastAsia"/>
        </w:rPr>
        <w:t>50. John wasn’t asleep, so he n_________ed that smoke was coming from his neighbor’s window.</w:t>
      </w:r>
    </w:p>
    <w:p w14:paraId="4AAF5E3A" w14:textId="77777777" w:rsidR="00372B75" w:rsidRDefault="00372B75" w:rsidP="00CD3804">
      <w:pPr>
        <w:pStyle w:val="Normal0220"/>
        <w:snapToGrid w:val="0"/>
        <w:spacing w:before="80" w:line="360" w:lineRule="exact"/>
        <w:textAlignment w:val="center"/>
        <w:rPr>
          <w:rFonts w:eastAsiaTheme="minorEastAsia"/>
        </w:rPr>
      </w:pPr>
      <w:r>
        <w:rPr>
          <w:rFonts w:eastAsiaTheme="minorEastAsia"/>
        </w:rPr>
        <w:t xml:space="preserve">51.  A good team leader can c___________t with his or her teammates and encourage them to go after  </w:t>
      </w:r>
    </w:p>
    <w:p w14:paraId="4172707D" w14:textId="6BCDA13C" w:rsidR="00372B75" w:rsidRDefault="00372B75" w:rsidP="00372B75">
      <w:pPr>
        <w:pStyle w:val="Normal0220"/>
        <w:snapToGrid w:val="0"/>
        <w:spacing w:before="80" w:line="360" w:lineRule="exact"/>
        <w:ind w:firstLineChars="200" w:firstLine="468"/>
        <w:textAlignment w:val="center"/>
        <w:rPr>
          <w:rFonts w:eastAsiaTheme="minorEastAsia"/>
        </w:rPr>
      </w:pPr>
      <w:r>
        <w:rPr>
          <w:rFonts w:eastAsiaTheme="minorEastAsia"/>
        </w:rPr>
        <w:t>the same goal.</w:t>
      </w:r>
    </w:p>
    <w:p w14:paraId="130BC14F" w14:textId="18149BB9" w:rsidR="00372B75" w:rsidRDefault="000C323C" w:rsidP="00D54967">
      <w:pPr>
        <w:pStyle w:val="Normal0220"/>
        <w:snapToGrid w:val="0"/>
        <w:spacing w:before="80" w:line="360" w:lineRule="exact"/>
        <w:ind w:left="468" w:hangingChars="200" w:hanging="468"/>
        <w:textAlignment w:val="center"/>
        <w:rPr>
          <w:rFonts w:eastAsiaTheme="minorEastAsia"/>
        </w:rPr>
      </w:pPr>
      <w:r>
        <w:rPr>
          <w:rFonts w:eastAsiaTheme="minorEastAsia" w:hint="eastAsia"/>
        </w:rPr>
        <w:t>52.</w:t>
      </w:r>
      <w:r w:rsidR="00D54967">
        <w:rPr>
          <w:rFonts w:eastAsiaTheme="minorEastAsia"/>
        </w:rPr>
        <w:t xml:space="preserve"> 53.</w:t>
      </w:r>
      <w:r>
        <w:rPr>
          <w:rFonts w:eastAsiaTheme="minorEastAsia" w:hint="eastAsia"/>
        </w:rPr>
        <w:t xml:space="preserve"> </w:t>
      </w:r>
      <w:r w:rsidR="00D54967">
        <w:rPr>
          <w:rFonts w:eastAsiaTheme="minorEastAsia"/>
        </w:rPr>
        <w:t xml:space="preserve"> If you want to (h)____52______  _____53______</w:t>
      </w:r>
      <w:r w:rsidR="00D54967">
        <w:rPr>
          <w:rFonts w:eastAsiaTheme="minorEastAsia" w:hint="eastAsia"/>
        </w:rPr>
        <w:t xml:space="preserve"> with your friend</w:t>
      </w:r>
      <w:r w:rsidR="00D54967">
        <w:rPr>
          <w:rFonts w:eastAsiaTheme="minorEastAsia"/>
        </w:rPr>
        <w:t>s</w:t>
      </w:r>
      <w:r w:rsidR="00D54967">
        <w:rPr>
          <w:rFonts w:eastAsiaTheme="minorEastAsia" w:hint="eastAsia"/>
        </w:rPr>
        <w:t xml:space="preserve"> later,</w:t>
      </w:r>
      <w:r w:rsidR="00D54967">
        <w:rPr>
          <w:rFonts w:eastAsiaTheme="minorEastAsia"/>
        </w:rPr>
        <w:t xml:space="preserve"> you need to finish your chores first. </w:t>
      </w:r>
    </w:p>
    <w:p w14:paraId="6BB58FE5" w14:textId="4E825C78" w:rsidR="00D54967" w:rsidRDefault="00D54967" w:rsidP="00D54967">
      <w:pPr>
        <w:pStyle w:val="Normal0220"/>
        <w:snapToGrid w:val="0"/>
        <w:spacing w:before="80" w:line="360" w:lineRule="exact"/>
        <w:ind w:left="468" w:hangingChars="200" w:hanging="468"/>
        <w:textAlignment w:val="center"/>
        <w:rPr>
          <w:rFonts w:eastAsiaTheme="minorEastAsia"/>
        </w:rPr>
      </w:pPr>
      <w:r>
        <w:rPr>
          <w:rFonts w:eastAsiaTheme="minorEastAsia"/>
        </w:rPr>
        <w:t>54. 55. My class is (m)_____54_____  ____55_____ of sixteen girls and twenty boys.</w:t>
      </w:r>
    </w:p>
    <w:p w14:paraId="22A6693C" w14:textId="4019ED05" w:rsidR="000A743F" w:rsidRDefault="000A743F" w:rsidP="009D0DA6">
      <w:pPr>
        <w:pStyle w:val="Normal0220"/>
        <w:snapToGrid w:val="0"/>
        <w:spacing w:before="80" w:line="360" w:lineRule="exact"/>
        <w:textAlignment w:val="center"/>
        <w:rPr>
          <w:rFonts w:eastAsiaTheme="minorEastAsia"/>
        </w:rPr>
      </w:pPr>
    </w:p>
    <w:p w14:paraId="3DA6A385" w14:textId="0A5FF8AE" w:rsidR="009A391B" w:rsidRDefault="009A391B" w:rsidP="009D0DA6">
      <w:pPr>
        <w:pStyle w:val="Normal0220"/>
        <w:snapToGrid w:val="0"/>
        <w:spacing w:before="80" w:line="360" w:lineRule="exact"/>
        <w:textAlignment w:val="center"/>
        <w:rPr>
          <w:rFonts w:eastAsiaTheme="minorEastAsia"/>
        </w:rPr>
      </w:pPr>
    </w:p>
    <w:p w14:paraId="1ED3CE81" w14:textId="0F3AFEC8" w:rsidR="009A391B" w:rsidRDefault="009A391B" w:rsidP="009D0DA6">
      <w:pPr>
        <w:pStyle w:val="Normal0220"/>
        <w:snapToGrid w:val="0"/>
        <w:spacing w:before="80" w:line="360" w:lineRule="exact"/>
        <w:textAlignment w:val="center"/>
        <w:rPr>
          <w:rFonts w:eastAsiaTheme="minorEastAsia"/>
        </w:rPr>
      </w:pPr>
    </w:p>
    <w:p w14:paraId="654CE9F6" w14:textId="08FA99AF" w:rsidR="009A391B" w:rsidRDefault="009A391B" w:rsidP="009D0DA6">
      <w:pPr>
        <w:pStyle w:val="Normal0220"/>
        <w:snapToGrid w:val="0"/>
        <w:spacing w:before="80" w:line="360" w:lineRule="exact"/>
        <w:textAlignment w:val="center"/>
        <w:rPr>
          <w:rFonts w:eastAsiaTheme="minorEastAsia"/>
        </w:rPr>
      </w:pPr>
    </w:p>
    <w:p w14:paraId="10E67CCF" w14:textId="1E6A057B" w:rsidR="009A391B" w:rsidRDefault="009A391B" w:rsidP="009D0DA6">
      <w:pPr>
        <w:pStyle w:val="Normal0220"/>
        <w:snapToGrid w:val="0"/>
        <w:spacing w:before="80" w:line="360" w:lineRule="exact"/>
        <w:textAlignment w:val="center"/>
        <w:rPr>
          <w:rFonts w:eastAsiaTheme="minorEastAsia"/>
        </w:rPr>
      </w:pPr>
    </w:p>
    <w:p w14:paraId="646110E7" w14:textId="4FB2A38C" w:rsidR="009A391B" w:rsidRDefault="009A391B" w:rsidP="009D0DA6">
      <w:pPr>
        <w:pStyle w:val="Normal0220"/>
        <w:snapToGrid w:val="0"/>
        <w:spacing w:before="80" w:line="360" w:lineRule="exact"/>
        <w:textAlignment w:val="center"/>
        <w:rPr>
          <w:rFonts w:eastAsiaTheme="minorEastAsia"/>
        </w:rPr>
      </w:pPr>
    </w:p>
    <w:p w14:paraId="1338FEBD" w14:textId="075206E9" w:rsidR="009A391B" w:rsidRDefault="009A391B" w:rsidP="009D0DA6">
      <w:pPr>
        <w:pStyle w:val="Normal0220"/>
        <w:snapToGrid w:val="0"/>
        <w:spacing w:before="80" w:line="360" w:lineRule="exact"/>
        <w:textAlignment w:val="center"/>
        <w:rPr>
          <w:rFonts w:eastAsiaTheme="minorEastAsia"/>
        </w:rPr>
      </w:pPr>
    </w:p>
    <w:p w14:paraId="70DFC201" w14:textId="27E97948" w:rsidR="009A391B" w:rsidRDefault="009A391B" w:rsidP="009D0DA6">
      <w:pPr>
        <w:pStyle w:val="Normal0220"/>
        <w:snapToGrid w:val="0"/>
        <w:spacing w:before="80" w:line="360" w:lineRule="exact"/>
        <w:textAlignment w:val="center"/>
        <w:rPr>
          <w:rFonts w:eastAsiaTheme="minorEastAsia"/>
        </w:rPr>
      </w:pPr>
    </w:p>
    <w:p w14:paraId="42DE7D92" w14:textId="662F9F36" w:rsidR="009A391B" w:rsidRDefault="009A391B" w:rsidP="009D0DA6">
      <w:pPr>
        <w:pStyle w:val="Normal0220"/>
        <w:snapToGrid w:val="0"/>
        <w:spacing w:before="80" w:line="360" w:lineRule="exact"/>
        <w:textAlignment w:val="center"/>
        <w:rPr>
          <w:rFonts w:eastAsiaTheme="minorEastAsia"/>
        </w:rPr>
      </w:pPr>
    </w:p>
    <w:p w14:paraId="4BFBC0D2" w14:textId="145710E3" w:rsidR="009A391B" w:rsidRDefault="009A391B" w:rsidP="009D0DA6">
      <w:pPr>
        <w:pStyle w:val="Normal0220"/>
        <w:snapToGrid w:val="0"/>
        <w:spacing w:before="80" w:line="360" w:lineRule="exact"/>
        <w:textAlignment w:val="center"/>
        <w:rPr>
          <w:rFonts w:eastAsiaTheme="minorEastAsia"/>
        </w:rPr>
      </w:pPr>
    </w:p>
    <w:p w14:paraId="6B2F913B" w14:textId="2F20D3ED" w:rsidR="009A391B" w:rsidRDefault="009A391B" w:rsidP="009D0DA6">
      <w:pPr>
        <w:pStyle w:val="Normal0220"/>
        <w:snapToGrid w:val="0"/>
        <w:spacing w:before="80" w:line="360" w:lineRule="exact"/>
        <w:textAlignment w:val="center"/>
        <w:rPr>
          <w:rFonts w:eastAsiaTheme="minorEastAsia"/>
        </w:rPr>
      </w:pPr>
    </w:p>
    <w:p w14:paraId="196EEC23" w14:textId="0944C5C1" w:rsidR="009A391B" w:rsidRDefault="009A391B" w:rsidP="009D0DA6">
      <w:pPr>
        <w:pStyle w:val="Normal0220"/>
        <w:snapToGrid w:val="0"/>
        <w:spacing w:before="80" w:line="360" w:lineRule="exact"/>
        <w:textAlignment w:val="center"/>
        <w:rPr>
          <w:rFonts w:eastAsiaTheme="minorEastAsia"/>
        </w:rPr>
      </w:pPr>
    </w:p>
    <w:p w14:paraId="2E633563" w14:textId="1E118ED0" w:rsidR="009A391B" w:rsidRDefault="009A391B" w:rsidP="009D0DA6">
      <w:pPr>
        <w:pStyle w:val="Normal0220"/>
        <w:snapToGrid w:val="0"/>
        <w:spacing w:before="80" w:line="360" w:lineRule="exact"/>
        <w:textAlignment w:val="center"/>
        <w:rPr>
          <w:rFonts w:eastAsiaTheme="minorEastAsia"/>
        </w:rPr>
      </w:pPr>
    </w:p>
    <w:p w14:paraId="22A080E1" w14:textId="138DCB31" w:rsidR="009A391B" w:rsidRDefault="009A391B" w:rsidP="009D0DA6">
      <w:pPr>
        <w:pStyle w:val="Normal0220"/>
        <w:snapToGrid w:val="0"/>
        <w:spacing w:before="80" w:line="360" w:lineRule="exact"/>
        <w:textAlignment w:val="center"/>
        <w:rPr>
          <w:rFonts w:eastAsiaTheme="minorEastAsia"/>
        </w:rPr>
      </w:pPr>
    </w:p>
    <w:p w14:paraId="41B8CD20" w14:textId="6DC807F0" w:rsidR="009A391B" w:rsidRDefault="009A391B" w:rsidP="009D0DA6">
      <w:pPr>
        <w:pStyle w:val="Normal0220"/>
        <w:snapToGrid w:val="0"/>
        <w:spacing w:before="80" w:line="360" w:lineRule="exact"/>
        <w:textAlignment w:val="center"/>
        <w:rPr>
          <w:rFonts w:eastAsiaTheme="minorEastAsia"/>
        </w:rPr>
      </w:pPr>
    </w:p>
    <w:p w14:paraId="2DE5817E" w14:textId="209E3AC8" w:rsidR="009A391B" w:rsidRDefault="009A391B" w:rsidP="009D0DA6">
      <w:pPr>
        <w:pStyle w:val="Normal0220"/>
        <w:snapToGrid w:val="0"/>
        <w:spacing w:before="80" w:line="360" w:lineRule="exact"/>
        <w:textAlignment w:val="center"/>
        <w:rPr>
          <w:rFonts w:eastAsiaTheme="minorEastAsia"/>
        </w:rPr>
      </w:pPr>
    </w:p>
    <w:p w14:paraId="7141C3B6" w14:textId="1DA5928C" w:rsidR="009A391B" w:rsidRDefault="009A391B" w:rsidP="009D0DA6">
      <w:pPr>
        <w:pStyle w:val="Normal0220"/>
        <w:snapToGrid w:val="0"/>
        <w:spacing w:before="80" w:line="360" w:lineRule="exact"/>
        <w:textAlignment w:val="center"/>
        <w:rPr>
          <w:rFonts w:eastAsiaTheme="minorEastAsia"/>
        </w:rPr>
      </w:pPr>
    </w:p>
    <w:p w14:paraId="73F3C931" w14:textId="77777777" w:rsidR="009A391B" w:rsidRDefault="009A391B" w:rsidP="009D0DA6">
      <w:pPr>
        <w:pStyle w:val="Normal0220"/>
        <w:snapToGrid w:val="0"/>
        <w:spacing w:before="80" w:line="360" w:lineRule="exact"/>
        <w:textAlignment w:val="center"/>
        <w:rPr>
          <w:rFonts w:eastAsiaTheme="minorEastAsia"/>
        </w:rPr>
      </w:pPr>
    </w:p>
    <w:p w14:paraId="4F15AE9C" w14:textId="5D4C5CA3" w:rsidR="009D0DA6" w:rsidRPr="009D0DA6" w:rsidRDefault="000A743F" w:rsidP="000A743F">
      <w:pPr>
        <w:pStyle w:val="Normal0220"/>
        <w:snapToGrid w:val="0"/>
        <w:spacing w:before="80" w:line="360" w:lineRule="exact"/>
        <w:textAlignment w:val="center"/>
        <w:rPr>
          <w:rFonts w:eastAsiaTheme="minorEastAsia"/>
          <w:b/>
        </w:rPr>
      </w:pPr>
      <w:r w:rsidRPr="000A743F">
        <w:rPr>
          <w:rFonts w:eastAsiaTheme="minorEastAsia" w:hint="eastAsia"/>
          <w:b/>
        </w:rPr>
        <w:t>請將</w:t>
      </w:r>
      <w:r w:rsidRPr="000A743F">
        <w:rPr>
          <w:rFonts w:eastAsiaTheme="minorEastAsia" w:hint="eastAsia"/>
          <w:b/>
        </w:rPr>
        <w:t>41-55</w:t>
      </w:r>
      <w:r w:rsidRPr="000A743F">
        <w:rPr>
          <w:rFonts w:eastAsiaTheme="minorEastAsia" w:hint="eastAsia"/>
          <w:b/>
        </w:rPr>
        <w:t>的答案寫在下方答案欄內，並填寫班級姓名座號</w:t>
      </w:r>
    </w:p>
    <w:p w14:paraId="06C57D9F" w14:textId="3DBE3F5C" w:rsidR="000A743F" w:rsidRDefault="000A743F" w:rsidP="000A743F">
      <w:pPr>
        <w:pStyle w:val="Normal0220"/>
        <w:snapToGrid w:val="0"/>
        <w:spacing w:before="80" w:line="360" w:lineRule="exact"/>
        <w:textAlignment w:val="center"/>
        <w:rPr>
          <w:rFonts w:eastAsiaTheme="minorEastAsia"/>
          <w:b/>
        </w:rPr>
      </w:pPr>
      <w:r w:rsidRPr="000A743F">
        <w:rPr>
          <w:rFonts w:eastAsiaTheme="minorEastAsia" w:hint="eastAsia"/>
          <w:b/>
        </w:rPr>
        <w:t>班級</w:t>
      </w:r>
      <w:r w:rsidRPr="000A743F">
        <w:rPr>
          <w:rFonts w:eastAsiaTheme="minorEastAsia" w:hint="eastAsia"/>
          <w:b/>
        </w:rPr>
        <w:t xml:space="preserve">: _______________  </w:t>
      </w:r>
      <w:r w:rsidRPr="000A743F">
        <w:rPr>
          <w:rFonts w:eastAsiaTheme="minorEastAsia" w:hint="eastAsia"/>
          <w:b/>
        </w:rPr>
        <w:t>姓名</w:t>
      </w:r>
      <w:r w:rsidRPr="000A743F">
        <w:rPr>
          <w:rFonts w:eastAsiaTheme="minorEastAsia" w:hint="eastAsia"/>
          <w:b/>
        </w:rPr>
        <w:t xml:space="preserve">:___________________   </w:t>
      </w:r>
      <w:r w:rsidRPr="000A743F">
        <w:rPr>
          <w:rFonts w:eastAsiaTheme="minorEastAsia" w:hint="eastAsia"/>
          <w:b/>
        </w:rPr>
        <w:t>座號</w:t>
      </w:r>
      <w:r w:rsidRPr="000A743F">
        <w:rPr>
          <w:rFonts w:eastAsiaTheme="minorEastAsia" w:hint="eastAsia"/>
          <w:b/>
        </w:rPr>
        <w:t>:_________________</w:t>
      </w:r>
    </w:p>
    <w:p w14:paraId="469170D5" w14:textId="56C4905C" w:rsidR="000A743F" w:rsidRDefault="000A743F" w:rsidP="000A743F">
      <w:pPr>
        <w:pStyle w:val="Normal0220"/>
        <w:snapToGrid w:val="0"/>
        <w:spacing w:before="80" w:line="360" w:lineRule="exact"/>
        <w:textAlignment w:val="center"/>
        <w:rPr>
          <w:rFonts w:eastAsiaTheme="minorEastAsia"/>
          <w:b/>
        </w:rPr>
      </w:pPr>
    </w:p>
    <w:tbl>
      <w:tblPr>
        <w:tblStyle w:val="ad"/>
        <w:tblW w:w="0" w:type="auto"/>
        <w:tblLook w:val="04A0" w:firstRow="1" w:lastRow="0" w:firstColumn="1" w:lastColumn="0" w:noHBand="0" w:noVBand="1"/>
      </w:tblPr>
      <w:tblGrid>
        <w:gridCol w:w="3270"/>
        <w:gridCol w:w="3270"/>
        <w:gridCol w:w="3271"/>
      </w:tblGrid>
      <w:tr w:rsidR="000A743F" w14:paraId="4228902D" w14:textId="77777777" w:rsidTr="000A743F">
        <w:tc>
          <w:tcPr>
            <w:tcW w:w="3270" w:type="dxa"/>
          </w:tcPr>
          <w:p w14:paraId="6860A07E"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41.</w:t>
            </w:r>
          </w:p>
          <w:p w14:paraId="3A07C831" w14:textId="77777777" w:rsidR="000A743F" w:rsidRDefault="000A743F" w:rsidP="000A743F">
            <w:pPr>
              <w:pStyle w:val="Normal0220"/>
              <w:snapToGrid w:val="0"/>
              <w:spacing w:before="80" w:line="360" w:lineRule="exact"/>
              <w:textAlignment w:val="center"/>
              <w:rPr>
                <w:rFonts w:eastAsiaTheme="minorEastAsia"/>
                <w:b/>
              </w:rPr>
            </w:pPr>
          </w:p>
          <w:p w14:paraId="402B4D30" w14:textId="5A52EAD5" w:rsidR="006415F4" w:rsidRDefault="006415F4" w:rsidP="000A743F">
            <w:pPr>
              <w:pStyle w:val="Normal0220"/>
              <w:snapToGrid w:val="0"/>
              <w:spacing w:before="80" w:line="360" w:lineRule="exact"/>
              <w:textAlignment w:val="center"/>
              <w:rPr>
                <w:rFonts w:eastAsiaTheme="minorEastAsia"/>
                <w:b/>
              </w:rPr>
            </w:pPr>
          </w:p>
        </w:tc>
        <w:tc>
          <w:tcPr>
            <w:tcW w:w="3270" w:type="dxa"/>
          </w:tcPr>
          <w:p w14:paraId="583CF630" w14:textId="5F2F1633"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42.</w:t>
            </w:r>
          </w:p>
        </w:tc>
        <w:tc>
          <w:tcPr>
            <w:tcW w:w="3271" w:type="dxa"/>
          </w:tcPr>
          <w:p w14:paraId="35BD81C7" w14:textId="3448885B"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43.</w:t>
            </w:r>
          </w:p>
        </w:tc>
      </w:tr>
      <w:tr w:rsidR="000A743F" w14:paraId="46E80624" w14:textId="77777777" w:rsidTr="000A743F">
        <w:tc>
          <w:tcPr>
            <w:tcW w:w="3270" w:type="dxa"/>
          </w:tcPr>
          <w:p w14:paraId="0BB17AB2"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44.</w:t>
            </w:r>
          </w:p>
          <w:p w14:paraId="751915FC" w14:textId="77777777" w:rsidR="000A743F" w:rsidRDefault="000A743F" w:rsidP="000A743F">
            <w:pPr>
              <w:pStyle w:val="Normal0220"/>
              <w:snapToGrid w:val="0"/>
              <w:spacing w:before="80" w:line="360" w:lineRule="exact"/>
              <w:textAlignment w:val="center"/>
              <w:rPr>
                <w:rFonts w:eastAsiaTheme="minorEastAsia"/>
                <w:b/>
              </w:rPr>
            </w:pPr>
          </w:p>
          <w:p w14:paraId="292FE2DE" w14:textId="43001457" w:rsidR="006415F4" w:rsidRDefault="006415F4" w:rsidP="000A743F">
            <w:pPr>
              <w:pStyle w:val="Normal0220"/>
              <w:snapToGrid w:val="0"/>
              <w:spacing w:before="80" w:line="360" w:lineRule="exact"/>
              <w:textAlignment w:val="center"/>
              <w:rPr>
                <w:rFonts w:eastAsiaTheme="minorEastAsia"/>
                <w:b/>
              </w:rPr>
            </w:pPr>
          </w:p>
        </w:tc>
        <w:tc>
          <w:tcPr>
            <w:tcW w:w="3270" w:type="dxa"/>
          </w:tcPr>
          <w:p w14:paraId="2D1F344B" w14:textId="114CACA3"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45.</w:t>
            </w:r>
          </w:p>
        </w:tc>
        <w:tc>
          <w:tcPr>
            <w:tcW w:w="3271" w:type="dxa"/>
          </w:tcPr>
          <w:p w14:paraId="2125EC54" w14:textId="7E2EEA88"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46.</w:t>
            </w:r>
          </w:p>
        </w:tc>
      </w:tr>
      <w:tr w:rsidR="000A743F" w14:paraId="7A2C13CD" w14:textId="77777777" w:rsidTr="000A743F">
        <w:tc>
          <w:tcPr>
            <w:tcW w:w="3270" w:type="dxa"/>
          </w:tcPr>
          <w:p w14:paraId="7E3169BE"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 xml:space="preserve">47. </w:t>
            </w:r>
          </w:p>
          <w:p w14:paraId="437ACA22" w14:textId="77777777" w:rsidR="000A743F" w:rsidRDefault="000A743F" w:rsidP="000A743F">
            <w:pPr>
              <w:pStyle w:val="Normal0220"/>
              <w:snapToGrid w:val="0"/>
              <w:spacing w:before="80" w:line="360" w:lineRule="exact"/>
              <w:textAlignment w:val="center"/>
              <w:rPr>
                <w:rFonts w:eastAsiaTheme="minorEastAsia"/>
                <w:b/>
              </w:rPr>
            </w:pPr>
          </w:p>
          <w:p w14:paraId="4E4072B0" w14:textId="3CEF4D71" w:rsidR="006415F4" w:rsidRDefault="006415F4" w:rsidP="000A743F">
            <w:pPr>
              <w:pStyle w:val="Normal0220"/>
              <w:snapToGrid w:val="0"/>
              <w:spacing w:before="80" w:line="360" w:lineRule="exact"/>
              <w:textAlignment w:val="center"/>
              <w:rPr>
                <w:rFonts w:eastAsiaTheme="minorEastAsia"/>
                <w:b/>
              </w:rPr>
            </w:pPr>
          </w:p>
        </w:tc>
        <w:tc>
          <w:tcPr>
            <w:tcW w:w="3270" w:type="dxa"/>
          </w:tcPr>
          <w:p w14:paraId="197C9B16" w14:textId="1B494860"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48.</w:t>
            </w:r>
          </w:p>
        </w:tc>
        <w:tc>
          <w:tcPr>
            <w:tcW w:w="3271" w:type="dxa"/>
          </w:tcPr>
          <w:p w14:paraId="5C5669F7" w14:textId="61BCA38A"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49.</w:t>
            </w:r>
          </w:p>
        </w:tc>
      </w:tr>
      <w:tr w:rsidR="000A743F" w14:paraId="530CA4C3" w14:textId="77777777" w:rsidTr="000A743F">
        <w:tc>
          <w:tcPr>
            <w:tcW w:w="3270" w:type="dxa"/>
          </w:tcPr>
          <w:p w14:paraId="65E12CAE"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50.</w:t>
            </w:r>
          </w:p>
          <w:p w14:paraId="020CCB41" w14:textId="77777777" w:rsidR="000A743F" w:rsidRDefault="000A743F" w:rsidP="000A743F">
            <w:pPr>
              <w:pStyle w:val="Normal0220"/>
              <w:snapToGrid w:val="0"/>
              <w:spacing w:before="80" w:line="360" w:lineRule="exact"/>
              <w:textAlignment w:val="center"/>
              <w:rPr>
                <w:rFonts w:eastAsiaTheme="minorEastAsia"/>
                <w:b/>
              </w:rPr>
            </w:pPr>
          </w:p>
          <w:p w14:paraId="08008EF8" w14:textId="740F17B1" w:rsidR="006415F4" w:rsidRDefault="006415F4" w:rsidP="000A743F">
            <w:pPr>
              <w:pStyle w:val="Normal0220"/>
              <w:snapToGrid w:val="0"/>
              <w:spacing w:before="80" w:line="360" w:lineRule="exact"/>
              <w:textAlignment w:val="center"/>
              <w:rPr>
                <w:rFonts w:eastAsiaTheme="minorEastAsia"/>
                <w:b/>
              </w:rPr>
            </w:pPr>
          </w:p>
        </w:tc>
        <w:tc>
          <w:tcPr>
            <w:tcW w:w="3270" w:type="dxa"/>
          </w:tcPr>
          <w:p w14:paraId="18797E5D" w14:textId="46C1CA68"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 xml:space="preserve">51. </w:t>
            </w:r>
          </w:p>
        </w:tc>
        <w:tc>
          <w:tcPr>
            <w:tcW w:w="3271" w:type="dxa"/>
          </w:tcPr>
          <w:p w14:paraId="07F16717" w14:textId="6EC16996"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52.</w:t>
            </w:r>
          </w:p>
        </w:tc>
      </w:tr>
      <w:tr w:rsidR="000A743F" w14:paraId="5C1C07BE" w14:textId="77777777" w:rsidTr="000A743F">
        <w:tc>
          <w:tcPr>
            <w:tcW w:w="3270" w:type="dxa"/>
          </w:tcPr>
          <w:p w14:paraId="7009740C"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53.</w:t>
            </w:r>
          </w:p>
          <w:p w14:paraId="3CB25D71" w14:textId="77777777" w:rsidR="000A743F" w:rsidRDefault="000A743F" w:rsidP="000A743F">
            <w:pPr>
              <w:pStyle w:val="Normal0220"/>
              <w:snapToGrid w:val="0"/>
              <w:spacing w:before="80" w:line="360" w:lineRule="exact"/>
              <w:textAlignment w:val="center"/>
              <w:rPr>
                <w:rFonts w:eastAsiaTheme="minorEastAsia"/>
                <w:b/>
              </w:rPr>
            </w:pPr>
          </w:p>
          <w:p w14:paraId="2719AAA7" w14:textId="1A90B667" w:rsidR="006415F4" w:rsidRDefault="006415F4" w:rsidP="000A743F">
            <w:pPr>
              <w:pStyle w:val="Normal0220"/>
              <w:snapToGrid w:val="0"/>
              <w:spacing w:before="80" w:line="360" w:lineRule="exact"/>
              <w:textAlignment w:val="center"/>
              <w:rPr>
                <w:rFonts w:eastAsiaTheme="minorEastAsia"/>
                <w:b/>
              </w:rPr>
            </w:pPr>
          </w:p>
        </w:tc>
        <w:tc>
          <w:tcPr>
            <w:tcW w:w="3270" w:type="dxa"/>
          </w:tcPr>
          <w:p w14:paraId="1EB48C08" w14:textId="03C8BB0A"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54.</w:t>
            </w:r>
          </w:p>
        </w:tc>
        <w:tc>
          <w:tcPr>
            <w:tcW w:w="3271" w:type="dxa"/>
          </w:tcPr>
          <w:p w14:paraId="0F6CCDB3" w14:textId="7D18DE79"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55.</w:t>
            </w:r>
          </w:p>
        </w:tc>
      </w:tr>
    </w:tbl>
    <w:p w14:paraId="4DE30FE2" w14:textId="77777777" w:rsidR="000A743F" w:rsidRPr="000A743F" w:rsidRDefault="000A743F" w:rsidP="000A743F">
      <w:pPr>
        <w:pStyle w:val="Normal0220"/>
        <w:snapToGrid w:val="0"/>
        <w:spacing w:before="80" w:line="360" w:lineRule="exact"/>
        <w:textAlignment w:val="center"/>
        <w:rPr>
          <w:rFonts w:eastAsiaTheme="minorEastAsia"/>
          <w:b/>
        </w:rPr>
      </w:pPr>
    </w:p>
    <w:sectPr w:rsidR="000A743F" w:rsidRPr="000A743F" w:rsidSect="005447E3">
      <w:headerReference w:type="default" r:id="rId16"/>
      <w:footerReference w:type="even" r:id="rId17"/>
      <w:footerReference w:type="default" r:id="rId18"/>
      <w:type w:val="continuous"/>
      <w:pgSz w:w="20636" w:h="14570" w:orient="landscape" w:code="12"/>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0939EF" w14:textId="77777777" w:rsidR="00CA1E58" w:rsidRDefault="00CA1E58">
      <w:r>
        <w:separator/>
      </w:r>
    </w:p>
  </w:endnote>
  <w:endnote w:type="continuationSeparator" w:id="0">
    <w:p w14:paraId="3E8E1800" w14:textId="77777777" w:rsidR="00CA1E58" w:rsidRDefault="00CA1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0000000000000000000"/>
    <w:charset w:val="00"/>
    <w:family w:val="roman"/>
    <w:notTrueType/>
    <w:pitch w:val="default"/>
  </w:font>
  <w:font w:name="DengXian">
    <w:altName w:val="SimSun"/>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E020E" w14:textId="77777777" w:rsidR="00D57895" w:rsidRDefault="00D57895"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5BF1A342" w14:textId="77777777" w:rsidR="00D57895" w:rsidRDefault="00D57895">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97F010" w14:textId="70E3B6A3"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0267FA">
      <w:rPr>
        <w:rStyle w:val="a5"/>
        <w:noProof/>
        <w:sz w:val="22"/>
        <w:szCs w:val="22"/>
      </w:rPr>
      <w:t>2</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7B3A96" w14:textId="77777777" w:rsidR="00CA1E58" w:rsidRDefault="00CA1E58">
      <w:r>
        <w:separator/>
      </w:r>
    </w:p>
  </w:footnote>
  <w:footnote w:type="continuationSeparator" w:id="0">
    <w:p w14:paraId="13756281" w14:textId="77777777" w:rsidR="00CA1E58" w:rsidRDefault="00CA1E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7E7395"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1119"/>
      <w:gridCol w:w="1574"/>
      <w:gridCol w:w="1134"/>
      <w:gridCol w:w="709"/>
      <w:gridCol w:w="1134"/>
      <w:gridCol w:w="1985"/>
      <w:gridCol w:w="708"/>
      <w:gridCol w:w="2835"/>
      <w:gridCol w:w="709"/>
      <w:gridCol w:w="1276"/>
      <w:gridCol w:w="3118"/>
    </w:tblGrid>
    <w:tr w:rsidR="00226114" w:rsidRPr="00072DD4" w14:paraId="363CDD23"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4B2AF266" w14:textId="525F7FA5" w:rsidR="00226114" w:rsidRPr="00072DD4" w:rsidRDefault="00226114" w:rsidP="008A757A">
          <w:pPr>
            <w:tabs>
              <w:tab w:val="center" w:pos="4153"/>
              <w:tab w:val="right" w:pos="8306"/>
            </w:tabs>
            <w:snapToGrid w:val="0"/>
            <w:jc w:val="center"/>
            <w:rPr>
              <w:rFonts w:ascii="新細明體" w:hAnsi="新細明體"/>
              <w:sz w:val="20"/>
              <w:szCs w:val="20"/>
            </w:rPr>
          </w:pPr>
          <w:bookmarkStart w:id="112" w:name="Content"/>
          <w:bookmarkEnd w:id="112"/>
          <w:r w:rsidRPr="00072DD4">
            <w:rPr>
              <w:rFonts w:ascii="新細明體" w:hAnsi="新細明體" w:hint="eastAsia"/>
              <w:sz w:val="28"/>
              <w:szCs w:val="20"/>
            </w:rPr>
            <w:t>市立新北高工</w:t>
          </w:r>
          <w:r w:rsidR="0011171A">
            <w:rPr>
              <w:rFonts w:ascii="新細明體" w:hAnsi="新細明體" w:hint="eastAsia"/>
              <w:sz w:val="28"/>
              <w:szCs w:val="20"/>
            </w:rPr>
            <w:t>111</w:t>
          </w:r>
          <w:r w:rsidRPr="00072DD4">
            <w:rPr>
              <w:rFonts w:ascii="新細明體" w:hAnsi="新細明體" w:hint="eastAsia"/>
              <w:sz w:val="28"/>
              <w:szCs w:val="20"/>
            </w:rPr>
            <w:t>學年度第</w:t>
          </w:r>
          <w:r w:rsidR="008A3532">
            <w:rPr>
              <w:rFonts w:ascii="新細明體" w:hAnsi="新細明體" w:hint="eastAsia"/>
              <w:sz w:val="28"/>
              <w:szCs w:val="20"/>
            </w:rPr>
            <w:t>2</w:t>
          </w:r>
          <w:r w:rsidRPr="00072DD4">
            <w:rPr>
              <w:rFonts w:ascii="新細明體" w:hAnsi="新細明體" w:hint="eastAsia"/>
              <w:sz w:val="28"/>
              <w:szCs w:val="20"/>
            </w:rPr>
            <w:t xml:space="preserve">學期 </w:t>
          </w:r>
          <w:r w:rsidR="008A3532">
            <w:rPr>
              <w:rFonts w:ascii="新細明體" w:hAnsi="新細明體" w:hint="eastAsia"/>
              <w:sz w:val="28"/>
              <w:szCs w:val="20"/>
            </w:rPr>
            <w:t>一段</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49A21FE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6BAF9E03"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4B4DCDE7"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02E0F7A8"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0B898841"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28AEBEDD" w14:textId="77777777" w:rsidTr="00803DBD">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57FC690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09566D51" w14:textId="0D258970"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英文</w:t>
          </w:r>
        </w:p>
      </w:tc>
      <w:tc>
        <w:tcPr>
          <w:tcW w:w="709" w:type="dxa"/>
          <w:tcBorders>
            <w:top w:val="single" w:sz="4" w:space="0" w:color="auto"/>
            <w:left w:val="single" w:sz="4" w:space="0" w:color="auto"/>
            <w:bottom w:val="double" w:sz="4" w:space="0" w:color="auto"/>
            <w:right w:val="single" w:sz="4" w:space="0" w:color="auto"/>
          </w:tcBorders>
          <w:vAlign w:val="center"/>
          <w:hideMark/>
        </w:tcPr>
        <w:p w14:paraId="53AC773E"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1A6775EB"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0E237D89" w14:textId="13F3139F" w:rsidR="00267A34" w:rsidRPr="00072DD4" w:rsidRDefault="00267A34" w:rsidP="00267A34">
          <w:pPr>
            <w:tabs>
              <w:tab w:val="center" w:pos="4153"/>
              <w:tab w:val="right" w:pos="8306"/>
            </w:tabs>
            <w:snapToGrid w:val="0"/>
            <w:jc w:val="center"/>
            <w:rPr>
              <w:rFonts w:ascii="新細明體" w:hAnsi="新細明體"/>
              <w:szCs w:val="20"/>
            </w:rPr>
          </w:pPr>
          <w:r>
            <w:rPr>
              <w:rFonts w:ascii="新細明體" w:hAnsi="新細明體" w:hint="eastAsia"/>
              <w:szCs w:val="20"/>
            </w:rPr>
            <w:t>邱思潔</w:t>
          </w:r>
        </w:p>
      </w:tc>
      <w:tc>
        <w:tcPr>
          <w:tcW w:w="1119" w:type="dxa"/>
          <w:tcBorders>
            <w:top w:val="single" w:sz="4" w:space="0" w:color="auto"/>
            <w:left w:val="single" w:sz="4" w:space="0" w:color="auto"/>
            <w:bottom w:val="double" w:sz="4" w:space="0" w:color="auto"/>
            <w:right w:val="single" w:sz="4" w:space="0" w:color="auto"/>
          </w:tcBorders>
          <w:vAlign w:val="center"/>
        </w:tcPr>
        <w:p w14:paraId="029396FD" w14:textId="77777777" w:rsidR="00226114" w:rsidRPr="00072DD4" w:rsidRDefault="00226114" w:rsidP="00226114">
          <w:pPr>
            <w:tabs>
              <w:tab w:val="center" w:pos="4153"/>
              <w:tab w:val="right" w:pos="8306"/>
            </w:tabs>
            <w:snapToGrid w:val="0"/>
            <w:jc w:val="center"/>
            <w:rPr>
              <w:rFonts w:ascii="新細明體" w:hAnsi="新細明體"/>
              <w:szCs w:val="20"/>
            </w:rPr>
          </w:pPr>
          <w:r w:rsidRPr="00803DBD">
            <w:rPr>
              <w:rFonts w:ascii="新細明體" w:hAnsi="新細明體" w:hint="eastAsia"/>
              <w:szCs w:val="20"/>
            </w:rPr>
            <w:t>審</w:t>
          </w:r>
          <w:r w:rsidRPr="00803DBD">
            <w:rPr>
              <w:rFonts w:ascii="新細明體" w:hAnsi="新細明體"/>
              <w:szCs w:val="20"/>
            </w:rPr>
            <w:t>題教師</w:t>
          </w:r>
        </w:p>
      </w:tc>
      <w:tc>
        <w:tcPr>
          <w:tcW w:w="1574" w:type="dxa"/>
          <w:tcBorders>
            <w:top w:val="single" w:sz="4" w:space="0" w:color="auto"/>
            <w:left w:val="single" w:sz="4" w:space="0" w:color="auto"/>
            <w:bottom w:val="double" w:sz="4" w:space="0" w:color="auto"/>
            <w:right w:val="single" w:sz="4" w:space="0" w:color="auto"/>
          </w:tcBorders>
          <w:vAlign w:val="center"/>
        </w:tcPr>
        <w:p w14:paraId="73140D72" w14:textId="6C832AF4" w:rsidR="00226114" w:rsidRPr="00072DD4" w:rsidRDefault="000F46E1" w:rsidP="00226114">
          <w:pPr>
            <w:tabs>
              <w:tab w:val="center" w:pos="4153"/>
              <w:tab w:val="right" w:pos="8306"/>
            </w:tabs>
            <w:snapToGrid w:val="0"/>
            <w:jc w:val="center"/>
            <w:rPr>
              <w:rFonts w:ascii="新細明體" w:hAnsi="新細明體"/>
              <w:szCs w:val="20"/>
            </w:rPr>
          </w:pPr>
          <w:r>
            <w:rPr>
              <w:rFonts w:ascii="新細明體" w:hAnsi="新細明體" w:hint="eastAsia"/>
              <w:szCs w:val="20"/>
            </w:rPr>
            <w:t>陳旻旻</w:t>
          </w:r>
        </w:p>
      </w:tc>
      <w:tc>
        <w:tcPr>
          <w:tcW w:w="1134" w:type="dxa"/>
          <w:tcBorders>
            <w:top w:val="single" w:sz="4" w:space="0" w:color="auto"/>
            <w:left w:val="single" w:sz="4" w:space="0" w:color="auto"/>
            <w:bottom w:val="double" w:sz="4" w:space="0" w:color="auto"/>
            <w:right w:val="single" w:sz="4" w:space="0" w:color="auto"/>
          </w:tcBorders>
          <w:vAlign w:val="center"/>
          <w:hideMark/>
        </w:tcPr>
        <w:p w14:paraId="6354CEB1"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478A4C05" w14:textId="768E33A1" w:rsidR="00226114" w:rsidRPr="00072DD4" w:rsidRDefault="00803DBD" w:rsidP="00226114">
          <w:pPr>
            <w:tabs>
              <w:tab w:val="center" w:pos="4153"/>
              <w:tab w:val="right" w:pos="8306"/>
            </w:tabs>
            <w:snapToGrid w:val="0"/>
            <w:jc w:val="center"/>
            <w:rPr>
              <w:rFonts w:ascii="新細明體" w:hAnsi="新細明體"/>
              <w:szCs w:val="20"/>
            </w:rPr>
          </w:pPr>
          <w:r>
            <w:rPr>
              <w:rFonts w:ascii="新細明體" w:hAnsi="新細明體" w:hint="eastAsia"/>
              <w:szCs w:val="20"/>
            </w:rPr>
            <w:t>一</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F932EF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6C7E6B36" w14:textId="74784842" w:rsidR="00226114" w:rsidRPr="00072DD4" w:rsidRDefault="00600FB6" w:rsidP="00226114">
          <w:pPr>
            <w:tabs>
              <w:tab w:val="center" w:pos="4153"/>
              <w:tab w:val="right" w:pos="8306"/>
            </w:tabs>
            <w:snapToGrid w:val="0"/>
            <w:rPr>
              <w:rFonts w:ascii="新細明體" w:hAnsi="新細明體"/>
              <w:szCs w:val="20"/>
            </w:rPr>
          </w:pPr>
          <w:r>
            <w:rPr>
              <w:rFonts w:ascii="新細明體" w:hAnsi="新細明體" w:hint="eastAsia"/>
              <w:szCs w:val="20"/>
            </w:rPr>
            <w:t>機</w:t>
          </w:r>
          <w:r w:rsidR="00F47AFF">
            <w:rPr>
              <w:rFonts w:ascii="新細明體" w:hAnsi="新細明體" w:hint="eastAsia"/>
              <w:szCs w:val="20"/>
            </w:rPr>
            <w:t>電訊汽圖資</w:t>
          </w:r>
        </w:p>
      </w:tc>
      <w:tc>
        <w:tcPr>
          <w:tcW w:w="708" w:type="dxa"/>
          <w:tcBorders>
            <w:top w:val="single" w:sz="4" w:space="0" w:color="auto"/>
            <w:left w:val="double" w:sz="4" w:space="0" w:color="auto"/>
            <w:bottom w:val="double" w:sz="4" w:space="0" w:color="auto"/>
            <w:right w:val="single" w:sz="4" w:space="0" w:color="auto"/>
          </w:tcBorders>
          <w:vAlign w:val="center"/>
          <w:hideMark/>
        </w:tcPr>
        <w:p w14:paraId="48E3E58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69E8A5D5"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1D2ED504" w14:textId="3D47B470" w:rsidR="00226114" w:rsidRPr="00072DD4" w:rsidRDefault="00A60F58" w:rsidP="00226114">
          <w:pPr>
            <w:tabs>
              <w:tab w:val="center" w:pos="4153"/>
              <w:tab w:val="right" w:pos="8306"/>
            </w:tabs>
            <w:snapToGrid w:val="0"/>
            <w:jc w:val="center"/>
            <w:rPr>
              <w:rFonts w:ascii="新細明體" w:hAnsi="新細明體"/>
            </w:rPr>
          </w:pPr>
          <w:r>
            <w:rPr>
              <w:rFonts w:ascii="新細明體" w:hAnsi="新細明體" w:hint="eastAsia"/>
            </w:rPr>
            <w:t>是</w:t>
          </w:r>
        </w:p>
      </w:tc>
    </w:tr>
  </w:tbl>
  <w:p w14:paraId="6B2346E1" w14:textId="77777777" w:rsidR="00D57895" w:rsidRDefault="00D57895" w:rsidP="00332DA0">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6831CD7"/>
    <w:multiLevelType w:val="multilevel"/>
    <w:tmpl w:val="B73E4C8E"/>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D2DFBDAF"/>
    <w:multiLevelType w:val="multilevel"/>
    <w:tmpl w:val="4F2EFED0"/>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3"/>
    <w:multiLevelType w:val="multilevel"/>
    <w:tmpl w:val="00000003"/>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6"/>
    <w:multiLevelType w:val="multilevel"/>
    <w:tmpl w:val="00000006"/>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7"/>
    <w:multiLevelType w:val="multilevel"/>
    <w:tmpl w:val="00000007"/>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9"/>
    <w:multiLevelType w:val="multilevel"/>
    <w:tmpl w:val="00000009"/>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A"/>
    <w:multiLevelType w:val="multilevel"/>
    <w:tmpl w:val="0000000A"/>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9DF5461"/>
    <w:multiLevelType w:val="hybridMultilevel"/>
    <w:tmpl w:val="1D80392C"/>
    <w:lvl w:ilvl="0" w:tplc="4C085744">
      <w:start w:val="1"/>
      <w:numFmt w:val="upperLetter"/>
      <w:lvlText w:val="(%1)"/>
      <w:lvlJc w:val="left"/>
      <w:pPr>
        <w:ind w:left="711" w:hanging="360"/>
      </w:pPr>
      <w:rPr>
        <w:rFonts w:hint="default"/>
      </w:rPr>
    </w:lvl>
    <w:lvl w:ilvl="1" w:tplc="04090019" w:tentative="1">
      <w:start w:val="1"/>
      <w:numFmt w:val="ideographTraditional"/>
      <w:lvlText w:val="%2、"/>
      <w:lvlJc w:val="left"/>
      <w:pPr>
        <w:ind w:left="1311" w:hanging="480"/>
      </w:pPr>
    </w:lvl>
    <w:lvl w:ilvl="2" w:tplc="0409001B" w:tentative="1">
      <w:start w:val="1"/>
      <w:numFmt w:val="lowerRoman"/>
      <w:lvlText w:val="%3."/>
      <w:lvlJc w:val="right"/>
      <w:pPr>
        <w:ind w:left="1791" w:hanging="480"/>
      </w:pPr>
    </w:lvl>
    <w:lvl w:ilvl="3" w:tplc="0409000F" w:tentative="1">
      <w:start w:val="1"/>
      <w:numFmt w:val="decimal"/>
      <w:lvlText w:val="%4."/>
      <w:lvlJc w:val="left"/>
      <w:pPr>
        <w:ind w:left="2271" w:hanging="480"/>
      </w:pPr>
    </w:lvl>
    <w:lvl w:ilvl="4" w:tplc="04090019" w:tentative="1">
      <w:start w:val="1"/>
      <w:numFmt w:val="ideographTraditional"/>
      <w:lvlText w:val="%5、"/>
      <w:lvlJc w:val="left"/>
      <w:pPr>
        <w:ind w:left="2751" w:hanging="480"/>
      </w:pPr>
    </w:lvl>
    <w:lvl w:ilvl="5" w:tplc="0409001B" w:tentative="1">
      <w:start w:val="1"/>
      <w:numFmt w:val="lowerRoman"/>
      <w:lvlText w:val="%6."/>
      <w:lvlJc w:val="right"/>
      <w:pPr>
        <w:ind w:left="3231" w:hanging="480"/>
      </w:pPr>
    </w:lvl>
    <w:lvl w:ilvl="6" w:tplc="0409000F" w:tentative="1">
      <w:start w:val="1"/>
      <w:numFmt w:val="decimal"/>
      <w:lvlText w:val="%7."/>
      <w:lvlJc w:val="left"/>
      <w:pPr>
        <w:ind w:left="3711" w:hanging="480"/>
      </w:pPr>
    </w:lvl>
    <w:lvl w:ilvl="7" w:tplc="04090019" w:tentative="1">
      <w:start w:val="1"/>
      <w:numFmt w:val="ideographTraditional"/>
      <w:lvlText w:val="%8、"/>
      <w:lvlJc w:val="left"/>
      <w:pPr>
        <w:ind w:left="4191" w:hanging="480"/>
      </w:pPr>
    </w:lvl>
    <w:lvl w:ilvl="8" w:tplc="0409001B" w:tentative="1">
      <w:start w:val="1"/>
      <w:numFmt w:val="lowerRoman"/>
      <w:lvlText w:val="%9."/>
      <w:lvlJc w:val="right"/>
      <w:pPr>
        <w:ind w:left="4671" w:hanging="480"/>
      </w:pPr>
    </w:lvl>
  </w:abstractNum>
  <w:abstractNum w:abstractNumId="9" w15:restartNumberingAfterBreak="0">
    <w:nsid w:val="0AD65521"/>
    <w:multiLevelType w:val="hybridMultilevel"/>
    <w:tmpl w:val="3CAAB830"/>
    <w:lvl w:ilvl="0" w:tplc="A0C2BF30">
      <w:start w:val="1"/>
      <w:numFmt w:val="taiwaneseCountingThousand"/>
      <w:lvlText w:val="%1."/>
      <w:lvlJc w:val="left"/>
      <w:pPr>
        <w:ind w:left="390" w:hanging="390"/>
      </w:pPr>
      <w:rPr>
        <w:rFonts w:ascii="微軟正黑體" w:eastAsia="微軟正黑體" w:hAnsi="微軟正黑體" w:cs="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356BC2"/>
    <w:multiLevelType w:val="hybridMultilevel"/>
    <w:tmpl w:val="9626BD42"/>
    <w:lvl w:ilvl="0" w:tplc="159AFE5C">
      <w:start w:val="5"/>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8B33872"/>
    <w:multiLevelType w:val="hybridMultilevel"/>
    <w:tmpl w:val="1B2CD4BC"/>
    <w:lvl w:ilvl="0" w:tplc="B84E3F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FA25192"/>
    <w:multiLevelType w:val="hybridMultilevel"/>
    <w:tmpl w:val="71FC59AC"/>
    <w:lvl w:ilvl="0" w:tplc="E6B2E75C">
      <w:start w:val="5"/>
      <w:numFmt w:val="decimal"/>
      <w:lvlText w:val="%1."/>
      <w:lvlJc w:val="left"/>
      <w:pPr>
        <w:ind w:left="477" w:hanging="360"/>
      </w:pPr>
      <w:rPr>
        <w:rFonts w:eastAsia="細明體"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abstractNum w:abstractNumId="13" w15:restartNumberingAfterBreak="0">
    <w:nsid w:val="1FA401F1"/>
    <w:multiLevelType w:val="hybridMultilevel"/>
    <w:tmpl w:val="1FD82558"/>
    <w:lvl w:ilvl="0" w:tplc="588660D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4" w15:restartNumberingAfterBreak="0">
    <w:nsid w:val="216A1E7B"/>
    <w:multiLevelType w:val="hybridMultilevel"/>
    <w:tmpl w:val="AF1AE418"/>
    <w:lvl w:ilvl="0" w:tplc="626064A0">
      <w:start w:val="1"/>
      <w:numFmt w:val="upperLetter"/>
      <w:lvlText w:val="(%1)"/>
      <w:lvlJc w:val="left"/>
      <w:pPr>
        <w:ind w:left="837" w:hanging="360"/>
      </w:pPr>
      <w:rPr>
        <w:rFonts w:eastAsia="細明體"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5" w15:restartNumberingAfterBreak="0">
    <w:nsid w:val="25D62FB9"/>
    <w:multiLevelType w:val="hybridMultilevel"/>
    <w:tmpl w:val="1B98EF2A"/>
    <w:lvl w:ilvl="0" w:tplc="BB94B8A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85A32AD"/>
    <w:multiLevelType w:val="hybridMultilevel"/>
    <w:tmpl w:val="CE7C201A"/>
    <w:lvl w:ilvl="0" w:tplc="452AD310">
      <w:start w:val="32"/>
      <w:numFmt w:val="decimal"/>
      <w:lvlText w:val="%1."/>
      <w:lvlJc w:val="left"/>
      <w:pPr>
        <w:ind w:left="360" w:hanging="360"/>
      </w:pPr>
      <w:rPr>
        <w:rFonts w:eastAsia="細明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9C10DD3"/>
    <w:multiLevelType w:val="hybridMultilevel"/>
    <w:tmpl w:val="169CADD6"/>
    <w:lvl w:ilvl="0" w:tplc="84EE370C">
      <w:start w:val="9"/>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9D32E38"/>
    <w:multiLevelType w:val="multilevel"/>
    <w:tmpl w:val="4F2EFED0"/>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AC919EF"/>
    <w:multiLevelType w:val="hybridMultilevel"/>
    <w:tmpl w:val="B8F2B3F8"/>
    <w:lvl w:ilvl="0" w:tplc="F02EBA2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0" w15:restartNumberingAfterBreak="0">
    <w:nsid w:val="3D511740"/>
    <w:multiLevelType w:val="hybridMultilevel"/>
    <w:tmpl w:val="1370F5F6"/>
    <w:lvl w:ilvl="0" w:tplc="3FA2B772">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1" w15:restartNumberingAfterBreak="0">
    <w:nsid w:val="46D52C26"/>
    <w:multiLevelType w:val="multilevel"/>
    <w:tmpl w:val="4F2EFED0"/>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7111FD2"/>
    <w:multiLevelType w:val="hybridMultilevel"/>
    <w:tmpl w:val="6728CF94"/>
    <w:lvl w:ilvl="0" w:tplc="54D6FA20">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3" w15:restartNumberingAfterBreak="0">
    <w:nsid w:val="4B054393"/>
    <w:multiLevelType w:val="hybridMultilevel"/>
    <w:tmpl w:val="4386BB9E"/>
    <w:lvl w:ilvl="0" w:tplc="A9E0973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24" w15:restartNumberingAfterBreak="0">
    <w:nsid w:val="4F2A4BAC"/>
    <w:multiLevelType w:val="hybridMultilevel"/>
    <w:tmpl w:val="45566588"/>
    <w:lvl w:ilvl="0" w:tplc="B8485892">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5" w15:restartNumberingAfterBreak="0">
    <w:nsid w:val="501333D6"/>
    <w:multiLevelType w:val="hybridMultilevel"/>
    <w:tmpl w:val="088AFB0E"/>
    <w:lvl w:ilvl="0" w:tplc="15E678A6">
      <w:start w:val="1"/>
      <w:numFmt w:val="upperLetter"/>
      <w:lvlText w:val="(%1)"/>
      <w:lvlJc w:val="left"/>
      <w:pPr>
        <w:ind w:left="609" w:hanging="375"/>
      </w:pPr>
      <w:rPr>
        <w:rFonts w:hint="default"/>
      </w:rPr>
    </w:lvl>
    <w:lvl w:ilvl="1" w:tplc="04090019" w:tentative="1">
      <w:start w:val="1"/>
      <w:numFmt w:val="ideographTraditional"/>
      <w:lvlText w:val="%2、"/>
      <w:lvlJc w:val="left"/>
      <w:pPr>
        <w:ind w:left="1194" w:hanging="480"/>
      </w:pPr>
    </w:lvl>
    <w:lvl w:ilvl="2" w:tplc="0409001B" w:tentative="1">
      <w:start w:val="1"/>
      <w:numFmt w:val="lowerRoman"/>
      <w:lvlText w:val="%3."/>
      <w:lvlJc w:val="right"/>
      <w:pPr>
        <w:ind w:left="1674" w:hanging="480"/>
      </w:pPr>
    </w:lvl>
    <w:lvl w:ilvl="3" w:tplc="0409000F" w:tentative="1">
      <w:start w:val="1"/>
      <w:numFmt w:val="decimal"/>
      <w:lvlText w:val="%4."/>
      <w:lvlJc w:val="left"/>
      <w:pPr>
        <w:ind w:left="2154" w:hanging="480"/>
      </w:pPr>
    </w:lvl>
    <w:lvl w:ilvl="4" w:tplc="04090019" w:tentative="1">
      <w:start w:val="1"/>
      <w:numFmt w:val="ideographTraditional"/>
      <w:lvlText w:val="%5、"/>
      <w:lvlJc w:val="left"/>
      <w:pPr>
        <w:ind w:left="2634" w:hanging="480"/>
      </w:pPr>
    </w:lvl>
    <w:lvl w:ilvl="5" w:tplc="0409001B" w:tentative="1">
      <w:start w:val="1"/>
      <w:numFmt w:val="lowerRoman"/>
      <w:lvlText w:val="%6."/>
      <w:lvlJc w:val="right"/>
      <w:pPr>
        <w:ind w:left="3114" w:hanging="480"/>
      </w:pPr>
    </w:lvl>
    <w:lvl w:ilvl="6" w:tplc="0409000F" w:tentative="1">
      <w:start w:val="1"/>
      <w:numFmt w:val="decimal"/>
      <w:lvlText w:val="%7."/>
      <w:lvlJc w:val="left"/>
      <w:pPr>
        <w:ind w:left="3594" w:hanging="480"/>
      </w:pPr>
    </w:lvl>
    <w:lvl w:ilvl="7" w:tplc="04090019" w:tentative="1">
      <w:start w:val="1"/>
      <w:numFmt w:val="ideographTraditional"/>
      <w:lvlText w:val="%8、"/>
      <w:lvlJc w:val="left"/>
      <w:pPr>
        <w:ind w:left="4074" w:hanging="480"/>
      </w:pPr>
    </w:lvl>
    <w:lvl w:ilvl="8" w:tplc="0409001B" w:tentative="1">
      <w:start w:val="1"/>
      <w:numFmt w:val="lowerRoman"/>
      <w:lvlText w:val="%9."/>
      <w:lvlJc w:val="right"/>
      <w:pPr>
        <w:ind w:left="4554" w:hanging="480"/>
      </w:pPr>
    </w:lvl>
  </w:abstractNum>
  <w:abstractNum w:abstractNumId="26" w15:restartNumberingAfterBreak="0">
    <w:nsid w:val="52AF37B0"/>
    <w:multiLevelType w:val="hybridMultilevel"/>
    <w:tmpl w:val="F232FF1A"/>
    <w:lvl w:ilvl="0" w:tplc="9DAEAE2A">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7" w15:restartNumberingAfterBreak="0">
    <w:nsid w:val="56067456"/>
    <w:multiLevelType w:val="multilevel"/>
    <w:tmpl w:val="B73E4C8E"/>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6C61FB0"/>
    <w:multiLevelType w:val="hybridMultilevel"/>
    <w:tmpl w:val="996A0BCC"/>
    <w:lvl w:ilvl="0" w:tplc="C762AA9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9" w15:restartNumberingAfterBreak="0">
    <w:nsid w:val="5BD95E81"/>
    <w:multiLevelType w:val="hybridMultilevel"/>
    <w:tmpl w:val="9F04F664"/>
    <w:lvl w:ilvl="0" w:tplc="D32A8FD6">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30" w15:restartNumberingAfterBreak="0">
    <w:nsid w:val="5EB216E7"/>
    <w:multiLevelType w:val="hybridMultilevel"/>
    <w:tmpl w:val="DACEABCC"/>
    <w:lvl w:ilvl="0" w:tplc="46F0BA54">
      <w:start w:val="33"/>
      <w:numFmt w:val="decimal"/>
      <w:lvlText w:val="%1."/>
      <w:lvlJc w:val="left"/>
      <w:pPr>
        <w:ind w:left="360" w:hanging="360"/>
      </w:pPr>
      <w:rPr>
        <w:rFonts w:ascii="微軟正黑體" w:eastAsia="微軟正黑體" w:hAnsi="微軟正黑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FBC6AF0"/>
    <w:multiLevelType w:val="hybridMultilevel"/>
    <w:tmpl w:val="9406213C"/>
    <w:lvl w:ilvl="0" w:tplc="5EB49F6C">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2" w15:restartNumberingAfterBreak="0">
    <w:nsid w:val="5FD37E22"/>
    <w:multiLevelType w:val="hybridMultilevel"/>
    <w:tmpl w:val="7F38F44C"/>
    <w:lvl w:ilvl="0" w:tplc="95929D5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3"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4F733BB"/>
    <w:multiLevelType w:val="hybridMultilevel"/>
    <w:tmpl w:val="FFC491DC"/>
    <w:lvl w:ilvl="0" w:tplc="0840030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655A0327"/>
    <w:multiLevelType w:val="hybridMultilevel"/>
    <w:tmpl w:val="7B46A7BA"/>
    <w:lvl w:ilvl="0" w:tplc="E79CFB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9B64331"/>
    <w:multiLevelType w:val="hybridMultilevel"/>
    <w:tmpl w:val="D60AC972"/>
    <w:lvl w:ilvl="0" w:tplc="F678EDD0">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37" w15:restartNumberingAfterBreak="0">
    <w:nsid w:val="6CAD6767"/>
    <w:multiLevelType w:val="hybridMultilevel"/>
    <w:tmpl w:val="5884436C"/>
    <w:lvl w:ilvl="0" w:tplc="91027FC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8"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39" w15:restartNumberingAfterBreak="0">
    <w:nsid w:val="6D3E3E77"/>
    <w:multiLevelType w:val="hybridMultilevel"/>
    <w:tmpl w:val="BC382856"/>
    <w:lvl w:ilvl="0" w:tplc="D1C64DC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E772260"/>
    <w:multiLevelType w:val="hybridMultilevel"/>
    <w:tmpl w:val="00C01B82"/>
    <w:lvl w:ilvl="0" w:tplc="0CBC016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41" w15:restartNumberingAfterBreak="0">
    <w:nsid w:val="73DB7BB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720619B"/>
    <w:multiLevelType w:val="hybridMultilevel"/>
    <w:tmpl w:val="FBDA8F80"/>
    <w:lvl w:ilvl="0" w:tplc="3CF27A9A">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43" w15:restartNumberingAfterBreak="0">
    <w:nsid w:val="77FB2DD2"/>
    <w:multiLevelType w:val="hybridMultilevel"/>
    <w:tmpl w:val="A094B6E2"/>
    <w:lvl w:ilvl="0" w:tplc="BA642ABA">
      <w:start w:val="1"/>
      <w:numFmt w:val="upperLetter"/>
      <w:lvlText w:val="(%1)"/>
      <w:lvlJc w:val="left"/>
      <w:pPr>
        <w:ind w:left="852" w:hanging="390"/>
      </w:pPr>
      <w:rPr>
        <w:rFonts w:hint="default"/>
      </w:rPr>
    </w:lvl>
    <w:lvl w:ilvl="1" w:tplc="04090019" w:tentative="1">
      <w:start w:val="1"/>
      <w:numFmt w:val="ideographTraditional"/>
      <w:lvlText w:val="%2、"/>
      <w:lvlJc w:val="left"/>
      <w:pPr>
        <w:ind w:left="1422" w:hanging="480"/>
      </w:pPr>
    </w:lvl>
    <w:lvl w:ilvl="2" w:tplc="0409001B" w:tentative="1">
      <w:start w:val="1"/>
      <w:numFmt w:val="lowerRoman"/>
      <w:lvlText w:val="%3."/>
      <w:lvlJc w:val="right"/>
      <w:pPr>
        <w:ind w:left="1902" w:hanging="480"/>
      </w:pPr>
    </w:lvl>
    <w:lvl w:ilvl="3" w:tplc="0409000F" w:tentative="1">
      <w:start w:val="1"/>
      <w:numFmt w:val="decimal"/>
      <w:lvlText w:val="%4."/>
      <w:lvlJc w:val="left"/>
      <w:pPr>
        <w:ind w:left="2382" w:hanging="480"/>
      </w:pPr>
    </w:lvl>
    <w:lvl w:ilvl="4" w:tplc="04090019" w:tentative="1">
      <w:start w:val="1"/>
      <w:numFmt w:val="ideographTraditional"/>
      <w:lvlText w:val="%5、"/>
      <w:lvlJc w:val="left"/>
      <w:pPr>
        <w:ind w:left="2862" w:hanging="480"/>
      </w:pPr>
    </w:lvl>
    <w:lvl w:ilvl="5" w:tplc="0409001B" w:tentative="1">
      <w:start w:val="1"/>
      <w:numFmt w:val="lowerRoman"/>
      <w:lvlText w:val="%6."/>
      <w:lvlJc w:val="right"/>
      <w:pPr>
        <w:ind w:left="3342" w:hanging="480"/>
      </w:pPr>
    </w:lvl>
    <w:lvl w:ilvl="6" w:tplc="0409000F" w:tentative="1">
      <w:start w:val="1"/>
      <w:numFmt w:val="decimal"/>
      <w:lvlText w:val="%7."/>
      <w:lvlJc w:val="left"/>
      <w:pPr>
        <w:ind w:left="3822" w:hanging="480"/>
      </w:pPr>
    </w:lvl>
    <w:lvl w:ilvl="7" w:tplc="04090019" w:tentative="1">
      <w:start w:val="1"/>
      <w:numFmt w:val="ideographTraditional"/>
      <w:lvlText w:val="%8、"/>
      <w:lvlJc w:val="left"/>
      <w:pPr>
        <w:ind w:left="4302" w:hanging="480"/>
      </w:pPr>
    </w:lvl>
    <w:lvl w:ilvl="8" w:tplc="0409001B" w:tentative="1">
      <w:start w:val="1"/>
      <w:numFmt w:val="lowerRoman"/>
      <w:lvlText w:val="%9."/>
      <w:lvlJc w:val="right"/>
      <w:pPr>
        <w:ind w:left="4782" w:hanging="480"/>
      </w:pPr>
    </w:lvl>
  </w:abstractNum>
  <w:abstractNum w:abstractNumId="44" w15:restartNumberingAfterBreak="0">
    <w:nsid w:val="7AAE3094"/>
    <w:multiLevelType w:val="hybridMultilevel"/>
    <w:tmpl w:val="D160FE48"/>
    <w:lvl w:ilvl="0" w:tplc="A06E3BAE">
      <w:start w:val="3"/>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num w:numId="1">
    <w:abstractNumId w:val="38"/>
  </w:num>
  <w:num w:numId="2">
    <w:abstractNumId w:val="9"/>
  </w:num>
  <w:num w:numId="3">
    <w:abstractNumId w:val="37"/>
  </w:num>
  <w:num w:numId="4">
    <w:abstractNumId w:val="32"/>
  </w:num>
  <w:num w:numId="5">
    <w:abstractNumId w:val="13"/>
  </w:num>
  <w:num w:numId="6">
    <w:abstractNumId w:val="40"/>
  </w:num>
  <w:num w:numId="7">
    <w:abstractNumId w:val="42"/>
  </w:num>
  <w:num w:numId="8">
    <w:abstractNumId w:val="31"/>
  </w:num>
  <w:num w:numId="9">
    <w:abstractNumId w:val="44"/>
  </w:num>
  <w:num w:numId="10">
    <w:abstractNumId w:val="2"/>
  </w:num>
  <w:num w:numId="11">
    <w:abstractNumId w:val="25"/>
  </w:num>
  <w:num w:numId="12">
    <w:abstractNumId w:val="41"/>
  </w:num>
  <w:num w:numId="13">
    <w:abstractNumId w:val="16"/>
  </w:num>
  <w:num w:numId="14">
    <w:abstractNumId w:val="30"/>
  </w:num>
  <w:num w:numId="15">
    <w:abstractNumId w:val="0"/>
  </w:num>
  <w:num w:numId="16">
    <w:abstractNumId w:val="27"/>
  </w:num>
  <w:num w:numId="17">
    <w:abstractNumId w:val="35"/>
  </w:num>
  <w:num w:numId="18">
    <w:abstractNumId w:val="15"/>
  </w:num>
  <w:num w:numId="19">
    <w:abstractNumId w:val="39"/>
  </w:num>
  <w:num w:numId="20">
    <w:abstractNumId w:val="3"/>
  </w:num>
  <w:num w:numId="21">
    <w:abstractNumId w:val="8"/>
  </w:num>
  <w:num w:numId="22">
    <w:abstractNumId w:val="34"/>
  </w:num>
  <w:num w:numId="23">
    <w:abstractNumId w:val="12"/>
  </w:num>
  <w:num w:numId="24">
    <w:abstractNumId w:val="24"/>
  </w:num>
  <w:num w:numId="25">
    <w:abstractNumId w:val="43"/>
  </w:num>
  <w:num w:numId="26">
    <w:abstractNumId w:val="29"/>
  </w:num>
  <w:num w:numId="27">
    <w:abstractNumId w:val="26"/>
  </w:num>
  <w:num w:numId="28">
    <w:abstractNumId w:val="36"/>
  </w:num>
  <w:num w:numId="29">
    <w:abstractNumId w:val="14"/>
  </w:num>
  <w:num w:numId="30">
    <w:abstractNumId w:val="20"/>
  </w:num>
  <w:num w:numId="31">
    <w:abstractNumId w:val="28"/>
  </w:num>
  <w:num w:numId="32">
    <w:abstractNumId w:val="5"/>
  </w:num>
  <w:num w:numId="33">
    <w:abstractNumId w:val="23"/>
  </w:num>
  <w:num w:numId="34">
    <w:abstractNumId w:val="4"/>
  </w:num>
  <w:num w:numId="35">
    <w:abstractNumId w:val="6"/>
  </w:num>
  <w:num w:numId="36">
    <w:abstractNumId w:val="7"/>
  </w:num>
  <w:num w:numId="37">
    <w:abstractNumId w:val="22"/>
  </w:num>
  <w:num w:numId="38">
    <w:abstractNumId w:val="19"/>
  </w:num>
  <w:num w:numId="39">
    <w:abstractNumId w:val="1"/>
  </w:num>
  <w:num w:numId="40">
    <w:abstractNumId w:val="18"/>
  </w:num>
  <w:num w:numId="41">
    <w:abstractNumId w:val="21"/>
  </w:num>
  <w:num w:numId="42">
    <w:abstractNumId w:val="11"/>
  </w:num>
  <w:num w:numId="43">
    <w:abstractNumId w:val="10"/>
  </w:num>
  <w:num w:numId="44">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4AFB"/>
    <w:rsid w:val="0000527A"/>
    <w:rsid w:val="00006DC5"/>
    <w:rsid w:val="000102A9"/>
    <w:rsid w:val="00014924"/>
    <w:rsid w:val="000172DE"/>
    <w:rsid w:val="0002047F"/>
    <w:rsid w:val="00021FB8"/>
    <w:rsid w:val="000267FA"/>
    <w:rsid w:val="00027277"/>
    <w:rsid w:val="00027CE1"/>
    <w:rsid w:val="00031C5C"/>
    <w:rsid w:val="00032625"/>
    <w:rsid w:val="0003298A"/>
    <w:rsid w:val="000343CD"/>
    <w:rsid w:val="00040953"/>
    <w:rsid w:val="000422B5"/>
    <w:rsid w:val="000423A8"/>
    <w:rsid w:val="000433BF"/>
    <w:rsid w:val="00044784"/>
    <w:rsid w:val="00044977"/>
    <w:rsid w:val="00044B7F"/>
    <w:rsid w:val="00045A96"/>
    <w:rsid w:val="00050215"/>
    <w:rsid w:val="000509EE"/>
    <w:rsid w:val="0005206A"/>
    <w:rsid w:val="00054230"/>
    <w:rsid w:val="000565BC"/>
    <w:rsid w:val="00057753"/>
    <w:rsid w:val="00060AE5"/>
    <w:rsid w:val="000648EB"/>
    <w:rsid w:val="0006769F"/>
    <w:rsid w:val="000711B0"/>
    <w:rsid w:val="0007171D"/>
    <w:rsid w:val="00072C25"/>
    <w:rsid w:val="00072CE6"/>
    <w:rsid w:val="00072F3E"/>
    <w:rsid w:val="0007345C"/>
    <w:rsid w:val="000734AC"/>
    <w:rsid w:val="00073AC3"/>
    <w:rsid w:val="00073C9D"/>
    <w:rsid w:val="000741BE"/>
    <w:rsid w:val="0007616C"/>
    <w:rsid w:val="00076A8E"/>
    <w:rsid w:val="00081B93"/>
    <w:rsid w:val="000839D0"/>
    <w:rsid w:val="00084C72"/>
    <w:rsid w:val="00085883"/>
    <w:rsid w:val="00087B73"/>
    <w:rsid w:val="00090DD2"/>
    <w:rsid w:val="00092B26"/>
    <w:rsid w:val="00093F10"/>
    <w:rsid w:val="00097670"/>
    <w:rsid w:val="000A0497"/>
    <w:rsid w:val="000A16AE"/>
    <w:rsid w:val="000A2070"/>
    <w:rsid w:val="000A2B6B"/>
    <w:rsid w:val="000A743F"/>
    <w:rsid w:val="000B0B5B"/>
    <w:rsid w:val="000B0FCE"/>
    <w:rsid w:val="000B1F36"/>
    <w:rsid w:val="000B20C3"/>
    <w:rsid w:val="000B2F2A"/>
    <w:rsid w:val="000B361D"/>
    <w:rsid w:val="000B3762"/>
    <w:rsid w:val="000B39D8"/>
    <w:rsid w:val="000B5BF7"/>
    <w:rsid w:val="000B733B"/>
    <w:rsid w:val="000C01CF"/>
    <w:rsid w:val="000C131B"/>
    <w:rsid w:val="000C323C"/>
    <w:rsid w:val="000C5F45"/>
    <w:rsid w:val="000C759F"/>
    <w:rsid w:val="000D3F84"/>
    <w:rsid w:val="000D6E1B"/>
    <w:rsid w:val="000D7365"/>
    <w:rsid w:val="000D79A6"/>
    <w:rsid w:val="000E0D68"/>
    <w:rsid w:val="000E1838"/>
    <w:rsid w:val="000E214B"/>
    <w:rsid w:val="000E5F49"/>
    <w:rsid w:val="000F02C5"/>
    <w:rsid w:val="000F0E78"/>
    <w:rsid w:val="000F35B4"/>
    <w:rsid w:val="000F3FD6"/>
    <w:rsid w:val="000F4612"/>
    <w:rsid w:val="000F46E1"/>
    <w:rsid w:val="000F5E24"/>
    <w:rsid w:val="000F71CC"/>
    <w:rsid w:val="00101716"/>
    <w:rsid w:val="0010178B"/>
    <w:rsid w:val="00110120"/>
    <w:rsid w:val="00111141"/>
    <w:rsid w:val="0011171A"/>
    <w:rsid w:val="0011305A"/>
    <w:rsid w:val="00113EA4"/>
    <w:rsid w:val="00114F33"/>
    <w:rsid w:val="00116CBD"/>
    <w:rsid w:val="00117244"/>
    <w:rsid w:val="001225D5"/>
    <w:rsid w:val="001234F2"/>
    <w:rsid w:val="00123878"/>
    <w:rsid w:val="00123CE1"/>
    <w:rsid w:val="00126B87"/>
    <w:rsid w:val="001272D4"/>
    <w:rsid w:val="00127A54"/>
    <w:rsid w:val="0013170B"/>
    <w:rsid w:val="001341D7"/>
    <w:rsid w:val="001353BF"/>
    <w:rsid w:val="001361B6"/>
    <w:rsid w:val="00142299"/>
    <w:rsid w:val="0014298C"/>
    <w:rsid w:val="00145D86"/>
    <w:rsid w:val="001536DA"/>
    <w:rsid w:val="00154A80"/>
    <w:rsid w:val="001658AB"/>
    <w:rsid w:val="00166F56"/>
    <w:rsid w:val="00173BFF"/>
    <w:rsid w:val="00183703"/>
    <w:rsid w:val="00192611"/>
    <w:rsid w:val="00192E95"/>
    <w:rsid w:val="001951DE"/>
    <w:rsid w:val="0019765E"/>
    <w:rsid w:val="001A00C9"/>
    <w:rsid w:val="001A3294"/>
    <w:rsid w:val="001A47AF"/>
    <w:rsid w:val="001A4FC8"/>
    <w:rsid w:val="001A7E44"/>
    <w:rsid w:val="001B2626"/>
    <w:rsid w:val="001C2F2A"/>
    <w:rsid w:val="001C4F93"/>
    <w:rsid w:val="001C689C"/>
    <w:rsid w:val="001C79B5"/>
    <w:rsid w:val="001D0565"/>
    <w:rsid w:val="001D1608"/>
    <w:rsid w:val="001D2F67"/>
    <w:rsid w:val="001D7CC7"/>
    <w:rsid w:val="001E3967"/>
    <w:rsid w:val="001F4C44"/>
    <w:rsid w:val="001F5642"/>
    <w:rsid w:val="001F7F40"/>
    <w:rsid w:val="002002AA"/>
    <w:rsid w:val="002051BB"/>
    <w:rsid w:val="002054F9"/>
    <w:rsid w:val="002065A6"/>
    <w:rsid w:val="00206774"/>
    <w:rsid w:val="00211749"/>
    <w:rsid w:val="00214C62"/>
    <w:rsid w:val="00217A37"/>
    <w:rsid w:val="002204BB"/>
    <w:rsid w:val="002235A8"/>
    <w:rsid w:val="0022433C"/>
    <w:rsid w:val="00226114"/>
    <w:rsid w:val="0023056E"/>
    <w:rsid w:val="00231F2E"/>
    <w:rsid w:val="00240BD6"/>
    <w:rsid w:val="00253273"/>
    <w:rsid w:val="00254B12"/>
    <w:rsid w:val="002610DB"/>
    <w:rsid w:val="002615A3"/>
    <w:rsid w:val="002623EF"/>
    <w:rsid w:val="00262CF3"/>
    <w:rsid w:val="00264BEB"/>
    <w:rsid w:val="002654A7"/>
    <w:rsid w:val="00267A34"/>
    <w:rsid w:val="00271DFC"/>
    <w:rsid w:val="002750D0"/>
    <w:rsid w:val="00275D1A"/>
    <w:rsid w:val="00282E87"/>
    <w:rsid w:val="002832D1"/>
    <w:rsid w:val="002864CC"/>
    <w:rsid w:val="00287316"/>
    <w:rsid w:val="00292814"/>
    <w:rsid w:val="00296DAD"/>
    <w:rsid w:val="002A1213"/>
    <w:rsid w:val="002A2B1B"/>
    <w:rsid w:val="002A532E"/>
    <w:rsid w:val="002A5707"/>
    <w:rsid w:val="002A7FD7"/>
    <w:rsid w:val="002B0A80"/>
    <w:rsid w:val="002B2664"/>
    <w:rsid w:val="002B491B"/>
    <w:rsid w:val="002B5E39"/>
    <w:rsid w:val="002B796A"/>
    <w:rsid w:val="002C285E"/>
    <w:rsid w:val="002D7EA0"/>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351"/>
    <w:rsid w:val="00321E72"/>
    <w:rsid w:val="0032212B"/>
    <w:rsid w:val="0032232E"/>
    <w:rsid w:val="00322C49"/>
    <w:rsid w:val="00324F8D"/>
    <w:rsid w:val="00326273"/>
    <w:rsid w:val="00331E48"/>
    <w:rsid w:val="00332DA0"/>
    <w:rsid w:val="00333D5D"/>
    <w:rsid w:val="00334207"/>
    <w:rsid w:val="003349FF"/>
    <w:rsid w:val="00337FB7"/>
    <w:rsid w:val="00341F0E"/>
    <w:rsid w:val="00344E75"/>
    <w:rsid w:val="00347597"/>
    <w:rsid w:val="0034796E"/>
    <w:rsid w:val="003514E5"/>
    <w:rsid w:val="003515BF"/>
    <w:rsid w:val="00351F37"/>
    <w:rsid w:val="00355625"/>
    <w:rsid w:val="00363F6B"/>
    <w:rsid w:val="0037052E"/>
    <w:rsid w:val="00370D7D"/>
    <w:rsid w:val="0037178F"/>
    <w:rsid w:val="003722AD"/>
    <w:rsid w:val="00372B75"/>
    <w:rsid w:val="00372B8E"/>
    <w:rsid w:val="00375D01"/>
    <w:rsid w:val="00377F46"/>
    <w:rsid w:val="00380802"/>
    <w:rsid w:val="00381776"/>
    <w:rsid w:val="003817CF"/>
    <w:rsid w:val="00383927"/>
    <w:rsid w:val="00383C27"/>
    <w:rsid w:val="0039130A"/>
    <w:rsid w:val="00391900"/>
    <w:rsid w:val="00393D82"/>
    <w:rsid w:val="003B0437"/>
    <w:rsid w:val="003B709E"/>
    <w:rsid w:val="003C0265"/>
    <w:rsid w:val="003C3060"/>
    <w:rsid w:val="003C6A00"/>
    <w:rsid w:val="003C6D54"/>
    <w:rsid w:val="003D1770"/>
    <w:rsid w:val="003D3FD8"/>
    <w:rsid w:val="003E01D3"/>
    <w:rsid w:val="003E0507"/>
    <w:rsid w:val="003E2F78"/>
    <w:rsid w:val="003E35B0"/>
    <w:rsid w:val="003F06F1"/>
    <w:rsid w:val="003F22A1"/>
    <w:rsid w:val="0040016D"/>
    <w:rsid w:val="00401957"/>
    <w:rsid w:val="0040614E"/>
    <w:rsid w:val="00407E27"/>
    <w:rsid w:val="00420F4C"/>
    <w:rsid w:val="00424A66"/>
    <w:rsid w:val="00430AC5"/>
    <w:rsid w:val="0043386D"/>
    <w:rsid w:val="00437766"/>
    <w:rsid w:val="00442955"/>
    <w:rsid w:val="00444E74"/>
    <w:rsid w:val="004451E0"/>
    <w:rsid w:val="00445D74"/>
    <w:rsid w:val="004510B1"/>
    <w:rsid w:val="0045645C"/>
    <w:rsid w:val="00456F4A"/>
    <w:rsid w:val="0046129E"/>
    <w:rsid w:val="00461DFF"/>
    <w:rsid w:val="0046472C"/>
    <w:rsid w:val="00464D9B"/>
    <w:rsid w:val="00470846"/>
    <w:rsid w:val="0047573E"/>
    <w:rsid w:val="00477FF9"/>
    <w:rsid w:val="00483AD7"/>
    <w:rsid w:val="004841FA"/>
    <w:rsid w:val="00484C62"/>
    <w:rsid w:val="0048745A"/>
    <w:rsid w:val="00491A8F"/>
    <w:rsid w:val="00492DD6"/>
    <w:rsid w:val="00494741"/>
    <w:rsid w:val="004A3AF0"/>
    <w:rsid w:val="004A636C"/>
    <w:rsid w:val="004A73A2"/>
    <w:rsid w:val="004B195C"/>
    <w:rsid w:val="004B3368"/>
    <w:rsid w:val="004B59A5"/>
    <w:rsid w:val="004B6B02"/>
    <w:rsid w:val="004B792E"/>
    <w:rsid w:val="004C1233"/>
    <w:rsid w:val="004C228D"/>
    <w:rsid w:val="004C22A1"/>
    <w:rsid w:val="004C3AC7"/>
    <w:rsid w:val="004D53EB"/>
    <w:rsid w:val="004D7C81"/>
    <w:rsid w:val="004E244A"/>
    <w:rsid w:val="004E2969"/>
    <w:rsid w:val="004E5A31"/>
    <w:rsid w:val="004E62AB"/>
    <w:rsid w:val="004F1412"/>
    <w:rsid w:val="004F1EFF"/>
    <w:rsid w:val="004F3EB1"/>
    <w:rsid w:val="004F417C"/>
    <w:rsid w:val="004F4A47"/>
    <w:rsid w:val="004F671D"/>
    <w:rsid w:val="005006A5"/>
    <w:rsid w:val="00504710"/>
    <w:rsid w:val="00511597"/>
    <w:rsid w:val="00513146"/>
    <w:rsid w:val="00525738"/>
    <w:rsid w:val="00530399"/>
    <w:rsid w:val="00533DA5"/>
    <w:rsid w:val="0053610D"/>
    <w:rsid w:val="00540E7B"/>
    <w:rsid w:val="00541971"/>
    <w:rsid w:val="005447E3"/>
    <w:rsid w:val="0054598E"/>
    <w:rsid w:val="00545DAE"/>
    <w:rsid w:val="005478C8"/>
    <w:rsid w:val="005516BB"/>
    <w:rsid w:val="00553137"/>
    <w:rsid w:val="00562143"/>
    <w:rsid w:val="0056270A"/>
    <w:rsid w:val="00565801"/>
    <w:rsid w:val="00567AE0"/>
    <w:rsid w:val="00573122"/>
    <w:rsid w:val="00573155"/>
    <w:rsid w:val="005742FD"/>
    <w:rsid w:val="00575F58"/>
    <w:rsid w:val="00580DF7"/>
    <w:rsid w:val="00583B19"/>
    <w:rsid w:val="00590B29"/>
    <w:rsid w:val="00590E8B"/>
    <w:rsid w:val="00591791"/>
    <w:rsid w:val="00593C08"/>
    <w:rsid w:val="00595261"/>
    <w:rsid w:val="00596ABE"/>
    <w:rsid w:val="005974EC"/>
    <w:rsid w:val="005A43B3"/>
    <w:rsid w:val="005B27C1"/>
    <w:rsid w:val="005B2906"/>
    <w:rsid w:val="005B38D1"/>
    <w:rsid w:val="005B4EFA"/>
    <w:rsid w:val="005B55AE"/>
    <w:rsid w:val="005B7CFA"/>
    <w:rsid w:val="005C0D8E"/>
    <w:rsid w:val="005C2144"/>
    <w:rsid w:val="005C50E9"/>
    <w:rsid w:val="005C5BB3"/>
    <w:rsid w:val="005C739D"/>
    <w:rsid w:val="005D3DE6"/>
    <w:rsid w:val="005D5B00"/>
    <w:rsid w:val="005D6633"/>
    <w:rsid w:val="005E0762"/>
    <w:rsid w:val="005E33F1"/>
    <w:rsid w:val="005E4F49"/>
    <w:rsid w:val="005E5B04"/>
    <w:rsid w:val="005F1DF2"/>
    <w:rsid w:val="005F23B3"/>
    <w:rsid w:val="005F7446"/>
    <w:rsid w:val="00600FB6"/>
    <w:rsid w:val="006011B9"/>
    <w:rsid w:val="00602602"/>
    <w:rsid w:val="0060565E"/>
    <w:rsid w:val="00606791"/>
    <w:rsid w:val="00611206"/>
    <w:rsid w:val="00615E67"/>
    <w:rsid w:val="00620ED0"/>
    <w:rsid w:val="006259E6"/>
    <w:rsid w:val="00626988"/>
    <w:rsid w:val="00626E69"/>
    <w:rsid w:val="0063079F"/>
    <w:rsid w:val="00635597"/>
    <w:rsid w:val="00636DB1"/>
    <w:rsid w:val="00636E04"/>
    <w:rsid w:val="00640D3B"/>
    <w:rsid w:val="006415F4"/>
    <w:rsid w:val="006471B0"/>
    <w:rsid w:val="00650C76"/>
    <w:rsid w:val="006516DE"/>
    <w:rsid w:val="00657C0D"/>
    <w:rsid w:val="006627DA"/>
    <w:rsid w:val="0066531A"/>
    <w:rsid w:val="00666CCC"/>
    <w:rsid w:val="00671539"/>
    <w:rsid w:val="00672A34"/>
    <w:rsid w:val="006767C0"/>
    <w:rsid w:val="00677313"/>
    <w:rsid w:val="00681806"/>
    <w:rsid w:val="00684045"/>
    <w:rsid w:val="0068787B"/>
    <w:rsid w:val="00690398"/>
    <w:rsid w:val="00693385"/>
    <w:rsid w:val="006954DC"/>
    <w:rsid w:val="00695BDD"/>
    <w:rsid w:val="006A09B0"/>
    <w:rsid w:val="006A349C"/>
    <w:rsid w:val="006A3A29"/>
    <w:rsid w:val="006A6871"/>
    <w:rsid w:val="006A6B69"/>
    <w:rsid w:val="006B63A4"/>
    <w:rsid w:val="006B64B5"/>
    <w:rsid w:val="006C3C04"/>
    <w:rsid w:val="006C3F16"/>
    <w:rsid w:val="006C6329"/>
    <w:rsid w:val="006D0507"/>
    <w:rsid w:val="006D3275"/>
    <w:rsid w:val="006D7CAA"/>
    <w:rsid w:val="006E01A5"/>
    <w:rsid w:val="006E1040"/>
    <w:rsid w:val="006E2F7E"/>
    <w:rsid w:val="006E56DE"/>
    <w:rsid w:val="006E7A25"/>
    <w:rsid w:val="006F2BF1"/>
    <w:rsid w:val="006F3CC0"/>
    <w:rsid w:val="006F782E"/>
    <w:rsid w:val="00700581"/>
    <w:rsid w:val="0072012F"/>
    <w:rsid w:val="00720D7B"/>
    <w:rsid w:val="007210BE"/>
    <w:rsid w:val="00721B60"/>
    <w:rsid w:val="0072259A"/>
    <w:rsid w:val="007239B3"/>
    <w:rsid w:val="0072460F"/>
    <w:rsid w:val="00725940"/>
    <w:rsid w:val="007276B9"/>
    <w:rsid w:val="0073124D"/>
    <w:rsid w:val="0073312A"/>
    <w:rsid w:val="007351EC"/>
    <w:rsid w:val="00735392"/>
    <w:rsid w:val="00742783"/>
    <w:rsid w:val="00750054"/>
    <w:rsid w:val="00752529"/>
    <w:rsid w:val="00754907"/>
    <w:rsid w:val="00754992"/>
    <w:rsid w:val="00763154"/>
    <w:rsid w:val="0076366E"/>
    <w:rsid w:val="007642D9"/>
    <w:rsid w:val="00764AD8"/>
    <w:rsid w:val="00766426"/>
    <w:rsid w:val="00775C77"/>
    <w:rsid w:val="007848E8"/>
    <w:rsid w:val="00785AD3"/>
    <w:rsid w:val="007868E4"/>
    <w:rsid w:val="00787E77"/>
    <w:rsid w:val="00791176"/>
    <w:rsid w:val="00792A12"/>
    <w:rsid w:val="00793BCD"/>
    <w:rsid w:val="00796122"/>
    <w:rsid w:val="00797C12"/>
    <w:rsid w:val="007A0213"/>
    <w:rsid w:val="007A1C6F"/>
    <w:rsid w:val="007A3047"/>
    <w:rsid w:val="007A4404"/>
    <w:rsid w:val="007A497B"/>
    <w:rsid w:val="007A4DF3"/>
    <w:rsid w:val="007B2534"/>
    <w:rsid w:val="007B3262"/>
    <w:rsid w:val="007B3787"/>
    <w:rsid w:val="007B4D3F"/>
    <w:rsid w:val="007B76E4"/>
    <w:rsid w:val="007C24EE"/>
    <w:rsid w:val="007C35BC"/>
    <w:rsid w:val="007C3FCA"/>
    <w:rsid w:val="007C4CBB"/>
    <w:rsid w:val="007D7AE6"/>
    <w:rsid w:val="007E2E5D"/>
    <w:rsid w:val="007E3761"/>
    <w:rsid w:val="007F073C"/>
    <w:rsid w:val="007F2922"/>
    <w:rsid w:val="007F3AC4"/>
    <w:rsid w:val="007F778A"/>
    <w:rsid w:val="007F7857"/>
    <w:rsid w:val="00803DBD"/>
    <w:rsid w:val="0080434A"/>
    <w:rsid w:val="00804DCD"/>
    <w:rsid w:val="00814A0E"/>
    <w:rsid w:val="00817531"/>
    <w:rsid w:val="00821792"/>
    <w:rsid w:val="00823196"/>
    <w:rsid w:val="0083113C"/>
    <w:rsid w:val="008421B6"/>
    <w:rsid w:val="0084388C"/>
    <w:rsid w:val="008456D7"/>
    <w:rsid w:val="00852374"/>
    <w:rsid w:val="008571A3"/>
    <w:rsid w:val="00857A31"/>
    <w:rsid w:val="00860C3B"/>
    <w:rsid w:val="00860E8D"/>
    <w:rsid w:val="008630E0"/>
    <w:rsid w:val="00863525"/>
    <w:rsid w:val="008746C7"/>
    <w:rsid w:val="00876676"/>
    <w:rsid w:val="008771DE"/>
    <w:rsid w:val="008818A6"/>
    <w:rsid w:val="00881EE2"/>
    <w:rsid w:val="008834A8"/>
    <w:rsid w:val="00891DA9"/>
    <w:rsid w:val="00893788"/>
    <w:rsid w:val="00895FB3"/>
    <w:rsid w:val="00897A18"/>
    <w:rsid w:val="008A3532"/>
    <w:rsid w:val="008A757A"/>
    <w:rsid w:val="008B06C9"/>
    <w:rsid w:val="008B3C7C"/>
    <w:rsid w:val="008B5F07"/>
    <w:rsid w:val="008B66A5"/>
    <w:rsid w:val="008B6F03"/>
    <w:rsid w:val="008C00FB"/>
    <w:rsid w:val="008C1800"/>
    <w:rsid w:val="008C2CF4"/>
    <w:rsid w:val="008C2E61"/>
    <w:rsid w:val="008C3158"/>
    <w:rsid w:val="008D4304"/>
    <w:rsid w:val="008E306B"/>
    <w:rsid w:val="008E348A"/>
    <w:rsid w:val="008E379D"/>
    <w:rsid w:val="008E38DC"/>
    <w:rsid w:val="008E71D4"/>
    <w:rsid w:val="008F0857"/>
    <w:rsid w:val="008F10A6"/>
    <w:rsid w:val="008F2719"/>
    <w:rsid w:val="008F2CCF"/>
    <w:rsid w:val="008F3DF6"/>
    <w:rsid w:val="00905D62"/>
    <w:rsid w:val="009067B3"/>
    <w:rsid w:val="00906AD0"/>
    <w:rsid w:val="009201C3"/>
    <w:rsid w:val="00922401"/>
    <w:rsid w:val="00932077"/>
    <w:rsid w:val="00933092"/>
    <w:rsid w:val="00933A22"/>
    <w:rsid w:val="009342D8"/>
    <w:rsid w:val="009358E1"/>
    <w:rsid w:val="009412C6"/>
    <w:rsid w:val="00943594"/>
    <w:rsid w:val="00956B48"/>
    <w:rsid w:val="00956DA3"/>
    <w:rsid w:val="009604DA"/>
    <w:rsid w:val="00961C1D"/>
    <w:rsid w:val="009639C8"/>
    <w:rsid w:val="00964C56"/>
    <w:rsid w:val="00965522"/>
    <w:rsid w:val="009660C3"/>
    <w:rsid w:val="00971803"/>
    <w:rsid w:val="00982EFD"/>
    <w:rsid w:val="00982F22"/>
    <w:rsid w:val="00991829"/>
    <w:rsid w:val="009959AA"/>
    <w:rsid w:val="00995A58"/>
    <w:rsid w:val="009A26EE"/>
    <w:rsid w:val="009A2F26"/>
    <w:rsid w:val="009A331C"/>
    <w:rsid w:val="009A391B"/>
    <w:rsid w:val="009A46F7"/>
    <w:rsid w:val="009A63CB"/>
    <w:rsid w:val="009B04AC"/>
    <w:rsid w:val="009B3746"/>
    <w:rsid w:val="009B3F1D"/>
    <w:rsid w:val="009C0EFA"/>
    <w:rsid w:val="009C3570"/>
    <w:rsid w:val="009C3C12"/>
    <w:rsid w:val="009C3CA7"/>
    <w:rsid w:val="009C7C16"/>
    <w:rsid w:val="009C7D60"/>
    <w:rsid w:val="009D0DA6"/>
    <w:rsid w:val="009D12CD"/>
    <w:rsid w:val="009D2CD6"/>
    <w:rsid w:val="009D2F4B"/>
    <w:rsid w:val="009D6B87"/>
    <w:rsid w:val="009D6DCE"/>
    <w:rsid w:val="009E25DD"/>
    <w:rsid w:val="009F74DF"/>
    <w:rsid w:val="00A00264"/>
    <w:rsid w:val="00A01817"/>
    <w:rsid w:val="00A026C2"/>
    <w:rsid w:val="00A037C3"/>
    <w:rsid w:val="00A12965"/>
    <w:rsid w:val="00A149E4"/>
    <w:rsid w:val="00A16B46"/>
    <w:rsid w:val="00A17509"/>
    <w:rsid w:val="00A17CC5"/>
    <w:rsid w:val="00A217E5"/>
    <w:rsid w:val="00A31231"/>
    <w:rsid w:val="00A33E83"/>
    <w:rsid w:val="00A42FD6"/>
    <w:rsid w:val="00A4352B"/>
    <w:rsid w:val="00A44537"/>
    <w:rsid w:val="00A466E1"/>
    <w:rsid w:val="00A56AD6"/>
    <w:rsid w:val="00A57C82"/>
    <w:rsid w:val="00A60A93"/>
    <w:rsid w:val="00A60F58"/>
    <w:rsid w:val="00A61249"/>
    <w:rsid w:val="00A64E01"/>
    <w:rsid w:val="00A67B64"/>
    <w:rsid w:val="00A70F3F"/>
    <w:rsid w:val="00A71D3C"/>
    <w:rsid w:val="00A80844"/>
    <w:rsid w:val="00A8191F"/>
    <w:rsid w:val="00A828E4"/>
    <w:rsid w:val="00A82FD9"/>
    <w:rsid w:val="00A9375D"/>
    <w:rsid w:val="00A9503A"/>
    <w:rsid w:val="00A97691"/>
    <w:rsid w:val="00AA09E6"/>
    <w:rsid w:val="00AA0EF3"/>
    <w:rsid w:val="00AA13B6"/>
    <w:rsid w:val="00AA1850"/>
    <w:rsid w:val="00AA2360"/>
    <w:rsid w:val="00AA2362"/>
    <w:rsid w:val="00AA3479"/>
    <w:rsid w:val="00AA4294"/>
    <w:rsid w:val="00AA5F7C"/>
    <w:rsid w:val="00AB22B6"/>
    <w:rsid w:val="00AB26C9"/>
    <w:rsid w:val="00AB2E91"/>
    <w:rsid w:val="00AB3903"/>
    <w:rsid w:val="00AC28AB"/>
    <w:rsid w:val="00AC4B5B"/>
    <w:rsid w:val="00AD165A"/>
    <w:rsid w:val="00AD1EAB"/>
    <w:rsid w:val="00AD3DAB"/>
    <w:rsid w:val="00AD4EB3"/>
    <w:rsid w:val="00AD5346"/>
    <w:rsid w:val="00AD57D5"/>
    <w:rsid w:val="00AD770E"/>
    <w:rsid w:val="00AD77BD"/>
    <w:rsid w:val="00AE11A0"/>
    <w:rsid w:val="00AE2094"/>
    <w:rsid w:val="00AF199A"/>
    <w:rsid w:val="00AF5C9C"/>
    <w:rsid w:val="00B00DDD"/>
    <w:rsid w:val="00B01954"/>
    <w:rsid w:val="00B01FBB"/>
    <w:rsid w:val="00B06D26"/>
    <w:rsid w:val="00B14D3D"/>
    <w:rsid w:val="00B15792"/>
    <w:rsid w:val="00B20C41"/>
    <w:rsid w:val="00B23F85"/>
    <w:rsid w:val="00B3347E"/>
    <w:rsid w:val="00B34680"/>
    <w:rsid w:val="00B372C6"/>
    <w:rsid w:val="00B37D8D"/>
    <w:rsid w:val="00B41BE5"/>
    <w:rsid w:val="00B42AEA"/>
    <w:rsid w:val="00B45348"/>
    <w:rsid w:val="00B46E94"/>
    <w:rsid w:val="00B5178F"/>
    <w:rsid w:val="00B556FE"/>
    <w:rsid w:val="00B5589C"/>
    <w:rsid w:val="00B563B0"/>
    <w:rsid w:val="00B968CA"/>
    <w:rsid w:val="00B96941"/>
    <w:rsid w:val="00BA1A53"/>
    <w:rsid w:val="00BA79CF"/>
    <w:rsid w:val="00BB478D"/>
    <w:rsid w:val="00BC69E2"/>
    <w:rsid w:val="00BC75B7"/>
    <w:rsid w:val="00BC75D1"/>
    <w:rsid w:val="00BD64E1"/>
    <w:rsid w:val="00BD730A"/>
    <w:rsid w:val="00BE1AEB"/>
    <w:rsid w:val="00BE2BD9"/>
    <w:rsid w:val="00BE6982"/>
    <w:rsid w:val="00BF0443"/>
    <w:rsid w:val="00BF372E"/>
    <w:rsid w:val="00BF3DDA"/>
    <w:rsid w:val="00BF3F8A"/>
    <w:rsid w:val="00BF6699"/>
    <w:rsid w:val="00C00A06"/>
    <w:rsid w:val="00C037DE"/>
    <w:rsid w:val="00C049D5"/>
    <w:rsid w:val="00C10DF1"/>
    <w:rsid w:val="00C12707"/>
    <w:rsid w:val="00C13616"/>
    <w:rsid w:val="00C13BFC"/>
    <w:rsid w:val="00C13F07"/>
    <w:rsid w:val="00C1609A"/>
    <w:rsid w:val="00C17871"/>
    <w:rsid w:val="00C20A41"/>
    <w:rsid w:val="00C22C35"/>
    <w:rsid w:val="00C25C49"/>
    <w:rsid w:val="00C25C51"/>
    <w:rsid w:val="00C26B99"/>
    <w:rsid w:val="00C3116C"/>
    <w:rsid w:val="00C33704"/>
    <w:rsid w:val="00C34E52"/>
    <w:rsid w:val="00C40A77"/>
    <w:rsid w:val="00C446FC"/>
    <w:rsid w:val="00C51456"/>
    <w:rsid w:val="00C53335"/>
    <w:rsid w:val="00C53950"/>
    <w:rsid w:val="00C54309"/>
    <w:rsid w:val="00C548A8"/>
    <w:rsid w:val="00C569F5"/>
    <w:rsid w:val="00C56F49"/>
    <w:rsid w:val="00C61A9E"/>
    <w:rsid w:val="00C62D1C"/>
    <w:rsid w:val="00C63357"/>
    <w:rsid w:val="00C65C6A"/>
    <w:rsid w:val="00C6668E"/>
    <w:rsid w:val="00C738D4"/>
    <w:rsid w:val="00C7463B"/>
    <w:rsid w:val="00C74ECD"/>
    <w:rsid w:val="00C85B92"/>
    <w:rsid w:val="00C937FC"/>
    <w:rsid w:val="00C945AD"/>
    <w:rsid w:val="00CA1533"/>
    <w:rsid w:val="00CA1E58"/>
    <w:rsid w:val="00CA32A8"/>
    <w:rsid w:val="00CB1110"/>
    <w:rsid w:val="00CB43F3"/>
    <w:rsid w:val="00CC215F"/>
    <w:rsid w:val="00CC64E7"/>
    <w:rsid w:val="00CD0A95"/>
    <w:rsid w:val="00CD0F68"/>
    <w:rsid w:val="00CD3804"/>
    <w:rsid w:val="00CD4DDA"/>
    <w:rsid w:val="00CD6046"/>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060F0"/>
    <w:rsid w:val="00D149DA"/>
    <w:rsid w:val="00D156B2"/>
    <w:rsid w:val="00D2193A"/>
    <w:rsid w:val="00D2255A"/>
    <w:rsid w:val="00D23531"/>
    <w:rsid w:val="00D236FB"/>
    <w:rsid w:val="00D27900"/>
    <w:rsid w:val="00D27F40"/>
    <w:rsid w:val="00D312E6"/>
    <w:rsid w:val="00D40896"/>
    <w:rsid w:val="00D43A09"/>
    <w:rsid w:val="00D44DE1"/>
    <w:rsid w:val="00D46977"/>
    <w:rsid w:val="00D46A35"/>
    <w:rsid w:val="00D53B67"/>
    <w:rsid w:val="00D54967"/>
    <w:rsid w:val="00D5627B"/>
    <w:rsid w:val="00D5692D"/>
    <w:rsid w:val="00D57895"/>
    <w:rsid w:val="00D578DD"/>
    <w:rsid w:val="00D61E56"/>
    <w:rsid w:val="00D70905"/>
    <w:rsid w:val="00D70B42"/>
    <w:rsid w:val="00D7502F"/>
    <w:rsid w:val="00D750B0"/>
    <w:rsid w:val="00D77929"/>
    <w:rsid w:val="00D77BB5"/>
    <w:rsid w:val="00D77CA8"/>
    <w:rsid w:val="00D77D1B"/>
    <w:rsid w:val="00D85A53"/>
    <w:rsid w:val="00D9149D"/>
    <w:rsid w:val="00D91DFB"/>
    <w:rsid w:val="00D9219D"/>
    <w:rsid w:val="00D9511F"/>
    <w:rsid w:val="00D96A55"/>
    <w:rsid w:val="00DA11E8"/>
    <w:rsid w:val="00DA1892"/>
    <w:rsid w:val="00DA3929"/>
    <w:rsid w:val="00DA4712"/>
    <w:rsid w:val="00DB0D55"/>
    <w:rsid w:val="00DB0F80"/>
    <w:rsid w:val="00DB2EDB"/>
    <w:rsid w:val="00DB66B1"/>
    <w:rsid w:val="00DB6B48"/>
    <w:rsid w:val="00DC1A51"/>
    <w:rsid w:val="00DC46F1"/>
    <w:rsid w:val="00DD049B"/>
    <w:rsid w:val="00DD08B8"/>
    <w:rsid w:val="00DD25BC"/>
    <w:rsid w:val="00DD3DCE"/>
    <w:rsid w:val="00DE2D9F"/>
    <w:rsid w:val="00DE55A9"/>
    <w:rsid w:val="00DE5E5F"/>
    <w:rsid w:val="00DE6571"/>
    <w:rsid w:val="00DF0B19"/>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33D5"/>
    <w:rsid w:val="00E44468"/>
    <w:rsid w:val="00E53B30"/>
    <w:rsid w:val="00E53F20"/>
    <w:rsid w:val="00E613D6"/>
    <w:rsid w:val="00E614C0"/>
    <w:rsid w:val="00E63BB4"/>
    <w:rsid w:val="00E7311A"/>
    <w:rsid w:val="00E7516D"/>
    <w:rsid w:val="00E75DEB"/>
    <w:rsid w:val="00E77789"/>
    <w:rsid w:val="00E81B3E"/>
    <w:rsid w:val="00E82102"/>
    <w:rsid w:val="00E83B12"/>
    <w:rsid w:val="00E83D2B"/>
    <w:rsid w:val="00E85D4C"/>
    <w:rsid w:val="00E86610"/>
    <w:rsid w:val="00E8682D"/>
    <w:rsid w:val="00E904F9"/>
    <w:rsid w:val="00E9476C"/>
    <w:rsid w:val="00E97368"/>
    <w:rsid w:val="00EA1914"/>
    <w:rsid w:val="00EA1E2F"/>
    <w:rsid w:val="00EA22ED"/>
    <w:rsid w:val="00EA5D31"/>
    <w:rsid w:val="00EB3A7C"/>
    <w:rsid w:val="00EB4968"/>
    <w:rsid w:val="00EB52F9"/>
    <w:rsid w:val="00EB5F7C"/>
    <w:rsid w:val="00EB6ED1"/>
    <w:rsid w:val="00EC6351"/>
    <w:rsid w:val="00EC6EEB"/>
    <w:rsid w:val="00EC7287"/>
    <w:rsid w:val="00EC7577"/>
    <w:rsid w:val="00ED049B"/>
    <w:rsid w:val="00ED217D"/>
    <w:rsid w:val="00ED2801"/>
    <w:rsid w:val="00ED2ECC"/>
    <w:rsid w:val="00EE0EF8"/>
    <w:rsid w:val="00EE1FCF"/>
    <w:rsid w:val="00EE483E"/>
    <w:rsid w:val="00EE5F97"/>
    <w:rsid w:val="00EF4924"/>
    <w:rsid w:val="00EF503F"/>
    <w:rsid w:val="00EF5AFE"/>
    <w:rsid w:val="00EF5DFE"/>
    <w:rsid w:val="00EF75E2"/>
    <w:rsid w:val="00F03007"/>
    <w:rsid w:val="00F0421F"/>
    <w:rsid w:val="00F07FF7"/>
    <w:rsid w:val="00F134C1"/>
    <w:rsid w:val="00F2633B"/>
    <w:rsid w:val="00F26A3E"/>
    <w:rsid w:val="00F2718A"/>
    <w:rsid w:val="00F313CE"/>
    <w:rsid w:val="00F32504"/>
    <w:rsid w:val="00F342BF"/>
    <w:rsid w:val="00F373FE"/>
    <w:rsid w:val="00F43766"/>
    <w:rsid w:val="00F451B4"/>
    <w:rsid w:val="00F4785D"/>
    <w:rsid w:val="00F47AFF"/>
    <w:rsid w:val="00F5100E"/>
    <w:rsid w:val="00F522FE"/>
    <w:rsid w:val="00F52B79"/>
    <w:rsid w:val="00F546C8"/>
    <w:rsid w:val="00F55177"/>
    <w:rsid w:val="00F607BD"/>
    <w:rsid w:val="00F62EB3"/>
    <w:rsid w:val="00F64673"/>
    <w:rsid w:val="00F651CC"/>
    <w:rsid w:val="00F7230C"/>
    <w:rsid w:val="00F72357"/>
    <w:rsid w:val="00F73A01"/>
    <w:rsid w:val="00F74BEC"/>
    <w:rsid w:val="00F77AF4"/>
    <w:rsid w:val="00F82359"/>
    <w:rsid w:val="00F86701"/>
    <w:rsid w:val="00F90048"/>
    <w:rsid w:val="00F90B91"/>
    <w:rsid w:val="00F9254D"/>
    <w:rsid w:val="00F959D0"/>
    <w:rsid w:val="00FA2771"/>
    <w:rsid w:val="00FA48F8"/>
    <w:rsid w:val="00FA52B7"/>
    <w:rsid w:val="00FA667B"/>
    <w:rsid w:val="00FB4AF1"/>
    <w:rsid w:val="00FB5AA2"/>
    <w:rsid w:val="00FB649D"/>
    <w:rsid w:val="00FC000A"/>
    <w:rsid w:val="00FC2206"/>
    <w:rsid w:val="00FC2252"/>
    <w:rsid w:val="00FC385B"/>
    <w:rsid w:val="00FC4950"/>
    <w:rsid w:val="00FD1DC3"/>
    <w:rsid w:val="00FE1588"/>
    <w:rsid w:val="00FF1416"/>
    <w:rsid w:val="00FF1820"/>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9F6735"/>
  <w15:docId w15:val="{25AEAC2A-49DA-4370-9064-0247C828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after="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3">
    <w:name w:val="Normal_0_3"/>
    <w:qFormat/>
    <w:rsid w:val="000F4612"/>
    <w:rPr>
      <w:rFonts w:eastAsia="細明體"/>
      <w:color w:val="000000"/>
      <w:sz w:val="24"/>
      <w:szCs w:val="24"/>
    </w:rPr>
  </w:style>
  <w:style w:type="paragraph" w:customStyle="1" w:styleId="Normal083">
    <w:name w:val="Normal_0_83"/>
    <w:qFormat/>
    <w:rsid w:val="000F35B4"/>
    <w:rPr>
      <w:rFonts w:eastAsia="細明體"/>
      <w:color w:val="000000"/>
      <w:sz w:val="24"/>
      <w:szCs w:val="24"/>
    </w:rPr>
  </w:style>
  <w:style w:type="paragraph" w:customStyle="1" w:styleId="Normal0108">
    <w:name w:val="Normal_0_108"/>
    <w:qFormat/>
    <w:rsid w:val="000F35B4"/>
    <w:rPr>
      <w:rFonts w:eastAsia="細明體"/>
      <w:color w:val="000000"/>
      <w:sz w:val="24"/>
      <w:szCs w:val="24"/>
    </w:rPr>
  </w:style>
  <w:style w:type="paragraph" w:customStyle="1" w:styleId="Normal0189">
    <w:name w:val="Normal_0_189"/>
    <w:qFormat/>
    <w:rsid w:val="00FA48F8"/>
    <w:rPr>
      <w:rFonts w:eastAsia="細明體"/>
      <w:color w:val="000000"/>
      <w:sz w:val="24"/>
      <w:szCs w:val="24"/>
    </w:rPr>
  </w:style>
  <w:style w:type="paragraph" w:customStyle="1" w:styleId="Normal0208">
    <w:name w:val="Normal_0_208"/>
    <w:qFormat/>
    <w:rsid w:val="004F1EFF"/>
    <w:rPr>
      <w:rFonts w:eastAsia="細明體"/>
      <w:color w:val="000000"/>
      <w:sz w:val="24"/>
      <w:szCs w:val="24"/>
    </w:rPr>
  </w:style>
  <w:style w:type="paragraph" w:customStyle="1" w:styleId="Normal0209">
    <w:name w:val="Normal_0_209"/>
    <w:qFormat/>
    <w:rsid w:val="004F1EFF"/>
    <w:rPr>
      <w:rFonts w:eastAsia="細明體"/>
      <w:color w:val="000000"/>
      <w:sz w:val="24"/>
      <w:szCs w:val="24"/>
    </w:rPr>
  </w:style>
  <w:style w:type="paragraph" w:customStyle="1" w:styleId="Normal0213">
    <w:name w:val="Normal_0_213"/>
    <w:qFormat/>
    <w:rsid w:val="004F1EFF"/>
    <w:rPr>
      <w:rFonts w:eastAsia="細明體"/>
      <w:color w:val="000000"/>
      <w:sz w:val="24"/>
      <w:szCs w:val="24"/>
    </w:rPr>
  </w:style>
  <w:style w:type="paragraph" w:customStyle="1" w:styleId="Normal0220">
    <w:name w:val="Normal_0_220"/>
    <w:qFormat/>
    <w:rsid w:val="00E81B3E"/>
    <w:rPr>
      <w:rFonts w:eastAsia="細明體"/>
      <w:color w:val="000000"/>
      <w:sz w:val="24"/>
      <w:szCs w:val="24"/>
    </w:rPr>
  </w:style>
  <w:style w:type="paragraph" w:customStyle="1" w:styleId="Normal0311">
    <w:name w:val="Normal_0_311"/>
    <w:qFormat/>
    <w:rsid w:val="00FF1820"/>
    <w:rPr>
      <w:rFonts w:eastAsia="細明體"/>
      <w:color w:val="000000"/>
      <w:sz w:val="24"/>
      <w:szCs w:val="24"/>
    </w:rPr>
  </w:style>
  <w:style w:type="paragraph" w:customStyle="1" w:styleId="Normal0528">
    <w:name w:val="Normal_0_528"/>
    <w:qFormat/>
    <w:rsid w:val="00C945AD"/>
    <w:rPr>
      <w:rFonts w:eastAsia="細明體"/>
      <w:color w:val="000000"/>
      <w:sz w:val="24"/>
      <w:szCs w:val="24"/>
    </w:rPr>
  </w:style>
  <w:style w:type="paragraph" w:customStyle="1" w:styleId="Normal1528">
    <w:name w:val="Normal_1_528"/>
    <w:qFormat/>
    <w:rsid w:val="00C945AD"/>
    <w:rPr>
      <w:rFonts w:eastAsia="細明體"/>
      <w:color w:val="000000"/>
      <w:sz w:val="24"/>
      <w:szCs w:val="24"/>
    </w:rPr>
  </w:style>
  <w:style w:type="paragraph" w:customStyle="1" w:styleId="Normal2416">
    <w:name w:val="Normal_2_416"/>
    <w:qFormat/>
    <w:rsid w:val="00C945AD"/>
    <w:rPr>
      <w:rFonts w:eastAsia="細明體"/>
      <w:color w:val="000000"/>
      <w:sz w:val="24"/>
      <w:szCs w:val="24"/>
    </w:rPr>
  </w:style>
  <w:style w:type="paragraph" w:customStyle="1" w:styleId="Normal338">
    <w:name w:val="Normal_3_38"/>
    <w:qFormat/>
    <w:rsid w:val="00C945AD"/>
    <w:rPr>
      <w:rFonts w:eastAsia="細明體"/>
      <w:color w:val="000000"/>
      <w:sz w:val="24"/>
      <w:szCs w:val="24"/>
    </w:rPr>
  </w:style>
  <w:style w:type="paragraph" w:customStyle="1" w:styleId="Normal438">
    <w:name w:val="Normal_4_38"/>
    <w:qFormat/>
    <w:rsid w:val="00C945AD"/>
    <w:rPr>
      <w:rFonts w:eastAsia="細明體"/>
      <w:color w:val="000000"/>
      <w:sz w:val="24"/>
      <w:szCs w:val="24"/>
    </w:rPr>
  </w:style>
  <w:style w:type="paragraph" w:customStyle="1" w:styleId="Normal538">
    <w:name w:val="Normal_5_38"/>
    <w:qFormat/>
    <w:rsid w:val="00C945AD"/>
    <w:rPr>
      <w:rFonts w:eastAsia="細明體"/>
      <w:color w:val="000000"/>
      <w:sz w:val="24"/>
      <w:szCs w:val="24"/>
    </w:rPr>
  </w:style>
  <w:style w:type="paragraph" w:customStyle="1" w:styleId="Normal0514">
    <w:name w:val="Normal_0_514"/>
    <w:qFormat/>
    <w:rsid w:val="006767C0"/>
    <w:rPr>
      <w:rFonts w:eastAsia="細明體"/>
      <w:color w:val="000000"/>
      <w:sz w:val="24"/>
      <w:szCs w:val="24"/>
    </w:rPr>
  </w:style>
  <w:style w:type="paragraph" w:customStyle="1" w:styleId="Normal1514">
    <w:name w:val="Normal_1_514"/>
    <w:qFormat/>
    <w:rsid w:val="006767C0"/>
    <w:rPr>
      <w:rFonts w:eastAsia="細明體"/>
      <w:color w:val="000000"/>
      <w:sz w:val="24"/>
      <w:szCs w:val="24"/>
    </w:rPr>
  </w:style>
  <w:style w:type="paragraph" w:customStyle="1" w:styleId="Normal2402">
    <w:name w:val="Normal_2_402"/>
    <w:qFormat/>
    <w:rsid w:val="006767C0"/>
    <w:rPr>
      <w:rFonts w:eastAsia="細明體"/>
      <w:color w:val="000000"/>
      <w:sz w:val="24"/>
      <w:szCs w:val="24"/>
    </w:rPr>
  </w:style>
  <w:style w:type="paragraph" w:customStyle="1" w:styleId="Normal324">
    <w:name w:val="Normal_3_24"/>
    <w:qFormat/>
    <w:rsid w:val="006767C0"/>
    <w:rPr>
      <w:rFonts w:eastAsia="細明體"/>
      <w:color w:val="000000"/>
      <w:sz w:val="24"/>
      <w:szCs w:val="24"/>
    </w:rPr>
  </w:style>
  <w:style w:type="paragraph" w:customStyle="1" w:styleId="Normal424">
    <w:name w:val="Normal_4_24"/>
    <w:qFormat/>
    <w:rsid w:val="006767C0"/>
    <w:rPr>
      <w:rFonts w:eastAsia="細明體"/>
      <w:color w:val="000000"/>
      <w:sz w:val="24"/>
      <w:szCs w:val="24"/>
    </w:rPr>
  </w:style>
  <w:style w:type="paragraph" w:customStyle="1" w:styleId="Normal524">
    <w:name w:val="Normal_5_24"/>
    <w:qFormat/>
    <w:rsid w:val="006767C0"/>
    <w:rPr>
      <w:rFonts w:eastAsia="細明體"/>
      <w:color w:val="000000"/>
      <w:sz w:val="24"/>
      <w:szCs w:val="24"/>
    </w:rPr>
  </w:style>
  <w:style w:type="paragraph" w:customStyle="1" w:styleId="Normal08">
    <w:name w:val="Normal_0_8"/>
    <w:qFormat/>
    <w:rsid w:val="009201C3"/>
    <w:rPr>
      <w:rFonts w:eastAsia="細明體"/>
      <w:color w:val="000000"/>
      <w:sz w:val="24"/>
      <w:szCs w:val="24"/>
    </w:rPr>
  </w:style>
  <w:style w:type="paragraph" w:customStyle="1" w:styleId="Normal0146">
    <w:name w:val="Normal_0_146"/>
    <w:qFormat/>
    <w:rsid w:val="00893788"/>
    <w:rPr>
      <w:rFonts w:eastAsia="細明體"/>
      <w:color w:val="000000"/>
      <w:sz w:val="24"/>
      <w:szCs w:val="24"/>
    </w:rPr>
  </w:style>
  <w:style w:type="paragraph" w:customStyle="1" w:styleId="Normal0113">
    <w:name w:val="Normal_0_113"/>
    <w:qFormat/>
    <w:rsid w:val="00BC75D1"/>
    <w:rPr>
      <w:rFonts w:eastAsia="細明體"/>
      <w:color w:val="000000"/>
      <w:sz w:val="24"/>
      <w:szCs w:val="24"/>
    </w:rPr>
  </w:style>
  <w:style w:type="paragraph" w:customStyle="1" w:styleId="Normal0102">
    <w:name w:val="Normal_0_102"/>
    <w:qFormat/>
    <w:rsid w:val="00BC75D1"/>
    <w:rPr>
      <w:rFonts w:eastAsia="細明體"/>
      <w:color w:val="000000"/>
      <w:sz w:val="24"/>
      <w:szCs w:val="24"/>
    </w:rPr>
  </w:style>
  <w:style w:type="paragraph" w:customStyle="1" w:styleId="Normal093">
    <w:name w:val="Normal_0_93"/>
    <w:qFormat/>
    <w:rsid w:val="004B792E"/>
    <w:rPr>
      <w:rFonts w:eastAsia="細明體"/>
      <w:color w:val="000000"/>
      <w:sz w:val="24"/>
      <w:szCs w:val="24"/>
    </w:rPr>
  </w:style>
  <w:style w:type="paragraph" w:customStyle="1" w:styleId="Normal0116">
    <w:name w:val="Normal_0_116"/>
    <w:qFormat/>
    <w:rsid w:val="004B792E"/>
    <w:rPr>
      <w:rFonts w:eastAsia="細明體"/>
      <w:color w:val="000000"/>
      <w:sz w:val="24"/>
      <w:szCs w:val="24"/>
    </w:rPr>
  </w:style>
  <w:style w:type="paragraph" w:customStyle="1" w:styleId="Normal0247">
    <w:name w:val="Normal_0_247"/>
    <w:qFormat/>
    <w:rsid w:val="006F3CC0"/>
    <w:rPr>
      <w:rFonts w:eastAsia="細明體"/>
      <w:color w:val="000000"/>
      <w:sz w:val="24"/>
      <w:szCs w:val="24"/>
    </w:rPr>
  </w:style>
  <w:style w:type="paragraph" w:customStyle="1" w:styleId="Normal1247">
    <w:name w:val="Normal_1_247"/>
    <w:qFormat/>
    <w:rsid w:val="006F3CC0"/>
    <w:rPr>
      <w:rFonts w:eastAsia="細明體"/>
      <w:color w:val="000000"/>
      <w:sz w:val="24"/>
      <w:szCs w:val="24"/>
    </w:rPr>
  </w:style>
  <w:style w:type="paragraph" w:customStyle="1" w:styleId="Normal2220">
    <w:name w:val="Normal_2_220"/>
    <w:qFormat/>
    <w:rsid w:val="006F3CC0"/>
    <w:rPr>
      <w:rFonts w:eastAsia="細明體"/>
      <w:color w:val="000000"/>
      <w:sz w:val="24"/>
      <w:szCs w:val="24"/>
    </w:rPr>
  </w:style>
  <w:style w:type="paragraph" w:customStyle="1" w:styleId="Normal312">
    <w:name w:val="Normal_3_12"/>
    <w:qFormat/>
    <w:rsid w:val="006F3CC0"/>
    <w:rPr>
      <w:rFonts w:eastAsia="細明體"/>
      <w:color w:val="000000"/>
      <w:sz w:val="24"/>
      <w:szCs w:val="24"/>
    </w:rPr>
  </w:style>
  <w:style w:type="paragraph" w:customStyle="1" w:styleId="Normal412">
    <w:name w:val="Normal_4_12"/>
    <w:qFormat/>
    <w:rsid w:val="006F3CC0"/>
    <w:rPr>
      <w:rFonts w:eastAsia="細明體"/>
      <w:color w:val="000000"/>
      <w:sz w:val="24"/>
      <w:szCs w:val="24"/>
    </w:rPr>
  </w:style>
  <w:style w:type="paragraph" w:customStyle="1" w:styleId="Normal512">
    <w:name w:val="Normal_5_12"/>
    <w:qFormat/>
    <w:rsid w:val="006F3CC0"/>
    <w:rPr>
      <w:rFonts w:eastAsia="細明體"/>
      <w:color w:val="000000"/>
      <w:sz w:val="24"/>
      <w:szCs w:val="24"/>
    </w:rPr>
  </w:style>
  <w:style w:type="paragraph" w:customStyle="1" w:styleId="Normal234">
    <w:name w:val="Normal_2_34"/>
    <w:qFormat/>
    <w:rsid w:val="00F43766"/>
    <w:rPr>
      <w:rFonts w:eastAsia="細明體"/>
      <w:sz w:val="24"/>
      <w:szCs w:val="24"/>
    </w:rPr>
  </w:style>
  <w:style w:type="paragraph" w:customStyle="1" w:styleId="Normal0255">
    <w:name w:val="Normal_0_255"/>
    <w:qFormat/>
    <w:rsid w:val="00F43766"/>
    <w:rPr>
      <w:rFonts w:eastAsia="細明體"/>
      <w:color w:val="000000"/>
      <w:sz w:val="24"/>
      <w:szCs w:val="24"/>
    </w:rPr>
  </w:style>
  <w:style w:type="paragraph" w:customStyle="1" w:styleId="Normal1255">
    <w:name w:val="Normal_1_255"/>
    <w:qFormat/>
    <w:rsid w:val="00F43766"/>
    <w:rPr>
      <w:rFonts w:eastAsia="細明體"/>
      <w:color w:val="000000"/>
      <w:sz w:val="24"/>
      <w:szCs w:val="24"/>
    </w:rPr>
  </w:style>
  <w:style w:type="paragraph" w:customStyle="1" w:styleId="Normal2228">
    <w:name w:val="Normal_2_228"/>
    <w:qFormat/>
    <w:rsid w:val="00F43766"/>
    <w:rPr>
      <w:rFonts w:eastAsia="細明體"/>
      <w:color w:val="000000"/>
      <w:sz w:val="24"/>
      <w:szCs w:val="24"/>
    </w:rPr>
  </w:style>
  <w:style w:type="paragraph" w:customStyle="1" w:styleId="Normal0278">
    <w:name w:val="Normal_0_278"/>
    <w:qFormat/>
    <w:rsid w:val="00097670"/>
    <w:rPr>
      <w:rFonts w:eastAsia="細明體"/>
      <w:color w:val="000000"/>
      <w:sz w:val="24"/>
      <w:szCs w:val="24"/>
    </w:rPr>
  </w:style>
  <w:style w:type="paragraph" w:customStyle="1" w:styleId="Normal1278">
    <w:name w:val="Normal_1_278"/>
    <w:qFormat/>
    <w:rsid w:val="00097670"/>
    <w:rPr>
      <w:rFonts w:eastAsia="細明體"/>
      <w:color w:val="000000"/>
      <w:sz w:val="24"/>
      <w:szCs w:val="24"/>
    </w:rPr>
  </w:style>
  <w:style w:type="paragraph" w:customStyle="1" w:styleId="Normal2251">
    <w:name w:val="Normal_2_251"/>
    <w:qFormat/>
    <w:rsid w:val="00097670"/>
    <w:rPr>
      <w:rFonts w:eastAsia="細明體"/>
      <w:color w:val="000000"/>
      <w:sz w:val="24"/>
      <w:szCs w:val="24"/>
    </w:rPr>
  </w:style>
  <w:style w:type="paragraph" w:customStyle="1" w:styleId="Normal343">
    <w:name w:val="Normal_3_43"/>
    <w:qFormat/>
    <w:rsid w:val="00097670"/>
    <w:rPr>
      <w:rFonts w:eastAsia="細明體"/>
      <w:color w:val="000000"/>
      <w:sz w:val="24"/>
      <w:szCs w:val="24"/>
    </w:rPr>
  </w:style>
  <w:style w:type="paragraph" w:customStyle="1" w:styleId="Normal0153">
    <w:name w:val="Normal_0_153"/>
    <w:qFormat/>
    <w:rsid w:val="00F90B91"/>
    <w:rPr>
      <w:rFonts w:eastAsia="細明體"/>
      <w:color w:val="000000"/>
      <w:sz w:val="24"/>
      <w:szCs w:val="24"/>
    </w:rPr>
  </w:style>
  <w:style w:type="paragraph" w:customStyle="1" w:styleId="Normal0151">
    <w:name w:val="Normal_0_151"/>
    <w:qFormat/>
    <w:rsid w:val="00F90B91"/>
    <w:rPr>
      <w:rFonts w:eastAsia="細明體"/>
      <w:color w:val="000000"/>
      <w:sz w:val="24"/>
      <w:szCs w:val="24"/>
    </w:rPr>
  </w:style>
  <w:style w:type="paragraph" w:customStyle="1" w:styleId="Normal0165">
    <w:name w:val="Normal_0_165"/>
    <w:qFormat/>
    <w:rsid w:val="00F90B91"/>
    <w:rPr>
      <w:rFonts w:eastAsia="細明體"/>
      <w:color w:val="000000"/>
      <w:sz w:val="24"/>
      <w:szCs w:val="24"/>
    </w:rPr>
  </w:style>
  <w:style w:type="paragraph" w:customStyle="1" w:styleId="Normal0196">
    <w:name w:val="Normal_0_196"/>
    <w:qFormat/>
    <w:rsid w:val="004C22A1"/>
    <w:rPr>
      <w:rFonts w:eastAsia="細明體"/>
      <w:color w:val="000000"/>
      <w:sz w:val="24"/>
      <w:szCs w:val="24"/>
    </w:rPr>
  </w:style>
  <w:style w:type="paragraph" w:customStyle="1" w:styleId="Normal0245">
    <w:name w:val="Normal_0_245"/>
    <w:qFormat/>
    <w:rsid w:val="00CA32A8"/>
    <w:rPr>
      <w:rFonts w:eastAsia="細明體"/>
      <w:color w:val="000000"/>
      <w:sz w:val="24"/>
      <w:szCs w:val="24"/>
    </w:rPr>
  </w:style>
  <w:style w:type="paragraph" w:customStyle="1" w:styleId="Normal1245">
    <w:name w:val="Normal_1_245"/>
    <w:qFormat/>
    <w:rsid w:val="00CA32A8"/>
    <w:rPr>
      <w:rFonts w:eastAsia="細明體"/>
      <w:color w:val="000000"/>
      <w:sz w:val="24"/>
      <w:szCs w:val="24"/>
    </w:rPr>
  </w:style>
  <w:style w:type="paragraph" w:customStyle="1" w:styleId="Normal2188">
    <w:name w:val="Normal_2_188"/>
    <w:qFormat/>
    <w:rsid w:val="00CA32A8"/>
    <w:rPr>
      <w:rFonts w:eastAsia="細明體"/>
      <w:color w:val="000000"/>
      <w:sz w:val="24"/>
      <w:szCs w:val="24"/>
    </w:rPr>
  </w:style>
  <w:style w:type="paragraph" w:customStyle="1" w:styleId="Normal35">
    <w:name w:val="Normal_3_5"/>
    <w:qFormat/>
    <w:rsid w:val="00CA32A8"/>
    <w:rPr>
      <w:rFonts w:eastAsia="細明體"/>
      <w:color w:val="000000"/>
      <w:sz w:val="24"/>
      <w:szCs w:val="24"/>
    </w:rPr>
  </w:style>
  <w:style w:type="paragraph" w:customStyle="1" w:styleId="Normal45">
    <w:name w:val="Normal_4_5"/>
    <w:qFormat/>
    <w:rsid w:val="00CA32A8"/>
    <w:rPr>
      <w:rFonts w:eastAsia="細明體"/>
      <w:color w:val="000000"/>
      <w:sz w:val="24"/>
      <w:szCs w:val="24"/>
    </w:rPr>
  </w:style>
  <w:style w:type="paragraph" w:customStyle="1" w:styleId="Normal550">
    <w:name w:val="Normal_5_5"/>
    <w:qFormat/>
    <w:rsid w:val="00CA32A8"/>
    <w:rPr>
      <w:rFonts w:eastAsia="細明體"/>
      <w:color w:val="000000"/>
      <w:sz w:val="24"/>
      <w:szCs w:val="24"/>
    </w:rPr>
  </w:style>
  <w:style w:type="paragraph" w:customStyle="1" w:styleId="Normal0139">
    <w:name w:val="Normal_0_139"/>
    <w:qFormat/>
    <w:rsid w:val="000F3FD6"/>
    <w:rPr>
      <w:rFonts w:eastAsia="細明體"/>
      <w:color w:val="000000"/>
      <w:sz w:val="24"/>
      <w:szCs w:val="24"/>
    </w:rPr>
  </w:style>
  <w:style w:type="paragraph" w:customStyle="1" w:styleId="Normal0140">
    <w:name w:val="Normal_0_140"/>
    <w:qFormat/>
    <w:rsid w:val="00A42FD6"/>
    <w:rPr>
      <w:rFonts w:eastAsia="細明體"/>
      <w:color w:val="000000"/>
      <w:sz w:val="24"/>
      <w:szCs w:val="24"/>
    </w:rPr>
  </w:style>
  <w:style w:type="paragraph" w:customStyle="1" w:styleId="Normal0124">
    <w:name w:val="Normal_0_124"/>
    <w:qFormat/>
    <w:rsid w:val="006C6329"/>
    <w:rPr>
      <w:rFonts w:eastAsia="細明體"/>
      <w:color w:val="000000"/>
      <w:sz w:val="24"/>
      <w:szCs w:val="24"/>
    </w:rPr>
  </w:style>
  <w:style w:type="paragraph" w:customStyle="1" w:styleId="Normal049">
    <w:name w:val="Normal_0_49"/>
    <w:qFormat/>
    <w:rsid w:val="004C3AC7"/>
    <w:rPr>
      <w:rFonts w:eastAsia="細明體"/>
      <w:color w:val="000000"/>
      <w:sz w:val="24"/>
      <w:szCs w:val="24"/>
    </w:rPr>
  </w:style>
  <w:style w:type="paragraph" w:customStyle="1" w:styleId="Normal0241">
    <w:name w:val="Normal_0_241"/>
    <w:qFormat/>
    <w:rsid w:val="004C3AC7"/>
    <w:rPr>
      <w:rFonts w:eastAsia="細明體"/>
      <w:color w:val="000000"/>
      <w:sz w:val="24"/>
      <w:szCs w:val="24"/>
    </w:rPr>
  </w:style>
  <w:style w:type="paragraph" w:customStyle="1" w:styleId="Normal1241">
    <w:name w:val="Normal_1_241"/>
    <w:qFormat/>
    <w:rsid w:val="004C3AC7"/>
    <w:rPr>
      <w:rFonts w:eastAsia="細明體"/>
      <w:color w:val="000000"/>
      <w:sz w:val="24"/>
      <w:szCs w:val="24"/>
    </w:rPr>
  </w:style>
  <w:style w:type="paragraph" w:customStyle="1" w:styleId="Normal2184">
    <w:name w:val="Normal_2_184"/>
    <w:qFormat/>
    <w:rsid w:val="004C3AC7"/>
    <w:rPr>
      <w:rFonts w:eastAsia="細明體"/>
      <w:color w:val="000000"/>
      <w:sz w:val="24"/>
      <w:szCs w:val="24"/>
    </w:rPr>
  </w:style>
  <w:style w:type="paragraph" w:customStyle="1" w:styleId="Normal310">
    <w:name w:val="Normal_3_1"/>
    <w:qFormat/>
    <w:rsid w:val="004C3AC7"/>
    <w:rPr>
      <w:rFonts w:eastAsia="細明體"/>
      <w:color w:val="000000"/>
      <w:sz w:val="24"/>
      <w:szCs w:val="24"/>
    </w:rPr>
  </w:style>
  <w:style w:type="paragraph" w:customStyle="1" w:styleId="Normal41">
    <w:name w:val="Normal_4_1"/>
    <w:qFormat/>
    <w:rsid w:val="004C3AC7"/>
    <w:rPr>
      <w:rFonts w:eastAsia="細明體"/>
      <w:color w:val="000000"/>
      <w:sz w:val="24"/>
      <w:szCs w:val="24"/>
    </w:rPr>
  </w:style>
  <w:style w:type="paragraph" w:customStyle="1" w:styleId="Normal0258">
    <w:name w:val="Normal_0_258"/>
    <w:qFormat/>
    <w:rsid w:val="00A9503A"/>
    <w:rPr>
      <w:rFonts w:eastAsia="細明體"/>
      <w:color w:val="000000"/>
      <w:sz w:val="24"/>
      <w:szCs w:val="24"/>
    </w:rPr>
  </w:style>
  <w:style w:type="paragraph" w:customStyle="1" w:styleId="Normal1258">
    <w:name w:val="Normal_1_258"/>
    <w:qFormat/>
    <w:rsid w:val="00A9503A"/>
    <w:rPr>
      <w:rFonts w:eastAsia="細明體"/>
      <w:color w:val="000000"/>
      <w:sz w:val="24"/>
      <w:szCs w:val="24"/>
    </w:rPr>
  </w:style>
  <w:style w:type="paragraph" w:customStyle="1" w:styleId="Normal2201">
    <w:name w:val="Normal_2_201"/>
    <w:qFormat/>
    <w:rsid w:val="00A9503A"/>
    <w:rPr>
      <w:rFonts w:eastAsia="細明體"/>
      <w:color w:val="000000"/>
      <w:sz w:val="24"/>
      <w:szCs w:val="24"/>
    </w:rPr>
  </w:style>
  <w:style w:type="paragraph" w:customStyle="1" w:styleId="Normal318">
    <w:name w:val="Normal_3_18"/>
    <w:qFormat/>
    <w:rsid w:val="00A9503A"/>
    <w:rPr>
      <w:rFonts w:eastAsia="細明體"/>
      <w:color w:val="000000"/>
      <w:sz w:val="24"/>
      <w:szCs w:val="24"/>
    </w:rPr>
  </w:style>
  <w:style w:type="paragraph" w:customStyle="1" w:styleId="Normal0264">
    <w:name w:val="Normal_0_264"/>
    <w:qFormat/>
    <w:rsid w:val="00791176"/>
    <w:rPr>
      <w:rFonts w:eastAsia="細明體"/>
      <w:color w:val="000000"/>
      <w:sz w:val="24"/>
      <w:szCs w:val="24"/>
    </w:rPr>
  </w:style>
  <w:style w:type="paragraph" w:customStyle="1" w:styleId="Normal1264">
    <w:name w:val="Normal_1_264"/>
    <w:qFormat/>
    <w:rsid w:val="00791176"/>
    <w:rPr>
      <w:rFonts w:eastAsia="細明體"/>
      <w:color w:val="000000"/>
      <w:sz w:val="24"/>
      <w:szCs w:val="24"/>
    </w:rPr>
  </w:style>
  <w:style w:type="paragraph" w:customStyle="1" w:styleId="Normal2207">
    <w:name w:val="Normal_2_207"/>
    <w:qFormat/>
    <w:rsid w:val="00791176"/>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70C5C-2174-4C06-A1FD-DEBEAA8C8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1</TotalTime>
  <Pages>1</Pages>
  <Words>1470</Words>
  <Characters>8384</Characters>
  <Application>Microsoft Office Word</Application>
  <DocSecurity>0</DocSecurity>
  <Lines>69</Lines>
  <Paragraphs>19</Paragraphs>
  <ScaleCrop>false</ScaleCrop>
  <Company>龍騰文化</Company>
  <LinksUpToDate>false</LinksUpToDate>
  <CharactersWithSpaces>9835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dc:description/>
  <cp:lastModifiedBy>MSI PC</cp:lastModifiedBy>
  <cp:revision>3</cp:revision>
  <cp:lastPrinted>2018-01-10T01:39:00Z</cp:lastPrinted>
  <dcterms:created xsi:type="dcterms:W3CDTF">2023-03-13T12:48:00Z</dcterms:created>
  <dcterms:modified xsi:type="dcterms:W3CDTF">2023-03-13T12:48:00Z</dcterms:modified>
</cp:coreProperties>
</file>