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2"/>
        <w:gridCol w:w="1276"/>
        <w:gridCol w:w="1134"/>
        <w:gridCol w:w="1134"/>
        <w:gridCol w:w="850"/>
        <w:gridCol w:w="1276"/>
        <w:gridCol w:w="283"/>
        <w:gridCol w:w="504"/>
        <w:gridCol w:w="426"/>
        <w:gridCol w:w="850"/>
        <w:gridCol w:w="709"/>
        <w:gridCol w:w="567"/>
        <w:gridCol w:w="709"/>
        <w:gridCol w:w="425"/>
        <w:gridCol w:w="992"/>
      </w:tblGrid>
      <w:tr w:rsidR="00E42516" w:rsidRPr="00E42516" w14:paraId="4207FF59" w14:textId="77777777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899BD9B" w14:textId="0BBA7D91" w:rsidR="00B209C9" w:rsidRPr="00E42516" w:rsidRDefault="00B209C9" w:rsidP="00B209C9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 xml:space="preserve">     市立新北高工</w:t>
            </w:r>
            <w:r w:rsidR="00C83A6E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111</w:t>
            </w: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學年</w:t>
            </w:r>
            <w:proofErr w:type="gramStart"/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度第下</w:t>
            </w:r>
            <w:proofErr w:type="gramEnd"/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 xml:space="preserve">學期 </w:t>
            </w:r>
            <w:r w:rsidR="00C83A6E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第一</w:t>
            </w: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次段考 考題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B368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E7D4A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57EC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EE2FD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16A6C1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  <w:lang w:eastAsia="zh-HK"/>
              </w:rPr>
              <w:t>電腦卡作答</w:t>
            </w:r>
          </w:p>
        </w:tc>
      </w:tr>
      <w:tr w:rsidR="00E42516" w:rsidRPr="00E42516" w14:paraId="1F4790AE" w14:textId="77777777" w:rsidTr="00C5138A">
        <w:trPr>
          <w:cantSplit/>
          <w:trHeight w:val="456"/>
          <w:jc w:val="center"/>
        </w:trPr>
        <w:tc>
          <w:tcPr>
            <w:tcW w:w="11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DBCCE0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4F9B85" w14:textId="77777777" w:rsidR="001E0595" w:rsidRPr="00E42516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數</w:t>
            </w:r>
            <w:r w:rsidR="001E0595"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  <w:lang w:eastAsia="zh-HK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0E179B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命題</w:t>
            </w:r>
          </w:p>
          <w:p w14:paraId="02AC6A6E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7BBEA0" w14:textId="77777777" w:rsidR="001E0595" w:rsidRPr="00E42516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孫梅茵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4CD09A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審</w:t>
            </w:r>
            <w:r w:rsidRPr="00E42516"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  <w:t>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EB7193" w14:textId="77777777" w:rsidR="001E0595" w:rsidRPr="00E42516" w:rsidRDefault="00C5138A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劉懿嫻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70CEC6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年級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B94884" w14:textId="6C8C949E" w:rsidR="001E0595" w:rsidRPr="00E42516" w:rsidRDefault="00E659B5" w:rsidP="00BE36C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1FA77A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B68BDA6" w14:textId="77777777" w:rsidR="001E0595" w:rsidRPr="00E42516" w:rsidRDefault="00D5281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proofErr w:type="gramStart"/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語資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406A57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3C47C6" w14:textId="77777777" w:rsidR="001E0595" w:rsidRPr="00E4251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9A4B4D" w14:textId="77777777" w:rsidR="001E0595" w:rsidRPr="00E42516" w:rsidRDefault="00BE36C4" w:rsidP="00BE36C4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  <w:r w:rsidRPr="00E42516">
              <w:rPr>
                <w:rFonts w:asciiTheme="majorEastAsia" w:eastAsiaTheme="majorEastAsia" w:hAnsiTheme="majorEastAsia" w:hint="eastAsia"/>
                <w:color w:val="000000" w:themeColor="text1"/>
                <w:sz w:val="28"/>
                <w:szCs w:val="28"/>
              </w:rPr>
              <w:t>否</w:t>
            </w:r>
          </w:p>
        </w:tc>
      </w:tr>
    </w:tbl>
    <w:p w14:paraId="280797C0" w14:textId="77777777" w:rsidR="00C83A6E" w:rsidRPr="00C83A6E" w:rsidRDefault="00C83A6E" w:rsidP="00C83A6E">
      <w:pPr>
        <w:widowControl/>
        <w:spacing w:before="360"/>
        <w:rPr>
          <w:rFonts w:eastAsia="細明體"/>
          <w:kern w:val="0"/>
          <w:sz w:val="22"/>
          <w:lang w:eastAsia="zh-CN"/>
        </w:rPr>
      </w:pPr>
      <w:bookmarkStart w:id="0" w:name="QQ210517000688_1_H"/>
      <w:bookmarkStart w:id="1" w:name="QQ210517000688"/>
    </w:p>
    <w:p w14:paraId="5328D666" w14:textId="21A1B5ED" w:rsidR="00C83A6E" w:rsidRPr="001F56E4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" w:name="QQ220223000415_1_H"/>
      <w:bookmarkStart w:id="3" w:name="QQ220223000415"/>
      <w:r w:rsidRPr="00C83A6E">
        <w:rPr>
          <w:rFonts w:eastAsia="細明體"/>
          <w:color w:val="000000"/>
          <w:kern w:val="0"/>
        </w:rPr>
        <w:t>（　　）</w:t>
      </w:r>
      <w:r w:rsidRPr="00C83A6E">
        <w:rPr>
          <w:rFonts w:eastAsia="細明體" w:hint="eastAsia"/>
          <w:color w:val="000000"/>
          <w:szCs w:val="22"/>
        </w:rPr>
        <w:t>若小林準備</w:t>
      </w:r>
      <w:r w:rsidRPr="00C83A6E">
        <w:rPr>
          <w:rFonts w:eastAsia="細明體" w:hint="eastAsia"/>
          <w:color w:val="000000"/>
          <w:szCs w:val="22"/>
        </w:rPr>
        <w:t>600</w:t>
      </w:r>
      <w:r w:rsidRPr="00C83A6E">
        <w:rPr>
          <w:rFonts w:eastAsia="細明體" w:hint="eastAsia"/>
          <w:color w:val="000000"/>
          <w:szCs w:val="22"/>
        </w:rPr>
        <w:t>萬元投資股票</w:t>
      </w:r>
      <w:r w:rsidRPr="00C83A6E">
        <w:rPr>
          <w:rFonts w:eastAsia="細明體"/>
          <w:color w:val="000000"/>
          <w:kern w:val="0"/>
        </w:rPr>
        <w:object w:dxaOrig="225" w:dyaOrig="225" w14:anchorId="192508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1.25pt" o:ole="">
            <v:imagedata r:id="rId8" o:title=""/>
            <v:path o:connecttype="segments"/>
          </v:shape>
          <o:OLEObject Type="Embed" ProgID="Equation.DSMT4" ShapeID="_x0000_i1025" DrawAspect="Content" ObjectID="_1740204141" r:id="rId9"/>
        </w:object>
      </w:r>
      <w:r w:rsidRPr="00C83A6E">
        <w:rPr>
          <w:rFonts w:eastAsia="細明體" w:hint="eastAsia"/>
          <w:color w:val="000000"/>
          <w:szCs w:val="22"/>
        </w:rPr>
        <w:t>萬元及債券</w:t>
      </w:r>
      <w:r w:rsidRPr="00C83A6E">
        <w:rPr>
          <w:rFonts w:eastAsia="細明體"/>
          <w:color w:val="000000"/>
          <w:kern w:val="0"/>
        </w:rPr>
        <w:object w:dxaOrig="225" w:dyaOrig="225" w14:anchorId="3CD21EC4">
          <v:shape id="_x0000_i1026" type="#_x0000_t75" style="width:11.25pt;height:11.25pt" o:ole="">
            <v:imagedata r:id="rId10" o:title=""/>
            <v:path o:connecttype="segments"/>
          </v:shape>
          <o:OLEObject Type="Embed" ProgID="Equation.DSMT4" ShapeID="_x0000_i1026" DrawAspect="Content" ObjectID="_1740204142" r:id="rId11"/>
        </w:object>
      </w:r>
      <w:r w:rsidRPr="00C83A6E">
        <w:rPr>
          <w:rFonts w:eastAsia="細明體" w:hint="eastAsia"/>
          <w:color w:val="000000"/>
          <w:szCs w:val="22"/>
        </w:rPr>
        <w:t>萬元，而投資股票金額不會低於債券金額的</w:t>
      </w:r>
      <w:r w:rsidRPr="00C83A6E">
        <w:rPr>
          <w:rFonts w:eastAsia="細明體" w:hint="eastAsia"/>
          <w:color w:val="000000"/>
          <w:szCs w:val="22"/>
        </w:rPr>
        <w:t>2</w:t>
      </w:r>
      <w:r w:rsidRPr="00C83A6E">
        <w:rPr>
          <w:rFonts w:eastAsia="細明體" w:hint="eastAsia"/>
          <w:color w:val="000000"/>
          <w:szCs w:val="22"/>
        </w:rPr>
        <w:t>倍，則下列何者為題意之限制條件？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2"/>
      <w:r w:rsidRPr="00C83A6E">
        <w:rPr>
          <w:rFonts w:eastAsia="細明體"/>
          <w:color w:val="000000"/>
          <w:kern w:val="0"/>
        </w:rPr>
        <w:t>(A)</w:t>
      </w:r>
      <w:bookmarkStart w:id="4" w:name="QQ220223000415_1_1"/>
      <w:r w:rsidRPr="00C83A6E">
        <w:rPr>
          <w:rFonts w:eastAsia="細明體"/>
          <w:color w:val="000000"/>
          <w:kern w:val="0"/>
        </w:rPr>
        <w:object w:dxaOrig="1185" w:dyaOrig="1350" w14:anchorId="63F3112E">
          <v:shape id="_x0000_i1027" type="#_x0000_t75" style="width:59.25pt;height:67.5pt" o:ole="">
            <v:imagedata r:id="rId12" o:title=""/>
            <v:path o:connecttype="segments"/>
          </v:shape>
          <o:OLEObject Type="Embed" ProgID="Equation.DSMT4" ShapeID="_x0000_i1027" DrawAspect="Content" ObjectID="_1740204143" r:id="rId13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4"/>
      <w:r w:rsidRPr="00C83A6E">
        <w:rPr>
          <w:rFonts w:eastAsia="細明體"/>
          <w:color w:val="000000"/>
          <w:kern w:val="0"/>
        </w:rPr>
        <w:t>(B)</w:t>
      </w:r>
      <w:bookmarkStart w:id="5" w:name="QQ220223000415_1_2"/>
      <w:r w:rsidRPr="00C83A6E">
        <w:rPr>
          <w:rFonts w:eastAsia="細明體"/>
          <w:color w:val="000000"/>
          <w:kern w:val="0"/>
        </w:rPr>
        <w:object w:dxaOrig="1185" w:dyaOrig="1350" w14:anchorId="7EE6F297">
          <v:shape id="_x0000_i1028" type="#_x0000_t75" style="width:59.25pt;height:67.5pt" o:ole="">
            <v:imagedata r:id="rId14" o:title=""/>
            <v:path o:connecttype="segments"/>
          </v:shape>
          <o:OLEObject Type="Embed" ProgID="Equation.DSMT4" ShapeID="_x0000_i1028" DrawAspect="Content" ObjectID="_1740204144" r:id="rId15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5"/>
      <w:r w:rsidRPr="00C83A6E">
        <w:rPr>
          <w:rFonts w:eastAsia="細明體"/>
          <w:color w:val="000000"/>
          <w:kern w:val="0"/>
        </w:rPr>
        <w:t>(C)</w:t>
      </w:r>
      <w:bookmarkStart w:id="6" w:name="QQ220223000415_1_3"/>
      <w:r w:rsidRPr="00C83A6E">
        <w:rPr>
          <w:rFonts w:eastAsia="細明體"/>
          <w:color w:val="000000"/>
          <w:kern w:val="0"/>
        </w:rPr>
        <w:object w:dxaOrig="1185" w:dyaOrig="1350" w14:anchorId="7CF585BC">
          <v:shape id="_x0000_i1029" type="#_x0000_t75" style="width:59.25pt;height:67.5pt" o:ole="">
            <v:imagedata r:id="rId16" o:title=""/>
            <v:path o:connecttype="segments"/>
          </v:shape>
          <o:OLEObject Type="Embed" ProgID="Equation.DSMT4" ShapeID="_x0000_i1029" DrawAspect="Content" ObjectID="_1740204145" r:id="rId17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6"/>
      <w:r w:rsidRPr="00C83A6E">
        <w:rPr>
          <w:rFonts w:eastAsia="細明體"/>
          <w:color w:val="000000"/>
          <w:kern w:val="0"/>
        </w:rPr>
        <w:t>(D)</w:t>
      </w:r>
      <w:bookmarkStart w:id="7" w:name="QQ220223000415_1_4"/>
      <w:r w:rsidRPr="00C83A6E">
        <w:rPr>
          <w:rFonts w:eastAsia="細明體"/>
          <w:color w:val="000000"/>
          <w:kern w:val="0"/>
        </w:rPr>
        <w:object w:dxaOrig="1185" w:dyaOrig="1350" w14:anchorId="7218794D">
          <v:shape id="_x0000_i1030" type="#_x0000_t75" style="width:59.25pt;height:67.5pt" o:ole="">
            <v:imagedata r:id="rId18" o:title=""/>
            <v:path o:connecttype="segments"/>
          </v:shape>
          <o:OLEObject Type="Embed" ProgID="Equation.DSMT4" ShapeID="_x0000_i1030" DrawAspect="Content" ObjectID="_1740204146" r:id="rId19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3"/>
      <w:bookmarkEnd w:id="7"/>
    </w:p>
    <w:p w14:paraId="53CD1A4A" w14:textId="77777777" w:rsidR="001F56E4" w:rsidRPr="00C83A6E" w:rsidRDefault="001F56E4" w:rsidP="001F56E4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3F810055" w14:textId="2938C528" w:rsidR="00C83A6E" w:rsidRDefault="00C83A6E" w:rsidP="00AE18CF">
      <w:pPr>
        <w:widowControl/>
        <w:numPr>
          <w:ilvl w:val="0"/>
          <w:numId w:val="6"/>
        </w:numPr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8" w:name="QQ220919001058_1_H"/>
      <w:bookmarkStart w:id="9" w:name="QQ220919001058"/>
      <w:r w:rsidRPr="00C83A6E">
        <w:rPr>
          <w:rFonts w:eastAsia="細明體"/>
          <w:color w:val="000000"/>
          <w:kern w:val="0"/>
        </w:rPr>
        <w:t>（　　）</w:t>
      </w:r>
      <w:r w:rsidRPr="00C83A6E">
        <w:rPr>
          <w:rFonts w:eastAsia="細明體" w:hint="eastAsia"/>
          <w:color w:val="000000"/>
        </w:rPr>
        <w:t>某款電玩在開始闖關前需進行設定：第一個步驟是選擇難度，由入門、普通或高手等</w:t>
      </w:r>
      <w:r w:rsidRPr="00C83A6E">
        <w:rPr>
          <w:rFonts w:eastAsia="細明體" w:hint="eastAsia"/>
          <w:color w:val="000000"/>
        </w:rPr>
        <w:t>3</w:t>
      </w:r>
      <w:r w:rsidRPr="00C83A6E">
        <w:rPr>
          <w:rFonts w:eastAsia="細明體" w:hint="eastAsia"/>
          <w:color w:val="000000"/>
        </w:rPr>
        <w:t>種難度擇</w:t>
      </w:r>
      <w:proofErr w:type="gramStart"/>
      <w:r w:rsidRPr="00C83A6E">
        <w:rPr>
          <w:rFonts w:eastAsia="細明體" w:hint="eastAsia"/>
          <w:color w:val="000000"/>
        </w:rPr>
        <w:t>一</w:t>
      </w:r>
      <w:proofErr w:type="gramEnd"/>
      <w:r w:rsidRPr="00C83A6E">
        <w:rPr>
          <w:rFonts w:eastAsia="細明體" w:hint="eastAsia"/>
          <w:color w:val="000000"/>
        </w:rPr>
        <w:t>；第二</w:t>
      </w:r>
      <w:proofErr w:type="gramStart"/>
      <w:r w:rsidRPr="00C83A6E">
        <w:rPr>
          <w:rFonts w:eastAsia="細明體" w:hint="eastAsia"/>
          <w:color w:val="000000"/>
        </w:rPr>
        <w:t>個</w:t>
      </w:r>
      <w:proofErr w:type="gramEnd"/>
      <w:r w:rsidRPr="00C83A6E">
        <w:rPr>
          <w:rFonts w:eastAsia="細明體" w:hint="eastAsia"/>
          <w:color w:val="000000"/>
        </w:rPr>
        <w:t>步驟由</w:t>
      </w:r>
      <w:r w:rsidRPr="00C83A6E">
        <w:rPr>
          <w:rFonts w:eastAsia="細明體" w:hint="eastAsia"/>
          <w:color w:val="000000"/>
        </w:rPr>
        <w:t>4</w:t>
      </w:r>
      <w:r w:rsidRPr="00C83A6E">
        <w:rPr>
          <w:rFonts w:eastAsia="細明體" w:hint="eastAsia"/>
          <w:color w:val="000000"/>
        </w:rPr>
        <w:t>種盔甲擇</w:t>
      </w:r>
      <w:proofErr w:type="gramStart"/>
      <w:r w:rsidRPr="00C83A6E">
        <w:rPr>
          <w:rFonts w:eastAsia="細明體" w:hint="eastAsia"/>
          <w:color w:val="000000"/>
        </w:rPr>
        <w:t>一</w:t>
      </w:r>
      <w:proofErr w:type="gramEnd"/>
      <w:r w:rsidRPr="00C83A6E">
        <w:rPr>
          <w:rFonts w:eastAsia="細明體" w:hint="eastAsia"/>
          <w:color w:val="000000"/>
        </w:rPr>
        <w:t>；第三</w:t>
      </w:r>
      <w:proofErr w:type="gramStart"/>
      <w:r w:rsidRPr="00C83A6E">
        <w:rPr>
          <w:rFonts w:eastAsia="細明體" w:hint="eastAsia"/>
          <w:color w:val="000000"/>
        </w:rPr>
        <w:t>個</w:t>
      </w:r>
      <w:proofErr w:type="gramEnd"/>
      <w:r w:rsidRPr="00C83A6E">
        <w:rPr>
          <w:rFonts w:eastAsia="細明體" w:hint="eastAsia"/>
          <w:color w:val="000000"/>
        </w:rPr>
        <w:t>步驟由</w:t>
      </w:r>
      <w:r w:rsidRPr="00C83A6E">
        <w:rPr>
          <w:rFonts w:eastAsia="細明體" w:hint="eastAsia"/>
          <w:color w:val="000000"/>
        </w:rPr>
        <w:t>5</w:t>
      </w:r>
      <w:r w:rsidRPr="00C83A6E">
        <w:rPr>
          <w:rFonts w:eastAsia="細明體" w:hint="eastAsia"/>
          <w:color w:val="000000"/>
        </w:rPr>
        <w:t>種武器擇</w:t>
      </w:r>
      <w:proofErr w:type="gramStart"/>
      <w:r w:rsidRPr="00C83A6E">
        <w:rPr>
          <w:rFonts w:eastAsia="細明體" w:hint="eastAsia"/>
          <w:color w:val="000000"/>
        </w:rPr>
        <w:t>一</w:t>
      </w:r>
      <w:proofErr w:type="gramEnd"/>
      <w:r w:rsidRPr="00C83A6E">
        <w:rPr>
          <w:rFonts w:eastAsia="細明體" w:hint="eastAsia"/>
          <w:color w:val="000000"/>
        </w:rPr>
        <w:t>。若必須依序完成這三</w:t>
      </w:r>
      <w:proofErr w:type="gramStart"/>
      <w:r w:rsidRPr="00C83A6E">
        <w:rPr>
          <w:rFonts w:eastAsia="細明體" w:hint="eastAsia"/>
          <w:color w:val="000000"/>
        </w:rPr>
        <w:t>個</w:t>
      </w:r>
      <w:proofErr w:type="gramEnd"/>
      <w:r w:rsidRPr="00C83A6E">
        <w:rPr>
          <w:rFonts w:eastAsia="細明體" w:hint="eastAsia"/>
          <w:color w:val="000000"/>
        </w:rPr>
        <w:t>步驟，設定才算完成，則有幾種闖關前設定？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8"/>
      <w:r w:rsidRPr="00C83A6E">
        <w:rPr>
          <w:rFonts w:eastAsia="細明體"/>
          <w:color w:val="000000"/>
          <w:kern w:val="0"/>
        </w:rPr>
        <w:t>(A)</w:t>
      </w:r>
      <w:bookmarkStart w:id="10" w:name="QQ220919001058_1_1"/>
      <w:r w:rsidRPr="00C83A6E">
        <w:rPr>
          <w:rFonts w:eastAsia="細明體" w:hint="eastAsia"/>
          <w:color w:val="000000"/>
        </w:rPr>
        <w:t>12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10"/>
      <w:r w:rsidRPr="00C83A6E">
        <w:rPr>
          <w:rFonts w:eastAsia="細明體"/>
          <w:color w:val="000000"/>
          <w:kern w:val="0"/>
        </w:rPr>
        <w:t>(B)</w:t>
      </w:r>
      <w:bookmarkStart w:id="11" w:name="QQ220919001058_1_2"/>
      <w:r w:rsidRPr="00C83A6E">
        <w:rPr>
          <w:rFonts w:eastAsia="細明體" w:hint="eastAsia"/>
          <w:color w:val="000000"/>
        </w:rPr>
        <w:t>23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11"/>
      <w:r w:rsidRPr="00C83A6E">
        <w:rPr>
          <w:rFonts w:eastAsia="細明體"/>
          <w:color w:val="000000"/>
          <w:kern w:val="0"/>
        </w:rPr>
        <w:t>(C)</w:t>
      </w:r>
      <w:bookmarkStart w:id="12" w:name="QQ220919001058_1_3"/>
      <w:r w:rsidRPr="00C83A6E">
        <w:rPr>
          <w:rFonts w:eastAsia="細明體" w:hint="eastAsia"/>
          <w:color w:val="000000"/>
        </w:rPr>
        <w:t>36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12"/>
      <w:r w:rsidRPr="00C83A6E">
        <w:rPr>
          <w:rFonts w:eastAsia="細明體"/>
          <w:color w:val="000000"/>
          <w:kern w:val="0"/>
        </w:rPr>
        <w:t>(D)</w:t>
      </w:r>
      <w:bookmarkStart w:id="13" w:name="QQ220919001058_1_4"/>
      <w:r w:rsidRPr="00C83A6E">
        <w:rPr>
          <w:rFonts w:eastAsia="細明體" w:hint="eastAsia"/>
          <w:color w:val="000000"/>
        </w:rPr>
        <w:t>60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9"/>
      <w:bookmarkEnd w:id="13"/>
      <w:r w:rsidR="00AE18CF" w:rsidRPr="00AE18CF">
        <w:rPr>
          <w:rFonts w:eastAsia="DengXian"/>
          <w:color w:val="000000"/>
          <w:kern w:val="0"/>
          <w:lang w:eastAsia="zh-CN"/>
        </w:rPr>
        <w:t xml:space="preserve"> </w:t>
      </w:r>
    </w:p>
    <w:p w14:paraId="01F0530C" w14:textId="77777777" w:rsidR="001F56E4" w:rsidRPr="00AE18CF" w:rsidRDefault="001F56E4" w:rsidP="001F56E4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52F6A27B" w14:textId="28A93D09" w:rsidR="00C83A6E" w:rsidRPr="001F56E4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4" w:name="QQ220222001045_1_H"/>
      <w:bookmarkStart w:id="15" w:name="QQ220222001045"/>
      <w:r w:rsidRPr="00C83A6E">
        <w:rPr>
          <w:rFonts w:eastAsia="細明體"/>
          <w:color w:val="000000"/>
          <w:kern w:val="0"/>
        </w:rPr>
        <w:t>（　　）</w:t>
      </w:r>
      <w:r w:rsidRPr="00C83A6E">
        <w:rPr>
          <w:rFonts w:eastAsia="細明體" w:hint="eastAsia"/>
          <w:color w:val="000000"/>
        </w:rPr>
        <w:t>求</w:t>
      </w:r>
      <w:r w:rsidRPr="00C83A6E">
        <w:rPr>
          <w:rFonts w:eastAsia="細明體"/>
          <w:color w:val="000000"/>
          <w:kern w:val="0"/>
        </w:rPr>
        <w:object w:dxaOrig="2744" w:dyaOrig="421" w14:anchorId="721B557A">
          <v:shape id="_x0000_i1031" type="#_x0000_t75" style="width:137.2pt;height:21pt" o:ole="">
            <v:imagedata r:id="rId20" o:title=""/>
            <v:path o:connecttype="segments"/>
          </v:shape>
          <o:OLEObject Type="Embed" ProgID="Equation.DSMT4" ShapeID="_x0000_i1031" DrawAspect="Content" ObjectID="_1740204147" r:id="rId21"/>
        </w:object>
      </w:r>
      <w:r w:rsidRPr="00C83A6E">
        <w:rPr>
          <w:rFonts w:eastAsia="細明體" w:hint="eastAsia"/>
          <w:color w:val="000000"/>
        </w:rPr>
        <w:t>的展開式中，</w:t>
      </w:r>
      <w:r w:rsidRPr="00C83A6E">
        <w:rPr>
          <w:rFonts w:eastAsia="細明體"/>
          <w:color w:val="000000"/>
          <w:kern w:val="0"/>
        </w:rPr>
        <w:object w:dxaOrig="272" w:dyaOrig="299" w14:anchorId="1DAB0CD4">
          <v:shape id="_x0000_i1032" type="#_x0000_t75" style="width:13.5pt;height:15pt" o:ole="">
            <v:imagedata r:id="rId22" o:title=""/>
            <v:path o:connecttype="segments"/>
          </v:shape>
          <o:OLEObject Type="Embed" ProgID="Equation.DSMT4" ShapeID="_x0000_i1032" DrawAspect="Content" ObjectID="_1740204148" r:id="rId23"/>
        </w:object>
      </w:r>
      <w:r w:rsidRPr="00C83A6E">
        <w:rPr>
          <w:rFonts w:eastAsia="細明體" w:hint="eastAsia"/>
          <w:color w:val="000000"/>
        </w:rPr>
        <w:t>項的係數為何？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14"/>
      <w:r w:rsidRPr="00C83A6E">
        <w:rPr>
          <w:rFonts w:eastAsia="細明體"/>
          <w:color w:val="000000"/>
          <w:kern w:val="0"/>
        </w:rPr>
        <w:t>(A)</w:t>
      </w:r>
      <w:bookmarkStart w:id="16" w:name="QQ220222001045_1_1"/>
      <w:r w:rsidRPr="00C83A6E">
        <w:rPr>
          <w:rFonts w:eastAsia="細明體"/>
          <w:color w:val="000000"/>
          <w:kern w:val="0"/>
        </w:rPr>
        <w:object w:dxaOrig="299" w:dyaOrig="245" w14:anchorId="4617DCE2">
          <v:shape id="_x0000_i1033" type="#_x0000_t75" style="width:15pt;height:12pt" o:ole="">
            <v:imagedata r:id="rId24" o:title=""/>
            <v:path o:connecttype="segments"/>
          </v:shape>
          <o:OLEObject Type="Embed" ProgID="Equation.DSMT4" ShapeID="_x0000_i1033" DrawAspect="Content" ObjectID="_1740204149" r:id="rId25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16"/>
      <w:r w:rsidRPr="00C83A6E">
        <w:rPr>
          <w:rFonts w:eastAsia="細明體"/>
          <w:color w:val="000000"/>
          <w:kern w:val="0"/>
        </w:rPr>
        <w:t>(B)</w:t>
      </w:r>
      <w:bookmarkStart w:id="17" w:name="QQ220222001045_1_2"/>
      <w:r w:rsidRPr="00C83A6E">
        <w:rPr>
          <w:rFonts w:eastAsia="細明體"/>
          <w:color w:val="000000"/>
          <w:kern w:val="0"/>
        </w:rPr>
        <w:object w:dxaOrig="299" w:dyaOrig="245" w14:anchorId="1C81A8F7">
          <v:shape id="_x0000_i1034" type="#_x0000_t75" style="width:15pt;height:12pt" o:ole="">
            <v:imagedata r:id="rId26" o:title=""/>
            <v:path o:connecttype="segments"/>
          </v:shape>
          <o:OLEObject Type="Embed" ProgID="Equation.DSMT4" ShapeID="_x0000_i1034" DrawAspect="Content" ObjectID="_1740204150" r:id="rId27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17"/>
      <w:r w:rsidRPr="00C83A6E">
        <w:rPr>
          <w:rFonts w:eastAsia="細明體"/>
          <w:color w:val="000000"/>
          <w:kern w:val="0"/>
        </w:rPr>
        <w:t>(C)</w:t>
      </w:r>
      <w:bookmarkStart w:id="18" w:name="QQ220222001045_1_3"/>
      <w:r w:rsidRPr="00C83A6E">
        <w:rPr>
          <w:rFonts w:eastAsia="細明體"/>
          <w:color w:val="000000"/>
          <w:kern w:val="0"/>
        </w:rPr>
        <w:object w:dxaOrig="163" w:dyaOrig="245" w14:anchorId="353BBD8F">
          <v:shape id="_x0000_i1035" type="#_x0000_t75" style="width:8.25pt;height:12pt" o:ole="">
            <v:imagedata r:id="rId28" o:title=""/>
            <v:path o:connecttype="segments"/>
          </v:shape>
          <o:OLEObject Type="Embed" ProgID="Equation.DSMT4" ShapeID="_x0000_i1035" DrawAspect="Content" ObjectID="_1740204151" r:id="rId29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18"/>
      <w:r w:rsidRPr="00C83A6E">
        <w:rPr>
          <w:rFonts w:eastAsia="細明體"/>
          <w:color w:val="000000"/>
          <w:kern w:val="0"/>
        </w:rPr>
        <w:t>(D)</w:t>
      </w:r>
      <w:bookmarkStart w:id="19" w:name="QQ220222001045_1_4"/>
      <w:r w:rsidRPr="00C83A6E">
        <w:rPr>
          <w:rFonts w:eastAsia="細明體"/>
          <w:color w:val="000000"/>
          <w:kern w:val="0"/>
        </w:rPr>
        <w:object w:dxaOrig="177" w:dyaOrig="245" w14:anchorId="4FE3E8C5">
          <v:shape id="_x0000_i1036" type="#_x0000_t75" style="width:9pt;height:12pt" o:ole="">
            <v:imagedata r:id="rId30" o:title=""/>
            <v:path o:connecttype="segments"/>
          </v:shape>
          <o:OLEObject Type="Embed" ProgID="Equation.DSMT4" ShapeID="_x0000_i1036" DrawAspect="Content" ObjectID="_1740204152" r:id="rId31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15"/>
      <w:bookmarkEnd w:id="19"/>
    </w:p>
    <w:p w14:paraId="7F9752AA" w14:textId="1F4EA4F0" w:rsidR="001F56E4" w:rsidRPr="00C83A6E" w:rsidRDefault="001F56E4" w:rsidP="001F56E4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5AC42E36" w14:textId="77777777" w:rsidR="00C83A6E" w:rsidRPr="00C83A6E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0" w:name="QQ220222002697_1_H"/>
      <w:bookmarkStart w:id="21" w:name="QQ220222002697"/>
      <w:r w:rsidRPr="00C83A6E">
        <w:rPr>
          <w:rFonts w:eastAsia="細明體"/>
          <w:color w:val="000000"/>
          <w:kern w:val="0"/>
        </w:rPr>
        <w:t>（　　）</w:t>
      </w:r>
      <w:r w:rsidRPr="00C83A6E">
        <w:rPr>
          <w:rFonts w:eastAsia="細明體" w:hint="eastAsia"/>
          <w:color w:val="000000"/>
        </w:rPr>
        <w:t>已知</w:t>
      </w:r>
      <w:r w:rsidRPr="00C83A6E">
        <w:rPr>
          <w:rFonts w:eastAsia="細明體"/>
          <w:color w:val="000000"/>
          <w:kern w:val="0"/>
        </w:rPr>
        <w:object w:dxaOrig="204" w:dyaOrig="204" w14:anchorId="7565B4E4">
          <v:shape id="_x0000_i1037" type="#_x0000_t75" style="width:10.5pt;height:10.5pt" o:ole="">
            <v:imagedata r:id="rId32" o:title=""/>
            <v:path o:connecttype="segments"/>
          </v:shape>
          <o:OLEObject Type="Embed" ProgID="Equation.DSMT4" ShapeID="_x0000_i1037" DrawAspect="Content" ObjectID="_1740204153" r:id="rId33"/>
        </w:object>
      </w:r>
      <w:r w:rsidRPr="00C83A6E">
        <w:rPr>
          <w:rFonts w:eastAsia="細明體" w:hint="eastAsia"/>
          <w:color w:val="000000"/>
        </w:rPr>
        <w:t>、</w:t>
      </w:r>
      <w:r w:rsidRPr="00C83A6E">
        <w:rPr>
          <w:rFonts w:eastAsia="細明體"/>
          <w:color w:val="000000"/>
          <w:kern w:val="0"/>
        </w:rPr>
        <w:object w:dxaOrig="177" w:dyaOrig="272" w14:anchorId="59D97B2C">
          <v:shape id="_x0000_i1038" type="#_x0000_t75" style="width:9pt;height:13.5pt" o:ole="">
            <v:imagedata r:id="rId34" o:title=""/>
            <v:path o:connecttype="segments"/>
          </v:shape>
          <o:OLEObject Type="Embed" ProgID="Equation.DSMT4" ShapeID="_x0000_i1038" DrawAspect="Content" ObjectID="_1740204154" r:id="rId35"/>
        </w:object>
      </w:r>
      <w:r w:rsidRPr="00C83A6E">
        <w:rPr>
          <w:rFonts w:eastAsia="細明體" w:hint="eastAsia"/>
          <w:color w:val="000000"/>
        </w:rPr>
        <w:t>為實數，若</w:t>
      </w:r>
      <w:r w:rsidRPr="00C83A6E">
        <w:rPr>
          <w:rFonts w:eastAsia="細明體"/>
          <w:color w:val="000000"/>
          <w:kern w:val="0"/>
        </w:rPr>
        <w:object w:dxaOrig="1494" w:dyaOrig="299" w14:anchorId="07573A01">
          <v:shape id="_x0000_i1039" type="#_x0000_t75" style="width:75pt;height:15pt" o:ole="">
            <v:imagedata r:id="rId36" o:title=""/>
            <v:path o:connecttype="segments"/>
          </v:shape>
          <o:OLEObject Type="Embed" ProgID="Equation.DSMT4" ShapeID="_x0000_i1039" DrawAspect="Content" ObjectID="_1740204155" r:id="rId37"/>
        </w:object>
      </w:r>
      <w:r w:rsidRPr="00C83A6E">
        <w:rPr>
          <w:rFonts w:eastAsia="細明體" w:hint="eastAsia"/>
          <w:color w:val="000000"/>
        </w:rPr>
        <w:t>有因式</w:t>
      </w:r>
      <w:r w:rsidRPr="00C83A6E">
        <w:rPr>
          <w:rFonts w:eastAsia="細明體"/>
          <w:color w:val="000000"/>
          <w:kern w:val="0"/>
        </w:rPr>
        <w:object w:dxaOrig="897" w:dyaOrig="299" w14:anchorId="3858E4DF">
          <v:shape id="_x0000_i1040" type="#_x0000_t75" style="width:45pt;height:15pt" o:ole="">
            <v:imagedata r:id="rId38" o:title=""/>
            <v:path o:connecttype="segments"/>
          </v:shape>
          <o:OLEObject Type="Embed" ProgID="Equation.DSMT4" ShapeID="_x0000_i1040" DrawAspect="Content" ObjectID="_1740204156" r:id="rId39"/>
        </w:object>
      </w:r>
      <w:r w:rsidRPr="00C83A6E">
        <w:rPr>
          <w:rFonts w:eastAsia="細明體" w:hint="eastAsia"/>
          <w:color w:val="000000"/>
        </w:rPr>
        <w:t>，則</w:t>
      </w:r>
      <w:r w:rsidRPr="00C83A6E">
        <w:rPr>
          <w:rFonts w:eastAsia="細明體"/>
          <w:color w:val="000000"/>
          <w:kern w:val="0"/>
        </w:rPr>
        <w:object w:dxaOrig="679" w:dyaOrig="272" w14:anchorId="455114CE">
          <v:shape id="_x0000_i1041" type="#_x0000_t75" style="width:33.75pt;height:13.5pt" o:ole="">
            <v:imagedata r:id="rId40" o:title=""/>
            <v:path o:connecttype="segments"/>
          </v:shape>
          <o:OLEObject Type="Embed" ProgID="Equation.DSMT4" ShapeID="_x0000_i1041" DrawAspect="Content" ObjectID="_1740204157" r:id="rId41"/>
        </w:object>
      </w:r>
      <w:bookmarkEnd w:id="20"/>
    </w:p>
    <w:p w14:paraId="332DAC2E" w14:textId="271A469C" w:rsidR="00C83A6E" w:rsidRDefault="00C83A6E" w:rsidP="00C83A6E">
      <w:pPr>
        <w:widowControl/>
        <w:snapToGrid w:val="0"/>
        <w:spacing w:before="80"/>
        <w:ind w:left="1247"/>
        <w:textAlignment w:val="center"/>
        <w:rPr>
          <w:rFonts w:eastAsia="細明體"/>
          <w:color w:val="000000"/>
          <w:kern w:val="0"/>
        </w:rPr>
      </w:pPr>
      <w:r w:rsidRPr="00C83A6E">
        <w:rPr>
          <w:rFonts w:eastAsia="細明體"/>
          <w:color w:val="000000"/>
          <w:kern w:val="0"/>
        </w:rPr>
        <w:t>(A)</w:t>
      </w:r>
      <w:bookmarkStart w:id="22" w:name="QQ220222002697_1_1"/>
      <w:r w:rsidRPr="00C83A6E">
        <w:rPr>
          <w:rFonts w:eastAsia="細明體"/>
          <w:color w:val="000000"/>
          <w:kern w:val="0"/>
        </w:rPr>
        <w:object w:dxaOrig="299" w:dyaOrig="245" w14:anchorId="5297FBDA">
          <v:shape id="_x0000_i1042" type="#_x0000_t75" style="width:15pt;height:12pt" o:ole="">
            <v:imagedata r:id="rId42" o:title=""/>
            <v:path o:connecttype="segments"/>
          </v:shape>
          <o:OLEObject Type="Embed" ProgID="Equation.DSMT4" ShapeID="_x0000_i1042" DrawAspect="Content" ObjectID="_1740204158" r:id="rId43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22"/>
      <w:r w:rsidRPr="00C83A6E">
        <w:rPr>
          <w:rFonts w:eastAsia="細明體"/>
          <w:color w:val="000000"/>
          <w:kern w:val="0"/>
        </w:rPr>
        <w:t>(B)</w:t>
      </w:r>
      <w:bookmarkStart w:id="23" w:name="QQ220222002697_1_2"/>
      <w:r w:rsidRPr="00C83A6E">
        <w:rPr>
          <w:rFonts w:eastAsia="細明體"/>
          <w:color w:val="000000"/>
          <w:kern w:val="0"/>
        </w:rPr>
        <w:object w:dxaOrig="177" w:dyaOrig="272" w14:anchorId="2BA5ABF2">
          <v:shape id="_x0000_i1043" type="#_x0000_t75" style="width:9pt;height:13.5pt" o:ole="">
            <v:imagedata r:id="rId44" o:title=""/>
            <v:path o:connecttype="segments"/>
          </v:shape>
          <o:OLEObject Type="Embed" ProgID="Equation.DSMT4" ShapeID="_x0000_i1043" DrawAspect="Content" ObjectID="_1740204159" r:id="rId45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23"/>
      <w:r w:rsidRPr="00C83A6E">
        <w:rPr>
          <w:rFonts w:eastAsia="細明體"/>
          <w:color w:val="000000"/>
          <w:kern w:val="0"/>
        </w:rPr>
        <w:t>(C)</w:t>
      </w:r>
      <w:bookmarkStart w:id="24" w:name="QQ220222002697_1_3"/>
      <w:r w:rsidRPr="00C83A6E">
        <w:rPr>
          <w:rFonts w:eastAsia="細明體"/>
          <w:color w:val="000000"/>
          <w:kern w:val="0"/>
        </w:rPr>
        <w:object w:dxaOrig="177" w:dyaOrig="245" w14:anchorId="0DC21CE9">
          <v:shape id="_x0000_i1044" type="#_x0000_t75" style="width:9pt;height:12pt" o:ole="">
            <v:imagedata r:id="rId46" o:title=""/>
            <v:path o:connecttype="segments"/>
          </v:shape>
          <o:OLEObject Type="Embed" ProgID="Equation.DSMT4" ShapeID="_x0000_i1044" DrawAspect="Content" ObjectID="_1740204160" r:id="rId47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24"/>
      <w:r w:rsidRPr="00C83A6E">
        <w:rPr>
          <w:rFonts w:eastAsia="細明體"/>
          <w:color w:val="000000"/>
          <w:kern w:val="0"/>
        </w:rPr>
        <w:t>(D)</w:t>
      </w:r>
      <w:bookmarkStart w:id="25" w:name="QQ220222002697_1_4"/>
      <w:r w:rsidRPr="00C83A6E">
        <w:rPr>
          <w:rFonts w:eastAsia="細明體"/>
          <w:color w:val="000000"/>
          <w:kern w:val="0"/>
        </w:rPr>
        <w:object w:dxaOrig="177" w:dyaOrig="245" w14:anchorId="6ADBE0BF">
          <v:shape id="_x0000_i1045" type="#_x0000_t75" style="width:9pt;height:12pt" o:ole="">
            <v:imagedata r:id="rId48" o:title=""/>
            <v:path o:connecttype="segments"/>
          </v:shape>
          <o:OLEObject Type="Embed" ProgID="Equation.DSMT4" ShapeID="_x0000_i1045" DrawAspect="Content" ObjectID="_1740204161" r:id="rId49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21"/>
      <w:bookmarkEnd w:id="25"/>
    </w:p>
    <w:p w14:paraId="361383B9" w14:textId="77777777" w:rsidR="001F56E4" w:rsidRPr="00C83A6E" w:rsidRDefault="001F56E4" w:rsidP="001F56E4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7A331D06" w14:textId="25B11AC3" w:rsidR="00C83A6E" w:rsidRPr="001F56E4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6" w:name="QQ220223003517_1_H"/>
      <w:bookmarkStart w:id="27" w:name="QQ220223003517"/>
      <w:r w:rsidRPr="00C83A6E">
        <w:rPr>
          <w:rFonts w:eastAsia="細明體"/>
          <w:color w:val="000000"/>
          <w:kern w:val="0"/>
        </w:rPr>
        <w:t>（　　）</w:t>
      </w:r>
      <w:bookmarkStart w:id="28" w:name="QQ220223003517_1_4"/>
      <w:bookmarkEnd w:id="26"/>
      <w:r w:rsidR="00BE66B5">
        <w:rPr>
          <w:rFonts w:hint="eastAsia"/>
        </w:rPr>
        <w:t>已知</w:t>
      </w:r>
      <w:r w:rsidR="00BE66B5">
        <w:object w:dxaOrig="1305" w:dyaOrig="300" w14:anchorId="25517F6E">
          <v:shape id="_x0000_i1046" type="#_x0000_t75" style="width:65.25pt;height:15pt" o:ole="">
            <v:imagedata r:id="rId50" o:title=""/>
            <v:path o:connecttype="segments"/>
          </v:shape>
          <o:OLEObject Type="Embed" ProgID="Equation.DSMT4" ShapeID="_x0000_i1046" DrawAspect="Content" ObjectID="_1740204162" r:id="rId51"/>
        </w:object>
      </w:r>
      <w:r w:rsidR="00BE66B5">
        <w:rPr>
          <w:rFonts w:hint="eastAsia"/>
        </w:rPr>
        <w:t>，則</w:t>
      </w:r>
      <w:r w:rsidR="00BE66B5">
        <w:object w:dxaOrig="495" w:dyaOrig="300" w14:anchorId="42927774">
          <v:shape id="_x0000_i1047" type="#_x0000_t75" style="width:24.75pt;height:15pt" o:ole="">
            <v:imagedata r:id="rId52" o:title=""/>
            <v:path o:connecttype="segments"/>
          </v:shape>
          <o:OLEObject Type="Embed" ProgID="Equation.DSMT4" ShapeID="_x0000_i1047" DrawAspect="Content" ObjectID="_1740204163" r:id="rId53"/>
        </w:object>
      </w:r>
      <w:proofErr w:type="gramStart"/>
      <w:r w:rsidR="00BE66B5">
        <w:rPr>
          <w:rFonts w:hint="eastAsia"/>
        </w:rPr>
        <w:t>的首數為</w:t>
      </w:r>
      <w:proofErr w:type="gramEnd"/>
      <w:r w:rsidR="00BE66B5">
        <w:t xml:space="preserve">　</w:t>
      </w:r>
      <w:r w:rsidR="00BE66B5">
        <w:t>(A)</w:t>
      </w:r>
      <w:bookmarkStart w:id="29" w:name="QQ210105002907_1_1"/>
      <w:r w:rsidR="00BE66B5">
        <w:object w:dxaOrig="180" w:dyaOrig="240" w14:anchorId="07FD647A">
          <v:shape id="_x0000_i1048" type="#_x0000_t75" style="width:9pt;height:12pt" o:ole="">
            <v:imagedata r:id="rId54" o:title=""/>
            <v:path o:connecttype="segments"/>
          </v:shape>
          <o:OLEObject Type="Embed" ProgID="Equation.DSMT4" ShapeID="_x0000_i1048" DrawAspect="Content" ObjectID="_1740204164" r:id="rId55"/>
        </w:object>
      </w:r>
      <w:r w:rsidR="00BE66B5">
        <w:t xml:space="preserve">　</w:t>
      </w:r>
      <w:bookmarkEnd w:id="29"/>
      <w:r w:rsidR="00BE66B5">
        <w:t>(B)</w:t>
      </w:r>
      <w:bookmarkStart w:id="30" w:name="QQ210105002907_1_2"/>
      <w:r w:rsidR="00BE66B5">
        <w:object w:dxaOrig="180" w:dyaOrig="255" w14:anchorId="1F044CCD">
          <v:shape id="_x0000_i1049" type="#_x0000_t75" style="width:9pt;height:12.75pt" o:ole="">
            <v:imagedata r:id="rId56" o:title=""/>
            <v:path o:connecttype="segments"/>
          </v:shape>
          <o:OLEObject Type="Embed" ProgID="Equation.DSMT4" ShapeID="_x0000_i1049" DrawAspect="Content" ObjectID="_1740204165" r:id="rId57"/>
        </w:object>
      </w:r>
      <w:r w:rsidR="00BE66B5">
        <w:t xml:space="preserve">　</w:t>
      </w:r>
      <w:bookmarkEnd w:id="30"/>
      <w:r w:rsidR="00BE66B5">
        <w:t>(C)</w:t>
      </w:r>
      <w:bookmarkStart w:id="31" w:name="QQ210105002907_1_3"/>
      <w:r w:rsidR="00BE66B5">
        <w:object w:dxaOrig="180" w:dyaOrig="240" w14:anchorId="03031BF5">
          <v:shape id="_x0000_i1050" type="#_x0000_t75" style="width:9pt;height:12pt" o:ole="">
            <v:imagedata r:id="rId58" o:title=""/>
            <v:path o:connecttype="segments"/>
          </v:shape>
          <o:OLEObject Type="Embed" ProgID="Equation.DSMT4" ShapeID="_x0000_i1050" DrawAspect="Content" ObjectID="_1740204166" r:id="rId59"/>
        </w:object>
      </w:r>
      <w:r w:rsidR="00BE66B5">
        <w:t xml:space="preserve">　</w:t>
      </w:r>
      <w:bookmarkEnd w:id="31"/>
      <w:r w:rsidR="00BE66B5">
        <w:t>(D)</w:t>
      </w:r>
      <w:bookmarkStart w:id="32" w:name="QQ210105002907_1_4"/>
      <w:r w:rsidR="00BE66B5">
        <w:object w:dxaOrig="180" w:dyaOrig="255" w14:anchorId="2954446C">
          <v:shape id="_x0000_i1051" type="#_x0000_t75" style="width:9pt;height:12.75pt" o:ole="">
            <v:imagedata r:id="rId60" o:title=""/>
            <v:path o:connecttype="segments"/>
          </v:shape>
          <o:OLEObject Type="Embed" ProgID="Equation.DSMT4" ShapeID="_x0000_i1051" DrawAspect="Content" ObjectID="_1740204167" r:id="rId61"/>
        </w:object>
      </w:r>
      <w:r w:rsidR="00BE66B5">
        <w:t xml:space="preserve">　</w:t>
      </w:r>
      <w:bookmarkEnd w:id="32"/>
      <w:r w:rsidRPr="00C83A6E">
        <w:rPr>
          <w:rFonts w:eastAsia="細明體"/>
          <w:color w:val="000000"/>
          <w:kern w:val="0"/>
        </w:rPr>
        <w:t xml:space="preserve">　</w:t>
      </w:r>
      <w:bookmarkEnd w:id="27"/>
      <w:bookmarkEnd w:id="28"/>
    </w:p>
    <w:p w14:paraId="165C7A6B" w14:textId="77777777" w:rsidR="001F56E4" w:rsidRPr="00C83A6E" w:rsidRDefault="001F56E4" w:rsidP="001F56E4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15ED77DA" w14:textId="77777777" w:rsidR="00C83A6E" w:rsidRPr="00C83A6E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33" w:name="QQ220916000620_1_H"/>
      <w:bookmarkStart w:id="34" w:name="QQ220916000620"/>
      <w:r w:rsidRPr="00C83A6E">
        <w:rPr>
          <w:rFonts w:eastAsia="細明體"/>
          <w:color w:val="000000"/>
          <w:kern w:val="0"/>
        </w:rPr>
        <w:t>（　　）</w:t>
      </w:r>
      <w:r w:rsidRPr="00C83A6E">
        <w:rPr>
          <w:rFonts w:eastAsia="細明體" w:hint="eastAsia"/>
          <w:color w:val="000000"/>
          <w:szCs w:val="22"/>
        </w:rPr>
        <w:t>若</w:t>
      </w:r>
      <w:r w:rsidRPr="00C83A6E">
        <w:rPr>
          <w:rFonts w:eastAsia="細明體"/>
          <w:color w:val="000000"/>
          <w:kern w:val="0"/>
          <w:szCs w:val="22"/>
        </w:rPr>
        <w:object w:dxaOrig="885" w:dyaOrig="270" w14:anchorId="31C91EB7">
          <v:shape id="_x0000_i1052" type="#_x0000_t75" style="width:44.25pt;height:13.5pt" o:ole="">
            <v:imagedata r:id="rId62" o:title=""/>
            <v:path o:connecttype="segments"/>
          </v:shape>
          <o:OLEObject Type="Embed" ProgID="Equation.DSMT4" ShapeID="_x0000_i1052" DrawAspect="Content" ObjectID="_1740204168" r:id="rId63"/>
        </w:object>
      </w:r>
      <w:r w:rsidRPr="00C83A6E">
        <w:rPr>
          <w:rFonts w:eastAsia="細明體" w:hint="eastAsia"/>
          <w:color w:val="000000"/>
          <w:szCs w:val="22"/>
        </w:rPr>
        <w:t>且</w:t>
      </w:r>
      <w:r w:rsidRPr="00C83A6E">
        <w:rPr>
          <w:rFonts w:eastAsia="細明體"/>
          <w:color w:val="000000"/>
          <w:kern w:val="0"/>
          <w:szCs w:val="22"/>
        </w:rPr>
        <w:object w:dxaOrig="2070" w:dyaOrig="300" w14:anchorId="0BAC2E7F">
          <v:shape id="_x0000_i1053" type="#_x0000_t75" style="width:103.5pt;height:15pt" o:ole="">
            <v:imagedata r:id="rId64" o:title=""/>
            <v:path o:connecttype="segments"/>
          </v:shape>
          <o:OLEObject Type="Embed" ProgID="Equation.DSMT4" ShapeID="_x0000_i1053" DrawAspect="Content" ObjectID="_1740204169" r:id="rId65"/>
        </w:object>
      </w:r>
      <w:r w:rsidRPr="00C83A6E">
        <w:rPr>
          <w:rFonts w:eastAsia="細明體" w:hint="eastAsia"/>
          <w:color w:val="000000"/>
          <w:szCs w:val="22"/>
        </w:rPr>
        <w:t>，則</w:t>
      </w:r>
      <w:r w:rsidRPr="00C83A6E">
        <w:rPr>
          <w:rFonts w:eastAsia="細明體"/>
          <w:color w:val="000000"/>
          <w:kern w:val="0"/>
          <w:szCs w:val="22"/>
        </w:rPr>
        <w:object w:dxaOrig="660" w:dyaOrig="270" w14:anchorId="678073B5">
          <v:shape id="_x0000_i1054" type="#_x0000_t75" style="width:33pt;height:13.5pt" o:ole="">
            <v:imagedata r:id="rId66" o:title=""/>
            <v:path o:connecttype="segments"/>
          </v:shape>
          <o:OLEObject Type="Embed" ProgID="Equation.DSMT4" ShapeID="_x0000_i1054" DrawAspect="Content" ObjectID="_1740204170" r:id="rId67"/>
        </w:object>
      </w:r>
      <w:bookmarkEnd w:id="33"/>
    </w:p>
    <w:p w14:paraId="521BA5A9" w14:textId="4D36D738" w:rsidR="00C83A6E" w:rsidRDefault="00C83A6E" w:rsidP="00C83A6E">
      <w:pPr>
        <w:widowControl/>
        <w:snapToGrid w:val="0"/>
        <w:spacing w:before="80"/>
        <w:ind w:left="1247"/>
        <w:textAlignment w:val="center"/>
        <w:rPr>
          <w:rFonts w:eastAsia="細明體"/>
          <w:color w:val="000000"/>
          <w:kern w:val="0"/>
        </w:rPr>
      </w:pPr>
      <w:r w:rsidRPr="00C83A6E">
        <w:rPr>
          <w:rFonts w:eastAsia="細明體"/>
          <w:color w:val="000000"/>
          <w:kern w:val="0"/>
        </w:rPr>
        <w:t>(A)</w:t>
      </w:r>
      <w:bookmarkStart w:id="35" w:name="QQ220916000620_1_1"/>
      <w:r w:rsidRPr="00C83A6E">
        <w:rPr>
          <w:rFonts w:eastAsia="細明體"/>
          <w:color w:val="000000"/>
          <w:kern w:val="0"/>
          <w:szCs w:val="22"/>
        </w:rPr>
        <w:object w:dxaOrig="360" w:dyaOrig="570" w14:anchorId="45E3E216">
          <v:shape id="_x0000_i1055" type="#_x0000_t75" style="width:18pt;height:28.5pt" o:ole="">
            <v:imagedata r:id="rId68" o:title=""/>
            <v:path o:connecttype="segments"/>
          </v:shape>
          <o:OLEObject Type="Embed" ProgID="Equation.DSMT4" ShapeID="_x0000_i1055" DrawAspect="Content" ObjectID="_1740204171" r:id="rId69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35"/>
      <w:r w:rsidRPr="00C83A6E">
        <w:rPr>
          <w:rFonts w:eastAsia="細明體"/>
          <w:color w:val="000000"/>
          <w:kern w:val="0"/>
        </w:rPr>
        <w:t>(B)</w:t>
      </w:r>
      <w:bookmarkStart w:id="36" w:name="QQ220916000620_1_2"/>
      <w:r w:rsidRPr="00C83A6E">
        <w:rPr>
          <w:rFonts w:eastAsia="細明體"/>
          <w:color w:val="000000"/>
          <w:kern w:val="0"/>
          <w:szCs w:val="22"/>
        </w:rPr>
        <w:object w:dxaOrig="360" w:dyaOrig="570" w14:anchorId="52653F15">
          <v:shape id="_x0000_i1056" type="#_x0000_t75" style="width:18pt;height:28.5pt" o:ole="">
            <v:imagedata r:id="rId70" o:title=""/>
            <v:path o:connecttype="segments"/>
          </v:shape>
          <o:OLEObject Type="Embed" ProgID="Equation.DSMT4" ShapeID="_x0000_i1056" DrawAspect="Content" ObjectID="_1740204172" r:id="rId71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36"/>
      <w:r w:rsidRPr="00C83A6E">
        <w:rPr>
          <w:rFonts w:eastAsia="細明體"/>
          <w:color w:val="000000"/>
          <w:kern w:val="0"/>
        </w:rPr>
        <w:t>(C)</w:t>
      </w:r>
      <w:bookmarkStart w:id="37" w:name="QQ220916000620_1_3"/>
      <w:r w:rsidRPr="00C83A6E">
        <w:rPr>
          <w:rFonts w:eastAsia="細明體"/>
          <w:color w:val="000000"/>
          <w:kern w:val="0"/>
          <w:szCs w:val="22"/>
        </w:rPr>
        <w:object w:dxaOrig="210" w:dyaOrig="570" w14:anchorId="1131E159">
          <v:shape id="_x0000_i1057" type="#_x0000_t75" style="width:10.5pt;height:28.5pt" o:ole="">
            <v:imagedata r:id="rId72" o:title=""/>
            <v:path o:connecttype="segments"/>
          </v:shape>
          <o:OLEObject Type="Embed" ProgID="Equation.DSMT4" ShapeID="_x0000_i1057" DrawAspect="Content" ObjectID="_1740204173" r:id="rId73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37"/>
      <w:r w:rsidRPr="00C83A6E">
        <w:rPr>
          <w:rFonts w:eastAsia="細明體"/>
          <w:color w:val="000000"/>
          <w:kern w:val="0"/>
        </w:rPr>
        <w:t>(D)</w:t>
      </w:r>
      <w:bookmarkStart w:id="38" w:name="QQ220916000620_1_4"/>
      <w:r w:rsidRPr="00C83A6E">
        <w:rPr>
          <w:rFonts w:eastAsia="細明體"/>
          <w:color w:val="000000"/>
          <w:kern w:val="0"/>
          <w:szCs w:val="22"/>
        </w:rPr>
        <w:object w:dxaOrig="210" w:dyaOrig="570" w14:anchorId="419EC935">
          <v:shape id="_x0000_i1058" type="#_x0000_t75" style="width:10.5pt;height:28.5pt" o:ole="">
            <v:imagedata r:id="rId74" o:title=""/>
            <v:path o:connecttype="segments"/>
          </v:shape>
          <o:OLEObject Type="Embed" ProgID="Equation.DSMT4" ShapeID="_x0000_i1058" DrawAspect="Content" ObjectID="_1740204174" r:id="rId75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34"/>
      <w:bookmarkEnd w:id="38"/>
    </w:p>
    <w:p w14:paraId="4BEB6133" w14:textId="77777777" w:rsidR="001F56E4" w:rsidRPr="00C83A6E" w:rsidRDefault="001F56E4" w:rsidP="00C83A6E">
      <w:pPr>
        <w:widowControl/>
        <w:snapToGrid w:val="0"/>
        <w:spacing w:before="80"/>
        <w:ind w:left="1247"/>
        <w:textAlignment w:val="center"/>
        <w:rPr>
          <w:rFonts w:eastAsia="DengXian"/>
          <w:color w:val="000000"/>
          <w:kern w:val="0"/>
          <w:lang w:eastAsia="zh-CN"/>
        </w:rPr>
      </w:pPr>
    </w:p>
    <w:p w14:paraId="09AF1878" w14:textId="46153737" w:rsidR="00C83A6E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39" w:name="QQ220916000999_1_H"/>
      <w:bookmarkStart w:id="40" w:name="QQ220916000999"/>
      <w:r w:rsidRPr="00C83A6E">
        <w:rPr>
          <w:rFonts w:eastAsia="細明體"/>
          <w:color w:val="000000"/>
          <w:kern w:val="0"/>
        </w:rPr>
        <w:t>（　　）</w:t>
      </w:r>
      <w:bookmarkEnd w:id="39"/>
      <w:bookmarkEnd w:id="40"/>
      <w:r w:rsidR="00BF17C4" w:rsidRPr="00446C4C">
        <w:rPr>
          <w:rFonts w:hint="eastAsia"/>
          <w:color w:val="000000"/>
        </w:rPr>
        <w:t>點</w:t>
      </w:r>
      <w:r w:rsidR="00BF17C4" w:rsidRPr="00446C4C">
        <w:rPr>
          <w:color w:val="000000"/>
          <w:kern w:val="0"/>
        </w:rPr>
        <w:object w:dxaOrig="543" w:dyaOrig="367" w14:anchorId="644D072D">
          <v:shape id="_x0000_i1059" type="#_x0000_t75" style="width:27pt;height:18pt" o:ole="">
            <v:imagedata r:id="rId76" o:title=""/>
            <v:path o:connecttype="segments"/>
          </v:shape>
          <o:OLEObject Type="Embed" ProgID="Equation.DSMT4" ShapeID="_x0000_i1059" DrawAspect="Content" ObjectID="_1740204175" r:id="rId77"/>
        </w:object>
      </w:r>
      <w:r w:rsidR="00BF17C4" w:rsidRPr="00446C4C">
        <w:rPr>
          <w:rFonts w:hint="eastAsia"/>
          <w:color w:val="000000"/>
        </w:rPr>
        <w:t>到直線</w:t>
      </w:r>
      <w:r w:rsidR="00BF17C4" w:rsidRPr="00446C4C">
        <w:rPr>
          <w:color w:val="000000"/>
          <w:kern w:val="0"/>
        </w:rPr>
        <w:object w:dxaOrig="1467" w:dyaOrig="299" w14:anchorId="7A19407B">
          <v:shape id="_x0000_i1060" type="#_x0000_t75" style="width:73.5pt;height:15pt" o:ole="">
            <v:imagedata r:id="rId78" o:title=""/>
            <v:path o:connecttype="segments"/>
          </v:shape>
          <o:OLEObject Type="Embed" ProgID="Equation.DSMT4" ShapeID="_x0000_i1060" DrawAspect="Content" ObjectID="_1740204176" r:id="rId79"/>
        </w:object>
      </w:r>
      <w:r w:rsidR="00BF17C4" w:rsidRPr="00446C4C">
        <w:rPr>
          <w:rFonts w:hint="eastAsia"/>
          <w:color w:val="000000"/>
        </w:rPr>
        <w:t>的距離為</w:t>
      </w:r>
      <w:r w:rsidR="00BF17C4" w:rsidRPr="00446C4C">
        <w:rPr>
          <w:color w:val="000000"/>
          <w:kern w:val="0"/>
        </w:rPr>
        <w:t xml:space="preserve">　</w:t>
      </w:r>
      <w:r w:rsidR="00BF17C4" w:rsidRPr="00446C4C">
        <w:rPr>
          <w:color w:val="000000"/>
          <w:kern w:val="0"/>
        </w:rPr>
        <w:t>(A)</w:t>
      </w:r>
      <w:bookmarkStart w:id="41" w:name="QQ220222002736_1_1"/>
      <w:r w:rsidR="00BF17C4" w:rsidRPr="00446C4C">
        <w:rPr>
          <w:color w:val="000000"/>
          <w:kern w:val="0"/>
        </w:rPr>
        <w:object w:dxaOrig="177" w:dyaOrig="272" w14:anchorId="35CBA78B">
          <v:shape id="_x0000_i1061" type="#_x0000_t75" style="width:9pt;height:13.5pt" o:ole="">
            <v:imagedata r:id="rId80" o:title=""/>
            <v:path o:connecttype="segments"/>
          </v:shape>
          <o:OLEObject Type="Embed" ProgID="Equation.DSMT4" ShapeID="_x0000_i1061" DrawAspect="Content" ObjectID="_1740204177" r:id="rId81"/>
        </w:object>
      </w:r>
      <w:r w:rsidR="00BF17C4" w:rsidRPr="00446C4C">
        <w:rPr>
          <w:color w:val="000000"/>
          <w:kern w:val="0"/>
        </w:rPr>
        <w:t xml:space="preserve">　</w:t>
      </w:r>
      <w:bookmarkEnd w:id="41"/>
      <w:r w:rsidR="00BF17C4" w:rsidRPr="00446C4C">
        <w:rPr>
          <w:color w:val="000000"/>
          <w:kern w:val="0"/>
        </w:rPr>
        <w:t>(B)</w:t>
      </w:r>
      <w:bookmarkStart w:id="42" w:name="QQ220222002736_1_2"/>
      <w:r w:rsidR="00BF17C4" w:rsidRPr="00446C4C">
        <w:rPr>
          <w:color w:val="000000"/>
          <w:kern w:val="0"/>
        </w:rPr>
        <w:object w:dxaOrig="177" w:dyaOrig="272" w14:anchorId="60E758E2">
          <v:shape id="_x0000_i1062" type="#_x0000_t75" style="width:9pt;height:13.5pt" o:ole="">
            <v:imagedata r:id="rId82" o:title=""/>
            <v:path o:connecttype="segments"/>
          </v:shape>
          <o:OLEObject Type="Embed" ProgID="Equation.DSMT4" ShapeID="_x0000_i1062" DrawAspect="Content" ObjectID="_1740204178" r:id="rId83"/>
        </w:object>
      </w:r>
      <w:r w:rsidR="00BF17C4" w:rsidRPr="00446C4C">
        <w:rPr>
          <w:color w:val="000000"/>
          <w:kern w:val="0"/>
        </w:rPr>
        <w:t xml:space="preserve">　</w:t>
      </w:r>
      <w:bookmarkEnd w:id="42"/>
      <w:r w:rsidR="00BF17C4" w:rsidRPr="00446C4C">
        <w:rPr>
          <w:color w:val="000000"/>
          <w:kern w:val="0"/>
        </w:rPr>
        <w:t>(C)</w:t>
      </w:r>
      <w:bookmarkStart w:id="43" w:name="QQ220222002736_1_3"/>
      <w:r w:rsidR="00BF17C4" w:rsidRPr="00446C4C">
        <w:rPr>
          <w:color w:val="000000"/>
          <w:kern w:val="0"/>
        </w:rPr>
        <w:object w:dxaOrig="177" w:dyaOrig="245" w14:anchorId="2649CAB1">
          <v:shape id="_x0000_i1063" type="#_x0000_t75" style="width:9pt;height:12pt" o:ole="">
            <v:imagedata r:id="rId84" o:title=""/>
            <v:path o:connecttype="segments"/>
          </v:shape>
          <o:OLEObject Type="Embed" ProgID="Equation.DSMT4" ShapeID="_x0000_i1063" DrawAspect="Content" ObjectID="_1740204179" r:id="rId85"/>
        </w:object>
      </w:r>
      <w:r w:rsidR="00BF17C4" w:rsidRPr="00446C4C">
        <w:rPr>
          <w:color w:val="000000"/>
          <w:kern w:val="0"/>
        </w:rPr>
        <w:t xml:space="preserve">　</w:t>
      </w:r>
      <w:bookmarkEnd w:id="43"/>
      <w:r w:rsidR="00BF17C4" w:rsidRPr="00446C4C">
        <w:rPr>
          <w:color w:val="000000"/>
          <w:kern w:val="0"/>
        </w:rPr>
        <w:t>(D)</w:t>
      </w:r>
      <w:r w:rsidR="00BF17C4" w:rsidRPr="00446C4C">
        <w:rPr>
          <w:color w:val="000000"/>
          <w:kern w:val="0"/>
        </w:rPr>
        <w:object w:dxaOrig="272" w:dyaOrig="272" w14:anchorId="77F1B40D">
          <v:shape id="_x0000_i1064" type="#_x0000_t75" style="width:13.5pt;height:13.5pt" o:ole="">
            <v:imagedata r:id="rId86" o:title=""/>
            <v:path o:connecttype="segments"/>
          </v:shape>
          <o:OLEObject Type="Embed" ProgID="Equation.DSMT4" ShapeID="_x0000_i1064" DrawAspect="Content" ObjectID="_1740204180" r:id="rId87"/>
        </w:object>
      </w:r>
      <w:r w:rsidR="00BF17C4" w:rsidRPr="00C83A6E">
        <w:rPr>
          <w:rFonts w:eastAsia="DengXian"/>
          <w:color w:val="000000"/>
          <w:kern w:val="0"/>
          <w:lang w:eastAsia="zh-CN"/>
        </w:rPr>
        <w:t xml:space="preserve"> </w:t>
      </w:r>
    </w:p>
    <w:p w14:paraId="36F40B8D" w14:textId="77777777" w:rsidR="001F56E4" w:rsidRPr="00C83A6E" w:rsidRDefault="001F56E4" w:rsidP="001F56E4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1D4A5F6E" w14:textId="32D14609" w:rsidR="00C83A6E" w:rsidRPr="001F56E4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44" w:name="QQ220920000123_1_H"/>
      <w:bookmarkStart w:id="45" w:name="QQ220920000123"/>
      <w:r w:rsidRPr="00C83A6E">
        <w:rPr>
          <w:rFonts w:eastAsia="細明體"/>
          <w:color w:val="000000"/>
          <w:kern w:val="0"/>
        </w:rPr>
        <w:t>（　　）</w:t>
      </w:r>
      <w:r w:rsidRPr="00C83A6E">
        <w:rPr>
          <w:rFonts w:eastAsia="細明體" w:hint="eastAsia"/>
          <w:color w:val="000000"/>
          <w:szCs w:val="22"/>
        </w:rPr>
        <w:t>某甲沿著馬路向正前方一棟大樓直線前進，抬頭看大樓頂端的仰角為</w:t>
      </w:r>
      <w:r w:rsidRPr="00C83A6E">
        <w:rPr>
          <w:rFonts w:eastAsia="細明體"/>
          <w:color w:val="000000"/>
          <w:kern w:val="0"/>
        </w:rPr>
        <w:object w:dxaOrig="315" w:dyaOrig="270" w14:anchorId="73D463A5">
          <v:shape id="_x0000_i1065" type="#_x0000_t75" style="width:15.75pt;height:13.5pt" o:ole="">
            <v:imagedata r:id="rId88" o:title=""/>
            <v:path o:connecttype="segments"/>
          </v:shape>
          <o:OLEObject Type="Embed" ProgID="Equation.DSMT4" ShapeID="_x0000_i1065" DrawAspect="Content" ObjectID="_1740204181" r:id="rId89"/>
        </w:object>
      </w:r>
      <w:r w:rsidRPr="00C83A6E">
        <w:rPr>
          <w:rFonts w:eastAsia="細明體" w:hint="eastAsia"/>
          <w:color w:val="000000"/>
          <w:szCs w:val="22"/>
        </w:rPr>
        <w:t>度，走了</w:t>
      </w:r>
      <w:r w:rsidRPr="00C83A6E">
        <w:rPr>
          <w:rFonts w:eastAsia="細明體"/>
          <w:color w:val="000000"/>
          <w:kern w:val="0"/>
        </w:rPr>
        <w:object w:dxaOrig="390" w:dyaOrig="270" w14:anchorId="35FFA767">
          <v:shape id="_x0000_i1066" type="#_x0000_t75" style="width:19.5pt;height:13.5pt" o:ole="">
            <v:imagedata r:id="rId90" o:title=""/>
            <v:path o:connecttype="segments"/>
          </v:shape>
          <o:OLEObject Type="Embed" ProgID="Equation.DSMT4" ShapeID="_x0000_i1066" DrawAspect="Content" ObjectID="_1740204182" r:id="rId91"/>
        </w:object>
      </w:r>
      <w:r w:rsidRPr="00C83A6E">
        <w:rPr>
          <w:rFonts w:eastAsia="細明體" w:hint="eastAsia"/>
          <w:color w:val="000000"/>
          <w:szCs w:val="22"/>
        </w:rPr>
        <w:t>公尺後，第二次抬頭看大樓頂端，此時的仰角為</w:t>
      </w:r>
      <w:r w:rsidRPr="00C83A6E">
        <w:rPr>
          <w:rFonts w:eastAsia="細明體"/>
          <w:color w:val="000000"/>
          <w:kern w:val="0"/>
        </w:rPr>
        <w:object w:dxaOrig="270" w:dyaOrig="270" w14:anchorId="2BC5FB01">
          <v:shape id="_x0000_i1067" type="#_x0000_t75" style="width:13.5pt;height:13.5pt" o:ole="">
            <v:imagedata r:id="rId92" o:title=""/>
            <v:path o:connecttype="segments"/>
          </v:shape>
          <o:OLEObject Type="Embed" ProgID="Equation.DSMT4" ShapeID="_x0000_i1067" DrawAspect="Content" ObjectID="_1740204183" r:id="rId93"/>
        </w:object>
      </w:r>
      <w:r w:rsidRPr="00C83A6E">
        <w:rPr>
          <w:rFonts w:eastAsia="細明體" w:hint="eastAsia"/>
          <w:color w:val="000000"/>
          <w:szCs w:val="22"/>
        </w:rPr>
        <w:t>度，則第二次抬頭看大樓時距離大樓還有多遠？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44"/>
      <w:r w:rsidRPr="00C83A6E">
        <w:rPr>
          <w:rFonts w:eastAsia="細明體"/>
          <w:color w:val="000000"/>
          <w:kern w:val="0"/>
        </w:rPr>
        <w:t>(A)</w:t>
      </w:r>
      <w:bookmarkStart w:id="46" w:name="QQ220920000123_1_1"/>
      <w:r w:rsidRPr="00C83A6E">
        <w:rPr>
          <w:rFonts w:eastAsia="細明體"/>
          <w:color w:val="000000"/>
          <w:kern w:val="0"/>
        </w:rPr>
        <w:object w:dxaOrig="1020" w:dyaOrig="465" w14:anchorId="653B0E02">
          <v:shape id="_x0000_i1068" type="#_x0000_t75" style="width:51pt;height:23.25pt" o:ole="">
            <v:imagedata r:id="rId94" o:title=""/>
            <v:path o:connecttype="segments"/>
          </v:shape>
          <o:OLEObject Type="Embed" ProgID="Equation.DSMT4" ShapeID="_x0000_i1068" DrawAspect="Content" ObjectID="_1740204184" r:id="rId95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46"/>
      <w:r w:rsidRPr="00C83A6E">
        <w:rPr>
          <w:rFonts w:eastAsia="細明體"/>
          <w:color w:val="000000"/>
          <w:kern w:val="0"/>
        </w:rPr>
        <w:t>(B)</w:t>
      </w:r>
      <w:bookmarkStart w:id="47" w:name="QQ220920000123_1_2"/>
      <w:r w:rsidRPr="00C83A6E">
        <w:rPr>
          <w:rFonts w:eastAsia="細明體"/>
          <w:color w:val="000000"/>
          <w:kern w:val="0"/>
        </w:rPr>
        <w:object w:dxaOrig="1020" w:dyaOrig="465" w14:anchorId="259548DB">
          <v:shape id="_x0000_i1069" type="#_x0000_t75" style="width:51pt;height:23.25pt" o:ole="">
            <v:imagedata r:id="rId96" o:title=""/>
            <v:path o:connecttype="segments"/>
          </v:shape>
          <o:OLEObject Type="Embed" ProgID="Equation.DSMT4" ShapeID="_x0000_i1069" DrawAspect="Content" ObjectID="_1740204185" r:id="rId97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47"/>
      <w:r w:rsidRPr="00C83A6E">
        <w:rPr>
          <w:rFonts w:eastAsia="細明體"/>
          <w:color w:val="000000"/>
          <w:kern w:val="0"/>
        </w:rPr>
        <w:t>(C)</w:t>
      </w:r>
      <w:bookmarkStart w:id="48" w:name="QQ220920000123_1_3"/>
      <w:r w:rsidRPr="00C83A6E">
        <w:rPr>
          <w:rFonts w:eastAsia="細明體"/>
          <w:color w:val="000000"/>
          <w:kern w:val="0"/>
        </w:rPr>
        <w:object w:dxaOrig="1125" w:dyaOrig="465" w14:anchorId="6B18C323">
          <v:shape id="_x0000_i1070" type="#_x0000_t75" style="width:56.25pt;height:23.25pt" o:ole="">
            <v:imagedata r:id="rId98" o:title=""/>
            <v:path o:connecttype="segments"/>
          </v:shape>
          <o:OLEObject Type="Embed" ProgID="Equation.DSMT4" ShapeID="_x0000_i1070" DrawAspect="Content" ObjectID="_1740204186" r:id="rId99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48"/>
      <w:r w:rsidRPr="00C83A6E">
        <w:rPr>
          <w:rFonts w:eastAsia="細明體"/>
          <w:color w:val="000000"/>
          <w:kern w:val="0"/>
        </w:rPr>
        <w:t>(D)</w:t>
      </w:r>
      <w:bookmarkStart w:id="49" w:name="QQ220920000123_1_4"/>
      <w:r w:rsidRPr="00C83A6E">
        <w:rPr>
          <w:rFonts w:eastAsia="細明體"/>
          <w:color w:val="000000"/>
          <w:kern w:val="0"/>
        </w:rPr>
        <w:object w:dxaOrig="1125" w:dyaOrig="465" w14:anchorId="3002FDCB">
          <v:shape id="_x0000_i1071" type="#_x0000_t75" style="width:56.25pt;height:23.25pt" o:ole="">
            <v:imagedata r:id="rId100" o:title=""/>
            <v:path o:connecttype="segments"/>
          </v:shape>
          <o:OLEObject Type="Embed" ProgID="Equation.DSMT4" ShapeID="_x0000_i1071" DrawAspect="Content" ObjectID="_1740204187" r:id="rId101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45"/>
      <w:bookmarkEnd w:id="49"/>
    </w:p>
    <w:p w14:paraId="47D40117" w14:textId="77777777" w:rsidR="001F56E4" w:rsidRDefault="001F56E4" w:rsidP="001F56E4">
      <w:pPr>
        <w:pStyle w:val="ac"/>
        <w:rPr>
          <w:rFonts w:eastAsia="DengXian"/>
          <w:color w:val="000000"/>
          <w:kern w:val="0"/>
          <w:lang w:eastAsia="zh-CN"/>
        </w:rPr>
      </w:pPr>
    </w:p>
    <w:p w14:paraId="21788F5A" w14:textId="77777777" w:rsidR="001F56E4" w:rsidRPr="00C83A6E" w:rsidRDefault="001F56E4" w:rsidP="001F56E4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493BBC67" w14:textId="77777777" w:rsidR="00C83A6E" w:rsidRPr="00C83A6E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50" w:name="QQ220222003130_1_H"/>
      <w:bookmarkStart w:id="51" w:name="QQ220222003130"/>
      <w:r w:rsidRPr="00C83A6E">
        <w:rPr>
          <w:rFonts w:eastAsia="細明體"/>
          <w:color w:val="000000"/>
          <w:kern w:val="0"/>
        </w:rPr>
        <w:t>（　　）</w:t>
      </w:r>
      <w:r w:rsidRPr="00C83A6E">
        <w:rPr>
          <w:rFonts w:eastAsia="細明體" w:hint="eastAsia"/>
          <w:color w:val="000000"/>
        </w:rPr>
        <w:t>表是某年某月的月曆，若在其中框選任一個有九個數的大方格</w:t>
      </w:r>
      <w:r w:rsidRPr="00C83A6E">
        <w:rPr>
          <w:rFonts w:eastAsia="細明體"/>
          <w:color w:val="000000"/>
        </w:rPr>
        <w:br/>
      </w:r>
      <w:r w:rsidRPr="00C83A6E">
        <w:rPr>
          <w:rFonts w:eastAsia="細明體"/>
          <w:color w:val="000000"/>
          <w:kern w:val="0"/>
        </w:rPr>
        <w:object w:dxaOrig="1304" w:dyaOrig="1087" w14:anchorId="7DCF13C2">
          <v:shape id="_x0000_i1072" type="#_x0000_t75" style="width:65.25pt;height:54pt" o:ole="">
            <v:imagedata r:id="rId102" o:title=""/>
            <v:path o:connecttype="segments"/>
          </v:shape>
          <o:OLEObject Type="Embed" ProgID="Equation.DSMT4" ShapeID="_x0000_i1072" DrawAspect="Content" ObjectID="_1740204188" r:id="rId103"/>
        </w:object>
      </w:r>
      <w:r w:rsidRPr="00C83A6E">
        <w:rPr>
          <w:rFonts w:eastAsia="細明體" w:hint="eastAsia"/>
          <w:color w:val="000000"/>
        </w:rPr>
        <w:t>（如表中的粗黑框），則下列何者</w:t>
      </w:r>
      <w:r w:rsidRPr="00C83A6E">
        <w:rPr>
          <w:rFonts w:eastAsia="細明體" w:hint="eastAsia"/>
          <w:b/>
          <w:color w:val="000000"/>
        </w:rPr>
        <w:t>不正確</w:t>
      </w:r>
      <w:r w:rsidRPr="00C83A6E">
        <w:rPr>
          <w:rFonts w:eastAsia="細明體" w:hint="eastAsia"/>
          <w:color w:val="000000"/>
        </w:rPr>
        <w:t>？</w:t>
      </w:r>
    </w:p>
    <w:tbl>
      <w:tblPr>
        <w:tblW w:w="0" w:type="auto"/>
        <w:tblInd w:w="1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C83A6E" w:rsidRPr="00C83A6E" w14:paraId="1C57DFFA" w14:textId="77777777" w:rsidTr="00FF2084">
        <w:tc>
          <w:tcPr>
            <w:tcW w:w="567" w:type="dxa"/>
            <w:shd w:val="clear" w:color="auto" w:fill="auto"/>
            <w:vAlign w:val="center"/>
          </w:tcPr>
          <w:p w14:paraId="13B79329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  <w:lang w:eastAsia="zh-HK"/>
              </w:rPr>
              <w:t>日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955A46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  <w:lang w:eastAsia="zh-HK"/>
              </w:rPr>
              <w:t>一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0B4E2C1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  <w:lang w:eastAsia="zh-HK"/>
              </w:rPr>
              <w:t>二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6BF036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  <w:lang w:eastAsia="zh-HK"/>
              </w:rPr>
              <w:t>三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EB293F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  <w:lang w:eastAsia="zh-HK"/>
              </w:rPr>
              <w:t>四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9A49BA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  <w:lang w:eastAsia="zh-HK"/>
              </w:rPr>
              <w:t>五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0B375D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  <w:lang w:eastAsia="zh-HK"/>
              </w:rPr>
              <w:t>六</w:t>
            </w:r>
          </w:p>
        </w:tc>
      </w:tr>
      <w:tr w:rsidR="00C83A6E" w:rsidRPr="00C83A6E" w14:paraId="3B324238" w14:textId="77777777" w:rsidTr="00FF2084">
        <w:tc>
          <w:tcPr>
            <w:tcW w:w="567" w:type="dxa"/>
            <w:shd w:val="clear" w:color="auto" w:fill="auto"/>
            <w:vAlign w:val="center"/>
          </w:tcPr>
          <w:p w14:paraId="72383097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70AD0897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92F6CE3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3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6B7106D2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A1F95A1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BC3EB1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BDFA25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7</w:t>
            </w:r>
          </w:p>
        </w:tc>
      </w:tr>
      <w:tr w:rsidR="00C83A6E" w:rsidRPr="00C83A6E" w14:paraId="698905ED" w14:textId="77777777" w:rsidTr="00FF2084"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122343F3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8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28070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9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64D9D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10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D4C3C81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11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30B9EABE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76F589B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5A72D7E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14</w:t>
            </w:r>
          </w:p>
        </w:tc>
      </w:tr>
      <w:tr w:rsidR="00C83A6E" w:rsidRPr="00C83A6E" w14:paraId="59A716B8" w14:textId="77777777" w:rsidTr="00FF2084"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48B5360E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79292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EE2EC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784698C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18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2DD21CB1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19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0A37D74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B10AC19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21</w:t>
            </w:r>
          </w:p>
        </w:tc>
      </w:tr>
      <w:tr w:rsidR="00C83A6E" w:rsidRPr="00C83A6E" w14:paraId="34F39AA5" w14:textId="77777777" w:rsidTr="00FF2084"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7A1F704D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4238C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48927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DBE6818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25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6CAC5322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9FE2734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32C671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28</w:t>
            </w:r>
          </w:p>
        </w:tc>
      </w:tr>
      <w:tr w:rsidR="00C83A6E" w:rsidRPr="00C83A6E" w14:paraId="243A575D" w14:textId="77777777" w:rsidTr="00FF2084">
        <w:tc>
          <w:tcPr>
            <w:tcW w:w="567" w:type="dxa"/>
            <w:shd w:val="clear" w:color="auto" w:fill="auto"/>
            <w:vAlign w:val="center"/>
          </w:tcPr>
          <w:p w14:paraId="00806B43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29</w:t>
            </w:r>
          </w:p>
        </w:tc>
        <w:tc>
          <w:tcPr>
            <w:tcW w:w="567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599F891C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30</w:t>
            </w:r>
          </w:p>
        </w:tc>
        <w:tc>
          <w:tcPr>
            <w:tcW w:w="567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585BD19C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  <w:r w:rsidRPr="00C83A6E">
              <w:rPr>
                <w:rFonts w:eastAsia="細明體" w:hint="eastAsia"/>
                <w:color w:val="000000"/>
                <w:szCs w:val="22"/>
              </w:rPr>
              <w:t>31</w:t>
            </w:r>
          </w:p>
        </w:tc>
        <w:tc>
          <w:tcPr>
            <w:tcW w:w="567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55853C31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362FA91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733738E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BE4D132" w14:textId="77777777" w:rsidR="00C83A6E" w:rsidRPr="00C83A6E" w:rsidRDefault="00C83A6E" w:rsidP="00C83A6E">
            <w:pPr>
              <w:spacing w:before="80"/>
              <w:jc w:val="center"/>
              <w:textAlignment w:val="center"/>
              <w:rPr>
                <w:rFonts w:eastAsia="細明體"/>
                <w:color w:val="000000"/>
                <w:szCs w:val="22"/>
              </w:rPr>
            </w:pPr>
          </w:p>
        </w:tc>
      </w:tr>
    </w:tbl>
    <w:bookmarkEnd w:id="50"/>
    <w:p w14:paraId="6D364959" w14:textId="7E7676E0" w:rsidR="00C83A6E" w:rsidRPr="009B21EB" w:rsidRDefault="00C83A6E" w:rsidP="00C83A6E">
      <w:pPr>
        <w:widowControl/>
        <w:snapToGrid w:val="0"/>
        <w:spacing w:before="80"/>
        <w:ind w:left="1247"/>
        <w:textAlignment w:val="center"/>
        <w:rPr>
          <w:rFonts w:eastAsia="細明體"/>
          <w:color w:val="000000"/>
          <w:kern w:val="0"/>
          <w:sz w:val="28"/>
          <w:szCs w:val="28"/>
        </w:rPr>
      </w:pPr>
      <w:r w:rsidRPr="009B21EB">
        <w:rPr>
          <w:rFonts w:eastAsia="細明體"/>
          <w:color w:val="000000"/>
          <w:kern w:val="0"/>
          <w:sz w:val="28"/>
          <w:szCs w:val="28"/>
        </w:rPr>
        <w:t>(A)</w:t>
      </w:r>
      <w:bookmarkStart w:id="52" w:name="QQ220222003130_1_1"/>
      <w:r w:rsidRPr="009B21EB">
        <w:rPr>
          <w:rFonts w:eastAsia="細明體"/>
          <w:color w:val="000000"/>
          <w:kern w:val="0"/>
          <w:sz w:val="28"/>
          <w:szCs w:val="28"/>
        </w:rPr>
        <w:object w:dxaOrig="1304" w:dyaOrig="312" w14:anchorId="0C35F077">
          <v:shape id="_x0000_i1073" type="#_x0000_t75" style="width:65.25pt;height:15.75pt" o:ole="">
            <v:imagedata r:id="rId104" o:title=""/>
            <v:path o:connecttype="segments"/>
          </v:shape>
          <o:OLEObject Type="Embed" ProgID="Equation.DSMT4" ShapeID="_x0000_i1073" DrawAspect="Content" ObjectID="_1740204189" r:id="rId105"/>
        </w:object>
      </w:r>
      <w:r w:rsidRPr="009B21EB">
        <w:rPr>
          <w:rFonts w:eastAsia="細明體" w:hint="eastAsia"/>
          <w:color w:val="000000"/>
          <w:sz w:val="28"/>
          <w:szCs w:val="28"/>
        </w:rPr>
        <w:t>成等差數列</w:t>
      </w:r>
      <w:r w:rsidRPr="009B21EB">
        <w:rPr>
          <w:rFonts w:eastAsia="細明體"/>
          <w:color w:val="000000"/>
          <w:kern w:val="0"/>
          <w:sz w:val="28"/>
          <w:szCs w:val="28"/>
        </w:rPr>
        <w:t xml:space="preserve">　</w:t>
      </w:r>
      <w:bookmarkEnd w:id="52"/>
      <w:r w:rsidRPr="009B21EB">
        <w:rPr>
          <w:rFonts w:eastAsia="細明體"/>
          <w:color w:val="000000"/>
          <w:kern w:val="0"/>
          <w:sz w:val="28"/>
          <w:szCs w:val="28"/>
        </w:rPr>
        <w:t>(B)</w:t>
      </w:r>
      <w:bookmarkStart w:id="53" w:name="QQ220222003130_1_2"/>
      <w:r w:rsidRPr="009B21EB">
        <w:rPr>
          <w:rFonts w:eastAsia="細明體"/>
          <w:color w:val="000000"/>
          <w:kern w:val="0"/>
          <w:sz w:val="28"/>
          <w:szCs w:val="28"/>
        </w:rPr>
        <w:object w:dxaOrig="272" w:dyaOrig="312" w14:anchorId="0C56C9CB">
          <v:shape id="_x0000_i1074" type="#_x0000_t75" style="width:13.5pt;height:15.75pt" o:ole="">
            <v:imagedata r:id="rId106" o:title=""/>
            <v:path o:connecttype="segments"/>
          </v:shape>
          <o:OLEObject Type="Embed" ProgID="Equation.DSMT4" ShapeID="_x0000_i1074" DrawAspect="Content" ObjectID="_1740204190" r:id="rId107"/>
        </w:object>
      </w:r>
      <w:r w:rsidRPr="009B21EB">
        <w:rPr>
          <w:rFonts w:eastAsia="細明體" w:hint="eastAsia"/>
          <w:color w:val="000000"/>
          <w:sz w:val="28"/>
          <w:szCs w:val="28"/>
        </w:rPr>
        <w:t>是</w:t>
      </w:r>
      <w:r w:rsidRPr="009B21EB">
        <w:rPr>
          <w:rFonts w:eastAsia="細明體"/>
          <w:color w:val="000000"/>
          <w:kern w:val="0"/>
          <w:sz w:val="28"/>
          <w:szCs w:val="28"/>
        </w:rPr>
        <w:object w:dxaOrig="204" w:dyaOrig="312" w14:anchorId="78882BF0">
          <v:shape id="_x0000_i1075" type="#_x0000_t75" style="width:10.5pt;height:15.75pt" o:ole="">
            <v:imagedata r:id="rId108" o:title=""/>
            <v:path o:connecttype="segments"/>
          </v:shape>
          <o:OLEObject Type="Embed" ProgID="Equation.DSMT4" ShapeID="_x0000_i1075" DrawAspect="Content" ObjectID="_1740204191" r:id="rId109"/>
        </w:object>
      </w:r>
      <w:r w:rsidRPr="009B21EB">
        <w:rPr>
          <w:rFonts w:eastAsia="細明體" w:hint="eastAsia"/>
          <w:color w:val="000000"/>
          <w:sz w:val="28"/>
          <w:szCs w:val="28"/>
        </w:rPr>
        <w:t>和</w:t>
      </w:r>
      <w:r w:rsidRPr="009B21EB">
        <w:rPr>
          <w:rFonts w:eastAsia="細明體"/>
          <w:color w:val="000000"/>
          <w:kern w:val="0"/>
          <w:sz w:val="28"/>
          <w:szCs w:val="28"/>
        </w:rPr>
        <w:object w:dxaOrig="272" w:dyaOrig="312" w14:anchorId="1B0A8310">
          <v:shape id="_x0000_i1076" type="#_x0000_t75" style="width:13.5pt;height:15.75pt" o:ole="">
            <v:imagedata r:id="rId110" o:title=""/>
            <v:path o:connecttype="segments"/>
          </v:shape>
          <o:OLEObject Type="Embed" ProgID="Equation.DSMT4" ShapeID="_x0000_i1076" DrawAspect="Content" ObjectID="_1740204192" r:id="rId111"/>
        </w:object>
      </w:r>
      <w:r w:rsidRPr="009B21EB">
        <w:rPr>
          <w:rFonts w:eastAsia="細明體" w:hint="eastAsia"/>
          <w:color w:val="000000"/>
          <w:sz w:val="28"/>
          <w:szCs w:val="28"/>
        </w:rPr>
        <w:t>的</w:t>
      </w:r>
      <w:proofErr w:type="gramStart"/>
      <w:r w:rsidRPr="009B21EB">
        <w:rPr>
          <w:rFonts w:eastAsia="細明體" w:hint="eastAsia"/>
          <w:color w:val="000000"/>
          <w:sz w:val="28"/>
          <w:szCs w:val="28"/>
        </w:rPr>
        <w:t>等差中項</w:t>
      </w:r>
      <w:proofErr w:type="gramEnd"/>
      <w:r w:rsidRPr="009B21EB">
        <w:rPr>
          <w:rFonts w:eastAsia="細明體"/>
          <w:color w:val="000000"/>
          <w:kern w:val="0"/>
          <w:sz w:val="28"/>
          <w:szCs w:val="28"/>
        </w:rPr>
        <w:t xml:space="preserve">　</w:t>
      </w:r>
      <w:bookmarkEnd w:id="53"/>
      <w:r w:rsidRPr="009B21EB">
        <w:rPr>
          <w:rFonts w:eastAsia="細明體"/>
          <w:color w:val="000000"/>
          <w:kern w:val="0"/>
          <w:sz w:val="28"/>
          <w:szCs w:val="28"/>
        </w:rPr>
        <w:t>(C)</w:t>
      </w:r>
      <w:bookmarkStart w:id="54" w:name="QQ220222003130_1_3"/>
      <w:r w:rsidRPr="009B21EB">
        <w:rPr>
          <w:rFonts w:eastAsia="細明體"/>
          <w:color w:val="000000"/>
          <w:kern w:val="0"/>
          <w:sz w:val="28"/>
          <w:szCs w:val="28"/>
        </w:rPr>
        <w:object w:dxaOrig="1929" w:dyaOrig="312" w14:anchorId="7D52AD70">
          <v:shape id="_x0000_i1077" type="#_x0000_t75" style="width:96.75pt;height:15.75pt" o:ole="">
            <v:imagedata r:id="rId112" o:title=""/>
            <v:path o:connecttype="segments"/>
          </v:shape>
          <o:OLEObject Type="Embed" ProgID="Equation.DSMT4" ShapeID="_x0000_i1077" DrawAspect="Content" ObjectID="_1740204193" r:id="rId113"/>
        </w:object>
      </w:r>
      <w:r w:rsidRPr="009B21EB">
        <w:rPr>
          <w:rFonts w:eastAsia="細明體"/>
          <w:color w:val="000000"/>
          <w:kern w:val="0"/>
          <w:sz w:val="28"/>
          <w:szCs w:val="28"/>
        </w:rPr>
        <w:t xml:space="preserve">　</w:t>
      </w:r>
      <w:bookmarkEnd w:id="54"/>
      <w:r w:rsidRPr="009B21EB">
        <w:rPr>
          <w:rFonts w:eastAsia="細明體"/>
          <w:color w:val="000000"/>
          <w:kern w:val="0"/>
          <w:sz w:val="28"/>
          <w:szCs w:val="28"/>
        </w:rPr>
        <w:t>(D)</w:t>
      </w:r>
      <w:bookmarkStart w:id="55" w:name="QQ220222003130_1_4"/>
      <w:r w:rsidRPr="009B21EB">
        <w:rPr>
          <w:rFonts w:eastAsia="細明體"/>
          <w:color w:val="000000"/>
          <w:kern w:val="0"/>
          <w:sz w:val="28"/>
          <w:szCs w:val="28"/>
        </w:rPr>
        <w:object w:dxaOrig="2242" w:dyaOrig="312" w14:anchorId="67D49D78">
          <v:shape id="_x0000_i1078" type="#_x0000_t75" style="width:111.75pt;height:15.75pt" o:ole="">
            <v:imagedata r:id="rId114" o:title=""/>
            <v:path o:connecttype="segments"/>
          </v:shape>
          <o:OLEObject Type="Embed" ProgID="Equation.DSMT4" ShapeID="_x0000_i1078" DrawAspect="Content" ObjectID="_1740204194" r:id="rId115"/>
        </w:object>
      </w:r>
      <w:r w:rsidRPr="009B21EB">
        <w:rPr>
          <w:rFonts w:eastAsia="細明體"/>
          <w:color w:val="000000"/>
          <w:kern w:val="0"/>
          <w:sz w:val="28"/>
          <w:szCs w:val="28"/>
        </w:rPr>
        <w:t xml:space="preserve">　</w:t>
      </w:r>
      <w:bookmarkEnd w:id="51"/>
      <w:bookmarkEnd w:id="55"/>
    </w:p>
    <w:p w14:paraId="21BB6218" w14:textId="719C0EE1" w:rsidR="001F56E4" w:rsidRDefault="001F56E4" w:rsidP="00C83A6E">
      <w:pPr>
        <w:widowControl/>
        <w:snapToGrid w:val="0"/>
        <w:spacing w:before="80"/>
        <w:ind w:left="1247"/>
        <w:textAlignment w:val="center"/>
        <w:rPr>
          <w:rFonts w:eastAsia="細明體"/>
          <w:color w:val="000000"/>
          <w:kern w:val="0"/>
        </w:rPr>
      </w:pPr>
    </w:p>
    <w:p w14:paraId="0AF3D450" w14:textId="77777777" w:rsidR="001F56E4" w:rsidRDefault="001F56E4" w:rsidP="00C83A6E">
      <w:pPr>
        <w:widowControl/>
        <w:snapToGrid w:val="0"/>
        <w:spacing w:before="80"/>
        <w:ind w:left="1247"/>
        <w:textAlignment w:val="center"/>
        <w:rPr>
          <w:rFonts w:eastAsia="細明體"/>
          <w:color w:val="000000"/>
          <w:kern w:val="0"/>
        </w:rPr>
      </w:pPr>
    </w:p>
    <w:p w14:paraId="35E9CC9F" w14:textId="77777777" w:rsidR="00BE66B5" w:rsidRPr="00C83A6E" w:rsidRDefault="00BE66B5" w:rsidP="00C83A6E">
      <w:pPr>
        <w:widowControl/>
        <w:snapToGrid w:val="0"/>
        <w:spacing w:before="80"/>
        <w:ind w:left="1247"/>
        <w:textAlignment w:val="center"/>
        <w:rPr>
          <w:rFonts w:eastAsia="DengXian"/>
          <w:color w:val="000000"/>
          <w:kern w:val="0"/>
          <w:lang w:eastAsia="zh-CN"/>
        </w:rPr>
      </w:pPr>
    </w:p>
    <w:p w14:paraId="56A8CEDF" w14:textId="4724BD3B" w:rsidR="00C83A6E" w:rsidRPr="001F56E4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56" w:name="QQ220222003598_1_H"/>
      <w:bookmarkStart w:id="57" w:name="QQ220222003598"/>
      <w:r w:rsidRPr="00C83A6E">
        <w:rPr>
          <w:rFonts w:eastAsia="細明體"/>
          <w:color w:val="000000"/>
          <w:kern w:val="0"/>
        </w:rPr>
        <w:t>（　　）</w:t>
      </w:r>
      <w:bookmarkEnd w:id="56"/>
      <w:bookmarkEnd w:id="57"/>
      <w:r w:rsidR="00DD1DCA" w:rsidRPr="00845DBF">
        <w:rPr>
          <w:rFonts w:eastAsia="細明體" w:hint="eastAsia"/>
          <w:color w:val="000000"/>
        </w:rPr>
        <w:t>已知</w:t>
      </w:r>
      <w:r w:rsidR="00000000">
        <w:rPr>
          <w:rFonts w:eastAsia="細明體"/>
          <w:color w:val="000000"/>
          <w:kern w:val="0"/>
        </w:rPr>
        <w:pict w14:anchorId="0861A967">
          <v:shape id="_x0000_i1079" type="#_x0000_t75" style="width:24pt;height:15pt">
            <v:imagedata r:id="rId116" o:title=""/>
            <v:path o:connecttype="segments"/>
          </v:shape>
        </w:pict>
      </w:r>
      <w:r w:rsidR="00DD1DCA" w:rsidRPr="00845DBF">
        <w:rPr>
          <w:rFonts w:eastAsia="細明體" w:hint="eastAsia"/>
          <w:color w:val="000000"/>
        </w:rPr>
        <w:t>約等於</w:t>
      </w:r>
      <w:r w:rsidR="00DD1DCA" w:rsidRPr="00845DBF">
        <w:rPr>
          <w:rFonts w:eastAsia="細明體" w:hint="eastAsia"/>
          <w:color w:val="000000"/>
        </w:rPr>
        <w:t>0.3010</w:t>
      </w:r>
      <w:r w:rsidR="00DD1DCA" w:rsidRPr="00845DBF">
        <w:rPr>
          <w:rFonts w:eastAsia="細明體" w:hint="eastAsia"/>
          <w:color w:val="000000"/>
        </w:rPr>
        <w:t>。若</w:t>
      </w:r>
      <w:r w:rsidR="00000000">
        <w:rPr>
          <w:rFonts w:eastAsia="細明體"/>
          <w:color w:val="000000"/>
          <w:kern w:val="0"/>
        </w:rPr>
        <w:pict w14:anchorId="25AC8280">
          <v:shape id="_x0000_i1080" type="#_x0000_t75" style="width:33pt;height:15pt">
            <v:imagedata r:id="rId117" o:title=""/>
            <v:path o:connecttype="segments"/>
          </v:shape>
        </w:pict>
      </w:r>
      <w:r w:rsidR="00DD1DCA" w:rsidRPr="00845DBF">
        <w:rPr>
          <w:rFonts w:eastAsia="細明體" w:hint="eastAsia"/>
          <w:color w:val="000000"/>
        </w:rPr>
        <w:t>，則</w:t>
      </w:r>
      <w:r w:rsidR="00DD1DCA" w:rsidRPr="00845DBF">
        <w:rPr>
          <w:rFonts w:eastAsia="細明體" w:hint="eastAsia"/>
          <w:i/>
          <w:color w:val="000000"/>
        </w:rPr>
        <w:t>a</w:t>
      </w:r>
      <w:r w:rsidR="00DD1DCA" w:rsidRPr="00845DBF">
        <w:rPr>
          <w:rFonts w:eastAsia="細明體" w:hint="eastAsia"/>
          <w:color w:val="000000"/>
        </w:rPr>
        <w:t>為幾位數？</w:t>
      </w:r>
      <w:r w:rsidR="00DD1DCA" w:rsidRPr="00845DBF">
        <w:rPr>
          <w:rFonts w:eastAsia="細明體"/>
          <w:color w:val="000000"/>
          <w:kern w:val="0"/>
        </w:rPr>
        <w:t xml:space="preserve">　</w:t>
      </w:r>
      <w:r w:rsidR="00DD1DCA" w:rsidRPr="00845DBF">
        <w:rPr>
          <w:rFonts w:eastAsia="細明體"/>
          <w:color w:val="000000"/>
          <w:kern w:val="0"/>
        </w:rPr>
        <w:t>(A)</w:t>
      </w:r>
      <w:bookmarkStart w:id="58" w:name="QQ210105003470_1_1"/>
      <w:r w:rsidR="00DD1DCA" w:rsidRPr="00845DBF">
        <w:rPr>
          <w:rFonts w:eastAsia="細明體" w:hint="eastAsia"/>
          <w:color w:val="000000"/>
        </w:rPr>
        <w:t>18</w:t>
      </w:r>
      <w:r w:rsidR="00DD1DCA" w:rsidRPr="00845DBF">
        <w:rPr>
          <w:rFonts w:eastAsia="細明體"/>
          <w:color w:val="000000"/>
          <w:kern w:val="0"/>
        </w:rPr>
        <w:t xml:space="preserve">　</w:t>
      </w:r>
      <w:bookmarkEnd w:id="58"/>
      <w:r w:rsidR="00DD1DCA" w:rsidRPr="00845DBF">
        <w:rPr>
          <w:rFonts w:eastAsia="細明體"/>
          <w:color w:val="000000"/>
          <w:kern w:val="0"/>
        </w:rPr>
        <w:t>(B)</w:t>
      </w:r>
      <w:bookmarkStart w:id="59" w:name="QQ210105003470_1_2"/>
      <w:r w:rsidR="00DD1DCA" w:rsidRPr="00845DBF">
        <w:rPr>
          <w:rFonts w:eastAsia="細明體" w:hint="eastAsia"/>
          <w:color w:val="000000"/>
        </w:rPr>
        <w:t>19</w:t>
      </w:r>
      <w:r w:rsidR="00DD1DCA" w:rsidRPr="00845DBF">
        <w:rPr>
          <w:rFonts w:eastAsia="細明體"/>
          <w:color w:val="000000"/>
          <w:kern w:val="0"/>
        </w:rPr>
        <w:t xml:space="preserve">　</w:t>
      </w:r>
      <w:bookmarkEnd w:id="59"/>
      <w:r w:rsidR="00DD1DCA" w:rsidRPr="00845DBF">
        <w:rPr>
          <w:rFonts w:eastAsia="細明體"/>
          <w:color w:val="000000"/>
          <w:kern w:val="0"/>
        </w:rPr>
        <w:t>(C)</w:t>
      </w:r>
      <w:bookmarkStart w:id="60" w:name="QQ210105003470_1_3"/>
      <w:r w:rsidR="00DD1DCA" w:rsidRPr="00845DBF">
        <w:rPr>
          <w:rFonts w:eastAsia="細明體" w:hint="eastAsia"/>
          <w:color w:val="000000"/>
        </w:rPr>
        <w:t>20</w:t>
      </w:r>
      <w:r w:rsidR="00DD1DCA" w:rsidRPr="00845DBF">
        <w:rPr>
          <w:rFonts w:eastAsia="細明體"/>
          <w:color w:val="000000"/>
          <w:kern w:val="0"/>
        </w:rPr>
        <w:t xml:space="preserve">　</w:t>
      </w:r>
      <w:bookmarkEnd w:id="60"/>
      <w:r w:rsidR="00DD1DCA" w:rsidRPr="00845DBF">
        <w:rPr>
          <w:rFonts w:eastAsia="細明體"/>
          <w:color w:val="000000"/>
          <w:kern w:val="0"/>
        </w:rPr>
        <w:t>(D)</w:t>
      </w:r>
      <w:bookmarkStart w:id="61" w:name="QQ210105003470_1_4"/>
      <w:r w:rsidR="00DD1DCA" w:rsidRPr="00845DBF">
        <w:rPr>
          <w:rFonts w:eastAsia="細明體" w:hint="eastAsia"/>
          <w:color w:val="000000"/>
        </w:rPr>
        <w:t>21</w:t>
      </w:r>
      <w:r w:rsidR="00DD1DCA" w:rsidRPr="00845DBF">
        <w:rPr>
          <w:rFonts w:eastAsia="細明體"/>
          <w:color w:val="000000"/>
          <w:kern w:val="0"/>
        </w:rPr>
        <w:t xml:space="preserve">　</w:t>
      </w:r>
      <w:bookmarkEnd w:id="61"/>
    </w:p>
    <w:p w14:paraId="677C54CD" w14:textId="77777777" w:rsidR="001F56E4" w:rsidRPr="00C83A6E" w:rsidRDefault="001F56E4" w:rsidP="001F56E4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0947192E" w14:textId="2B3AB81B" w:rsidR="00BE66B5" w:rsidRPr="001F56E4" w:rsidRDefault="00C83A6E" w:rsidP="00BE66B5">
      <w:pPr>
        <w:widowControl/>
        <w:numPr>
          <w:ilvl w:val="0"/>
          <w:numId w:val="6"/>
        </w:numPr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62" w:name="QQ220516002119_1_H"/>
      <w:bookmarkStart w:id="63" w:name="QQ220516002119"/>
      <w:r w:rsidRPr="00C83A6E">
        <w:rPr>
          <w:rFonts w:eastAsia="細明體"/>
          <w:color w:val="000000"/>
          <w:kern w:val="0"/>
        </w:rPr>
        <w:t>（　　）</w:t>
      </w:r>
      <w:r w:rsidRPr="00C83A6E">
        <w:rPr>
          <w:rFonts w:eastAsia="細明體" w:hint="eastAsia"/>
          <w:color w:val="000000"/>
        </w:rPr>
        <w:t>身高</w:t>
      </w:r>
      <w:r w:rsidRPr="00C83A6E">
        <w:rPr>
          <w:rFonts w:eastAsia="細明體" w:hint="eastAsia"/>
          <w:color w:val="000000"/>
        </w:rPr>
        <w:t>170</w:t>
      </w:r>
      <w:r w:rsidRPr="00C83A6E">
        <w:rPr>
          <w:rFonts w:eastAsia="細明體" w:hint="eastAsia"/>
          <w:color w:val="000000"/>
        </w:rPr>
        <w:t>公分的小</w:t>
      </w:r>
      <w:proofErr w:type="gramStart"/>
      <w:r w:rsidRPr="00C83A6E">
        <w:rPr>
          <w:rFonts w:eastAsia="細明體" w:hint="eastAsia"/>
          <w:color w:val="000000"/>
        </w:rPr>
        <w:t>游</w:t>
      </w:r>
      <w:proofErr w:type="gramEnd"/>
      <w:r w:rsidRPr="00C83A6E">
        <w:rPr>
          <w:rFonts w:eastAsia="細明體" w:hint="eastAsia"/>
          <w:color w:val="000000"/>
        </w:rPr>
        <w:t>去做健康檢查，醫師說：「你的</w:t>
      </w:r>
      <w:r w:rsidRPr="00C83A6E">
        <w:rPr>
          <w:rFonts w:eastAsia="細明體" w:hint="eastAsia"/>
          <w:color w:val="000000"/>
        </w:rPr>
        <w:t>BMI</w:t>
      </w:r>
      <w:r w:rsidRPr="00C83A6E">
        <w:rPr>
          <w:rFonts w:eastAsia="細明體" w:hint="eastAsia"/>
          <w:color w:val="000000"/>
        </w:rPr>
        <w:t>要介於</w:t>
      </w:r>
      <w:r w:rsidRPr="00C83A6E">
        <w:rPr>
          <w:rFonts w:eastAsia="細明體"/>
          <w:color w:val="000000"/>
          <w:kern w:val="0"/>
        </w:rPr>
        <w:object w:dxaOrig="450" w:dyaOrig="270" w14:anchorId="58240917">
          <v:shape id="_x0000_i1081" type="#_x0000_t75" style="width:22.5pt;height:13.5pt" o:ole="">
            <v:imagedata r:id="rId118" o:title=""/>
            <v:path o:connecttype="segments"/>
          </v:shape>
          <o:OLEObject Type="Embed" ProgID="Equation.DSMT4" ShapeID="_x0000_i1081" DrawAspect="Content" ObjectID="_1740204195" r:id="rId119"/>
        </w:object>
      </w:r>
      <w:r w:rsidRPr="00C83A6E">
        <w:rPr>
          <w:rFonts w:eastAsia="細明體" w:hint="eastAsia"/>
          <w:color w:val="000000"/>
        </w:rPr>
        <w:t>（</w:t>
      </w:r>
      <w:r w:rsidRPr="00C83A6E">
        <w:rPr>
          <w:rFonts w:eastAsia="細明體"/>
          <w:color w:val="000000"/>
          <w:kern w:val="0"/>
        </w:rPr>
        <w:object w:dxaOrig="600" w:dyaOrig="345" w14:anchorId="797D9311">
          <v:shape id="_x0000_i1082" type="#_x0000_t75" style="width:30pt;height:17.25pt" o:ole="">
            <v:imagedata r:id="rId120" o:title=""/>
            <v:path o:connecttype="segments"/>
          </v:shape>
          <o:OLEObject Type="Embed" ProgID="Equation.DSMT4" ShapeID="_x0000_i1082" DrawAspect="Content" ObjectID="_1740204196" r:id="rId121"/>
        </w:object>
      </w:r>
      <w:r w:rsidRPr="00C83A6E">
        <w:rPr>
          <w:rFonts w:eastAsia="細明體" w:hint="eastAsia"/>
          <w:color w:val="000000"/>
        </w:rPr>
        <w:t>）到</w:t>
      </w:r>
      <w:r w:rsidRPr="00C83A6E">
        <w:rPr>
          <w:rFonts w:eastAsia="細明體"/>
          <w:color w:val="000000"/>
          <w:kern w:val="0"/>
        </w:rPr>
        <w:object w:dxaOrig="300" w:dyaOrig="240" w14:anchorId="617FD99A">
          <v:shape id="_x0000_i1083" type="#_x0000_t75" style="width:15pt;height:12pt" o:ole="">
            <v:imagedata r:id="rId122" o:title=""/>
            <v:path o:connecttype="segments"/>
          </v:shape>
          <o:OLEObject Type="Embed" ProgID="Equation.DSMT4" ShapeID="_x0000_i1083" DrawAspect="Content" ObjectID="_1740204197" r:id="rId123"/>
        </w:object>
      </w:r>
      <w:r w:rsidRPr="00C83A6E">
        <w:rPr>
          <w:rFonts w:eastAsia="細明體" w:hint="eastAsia"/>
          <w:color w:val="000000"/>
        </w:rPr>
        <w:t>（</w:t>
      </w:r>
      <w:r w:rsidRPr="00C83A6E">
        <w:rPr>
          <w:rFonts w:eastAsia="細明體"/>
          <w:color w:val="000000"/>
          <w:kern w:val="0"/>
        </w:rPr>
        <w:object w:dxaOrig="600" w:dyaOrig="345" w14:anchorId="00CBCE7A">
          <v:shape id="_x0000_i1084" type="#_x0000_t75" style="width:30pt;height:17.25pt" o:ole="">
            <v:imagedata r:id="rId124" o:title=""/>
            <v:path o:connecttype="segments"/>
          </v:shape>
          <o:OLEObject Type="Embed" ProgID="Equation.DSMT4" ShapeID="_x0000_i1084" DrawAspect="Content" ObjectID="_1740204198" r:id="rId125"/>
        </w:object>
      </w:r>
      <w:r w:rsidRPr="00C83A6E">
        <w:rPr>
          <w:rFonts w:eastAsia="細明體" w:hint="eastAsia"/>
          <w:color w:val="000000"/>
        </w:rPr>
        <w:t>）之間才符合健康體位，你現在的體重太重了，必須再減</w:t>
      </w:r>
      <w:r w:rsidRPr="00C83A6E">
        <w:rPr>
          <w:rFonts w:eastAsia="細明體" w:hint="eastAsia"/>
          <w:color w:val="000000"/>
        </w:rPr>
        <w:t>5</w:t>
      </w:r>
      <w:r w:rsidRPr="00C83A6E">
        <w:rPr>
          <w:rFonts w:eastAsia="細明體" w:hint="eastAsia"/>
          <w:color w:val="000000"/>
        </w:rPr>
        <w:t>公斤才會符合健康體位」。已知計算公式為</w:t>
      </w:r>
      <w:r w:rsidRPr="00C83A6E">
        <w:rPr>
          <w:rFonts w:eastAsia="細明體"/>
          <w:color w:val="000000"/>
          <w:kern w:val="0"/>
        </w:rPr>
        <w:object w:dxaOrig="1710" w:dyaOrig="630" w14:anchorId="25BCD685">
          <v:shape id="_x0000_i1085" type="#_x0000_t75" style="width:85.5pt;height:31.5pt" o:ole="">
            <v:imagedata r:id="rId126" o:title=""/>
            <v:path o:connecttype="segments"/>
          </v:shape>
          <o:OLEObject Type="Embed" ProgID="Equation.DSMT4" ShapeID="_x0000_i1085" DrawAspect="Content" ObjectID="_1740204199" r:id="rId127"/>
        </w:object>
      </w:r>
      <w:r w:rsidRPr="00C83A6E">
        <w:rPr>
          <w:rFonts w:eastAsia="細明體" w:hint="eastAsia"/>
          <w:color w:val="000000"/>
        </w:rPr>
        <w:t>，則小</w:t>
      </w:r>
      <w:proofErr w:type="gramStart"/>
      <w:r w:rsidRPr="00C83A6E">
        <w:rPr>
          <w:rFonts w:eastAsia="細明體" w:hint="eastAsia"/>
          <w:color w:val="000000"/>
        </w:rPr>
        <w:t>游</w:t>
      </w:r>
      <w:proofErr w:type="gramEnd"/>
      <w:r w:rsidRPr="00C83A6E">
        <w:rPr>
          <w:rFonts w:eastAsia="細明體" w:hint="eastAsia"/>
          <w:color w:val="000000"/>
        </w:rPr>
        <w:t>現在體重可能為幾公斤？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62"/>
      <w:r w:rsidRPr="00C83A6E">
        <w:rPr>
          <w:rFonts w:eastAsia="細明體"/>
          <w:color w:val="000000"/>
          <w:kern w:val="0"/>
        </w:rPr>
        <w:t>(A)</w:t>
      </w:r>
      <w:bookmarkStart w:id="64" w:name="QQ220516002119_1_1"/>
      <w:r w:rsidRPr="00C83A6E">
        <w:rPr>
          <w:rFonts w:eastAsia="細明體" w:hint="eastAsia"/>
          <w:color w:val="000000"/>
        </w:rPr>
        <w:t>74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64"/>
      <w:r w:rsidRPr="00C83A6E">
        <w:rPr>
          <w:rFonts w:eastAsia="細明體"/>
          <w:color w:val="000000"/>
          <w:kern w:val="0"/>
        </w:rPr>
        <w:t>(B)</w:t>
      </w:r>
      <w:bookmarkStart w:id="65" w:name="QQ220516002119_1_2"/>
      <w:r w:rsidRPr="00C83A6E">
        <w:rPr>
          <w:rFonts w:eastAsia="細明體" w:hint="eastAsia"/>
          <w:color w:val="000000"/>
        </w:rPr>
        <w:t>75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65"/>
      <w:r w:rsidRPr="00C83A6E">
        <w:rPr>
          <w:rFonts w:eastAsia="細明體"/>
          <w:color w:val="000000"/>
          <w:kern w:val="0"/>
        </w:rPr>
        <w:t>(C)</w:t>
      </w:r>
      <w:bookmarkStart w:id="66" w:name="QQ220516002119_1_3"/>
      <w:r w:rsidRPr="00C83A6E">
        <w:rPr>
          <w:rFonts w:eastAsia="細明體" w:hint="eastAsia"/>
          <w:color w:val="000000"/>
        </w:rPr>
        <w:t>76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66"/>
      <w:r w:rsidRPr="00C83A6E">
        <w:rPr>
          <w:rFonts w:eastAsia="細明體"/>
          <w:color w:val="000000"/>
          <w:kern w:val="0"/>
        </w:rPr>
        <w:t>(D)</w:t>
      </w:r>
      <w:bookmarkStart w:id="67" w:name="QQ220516002119_1_4"/>
      <w:r w:rsidRPr="00C83A6E">
        <w:rPr>
          <w:rFonts w:eastAsia="細明體" w:hint="eastAsia"/>
          <w:color w:val="000000"/>
        </w:rPr>
        <w:t>77</w:t>
      </w:r>
      <w:r w:rsidRPr="00C83A6E">
        <w:rPr>
          <w:rFonts w:eastAsia="細明體"/>
          <w:color w:val="000000"/>
          <w:kern w:val="0"/>
        </w:rPr>
        <w:t xml:space="preserve">　</w:t>
      </w:r>
      <w:bookmarkEnd w:id="63"/>
      <w:bookmarkEnd w:id="67"/>
    </w:p>
    <w:p w14:paraId="06B5BB1B" w14:textId="77777777" w:rsidR="001F56E4" w:rsidRDefault="001F56E4" w:rsidP="001F56E4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1A09B51C" w14:textId="34F2202C" w:rsidR="001F56E4" w:rsidRPr="001F56E4" w:rsidRDefault="00BE66B5" w:rsidP="001F56E4">
      <w:pPr>
        <w:pStyle w:val="Normal00"/>
        <w:numPr>
          <w:ilvl w:val="0"/>
          <w:numId w:val="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BE66B5">
        <w:rPr>
          <w:rFonts w:hint="eastAsia"/>
          <w:color w:val="000000" w:themeColor="text1"/>
          <w:szCs w:val="22"/>
        </w:rPr>
        <w:t>(      )</w:t>
      </w:r>
      <w:bookmarkStart w:id="68" w:name="QQ220222000090_1_H"/>
      <w:bookmarkStart w:id="69" w:name="QQ220222000090"/>
      <w:r w:rsidR="001F56E4" w:rsidRPr="001F56E4">
        <w:t xml:space="preserve"> </w:t>
      </w:r>
      <w:r w:rsidR="001F56E4" w:rsidRPr="001F56E4">
        <w:rPr>
          <w:rFonts w:hint="eastAsia"/>
          <w:kern w:val="2"/>
        </w:rPr>
        <w:t>坐標平面上有</w:t>
      </w:r>
      <w:r w:rsidR="001F56E4" w:rsidRPr="001F56E4">
        <w:object w:dxaOrig="245" w:dyaOrig="272" w14:anchorId="506D7ED7">
          <v:shape id="_x0000_i1086" type="#_x0000_t75" style="width:12pt;height:13.5pt" o:ole="">
            <v:imagedata r:id="rId128" o:title=""/>
            <v:path o:connecttype="segments"/>
          </v:shape>
          <o:OLEObject Type="Embed" ProgID="Equation.DSMT4" ShapeID="_x0000_i1086" DrawAspect="Content" ObjectID="_1740204200" r:id="rId129"/>
        </w:object>
      </w:r>
      <w:r w:rsidR="001F56E4" w:rsidRPr="001F56E4">
        <w:rPr>
          <w:rFonts w:hint="eastAsia"/>
          <w:kern w:val="2"/>
        </w:rPr>
        <w:t>、</w:t>
      </w:r>
      <w:r w:rsidR="001F56E4" w:rsidRPr="001F56E4">
        <w:object w:dxaOrig="231" w:dyaOrig="245" w14:anchorId="13A7D626">
          <v:shape id="_x0000_i1087" type="#_x0000_t75" style="width:11.25pt;height:12pt" o:ole="">
            <v:imagedata r:id="rId130" o:title=""/>
            <v:path o:connecttype="segments"/>
          </v:shape>
          <o:OLEObject Type="Embed" ProgID="Equation.DSMT4" ShapeID="_x0000_i1087" DrawAspect="Content" ObjectID="_1740204201" r:id="rId131"/>
        </w:object>
      </w:r>
      <w:r w:rsidR="001F56E4" w:rsidRPr="001F56E4">
        <w:rPr>
          <w:rFonts w:hint="eastAsia"/>
          <w:kern w:val="2"/>
        </w:rPr>
        <w:t>、</w:t>
      </w:r>
      <w:r w:rsidR="001F56E4" w:rsidRPr="001F56E4">
        <w:object w:dxaOrig="231" w:dyaOrig="245" w14:anchorId="28CF33B1">
          <v:shape id="_x0000_i1088" type="#_x0000_t75" style="width:11.25pt;height:12pt" o:ole="">
            <v:imagedata r:id="rId132" o:title=""/>
            <v:path o:connecttype="segments"/>
          </v:shape>
          <o:OLEObject Type="Embed" ProgID="Equation.DSMT4" ShapeID="_x0000_i1088" DrawAspect="Content" ObjectID="_1740204202" r:id="rId133"/>
        </w:object>
      </w:r>
      <w:r w:rsidR="001F56E4" w:rsidRPr="001F56E4">
        <w:rPr>
          <w:rFonts w:hint="eastAsia"/>
          <w:kern w:val="2"/>
        </w:rPr>
        <w:t>、</w:t>
      </w:r>
      <w:r w:rsidR="001F56E4" w:rsidRPr="001F56E4">
        <w:object w:dxaOrig="245" w:dyaOrig="272" w14:anchorId="2FFED682">
          <v:shape id="_x0000_i1089" type="#_x0000_t75" style="width:12pt;height:13.5pt" o:ole="">
            <v:imagedata r:id="rId134" o:title=""/>
            <v:path o:connecttype="segments"/>
          </v:shape>
          <o:OLEObject Type="Embed" ProgID="Equation.DSMT4" ShapeID="_x0000_i1089" DrawAspect="Content" ObjectID="_1740204203" r:id="rId135"/>
        </w:object>
      </w:r>
      <w:r w:rsidR="001F56E4" w:rsidRPr="001F56E4">
        <w:rPr>
          <w:rFonts w:hint="eastAsia"/>
          <w:kern w:val="2"/>
        </w:rPr>
        <w:t>四個點，已知</w:t>
      </w:r>
      <w:r w:rsidR="001F56E4" w:rsidRPr="001F56E4">
        <w:object w:dxaOrig="245" w:dyaOrig="272" w14:anchorId="5E77FE75">
          <v:shape id="_x0000_i1090" type="#_x0000_t75" style="width:12pt;height:13.5pt" o:ole="">
            <v:imagedata r:id="rId136" o:title=""/>
            <v:path o:connecttype="segments"/>
          </v:shape>
          <o:OLEObject Type="Embed" ProgID="Equation.DSMT4" ShapeID="_x0000_i1090" DrawAspect="Content" ObjectID="_1740204204" r:id="rId137"/>
        </w:object>
      </w:r>
      <w:r w:rsidR="001F56E4" w:rsidRPr="001F56E4">
        <w:rPr>
          <w:rFonts w:hint="eastAsia"/>
          <w:kern w:val="2"/>
        </w:rPr>
        <w:t>為原點，</w:t>
      </w:r>
      <w:r w:rsidR="001F56E4" w:rsidRPr="001F56E4">
        <w:object w:dxaOrig="231" w:dyaOrig="245" w14:anchorId="3C69C86A">
          <v:shape id="_x0000_i1091" type="#_x0000_t75" style="width:11.25pt;height:12pt" o:ole="">
            <v:imagedata r:id="rId138" o:title=""/>
            <v:path o:connecttype="segments"/>
          </v:shape>
          <o:OLEObject Type="Embed" ProgID="Equation.DSMT4" ShapeID="_x0000_i1091" DrawAspect="Content" ObjectID="_1740204205" r:id="rId139"/>
        </w:object>
      </w:r>
      <w:r w:rsidR="001F56E4" w:rsidRPr="001F56E4">
        <w:rPr>
          <w:rFonts w:hint="eastAsia"/>
          <w:kern w:val="2"/>
        </w:rPr>
        <w:t>點坐標為</w:t>
      </w:r>
      <w:r w:rsidR="001F56E4" w:rsidRPr="001F56E4">
        <w:object w:dxaOrig="638" w:dyaOrig="353" w14:anchorId="413A524A">
          <v:shape id="_x0000_i1092" type="#_x0000_t75" style="width:32.25pt;height:18pt" o:ole="">
            <v:imagedata r:id="rId140" o:title=""/>
            <v:path o:connecttype="segments"/>
          </v:shape>
          <o:OLEObject Type="Embed" ProgID="Equation.DSMT4" ShapeID="_x0000_i1092" DrawAspect="Content" ObjectID="_1740204206" r:id="rId141"/>
        </w:object>
      </w:r>
      <w:r w:rsidR="001F56E4" w:rsidRPr="001F56E4">
        <w:rPr>
          <w:rFonts w:hint="eastAsia"/>
          <w:kern w:val="2"/>
        </w:rPr>
        <w:t>，</w:t>
      </w:r>
      <w:r w:rsidR="001F56E4" w:rsidRPr="001F56E4">
        <w:object w:dxaOrig="231" w:dyaOrig="245" w14:anchorId="7573BB2B">
          <v:shape id="_x0000_i1093" type="#_x0000_t75" style="width:11.25pt;height:12pt" o:ole="">
            <v:imagedata r:id="rId142" o:title=""/>
            <v:path o:connecttype="segments"/>
          </v:shape>
          <o:OLEObject Type="Embed" ProgID="Equation.DSMT4" ShapeID="_x0000_i1093" DrawAspect="Content" ObjectID="_1740204207" r:id="rId143"/>
        </w:object>
      </w:r>
      <w:r w:rsidR="001F56E4" w:rsidRPr="001F56E4">
        <w:rPr>
          <w:rFonts w:hint="eastAsia"/>
          <w:kern w:val="2"/>
        </w:rPr>
        <w:t>點坐標為</w:t>
      </w:r>
      <w:r w:rsidR="001F56E4" w:rsidRPr="001F56E4">
        <w:object w:dxaOrig="462" w:dyaOrig="353" w14:anchorId="73E05C1A">
          <v:shape id="_x0000_i1094" type="#_x0000_t75" style="width:23.25pt;height:18pt" o:ole="">
            <v:imagedata r:id="rId144" o:title=""/>
            <v:path o:connecttype="segments"/>
          </v:shape>
          <o:OLEObject Type="Embed" ProgID="Equation.DSMT4" ShapeID="_x0000_i1094" DrawAspect="Content" ObjectID="_1740204208" r:id="rId145"/>
        </w:object>
      </w:r>
      <w:r w:rsidR="001F56E4" w:rsidRPr="001F56E4">
        <w:rPr>
          <w:rFonts w:hint="eastAsia"/>
          <w:kern w:val="2"/>
        </w:rPr>
        <w:t>，且</w:t>
      </w:r>
      <w:r w:rsidR="001F56E4" w:rsidRPr="001F56E4">
        <w:object w:dxaOrig="720" w:dyaOrig="272" w14:anchorId="013A387A">
          <v:shape id="_x0000_i1095" type="#_x0000_t75" style="width:36pt;height:13.5pt" o:ole="">
            <v:imagedata r:id="rId146" o:title=""/>
            <v:path o:connecttype="segments"/>
          </v:shape>
          <o:OLEObject Type="Embed" ProgID="Equation.DSMT4" ShapeID="_x0000_i1095" DrawAspect="Content" ObjectID="_1740204209" r:id="rId147"/>
        </w:object>
      </w:r>
      <w:r w:rsidR="001F56E4" w:rsidRPr="001F56E4">
        <w:rPr>
          <w:rFonts w:hint="eastAsia"/>
          <w:kern w:val="2"/>
        </w:rPr>
        <w:t>的重心為</w:t>
      </w:r>
      <w:r w:rsidR="001F56E4" w:rsidRPr="001F56E4">
        <w:object w:dxaOrig="543" w:dyaOrig="353" w14:anchorId="31954A82">
          <v:shape id="_x0000_i1096" type="#_x0000_t75" style="width:27pt;height:18pt" o:ole="">
            <v:imagedata r:id="rId148" o:title=""/>
            <v:path o:connecttype="segments"/>
          </v:shape>
          <o:OLEObject Type="Embed" ProgID="Equation.DSMT4" ShapeID="_x0000_i1096" DrawAspect="Content" ObjectID="_1740204210" r:id="rId149"/>
        </w:object>
      </w:r>
      <w:r w:rsidR="001F56E4" w:rsidRPr="001F56E4">
        <w:rPr>
          <w:rFonts w:hint="eastAsia"/>
          <w:kern w:val="2"/>
        </w:rPr>
        <w:t>，則</w:t>
      </w:r>
      <w:r w:rsidR="001F56E4" w:rsidRPr="001F56E4">
        <w:object w:dxaOrig="734" w:dyaOrig="272" w14:anchorId="47581AD2">
          <v:shape id="_x0000_i1097" type="#_x0000_t75" style="width:36.75pt;height:13.5pt" o:ole="">
            <v:imagedata r:id="rId150" o:title=""/>
            <v:path o:connecttype="segments"/>
          </v:shape>
          <o:OLEObject Type="Embed" ProgID="Equation.DSMT4" ShapeID="_x0000_i1097" DrawAspect="Content" ObjectID="_1740204211" r:id="rId151"/>
        </w:object>
      </w:r>
      <w:r w:rsidR="001F56E4" w:rsidRPr="001F56E4">
        <w:rPr>
          <w:rFonts w:hint="eastAsia"/>
          <w:kern w:val="2"/>
        </w:rPr>
        <w:t>的面積為何？</w:t>
      </w:r>
      <w:r w:rsidR="001F56E4" w:rsidRPr="001F56E4">
        <w:t xml:space="preserve">　</w:t>
      </w:r>
      <w:bookmarkEnd w:id="68"/>
      <w:r w:rsidR="001F56E4" w:rsidRPr="001F56E4">
        <w:t>(A)</w:t>
      </w:r>
      <w:bookmarkStart w:id="70" w:name="QQ220222000090_1_1"/>
      <w:r w:rsidR="001F56E4" w:rsidRPr="001F56E4">
        <w:rPr>
          <w:rFonts w:hint="eastAsia"/>
          <w:kern w:val="2"/>
        </w:rPr>
        <w:t>1.5</w:t>
      </w:r>
      <w:r w:rsidR="001F56E4" w:rsidRPr="001F56E4">
        <w:t xml:space="preserve">　</w:t>
      </w:r>
      <w:bookmarkEnd w:id="70"/>
      <w:r w:rsidR="001F56E4" w:rsidRPr="001F56E4">
        <w:t>(B)</w:t>
      </w:r>
      <w:bookmarkStart w:id="71" w:name="QQ220222000090_1_2"/>
      <w:r w:rsidR="001F56E4" w:rsidRPr="001F56E4">
        <w:rPr>
          <w:rFonts w:hint="eastAsia"/>
          <w:kern w:val="2"/>
        </w:rPr>
        <w:t>2</w:t>
      </w:r>
      <w:r w:rsidR="001F56E4" w:rsidRPr="001F56E4">
        <w:t xml:space="preserve">　</w:t>
      </w:r>
      <w:bookmarkEnd w:id="71"/>
      <w:r w:rsidR="001F56E4" w:rsidRPr="001F56E4">
        <w:t>(C)</w:t>
      </w:r>
      <w:bookmarkStart w:id="72" w:name="QQ220222000090_1_3"/>
      <w:r w:rsidR="001F56E4" w:rsidRPr="001F56E4">
        <w:rPr>
          <w:rFonts w:hint="eastAsia"/>
          <w:kern w:val="2"/>
        </w:rPr>
        <w:t>2.5</w:t>
      </w:r>
      <w:r w:rsidR="001F56E4" w:rsidRPr="001F56E4">
        <w:t xml:space="preserve">　</w:t>
      </w:r>
      <w:bookmarkEnd w:id="72"/>
      <w:r w:rsidR="001F56E4" w:rsidRPr="001F56E4">
        <w:t>(D)</w:t>
      </w:r>
      <w:bookmarkStart w:id="73" w:name="QQ220222000090_1_4"/>
      <w:r w:rsidR="001F56E4" w:rsidRPr="001F56E4">
        <w:rPr>
          <w:rFonts w:hint="eastAsia"/>
          <w:kern w:val="2"/>
        </w:rPr>
        <w:t>5</w:t>
      </w:r>
      <w:r w:rsidR="001F56E4" w:rsidRPr="001F56E4">
        <w:t xml:space="preserve">　</w:t>
      </w:r>
      <w:bookmarkEnd w:id="69"/>
      <w:bookmarkEnd w:id="73"/>
    </w:p>
    <w:p w14:paraId="11B0ED6A" w14:textId="145021DA" w:rsidR="00BE66B5" w:rsidRPr="001F56E4" w:rsidRDefault="00BE66B5" w:rsidP="001F56E4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363DE8A9" w14:textId="77777777" w:rsidR="00C83A6E" w:rsidRPr="00C83A6E" w:rsidRDefault="00C83A6E" w:rsidP="00C83A6E">
      <w:pPr>
        <w:widowControl/>
        <w:numPr>
          <w:ilvl w:val="0"/>
          <w:numId w:val="6"/>
        </w:numPr>
        <w:tabs>
          <w:tab w:val="clear" w:pos="721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74" w:name="QQ220222001845_1_H"/>
      <w:bookmarkStart w:id="75" w:name="QQ220222001845"/>
      <w:r w:rsidRPr="00C83A6E">
        <w:rPr>
          <w:rFonts w:eastAsia="細明體"/>
          <w:color w:val="000000"/>
          <w:kern w:val="0"/>
        </w:rPr>
        <w:t>（　　）</w:t>
      </w:r>
      <w:r w:rsidRPr="00C83A6E">
        <w:rPr>
          <w:rFonts w:eastAsia="細明體" w:hint="eastAsia"/>
          <w:color w:val="000000"/>
        </w:rPr>
        <w:t>設</w:t>
      </w:r>
      <w:r w:rsidRPr="00C83A6E">
        <w:rPr>
          <w:rFonts w:eastAsia="細明體"/>
          <w:color w:val="000000"/>
          <w:kern w:val="0"/>
        </w:rPr>
        <w:object w:dxaOrig="6086" w:dyaOrig="367" w14:anchorId="587E68A2">
          <v:shape id="_x0000_i1098" type="#_x0000_t75" style="width:304.6pt;height:18pt" o:ole="">
            <v:imagedata r:id="rId152" o:title=""/>
            <v:path o:connecttype="segments"/>
          </v:shape>
          <o:OLEObject Type="Embed" ProgID="Equation.DSMT4" ShapeID="_x0000_i1098" DrawAspect="Content" ObjectID="_1740204212" r:id="rId153"/>
        </w:object>
      </w:r>
      <w:r w:rsidRPr="00C83A6E">
        <w:rPr>
          <w:rFonts w:eastAsia="細明體" w:hint="eastAsia"/>
          <w:color w:val="000000"/>
        </w:rPr>
        <w:t>，則</w:t>
      </w:r>
      <w:r w:rsidRPr="00C83A6E">
        <w:rPr>
          <w:rFonts w:eastAsia="細明體"/>
          <w:color w:val="000000"/>
          <w:kern w:val="0"/>
        </w:rPr>
        <w:object w:dxaOrig="1617" w:dyaOrig="272" w14:anchorId="0480FCAA">
          <v:shape id="_x0000_i1099" type="#_x0000_t75" style="width:81pt;height:13.5pt" o:ole="">
            <v:imagedata r:id="rId154" o:title=""/>
            <v:path o:connecttype="segments"/>
          </v:shape>
          <o:OLEObject Type="Embed" ProgID="Equation.DSMT4" ShapeID="_x0000_i1099" DrawAspect="Content" ObjectID="_1740204213" r:id="rId155"/>
        </w:object>
      </w:r>
      <w:bookmarkEnd w:id="74"/>
    </w:p>
    <w:p w14:paraId="420BA772" w14:textId="1B92F8F3" w:rsidR="00BE66B5" w:rsidRDefault="00C83A6E" w:rsidP="00BE66B5">
      <w:pPr>
        <w:widowControl/>
        <w:snapToGrid w:val="0"/>
        <w:spacing w:before="80"/>
        <w:ind w:left="1247"/>
        <w:textAlignment w:val="center"/>
        <w:rPr>
          <w:rFonts w:eastAsia="細明體"/>
          <w:color w:val="000000"/>
          <w:kern w:val="0"/>
        </w:rPr>
      </w:pPr>
      <w:r w:rsidRPr="00C83A6E">
        <w:rPr>
          <w:rFonts w:eastAsia="細明體"/>
          <w:color w:val="000000"/>
          <w:kern w:val="0"/>
        </w:rPr>
        <w:t>(A)</w:t>
      </w:r>
      <w:bookmarkStart w:id="76" w:name="QQ220222001845_1_1"/>
      <w:r w:rsidRPr="00C83A6E">
        <w:rPr>
          <w:rFonts w:eastAsia="細明體"/>
          <w:color w:val="000000"/>
          <w:kern w:val="0"/>
        </w:rPr>
        <w:object w:dxaOrig="163" w:dyaOrig="245" w14:anchorId="6369AD78">
          <v:shape id="_x0000_i1100" type="#_x0000_t75" style="width:8.25pt;height:12pt" o:ole="">
            <v:imagedata r:id="rId156" o:title=""/>
            <v:path o:connecttype="segments"/>
          </v:shape>
          <o:OLEObject Type="Embed" ProgID="Equation.DSMT4" ShapeID="_x0000_i1100" DrawAspect="Content" ObjectID="_1740204214" r:id="rId157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76"/>
      <w:r w:rsidRPr="00C83A6E">
        <w:rPr>
          <w:rFonts w:eastAsia="細明體"/>
          <w:color w:val="000000"/>
          <w:kern w:val="0"/>
        </w:rPr>
        <w:t>(B)</w:t>
      </w:r>
      <w:bookmarkStart w:id="77" w:name="QQ220222001845_1_2"/>
      <w:r w:rsidRPr="00C83A6E">
        <w:rPr>
          <w:rFonts w:eastAsia="細明體"/>
          <w:color w:val="000000"/>
          <w:kern w:val="0"/>
        </w:rPr>
        <w:object w:dxaOrig="177" w:dyaOrig="245" w14:anchorId="6830B8C5">
          <v:shape id="_x0000_i1101" type="#_x0000_t75" style="width:9pt;height:12pt" o:ole="">
            <v:imagedata r:id="rId158" o:title=""/>
            <v:path o:connecttype="segments"/>
          </v:shape>
          <o:OLEObject Type="Embed" ProgID="Equation.DSMT4" ShapeID="_x0000_i1101" DrawAspect="Content" ObjectID="_1740204215" r:id="rId159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77"/>
      <w:r w:rsidRPr="00C83A6E">
        <w:rPr>
          <w:rFonts w:eastAsia="細明體"/>
          <w:color w:val="000000"/>
          <w:kern w:val="0"/>
        </w:rPr>
        <w:t>(C)</w:t>
      </w:r>
      <w:bookmarkStart w:id="78" w:name="QQ220222001845_1_3"/>
      <w:r w:rsidRPr="00C83A6E">
        <w:rPr>
          <w:rFonts w:eastAsia="細明體"/>
          <w:color w:val="000000"/>
          <w:kern w:val="0"/>
        </w:rPr>
        <w:object w:dxaOrig="177" w:dyaOrig="272" w14:anchorId="302D5826">
          <v:shape id="_x0000_i1102" type="#_x0000_t75" style="width:9pt;height:13.5pt" o:ole="">
            <v:imagedata r:id="rId160" o:title=""/>
            <v:path o:connecttype="segments"/>
          </v:shape>
          <o:OLEObject Type="Embed" ProgID="Equation.DSMT4" ShapeID="_x0000_i1102" DrawAspect="Content" ObjectID="_1740204216" r:id="rId161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End w:id="78"/>
      <w:r w:rsidRPr="00C83A6E">
        <w:rPr>
          <w:rFonts w:eastAsia="細明體"/>
          <w:color w:val="000000"/>
          <w:kern w:val="0"/>
        </w:rPr>
        <w:t>(D)</w:t>
      </w:r>
      <w:bookmarkStart w:id="79" w:name="QQ220222001845_1_4"/>
      <w:r w:rsidRPr="00C83A6E">
        <w:rPr>
          <w:rFonts w:eastAsia="細明體"/>
          <w:color w:val="000000"/>
          <w:kern w:val="0"/>
        </w:rPr>
        <w:object w:dxaOrig="177" w:dyaOrig="245" w14:anchorId="569B89F0">
          <v:shape id="_x0000_i1103" type="#_x0000_t75" style="width:9pt;height:12pt" o:ole="">
            <v:imagedata r:id="rId162" o:title=""/>
            <v:path o:connecttype="segments"/>
          </v:shape>
          <o:OLEObject Type="Embed" ProgID="Equation.DSMT4" ShapeID="_x0000_i1103" DrawAspect="Content" ObjectID="_1740204217" r:id="rId163"/>
        </w:object>
      </w:r>
      <w:r w:rsidRPr="00C83A6E">
        <w:rPr>
          <w:rFonts w:eastAsia="細明體"/>
          <w:color w:val="000000"/>
          <w:kern w:val="0"/>
        </w:rPr>
        <w:t xml:space="preserve">　</w:t>
      </w:r>
      <w:bookmarkStart w:id="80" w:name="QQ210809001310"/>
      <w:bookmarkStart w:id="81" w:name="QQ210809001310_1_H"/>
      <w:bookmarkStart w:id="82" w:name="QQ210517000688_1_4"/>
      <w:bookmarkEnd w:id="0"/>
      <w:bookmarkEnd w:id="75"/>
      <w:bookmarkEnd w:id="79"/>
    </w:p>
    <w:p w14:paraId="706552AC" w14:textId="77777777" w:rsidR="001F56E4" w:rsidRDefault="001F56E4" w:rsidP="00BE66B5">
      <w:pPr>
        <w:widowControl/>
        <w:snapToGrid w:val="0"/>
        <w:spacing w:before="80"/>
        <w:ind w:left="1247"/>
        <w:textAlignment w:val="center"/>
        <w:rPr>
          <w:rFonts w:eastAsia="細明體"/>
          <w:color w:val="000000"/>
          <w:kern w:val="0"/>
        </w:rPr>
      </w:pPr>
    </w:p>
    <w:bookmarkEnd w:id="1"/>
    <w:bookmarkEnd w:id="80"/>
    <w:bookmarkEnd w:id="81"/>
    <w:bookmarkEnd w:id="82"/>
    <w:p w14:paraId="70337314" w14:textId="60B797EC" w:rsidR="002D517C" w:rsidRPr="00A220B8" w:rsidRDefault="00BE66B5" w:rsidP="00C83A6E">
      <w:pPr>
        <w:pStyle w:val="Normal018"/>
        <w:numPr>
          <w:ilvl w:val="0"/>
          <w:numId w:val="6"/>
        </w:numPr>
        <w:snapToGrid w:val="0"/>
        <w:spacing w:before="80"/>
        <w:textAlignment w:val="center"/>
        <w:rPr>
          <w:rFonts w:eastAsia="DengXian"/>
          <w:color w:val="000000" w:themeColor="text1"/>
          <w:lang w:eastAsia="zh-CN"/>
        </w:rPr>
      </w:pPr>
      <w:r>
        <w:rPr>
          <w:color w:val="000000" w:themeColor="text1"/>
          <w:kern w:val="2"/>
          <w:szCs w:val="22"/>
        </w:rPr>
        <w:t xml:space="preserve"> </w:t>
      </w:r>
      <w:r w:rsidR="00C83A6E">
        <w:rPr>
          <w:color w:val="000000" w:themeColor="text1"/>
          <w:kern w:val="2"/>
          <w:szCs w:val="22"/>
        </w:rPr>
        <w:t>(      )</w:t>
      </w:r>
      <w:r w:rsidR="00C105B8" w:rsidRPr="00A220B8">
        <w:rPr>
          <w:rFonts w:asciiTheme="majorEastAsia" w:eastAsiaTheme="majorEastAsia" w:hAnsiTheme="majorEastAsia" w:hint="eastAsia"/>
          <w:color w:val="000000" w:themeColor="text1"/>
        </w:rPr>
        <w:t>某班有</w:t>
      </w:r>
      <w:r w:rsidR="00C105B8" w:rsidRPr="00A220B8">
        <w:object w:dxaOrig="315" w:dyaOrig="270" w14:anchorId="1522B875">
          <v:shape id="_x0000_i1104" type="#_x0000_t75" style="width:16.5pt;height:13.5pt" o:ole="">
            <v:imagedata r:id="rId164" o:title=""/>
            <v:path o:connecttype="segments"/>
          </v:shape>
          <o:OLEObject Type="Embed" ProgID="Equation.DSMT4" ShapeID="_x0000_i1104" DrawAspect="Content" ObjectID="_1740204218" r:id="rId165"/>
        </w:object>
      </w:r>
      <w:r w:rsidR="00C105B8" w:rsidRPr="00A220B8">
        <w:rPr>
          <w:rFonts w:asciiTheme="majorEastAsia" w:eastAsiaTheme="majorEastAsia" w:hAnsiTheme="majorEastAsia" w:hint="eastAsia"/>
          <w:color w:val="000000" w:themeColor="text1"/>
        </w:rPr>
        <w:t>位學生，其中</w:t>
      </w:r>
      <w:r w:rsidR="00C105B8" w:rsidRPr="00A220B8">
        <w:object w:dxaOrig="315" w:dyaOrig="270" w14:anchorId="700B24C3">
          <v:shape id="_x0000_i1105" type="#_x0000_t75" style="width:16.5pt;height:13.5pt" o:ole="">
            <v:imagedata r:id="rId166" o:title=""/>
            <v:path o:connecttype="segments"/>
          </v:shape>
          <o:OLEObject Type="Embed" ProgID="Equation.DSMT4" ShapeID="_x0000_i1105" DrawAspect="Content" ObjectID="_1740204219" r:id="rId167"/>
        </w:object>
      </w:r>
      <w:r w:rsidR="00C105B8" w:rsidRPr="00A220B8">
        <w:rPr>
          <w:rFonts w:asciiTheme="majorEastAsia" w:eastAsiaTheme="majorEastAsia" w:hAnsiTheme="majorEastAsia" w:hint="eastAsia"/>
          <w:color w:val="000000" w:themeColor="text1"/>
        </w:rPr>
        <w:t>位男生、</w:t>
      </w:r>
      <w:r w:rsidR="00C105B8" w:rsidRPr="00A220B8">
        <w:object w:dxaOrig="270" w:dyaOrig="270" w14:anchorId="768E38E2">
          <v:shape id="_x0000_i1106" type="#_x0000_t75" style="width:13.5pt;height:13.5pt" o:ole="">
            <v:imagedata r:id="rId168" o:title=""/>
            <v:path o:connecttype="segments"/>
          </v:shape>
          <o:OLEObject Type="Embed" ProgID="Equation.DSMT4" ShapeID="_x0000_i1106" DrawAspect="Content" ObjectID="_1740204220" r:id="rId169"/>
        </w:object>
      </w:r>
      <w:r w:rsidR="00C105B8" w:rsidRPr="00A220B8">
        <w:rPr>
          <w:rFonts w:asciiTheme="majorEastAsia" w:eastAsiaTheme="majorEastAsia" w:hAnsiTheme="majorEastAsia" w:hint="eastAsia"/>
          <w:color w:val="000000" w:themeColor="text1"/>
        </w:rPr>
        <w:t>位女生。今任選二位擔任班長和副班長，若</w:t>
      </w:r>
    </w:p>
    <w:p w14:paraId="7753E471" w14:textId="77777777" w:rsidR="00C83A6E" w:rsidRPr="00A220B8" w:rsidRDefault="00C105B8" w:rsidP="001F56E4">
      <w:pPr>
        <w:widowControl/>
        <w:shd w:val="clear" w:color="auto" w:fill="F5F6F7"/>
        <w:ind w:left="140" w:firstLineChars="500" w:firstLine="1200"/>
        <w:rPr>
          <w:rFonts w:asciiTheme="majorEastAsia" w:eastAsiaTheme="majorEastAsia" w:hAnsiTheme="majorEastAsia"/>
          <w:color w:val="000000" w:themeColor="text1"/>
        </w:rPr>
      </w:pPr>
      <w:r w:rsidRPr="00A220B8">
        <w:rPr>
          <w:rFonts w:asciiTheme="majorEastAsia" w:eastAsiaTheme="majorEastAsia" w:hAnsiTheme="majorEastAsia" w:hint="eastAsia"/>
          <w:color w:val="000000" w:themeColor="text1"/>
        </w:rPr>
        <w:t>規定其中一位是男生，另一位是女生，則共有</w:t>
      </w:r>
      <w:proofErr w:type="gramStart"/>
      <w:r w:rsidRPr="00A220B8">
        <w:rPr>
          <w:rFonts w:asciiTheme="majorEastAsia" w:eastAsiaTheme="majorEastAsia" w:hAnsiTheme="majorEastAsia" w:hint="eastAsia"/>
          <w:color w:val="000000" w:themeColor="text1"/>
        </w:rPr>
        <w:t>幾種選法</w:t>
      </w:r>
      <w:proofErr w:type="gramEnd"/>
      <w:r w:rsidRPr="00A220B8">
        <w:rPr>
          <w:rFonts w:asciiTheme="majorEastAsia" w:eastAsiaTheme="majorEastAsia" w:hAnsiTheme="majorEastAsia" w:hint="eastAsia"/>
          <w:color w:val="000000" w:themeColor="text1"/>
        </w:rPr>
        <w:t>？</w:t>
      </w:r>
      <w:r w:rsidRPr="00A220B8">
        <w:rPr>
          <w:rFonts w:asciiTheme="majorEastAsia" w:eastAsiaTheme="majorEastAsia" w:hAnsiTheme="majorEastAsia"/>
          <w:color w:val="000000" w:themeColor="text1"/>
        </w:rPr>
        <w:t xml:space="preserve">　(A)</w:t>
      </w:r>
      <w:bookmarkStart w:id="83" w:name="QQ210809001181_1_1"/>
      <w:r w:rsidRPr="00A220B8">
        <w:rPr>
          <w:rFonts w:asciiTheme="majorEastAsia" w:eastAsiaTheme="majorEastAsia" w:hAnsiTheme="majorEastAsia"/>
          <w:color w:val="000000" w:themeColor="text1"/>
        </w:rPr>
        <w:object w:dxaOrig="390" w:dyaOrig="270" w14:anchorId="4929339B">
          <v:shape id="_x0000_i1107" type="#_x0000_t75" style="width:19.5pt;height:13.5pt" o:ole="">
            <v:imagedata r:id="rId170" o:title=""/>
            <v:path o:connecttype="segments"/>
          </v:shape>
          <o:OLEObject Type="Embed" ProgID="Equation.DSMT4" ShapeID="_x0000_i1107" DrawAspect="Content" ObjectID="_1740204221" r:id="rId171"/>
        </w:object>
      </w:r>
      <w:r w:rsidRPr="00A220B8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83"/>
      <w:r w:rsidRPr="00A220B8">
        <w:rPr>
          <w:rFonts w:asciiTheme="majorEastAsia" w:eastAsiaTheme="majorEastAsia" w:hAnsiTheme="majorEastAsia"/>
          <w:color w:val="000000" w:themeColor="text1"/>
        </w:rPr>
        <w:t>(B)</w:t>
      </w:r>
      <w:bookmarkStart w:id="84" w:name="QQ210809001181_1_2"/>
      <w:r w:rsidRPr="00A220B8">
        <w:rPr>
          <w:rFonts w:asciiTheme="majorEastAsia" w:eastAsiaTheme="majorEastAsia" w:hAnsiTheme="majorEastAsia"/>
          <w:color w:val="000000" w:themeColor="text1"/>
        </w:rPr>
        <w:object w:dxaOrig="390" w:dyaOrig="270" w14:anchorId="4CADA4BD">
          <v:shape id="_x0000_i1108" type="#_x0000_t75" style="width:19.5pt;height:13.5pt" o:ole="">
            <v:imagedata r:id="rId172" o:title=""/>
            <v:path o:connecttype="segments"/>
          </v:shape>
          <o:OLEObject Type="Embed" ProgID="Equation.DSMT4" ShapeID="_x0000_i1108" DrawAspect="Content" ObjectID="_1740204222" r:id="rId173"/>
        </w:object>
      </w:r>
      <w:r w:rsidRPr="00A220B8">
        <w:rPr>
          <w:rFonts w:asciiTheme="majorEastAsia" w:eastAsiaTheme="majorEastAsia" w:hAnsiTheme="majorEastAsia"/>
          <w:color w:val="000000" w:themeColor="text1"/>
        </w:rPr>
        <w:t xml:space="preserve">　</w:t>
      </w:r>
      <w:bookmarkEnd w:id="84"/>
      <w:r w:rsidRPr="00A220B8">
        <w:rPr>
          <w:rFonts w:asciiTheme="majorEastAsia" w:eastAsiaTheme="majorEastAsia" w:hAnsiTheme="majorEastAsia"/>
          <w:color w:val="000000" w:themeColor="text1"/>
        </w:rPr>
        <w:t>(C)</w:t>
      </w:r>
      <w:bookmarkStart w:id="85" w:name="QQ210809001181_1_3"/>
      <w:r w:rsidRPr="00A220B8">
        <w:rPr>
          <w:rFonts w:asciiTheme="majorEastAsia" w:eastAsiaTheme="majorEastAsia" w:hAnsiTheme="majorEastAsia"/>
          <w:color w:val="000000" w:themeColor="text1"/>
        </w:rPr>
        <w:object w:dxaOrig="390" w:dyaOrig="270" w14:anchorId="3C95C1EC">
          <v:shape id="_x0000_i1109" type="#_x0000_t75" style="width:19.5pt;height:13.5pt" o:ole="">
            <v:imagedata r:id="rId174" o:title=""/>
            <v:path o:connecttype="segments"/>
          </v:shape>
          <o:OLEObject Type="Embed" ProgID="Equation.DSMT4" ShapeID="_x0000_i1109" DrawAspect="Content" ObjectID="_1740204223" r:id="rId175"/>
        </w:object>
      </w:r>
      <w:bookmarkEnd w:id="85"/>
      <w:r w:rsidRPr="00A220B8">
        <w:rPr>
          <w:rFonts w:asciiTheme="majorEastAsia" w:eastAsiaTheme="majorEastAsia" w:hAnsiTheme="majorEastAsia"/>
          <w:color w:val="000000" w:themeColor="text1"/>
        </w:rPr>
        <w:t>(D)</w:t>
      </w:r>
      <w:r w:rsidRPr="00A220B8">
        <w:rPr>
          <w:rFonts w:asciiTheme="majorEastAsia" w:eastAsiaTheme="majorEastAsia" w:hAnsiTheme="majorEastAsia"/>
          <w:color w:val="000000" w:themeColor="text1"/>
        </w:rPr>
        <w:object w:dxaOrig="390" w:dyaOrig="270" w14:anchorId="583D5DB7">
          <v:shape id="_x0000_i1110" type="#_x0000_t75" style="width:19.5pt;height:13.5pt" o:ole="">
            <v:imagedata r:id="rId176" o:title=""/>
            <v:path o:connecttype="segments"/>
          </v:shape>
          <o:OLEObject Type="Embed" ProgID="Equation.DSMT4" ShapeID="_x0000_i1110" DrawAspect="Content" ObjectID="_1740204224" r:id="rId177"/>
        </w:object>
      </w:r>
    </w:p>
    <w:p w14:paraId="6903FDF8" w14:textId="1D23D6D1" w:rsidR="00FF2084" w:rsidRDefault="00FF2084" w:rsidP="00BE66B5">
      <w:pPr>
        <w:widowControl/>
        <w:snapToGrid w:val="0"/>
        <w:spacing w:before="80"/>
        <w:textAlignment w:val="center"/>
        <w:rPr>
          <w:rFonts w:asciiTheme="majorEastAsia" w:eastAsiaTheme="majorEastAsia" w:hAnsiTheme="majorEastAsia" w:cs="Courier New"/>
        </w:rPr>
      </w:pPr>
    </w:p>
    <w:p w14:paraId="0B93292B" w14:textId="7A218CDD" w:rsidR="00FF2084" w:rsidRPr="001F56E4" w:rsidRDefault="00FF2084" w:rsidP="00FF2084">
      <w:pPr>
        <w:widowControl/>
        <w:numPr>
          <w:ilvl w:val="0"/>
          <w:numId w:val="6"/>
        </w:numPr>
        <w:tabs>
          <w:tab w:val="num" w:pos="2563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86" w:name="QQ201231003644_1_H"/>
      <w:bookmarkStart w:id="87" w:name="QQ201231003644"/>
      <w:r w:rsidRPr="00F11264">
        <w:rPr>
          <w:rFonts w:eastAsia="細明體"/>
          <w:color w:val="000000"/>
          <w:kern w:val="0"/>
        </w:rPr>
        <w:t>（　　）</w:t>
      </w:r>
      <w:r w:rsidRPr="00F11264">
        <w:rPr>
          <w:rFonts w:eastAsia="細明體" w:hint="eastAsia"/>
          <w:color w:val="000000"/>
        </w:rPr>
        <w:t>設</w:t>
      </w:r>
      <w:r w:rsidRPr="00F11264">
        <w:rPr>
          <w:rFonts w:eastAsia="細明體"/>
          <w:color w:val="000000"/>
          <w:kern w:val="0"/>
        </w:rPr>
        <w:object w:dxaOrig="195" w:dyaOrig="195" w14:anchorId="2CAAA866">
          <v:shape id="_x0000_i1111" type="#_x0000_t75" style="width:9.75pt;height:9.75pt" o:ole="">
            <v:imagedata r:id="rId178" o:title=""/>
            <v:path o:connecttype="segments"/>
          </v:shape>
          <o:OLEObject Type="Embed" ProgID="Equation.DSMT4" ShapeID="_x0000_i1111" DrawAspect="Content" ObjectID="_1740204225" r:id="rId179"/>
        </w:object>
      </w:r>
      <w:r w:rsidRPr="00F11264">
        <w:rPr>
          <w:rFonts w:eastAsia="細明體" w:hint="eastAsia"/>
          <w:color w:val="000000"/>
        </w:rPr>
        <w:t>為任意實數，則</w:t>
      </w:r>
      <w:r w:rsidRPr="00F11264">
        <w:rPr>
          <w:rFonts w:eastAsia="細明體"/>
          <w:color w:val="000000"/>
          <w:kern w:val="0"/>
        </w:rPr>
        <w:object w:dxaOrig="2415" w:dyaOrig="360" w14:anchorId="2A0B1936">
          <v:shape id="_x0000_i1112" type="#_x0000_t75" style="width:120.75pt;height:18pt" o:ole="">
            <v:imagedata r:id="rId180" o:title=""/>
            <v:path o:connecttype="segments"/>
          </v:shape>
          <o:OLEObject Type="Embed" ProgID="Equation.DSMT4" ShapeID="_x0000_i1112" DrawAspect="Content" ObjectID="_1740204226" r:id="rId181"/>
        </w:object>
      </w:r>
      <w:r w:rsidRPr="00F11264">
        <w:rPr>
          <w:rFonts w:eastAsia="細明體" w:hint="eastAsia"/>
          <w:color w:val="000000"/>
        </w:rPr>
        <w:t>的最大值為何？</w:t>
      </w:r>
      <w:r w:rsidRPr="00F11264">
        <w:rPr>
          <w:rFonts w:eastAsia="細明體"/>
          <w:color w:val="000000"/>
          <w:kern w:val="0"/>
        </w:rPr>
        <w:t xml:space="preserve">　</w:t>
      </w:r>
      <w:bookmarkEnd w:id="86"/>
      <w:r w:rsidRPr="00F11264">
        <w:rPr>
          <w:rFonts w:eastAsia="細明體"/>
          <w:color w:val="000000"/>
          <w:kern w:val="0"/>
        </w:rPr>
        <w:t>(A)</w:t>
      </w:r>
      <w:bookmarkStart w:id="88" w:name="QQ201231003644_1_1"/>
      <w:r w:rsidRPr="00F11264">
        <w:rPr>
          <w:rFonts w:eastAsia="細明體"/>
          <w:color w:val="000000"/>
          <w:kern w:val="0"/>
        </w:rPr>
        <w:object w:dxaOrig="135" w:dyaOrig="240" w14:anchorId="06D30363">
          <v:shape id="_x0000_i1113" type="#_x0000_t75" style="width:6.75pt;height:12pt" o:ole="">
            <v:imagedata r:id="rId182" o:title=""/>
            <v:path o:connecttype="segments"/>
          </v:shape>
          <o:OLEObject Type="Embed" ProgID="Equation.DSMT4" ShapeID="_x0000_i1113" DrawAspect="Content" ObjectID="_1740204227" r:id="rId183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8"/>
      <w:r w:rsidRPr="00F11264">
        <w:rPr>
          <w:rFonts w:eastAsia="細明體"/>
          <w:color w:val="000000"/>
          <w:kern w:val="0"/>
        </w:rPr>
        <w:t>(B)</w:t>
      </w:r>
      <w:bookmarkStart w:id="89" w:name="QQ201231003644_1_2"/>
      <w:r w:rsidRPr="00F11264">
        <w:rPr>
          <w:rFonts w:eastAsia="細明體"/>
          <w:color w:val="000000"/>
          <w:kern w:val="0"/>
        </w:rPr>
        <w:object w:dxaOrig="300" w:dyaOrig="585" w14:anchorId="6835AD7A">
          <v:shape id="_x0000_i1114" type="#_x0000_t75" style="width:15pt;height:29.25pt" o:ole="">
            <v:imagedata r:id="rId184" o:title=""/>
            <v:path o:connecttype="segments"/>
          </v:shape>
          <o:OLEObject Type="Embed" ProgID="Equation.DSMT4" ShapeID="_x0000_i1114" DrawAspect="Content" ObjectID="_1740204228" r:id="rId185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9"/>
      <w:r w:rsidRPr="00F11264">
        <w:rPr>
          <w:rFonts w:eastAsia="細明體"/>
          <w:color w:val="000000"/>
          <w:kern w:val="0"/>
        </w:rPr>
        <w:t>(C)</w:t>
      </w:r>
      <w:bookmarkStart w:id="90" w:name="QQ201231003644_1_3"/>
      <w:r w:rsidRPr="00F11264">
        <w:rPr>
          <w:rFonts w:eastAsia="細明體"/>
          <w:color w:val="000000"/>
          <w:kern w:val="0"/>
        </w:rPr>
        <w:object w:dxaOrig="315" w:dyaOrig="585" w14:anchorId="6E4D0A38">
          <v:shape id="_x0000_i1115" type="#_x0000_t75" style="width:15.75pt;height:29.25pt" o:ole="">
            <v:imagedata r:id="rId186" o:title=""/>
            <v:path o:connecttype="segments"/>
          </v:shape>
          <o:OLEObject Type="Embed" ProgID="Equation.DSMT4" ShapeID="_x0000_i1115" DrawAspect="Content" ObjectID="_1740204229" r:id="rId187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90"/>
      <w:r w:rsidRPr="00F11264">
        <w:rPr>
          <w:rFonts w:eastAsia="細明體"/>
          <w:color w:val="000000"/>
          <w:kern w:val="0"/>
        </w:rPr>
        <w:t>(D)</w:t>
      </w:r>
      <w:bookmarkStart w:id="91" w:name="QQ201231003644_1_4"/>
      <w:r w:rsidRPr="00F11264">
        <w:rPr>
          <w:rFonts w:eastAsia="細明體"/>
          <w:color w:val="000000"/>
          <w:kern w:val="0"/>
        </w:rPr>
        <w:object w:dxaOrig="195" w:dyaOrig="270" w14:anchorId="1C8DEB93">
          <v:shape id="_x0000_i1116" type="#_x0000_t75" style="width:9.75pt;height:13.5pt" o:ole="">
            <v:imagedata r:id="rId188" o:title=""/>
            <v:path o:connecttype="segments"/>
          </v:shape>
          <o:OLEObject Type="Embed" ProgID="Equation.DSMT4" ShapeID="_x0000_i1116" DrawAspect="Content" ObjectID="_1740204230" r:id="rId189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7"/>
      <w:bookmarkEnd w:id="91"/>
    </w:p>
    <w:p w14:paraId="7425E834" w14:textId="77777777" w:rsidR="001F56E4" w:rsidRPr="00C842E5" w:rsidRDefault="001F56E4" w:rsidP="001F56E4">
      <w:pPr>
        <w:widowControl/>
        <w:tabs>
          <w:tab w:val="num" w:pos="2563"/>
        </w:tabs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4918A502" w14:textId="4BCA0F77" w:rsidR="00C842E5" w:rsidRDefault="00C842E5" w:rsidP="00C842E5">
      <w:pPr>
        <w:pStyle w:val="ac"/>
        <w:widowControl/>
        <w:numPr>
          <w:ilvl w:val="0"/>
          <w:numId w:val="6"/>
        </w:numPr>
        <w:snapToGrid w:val="0"/>
        <w:spacing w:before="80"/>
        <w:ind w:leftChars="0"/>
        <w:textAlignment w:val="center"/>
      </w:pPr>
      <w:bookmarkStart w:id="92" w:name="QQ220222002812_1_H"/>
      <w:r>
        <w:t>（　　）</w:t>
      </w:r>
      <w:r w:rsidRPr="00022A7D">
        <w:rPr>
          <w:rFonts w:hint="eastAsia"/>
        </w:rPr>
        <w:t>若</w:t>
      </w:r>
      <w:r>
        <w:object w:dxaOrig="177" w:dyaOrig="272" w14:anchorId="6A31188F">
          <v:shape id="_x0000_i1117" type="#_x0000_t75" style="width:9pt;height:13.5pt" o:ole="">
            <v:imagedata r:id="rId190" o:title=""/>
            <v:path o:connecttype="segments"/>
          </v:shape>
          <o:OLEObject Type="Embed" ProgID="Equation.DSMT4" ShapeID="_x0000_i1117" DrawAspect="Content" ObjectID="_1740204231" r:id="rId191"/>
        </w:object>
      </w:r>
      <w:r w:rsidRPr="00022A7D">
        <w:rPr>
          <w:rFonts w:hint="eastAsia"/>
        </w:rPr>
        <w:t>、</w:t>
      </w:r>
      <w:r>
        <w:object w:dxaOrig="177" w:dyaOrig="190" w14:anchorId="78881BA9">
          <v:shape id="_x0000_i1118" type="#_x0000_t75" style="width:9pt;height:9.75pt" o:ole="">
            <v:imagedata r:id="rId192" o:title=""/>
            <v:path o:connecttype="segments"/>
          </v:shape>
          <o:OLEObject Type="Embed" ProgID="Equation.DSMT4" ShapeID="_x0000_i1118" DrawAspect="Content" ObjectID="_1740204232" r:id="rId193"/>
        </w:object>
      </w:r>
      <w:r w:rsidRPr="00022A7D">
        <w:rPr>
          <w:rFonts w:hint="eastAsia"/>
        </w:rPr>
        <w:t>為實數，且</w:t>
      </w:r>
      <w:r>
        <w:object w:dxaOrig="1318" w:dyaOrig="299" w14:anchorId="189A09F3">
          <v:shape id="_x0000_i1119" type="#_x0000_t75" style="width:66.05pt;height:15pt" o:ole="">
            <v:imagedata r:id="rId194" o:title=""/>
            <v:path o:connecttype="segments"/>
          </v:shape>
          <o:OLEObject Type="Embed" ProgID="Equation.DSMT4" ShapeID="_x0000_i1119" DrawAspect="Content" ObjectID="_1740204233" r:id="rId195"/>
        </w:object>
      </w:r>
      <w:r w:rsidRPr="00022A7D">
        <w:rPr>
          <w:rFonts w:hint="eastAsia"/>
        </w:rPr>
        <w:t>的解為</w:t>
      </w:r>
      <w:r>
        <w:object w:dxaOrig="475" w:dyaOrig="272" w14:anchorId="687C63F3">
          <v:shape id="_x0000_i1120" type="#_x0000_t75" style="width:24pt;height:13.5pt" o:ole="">
            <v:imagedata r:id="rId196" o:title=""/>
            <v:path o:connecttype="segments"/>
          </v:shape>
          <o:OLEObject Type="Embed" ProgID="Equation.DSMT4" ShapeID="_x0000_i1120" DrawAspect="Content" ObjectID="_1740204234" r:id="rId197"/>
        </w:object>
      </w:r>
      <w:r w:rsidRPr="00022A7D">
        <w:rPr>
          <w:rFonts w:hint="eastAsia"/>
        </w:rPr>
        <w:t>或</w:t>
      </w:r>
      <w:r>
        <w:object w:dxaOrig="489" w:dyaOrig="272" w14:anchorId="071355B8">
          <v:shape id="_x0000_i1121" type="#_x0000_t75" style="width:24.75pt;height:13.5pt" o:ole="">
            <v:imagedata r:id="rId198" o:title=""/>
            <v:path o:connecttype="segments"/>
          </v:shape>
          <o:OLEObject Type="Embed" ProgID="Equation.DSMT4" ShapeID="_x0000_i1121" DrawAspect="Content" ObjectID="_1740204235" r:id="rId199"/>
        </w:object>
      </w:r>
      <w:r w:rsidRPr="00022A7D">
        <w:rPr>
          <w:rFonts w:hint="eastAsia"/>
        </w:rPr>
        <w:t>，則</w:t>
      </w:r>
      <w:r>
        <w:object w:dxaOrig="706" w:dyaOrig="258" w14:anchorId="0BCC31AA">
          <v:shape id="_x0000_i1122" type="#_x0000_t75" style="width:35.25pt;height:12.75pt" o:ole="" o:preferrelative="f" filled="t">
            <v:imagedata r:id="rId200" o:title=""/>
            <o:lock v:ext="edit" aspectratio="f"/>
          </v:shape>
          <o:OLEObject Type="Embed" ProgID="Equation.DSMT4" ShapeID="_x0000_i1122" DrawAspect="Content" ObjectID="_1740204236" r:id="rId201"/>
        </w:object>
      </w:r>
      <w:r w:rsidRPr="00022A7D">
        <w:rPr>
          <w:rFonts w:hint="eastAsia"/>
        </w:rPr>
        <w:t>=</w:t>
      </w:r>
      <w:r>
        <w:t xml:space="preserve">　</w:t>
      </w:r>
      <w:bookmarkEnd w:id="92"/>
      <w:r>
        <w:t>(A)</w:t>
      </w:r>
      <w:bookmarkStart w:id="93" w:name="QQ220222002812_1_1"/>
      <w:r>
        <w:object w:dxaOrig="299" w:dyaOrig="245" w14:anchorId="3399F49D">
          <v:shape id="_x0000_i1123" type="#_x0000_t75" style="width:15pt;height:12pt" o:ole="">
            <v:imagedata r:id="rId202" o:title=""/>
            <v:path o:connecttype="segments"/>
          </v:shape>
          <o:OLEObject Type="Embed" ProgID="Equation.DSMT4" ShapeID="_x0000_i1123" DrawAspect="Content" ObjectID="_1740204237" r:id="rId203"/>
        </w:object>
      </w:r>
      <w:r>
        <w:t xml:space="preserve">　</w:t>
      </w:r>
      <w:bookmarkEnd w:id="93"/>
      <w:r>
        <w:t>(B)</w:t>
      </w:r>
      <w:bookmarkStart w:id="94" w:name="QQ220222002812_1_2"/>
      <w:r>
        <w:object w:dxaOrig="299" w:dyaOrig="245" w14:anchorId="344A0B2B">
          <v:shape id="_x0000_i1124" type="#_x0000_t75" style="width:15pt;height:12pt" o:ole="">
            <v:imagedata r:id="rId204" o:title=""/>
            <v:path o:connecttype="segments"/>
          </v:shape>
          <o:OLEObject Type="Embed" ProgID="Equation.DSMT4" ShapeID="_x0000_i1124" DrawAspect="Content" ObjectID="_1740204238" r:id="rId205"/>
        </w:object>
      </w:r>
      <w:r>
        <w:t xml:space="preserve">　</w:t>
      </w:r>
      <w:bookmarkEnd w:id="94"/>
      <w:r>
        <w:t>(C)</w:t>
      </w:r>
      <w:bookmarkStart w:id="95" w:name="QQ220222002812_1_3"/>
      <w:r>
        <w:object w:dxaOrig="177" w:dyaOrig="272" w14:anchorId="179B4C30">
          <v:shape id="_x0000_i1125" type="#_x0000_t75" style="width:9pt;height:13.5pt" o:ole="">
            <v:imagedata r:id="rId206" o:title=""/>
            <v:path o:connecttype="segments"/>
          </v:shape>
          <o:OLEObject Type="Embed" ProgID="Equation.DSMT4" ShapeID="_x0000_i1125" DrawAspect="Content" ObjectID="_1740204239" r:id="rId207"/>
        </w:object>
      </w:r>
      <w:r>
        <w:t xml:space="preserve">　</w:t>
      </w:r>
      <w:bookmarkEnd w:id="95"/>
      <w:r>
        <w:t>(D)</w:t>
      </w:r>
      <w:r>
        <w:object w:dxaOrig="163" w:dyaOrig="245" w14:anchorId="3BC67F91">
          <v:shape id="_x0000_i1126" type="#_x0000_t75" style="width:8.25pt;height:12pt" o:ole="">
            <v:imagedata r:id="rId208" o:title=""/>
            <v:path o:connecttype="segments"/>
          </v:shape>
          <o:OLEObject Type="Embed" ProgID="Equation.DSMT4" ShapeID="_x0000_i1126" DrawAspect="Content" ObjectID="_1740204240" r:id="rId209"/>
        </w:object>
      </w:r>
    </w:p>
    <w:p w14:paraId="619354B6" w14:textId="5C2330AE" w:rsidR="00C842E5" w:rsidRPr="006C742B" w:rsidRDefault="00C842E5" w:rsidP="00BE66B5">
      <w:pPr>
        <w:widowControl/>
        <w:snapToGrid w:val="0"/>
        <w:spacing w:before="80"/>
        <w:ind w:left="284"/>
        <w:textAlignment w:val="center"/>
        <w:rPr>
          <w:rFonts w:eastAsia="DengXian"/>
          <w:color w:val="000000"/>
          <w:kern w:val="0"/>
          <w:lang w:eastAsia="zh-CN"/>
        </w:rPr>
      </w:pPr>
    </w:p>
    <w:p w14:paraId="4B69F1E5" w14:textId="3D2A7305" w:rsidR="00C842E5" w:rsidRPr="001F56E4" w:rsidRDefault="00C842E5" w:rsidP="00C842E5">
      <w:pPr>
        <w:widowControl/>
        <w:numPr>
          <w:ilvl w:val="0"/>
          <w:numId w:val="6"/>
        </w:numPr>
        <w:tabs>
          <w:tab w:val="num" w:pos="2563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96" w:name="QQ210903000110_1_H"/>
      <w:r>
        <w:rPr>
          <w:rFonts w:eastAsia="細明體" w:hint="eastAsia"/>
          <w:color w:val="000000"/>
        </w:rPr>
        <w:t>(     )</w:t>
      </w:r>
      <w:r w:rsidRPr="00FF2084">
        <w:rPr>
          <w:rFonts w:eastAsia="細明體" w:hint="eastAsia"/>
          <w:color w:val="000000"/>
        </w:rPr>
        <w:t>在</w:t>
      </w:r>
      <w:r w:rsidRPr="00FF2084">
        <w:rPr>
          <w:rFonts w:eastAsia="細明體"/>
          <w:color w:val="000000"/>
          <w:kern w:val="0"/>
        </w:rPr>
        <w:object w:dxaOrig="750" w:dyaOrig="270" w14:anchorId="6BC0ECC8">
          <v:shape id="_x0000_i1127" type="#_x0000_t75" style="width:37.5pt;height:13.5pt" o:ole="">
            <v:imagedata r:id="rId210" o:title=""/>
            <v:path o:connecttype="segments"/>
          </v:shape>
          <o:OLEObject Type="Embed" ProgID="Equation.DSMT4" ShapeID="_x0000_i1127" DrawAspect="Content" ObjectID="_1740204241" r:id="rId211"/>
        </w:object>
      </w:r>
      <w:r w:rsidRPr="00FF2084">
        <w:rPr>
          <w:rFonts w:eastAsia="細明體" w:hint="eastAsia"/>
          <w:color w:val="000000"/>
        </w:rPr>
        <w:t>中，設三邊長之比</w:t>
      </w:r>
      <w:r w:rsidRPr="00FF2084">
        <w:rPr>
          <w:rFonts w:eastAsia="細明體"/>
          <w:color w:val="000000"/>
          <w:kern w:val="0"/>
        </w:rPr>
        <w:object w:dxaOrig="2460" w:dyaOrig="360" w14:anchorId="6348AF76">
          <v:shape id="_x0000_i1128" type="#_x0000_t75" style="width:123pt;height:18pt" o:ole="">
            <v:imagedata r:id="rId212" o:title=""/>
            <v:path o:connecttype="segments"/>
          </v:shape>
          <o:OLEObject Type="Embed" ProgID="Equation.DSMT4" ShapeID="_x0000_i1128" DrawAspect="Content" ObjectID="_1740204242" r:id="rId213"/>
        </w:object>
      </w:r>
      <w:r w:rsidRPr="00FF2084">
        <w:rPr>
          <w:rFonts w:eastAsia="細明體" w:hint="eastAsia"/>
          <w:color w:val="000000"/>
        </w:rPr>
        <w:t>，則</w:t>
      </w:r>
      <w:r w:rsidRPr="00FF2084">
        <w:rPr>
          <w:rFonts w:eastAsia="細明體"/>
          <w:color w:val="000000"/>
          <w:kern w:val="0"/>
        </w:rPr>
        <w:object w:dxaOrig="750" w:dyaOrig="270" w14:anchorId="768036FA">
          <v:shape id="_x0000_i1129" type="#_x0000_t75" style="width:37.5pt;height:13.5pt" o:ole="">
            <v:imagedata r:id="rId214" o:title=""/>
            <v:path o:connecttype="segments"/>
          </v:shape>
          <o:OLEObject Type="Embed" ProgID="Equation.DSMT4" ShapeID="_x0000_i1129" DrawAspect="Content" ObjectID="_1740204243" r:id="rId215"/>
        </w:object>
      </w:r>
      <w:r w:rsidRPr="00FF2084">
        <w:rPr>
          <w:rFonts w:eastAsia="細明體" w:hint="eastAsia"/>
          <w:color w:val="000000"/>
        </w:rPr>
        <w:t>之最大內角為何？</w:t>
      </w:r>
      <w:r w:rsidRPr="00FF2084">
        <w:rPr>
          <w:rFonts w:eastAsia="細明體"/>
          <w:color w:val="000000"/>
          <w:kern w:val="0"/>
        </w:rPr>
        <w:t xml:space="preserve">　</w:t>
      </w:r>
      <w:bookmarkEnd w:id="96"/>
      <w:r w:rsidRPr="00FF2084">
        <w:rPr>
          <w:rFonts w:eastAsia="細明體"/>
          <w:color w:val="000000"/>
          <w:kern w:val="0"/>
        </w:rPr>
        <w:t>(A)</w:t>
      </w:r>
      <w:bookmarkStart w:id="97" w:name="QQ210903000110_1_1"/>
      <w:r w:rsidRPr="00FF2084">
        <w:rPr>
          <w:rFonts w:eastAsia="細明體"/>
          <w:color w:val="000000"/>
          <w:kern w:val="0"/>
        </w:rPr>
        <w:object w:dxaOrig="390" w:dyaOrig="270" w14:anchorId="2FCA115A">
          <v:shape id="_x0000_i1130" type="#_x0000_t75" style="width:19.5pt;height:13.5pt" o:ole="">
            <v:imagedata r:id="rId216" o:title=""/>
            <v:path o:connecttype="segments"/>
          </v:shape>
          <o:OLEObject Type="Embed" ProgID="Equation.DSMT4" ShapeID="_x0000_i1130" DrawAspect="Content" ObjectID="_1740204244" r:id="rId217"/>
        </w:object>
      </w:r>
      <w:r w:rsidRPr="00FF2084">
        <w:rPr>
          <w:rFonts w:eastAsia="細明體"/>
          <w:color w:val="000000"/>
          <w:kern w:val="0"/>
        </w:rPr>
        <w:t xml:space="preserve">　</w:t>
      </w:r>
      <w:bookmarkEnd w:id="97"/>
      <w:r w:rsidRPr="00FF2084">
        <w:rPr>
          <w:rFonts w:eastAsia="細明體"/>
          <w:color w:val="000000"/>
          <w:kern w:val="0"/>
        </w:rPr>
        <w:t>(B)</w:t>
      </w:r>
      <w:bookmarkStart w:id="98" w:name="QQ210903000110_1_2"/>
      <w:r w:rsidRPr="00FF2084">
        <w:rPr>
          <w:rFonts w:eastAsia="細明體"/>
          <w:color w:val="000000"/>
          <w:kern w:val="0"/>
        </w:rPr>
        <w:object w:dxaOrig="390" w:dyaOrig="270" w14:anchorId="76087F56">
          <v:shape id="_x0000_i1131" type="#_x0000_t75" style="width:19.5pt;height:13.5pt" o:ole="">
            <v:imagedata r:id="rId218" o:title=""/>
            <v:path o:connecttype="segments"/>
          </v:shape>
          <o:OLEObject Type="Embed" ProgID="Equation.DSMT4" ShapeID="_x0000_i1131" DrawAspect="Content" ObjectID="_1740204245" r:id="rId219"/>
        </w:object>
      </w:r>
      <w:r w:rsidRPr="00FF2084">
        <w:rPr>
          <w:rFonts w:eastAsia="細明體"/>
          <w:color w:val="000000"/>
          <w:kern w:val="0"/>
        </w:rPr>
        <w:t xml:space="preserve">　</w:t>
      </w:r>
      <w:bookmarkEnd w:id="98"/>
      <w:r w:rsidRPr="00FF2084">
        <w:rPr>
          <w:rFonts w:eastAsia="細明體"/>
          <w:color w:val="000000"/>
          <w:kern w:val="0"/>
        </w:rPr>
        <w:t>(C)</w:t>
      </w:r>
      <w:bookmarkStart w:id="99" w:name="QQ210903000110_1_3"/>
      <w:r w:rsidRPr="00FF2084">
        <w:rPr>
          <w:rFonts w:eastAsia="細明體"/>
          <w:color w:val="000000"/>
          <w:kern w:val="0"/>
        </w:rPr>
        <w:object w:dxaOrig="480" w:dyaOrig="270" w14:anchorId="3F09F7AF">
          <v:shape id="_x0000_i1132" type="#_x0000_t75" style="width:24pt;height:13.5pt" o:ole="">
            <v:imagedata r:id="rId220" o:title=""/>
            <v:path o:connecttype="segments"/>
          </v:shape>
          <o:OLEObject Type="Embed" ProgID="Equation.DSMT4" ShapeID="_x0000_i1132" DrawAspect="Content" ObjectID="_1740204246" r:id="rId221"/>
        </w:object>
      </w:r>
      <w:r w:rsidRPr="00FF2084">
        <w:rPr>
          <w:rFonts w:eastAsia="細明體"/>
          <w:color w:val="000000"/>
          <w:kern w:val="0"/>
        </w:rPr>
        <w:t xml:space="preserve">　</w:t>
      </w:r>
      <w:bookmarkEnd w:id="99"/>
      <w:r w:rsidRPr="00FF2084">
        <w:rPr>
          <w:rFonts w:eastAsia="細明體"/>
          <w:color w:val="000000"/>
          <w:kern w:val="0"/>
        </w:rPr>
        <w:t>(D)</w:t>
      </w:r>
      <w:r w:rsidRPr="00FF2084">
        <w:rPr>
          <w:rFonts w:eastAsia="細明體"/>
          <w:color w:val="000000"/>
          <w:kern w:val="0"/>
        </w:rPr>
        <w:object w:dxaOrig="480" w:dyaOrig="270" w14:anchorId="7C6FCEB6">
          <v:shape id="_x0000_i1133" type="#_x0000_t75" style="width:24pt;height:13.5pt" o:ole="">
            <v:imagedata r:id="rId222" o:title=""/>
            <v:path o:connecttype="segments"/>
          </v:shape>
          <o:OLEObject Type="Embed" ProgID="Equation.DSMT4" ShapeID="_x0000_i1133" DrawAspect="Content" ObjectID="_1740204247" r:id="rId223"/>
        </w:object>
      </w:r>
    </w:p>
    <w:p w14:paraId="208B533F" w14:textId="27CE2A8B" w:rsidR="001F56E4" w:rsidRPr="00C842E5" w:rsidRDefault="001F56E4" w:rsidP="001F56E4">
      <w:pPr>
        <w:widowControl/>
        <w:tabs>
          <w:tab w:val="num" w:pos="2563"/>
        </w:tabs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1BEBA429" w14:textId="13BB6E5B" w:rsidR="00C842E5" w:rsidRPr="001F56E4" w:rsidRDefault="00C842E5" w:rsidP="00C842E5">
      <w:pPr>
        <w:pStyle w:val="ac"/>
        <w:widowControl/>
        <w:numPr>
          <w:ilvl w:val="0"/>
          <w:numId w:val="6"/>
        </w:numPr>
        <w:snapToGrid w:val="0"/>
        <w:spacing w:before="80"/>
        <w:ind w:leftChars="0"/>
        <w:textAlignment w:val="center"/>
        <w:rPr>
          <w:rFonts w:eastAsia="DengXian"/>
          <w:color w:val="000000"/>
          <w:kern w:val="0"/>
          <w:lang w:eastAsia="zh-CN"/>
        </w:rPr>
      </w:pPr>
      <w:r>
        <w:rPr>
          <w:rFonts w:eastAsia="細明體"/>
          <w:color w:val="000000"/>
          <w:kern w:val="0"/>
        </w:rPr>
        <w:t>(</w:t>
      </w:r>
      <w:r w:rsidRPr="00C842E5">
        <w:rPr>
          <w:rFonts w:eastAsia="細明體"/>
          <w:color w:val="000000"/>
          <w:kern w:val="0"/>
        </w:rPr>
        <w:t xml:space="preserve">　　</w:t>
      </w:r>
      <w:proofErr w:type="gramStart"/>
      <w:r w:rsidRPr="00C842E5">
        <w:rPr>
          <w:rFonts w:eastAsia="細明體"/>
          <w:color w:val="000000"/>
          <w:kern w:val="0"/>
        </w:rPr>
        <w:t>）</w:t>
      </w:r>
      <w:proofErr w:type="gramEnd"/>
      <w:r w:rsidRPr="00C842E5">
        <w:rPr>
          <w:rFonts w:eastAsia="細明體" w:hint="eastAsia"/>
          <w:color w:val="000000"/>
        </w:rPr>
        <w:t>已知</w:t>
      </w:r>
      <w:r w:rsidRPr="00F11264">
        <w:object w:dxaOrig="1110" w:dyaOrig="465" w14:anchorId="3A71AC91">
          <v:shape id="_x0000_i1134" type="#_x0000_t75" style="width:55.5pt;height:23.25pt" o:ole="">
            <v:imagedata r:id="rId224" o:title=""/>
            <v:path o:connecttype="segments"/>
          </v:shape>
          <o:OLEObject Type="Embed" ProgID="Equation.DSMT4" ShapeID="_x0000_i1134" DrawAspect="Content" ObjectID="_1740204248" r:id="rId225"/>
        </w:object>
      </w:r>
      <w:r w:rsidRPr="00C842E5">
        <w:rPr>
          <w:rFonts w:eastAsia="細明體" w:hint="eastAsia"/>
          <w:color w:val="000000"/>
        </w:rPr>
        <w:t>、</w:t>
      </w:r>
      <w:r w:rsidRPr="00F11264">
        <w:object w:dxaOrig="1005" w:dyaOrig="465" w14:anchorId="35F6105E">
          <v:shape id="_x0000_i1135" type="#_x0000_t75" style="width:50.25pt;height:23.25pt" o:ole="">
            <v:imagedata r:id="rId226" o:title=""/>
            <v:path o:connecttype="segments"/>
          </v:shape>
          <o:OLEObject Type="Embed" ProgID="Equation.DSMT4" ShapeID="_x0000_i1135" DrawAspect="Content" ObjectID="_1740204249" r:id="rId227"/>
        </w:object>
      </w:r>
      <w:r w:rsidRPr="00C842E5">
        <w:rPr>
          <w:rFonts w:eastAsia="細明體" w:hint="eastAsia"/>
          <w:color w:val="000000"/>
        </w:rPr>
        <w:t>，則</w:t>
      </w:r>
      <w:r w:rsidRPr="00F11264">
        <w:object w:dxaOrig="345" w:dyaOrig="405" w14:anchorId="3BDEA9E2">
          <v:shape id="_x0000_i1136" type="#_x0000_t75" style="width:17.25pt;height:20.25pt" o:ole="">
            <v:imagedata r:id="rId228" o:title=""/>
            <v:path o:connecttype="segments"/>
          </v:shape>
          <o:OLEObject Type="Embed" ProgID="Equation.DSMT4" ShapeID="_x0000_i1136" DrawAspect="Content" ObjectID="_1740204250" r:id="rId229"/>
        </w:object>
      </w:r>
      <w:r w:rsidRPr="00C842E5">
        <w:rPr>
          <w:rFonts w:eastAsia="細明體" w:hint="eastAsia"/>
          <w:color w:val="000000"/>
        </w:rPr>
        <w:t>與</w:t>
      </w:r>
      <w:r w:rsidRPr="00F11264">
        <w:object w:dxaOrig="345" w:dyaOrig="405" w14:anchorId="682824BB">
          <v:shape id="_x0000_i1137" type="#_x0000_t75" style="width:17.25pt;height:20.25pt" o:ole="">
            <v:imagedata r:id="rId230" o:title=""/>
            <v:path o:connecttype="segments"/>
          </v:shape>
          <o:OLEObject Type="Embed" ProgID="Equation.DSMT4" ShapeID="_x0000_i1137" DrawAspect="Content" ObjectID="_1740204251" r:id="rId231"/>
        </w:object>
      </w:r>
      <w:r w:rsidRPr="00C842E5">
        <w:rPr>
          <w:rFonts w:eastAsia="細明體" w:hint="eastAsia"/>
          <w:color w:val="000000"/>
        </w:rPr>
        <w:t>的內積</w:t>
      </w:r>
      <w:r w:rsidRPr="00F11264">
        <w:object w:dxaOrig="840" w:dyaOrig="405" w14:anchorId="67160DC5">
          <v:shape id="_x0000_i1138" type="#_x0000_t75" style="width:42pt;height:20.25pt" o:ole="">
            <v:imagedata r:id="rId232" o:title=""/>
            <v:path o:connecttype="segments"/>
          </v:shape>
          <o:OLEObject Type="Embed" ProgID="Equation.DSMT4" ShapeID="_x0000_i1138" DrawAspect="Content" ObjectID="_1740204252" r:id="rId233"/>
        </w:object>
      </w:r>
      <w:r w:rsidRPr="00C842E5">
        <w:rPr>
          <w:rFonts w:eastAsia="細明體"/>
          <w:color w:val="000000"/>
          <w:kern w:val="0"/>
        </w:rPr>
        <w:t>(A)</w:t>
      </w:r>
      <w:bookmarkStart w:id="100" w:name="QQ210903000430_1_1"/>
      <w:r w:rsidRPr="00F11264">
        <w:object w:dxaOrig="180" w:dyaOrig="270" w14:anchorId="541B37B9">
          <v:shape id="_x0000_i1139" type="#_x0000_t75" style="width:9pt;height:13.5pt" o:ole="">
            <v:imagedata r:id="rId234" o:title=""/>
            <v:path o:connecttype="segments"/>
          </v:shape>
          <o:OLEObject Type="Embed" ProgID="Equation.DSMT4" ShapeID="_x0000_i1139" DrawAspect="Content" ObjectID="_1740204253" r:id="rId235"/>
        </w:object>
      </w:r>
      <w:r w:rsidRPr="00C842E5">
        <w:rPr>
          <w:rFonts w:eastAsia="細明體"/>
          <w:color w:val="000000"/>
          <w:kern w:val="0"/>
        </w:rPr>
        <w:t xml:space="preserve">　</w:t>
      </w:r>
      <w:bookmarkEnd w:id="100"/>
      <w:r w:rsidRPr="00C842E5">
        <w:rPr>
          <w:rFonts w:eastAsia="細明體"/>
          <w:color w:val="000000"/>
          <w:kern w:val="0"/>
        </w:rPr>
        <w:t>(B)</w:t>
      </w:r>
      <w:bookmarkStart w:id="101" w:name="QQ210903000430_1_2"/>
      <w:r w:rsidRPr="00F11264">
        <w:object w:dxaOrig="270" w:dyaOrig="240" w14:anchorId="3335A965">
          <v:shape id="_x0000_i1140" type="#_x0000_t75" style="width:13.5pt;height:12pt" o:ole="">
            <v:imagedata r:id="rId236" o:title=""/>
            <v:path o:connecttype="segments"/>
          </v:shape>
          <o:OLEObject Type="Embed" ProgID="Equation.DSMT4" ShapeID="_x0000_i1140" DrawAspect="Content" ObjectID="_1740204254" r:id="rId237"/>
        </w:object>
      </w:r>
      <w:r w:rsidRPr="00C842E5">
        <w:rPr>
          <w:rFonts w:eastAsia="細明體"/>
          <w:color w:val="000000"/>
          <w:kern w:val="0"/>
        </w:rPr>
        <w:t xml:space="preserve">　</w:t>
      </w:r>
      <w:bookmarkEnd w:id="101"/>
      <w:r w:rsidRPr="00C842E5">
        <w:rPr>
          <w:rFonts w:eastAsia="細明體"/>
          <w:color w:val="000000"/>
          <w:kern w:val="0"/>
        </w:rPr>
        <w:t>(C)</w:t>
      </w:r>
      <w:bookmarkStart w:id="102" w:name="QQ210903000430_1_3"/>
      <w:r w:rsidRPr="00F11264">
        <w:object w:dxaOrig="270" w:dyaOrig="270" w14:anchorId="2CB064D4">
          <v:shape id="_x0000_i1141" type="#_x0000_t75" style="width:13.5pt;height:13.5pt" o:ole="">
            <v:imagedata r:id="rId238" o:title=""/>
            <v:path o:connecttype="segments"/>
          </v:shape>
          <o:OLEObject Type="Embed" ProgID="Equation.DSMT4" ShapeID="_x0000_i1141" DrawAspect="Content" ObjectID="_1740204255" r:id="rId239"/>
        </w:object>
      </w:r>
      <w:r w:rsidRPr="00C842E5">
        <w:rPr>
          <w:rFonts w:eastAsia="細明體"/>
          <w:color w:val="000000"/>
          <w:kern w:val="0"/>
        </w:rPr>
        <w:t xml:space="preserve">　</w:t>
      </w:r>
      <w:bookmarkEnd w:id="102"/>
      <w:r w:rsidRPr="00C842E5">
        <w:rPr>
          <w:rFonts w:eastAsia="細明體"/>
          <w:color w:val="000000"/>
          <w:kern w:val="0"/>
        </w:rPr>
        <w:t>(D)</w:t>
      </w:r>
      <w:r w:rsidRPr="00F11264">
        <w:object w:dxaOrig="300" w:dyaOrig="270" w14:anchorId="0618EA64">
          <v:shape id="_x0000_i1142" type="#_x0000_t75" style="width:15pt;height:13.5pt" o:ole="">
            <v:imagedata r:id="rId240" o:title=""/>
            <v:path o:connecttype="segments"/>
          </v:shape>
          <o:OLEObject Type="Embed" ProgID="Equation.DSMT4" ShapeID="_x0000_i1142" DrawAspect="Content" ObjectID="_1740204256" r:id="rId241"/>
        </w:object>
      </w:r>
      <w:bookmarkStart w:id="103" w:name="QQ220222000370_1_H"/>
      <w:bookmarkStart w:id="104" w:name="QQ220222000370"/>
    </w:p>
    <w:p w14:paraId="18854A97" w14:textId="77777777" w:rsidR="001F56E4" w:rsidRPr="00AE18CF" w:rsidRDefault="001F56E4" w:rsidP="001F56E4">
      <w:pPr>
        <w:pStyle w:val="ac"/>
        <w:widowControl/>
        <w:snapToGrid w:val="0"/>
        <w:spacing w:before="80"/>
        <w:ind w:leftChars="0" w:left="284"/>
        <w:textAlignment w:val="center"/>
        <w:rPr>
          <w:rFonts w:eastAsia="DengXian"/>
          <w:color w:val="000000"/>
          <w:kern w:val="0"/>
          <w:lang w:eastAsia="zh-CN"/>
        </w:rPr>
      </w:pPr>
    </w:p>
    <w:p w14:paraId="2A81134A" w14:textId="7834AFE4" w:rsidR="00AE18CF" w:rsidRPr="001F56E4" w:rsidRDefault="00AE18CF" w:rsidP="001F56E4">
      <w:pPr>
        <w:pStyle w:val="Normal02"/>
        <w:numPr>
          <w:ilvl w:val="0"/>
          <w:numId w:val="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>
        <w:rPr>
          <w:rFonts w:hint="eastAsia"/>
          <w:kern w:val="2"/>
        </w:rPr>
        <w:t>(    )</w:t>
      </w:r>
      <w:r>
        <w:rPr>
          <w:kern w:val="2"/>
        </w:rPr>
        <w:t xml:space="preserve"> </w:t>
      </w:r>
      <w:r>
        <w:rPr>
          <w:rFonts w:hint="eastAsia"/>
          <w:kern w:val="2"/>
        </w:rPr>
        <w:t>若過</w:t>
      </w:r>
      <w:r>
        <w:object w:dxaOrig="840" w:dyaOrig="360" w14:anchorId="4D48DD04">
          <v:shape id="_x0000_i1143" type="#_x0000_t75" style="width:42pt;height:18pt" o:ole="">
            <v:imagedata r:id="rId242" o:title=""/>
            <v:path o:connecttype="segments"/>
          </v:shape>
          <o:OLEObject Type="Embed" ProgID="Equation.DSMT4" ShapeID="_x0000_i1143" DrawAspect="Content" ObjectID="_1740204257" r:id="rId243"/>
        </w:object>
      </w:r>
      <w:r>
        <w:rPr>
          <w:rFonts w:hint="eastAsia"/>
          <w:kern w:val="2"/>
        </w:rPr>
        <w:t>、</w:t>
      </w:r>
      <w:r>
        <w:object w:dxaOrig="750" w:dyaOrig="360" w14:anchorId="7F53B698">
          <v:shape id="_x0000_i1144" type="#_x0000_t75" style="width:37.5pt;height:18pt" o:ole="">
            <v:imagedata r:id="rId244" o:title=""/>
            <v:path o:connecttype="segments"/>
          </v:shape>
          <o:OLEObject Type="Embed" ProgID="Equation.DSMT4" ShapeID="_x0000_i1144" DrawAspect="Content" ObjectID="_1740204258" r:id="rId245"/>
        </w:object>
      </w:r>
      <w:r>
        <w:rPr>
          <w:rFonts w:hint="eastAsia"/>
          <w:kern w:val="2"/>
        </w:rPr>
        <w:t>兩點之直線與直線</w:t>
      </w:r>
      <w:r>
        <w:object w:dxaOrig="1440" w:dyaOrig="300" w14:anchorId="4990E4BF">
          <v:shape id="_x0000_i1145" type="#_x0000_t75" style="width:1in;height:15pt" o:ole="">
            <v:imagedata r:id="rId246" o:title=""/>
            <v:path o:connecttype="segments"/>
          </v:shape>
          <o:OLEObject Type="Embed" ProgID="Equation.DSMT4" ShapeID="_x0000_i1145" DrawAspect="Content" ObjectID="_1740204259" r:id="rId247"/>
        </w:object>
      </w:r>
      <w:r>
        <w:rPr>
          <w:rFonts w:hint="eastAsia"/>
          <w:kern w:val="2"/>
        </w:rPr>
        <w:t>平行，則</w:t>
      </w:r>
      <w:r>
        <w:object w:dxaOrig="510" w:dyaOrig="270" w14:anchorId="56A45338">
          <v:shape id="_x0000_i1146" type="#_x0000_t75" style="width:25.5pt;height:13.5pt" o:ole="">
            <v:imagedata r:id="rId248" o:title=""/>
            <v:path o:connecttype="segments"/>
          </v:shape>
          <o:OLEObject Type="Embed" ProgID="Equation.DSMT4" ShapeID="_x0000_i1146" DrawAspect="Content" ObjectID="_1740204260" r:id="rId249"/>
        </w:object>
      </w:r>
      <w:r>
        <w:t>(A)</w:t>
      </w:r>
      <w:bookmarkStart w:id="105" w:name="QQ220516002102_1_1"/>
      <w:r w:rsidRPr="001F56E4">
        <w:rPr>
          <w:rFonts w:hint="eastAsia"/>
          <w:kern w:val="2"/>
        </w:rPr>
        <w:t>4</w:t>
      </w:r>
      <w:r>
        <w:t xml:space="preserve">　</w:t>
      </w:r>
      <w:bookmarkEnd w:id="105"/>
      <w:r>
        <w:t>(B)</w:t>
      </w:r>
      <w:bookmarkStart w:id="106" w:name="QQ220516002102_1_2"/>
      <w:r w:rsidRPr="001F56E4">
        <w:rPr>
          <w:rFonts w:hint="eastAsia"/>
          <w:kern w:val="2"/>
        </w:rPr>
        <w:t>2</w:t>
      </w:r>
      <w:r>
        <w:t xml:space="preserve">　</w:t>
      </w:r>
      <w:bookmarkEnd w:id="106"/>
      <w:r>
        <w:t>(C)</w:t>
      </w:r>
      <w:bookmarkStart w:id="107" w:name="QQ220516002102_1_3"/>
      <w:r>
        <w:object w:dxaOrig="300" w:dyaOrig="240" w14:anchorId="79197165">
          <v:shape id="_x0000_i1147" type="#_x0000_t75" style="width:15pt;height:12pt" o:ole="">
            <v:imagedata r:id="rId250" o:title=""/>
            <v:path o:connecttype="segments"/>
          </v:shape>
          <o:OLEObject Type="Embed" ProgID="Equation.DSMT4" ShapeID="_x0000_i1147" DrawAspect="Content" ObjectID="_1740204261" r:id="rId251"/>
        </w:object>
      </w:r>
      <w:r>
        <w:t xml:space="preserve">　</w:t>
      </w:r>
      <w:bookmarkEnd w:id="107"/>
      <w:r>
        <w:t>(D)</w:t>
      </w:r>
      <w:bookmarkStart w:id="108" w:name="QQ220516002102_1_4"/>
      <w:r>
        <w:object w:dxaOrig="300" w:dyaOrig="240" w14:anchorId="602018AA">
          <v:shape id="_x0000_i1148" type="#_x0000_t75" style="width:15pt;height:12pt" o:ole="">
            <v:imagedata r:id="rId252" o:title=""/>
            <v:path o:connecttype="segments"/>
          </v:shape>
          <o:OLEObject Type="Embed" ProgID="Equation.DSMT4" ShapeID="_x0000_i1148" DrawAspect="Content" ObjectID="_1740204262" r:id="rId253"/>
        </w:object>
      </w:r>
      <w:r>
        <w:t xml:space="preserve">　</w:t>
      </w:r>
      <w:bookmarkEnd w:id="108"/>
    </w:p>
    <w:p w14:paraId="547EDAEE" w14:textId="77777777" w:rsidR="001F56E4" w:rsidRDefault="001F56E4" w:rsidP="001F56E4">
      <w:pPr>
        <w:pStyle w:val="ac"/>
        <w:rPr>
          <w:rFonts w:eastAsia="DengXian"/>
          <w:lang w:eastAsia="zh-CN"/>
        </w:rPr>
      </w:pPr>
    </w:p>
    <w:p w14:paraId="184CC719" w14:textId="77777777" w:rsidR="001F56E4" w:rsidRPr="001F56E4" w:rsidRDefault="001F56E4" w:rsidP="001F56E4">
      <w:pPr>
        <w:pStyle w:val="Normal02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14:paraId="127E184E" w14:textId="238F92C4" w:rsidR="00C842E5" w:rsidRPr="00C842E5" w:rsidRDefault="00C842E5" w:rsidP="00C842E5">
      <w:pPr>
        <w:pStyle w:val="ac"/>
        <w:widowControl/>
        <w:numPr>
          <w:ilvl w:val="0"/>
          <w:numId w:val="6"/>
        </w:numPr>
        <w:snapToGrid w:val="0"/>
        <w:spacing w:before="80"/>
        <w:ind w:leftChars="0"/>
        <w:textAlignment w:val="center"/>
        <w:rPr>
          <w:rFonts w:eastAsia="DengXian"/>
          <w:color w:val="000000"/>
          <w:kern w:val="0"/>
          <w:lang w:eastAsia="zh-CN"/>
        </w:rPr>
      </w:pPr>
      <w:r>
        <w:rPr>
          <w:rFonts w:eastAsia="細明體" w:hint="eastAsia"/>
          <w:color w:val="000000"/>
        </w:rPr>
        <w:t xml:space="preserve">(    ) </w:t>
      </w:r>
      <w:r w:rsidRPr="00C842E5">
        <w:rPr>
          <w:rFonts w:eastAsia="細明體" w:hint="eastAsia"/>
          <w:color w:val="000000"/>
        </w:rPr>
        <w:t>設</w:t>
      </w:r>
      <w:r w:rsidRPr="00FF2084">
        <w:rPr>
          <w:kern w:val="0"/>
        </w:rPr>
        <w:object w:dxaOrig="204" w:dyaOrig="204" w14:anchorId="02849EF5">
          <v:shape id="_x0000_i1149" type="#_x0000_t75" style="width:10.5pt;height:10.5pt" o:ole="">
            <v:imagedata r:id="rId254" o:title=""/>
            <v:path o:connecttype="segments"/>
          </v:shape>
          <o:OLEObject Type="Embed" ProgID="Equation.DSMT4" ShapeID="_x0000_i1149" DrawAspect="Content" ObjectID="_1740204263" r:id="rId255"/>
        </w:object>
      </w:r>
      <w:r w:rsidRPr="00C842E5">
        <w:rPr>
          <w:rFonts w:eastAsia="細明體" w:hint="eastAsia"/>
          <w:color w:val="000000"/>
        </w:rPr>
        <w:t>、</w:t>
      </w:r>
      <w:r w:rsidRPr="00FF2084">
        <w:rPr>
          <w:kern w:val="0"/>
        </w:rPr>
        <w:object w:dxaOrig="177" w:dyaOrig="272" w14:anchorId="34D2C1CB">
          <v:shape id="_x0000_i1150" type="#_x0000_t75" style="width:9pt;height:13.5pt" o:ole="">
            <v:imagedata r:id="rId256" o:title=""/>
            <v:path o:connecttype="segments"/>
          </v:shape>
          <o:OLEObject Type="Embed" ProgID="Equation.DSMT4" ShapeID="_x0000_i1150" DrawAspect="Content" ObjectID="_1740204264" r:id="rId257"/>
        </w:object>
      </w:r>
      <w:r w:rsidRPr="00C842E5">
        <w:rPr>
          <w:rFonts w:eastAsia="細明體" w:hint="eastAsia"/>
          <w:color w:val="000000"/>
        </w:rPr>
        <w:t>、</w:t>
      </w:r>
      <w:r w:rsidRPr="00FF2084">
        <w:rPr>
          <w:kern w:val="0"/>
        </w:rPr>
        <w:object w:dxaOrig="177" w:dyaOrig="204" w14:anchorId="146169B5">
          <v:shape id="_x0000_i1151" type="#_x0000_t75" style="width:9pt;height:10.5pt" o:ole="">
            <v:imagedata r:id="rId258" o:title=""/>
            <v:path o:connecttype="segments"/>
          </v:shape>
          <o:OLEObject Type="Embed" ProgID="Equation.DSMT4" ShapeID="_x0000_i1151" DrawAspect="Content" ObjectID="_1740204265" r:id="rId259"/>
        </w:object>
      </w:r>
      <w:r w:rsidRPr="00C842E5">
        <w:rPr>
          <w:rFonts w:eastAsia="細明體" w:hint="eastAsia"/>
          <w:color w:val="000000"/>
        </w:rPr>
        <w:t>為實數，且二次函數</w:t>
      </w:r>
      <w:r w:rsidRPr="00FF2084">
        <w:rPr>
          <w:kern w:val="0"/>
        </w:rPr>
        <w:object w:dxaOrig="1467" w:dyaOrig="326" w14:anchorId="782110E1">
          <v:shape id="_x0000_i1152" type="#_x0000_t75" style="width:73.5pt;height:16.5pt" o:ole="">
            <v:imagedata r:id="rId260" o:title=""/>
            <v:path o:connecttype="segments"/>
          </v:shape>
          <o:OLEObject Type="Embed" ProgID="Equation.DSMT4" ShapeID="_x0000_i1152" DrawAspect="Content" ObjectID="_1740204266" r:id="rId261"/>
        </w:object>
      </w:r>
      <w:r w:rsidRPr="00C842E5">
        <w:rPr>
          <w:rFonts w:eastAsia="細明體" w:hint="eastAsia"/>
          <w:color w:val="000000"/>
        </w:rPr>
        <w:t>的圖形如圖所示，則點</w:t>
      </w:r>
      <w:r w:rsidRPr="00FF2084">
        <w:rPr>
          <w:kern w:val="0"/>
        </w:rPr>
        <w:object w:dxaOrig="1644" w:dyaOrig="421" w14:anchorId="2791768F">
          <v:shape id="_x0000_i1153" type="#_x0000_t75" style="width:82.55pt;height:21pt" o:ole="">
            <v:imagedata r:id="rId262" o:title=""/>
            <v:path o:connecttype="segments"/>
          </v:shape>
          <o:OLEObject Type="Embed" ProgID="Equation.DSMT4" ShapeID="_x0000_i1153" DrawAspect="Content" ObjectID="_1740204267" r:id="rId263"/>
        </w:object>
      </w:r>
      <w:r w:rsidRPr="00C842E5">
        <w:rPr>
          <w:rFonts w:eastAsia="細明體" w:hint="eastAsia"/>
          <w:color w:val="000000"/>
        </w:rPr>
        <w:t>在第幾象限？</w:t>
      </w:r>
    </w:p>
    <w:p w14:paraId="0A771F56" w14:textId="77777777" w:rsidR="00C842E5" w:rsidRPr="00FF2084" w:rsidRDefault="00C842E5" w:rsidP="00C842E5">
      <w:pPr>
        <w:snapToGrid w:val="0"/>
        <w:spacing w:before="80"/>
        <w:ind w:left="1304"/>
        <w:textAlignment w:val="center"/>
        <w:rPr>
          <w:rFonts w:eastAsia="細明體"/>
          <w:color w:val="000000"/>
          <w:szCs w:val="22"/>
        </w:rPr>
      </w:pPr>
      <w:r w:rsidRPr="00FF2084">
        <w:rPr>
          <w:rFonts w:eastAsia="細明體"/>
          <w:noProof/>
          <w:color w:val="000000"/>
          <w:kern w:val="0"/>
          <w:szCs w:val="22"/>
        </w:rPr>
        <w:drawing>
          <wp:inline distT="0" distB="0" distL="0" distR="0" wp14:anchorId="0BFF640D" wp14:editId="5FAE0031">
            <wp:extent cx="1123950" cy="1152525"/>
            <wp:effectExtent l="0" t="0" r="0" b="9525"/>
            <wp:docPr id="3" name="圖片 3" descr="Title: 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8" descr="Title: qn_img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"/>
    </w:p>
    <w:p w14:paraId="0C746FFF" w14:textId="26FD2C09" w:rsidR="00C842E5" w:rsidRDefault="00C842E5" w:rsidP="00AE18CF">
      <w:pPr>
        <w:pStyle w:val="ac"/>
        <w:widowControl/>
        <w:numPr>
          <w:ilvl w:val="0"/>
          <w:numId w:val="16"/>
        </w:numPr>
        <w:snapToGrid w:val="0"/>
        <w:spacing w:before="80"/>
        <w:ind w:leftChars="0"/>
        <w:textAlignment w:val="center"/>
      </w:pPr>
      <w:bookmarkStart w:id="109" w:name="QQ220222000370_1_1"/>
      <w:r w:rsidRPr="00FF2084">
        <w:rPr>
          <w:rFonts w:hint="eastAsia"/>
        </w:rPr>
        <w:t>第一象限</w:t>
      </w:r>
      <w:r w:rsidRPr="00FF2084">
        <w:t xml:space="preserve">　</w:t>
      </w:r>
      <w:bookmarkEnd w:id="109"/>
      <w:r w:rsidRPr="00FF2084">
        <w:t>(B)</w:t>
      </w:r>
      <w:bookmarkStart w:id="110" w:name="QQ220222000370_1_2"/>
      <w:r w:rsidRPr="00FF2084">
        <w:rPr>
          <w:rFonts w:hint="eastAsia"/>
        </w:rPr>
        <w:t>第二象限</w:t>
      </w:r>
      <w:r w:rsidRPr="00FF2084">
        <w:t xml:space="preserve">　</w:t>
      </w:r>
      <w:bookmarkEnd w:id="110"/>
      <w:r w:rsidRPr="00FF2084">
        <w:t>(C)</w:t>
      </w:r>
      <w:bookmarkStart w:id="111" w:name="QQ220222000370_1_3"/>
      <w:r w:rsidRPr="00FF2084">
        <w:rPr>
          <w:rFonts w:hint="eastAsia"/>
        </w:rPr>
        <w:t>第三象限</w:t>
      </w:r>
      <w:r w:rsidRPr="00FF2084">
        <w:t xml:space="preserve">　</w:t>
      </w:r>
      <w:bookmarkEnd w:id="111"/>
      <w:r w:rsidRPr="00FF2084">
        <w:t>(D)</w:t>
      </w:r>
      <w:bookmarkStart w:id="112" w:name="QQ220222000370_1_4"/>
      <w:r w:rsidRPr="00FF2084">
        <w:rPr>
          <w:rFonts w:hint="eastAsia"/>
        </w:rPr>
        <w:t>第四象限</w:t>
      </w:r>
      <w:r w:rsidRPr="00FF2084">
        <w:t xml:space="preserve">　</w:t>
      </w:r>
      <w:bookmarkEnd w:id="104"/>
      <w:bookmarkEnd w:id="112"/>
    </w:p>
    <w:p w14:paraId="0164E9F4" w14:textId="3C154CA6" w:rsidR="00AE18CF" w:rsidRPr="00AE18CF" w:rsidRDefault="00AE18CF" w:rsidP="00AE18CF">
      <w:pPr>
        <w:widowControl/>
        <w:snapToGrid w:val="0"/>
        <w:spacing w:before="80"/>
        <w:ind w:left="720"/>
        <w:textAlignment w:val="center"/>
      </w:pPr>
    </w:p>
    <w:sectPr w:rsidR="00AE18CF" w:rsidRPr="00AE18CF" w:rsidSect="00170DF4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03570" w14:textId="77777777" w:rsidR="007A1A3D" w:rsidRDefault="007A1A3D" w:rsidP="00926F6F">
      <w:r>
        <w:separator/>
      </w:r>
    </w:p>
  </w:endnote>
  <w:endnote w:type="continuationSeparator" w:id="0">
    <w:p w14:paraId="799B7328" w14:textId="77777777" w:rsidR="007A1A3D" w:rsidRDefault="007A1A3D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D7AFE" w14:textId="77777777" w:rsidR="007A1A3D" w:rsidRDefault="007A1A3D" w:rsidP="00926F6F">
      <w:r>
        <w:separator/>
      </w:r>
    </w:p>
  </w:footnote>
  <w:footnote w:type="continuationSeparator" w:id="0">
    <w:p w14:paraId="69DDB2D8" w14:textId="77777777" w:rsidR="007A1A3D" w:rsidRDefault="007A1A3D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1"/>
        </w:tabs>
        <w:ind w:left="284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1"/>
        </w:tabs>
        <w:ind w:left="1441" w:hanging="360"/>
      </w:pPr>
    </w:lvl>
    <w:lvl w:ilvl="2">
      <w:start w:val="1"/>
      <w:numFmt w:val="lowerRoman"/>
      <w:lvlText w:val="%3."/>
      <w:lvlJc w:val="right"/>
      <w:pPr>
        <w:tabs>
          <w:tab w:val="num" w:pos="2161"/>
        </w:tabs>
        <w:ind w:left="2161" w:hanging="180"/>
      </w:pPr>
    </w:lvl>
    <w:lvl w:ilvl="3">
      <w:start w:val="1"/>
      <w:numFmt w:val="decimal"/>
      <w:lvlText w:val="%4."/>
      <w:lvlJc w:val="left"/>
      <w:pPr>
        <w:tabs>
          <w:tab w:val="num" w:pos="2881"/>
        </w:tabs>
        <w:ind w:left="2881" w:hanging="360"/>
      </w:pPr>
    </w:lvl>
    <w:lvl w:ilvl="4">
      <w:start w:val="1"/>
      <w:numFmt w:val="lowerLetter"/>
      <w:lvlText w:val="%5."/>
      <w:lvlJc w:val="left"/>
      <w:pPr>
        <w:tabs>
          <w:tab w:val="num" w:pos="3601"/>
        </w:tabs>
        <w:ind w:left="3601" w:hanging="360"/>
      </w:pPr>
    </w:lvl>
    <w:lvl w:ilvl="5">
      <w:start w:val="1"/>
      <w:numFmt w:val="lowerRoman"/>
      <w:lvlText w:val="%6."/>
      <w:lvlJc w:val="right"/>
      <w:pPr>
        <w:tabs>
          <w:tab w:val="num" w:pos="4321"/>
        </w:tabs>
        <w:ind w:left="4321" w:hanging="180"/>
      </w:pPr>
    </w:lvl>
    <w:lvl w:ilvl="6">
      <w:start w:val="1"/>
      <w:numFmt w:val="decimal"/>
      <w:lvlText w:val="%7."/>
      <w:lvlJc w:val="left"/>
      <w:pPr>
        <w:tabs>
          <w:tab w:val="num" w:pos="5041"/>
        </w:tabs>
        <w:ind w:left="5041" w:hanging="360"/>
      </w:pPr>
    </w:lvl>
    <w:lvl w:ilvl="7">
      <w:start w:val="1"/>
      <w:numFmt w:val="lowerLetter"/>
      <w:lvlText w:val="%8."/>
      <w:lvlJc w:val="left"/>
      <w:pPr>
        <w:tabs>
          <w:tab w:val="num" w:pos="5761"/>
        </w:tabs>
        <w:ind w:left="5761" w:hanging="360"/>
      </w:pPr>
    </w:lvl>
    <w:lvl w:ilvl="8">
      <w:start w:val="1"/>
      <w:numFmt w:val="lowerRoman"/>
      <w:lvlText w:val="%9."/>
      <w:lvlJc w:val="right"/>
      <w:pPr>
        <w:tabs>
          <w:tab w:val="num" w:pos="6481"/>
        </w:tabs>
        <w:ind w:left="6481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6E3506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AE487C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1"/>
        </w:tabs>
        <w:ind w:left="284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1"/>
        </w:tabs>
        <w:ind w:left="1441" w:hanging="360"/>
      </w:pPr>
    </w:lvl>
    <w:lvl w:ilvl="2">
      <w:start w:val="1"/>
      <w:numFmt w:val="lowerRoman"/>
      <w:lvlText w:val="%3."/>
      <w:lvlJc w:val="right"/>
      <w:pPr>
        <w:tabs>
          <w:tab w:val="num" w:pos="2161"/>
        </w:tabs>
        <w:ind w:left="2161" w:hanging="180"/>
      </w:pPr>
    </w:lvl>
    <w:lvl w:ilvl="3">
      <w:start w:val="1"/>
      <w:numFmt w:val="decimal"/>
      <w:lvlText w:val="%4."/>
      <w:lvlJc w:val="left"/>
      <w:pPr>
        <w:tabs>
          <w:tab w:val="num" w:pos="2881"/>
        </w:tabs>
        <w:ind w:left="2881" w:hanging="360"/>
      </w:pPr>
    </w:lvl>
    <w:lvl w:ilvl="4">
      <w:start w:val="1"/>
      <w:numFmt w:val="lowerLetter"/>
      <w:lvlText w:val="%5."/>
      <w:lvlJc w:val="left"/>
      <w:pPr>
        <w:tabs>
          <w:tab w:val="num" w:pos="3601"/>
        </w:tabs>
        <w:ind w:left="3601" w:hanging="360"/>
      </w:pPr>
    </w:lvl>
    <w:lvl w:ilvl="5">
      <w:start w:val="1"/>
      <w:numFmt w:val="lowerRoman"/>
      <w:lvlText w:val="%6."/>
      <w:lvlJc w:val="right"/>
      <w:pPr>
        <w:tabs>
          <w:tab w:val="num" w:pos="4321"/>
        </w:tabs>
        <w:ind w:left="4321" w:hanging="180"/>
      </w:pPr>
    </w:lvl>
    <w:lvl w:ilvl="6">
      <w:start w:val="1"/>
      <w:numFmt w:val="decimal"/>
      <w:lvlText w:val="%7."/>
      <w:lvlJc w:val="left"/>
      <w:pPr>
        <w:tabs>
          <w:tab w:val="num" w:pos="5041"/>
        </w:tabs>
        <w:ind w:left="5041" w:hanging="360"/>
      </w:pPr>
    </w:lvl>
    <w:lvl w:ilvl="7">
      <w:start w:val="1"/>
      <w:numFmt w:val="lowerLetter"/>
      <w:lvlText w:val="%8."/>
      <w:lvlJc w:val="left"/>
      <w:pPr>
        <w:tabs>
          <w:tab w:val="num" w:pos="5761"/>
        </w:tabs>
        <w:ind w:left="5761" w:hanging="360"/>
      </w:pPr>
    </w:lvl>
    <w:lvl w:ilvl="8">
      <w:start w:val="1"/>
      <w:numFmt w:val="lowerRoman"/>
      <w:lvlText w:val="%9."/>
      <w:lvlJc w:val="right"/>
      <w:pPr>
        <w:tabs>
          <w:tab w:val="num" w:pos="6481"/>
        </w:tabs>
        <w:ind w:left="6481" w:hanging="180"/>
      </w:pPr>
    </w:lvl>
  </w:abstractNum>
  <w:abstractNum w:abstractNumId="5" w15:restartNumberingAfterBreak="0">
    <w:nsid w:val="07AE4D6E"/>
    <w:multiLevelType w:val="hybridMultilevel"/>
    <w:tmpl w:val="52A29CB4"/>
    <w:lvl w:ilvl="0" w:tplc="8D962E5E">
      <w:start w:val="14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D63847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BB3A4B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60764B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EF7CAD"/>
    <w:multiLevelType w:val="hybridMultilevel"/>
    <w:tmpl w:val="EA5A183A"/>
    <w:lvl w:ilvl="0" w:tplc="DA8A6DE2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30F5FA8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DA2AC6"/>
    <w:multiLevelType w:val="hybridMultilevel"/>
    <w:tmpl w:val="7F80D836"/>
    <w:lvl w:ilvl="0" w:tplc="6C9C0B7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98E63B5"/>
    <w:multiLevelType w:val="hybridMultilevel"/>
    <w:tmpl w:val="B1CC79BE"/>
    <w:lvl w:ilvl="0" w:tplc="A0903D3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14" w15:restartNumberingAfterBreak="0">
    <w:nsid w:val="719D63E1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3725405">
    <w:abstractNumId w:val="15"/>
  </w:num>
  <w:num w:numId="2" w16cid:durableId="1080756571">
    <w:abstractNumId w:val="13"/>
  </w:num>
  <w:num w:numId="3" w16cid:durableId="171451896">
    <w:abstractNumId w:val="9"/>
  </w:num>
  <w:num w:numId="4" w16cid:durableId="1506017867">
    <w:abstractNumId w:val="1"/>
  </w:num>
  <w:num w:numId="5" w16cid:durableId="1986929754">
    <w:abstractNumId w:val="2"/>
  </w:num>
  <w:num w:numId="6" w16cid:durableId="213395926">
    <w:abstractNumId w:val="0"/>
  </w:num>
  <w:num w:numId="7" w16cid:durableId="1646547714">
    <w:abstractNumId w:val="7"/>
  </w:num>
  <w:num w:numId="8" w16cid:durableId="2146044537">
    <w:abstractNumId w:val="3"/>
  </w:num>
  <w:num w:numId="9" w16cid:durableId="779255661">
    <w:abstractNumId w:val="6"/>
  </w:num>
  <w:num w:numId="10" w16cid:durableId="869302232">
    <w:abstractNumId w:val="10"/>
  </w:num>
  <w:num w:numId="11" w16cid:durableId="1979148186">
    <w:abstractNumId w:val="5"/>
  </w:num>
  <w:num w:numId="12" w16cid:durableId="131289026">
    <w:abstractNumId w:val="8"/>
  </w:num>
  <w:num w:numId="13" w16cid:durableId="1713773193">
    <w:abstractNumId w:val="14"/>
  </w:num>
  <w:num w:numId="14" w16cid:durableId="1411197053">
    <w:abstractNumId w:val="4"/>
  </w:num>
  <w:num w:numId="15" w16cid:durableId="596989282">
    <w:abstractNumId w:val="11"/>
  </w:num>
  <w:num w:numId="16" w16cid:durableId="9495803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135FE"/>
    <w:rsid w:val="000327C9"/>
    <w:rsid w:val="00042168"/>
    <w:rsid w:val="00043388"/>
    <w:rsid w:val="00050BDD"/>
    <w:rsid w:val="00072DD4"/>
    <w:rsid w:val="00073D82"/>
    <w:rsid w:val="000801AA"/>
    <w:rsid w:val="00090C3B"/>
    <w:rsid w:val="00092E1D"/>
    <w:rsid w:val="000B1268"/>
    <w:rsid w:val="000B205B"/>
    <w:rsid w:val="000B7370"/>
    <w:rsid w:val="000C0274"/>
    <w:rsid w:val="000D5420"/>
    <w:rsid w:val="000D5E09"/>
    <w:rsid w:val="000E2272"/>
    <w:rsid w:val="000E7A30"/>
    <w:rsid w:val="0011115E"/>
    <w:rsid w:val="001136F3"/>
    <w:rsid w:val="00114ED0"/>
    <w:rsid w:val="00132FD3"/>
    <w:rsid w:val="001347DF"/>
    <w:rsid w:val="001421FD"/>
    <w:rsid w:val="0014352A"/>
    <w:rsid w:val="00143E74"/>
    <w:rsid w:val="00145C75"/>
    <w:rsid w:val="00157488"/>
    <w:rsid w:val="00163D8E"/>
    <w:rsid w:val="00165AA2"/>
    <w:rsid w:val="00167DAA"/>
    <w:rsid w:val="00170DF4"/>
    <w:rsid w:val="00174BA0"/>
    <w:rsid w:val="0018293F"/>
    <w:rsid w:val="00193652"/>
    <w:rsid w:val="00195873"/>
    <w:rsid w:val="001B0BB8"/>
    <w:rsid w:val="001C09EC"/>
    <w:rsid w:val="001C14DA"/>
    <w:rsid w:val="001D1465"/>
    <w:rsid w:val="001D53D6"/>
    <w:rsid w:val="001E0595"/>
    <w:rsid w:val="001F057B"/>
    <w:rsid w:val="001F56E4"/>
    <w:rsid w:val="00204876"/>
    <w:rsid w:val="00210A7C"/>
    <w:rsid w:val="00220BB7"/>
    <w:rsid w:val="0023285F"/>
    <w:rsid w:val="00234FC1"/>
    <w:rsid w:val="002353E4"/>
    <w:rsid w:val="0023616B"/>
    <w:rsid w:val="0029752C"/>
    <w:rsid w:val="002A6F5C"/>
    <w:rsid w:val="002C027D"/>
    <w:rsid w:val="002C5D87"/>
    <w:rsid w:val="002D4415"/>
    <w:rsid w:val="002D517C"/>
    <w:rsid w:val="002E560B"/>
    <w:rsid w:val="002E6402"/>
    <w:rsid w:val="003115DB"/>
    <w:rsid w:val="0031222A"/>
    <w:rsid w:val="00342F49"/>
    <w:rsid w:val="00361DD8"/>
    <w:rsid w:val="00364A57"/>
    <w:rsid w:val="003723A8"/>
    <w:rsid w:val="00391530"/>
    <w:rsid w:val="003A0BDD"/>
    <w:rsid w:val="003B13F3"/>
    <w:rsid w:val="003D0AAB"/>
    <w:rsid w:val="003E537A"/>
    <w:rsid w:val="00400BA8"/>
    <w:rsid w:val="004012D3"/>
    <w:rsid w:val="004024DE"/>
    <w:rsid w:val="00413959"/>
    <w:rsid w:val="004416A3"/>
    <w:rsid w:val="004543ED"/>
    <w:rsid w:val="00455D01"/>
    <w:rsid w:val="004813A4"/>
    <w:rsid w:val="00481F95"/>
    <w:rsid w:val="004B34CB"/>
    <w:rsid w:val="004C48C0"/>
    <w:rsid w:val="004C68DD"/>
    <w:rsid w:val="004D70DD"/>
    <w:rsid w:val="004D7FB1"/>
    <w:rsid w:val="004E618E"/>
    <w:rsid w:val="00503CAE"/>
    <w:rsid w:val="0051161D"/>
    <w:rsid w:val="005209AB"/>
    <w:rsid w:val="0053245D"/>
    <w:rsid w:val="005356D1"/>
    <w:rsid w:val="00543729"/>
    <w:rsid w:val="00547B52"/>
    <w:rsid w:val="00557BA5"/>
    <w:rsid w:val="005606C9"/>
    <w:rsid w:val="0058335E"/>
    <w:rsid w:val="00595FD4"/>
    <w:rsid w:val="005A6B58"/>
    <w:rsid w:val="005C0071"/>
    <w:rsid w:val="005C48F2"/>
    <w:rsid w:val="005C65EA"/>
    <w:rsid w:val="005D1137"/>
    <w:rsid w:val="005D563F"/>
    <w:rsid w:val="005E232A"/>
    <w:rsid w:val="005E4914"/>
    <w:rsid w:val="005F65F3"/>
    <w:rsid w:val="00602E00"/>
    <w:rsid w:val="00624808"/>
    <w:rsid w:val="006262CC"/>
    <w:rsid w:val="00630D90"/>
    <w:rsid w:val="00646F54"/>
    <w:rsid w:val="006552CD"/>
    <w:rsid w:val="00662FDC"/>
    <w:rsid w:val="0069195A"/>
    <w:rsid w:val="006A1E4D"/>
    <w:rsid w:val="006B0FEC"/>
    <w:rsid w:val="006C1987"/>
    <w:rsid w:val="006C5773"/>
    <w:rsid w:val="006D7257"/>
    <w:rsid w:val="006F0B37"/>
    <w:rsid w:val="006F480A"/>
    <w:rsid w:val="006F6C41"/>
    <w:rsid w:val="00706E89"/>
    <w:rsid w:val="0073774E"/>
    <w:rsid w:val="007655BF"/>
    <w:rsid w:val="00773D97"/>
    <w:rsid w:val="007954E7"/>
    <w:rsid w:val="007A1A3D"/>
    <w:rsid w:val="007A6DCC"/>
    <w:rsid w:val="007E2751"/>
    <w:rsid w:val="007E43AB"/>
    <w:rsid w:val="007F2286"/>
    <w:rsid w:val="008072B8"/>
    <w:rsid w:val="008179F0"/>
    <w:rsid w:val="00825D47"/>
    <w:rsid w:val="00830664"/>
    <w:rsid w:val="00841E5B"/>
    <w:rsid w:val="00853F8E"/>
    <w:rsid w:val="008557D5"/>
    <w:rsid w:val="00862080"/>
    <w:rsid w:val="00862834"/>
    <w:rsid w:val="0087382B"/>
    <w:rsid w:val="00886A6E"/>
    <w:rsid w:val="008B3999"/>
    <w:rsid w:val="008B5229"/>
    <w:rsid w:val="008D5708"/>
    <w:rsid w:val="008F49E7"/>
    <w:rsid w:val="008F4D0D"/>
    <w:rsid w:val="009124CD"/>
    <w:rsid w:val="009249D8"/>
    <w:rsid w:val="00926F6F"/>
    <w:rsid w:val="00930457"/>
    <w:rsid w:val="009325D9"/>
    <w:rsid w:val="00933C16"/>
    <w:rsid w:val="00943999"/>
    <w:rsid w:val="00946508"/>
    <w:rsid w:val="009606F8"/>
    <w:rsid w:val="00982ADC"/>
    <w:rsid w:val="0098694E"/>
    <w:rsid w:val="009B21EB"/>
    <w:rsid w:val="009B49C9"/>
    <w:rsid w:val="009B78CD"/>
    <w:rsid w:val="00A11DDB"/>
    <w:rsid w:val="00A17D7C"/>
    <w:rsid w:val="00A220B8"/>
    <w:rsid w:val="00A2500A"/>
    <w:rsid w:val="00A3095E"/>
    <w:rsid w:val="00A361E9"/>
    <w:rsid w:val="00A40437"/>
    <w:rsid w:val="00A44B8D"/>
    <w:rsid w:val="00A547C7"/>
    <w:rsid w:val="00A60C97"/>
    <w:rsid w:val="00A70D8B"/>
    <w:rsid w:val="00A7215D"/>
    <w:rsid w:val="00A748CC"/>
    <w:rsid w:val="00A75933"/>
    <w:rsid w:val="00A926DE"/>
    <w:rsid w:val="00A938B7"/>
    <w:rsid w:val="00A957BE"/>
    <w:rsid w:val="00A965E5"/>
    <w:rsid w:val="00AA5220"/>
    <w:rsid w:val="00AB4D9E"/>
    <w:rsid w:val="00AC5361"/>
    <w:rsid w:val="00AD5323"/>
    <w:rsid w:val="00AE03A1"/>
    <w:rsid w:val="00AE18CF"/>
    <w:rsid w:val="00AE2FB9"/>
    <w:rsid w:val="00B02048"/>
    <w:rsid w:val="00B12464"/>
    <w:rsid w:val="00B1734D"/>
    <w:rsid w:val="00B209C9"/>
    <w:rsid w:val="00B41D93"/>
    <w:rsid w:val="00B71F0D"/>
    <w:rsid w:val="00B75F1B"/>
    <w:rsid w:val="00B9027A"/>
    <w:rsid w:val="00B9293E"/>
    <w:rsid w:val="00B9545A"/>
    <w:rsid w:val="00B97DF0"/>
    <w:rsid w:val="00BA115A"/>
    <w:rsid w:val="00BB1576"/>
    <w:rsid w:val="00BB162C"/>
    <w:rsid w:val="00BB4760"/>
    <w:rsid w:val="00BE11A7"/>
    <w:rsid w:val="00BE36C4"/>
    <w:rsid w:val="00BE66B5"/>
    <w:rsid w:val="00BF17C4"/>
    <w:rsid w:val="00C01195"/>
    <w:rsid w:val="00C077B6"/>
    <w:rsid w:val="00C105B8"/>
    <w:rsid w:val="00C12E31"/>
    <w:rsid w:val="00C32B61"/>
    <w:rsid w:val="00C34D6D"/>
    <w:rsid w:val="00C4703F"/>
    <w:rsid w:val="00C47A22"/>
    <w:rsid w:val="00C5138A"/>
    <w:rsid w:val="00C5281A"/>
    <w:rsid w:val="00C5740B"/>
    <w:rsid w:val="00C70CB8"/>
    <w:rsid w:val="00C755D8"/>
    <w:rsid w:val="00C75979"/>
    <w:rsid w:val="00C77166"/>
    <w:rsid w:val="00C833E3"/>
    <w:rsid w:val="00C83A6E"/>
    <w:rsid w:val="00C842E5"/>
    <w:rsid w:val="00C91BA3"/>
    <w:rsid w:val="00CA4579"/>
    <w:rsid w:val="00CA6D01"/>
    <w:rsid w:val="00CC056E"/>
    <w:rsid w:val="00CC12E6"/>
    <w:rsid w:val="00CD0FBD"/>
    <w:rsid w:val="00D040CB"/>
    <w:rsid w:val="00D315CB"/>
    <w:rsid w:val="00D31EFA"/>
    <w:rsid w:val="00D376BD"/>
    <w:rsid w:val="00D41927"/>
    <w:rsid w:val="00D5281F"/>
    <w:rsid w:val="00D56C6C"/>
    <w:rsid w:val="00D81F31"/>
    <w:rsid w:val="00D84CC6"/>
    <w:rsid w:val="00D94083"/>
    <w:rsid w:val="00D9429C"/>
    <w:rsid w:val="00DA0ABB"/>
    <w:rsid w:val="00DA59CF"/>
    <w:rsid w:val="00DB2BF7"/>
    <w:rsid w:val="00DC2A8F"/>
    <w:rsid w:val="00DD1DCA"/>
    <w:rsid w:val="00DD34C8"/>
    <w:rsid w:val="00DD3B33"/>
    <w:rsid w:val="00DD5F55"/>
    <w:rsid w:val="00DE0C0B"/>
    <w:rsid w:val="00DE54D6"/>
    <w:rsid w:val="00E015C9"/>
    <w:rsid w:val="00E17206"/>
    <w:rsid w:val="00E24305"/>
    <w:rsid w:val="00E42516"/>
    <w:rsid w:val="00E509CD"/>
    <w:rsid w:val="00E615D9"/>
    <w:rsid w:val="00E659B5"/>
    <w:rsid w:val="00E75BA1"/>
    <w:rsid w:val="00E76253"/>
    <w:rsid w:val="00EC13E4"/>
    <w:rsid w:val="00EE210A"/>
    <w:rsid w:val="00EE50C5"/>
    <w:rsid w:val="00EF113D"/>
    <w:rsid w:val="00EF30B5"/>
    <w:rsid w:val="00F00163"/>
    <w:rsid w:val="00F07C22"/>
    <w:rsid w:val="00F160C1"/>
    <w:rsid w:val="00F45BBA"/>
    <w:rsid w:val="00F63067"/>
    <w:rsid w:val="00F65C8C"/>
    <w:rsid w:val="00F731F5"/>
    <w:rsid w:val="00F97A8E"/>
    <w:rsid w:val="00FA001F"/>
    <w:rsid w:val="00FD50BD"/>
    <w:rsid w:val="00FE1374"/>
    <w:rsid w:val="00FF2084"/>
    <w:rsid w:val="00FF4586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039B3"/>
  <w15:docId w15:val="{E882D57A-AE57-433F-BD5D-88BAB555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c">
    <w:name w:val="List Paragraph"/>
    <w:basedOn w:val="a"/>
    <w:uiPriority w:val="34"/>
    <w:qFormat/>
    <w:rsid w:val="00BE36C4"/>
    <w:pPr>
      <w:ind w:leftChars="200" w:left="480"/>
    </w:pPr>
  </w:style>
  <w:style w:type="paragraph" w:customStyle="1" w:styleId="Normal07">
    <w:name w:val="Normal_0_7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2">
    <w:name w:val="Normal_2_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2">
    <w:name w:val="Normal_1_1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">
    <w:name w:val="Normal_0_5"/>
    <w:qFormat/>
    <w:rsid w:val="0004216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04216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">
    <w:name w:val="Normal_2_1"/>
    <w:qFormat/>
    <w:rsid w:val="0004216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8179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7">
    <w:name w:val="Normal_0_17"/>
    <w:qFormat/>
    <w:rsid w:val="00CA4579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0135F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9606F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">
    <w:name w:val="Normal_0_3"/>
    <w:qFormat/>
    <w:rsid w:val="009606F8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0"/>
    </w:rPr>
  </w:style>
  <w:style w:type="paragraph" w:customStyle="1" w:styleId="Normal20">
    <w:name w:val="Normal_2_0"/>
    <w:qFormat/>
    <w:rsid w:val="009606F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0">
    <w:name w:val="Normal_0_0"/>
    <w:qFormat/>
    <w:rsid w:val="009249D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9249D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1">
    <w:name w:val="Normal_0_11"/>
    <w:qFormat/>
    <w:rsid w:val="00E015C9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4">
    <w:name w:val="Normal_0_14"/>
    <w:qFormat/>
    <w:rsid w:val="00825D4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5">
    <w:name w:val="Normal_1_15"/>
    <w:qFormat/>
    <w:rsid w:val="00825D4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5">
    <w:name w:val="Normal_2_15"/>
    <w:qFormat/>
    <w:rsid w:val="00825D4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C91B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2">
    <w:name w:val="Normal_1_22"/>
    <w:qFormat/>
    <w:rsid w:val="00C91B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22">
    <w:name w:val="Normal_2_22"/>
    <w:qFormat/>
    <w:rsid w:val="00C91B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9">
    <w:name w:val="Normal_0_9"/>
    <w:qFormat/>
    <w:rsid w:val="005D113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2">
    <w:name w:val="Normal_0_12"/>
    <w:qFormat/>
    <w:rsid w:val="006C577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2">
    <w:name w:val="Normal_2_12"/>
    <w:qFormat/>
    <w:rsid w:val="006C577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2">
    <w:name w:val="Normal_3_2"/>
    <w:qFormat/>
    <w:rsid w:val="006C577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3">
    <w:name w:val="Normal_1_13"/>
    <w:qFormat/>
    <w:rsid w:val="00234FC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3">
    <w:name w:val="Normal_3_3"/>
    <w:qFormat/>
    <w:rsid w:val="00234FC1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3">
    <w:name w:val="Normal_2_13"/>
    <w:qFormat/>
    <w:rsid w:val="00234FC1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0"/>
    </w:rPr>
  </w:style>
  <w:style w:type="paragraph" w:customStyle="1" w:styleId="Normal15">
    <w:name w:val="Normal_1_5"/>
    <w:qFormat/>
    <w:rsid w:val="002D517C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5">
    <w:name w:val="Normal_0_15"/>
    <w:qFormat/>
    <w:rsid w:val="002D517C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0"/>
    </w:rPr>
  </w:style>
  <w:style w:type="paragraph" w:customStyle="1" w:styleId="Normal019">
    <w:name w:val="Normal_0_19"/>
    <w:qFormat/>
    <w:rsid w:val="002D517C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8">
    <w:name w:val="Normal_0_18"/>
    <w:qFormat/>
    <w:rsid w:val="0031222A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715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963">
              <w:marLeft w:val="0"/>
              <w:marRight w:val="0"/>
              <w:marTop w:val="106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24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3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0644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7324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12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2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9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87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51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0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51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032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001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11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570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6644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30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4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04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63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6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20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69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83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2685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470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579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42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355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0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21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900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283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73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7190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597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61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92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537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23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31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87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371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613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37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511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030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15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106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298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4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525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1781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0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15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264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69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7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825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2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239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32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8328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446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9642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249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26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764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63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13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0954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498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63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5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59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582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56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00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366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9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558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83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932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637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612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281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60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768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82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380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52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541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385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545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51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038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071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17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155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144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20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821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60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40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78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06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65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55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648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5726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04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979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639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303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DDDBEB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591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09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893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3862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448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18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52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22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50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13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011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516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20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190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0361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802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15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626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63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4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54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526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11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29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21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570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94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300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86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06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57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5130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667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8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424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0579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81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287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557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563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9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607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05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4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11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136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543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67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38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538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5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768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01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2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37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9137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85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16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963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93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84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9531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1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0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29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71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397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297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95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452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30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89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842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446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77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287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870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457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91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81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8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1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76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03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45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243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53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898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89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84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052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54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1946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078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07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075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4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965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9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247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62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94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1725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1767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484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349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492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69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45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420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872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7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32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443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274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081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6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28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241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77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42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468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69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7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066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207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1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6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DDDBEB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90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1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97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10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54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79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85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360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71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368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9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405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088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30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47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593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529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001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394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946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13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0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283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1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504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355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4792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97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79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860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254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82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76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915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19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063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319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447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3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014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435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341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3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651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230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64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928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925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91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7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2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259" Type="http://schemas.openxmlformats.org/officeDocument/2006/relationships/oleObject" Target="embeddings/oleObject12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8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7.wmf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3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1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0.bin"/><Relationship Id="rId240" Type="http://schemas.openxmlformats.org/officeDocument/2006/relationships/image" Target="media/image118.wmf"/><Relationship Id="rId261" Type="http://schemas.openxmlformats.org/officeDocument/2006/relationships/oleObject" Target="embeddings/oleObject126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5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1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6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4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7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5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0.jpeg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5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0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fontTable" Target="fontTable.xml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3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18.bin"/><Relationship Id="rId266" Type="http://schemas.openxmlformats.org/officeDocument/2006/relationships/theme" Target="theme/theme1.xml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6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1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0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4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7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083D-2F70-47B6-8FB8-BB2E091E3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洪千舫</cp:lastModifiedBy>
  <cp:revision>2</cp:revision>
  <cp:lastPrinted>2023-03-10T01:42:00Z</cp:lastPrinted>
  <dcterms:created xsi:type="dcterms:W3CDTF">2023-03-13T01:14:00Z</dcterms:created>
  <dcterms:modified xsi:type="dcterms:W3CDTF">2023-03-13T01:14:00Z</dcterms:modified>
</cp:coreProperties>
</file>