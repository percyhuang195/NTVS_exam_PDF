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EFBA2" w14:textId="77777777" w:rsidR="00D73718" w:rsidRPr="0094680C" w:rsidRDefault="00D73718" w:rsidP="00BA58CC">
      <w:pPr>
        <w:spacing w:line="360" w:lineRule="auto"/>
      </w:pPr>
      <w:r w:rsidRPr="0094680C">
        <w:rPr>
          <w:rFonts w:eastAsia="微軟正黑體"/>
          <w:b/>
        </w:rPr>
        <w:t>一、字彙選擇</w:t>
      </w:r>
      <w:r w:rsidRPr="0094680C">
        <w:rPr>
          <w:rFonts w:eastAsia="微軟正黑體"/>
          <w:b/>
        </w:rPr>
        <w:t>20%</w:t>
      </w:r>
    </w:p>
    <w:p w14:paraId="6F872075" w14:textId="2B410540" w:rsidR="00F37C8E" w:rsidRPr="0094680C" w:rsidRDefault="00D73718" w:rsidP="00BA58CC">
      <w:pPr>
        <w:pStyle w:val="Normal02"/>
        <w:numPr>
          <w:ilvl w:val="0"/>
          <w:numId w:val="15"/>
        </w:numPr>
        <w:snapToGrid w:val="0"/>
        <w:spacing w:line="360" w:lineRule="auto"/>
        <w:textAlignment w:val="center"/>
      </w:pPr>
      <w:bookmarkStart w:id="0" w:name="QQ220214002371_1_H"/>
      <w:bookmarkStart w:id="1" w:name="QQ220214002371"/>
      <w:r w:rsidRPr="0094680C">
        <w:t>（　　）</w:t>
      </w:r>
      <w:bookmarkEnd w:id="0"/>
      <w:bookmarkEnd w:id="1"/>
      <w:r w:rsidR="00F37C8E" w:rsidRPr="0094680C">
        <w:t xml:space="preserve">My ________ opinion is that this novel is very well written. </w:t>
      </w:r>
    </w:p>
    <w:p w14:paraId="10682B94" w14:textId="13D2773C" w:rsidR="00D73718" w:rsidRPr="0094680C" w:rsidRDefault="00F37C8E" w:rsidP="00BA58CC">
      <w:pPr>
        <w:pStyle w:val="Normal02"/>
        <w:snapToGrid w:val="0"/>
        <w:spacing w:line="360" w:lineRule="auto"/>
        <w:ind w:left="283"/>
        <w:textAlignment w:val="center"/>
        <w:rPr>
          <w:rFonts w:eastAsia="DengXian"/>
          <w:lang w:eastAsia="zh-CN"/>
        </w:rPr>
      </w:pPr>
      <w:r w:rsidRPr="0094680C">
        <w:t xml:space="preserve">        (A) proper</w:t>
      </w:r>
      <w:r w:rsidRPr="0094680C">
        <w:tab/>
      </w:r>
      <w:r w:rsidRPr="0094680C">
        <w:tab/>
        <w:t>(B) ashamed</w:t>
      </w:r>
      <w:r w:rsidRPr="0094680C">
        <w:tab/>
        <w:t xml:space="preserve">(C) honest </w:t>
      </w:r>
      <w:r w:rsidR="00E6380D" w:rsidRPr="0094680C">
        <w:t xml:space="preserve"> </w:t>
      </w:r>
      <w:r w:rsidRPr="0094680C">
        <w:t>(D) damaged</w:t>
      </w:r>
    </w:p>
    <w:p w14:paraId="2BBC74C8" w14:textId="7358BA48" w:rsidR="00E6380D" w:rsidRPr="0094680C" w:rsidRDefault="00D73718" w:rsidP="00BA58CC">
      <w:pPr>
        <w:pStyle w:val="Normal03"/>
        <w:numPr>
          <w:ilvl w:val="0"/>
          <w:numId w:val="15"/>
        </w:numPr>
        <w:snapToGrid w:val="0"/>
        <w:spacing w:line="360" w:lineRule="auto"/>
        <w:textAlignment w:val="center"/>
      </w:pPr>
      <w:bookmarkStart w:id="2" w:name="QQ220214002339_1_H"/>
      <w:bookmarkStart w:id="3" w:name="QQ220214002339"/>
      <w:r w:rsidRPr="0094680C">
        <w:t>（　　）</w:t>
      </w:r>
      <w:bookmarkStart w:id="4" w:name="QQ220214002339_1_4"/>
      <w:bookmarkEnd w:id="2"/>
      <w:r w:rsidR="00E6380D" w:rsidRPr="0094680C">
        <w:t>The firefig</w:t>
      </w:r>
      <w:r w:rsidR="007F4E46" w:rsidRPr="0094680C">
        <w:t>hters were</w:t>
      </w:r>
      <w:r w:rsidR="00E6380D" w:rsidRPr="0094680C">
        <w:t xml:space="preserve"> ________ for saving the old woman from the burning house. </w:t>
      </w:r>
    </w:p>
    <w:p w14:paraId="0F1A085E" w14:textId="7F25EC8C" w:rsidR="007F4E46" w:rsidRPr="0094680C" w:rsidRDefault="00E6380D" w:rsidP="00BA58CC">
      <w:pPr>
        <w:pStyle w:val="Normal03"/>
        <w:snapToGrid w:val="0"/>
        <w:spacing w:line="360" w:lineRule="auto"/>
        <w:ind w:left="283"/>
        <w:textAlignment w:val="center"/>
      </w:pPr>
      <w:r w:rsidRPr="0094680C">
        <w:t xml:space="preserve">        (A) doubled </w:t>
      </w:r>
      <w:r w:rsidRPr="0094680C">
        <w:tab/>
        <w:t xml:space="preserve">(B) accepted </w:t>
      </w:r>
      <w:r w:rsidRPr="0094680C">
        <w:tab/>
        <w:t xml:space="preserve">(C) controlled </w:t>
      </w:r>
      <w:r w:rsidRPr="0094680C">
        <w:tab/>
        <w:t>(D) respected</w:t>
      </w:r>
      <w:bookmarkEnd w:id="3"/>
      <w:bookmarkEnd w:id="4"/>
    </w:p>
    <w:p w14:paraId="053F7112" w14:textId="77777777" w:rsidR="007F4E46" w:rsidRPr="0094680C" w:rsidRDefault="007F4E46" w:rsidP="00BA58CC">
      <w:pPr>
        <w:pStyle w:val="Normal05"/>
        <w:numPr>
          <w:ilvl w:val="0"/>
          <w:numId w:val="15"/>
        </w:numPr>
        <w:snapToGrid w:val="0"/>
        <w:spacing w:line="360" w:lineRule="auto"/>
        <w:textAlignment w:val="center"/>
      </w:pPr>
      <w:r w:rsidRPr="0094680C">
        <w:t>（　　）</w:t>
      </w:r>
      <w:r w:rsidRPr="0094680C">
        <w:t xml:space="preserve">Bill is ________ as the best student in my class because he is hard-working and also   </w:t>
      </w:r>
    </w:p>
    <w:p w14:paraId="5BCB32BD" w14:textId="6676A4AE" w:rsidR="007F4E46" w:rsidRPr="0094680C" w:rsidRDefault="007F4E46" w:rsidP="00BA58CC">
      <w:pPr>
        <w:pStyle w:val="Normal05"/>
        <w:snapToGrid w:val="0"/>
        <w:spacing w:line="360" w:lineRule="auto"/>
        <w:ind w:left="283"/>
        <w:textAlignment w:val="center"/>
      </w:pPr>
      <w:r w:rsidRPr="0094680C">
        <w:t xml:space="preserve">        willing to help others.</w:t>
      </w:r>
    </w:p>
    <w:p w14:paraId="69581558" w14:textId="4EF4A7B6" w:rsidR="00D73718" w:rsidRPr="0094680C" w:rsidRDefault="007F4E46" w:rsidP="00BA58CC">
      <w:pPr>
        <w:pStyle w:val="Normal05"/>
        <w:snapToGrid w:val="0"/>
        <w:spacing w:line="360" w:lineRule="auto"/>
        <w:ind w:left="283"/>
        <w:textAlignment w:val="center"/>
        <w:rPr>
          <w:rFonts w:eastAsia="DengXian"/>
          <w:lang w:eastAsia="zh-CN"/>
        </w:rPr>
      </w:pPr>
      <w:r w:rsidRPr="0094680C">
        <w:t xml:space="preserve">        (A) regarded</w:t>
      </w:r>
      <w:r w:rsidRPr="0094680C">
        <w:tab/>
        <w:t xml:space="preserve">(B) puzzled </w:t>
      </w:r>
      <w:r w:rsidRPr="0094680C">
        <w:tab/>
        <w:t xml:space="preserve">(C) included </w:t>
      </w:r>
      <w:r w:rsidRPr="0094680C">
        <w:tab/>
        <w:t xml:space="preserve">(D) </w:t>
      </w:r>
      <w:r w:rsidR="00AA1AD4">
        <w:t>repaired</w:t>
      </w:r>
    </w:p>
    <w:p w14:paraId="54DE72AB" w14:textId="32F0E242" w:rsidR="00AD6750" w:rsidRPr="0094680C" w:rsidRDefault="00D73718" w:rsidP="00BA58CC">
      <w:pPr>
        <w:pStyle w:val="Normal07"/>
        <w:numPr>
          <w:ilvl w:val="0"/>
          <w:numId w:val="15"/>
        </w:numPr>
        <w:snapToGrid w:val="0"/>
        <w:spacing w:line="360" w:lineRule="auto"/>
        <w:textAlignment w:val="center"/>
      </w:pPr>
      <w:bookmarkStart w:id="5" w:name="QQ220214002283_1_H"/>
      <w:bookmarkStart w:id="6" w:name="QQ220214002283"/>
      <w:r w:rsidRPr="0094680C">
        <w:t>（　　）</w:t>
      </w:r>
      <w:bookmarkEnd w:id="5"/>
      <w:bookmarkEnd w:id="6"/>
      <w:r w:rsidR="00AD6750" w:rsidRPr="0094680C">
        <w:t xml:space="preserve">Because of the band’s </w:t>
      </w:r>
      <w:r w:rsidR="000D07BD" w:rsidRPr="0094680C">
        <w:t>________ performance in the concert</w:t>
      </w:r>
      <w:r w:rsidR="00AD6750" w:rsidRPr="0094680C">
        <w:t>, I became their fan.</w:t>
      </w:r>
    </w:p>
    <w:p w14:paraId="3CA8B5F4" w14:textId="66C9E3DF" w:rsidR="00D73718" w:rsidRPr="0094680C" w:rsidRDefault="00AD6750" w:rsidP="00BA58CC">
      <w:pPr>
        <w:pStyle w:val="Normal07"/>
        <w:snapToGrid w:val="0"/>
        <w:spacing w:line="360" w:lineRule="auto"/>
        <w:ind w:left="283" w:firstLineChars="400" w:firstLine="960"/>
        <w:textAlignment w:val="center"/>
        <w:rPr>
          <w:rFonts w:eastAsia="DengXian"/>
          <w:lang w:eastAsia="zh-CN"/>
        </w:rPr>
      </w:pPr>
      <w:r w:rsidRPr="0094680C">
        <w:t>(A) terrible</w:t>
      </w:r>
      <w:r w:rsidRPr="0094680C">
        <w:tab/>
        <w:t xml:space="preserve"> (B) awesome</w:t>
      </w:r>
      <w:r w:rsidRPr="0094680C">
        <w:tab/>
        <w:t xml:space="preserve"> (C) similar </w:t>
      </w:r>
      <w:r w:rsidRPr="0094680C">
        <w:tab/>
        <w:t>(D) ordinary</w:t>
      </w:r>
    </w:p>
    <w:p w14:paraId="447DD204" w14:textId="0AD9A219" w:rsidR="000D07BD" w:rsidRPr="0094680C" w:rsidRDefault="00D73718" w:rsidP="00BA58CC">
      <w:pPr>
        <w:pStyle w:val="Normal010"/>
        <w:numPr>
          <w:ilvl w:val="0"/>
          <w:numId w:val="15"/>
        </w:numPr>
        <w:snapToGrid w:val="0"/>
        <w:spacing w:line="360" w:lineRule="auto"/>
        <w:textAlignment w:val="center"/>
      </w:pPr>
      <w:bookmarkStart w:id="7" w:name="QQ220214002379_1_H"/>
      <w:bookmarkStart w:id="8" w:name="QQ220214002379"/>
      <w:r w:rsidRPr="0094680C">
        <w:t>（　　）</w:t>
      </w:r>
      <w:bookmarkEnd w:id="7"/>
      <w:bookmarkEnd w:id="8"/>
      <w:r w:rsidR="000D07BD" w:rsidRPr="0094680C">
        <w:t>The lifeguard jumped into the swimming pool to ________ the kid.</w:t>
      </w:r>
    </w:p>
    <w:p w14:paraId="2F592AE2" w14:textId="10728C09" w:rsidR="00D73718" w:rsidRPr="0094680C" w:rsidRDefault="00821212" w:rsidP="00BA58CC">
      <w:pPr>
        <w:pStyle w:val="Normal010"/>
        <w:snapToGrid w:val="0"/>
        <w:spacing w:line="360" w:lineRule="auto"/>
        <w:ind w:left="283" w:firstLineChars="400" w:firstLine="960"/>
        <w:textAlignment w:val="center"/>
        <w:rPr>
          <w:rFonts w:eastAsia="DengXian"/>
          <w:lang w:eastAsia="zh-CN"/>
        </w:rPr>
      </w:pPr>
      <w:r>
        <w:t>(A) produce</w:t>
      </w:r>
      <w:r>
        <w:tab/>
        <w:t xml:space="preserve">(B) profit </w:t>
      </w:r>
      <w:r>
        <w:rPr>
          <w:rFonts w:hint="eastAsia"/>
        </w:rPr>
        <w:t xml:space="preserve"> </w:t>
      </w:r>
      <w:r w:rsidR="000D07BD" w:rsidRPr="0094680C">
        <w:t>(C) save</w:t>
      </w:r>
      <w:r w:rsidR="000D07BD" w:rsidRPr="0094680C">
        <w:tab/>
        <w:t>(D) collect</w:t>
      </w:r>
    </w:p>
    <w:p w14:paraId="6ABF9B6F" w14:textId="7098BA54" w:rsidR="000D07BD" w:rsidRPr="0094680C" w:rsidRDefault="00D73718" w:rsidP="00BA58CC">
      <w:pPr>
        <w:pStyle w:val="Normal011"/>
        <w:numPr>
          <w:ilvl w:val="0"/>
          <w:numId w:val="15"/>
        </w:numPr>
        <w:snapToGrid w:val="0"/>
        <w:spacing w:line="360" w:lineRule="auto"/>
        <w:textAlignment w:val="center"/>
      </w:pPr>
      <w:bookmarkStart w:id="9" w:name="QQ220214002380_1_H"/>
      <w:bookmarkStart w:id="10" w:name="QQ220214002380"/>
      <w:r w:rsidRPr="0094680C">
        <w:t>（　　）</w:t>
      </w:r>
      <w:bookmarkEnd w:id="9"/>
      <w:bookmarkEnd w:id="10"/>
      <w:r w:rsidR="000D07BD" w:rsidRPr="0094680C">
        <w:t>Email is often used as a  ________ of communication.</w:t>
      </w:r>
    </w:p>
    <w:p w14:paraId="3D833053" w14:textId="7ACBD68E" w:rsidR="00D73718" w:rsidRPr="0094680C" w:rsidRDefault="002266E3" w:rsidP="00BA58CC">
      <w:pPr>
        <w:pStyle w:val="Normal011"/>
        <w:snapToGrid w:val="0"/>
        <w:spacing w:line="360" w:lineRule="auto"/>
        <w:ind w:left="283" w:firstLineChars="400" w:firstLine="960"/>
        <w:textAlignment w:val="center"/>
        <w:rPr>
          <w:rFonts w:eastAsia="DengXian"/>
          <w:lang w:eastAsia="zh-CN"/>
        </w:rPr>
      </w:pPr>
      <w:r>
        <w:t>(A) means</w:t>
      </w:r>
      <w:r w:rsidR="000D07BD" w:rsidRPr="0094680C">
        <w:tab/>
        <w:t>(B) donation</w:t>
      </w:r>
      <w:r w:rsidR="000D07BD" w:rsidRPr="0094680C">
        <w:tab/>
        <w:t>(C) creature</w:t>
      </w:r>
      <w:r w:rsidR="000D07BD" w:rsidRPr="0094680C">
        <w:tab/>
        <w:t>(D) product</w:t>
      </w:r>
    </w:p>
    <w:p w14:paraId="3CF3DC53" w14:textId="1E6B765E" w:rsidR="00532D79" w:rsidRDefault="00D73718" w:rsidP="00BA58CC">
      <w:pPr>
        <w:pStyle w:val="Normal014"/>
        <w:numPr>
          <w:ilvl w:val="0"/>
          <w:numId w:val="15"/>
        </w:numPr>
        <w:snapToGrid w:val="0"/>
        <w:spacing w:line="360" w:lineRule="auto"/>
        <w:textAlignment w:val="center"/>
      </w:pPr>
      <w:bookmarkStart w:id="11" w:name="QQ220214002340_1_H"/>
      <w:bookmarkStart w:id="12" w:name="QQ220214002340"/>
      <w:r w:rsidRPr="0094680C">
        <w:t>（　　）</w:t>
      </w:r>
      <w:bookmarkStart w:id="13" w:name="QQ220214002340_1_4"/>
      <w:bookmarkEnd w:id="11"/>
      <w:r w:rsidR="00532D79">
        <w:t xml:space="preserve">Although Tyler was busy, he still </w:t>
      </w:r>
      <w:r w:rsidR="00532D79" w:rsidRPr="00532D79">
        <w:t xml:space="preserve">________ </w:t>
      </w:r>
      <w:r w:rsidR="00532D79">
        <w:t>to my email very quickly.</w:t>
      </w:r>
    </w:p>
    <w:p w14:paraId="6CE1AB61" w14:textId="33908D0B" w:rsidR="00D73718" w:rsidRPr="00532D79" w:rsidRDefault="00532D79" w:rsidP="00BA58CC">
      <w:pPr>
        <w:pStyle w:val="Normal014"/>
        <w:snapToGrid w:val="0"/>
        <w:spacing w:line="360" w:lineRule="auto"/>
        <w:ind w:left="283" w:firstLineChars="400" w:firstLine="960"/>
        <w:textAlignment w:val="center"/>
      </w:pPr>
      <w:r>
        <w:t>(A) replied</w:t>
      </w:r>
      <w:r>
        <w:tab/>
      </w:r>
      <w:r w:rsidR="00FF23DF">
        <w:t xml:space="preserve"> </w:t>
      </w:r>
      <w:r>
        <w:t>(B) related</w:t>
      </w:r>
      <w:r>
        <w:tab/>
        <w:t>(C) disappointed</w:t>
      </w:r>
      <w:r>
        <w:tab/>
        <w:t>(D) determined</w:t>
      </w:r>
      <w:bookmarkEnd w:id="12"/>
      <w:bookmarkEnd w:id="13"/>
    </w:p>
    <w:p w14:paraId="03655ACA" w14:textId="7BFF9DC6" w:rsidR="004141F9" w:rsidRDefault="00D73718" w:rsidP="00BA58CC">
      <w:pPr>
        <w:pStyle w:val="Normal015"/>
        <w:numPr>
          <w:ilvl w:val="0"/>
          <w:numId w:val="15"/>
        </w:numPr>
        <w:snapToGrid w:val="0"/>
        <w:spacing w:line="360" w:lineRule="auto"/>
        <w:ind w:left="1276" w:hanging="992"/>
        <w:textAlignment w:val="center"/>
      </w:pPr>
      <w:bookmarkStart w:id="14" w:name="QQ220214001118_1_H"/>
      <w:bookmarkStart w:id="15" w:name="QQ220214001118"/>
      <w:r w:rsidRPr="0094680C">
        <w:t>（　　）</w:t>
      </w:r>
      <w:bookmarkStart w:id="16" w:name="QQ220214001118_1_4"/>
      <w:bookmarkEnd w:id="14"/>
      <w:r w:rsidR="00532D79" w:rsidRPr="00532D79">
        <w:rPr>
          <w:rFonts w:hint="eastAsia"/>
        </w:rPr>
        <w:tab/>
      </w:r>
      <w:r w:rsidR="00532D79" w:rsidRPr="00532D79">
        <w:t>Peter</w:t>
      </w:r>
      <w:r w:rsidR="00532D79" w:rsidRPr="00E033CA">
        <w:rPr>
          <w:color w:val="000000" w:themeColor="text1"/>
        </w:rPr>
        <w:t xml:space="preserve"> is </w:t>
      </w:r>
      <w:r w:rsidR="00BB3B5C" w:rsidRPr="00E033CA">
        <w:rPr>
          <w:color w:val="000000" w:themeColor="text1"/>
        </w:rPr>
        <w:t>________</w:t>
      </w:r>
      <w:r w:rsidR="00E033CA">
        <w:rPr>
          <w:color w:val="000000" w:themeColor="text1"/>
        </w:rPr>
        <w:t xml:space="preserve"> to be</w:t>
      </w:r>
      <w:r w:rsidR="00BB3B5C" w:rsidRPr="00E033CA">
        <w:rPr>
          <w:color w:val="000000" w:themeColor="text1"/>
        </w:rPr>
        <w:t xml:space="preserve"> </w:t>
      </w:r>
      <w:r w:rsidR="00532D79" w:rsidRPr="00E033CA">
        <w:rPr>
          <w:color w:val="000000" w:themeColor="text1"/>
        </w:rPr>
        <w:t xml:space="preserve">sick. </w:t>
      </w:r>
      <w:r w:rsidR="00532D79" w:rsidRPr="00532D79">
        <w:t>He didn’t come in to the office today.</w:t>
      </w:r>
      <w:r w:rsidR="00532D79" w:rsidRPr="00532D79">
        <w:br/>
      </w:r>
      <w:r w:rsidR="00532D79" w:rsidRPr="00532D79">
        <w:rPr>
          <w:rFonts w:hint="eastAsia"/>
        </w:rPr>
        <w:t>(</w:t>
      </w:r>
      <w:r w:rsidR="00532D79" w:rsidRPr="00532D79">
        <w:t>A) additionally</w:t>
      </w:r>
      <w:r w:rsidR="00532D79" w:rsidRPr="00532D79">
        <w:rPr>
          <w:rFonts w:hint="eastAsia"/>
        </w:rPr>
        <w:tab/>
      </w:r>
      <w:r w:rsidR="00FF23DF">
        <w:t>(B) proudly</w:t>
      </w:r>
      <w:r w:rsidR="00532D79" w:rsidRPr="00532D79">
        <w:rPr>
          <w:rFonts w:hint="eastAsia"/>
        </w:rPr>
        <w:tab/>
      </w:r>
      <w:r w:rsidR="00E033CA">
        <w:t>(C) intelligently</w:t>
      </w:r>
      <w:r w:rsidR="00532D79" w:rsidRPr="00532D79">
        <w:rPr>
          <w:rFonts w:hint="eastAsia"/>
        </w:rPr>
        <w:tab/>
      </w:r>
      <w:r w:rsidR="00FF23DF">
        <w:t xml:space="preserve"> </w:t>
      </w:r>
      <w:r w:rsidR="00532D79" w:rsidRPr="00532D79">
        <w:t>(D)</w:t>
      </w:r>
      <w:r w:rsidR="00532D79" w:rsidRPr="00532D79">
        <w:rPr>
          <w:rFonts w:hint="eastAsia"/>
        </w:rPr>
        <w:t xml:space="preserve"> </w:t>
      </w:r>
      <w:r w:rsidR="00807F21">
        <w:t>likely</w:t>
      </w:r>
      <w:r w:rsidR="00532D79" w:rsidRPr="00532D79">
        <w:t xml:space="preserve"> </w:t>
      </w:r>
      <w:bookmarkEnd w:id="15"/>
      <w:bookmarkEnd w:id="16"/>
      <w:r w:rsidR="004141F9">
        <w:t xml:space="preserve"> </w:t>
      </w:r>
    </w:p>
    <w:p w14:paraId="421A86F1" w14:textId="7DC9836F" w:rsidR="00D73718" w:rsidRPr="00807F21" w:rsidRDefault="00D73718" w:rsidP="00BA58CC">
      <w:pPr>
        <w:pStyle w:val="Normal016"/>
        <w:numPr>
          <w:ilvl w:val="0"/>
          <w:numId w:val="15"/>
        </w:numPr>
        <w:snapToGrid w:val="0"/>
        <w:spacing w:line="360" w:lineRule="auto"/>
        <w:ind w:left="1276" w:hanging="992"/>
        <w:textAlignment w:val="center"/>
      </w:pPr>
      <w:bookmarkStart w:id="17" w:name="QQ220214002327_1_H"/>
      <w:bookmarkStart w:id="18" w:name="QQ220214002327"/>
      <w:r w:rsidRPr="0094680C">
        <w:t>（　　）</w:t>
      </w:r>
      <w:bookmarkStart w:id="19" w:name="QQ220214002308_1_H"/>
      <w:bookmarkStart w:id="20" w:name="QQ220214002308"/>
      <w:bookmarkEnd w:id="17"/>
      <w:bookmarkEnd w:id="18"/>
      <w:r w:rsidR="00807F21" w:rsidRPr="00807F21">
        <w:rPr>
          <w:rFonts w:hint="eastAsia"/>
        </w:rPr>
        <w:t xml:space="preserve">Thank you </w:t>
      </w:r>
      <w:r w:rsidR="00807F21" w:rsidRPr="00807F21">
        <w:t xml:space="preserve">so much </w:t>
      </w:r>
      <w:r w:rsidR="00807F21" w:rsidRPr="00807F21">
        <w:rPr>
          <w:rFonts w:hint="eastAsia"/>
        </w:rPr>
        <w:t xml:space="preserve">for driving for hours to attend my wedding; </w:t>
      </w:r>
      <w:r w:rsidR="00807F21" w:rsidRPr="00807F21">
        <w:t>I’</w:t>
      </w:r>
      <w:r w:rsidR="00807F21" w:rsidRPr="00807F21">
        <w:rPr>
          <w:rFonts w:hint="eastAsia"/>
        </w:rPr>
        <w:t xml:space="preserve">m </w:t>
      </w:r>
      <w:r w:rsidR="00807F21">
        <w:t>truly</w:t>
      </w:r>
      <w:r w:rsidR="00D43031" w:rsidRPr="00532D79">
        <w:t>________</w:t>
      </w:r>
      <w:r w:rsidR="00807F21" w:rsidRPr="00807F21">
        <w:t>!</w:t>
      </w:r>
      <w:r w:rsidR="00807F21" w:rsidRPr="00807F21">
        <w:br/>
      </w:r>
      <w:r w:rsidR="00807F21" w:rsidRPr="00807F21">
        <w:rPr>
          <w:rFonts w:hint="eastAsia"/>
        </w:rPr>
        <w:t>(</w:t>
      </w:r>
      <w:r w:rsidR="00807F21" w:rsidRPr="00807F21">
        <w:t>A)</w:t>
      </w:r>
      <w:r w:rsidR="00807F21" w:rsidRPr="00807F21">
        <w:rPr>
          <w:rFonts w:hint="eastAsia"/>
        </w:rPr>
        <w:t xml:space="preserve"> wonderful</w:t>
      </w:r>
      <w:r w:rsidR="00807F21" w:rsidRPr="00807F21">
        <w:rPr>
          <w:rFonts w:hint="eastAsia"/>
        </w:rPr>
        <w:tab/>
      </w:r>
      <w:r w:rsidR="00807F21" w:rsidRPr="00807F21">
        <w:t>(B)</w:t>
      </w:r>
      <w:r w:rsidR="00807F21" w:rsidRPr="00807F21">
        <w:rPr>
          <w:rFonts w:hint="eastAsia"/>
        </w:rPr>
        <w:t xml:space="preserve"> </w:t>
      </w:r>
      <w:r w:rsidR="00807F21">
        <w:rPr>
          <w:rFonts w:hint="eastAsia"/>
        </w:rPr>
        <w:t>moved</w:t>
      </w:r>
      <w:r w:rsidR="00807F21" w:rsidRPr="00807F21">
        <w:rPr>
          <w:rFonts w:hint="eastAsia"/>
        </w:rPr>
        <w:t xml:space="preserve"> </w:t>
      </w:r>
      <w:r w:rsidR="00807F21" w:rsidRPr="00807F21">
        <w:rPr>
          <w:rFonts w:hint="eastAsia"/>
        </w:rPr>
        <w:tab/>
      </w:r>
      <w:r w:rsidR="00807F21" w:rsidRPr="00807F21">
        <w:t>(C)</w:t>
      </w:r>
      <w:r w:rsidR="00807F21" w:rsidRPr="00807F21">
        <w:rPr>
          <w:rFonts w:hint="eastAsia"/>
        </w:rPr>
        <w:t xml:space="preserve"> willing </w:t>
      </w:r>
      <w:r w:rsidR="00807F21" w:rsidRPr="00807F21">
        <w:rPr>
          <w:rFonts w:hint="eastAsia"/>
        </w:rPr>
        <w:tab/>
      </w:r>
      <w:r w:rsidR="00807F21" w:rsidRPr="00807F21">
        <w:t>(D)</w:t>
      </w:r>
      <w:r w:rsidR="00807F21" w:rsidRPr="00807F21">
        <w:rPr>
          <w:rFonts w:hint="eastAsia"/>
        </w:rPr>
        <w:t xml:space="preserve"> strict</w:t>
      </w:r>
    </w:p>
    <w:p w14:paraId="52B8E7F2" w14:textId="547CEA47" w:rsidR="00640B66" w:rsidRPr="0094680C" w:rsidRDefault="00D73718" w:rsidP="00BA58CC">
      <w:pPr>
        <w:pStyle w:val="Normal016"/>
        <w:numPr>
          <w:ilvl w:val="0"/>
          <w:numId w:val="15"/>
        </w:numPr>
        <w:snapToGrid w:val="0"/>
        <w:spacing w:line="360" w:lineRule="auto"/>
        <w:ind w:left="1276" w:hanging="992"/>
        <w:textAlignment w:val="center"/>
        <w:rPr>
          <w:rFonts w:eastAsia="DengXian"/>
          <w:lang w:eastAsia="zh-CN"/>
        </w:rPr>
      </w:pPr>
      <w:r w:rsidRPr="0094680C">
        <w:t>（　　）</w:t>
      </w:r>
      <w:bookmarkEnd w:id="19"/>
      <w:bookmarkEnd w:id="20"/>
      <w:r w:rsidR="007C2E66" w:rsidRPr="007C2E66">
        <w:rPr>
          <w:rFonts w:hint="eastAsia"/>
        </w:rPr>
        <w:t xml:space="preserve">Dolphins are </w:t>
      </w:r>
      <w:r w:rsidR="007C2E66" w:rsidRPr="007C2E66">
        <w:t xml:space="preserve">very </w:t>
      </w:r>
      <w:r w:rsidR="00D43031" w:rsidRPr="00532D79">
        <w:t xml:space="preserve">________ </w:t>
      </w:r>
      <w:r w:rsidR="007C2E66" w:rsidRPr="007C2E66">
        <w:rPr>
          <w:rFonts w:hint="eastAsia"/>
        </w:rPr>
        <w:t>animals because they can understand what humans tell them to do.</w:t>
      </w:r>
      <w:r w:rsidR="007C2E66">
        <w:t xml:space="preserve">  </w:t>
      </w:r>
      <w:r w:rsidR="007C2E66" w:rsidRPr="007C2E66">
        <w:rPr>
          <w:rFonts w:hint="eastAsia"/>
        </w:rPr>
        <w:t xml:space="preserve">(A) humid </w:t>
      </w:r>
      <w:r w:rsidR="007C2E66" w:rsidRPr="007C2E66">
        <w:rPr>
          <w:rFonts w:hint="eastAsia"/>
        </w:rPr>
        <w:tab/>
        <w:t xml:space="preserve">(B) greedy </w:t>
      </w:r>
      <w:r w:rsidR="007C2E66" w:rsidRPr="007C2E66">
        <w:rPr>
          <w:rFonts w:hint="eastAsia"/>
        </w:rPr>
        <w:tab/>
        <w:t>(C) military</w:t>
      </w:r>
      <w:r w:rsidR="007C2E66" w:rsidRPr="007C2E66">
        <w:rPr>
          <w:rFonts w:hint="eastAsia"/>
        </w:rPr>
        <w:tab/>
        <w:t>(D) intelligent</w:t>
      </w:r>
    </w:p>
    <w:p w14:paraId="03C516C5" w14:textId="2C2EE3F3" w:rsidR="00D73718" w:rsidRPr="0094680C" w:rsidRDefault="00D73718" w:rsidP="00BA58CC">
      <w:pPr>
        <w:pStyle w:val="af1"/>
        <w:numPr>
          <w:ilvl w:val="0"/>
          <w:numId w:val="21"/>
        </w:numPr>
        <w:spacing w:line="360" w:lineRule="auto"/>
        <w:ind w:leftChars="0" w:left="482" w:hanging="482"/>
      </w:pPr>
      <w:r w:rsidRPr="0094680C">
        <w:rPr>
          <w:rFonts w:eastAsia="微軟正黑體"/>
          <w:b/>
        </w:rPr>
        <w:t>同義字選擇</w:t>
      </w:r>
      <w:r w:rsidRPr="0094680C">
        <w:rPr>
          <w:rFonts w:eastAsia="微軟正黑體"/>
          <w:b/>
        </w:rPr>
        <w:t xml:space="preserve"> 10%</w:t>
      </w:r>
    </w:p>
    <w:p w14:paraId="6C43B55F" w14:textId="2FFFAC26" w:rsidR="00443BDA" w:rsidRPr="0094680C" w:rsidRDefault="00D73718" w:rsidP="00BA58CC">
      <w:pPr>
        <w:pStyle w:val="Normal022"/>
        <w:snapToGrid w:val="0"/>
        <w:spacing w:line="360" w:lineRule="auto"/>
        <w:textAlignment w:val="center"/>
      </w:pPr>
      <w:bookmarkStart w:id="21" w:name="QQ220214001243_1_H"/>
      <w:bookmarkStart w:id="22" w:name="QQ220214001243"/>
      <w:r w:rsidRPr="0094680C">
        <w:t>11.</w:t>
      </w:r>
      <w:r w:rsidRPr="0094680C">
        <w:t>（　　）</w:t>
      </w:r>
      <w:bookmarkStart w:id="23" w:name="QQ220214001243_1_4"/>
      <w:bookmarkEnd w:id="21"/>
      <w:r w:rsidR="00443BDA" w:rsidRPr="0094680C">
        <w:t xml:space="preserve">Are you </w:t>
      </w:r>
      <w:r w:rsidR="00443BDA" w:rsidRPr="0094680C">
        <w:rPr>
          <w:u w:val="single"/>
        </w:rPr>
        <w:t>entirely</w:t>
      </w:r>
      <w:r w:rsidR="00443BDA" w:rsidRPr="0094680C">
        <w:t xml:space="preserve"> sure about the café’s closing time?</w:t>
      </w:r>
    </w:p>
    <w:p w14:paraId="1821E11E" w14:textId="4475A277" w:rsidR="00D73718" w:rsidRPr="0094680C" w:rsidRDefault="00443BDA" w:rsidP="00024D44">
      <w:pPr>
        <w:pStyle w:val="Normal022"/>
        <w:snapToGrid w:val="0"/>
        <w:spacing w:line="360" w:lineRule="auto"/>
        <w:textAlignment w:val="center"/>
      </w:pPr>
      <w:r w:rsidRPr="0094680C">
        <w:t xml:space="preserve">            (A) hardly</w:t>
      </w:r>
      <w:r w:rsidRPr="0094680C">
        <w:tab/>
        <w:t xml:space="preserve">(B) </w:t>
      </w:r>
      <w:r w:rsidR="0025762F" w:rsidRPr="0094680C">
        <w:t xml:space="preserve">completely </w:t>
      </w:r>
      <w:r w:rsidRPr="0094680C">
        <w:tab/>
        <w:t>(C) carefully</w:t>
      </w:r>
      <w:r w:rsidRPr="0094680C">
        <w:tab/>
        <w:t>(D)</w:t>
      </w:r>
      <w:r w:rsidR="0025762F" w:rsidRPr="0094680C">
        <w:t xml:space="preserve"> simply</w:t>
      </w:r>
      <w:bookmarkStart w:id="24" w:name="QQ220214004963_1_H"/>
      <w:bookmarkStart w:id="25" w:name="QQ220214004963"/>
      <w:bookmarkEnd w:id="22"/>
      <w:bookmarkEnd w:id="23"/>
    </w:p>
    <w:p w14:paraId="06549543" w14:textId="77777777" w:rsidR="00D35D22" w:rsidRPr="0094680C" w:rsidRDefault="00D73718" w:rsidP="00BA58CC">
      <w:pPr>
        <w:pStyle w:val="Normal022"/>
        <w:snapToGrid w:val="0"/>
        <w:spacing w:line="360" w:lineRule="auto"/>
        <w:textAlignment w:val="center"/>
      </w:pPr>
      <w:r w:rsidRPr="0094680C">
        <w:t>12.</w:t>
      </w:r>
      <w:r w:rsidRPr="0094680C">
        <w:t>（　　）</w:t>
      </w:r>
      <w:bookmarkStart w:id="26" w:name="QQ220214001103_1_H"/>
      <w:bookmarkStart w:id="27" w:name="QQ220214001103"/>
      <w:bookmarkEnd w:id="24"/>
      <w:bookmarkEnd w:id="25"/>
      <w:r w:rsidR="00D35D22" w:rsidRPr="0094680C">
        <w:t xml:space="preserve">Ann wants to have a(n) </w:t>
      </w:r>
      <w:r w:rsidR="00D35D22" w:rsidRPr="0094680C">
        <w:rPr>
          <w:u w:val="single"/>
        </w:rPr>
        <w:t xml:space="preserve">ordinary </w:t>
      </w:r>
      <w:r w:rsidR="00D35D22" w:rsidRPr="0094680C">
        <w:t>life because her family moves every year.</w:t>
      </w:r>
    </w:p>
    <w:p w14:paraId="537233AD" w14:textId="568006A8" w:rsidR="00D73718" w:rsidRPr="0094680C" w:rsidRDefault="00D35D22" w:rsidP="00BA58CC">
      <w:pPr>
        <w:pStyle w:val="Normal022"/>
        <w:snapToGrid w:val="0"/>
        <w:spacing w:line="360" w:lineRule="auto"/>
        <w:textAlignment w:val="center"/>
      </w:pPr>
      <w:r w:rsidRPr="0094680C">
        <w:t xml:space="preserve">          (A) social  </w:t>
      </w:r>
      <w:r w:rsidRPr="0094680C">
        <w:tab/>
        <w:t xml:space="preserve">(B) recent </w:t>
      </w:r>
      <w:r w:rsidRPr="0094680C">
        <w:tab/>
        <w:t xml:space="preserve">(C) </w:t>
      </w:r>
      <w:r w:rsidR="0025762F" w:rsidRPr="0094680C">
        <w:t xml:space="preserve">normal </w:t>
      </w:r>
      <w:r w:rsidRPr="0094680C">
        <w:tab/>
        <w:t>(D)</w:t>
      </w:r>
      <w:r w:rsidR="0025762F" w:rsidRPr="0094680C">
        <w:t xml:space="preserve"> proud</w:t>
      </w:r>
    </w:p>
    <w:p w14:paraId="26D43EA8" w14:textId="0CF0AEAB" w:rsidR="0025762F" w:rsidRPr="0094680C" w:rsidRDefault="00D73718" w:rsidP="00BA58CC">
      <w:pPr>
        <w:pStyle w:val="Normal024"/>
        <w:snapToGrid w:val="0"/>
        <w:spacing w:line="360" w:lineRule="auto"/>
        <w:textAlignment w:val="center"/>
      </w:pPr>
      <w:r w:rsidRPr="0094680C">
        <w:t>13.</w:t>
      </w:r>
      <w:r w:rsidRPr="0094680C">
        <w:t>（　　）</w:t>
      </w:r>
      <w:bookmarkStart w:id="28" w:name="QQ220214001103_1_4"/>
      <w:bookmarkEnd w:id="26"/>
      <w:r w:rsidR="0025762F" w:rsidRPr="0094680C">
        <w:t xml:space="preserve">One of Anne’s </w:t>
      </w:r>
      <w:r w:rsidR="0025762F" w:rsidRPr="0094680C">
        <w:rPr>
          <w:u w:val="single"/>
        </w:rPr>
        <w:t xml:space="preserve">shortcomings </w:t>
      </w:r>
      <w:r w:rsidR="0025762F" w:rsidRPr="0094680C">
        <w:t>is that she is always late for school.</w:t>
      </w:r>
    </w:p>
    <w:p w14:paraId="5C6DD0F0" w14:textId="024E9A8A" w:rsidR="00D73718" w:rsidRPr="0094680C" w:rsidRDefault="0025762F" w:rsidP="00BA58CC">
      <w:pPr>
        <w:pStyle w:val="Normal024"/>
        <w:snapToGrid w:val="0"/>
        <w:spacing w:line="360" w:lineRule="auto"/>
        <w:textAlignment w:val="center"/>
      </w:pPr>
      <w:r w:rsidRPr="0094680C">
        <w:t xml:space="preserve">          (A) flaws</w:t>
      </w:r>
      <w:r w:rsidRPr="0094680C">
        <w:tab/>
        <w:t>(B) emotions  (C) apologies</w:t>
      </w:r>
      <w:r w:rsidRPr="0094680C">
        <w:tab/>
      </w:r>
      <w:r w:rsidR="007C2E66">
        <w:t xml:space="preserve"> </w:t>
      </w:r>
      <w:r w:rsidRPr="0094680C">
        <w:t>(D) cracks</w:t>
      </w:r>
      <w:r w:rsidR="00D73718" w:rsidRPr="0094680C">
        <w:t xml:space="preserve">　</w:t>
      </w:r>
      <w:bookmarkEnd w:id="27"/>
      <w:bookmarkEnd w:id="28"/>
    </w:p>
    <w:p w14:paraId="7A9821A6" w14:textId="77777777" w:rsidR="007D48FE" w:rsidRPr="0094680C" w:rsidRDefault="00D73718" w:rsidP="00BA58CC">
      <w:pPr>
        <w:pStyle w:val="Normal027"/>
        <w:numPr>
          <w:ilvl w:val="0"/>
          <w:numId w:val="22"/>
        </w:numPr>
        <w:snapToGrid w:val="0"/>
        <w:spacing w:line="360" w:lineRule="auto"/>
        <w:textAlignment w:val="center"/>
      </w:pPr>
      <w:bookmarkStart w:id="29" w:name="QQ220214001350_1_H"/>
      <w:bookmarkStart w:id="30" w:name="QQ220214001350"/>
      <w:r w:rsidRPr="0094680C">
        <w:t>（　　）</w:t>
      </w:r>
      <w:bookmarkStart w:id="31" w:name="QQ220214001350_1_4"/>
      <w:bookmarkEnd w:id="29"/>
      <w:r w:rsidR="007D48FE" w:rsidRPr="0094680C">
        <w:t xml:space="preserve">Tom didn’t have the </w:t>
      </w:r>
      <w:r w:rsidR="007D48FE" w:rsidRPr="0094680C">
        <w:rPr>
          <w:u w:val="single"/>
        </w:rPr>
        <w:t>energy</w:t>
      </w:r>
      <w:r w:rsidR="007D48FE" w:rsidRPr="0094680C">
        <w:t xml:space="preserve"> to stand up after doing 100 frog jumps. </w:t>
      </w:r>
    </w:p>
    <w:p w14:paraId="7BF57F12" w14:textId="0A8ACAB5" w:rsidR="00D73718" w:rsidRPr="0094680C" w:rsidRDefault="007D48FE" w:rsidP="00BA58CC">
      <w:pPr>
        <w:pStyle w:val="Normal027"/>
        <w:snapToGrid w:val="0"/>
        <w:spacing w:line="360" w:lineRule="auto"/>
        <w:ind w:left="360" w:firstLineChars="400" w:firstLine="960"/>
        <w:textAlignment w:val="center"/>
      </w:pPr>
      <w:r w:rsidRPr="0094680C">
        <w:t xml:space="preserve">(A) weight </w:t>
      </w:r>
      <w:r w:rsidRPr="0094680C">
        <w:tab/>
        <w:t>(B) muscle</w:t>
      </w:r>
      <w:r w:rsidRPr="0094680C">
        <w:tab/>
        <w:t xml:space="preserve">(C) flavor </w:t>
      </w:r>
      <w:r w:rsidRPr="0094680C">
        <w:tab/>
        <w:t xml:space="preserve">(D) strength </w:t>
      </w:r>
      <w:bookmarkEnd w:id="30"/>
      <w:bookmarkEnd w:id="31"/>
    </w:p>
    <w:p w14:paraId="18C20E9D" w14:textId="77777777" w:rsidR="0059565F" w:rsidRPr="0094680C" w:rsidRDefault="00D73718" w:rsidP="00BA58CC">
      <w:pPr>
        <w:pStyle w:val="Normal028"/>
        <w:numPr>
          <w:ilvl w:val="0"/>
          <w:numId w:val="22"/>
        </w:numPr>
        <w:snapToGrid w:val="0"/>
        <w:spacing w:line="360" w:lineRule="auto"/>
        <w:textAlignment w:val="center"/>
      </w:pPr>
      <w:bookmarkStart w:id="32" w:name="QQ220214002934_1_H"/>
      <w:bookmarkStart w:id="33" w:name="QQ220214002934"/>
      <w:r w:rsidRPr="0094680C">
        <w:t>（　　）</w:t>
      </w:r>
      <w:bookmarkEnd w:id="32"/>
      <w:bookmarkEnd w:id="33"/>
      <w:r w:rsidR="0059565F" w:rsidRPr="0094680C">
        <w:t xml:space="preserve">Mr. Lin </w:t>
      </w:r>
      <w:r w:rsidR="0059565F" w:rsidRPr="0094680C">
        <w:rPr>
          <w:u w:val="single"/>
        </w:rPr>
        <w:t xml:space="preserve">supplied </w:t>
      </w:r>
      <w:r w:rsidR="0059565F" w:rsidRPr="0094680C">
        <w:t>the poor family with a big meal before Chinese New Year.</w:t>
      </w:r>
    </w:p>
    <w:p w14:paraId="3244A847" w14:textId="2E5A9A24" w:rsidR="00386BCA" w:rsidRPr="0094680C" w:rsidRDefault="0059565F" w:rsidP="00BA58CC">
      <w:pPr>
        <w:pStyle w:val="Normal028"/>
        <w:snapToGrid w:val="0"/>
        <w:spacing w:line="360" w:lineRule="auto"/>
        <w:ind w:left="360" w:firstLineChars="400" w:firstLine="960"/>
        <w:textAlignment w:val="center"/>
        <w:rPr>
          <w:rFonts w:eastAsia="DengXian"/>
          <w:lang w:eastAsia="zh-CN"/>
        </w:rPr>
      </w:pPr>
      <w:r w:rsidRPr="0094680C">
        <w:t>(A) provided</w:t>
      </w:r>
      <w:r w:rsidRPr="0094680C">
        <w:tab/>
        <w:t>(B) explained</w:t>
      </w:r>
      <w:r w:rsidRPr="0094680C">
        <w:tab/>
      </w:r>
      <w:r w:rsidR="006402F1">
        <w:t xml:space="preserve"> </w:t>
      </w:r>
      <w:r w:rsidRPr="0094680C">
        <w:t>(C) faded</w:t>
      </w:r>
      <w:r w:rsidR="007C2E66">
        <w:t xml:space="preserve"> </w:t>
      </w:r>
      <w:r w:rsidRPr="0094680C">
        <w:tab/>
        <w:t>(D) protected</w:t>
      </w:r>
    </w:p>
    <w:p w14:paraId="66B02731" w14:textId="77777777" w:rsidR="00386BCA" w:rsidRPr="0094680C" w:rsidRDefault="00386BCA" w:rsidP="00BA58CC">
      <w:pPr>
        <w:pStyle w:val="af1"/>
        <w:numPr>
          <w:ilvl w:val="0"/>
          <w:numId w:val="21"/>
        </w:numPr>
        <w:spacing w:line="360" w:lineRule="auto"/>
        <w:ind w:leftChars="0"/>
      </w:pPr>
      <w:r w:rsidRPr="0094680C">
        <w:rPr>
          <w:rFonts w:eastAsia="微軟正黑體"/>
          <w:b/>
        </w:rPr>
        <w:t>對話</w:t>
      </w:r>
      <w:r w:rsidRPr="0094680C">
        <w:rPr>
          <w:rFonts w:eastAsia="微軟正黑體"/>
          <w:b/>
        </w:rPr>
        <w:t xml:space="preserve"> 4%</w:t>
      </w:r>
    </w:p>
    <w:p w14:paraId="4A997DB7" w14:textId="77777777" w:rsidR="00A85F0D" w:rsidRPr="00A85F0D" w:rsidRDefault="00386BCA" w:rsidP="00BA58CC">
      <w:pPr>
        <w:pStyle w:val="af1"/>
        <w:numPr>
          <w:ilvl w:val="0"/>
          <w:numId w:val="22"/>
        </w:numPr>
        <w:spacing w:line="360" w:lineRule="auto"/>
        <w:ind w:leftChars="0"/>
        <w:rPr>
          <w:rFonts w:eastAsia="DengXian"/>
          <w:lang w:eastAsia="zh-CN"/>
        </w:rPr>
      </w:pPr>
      <w:r w:rsidRPr="0094680C">
        <w:t>（　　）</w:t>
      </w:r>
      <w:r w:rsidR="0094680C" w:rsidRPr="0094680C">
        <w:rPr>
          <w:rFonts w:eastAsia="華康中明體"/>
        </w:rPr>
        <w:tab/>
      </w:r>
      <w:r w:rsidR="0094680C" w:rsidRPr="0094680C">
        <w:rPr>
          <w:rFonts w:eastAsia="華康中明體"/>
          <w:b/>
        </w:rPr>
        <w:t>Son:</w:t>
      </w:r>
      <w:r w:rsidR="0094680C" w:rsidRPr="0094680C">
        <w:rPr>
          <w:rFonts w:eastAsia="華康中明體"/>
        </w:rPr>
        <w:t xml:space="preserve"> Dad, what are you drinking? It smells so good.</w:t>
      </w:r>
      <w:r w:rsidR="0094680C" w:rsidRPr="0094680C">
        <w:rPr>
          <w:rFonts w:eastAsia="華康中明體"/>
        </w:rPr>
        <w:br/>
      </w:r>
      <w:r w:rsidR="0094680C" w:rsidRPr="0094680C">
        <w:rPr>
          <w:rFonts w:eastAsia="華康中明體"/>
          <w:b/>
        </w:rPr>
        <w:t xml:space="preserve">         Father:</w:t>
      </w:r>
      <w:r w:rsidR="0094680C" w:rsidRPr="0094680C">
        <w:rPr>
          <w:rFonts w:eastAsia="華康中明體"/>
        </w:rPr>
        <w:t xml:space="preserve"> It’s a latte, one kind of coffee.</w:t>
      </w:r>
      <w:r w:rsidR="0094680C" w:rsidRPr="0094680C">
        <w:rPr>
          <w:rFonts w:eastAsia="華康中明體"/>
        </w:rPr>
        <w:br/>
      </w:r>
      <w:r w:rsidR="0094680C" w:rsidRPr="0094680C">
        <w:rPr>
          <w:rFonts w:eastAsia="華康中明體"/>
          <w:b/>
        </w:rPr>
        <w:t xml:space="preserve">         Son:</w:t>
      </w:r>
      <w:r w:rsidR="0094680C" w:rsidRPr="0094680C">
        <w:rPr>
          <w:rFonts w:eastAsia="華康中明體"/>
        </w:rPr>
        <w:t xml:space="preserve"> Could I try some of it?</w:t>
      </w:r>
      <w:r w:rsidR="0094680C" w:rsidRPr="0094680C">
        <w:rPr>
          <w:rFonts w:eastAsia="華康中明體"/>
        </w:rPr>
        <w:br/>
      </w:r>
      <w:r w:rsidR="0094680C" w:rsidRPr="0094680C">
        <w:rPr>
          <w:rFonts w:eastAsia="華康中明體"/>
          <w:b/>
        </w:rPr>
        <w:t xml:space="preserve">         Father:</w:t>
      </w:r>
      <w:r w:rsidR="0094680C" w:rsidRPr="0094680C">
        <w:rPr>
          <w:rFonts w:eastAsia="華康中明體"/>
        </w:rPr>
        <w:t xml:space="preserve"> </w:t>
      </w:r>
      <w:r w:rsidR="0094680C" w:rsidRPr="0094680C">
        <w:rPr>
          <w:rFonts w:eastAsia="華康中明體"/>
          <w:u w:val="single"/>
        </w:rPr>
        <w:t xml:space="preserve">　　　　　　</w:t>
      </w:r>
      <w:r w:rsidR="0094680C" w:rsidRPr="0094680C">
        <w:rPr>
          <w:rFonts w:eastAsia="華康中明體"/>
        </w:rPr>
        <w:t xml:space="preserve"> I still remember that the last time you drank coffee, you </w:t>
      </w:r>
      <w:r w:rsidR="00A85F0D">
        <w:rPr>
          <w:rFonts w:eastAsia="華康中明體"/>
        </w:rPr>
        <w:t xml:space="preserve">  </w:t>
      </w:r>
    </w:p>
    <w:p w14:paraId="2ABCD6F1" w14:textId="25ED1281" w:rsidR="00D73718" w:rsidRPr="00A85F0D" w:rsidRDefault="0094680C" w:rsidP="00BA58CC">
      <w:pPr>
        <w:pStyle w:val="af1"/>
        <w:spacing w:line="360" w:lineRule="auto"/>
        <w:ind w:leftChars="500" w:left="1200" w:firstLineChars="300" w:firstLine="720"/>
        <w:rPr>
          <w:rFonts w:eastAsia="DengXian"/>
          <w:lang w:eastAsia="zh-CN"/>
        </w:rPr>
      </w:pPr>
      <w:r w:rsidRPr="0094680C">
        <w:rPr>
          <w:rFonts w:eastAsia="華康中明體"/>
        </w:rPr>
        <w:t xml:space="preserve">didn’t </w:t>
      </w:r>
      <w:r w:rsidRPr="00A85F0D">
        <w:rPr>
          <w:rFonts w:eastAsia="華康中明體"/>
        </w:rPr>
        <w:t>fall asleep until two a.m.!</w:t>
      </w:r>
      <w:r w:rsidRPr="00A85F0D">
        <w:rPr>
          <w:rFonts w:eastAsia="華康中明體"/>
        </w:rPr>
        <w:br/>
        <w:t>(A) You bet.</w:t>
      </w:r>
      <w:r w:rsidRPr="00A85F0D">
        <w:rPr>
          <w:rFonts w:eastAsia="華康中明體"/>
        </w:rPr>
        <w:tab/>
      </w:r>
      <w:r w:rsidR="00A85F0D">
        <w:rPr>
          <w:rFonts w:eastAsia="華康中明體"/>
        </w:rPr>
        <w:t xml:space="preserve">   </w:t>
      </w:r>
      <w:r w:rsidR="006402F1">
        <w:rPr>
          <w:rFonts w:eastAsia="華康中明體"/>
        </w:rPr>
        <w:t>(B) That’s all.</w:t>
      </w:r>
      <w:r w:rsidR="006402F1">
        <w:rPr>
          <w:rFonts w:eastAsia="華康中明體"/>
        </w:rPr>
        <w:tab/>
      </w:r>
      <w:r w:rsidRPr="00A85F0D">
        <w:rPr>
          <w:rFonts w:eastAsia="華康中明體"/>
        </w:rPr>
        <w:t xml:space="preserve">(C) Of course not. </w:t>
      </w:r>
      <w:r w:rsidR="006402F1">
        <w:rPr>
          <w:rFonts w:eastAsia="華康中明體"/>
        </w:rPr>
        <w:t xml:space="preserve">  </w:t>
      </w:r>
      <w:r w:rsidRPr="00A85F0D">
        <w:rPr>
          <w:rFonts w:eastAsia="華康中明體"/>
        </w:rPr>
        <w:t>(D) I think so.</w:t>
      </w:r>
    </w:p>
    <w:p w14:paraId="3EE3F2F3" w14:textId="77777777" w:rsidR="00A85F0D" w:rsidRPr="00A85F0D" w:rsidRDefault="00D73718" w:rsidP="00BA58CC">
      <w:pPr>
        <w:pStyle w:val="Normal037"/>
        <w:numPr>
          <w:ilvl w:val="0"/>
          <w:numId w:val="22"/>
        </w:numPr>
        <w:snapToGrid w:val="0"/>
        <w:spacing w:line="360" w:lineRule="auto"/>
        <w:textAlignment w:val="center"/>
        <w:rPr>
          <w:kern w:val="2"/>
        </w:rPr>
      </w:pPr>
      <w:bookmarkStart w:id="34" w:name="QQ220214002381_1_H"/>
      <w:bookmarkStart w:id="35" w:name="QQ220214002381"/>
      <w:r w:rsidRPr="0094680C">
        <w:t>（　　）</w:t>
      </w:r>
      <w:bookmarkStart w:id="36" w:name="QQ220214002381_1_4"/>
      <w:bookmarkEnd w:id="34"/>
      <w:r w:rsidR="00722D73" w:rsidRPr="00722D73">
        <w:rPr>
          <w:rFonts w:eastAsia="華康中明體" w:hint="eastAsia"/>
          <w:b/>
          <w:color w:val="auto"/>
          <w:kern w:val="2"/>
        </w:rPr>
        <w:t>Gary:</w:t>
      </w:r>
      <w:r w:rsidR="00722D73" w:rsidRPr="00722D73">
        <w:rPr>
          <w:rFonts w:eastAsia="華康中明體" w:hint="eastAsia"/>
          <w:color w:val="auto"/>
          <w:kern w:val="2"/>
        </w:rPr>
        <w:t xml:space="preserve"> I think </w:t>
      </w:r>
      <w:r w:rsidR="00722D73" w:rsidRPr="00722D73">
        <w:rPr>
          <w:rFonts w:eastAsia="華康中明體"/>
          <w:color w:val="auto"/>
          <w:kern w:val="2"/>
        </w:rPr>
        <w:t>I</w:t>
      </w:r>
      <w:r w:rsidR="00722D73" w:rsidRPr="00722D73">
        <w:rPr>
          <w:rFonts w:eastAsia="華康中明體" w:hint="eastAsia"/>
          <w:color w:val="auto"/>
          <w:kern w:val="2"/>
        </w:rPr>
        <w:t xml:space="preserve"> will end my relationship with </w:t>
      </w:r>
      <w:r w:rsidR="00722D73" w:rsidRPr="00722D73">
        <w:rPr>
          <w:rFonts w:eastAsia="華康中明體"/>
          <w:color w:val="auto"/>
          <w:kern w:val="2"/>
        </w:rPr>
        <w:t>Elisha</w:t>
      </w:r>
      <w:r w:rsidR="00722D73" w:rsidRPr="00722D73">
        <w:rPr>
          <w:rFonts w:eastAsia="華康中明體" w:hint="eastAsia"/>
          <w:color w:val="auto"/>
          <w:kern w:val="2"/>
        </w:rPr>
        <w:t xml:space="preserve"> soon.</w:t>
      </w:r>
      <w:r w:rsidR="00722D73" w:rsidRPr="00722D73">
        <w:rPr>
          <w:rFonts w:eastAsia="華康中明體"/>
          <w:color w:val="auto"/>
          <w:kern w:val="2"/>
        </w:rPr>
        <w:br/>
      </w:r>
      <w:r w:rsidR="00722D73">
        <w:rPr>
          <w:rFonts w:eastAsia="華康中明體"/>
          <w:b/>
          <w:color w:val="auto"/>
          <w:kern w:val="2"/>
        </w:rPr>
        <w:t xml:space="preserve">        </w:t>
      </w:r>
      <w:r w:rsidR="00722D73" w:rsidRPr="00722D73">
        <w:rPr>
          <w:rFonts w:eastAsia="華康中明體" w:hint="eastAsia"/>
          <w:b/>
          <w:color w:val="auto"/>
          <w:kern w:val="2"/>
        </w:rPr>
        <w:t>Mark:</w:t>
      </w:r>
      <w:r w:rsidR="00722D73" w:rsidRPr="00722D73">
        <w:rPr>
          <w:rFonts w:eastAsia="華康中明體"/>
          <w:color w:val="auto"/>
          <w:kern w:val="2"/>
        </w:rPr>
        <w:t xml:space="preserve"> </w:t>
      </w:r>
      <w:r w:rsidR="00722D73" w:rsidRPr="00722D73">
        <w:rPr>
          <w:rFonts w:eastAsia="華康中明體" w:hint="eastAsia"/>
          <w:color w:val="auto"/>
          <w:kern w:val="2"/>
          <w:u w:val="single"/>
        </w:rPr>
        <w:t xml:space="preserve">　　　　　　</w:t>
      </w:r>
      <w:r w:rsidR="00722D73" w:rsidRPr="00722D73">
        <w:rPr>
          <w:rFonts w:eastAsia="華康中明體" w:hint="eastAsia"/>
          <w:color w:val="auto"/>
          <w:kern w:val="2"/>
        </w:rPr>
        <w:t xml:space="preserve"> </w:t>
      </w:r>
      <w:r w:rsidR="00722D73" w:rsidRPr="00722D73">
        <w:rPr>
          <w:rFonts w:eastAsia="華康中明體"/>
          <w:color w:val="auto"/>
          <w:kern w:val="2"/>
        </w:rPr>
        <w:t xml:space="preserve">But </w:t>
      </w:r>
      <w:r w:rsidR="00722D73" w:rsidRPr="00722D73">
        <w:rPr>
          <w:rFonts w:eastAsia="華康中明體" w:hint="eastAsia"/>
          <w:color w:val="auto"/>
          <w:kern w:val="2"/>
        </w:rPr>
        <w:t>I thought you were a happy couple.</w:t>
      </w:r>
      <w:r w:rsidR="00722D73" w:rsidRPr="00722D73">
        <w:rPr>
          <w:rFonts w:eastAsia="華康中明體"/>
          <w:color w:val="auto"/>
          <w:kern w:val="2"/>
        </w:rPr>
        <w:br/>
      </w:r>
      <w:r w:rsidR="00722D73">
        <w:rPr>
          <w:rFonts w:eastAsia="華康中明體"/>
          <w:b/>
          <w:color w:val="auto"/>
          <w:kern w:val="2"/>
        </w:rPr>
        <w:t xml:space="preserve">        </w:t>
      </w:r>
      <w:r w:rsidR="00722D73" w:rsidRPr="00722D73">
        <w:rPr>
          <w:rFonts w:eastAsia="華康中明體" w:hint="eastAsia"/>
          <w:b/>
          <w:color w:val="auto"/>
          <w:kern w:val="2"/>
        </w:rPr>
        <w:t>Gary:</w:t>
      </w:r>
      <w:r w:rsidR="00722D73" w:rsidRPr="00722D73">
        <w:rPr>
          <w:rFonts w:eastAsia="華康中明體" w:hint="eastAsia"/>
          <w:color w:val="auto"/>
          <w:kern w:val="2"/>
        </w:rPr>
        <w:t xml:space="preserve"> N</w:t>
      </w:r>
      <w:r w:rsidR="00722D73" w:rsidRPr="00722D73">
        <w:rPr>
          <w:rFonts w:eastAsia="華康中明體"/>
          <w:color w:val="auto"/>
          <w:kern w:val="2"/>
        </w:rPr>
        <w:t>o</w:t>
      </w:r>
      <w:r w:rsidR="00722D73" w:rsidRPr="00722D73">
        <w:rPr>
          <w:rFonts w:eastAsia="華康中明體" w:hint="eastAsia"/>
          <w:color w:val="auto"/>
          <w:kern w:val="2"/>
        </w:rPr>
        <w:t xml:space="preserve">t exactly. She said dating </w:t>
      </w:r>
      <w:r w:rsidR="00722D73" w:rsidRPr="00722D73">
        <w:rPr>
          <w:rFonts w:eastAsia="華康中明體"/>
          <w:color w:val="auto"/>
          <w:kern w:val="2"/>
        </w:rPr>
        <w:t>me was</w:t>
      </w:r>
      <w:r w:rsidR="00722D73" w:rsidRPr="00722D73">
        <w:rPr>
          <w:rFonts w:eastAsia="華康中明體" w:hint="eastAsia"/>
          <w:color w:val="auto"/>
          <w:kern w:val="2"/>
        </w:rPr>
        <w:t xml:space="preserve"> hurting her grades at school and </w:t>
      </w:r>
      <w:r w:rsidR="00722D73" w:rsidRPr="00722D73">
        <w:rPr>
          <w:rFonts w:eastAsia="華康中明體"/>
          <w:color w:val="auto"/>
          <w:kern w:val="2"/>
        </w:rPr>
        <w:t xml:space="preserve">she </w:t>
      </w:r>
      <w:r w:rsidR="00A85F0D">
        <w:rPr>
          <w:rFonts w:eastAsia="華康中明體"/>
          <w:color w:val="auto"/>
          <w:kern w:val="2"/>
        </w:rPr>
        <w:t xml:space="preserve">  </w:t>
      </w:r>
    </w:p>
    <w:p w14:paraId="34C40139" w14:textId="7395191C" w:rsidR="00A85F0D" w:rsidRPr="00024D44" w:rsidRDefault="00722D73" w:rsidP="00024D44">
      <w:pPr>
        <w:pStyle w:val="Normal037"/>
        <w:snapToGrid w:val="0"/>
        <w:spacing w:line="360" w:lineRule="auto"/>
        <w:ind w:leftChars="500" w:left="1200" w:firstLineChars="300" w:firstLine="720"/>
        <w:textAlignment w:val="center"/>
        <w:rPr>
          <w:rFonts w:eastAsia="華康中明體"/>
          <w:color w:val="auto"/>
          <w:kern w:val="2"/>
        </w:rPr>
      </w:pPr>
      <w:r w:rsidRPr="00722D73">
        <w:rPr>
          <w:rFonts w:eastAsia="華康中明體" w:hint="eastAsia"/>
          <w:color w:val="auto"/>
          <w:kern w:val="2"/>
        </w:rPr>
        <w:t xml:space="preserve">wanted </w:t>
      </w:r>
      <w:r w:rsidRPr="00722D73">
        <w:rPr>
          <w:rFonts w:eastAsia="華康中明體"/>
          <w:color w:val="auto"/>
          <w:kern w:val="2"/>
        </w:rPr>
        <w:t xml:space="preserve">to </w:t>
      </w:r>
      <w:r w:rsidRPr="00722D73">
        <w:rPr>
          <w:rFonts w:eastAsia="華康中明體" w:hint="eastAsia"/>
          <w:color w:val="auto"/>
          <w:kern w:val="2"/>
        </w:rPr>
        <w:t>break</w:t>
      </w:r>
      <w:r w:rsidRPr="00722D73">
        <w:rPr>
          <w:rFonts w:eastAsia="華康中明體"/>
          <w:color w:val="auto"/>
          <w:kern w:val="2"/>
        </w:rPr>
        <w:t xml:space="preserve"> </w:t>
      </w:r>
      <w:r w:rsidRPr="00722D73">
        <w:rPr>
          <w:rFonts w:eastAsia="華康中明體" w:hint="eastAsia"/>
          <w:color w:val="auto"/>
          <w:kern w:val="2"/>
        </w:rPr>
        <w:t>up</w:t>
      </w:r>
      <w:r w:rsidRPr="00722D73">
        <w:rPr>
          <w:rFonts w:eastAsia="華康中明體"/>
          <w:color w:val="auto"/>
          <w:kern w:val="2"/>
        </w:rPr>
        <w:t xml:space="preserve"> with me</w:t>
      </w:r>
      <w:r w:rsidRPr="00722D73">
        <w:rPr>
          <w:rFonts w:eastAsia="華康中明體" w:hint="eastAsia"/>
          <w:color w:val="auto"/>
          <w:kern w:val="2"/>
        </w:rPr>
        <w:t>.</w:t>
      </w:r>
      <w:r w:rsidRPr="00722D73">
        <w:rPr>
          <w:rFonts w:eastAsia="華康中明體"/>
          <w:color w:val="auto"/>
          <w:kern w:val="2"/>
        </w:rPr>
        <w:br/>
      </w:r>
      <w:r w:rsidRPr="00722D73">
        <w:rPr>
          <w:rFonts w:eastAsia="華康中明體" w:hint="eastAsia"/>
          <w:b/>
          <w:color w:val="auto"/>
          <w:kern w:val="2"/>
        </w:rPr>
        <w:t>Mark:</w:t>
      </w:r>
      <w:r w:rsidRPr="00722D73">
        <w:rPr>
          <w:rFonts w:eastAsia="華康中明體" w:hint="eastAsia"/>
          <w:color w:val="auto"/>
          <w:kern w:val="2"/>
        </w:rPr>
        <w:t xml:space="preserve"> If that is the case, then she is not the one for you. </w:t>
      </w:r>
      <w:r w:rsidRPr="00722D73">
        <w:rPr>
          <w:rFonts w:eastAsia="華康中明體" w:hint="eastAsia"/>
          <w:color w:val="auto"/>
          <w:kern w:val="2"/>
        </w:rPr>
        <w:br/>
        <w:t xml:space="preserve">(A) What exciting news </w:t>
      </w:r>
      <w:r w:rsidRPr="00722D73">
        <w:rPr>
          <w:rFonts w:eastAsia="華康中明體"/>
          <w:color w:val="auto"/>
          <w:kern w:val="2"/>
        </w:rPr>
        <w:t>that</w:t>
      </w:r>
      <w:r w:rsidRPr="00722D73">
        <w:rPr>
          <w:rFonts w:eastAsia="華康中明體" w:hint="eastAsia"/>
          <w:color w:val="auto"/>
          <w:kern w:val="2"/>
        </w:rPr>
        <w:t xml:space="preserve"> is!</w:t>
      </w:r>
      <w:r w:rsidR="00A85F0D">
        <w:rPr>
          <w:rFonts w:eastAsia="華康中明體"/>
          <w:color w:val="auto"/>
          <w:kern w:val="2"/>
        </w:rPr>
        <w:t xml:space="preserve">   </w:t>
      </w:r>
      <w:r w:rsidRPr="00722D73">
        <w:rPr>
          <w:rFonts w:eastAsia="華康中明體" w:hint="eastAsia"/>
          <w:color w:val="auto"/>
          <w:kern w:val="2"/>
        </w:rPr>
        <w:t>(B) I</w:t>
      </w:r>
      <w:r w:rsidRPr="00722D73">
        <w:rPr>
          <w:rFonts w:eastAsia="華康中明體"/>
          <w:color w:val="auto"/>
          <w:kern w:val="2"/>
        </w:rPr>
        <w:t>’</w:t>
      </w:r>
      <w:r w:rsidRPr="00722D73">
        <w:rPr>
          <w:rFonts w:eastAsia="華康中明體" w:hint="eastAsia"/>
          <w:color w:val="auto"/>
          <w:kern w:val="2"/>
        </w:rPr>
        <w:t>m happy that you can come.</w:t>
      </w:r>
      <w:r w:rsidRPr="00722D73">
        <w:rPr>
          <w:rFonts w:eastAsia="華康中明體"/>
          <w:color w:val="auto"/>
          <w:kern w:val="2"/>
        </w:rPr>
        <w:br/>
      </w:r>
      <w:r w:rsidRPr="00722D73">
        <w:rPr>
          <w:rFonts w:eastAsia="華康中明體" w:hint="eastAsia"/>
          <w:color w:val="auto"/>
          <w:kern w:val="2"/>
        </w:rPr>
        <w:t>(C) I</w:t>
      </w:r>
      <w:r w:rsidRPr="00722D73">
        <w:rPr>
          <w:rFonts w:eastAsia="華康中明體"/>
          <w:color w:val="auto"/>
          <w:kern w:val="2"/>
        </w:rPr>
        <w:t>’</w:t>
      </w:r>
      <w:r w:rsidRPr="00722D73">
        <w:rPr>
          <w:rFonts w:eastAsia="華康中明體" w:hint="eastAsia"/>
          <w:color w:val="auto"/>
          <w:kern w:val="2"/>
        </w:rPr>
        <w:t>m sorry to hear that.</w:t>
      </w:r>
      <w:r w:rsidR="00A85F0D">
        <w:rPr>
          <w:rFonts w:eastAsia="華康中明體"/>
          <w:color w:val="auto"/>
          <w:kern w:val="2"/>
        </w:rPr>
        <w:t xml:space="preserve">       </w:t>
      </w:r>
      <w:r w:rsidRPr="00722D73">
        <w:rPr>
          <w:rFonts w:eastAsia="華康中明體" w:hint="eastAsia"/>
          <w:color w:val="auto"/>
          <w:kern w:val="2"/>
        </w:rPr>
        <w:t>(D) Everything is OK with me.</w:t>
      </w:r>
      <w:bookmarkEnd w:id="35"/>
      <w:bookmarkEnd w:id="36"/>
    </w:p>
    <w:p w14:paraId="5665D231" w14:textId="02B96EEF" w:rsidR="00D73718" w:rsidRPr="0094680C" w:rsidRDefault="00D73718" w:rsidP="00BA58CC">
      <w:pPr>
        <w:pStyle w:val="af1"/>
        <w:numPr>
          <w:ilvl w:val="0"/>
          <w:numId w:val="21"/>
        </w:numPr>
        <w:spacing w:line="360" w:lineRule="auto"/>
        <w:ind w:leftChars="0" w:left="482" w:hanging="482"/>
      </w:pPr>
      <w:r w:rsidRPr="0094680C">
        <w:rPr>
          <w:rFonts w:eastAsia="微軟正黑體"/>
          <w:b/>
        </w:rPr>
        <w:t>文法選擇</w:t>
      </w:r>
      <w:r w:rsidRPr="0094680C">
        <w:rPr>
          <w:rFonts w:eastAsia="微軟正黑體"/>
          <w:b/>
        </w:rPr>
        <w:t xml:space="preserve"> 30%</w:t>
      </w:r>
    </w:p>
    <w:p w14:paraId="6851F38E" w14:textId="49C07C05" w:rsidR="00BF79D4" w:rsidRPr="0094680C" w:rsidRDefault="009C1603" w:rsidP="00BA58CC">
      <w:pPr>
        <w:pStyle w:val="Normal041"/>
        <w:snapToGrid w:val="0"/>
        <w:spacing w:line="360" w:lineRule="auto"/>
        <w:textAlignment w:val="center"/>
      </w:pPr>
      <w:bookmarkStart w:id="37" w:name="QQ220214005035_1_H"/>
      <w:bookmarkStart w:id="38" w:name="QQ220214005035"/>
      <w:r w:rsidRPr="0094680C">
        <w:lastRenderedPageBreak/>
        <w:t xml:space="preserve">18. </w:t>
      </w:r>
      <w:r w:rsidR="00D73718" w:rsidRPr="0094680C">
        <w:t>（　　）</w:t>
      </w:r>
      <w:bookmarkEnd w:id="37"/>
      <w:bookmarkEnd w:id="38"/>
      <w:r w:rsidR="00BF79D4" w:rsidRPr="0094680C">
        <w:t xml:space="preserve">Vera is the girl </w:t>
      </w:r>
      <w:r w:rsidR="00BF79D4" w:rsidRPr="0094680C">
        <w:rPr>
          <w:u w:val="single"/>
        </w:rPr>
        <w:t xml:space="preserve">　　　</w:t>
      </w:r>
      <w:r w:rsidR="00BF79D4" w:rsidRPr="0094680C">
        <w:rPr>
          <w:u w:val="single"/>
        </w:rPr>
        <w:t xml:space="preserve"> </w:t>
      </w:r>
      <w:r w:rsidR="00BF79D4" w:rsidRPr="0094680C">
        <w:t xml:space="preserve"> phoned me the other night.</w:t>
      </w:r>
    </w:p>
    <w:p w14:paraId="1B3D9857" w14:textId="2B8DE30D" w:rsidR="00D73718" w:rsidRPr="0094680C" w:rsidRDefault="00BF79D4" w:rsidP="00BA58CC">
      <w:pPr>
        <w:pStyle w:val="Normal041"/>
        <w:snapToGrid w:val="0"/>
        <w:spacing w:line="360" w:lineRule="auto"/>
        <w:textAlignment w:val="center"/>
        <w:rPr>
          <w:rFonts w:eastAsia="DengXian"/>
          <w:lang w:eastAsia="zh-CN"/>
        </w:rPr>
      </w:pPr>
      <w:r w:rsidRPr="0094680C">
        <w:t xml:space="preserve">           (A) whose</w:t>
      </w:r>
      <w:r w:rsidRPr="0094680C">
        <w:tab/>
      </w:r>
      <w:r w:rsidR="00024D44">
        <w:rPr>
          <w:rFonts w:hint="eastAsia"/>
        </w:rPr>
        <w:t xml:space="preserve"> </w:t>
      </w:r>
      <w:r w:rsidRPr="0094680C">
        <w:t>(B) ×</w:t>
      </w:r>
      <w:r w:rsidRPr="0094680C">
        <w:tab/>
        <w:t>(C) which</w:t>
      </w:r>
      <w:r w:rsidRPr="0094680C">
        <w:tab/>
        <w:t>(D) who</w:t>
      </w:r>
    </w:p>
    <w:p w14:paraId="31A8E317" w14:textId="6E0D1634" w:rsidR="00697ADD" w:rsidRPr="0094680C" w:rsidRDefault="009C1603" w:rsidP="00BA58CC">
      <w:pPr>
        <w:pStyle w:val="Normal043"/>
        <w:snapToGrid w:val="0"/>
        <w:spacing w:line="360" w:lineRule="auto"/>
        <w:textAlignment w:val="center"/>
      </w:pPr>
      <w:bookmarkStart w:id="39" w:name="QQ220214001527_1_H"/>
      <w:bookmarkStart w:id="40" w:name="QQ220214001527"/>
      <w:r w:rsidRPr="0094680C">
        <w:t xml:space="preserve">19. </w:t>
      </w:r>
      <w:r w:rsidR="00D73718" w:rsidRPr="0094680C">
        <w:t>（　　）</w:t>
      </w:r>
      <w:bookmarkStart w:id="41" w:name="QQ220214001527_1_4"/>
      <w:bookmarkEnd w:id="39"/>
      <w:r w:rsidR="000D07BD" w:rsidRPr="0094680C">
        <w:rPr>
          <w:u w:val="single"/>
        </w:rPr>
        <w:t xml:space="preserve">　　　</w:t>
      </w:r>
      <w:r w:rsidR="000D07BD" w:rsidRPr="0094680C">
        <w:rPr>
          <w:u w:val="single"/>
        </w:rPr>
        <w:t xml:space="preserve"> </w:t>
      </w:r>
      <w:r w:rsidR="000D07BD" w:rsidRPr="0094680C">
        <w:t xml:space="preserve"> </w:t>
      </w:r>
      <w:r w:rsidR="00697ADD" w:rsidRPr="0094680C">
        <w:t>I like outdoor activities, my wife prefers indoor ones.</w:t>
      </w:r>
    </w:p>
    <w:p w14:paraId="250A02B8" w14:textId="216BB8AA" w:rsidR="00D73718" w:rsidRPr="0094680C" w:rsidRDefault="00697ADD" w:rsidP="00BA58CC">
      <w:pPr>
        <w:pStyle w:val="Normal043"/>
        <w:snapToGrid w:val="0"/>
        <w:spacing w:line="360" w:lineRule="auto"/>
        <w:textAlignment w:val="center"/>
      </w:pPr>
      <w:r w:rsidRPr="0094680C">
        <w:t xml:space="preserve">           (A) If  </w:t>
      </w:r>
      <w:r w:rsidRPr="0094680C">
        <w:tab/>
        <w:t>(B) Before</w:t>
      </w:r>
      <w:r w:rsidRPr="0094680C">
        <w:tab/>
        <w:t>(C) While</w:t>
      </w:r>
      <w:r w:rsidRPr="0094680C">
        <w:tab/>
        <w:t>(D) So</w:t>
      </w:r>
      <w:bookmarkEnd w:id="40"/>
      <w:bookmarkEnd w:id="41"/>
    </w:p>
    <w:p w14:paraId="37FA8C5E" w14:textId="0AC36EFD" w:rsidR="00DA0BC1" w:rsidRPr="0094680C" w:rsidRDefault="00D73718" w:rsidP="00BA58CC">
      <w:pPr>
        <w:pStyle w:val="Normal044"/>
        <w:numPr>
          <w:ilvl w:val="0"/>
          <w:numId w:val="23"/>
        </w:numPr>
        <w:snapToGrid w:val="0"/>
        <w:spacing w:line="360" w:lineRule="auto"/>
        <w:textAlignment w:val="center"/>
      </w:pPr>
      <w:bookmarkStart w:id="42" w:name="QQ220214003326_1_H"/>
      <w:bookmarkStart w:id="43" w:name="QQ220214003326"/>
      <w:r w:rsidRPr="0094680C">
        <w:t>（　　）</w:t>
      </w:r>
      <w:bookmarkStart w:id="44" w:name="QQ220214003326_1_4"/>
      <w:bookmarkEnd w:id="42"/>
      <w:r w:rsidR="00DA0BC1" w:rsidRPr="0094680C">
        <w:t xml:space="preserve">When it comes to </w:t>
      </w:r>
      <w:r w:rsidR="00DA0BC1" w:rsidRPr="0094680C">
        <w:rPr>
          <w:u w:val="single"/>
        </w:rPr>
        <w:t xml:space="preserve">　　　</w:t>
      </w:r>
      <w:r w:rsidR="00DA0BC1" w:rsidRPr="0094680C">
        <w:rPr>
          <w:u w:val="single"/>
        </w:rPr>
        <w:t xml:space="preserve"> </w:t>
      </w:r>
      <w:r w:rsidR="00DA0BC1" w:rsidRPr="0094680C">
        <w:t xml:space="preserve"> an English poem, Wendy is the best in my class.</w:t>
      </w:r>
    </w:p>
    <w:p w14:paraId="0C1720C4" w14:textId="37824D10" w:rsidR="00D73718" w:rsidRPr="0094680C" w:rsidRDefault="00DA0BC1" w:rsidP="00BA58CC">
      <w:pPr>
        <w:pStyle w:val="Normal044"/>
        <w:snapToGrid w:val="0"/>
        <w:spacing w:line="360" w:lineRule="auto"/>
        <w:ind w:left="360"/>
        <w:textAlignment w:val="center"/>
      </w:pPr>
      <w:r w:rsidRPr="0094680C">
        <w:t xml:space="preserve">        (A) create</w:t>
      </w:r>
      <w:r w:rsidRPr="0094680C">
        <w:tab/>
        <w:t xml:space="preserve"> (B) creating</w:t>
      </w:r>
      <w:r w:rsidRPr="0094680C">
        <w:tab/>
        <w:t xml:space="preserve">(C) creation </w:t>
      </w:r>
      <w:r w:rsidRPr="0094680C">
        <w:tab/>
        <w:t>(D) created</w:t>
      </w:r>
      <w:bookmarkEnd w:id="43"/>
      <w:bookmarkEnd w:id="44"/>
    </w:p>
    <w:p w14:paraId="264C8139" w14:textId="12DBED1E" w:rsidR="000B4CBC" w:rsidRPr="0094680C" w:rsidRDefault="00D73718" w:rsidP="00BA58CC">
      <w:pPr>
        <w:pStyle w:val="Normal048"/>
        <w:numPr>
          <w:ilvl w:val="0"/>
          <w:numId w:val="23"/>
        </w:numPr>
        <w:snapToGrid w:val="0"/>
        <w:spacing w:line="360" w:lineRule="auto"/>
        <w:textAlignment w:val="center"/>
      </w:pPr>
      <w:bookmarkStart w:id="45" w:name="QQ220214004301_1_H"/>
      <w:bookmarkStart w:id="46" w:name="QQ220214004301"/>
      <w:r w:rsidRPr="0094680C">
        <w:t>（　　）</w:t>
      </w:r>
      <w:bookmarkStart w:id="47" w:name="QQ220214004301_1_4"/>
      <w:bookmarkEnd w:id="45"/>
      <w:r w:rsidR="000B4CBC" w:rsidRPr="0094680C">
        <w:t xml:space="preserve">It is </w:t>
      </w:r>
      <w:r w:rsidR="000B4CBC" w:rsidRPr="0094680C">
        <w:rPr>
          <w:u w:val="single"/>
        </w:rPr>
        <w:t xml:space="preserve">　　　</w:t>
      </w:r>
      <w:r w:rsidR="000B4CBC" w:rsidRPr="0094680C">
        <w:rPr>
          <w:u w:val="single"/>
        </w:rPr>
        <w:t xml:space="preserve"> </w:t>
      </w:r>
      <w:r w:rsidR="000B4CBC" w:rsidRPr="0094680C">
        <w:t xml:space="preserve"> that elephants use their feet to listen but they can’t jump. </w:t>
      </w:r>
    </w:p>
    <w:p w14:paraId="6E50C376" w14:textId="15AF98A7" w:rsidR="00D73718" w:rsidRPr="0094680C" w:rsidRDefault="000B4CBC" w:rsidP="00BA58CC">
      <w:pPr>
        <w:pStyle w:val="Normal048"/>
        <w:snapToGrid w:val="0"/>
        <w:spacing w:line="360" w:lineRule="auto"/>
        <w:ind w:firstLineChars="600" w:firstLine="1440"/>
        <w:textAlignment w:val="center"/>
      </w:pPr>
      <w:r w:rsidRPr="0094680C">
        <w:t>(A) report   (B) reporting</w:t>
      </w:r>
      <w:r w:rsidRPr="0094680C">
        <w:tab/>
        <w:t xml:space="preserve">  (C) reported</w:t>
      </w:r>
      <w:r w:rsidRPr="0094680C">
        <w:tab/>
      </w:r>
      <w:r w:rsidRPr="0094680C">
        <w:tab/>
        <w:t>(D) to report</w:t>
      </w:r>
      <w:bookmarkEnd w:id="46"/>
      <w:bookmarkEnd w:id="47"/>
    </w:p>
    <w:p w14:paraId="551BD0A9" w14:textId="777FF601" w:rsidR="005A230B" w:rsidRPr="0094680C" w:rsidRDefault="00D73718" w:rsidP="00BA58CC">
      <w:pPr>
        <w:pStyle w:val="Normal050"/>
        <w:numPr>
          <w:ilvl w:val="0"/>
          <w:numId w:val="23"/>
        </w:numPr>
        <w:snapToGrid w:val="0"/>
        <w:spacing w:line="360" w:lineRule="auto"/>
        <w:textAlignment w:val="center"/>
      </w:pPr>
      <w:bookmarkStart w:id="48" w:name="QQ220420000409_1_H"/>
      <w:bookmarkStart w:id="49" w:name="QQ220420000409"/>
      <w:r w:rsidRPr="0094680C">
        <w:t>（　　）</w:t>
      </w:r>
      <w:bookmarkEnd w:id="48"/>
      <w:bookmarkEnd w:id="49"/>
      <w:r w:rsidR="005A230B" w:rsidRPr="0094680C">
        <w:t xml:space="preserve">Emily drew wild animals on five </w:t>
      </w:r>
      <w:r w:rsidR="005A230B" w:rsidRPr="0094680C">
        <w:rPr>
          <w:u w:val="single"/>
        </w:rPr>
        <w:t xml:space="preserve">　　　</w:t>
      </w:r>
      <w:r w:rsidR="005A230B" w:rsidRPr="0094680C">
        <w:rPr>
          <w:u w:val="single"/>
        </w:rPr>
        <w:t xml:space="preserve">  </w:t>
      </w:r>
      <w:r w:rsidR="005A230B" w:rsidRPr="0094680C">
        <w:t>.</w:t>
      </w:r>
    </w:p>
    <w:p w14:paraId="2B6771EA" w14:textId="29E61197" w:rsidR="00D73718" w:rsidRPr="0094680C" w:rsidRDefault="005A230B" w:rsidP="00BA58CC">
      <w:pPr>
        <w:pStyle w:val="Normal050"/>
        <w:snapToGrid w:val="0"/>
        <w:spacing w:line="360" w:lineRule="auto"/>
        <w:ind w:left="360" w:firstLineChars="400" w:firstLine="960"/>
        <w:textAlignment w:val="center"/>
      </w:pPr>
      <w:r w:rsidRPr="0094680C">
        <w:t>(A) paper</w:t>
      </w:r>
      <w:r w:rsidRPr="0094680C">
        <w:tab/>
      </w:r>
      <w:r w:rsidRPr="0094680C">
        <w:tab/>
        <w:t>(B) sheet of paper  (C) sheets of papers</w:t>
      </w:r>
      <w:r w:rsidRPr="0094680C">
        <w:tab/>
        <w:t>(D) sheets of paper</w:t>
      </w:r>
    </w:p>
    <w:p w14:paraId="778486E1" w14:textId="4CE6B0A7" w:rsidR="0067426E" w:rsidRDefault="00D73718" w:rsidP="00BA58CC">
      <w:pPr>
        <w:pStyle w:val="Normal054"/>
        <w:numPr>
          <w:ilvl w:val="0"/>
          <w:numId w:val="23"/>
        </w:numPr>
        <w:snapToGrid w:val="0"/>
        <w:spacing w:line="360" w:lineRule="auto"/>
        <w:textAlignment w:val="center"/>
      </w:pPr>
      <w:bookmarkStart w:id="50" w:name="QQ220214001070_1_H"/>
      <w:bookmarkStart w:id="51" w:name="QQ220214001070"/>
      <w:r w:rsidRPr="0094680C">
        <w:t>（　　）</w:t>
      </w:r>
      <w:bookmarkEnd w:id="50"/>
      <w:bookmarkEnd w:id="51"/>
      <w:r w:rsidR="0067426E">
        <w:rPr>
          <w:rFonts w:hint="eastAsia"/>
        </w:rPr>
        <w:t>The relationship between Paul and me</w:t>
      </w:r>
      <w:r w:rsidR="0067426E" w:rsidRPr="0067426E">
        <w:rPr>
          <w:rFonts w:hint="eastAsia"/>
        </w:rPr>
        <w:t xml:space="preserve"> </w:t>
      </w:r>
      <w:r w:rsidR="0067426E" w:rsidRPr="0067426E">
        <w:rPr>
          <w:rFonts w:hint="eastAsia"/>
          <w:u w:val="single"/>
        </w:rPr>
        <w:t xml:space="preserve">　　　</w:t>
      </w:r>
      <w:r w:rsidR="0067426E" w:rsidRPr="0067426E">
        <w:rPr>
          <w:rFonts w:hint="eastAsia"/>
          <w:u w:val="single"/>
        </w:rPr>
        <w:t xml:space="preserve">  </w:t>
      </w:r>
      <w:r w:rsidR="0067426E">
        <w:rPr>
          <w:rFonts w:hint="eastAsia"/>
        </w:rPr>
        <w:t xml:space="preserve"> worse since we had a big fight.</w:t>
      </w:r>
    </w:p>
    <w:p w14:paraId="3A89F526" w14:textId="1E9236B7" w:rsidR="00D73718" w:rsidRPr="0067426E" w:rsidRDefault="0067426E" w:rsidP="00BA58CC">
      <w:pPr>
        <w:pStyle w:val="Normal054"/>
        <w:snapToGrid w:val="0"/>
        <w:spacing w:line="360" w:lineRule="auto"/>
        <w:ind w:left="360" w:firstLineChars="400" w:firstLine="960"/>
        <w:textAlignment w:val="center"/>
        <w:rPr>
          <w:rFonts w:eastAsia="DengXian"/>
          <w:lang w:eastAsia="zh-CN"/>
        </w:rPr>
      </w:pPr>
      <w:r>
        <w:t>(A) was</w:t>
      </w:r>
      <w:r>
        <w:tab/>
        <w:t>(B) had been</w:t>
      </w:r>
      <w:r>
        <w:tab/>
        <w:t xml:space="preserve"> (C) has been</w:t>
      </w:r>
      <w:r>
        <w:tab/>
        <w:t xml:space="preserve"> (D) are</w:t>
      </w:r>
    </w:p>
    <w:p w14:paraId="76D823C9" w14:textId="3BA4B8BD" w:rsidR="00133F7C" w:rsidRDefault="00D73718" w:rsidP="00BA58CC">
      <w:pPr>
        <w:pStyle w:val="Normal057"/>
        <w:numPr>
          <w:ilvl w:val="0"/>
          <w:numId w:val="23"/>
        </w:numPr>
        <w:snapToGrid w:val="0"/>
        <w:spacing w:line="360" w:lineRule="auto"/>
        <w:textAlignment w:val="center"/>
      </w:pPr>
      <w:bookmarkStart w:id="52" w:name="QQ220214004305_1_H"/>
      <w:bookmarkStart w:id="53" w:name="QQ220214004305"/>
      <w:r w:rsidRPr="0094680C">
        <w:t>（　　）</w:t>
      </w:r>
      <w:bookmarkEnd w:id="52"/>
      <w:bookmarkEnd w:id="53"/>
      <w:r w:rsidR="00133F7C" w:rsidRPr="00133F7C">
        <w:rPr>
          <w:rFonts w:hint="eastAsia"/>
          <w:u w:val="single"/>
        </w:rPr>
        <w:t xml:space="preserve">　　　</w:t>
      </w:r>
      <w:r w:rsidR="00133F7C" w:rsidRPr="00133F7C">
        <w:rPr>
          <w:rFonts w:hint="eastAsia"/>
          <w:u w:val="single"/>
        </w:rPr>
        <w:t xml:space="preserve">  </w:t>
      </w:r>
      <w:r w:rsidR="00133F7C">
        <w:rPr>
          <w:rFonts w:hint="eastAsia"/>
        </w:rPr>
        <w:t xml:space="preserve"> the pain in my back, I h</w:t>
      </w:r>
      <w:r w:rsidR="00347352">
        <w:rPr>
          <w:rFonts w:hint="eastAsia"/>
        </w:rPr>
        <w:t xml:space="preserve">ad trouble bending over and </w:t>
      </w:r>
      <w:r w:rsidR="00133F7C">
        <w:rPr>
          <w:rFonts w:hint="eastAsia"/>
        </w:rPr>
        <w:t>getting out of bed.</w:t>
      </w:r>
    </w:p>
    <w:p w14:paraId="598E9629" w14:textId="49FABC0C" w:rsidR="00D73718" w:rsidRPr="0094680C" w:rsidRDefault="00133F7C" w:rsidP="00BA58CC">
      <w:pPr>
        <w:pStyle w:val="Normal057"/>
        <w:snapToGrid w:val="0"/>
        <w:spacing w:line="360" w:lineRule="auto"/>
        <w:ind w:firstLineChars="500" w:firstLine="1200"/>
        <w:textAlignment w:val="center"/>
        <w:rPr>
          <w:rFonts w:eastAsia="DengXian"/>
          <w:lang w:eastAsia="zh-CN"/>
        </w:rPr>
      </w:pPr>
      <w:r>
        <w:t>(A) Because</w:t>
      </w:r>
      <w:r>
        <w:tab/>
        <w:t xml:space="preserve"> (B) When</w:t>
      </w:r>
      <w:r>
        <w:tab/>
        <w:t xml:space="preserve"> (C) Because of </w:t>
      </w:r>
      <w:r>
        <w:tab/>
        <w:t>(D)</w:t>
      </w:r>
      <w:r w:rsidRPr="00133F7C">
        <w:t xml:space="preserve"> </w:t>
      </w:r>
      <w:r>
        <w:t xml:space="preserve">Therefore </w:t>
      </w:r>
    </w:p>
    <w:p w14:paraId="4E237730" w14:textId="2177130F" w:rsidR="00D73718" w:rsidRPr="00B559FB" w:rsidRDefault="00D73718" w:rsidP="00BA58CC">
      <w:pPr>
        <w:pStyle w:val="Normal059"/>
        <w:numPr>
          <w:ilvl w:val="0"/>
          <w:numId w:val="23"/>
        </w:numPr>
        <w:snapToGrid w:val="0"/>
        <w:spacing w:line="360" w:lineRule="auto"/>
        <w:textAlignment w:val="center"/>
      </w:pPr>
      <w:bookmarkStart w:id="54" w:name="QQ220214002179_1_H"/>
      <w:bookmarkStart w:id="55" w:name="QQ220214002179"/>
      <w:r w:rsidRPr="0094680C">
        <w:t>（　　）</w:t>
      </w:r>
      <w:bookmarkEnd w:id="54"/>
      <w:bookmarkEnd w:id="55"/>
      <w:r w:rsidR="00B559FB" w:rsidRPr="00B559FB">
        <w:rPr>
          <w:rFonts w:hint="eastAsia"/>
        </w:rPr>
        <w:t>Carrie</w:t>
      </w:r>
      <w:r w:rsidR="00B559FB" w:rsidRPr="00B559FB">
        <w:t xml:space="preserve"> told Charlie </w:t>
      </w:r>
      <w:r w:rsidR="00B559FB" w:rsidRPr="00B559FB">
        <w:rPr>
          <w:rFonts w:hint="eastAsia"/>
          <w:u w:val="single"/>
        </w:rPr>
        <w:t xml:space="preserve">　　　</w:t>
      </w:r>
      <w:r w:rsidR="00B559FB" w:rsidRPr="00B559FB">
        <w:t xml:space="preserve"> she would give him a cool robot for his birthday.</w:t>
      </w:r>
      <w:r w:rsidR="00B559FB" w:rsidRPr="00B559FB">
        <w:br/>
      </w:r>
      <w:r w:rsidR="00B559FB">
        <w:t xml:space="preserve">       </w:t>
      </w:r>
      <w:r w:rsidR="00B559FB" w:rsidRPr="00B559FB">
        <w:rPr>
          <w:rFonts w:hint="eastAsia"/>
        </w:rPr>
        <w:t xml:space="preserve">(A) </w:t>
      </w:r>
      <w:r w:rsidR="00B559FB" w:rsidRPr="00B559FB">
        <w:t>who</w:t>
      </w:r>
      <w:r w:rsidR="00B559FB" w:rsidRPr="00B559FB">
        <w:rPr>
          <w:rFonts w:hint="eastAsia"/>
        </w:rPr>
        <w:tab/>
        <w:t xml:space="preserve">(B) </w:t>
      </w:r>
      <w:r w:rsidR="00B559FB" w:rsidRPr="00B559FB">
        <w:t>that</w:t>
      </w:r>
      <w:r w:rsidR="00B559FB" w:rsidRPr="00B559FB">
        <w:rPr>
          <w:rFonts w:hint="eastAsia"/>
        </w:rPr>
        <w:tab/>
        <w:t>(C)</w:t>
      </w:r>
      <w:r w:rsidR="00B559FB" w:rsidRPr="00B559FB">
        <w:t xml:space="preserve"> what</w:t>
      </w:r>
      <w:r w:rsidR="00B559FB" w:rsidRPr="00B559FB">
        <w:rPr>
          <w:rFonts w:hint="eastAsia"/>
        </w:rPr>
        <w:tab/>
      </w:r>
      <w:r w:rsidR="00B559FB">
        <w:t xml:space="preserve"> </w:t>
      </w:r>
      <w:r w:rsidR="00B559FB" w:rsidRPr="00B559FB">
        <w:rPr>
          <w:rFonts w:hint="eastAsia"/>
        </w:rPr>
        <w:t xml:space="preserve">(D) </w:t>
      </w:r>
      <w:r w:rsidR="00B559FB" w:rsidRPr="00B559FB">
        <w:t>which</w:t>
      </w:r>
    </w:p>
    <w:p w14:paraId="45DA8577" w14:textId="77777777" w:rsidR="00A85F0D" w:rsidRDefault="00D73718" w:rsidP="00BA58CC">
      <w:pPr>
        <w:pStyle w:val="Normal066"/>
        <w:numPr>
          <w:ilvl w:val="0"/>
          <w:numId w:val="23"/>
        </w:numPr>
        <w:snapToGrid w:val="0"/>
        <w:spacing w:line="360" w:lineRule="auto"/>
        <w:textAlignment w:val="center"/>
      </w:pPr>
      <w:bookmarkStart w:id="56" w:name="QQ220214002180_1_H"/>
      <w:bookmarkStart w:id="57" w:name="QQ220214002180"/>
      <w:r w:rsidRPr="0094680C">
        <w:t>（　　）</w:t>
      </w:r>
      <w:bookmarkStart w:id="58" w:name="QQ220214002180_1_4"/>
      <w:bookmarkEnd w:id="56"/>
      <w:r w:rsidR="00C85ACD" w:rsidRPr="00C85ACD">
        <w:rPr>
          <w:rFonts w:hint="eastAsia"/>
        </w:rPr>
        <w:t xml:space="preserve">Father </w:t>
      </w:r>
      <w:r w:rsidR="00C85ACD" w:rsidRPr="00C85ACD">
        <w:rPr>
          <w:rFonts w:hint="eastAsia"/>
          <w:u w:val="single"/>
        </w:rPr>
        <w:t xml:space="preserve">　　　</w:t>
      </w:r>
      <w:r w:rsidR="00C85ACD" w:rsidRPr="00C85ACD">
        <w:rPr>
          <w:rFonts w:hint="eastAsia"/>
        </w:rPr>
        <w:t xml:space="preserve"> me plan my summer schedule </w:t>
      </w:r>
      <w:r w:rsidR="00C85ACD" w:rsidRPr="00C85ACD">
        <w:t xml:space="preserve">in order to </w:t>
      </w:r>
      <w:r w:rsidR="00C85ACD" w:rsidRPr="00C85ACD">
        <w:rPr>
          <w:rFonts w:hint="eastAsia"/>
        </w:rPr>
        <w:t>use my time</w:t>
      </w:r>
      <w:r w:rsidR="00A85F0D">
        <w:t xml:space="preserve"> wisely.      </w:t>
      </w:r>
    </w:p>
    <w:p w14:paraId="41A0538A" w14:textId="58D03051" w:rsidR="00D73718" w:rsidRPr="00C85ACD" w:rsidRDefault="00C85ACD" w:rsidP="00BA58CC">
      <w:pPr>
        <w:pStyle w:val="Normal066"/>
        <w:snapToGrid w:val="0"/>
        <w:spacing w:line="360" w:lineRule="auto"/>
        <w:ind w:left="360" w:firstLineChars="300" w:firstLine="720"/>
        <w:textAlignment w:val="center"/>
      </w:pPr>
      <w:r>
        <w:t xml:space="preserve"> </w:t>
      </w:r>
      <w:r w:rsidRPr="00C85ACD">
        <w:rPr>
          <w:rFonts w:hint="eastAsia"/>
        </w:rPr>
        <w:t>(A) had</w:t>
      </w:r>
      <w:r w:rsidRPr="00C85ACD">
        <w:rPr>
          <w:rFonts w:hint="eastAsia"/>
        </w:rPr>
        <w:tab/>
        <w:t>(B) asked</w:t>
      </w:r>
      <w:r w:rsidRPr="00C85ACD">
        <w:rPr>
          <w:rFonts w:hint="eastAsia"/>
        </w:rPr>
        <w:tab/>
      </w:r>
      <w:r>
        <w:t xml:space="preserve">  </w:t>
      </w:r>
      <w:r w:rsidRPr="00C85ACD">
        <w:rPr>
          <w:rFonts w:hint="eastAsia"/>
        </w:rPr>
        <w:t>(C)  ordered</w:t>
      </w:r>
      <w:r w:rsidRPr="00C85ACD">
        <w:rPr>
          <w:rFonts w:hint="eastAsia"/>
        </w:rPr>
        <w:tab/>
        <w:t>(D) caused</w:t>
      </w:r>
      <w:bookmarkEnd w:id="57"/>
      <w:bookmarkEnd w:id="58"/>
    </w:p>
    <w:p w14:paraId="3EB1AC93" w14:textId="518B11D3" w:rsidR="00D73718" w:rsidRPr="00347352" w:rsidRDefault="00D73718" w:rsidP="00BA58CC">
      <w:pPr>
        <w:pStyle w:val="Normal067"/>
        <w:numPr>
          <w:ilvl w:val="0"/>
          <w:numId w:val="23"/>
        </w:numPr>
        <w:snapToGrid w:val="0"/>
        <w:spacing w:line="360" w:lineRule="auto"/>
        <w:textAlignment w:val="center"/>
      </w:pPr>
      <w:bookmarkStart w:id="59" w:name="QQ220214002307_1_H"/>
      <w:bookmarkStart w:id="60" w:name="QQ220214002307"/>
      <w:r w:rsidRPr="0094680C">
        <w:t>（　　）</w:t>
      </w:r>
      <w:bookmarkStart w:id="61" w:name="QQ220214002307_1_4"/>
      <w:bookmarkEnd w:id="59"/>
      <w:r w:rsidR="00347352" w:rsidRPr="00347352">
        <w:rPr>
          <w:rFonts w:hint="eastAsia"/>
        </w:rPr>
        <w:t>Ti</w:t>
      </w:r>
      <w:r w:rsidR="00347352" w:rsidRPr="00347352">
        <w:t xml:space="preserve">na got up early </w:t>
      </w:r>
      <w:r w:rsidR="00347352" w:rsidRPr="00347352">
        <w:rPr>
          <w:rFonts w:hint="eastAsia"/>
          <w:u w:val="single"/>
        </w:rPr>
        <w:t xml:space="preserve">　　　</w:t>
      </w:r>
      <w:r w:rsidR="00347352" w:rsidRPr="00347352">
        <w:rPr>
          <w:rFonts w:hint="eastAsia"/>
        </w:rPr>
        <w:t xml:space="preserve"> </w:t>
      </w:r>
      <w:r w:rsidR="00347352" w:rsidRPr="00347352">
        <w:t>breakfast for everyone.</w:t>
      </w:r>
      <w:r w:rsidR="00347352" w:rsidRPr="00347352">
        <w:br/>
      </w:r>
      <w:r w:rsidR="00347352">
        <w:t xml:space="preserve">       </w:t>
      </w:r>
      <w:r w:rsidR="00347352" w:rsidRPr="00347352">
        <w:rPr>
          <w:rFonts w:hint="eastAsia"/>
        </w:rPr>
        <w:t>(A)</w:t>
      </w:r>
      <w:r w:rsidR="00347352" w:rsidRPr="00347352">
        <w:t xml:space="preserve"> prepares</w:t>
      </w:r>
      <w:r w:rsidR="00347352" w:rsidRPr="00347352">
        <w:rPr>
          <w:rFonts w:hint="eastAsia"/>
        </w:rPr>
        <w:tab/>
        <w:t>(B)</w:t>
      </w:r>
      <w:r w:rsidR="00347352" w:rsidRPr="00347352">
        <w:t xml:space="preserve"> prepared</w:t>
      </w:r>
      <w:r w:rsidR="00347352" w:rsidRPr="00347352">
        <w:rPr>
          <w:rFonts w:hint="eastAsia"/>
        </w:rPr>
        <w:tab/>
        <w:t>(C)</w:t>
      </w:r>
      <w:r w:rsidR="00347352" w:rsidRPr="00347352">
        <w:t xml:space="preserve"> to prepare</w:t>
      </w:r>
      <w:r w:rsidR="00347352" w:rsidRPr="00347352">
        <w:rPr>
          <w:rFonts w:hint="eastAsia"/>
        </w:rPr>
        <w:tab/>
        <w:t xml:space="preserve">(D) </w:t>
      </w:r>
      <w:r w:rsidR="00347352" w:rsidRPr="00347352">
        <w:t>prepare</w:t>
      </w:r>
      <w:bookmarkEnd w:id="60"/>
      <w:bookmarkEnd w:id="61"/>
    </w:p>
    <w:p w14:paraId="325A0509" w14:textId="10143F77" w:rsidR="00323C32" w:rsidRPr="0094680C" w:rsidRDefault="009C1603" w:rsidP="005D1546">
      <w:pPr>
        <w:pStyle w:val="1"/>
        <w:tabs>
          <w:tab w:val="clear" w:pos="4860"/>
          <w:tab w:val="left" w:pos="3900"/>
        </w:tabs>
        <w:spacing w:after="72" w:line="360" w:lineRule="auto"/>
        <w:ind w:left="1248" w:right="121" w:hangingChars="520" w:hanging="1248"/>
      </w:pPr>
      <w:bookmarkStart w:id="62" w:name="QQ220214005721_1_H"/>
      <w:bookmarkStart w:id="63" w:name="QQ220214005721"/>
      <w:r w:rsidRPr="0094680C">
        <w:t>28.</w:t>
      </w:r>
      <w:r w:rsidR="00A407A1" w:rsidRPr="0094680C">
        <w:t xml:space="preserve"> </w:t>
      </w:r>
      <w:r w:rsidR="00D73718" w:rsidRPr="0094680C">
        <w:t>（　　）</w:t>
      </w:r>
      <w:bookmarkStart w:id="64" w:name="QQ220214003848_1_H"/>
      <w:bookmarkStart w:id="65" w:name="QQ220214003848"/>
      <w:bookmarkEnd w:id="62"/>
      <w:bookmarkEnd w:id="63"/>
      <w:r w:rsidR="00347352" w:rsidRPr="00347352">
        <w:rPr>
          <w:rFonts w:hint="eastAsia"/>
        </w:rPr>
        <w:t>T</w:t>
      </w:r>
      <w:r w:rsidR="00347352" w:rsidRPr="00347352">
        <w:t>h</w:t>
      </w:r>
      <w:r w:rsidR="00347352" w:rsidRPr="00347352">
        <w:rPr>
          <w:rFonts w:hint="eastAsia"/>
        </w:rPr>
        <w:t>e police tried to help the child, but he didn</w:t>
      </w:r>
      <w:r w:rsidR="00347352" w:rsidRPr="00347352">
        <w:t>’</w:t>
      </w:r>
      <w:r w:rsidR="00347352" w:rsidRPr="00347352">
        <w:rPr>
          <w:rFonts w:hint="eastAsia"/>
        </w:rPr>
        <w:t>t know</w:t>
      </w:r>
      <w:r w:rsidR="00347352" w:rsidRPr="00347352">
        <w:t xml:space="preserve"> </w:t>
      </w:r>
      <w:r w:rsidR="00347352" w:rsidRPr="00347352">
        <w:rPr>
          <w:u w:val="single"/>
        </w:rPr>
        <w:t xml:space="preserve">　　　</w:t>
      </w:r>
      <w:r w:rsidR="00347352" w:rsidRPr="00347352">
        <w:t xml:space="preserve"> </w:t>
      </w:r>
      <w:r w:rsidR="00347352" w:rsidRPr="00347352">
        <w:rPr>
          <w:rFonts w:hint="eastAsia"/>
        </w:rPr>
        <w:t>he lived and</w:t>
      </w:r>
      <w:r w:rsidR="0093015B">
        <w:t xml:space="preserve"> </w:t>
      </w:r>
      <w:r w:rsidR="0093015B" w:rsidRPr="00347352">
        <w:rPr>
          <w:u w:val="single"/>
        </w:rPr>
        <w:t xml:space="preserve">　　　</w:t>
      </w:r>
      <w:r w:rsidR="0093015B" w:rsidRPr="00347352">
        <w:t xml:space="preserve"> </w:t>
      </w:r>
      <w:r w:rsidR="0093015B">
        <w:t xml:space="preserve">    </w:t>
      </w:r>
      <w:r w:rsidR="00347352" w:rsidRPr="00347352">
        <w:rPr>
          <w:rFonts w:hint="eastAsia"/>
        </w:rPr>
        <w:br/>
      </w:r>
      <w:r w:rsidR="005D1546">
        <w:rPr>
          <w:rFonts w:hint="eastAsia"/>
        </w:rPr>
        <w:t xml:space="preserve"> </w:t>
      </w:r>
      <w:r w:rsidR="00347352" w:rsidRPr="00347352">
        <w:rPr>
          <w:rFonts w:hint="eastAsia"/>
        </w:rPr>
        <w:t>he got lost.</w:t>
      </w:r>
      <w:r w:rsidR="0093015B">
        <w:t xml:space="preserve"> </w:t>
      </w:r>
      <w:r w:rsidR="005D1546">
        <w:rPr>
          <w:rFonts w:hint="eastAsia"/>
        </w:rPr>
        <w:t xml:space="preserve">(A) where; how  </w:t>
      </w:r>
      <w:r w:rsidR="0093015B">
        <w:rPr>
          <w:rFonts w:hint="eastAsia"/>
        </w:rPr>
        <w:t xml:space="preserve">(B) what; how  </w:t>
      </w:r>
      <w:r w:rsidR="00347352" w:rsidRPr="00347352">
        <w:rPr>
          <w:rFonts w:hint="eastAsia"/>
        </w:rPr>
        <w:t>(C) which; where</w:t>
      </w:r>
      <w:r w:rsidR="00347352" w:rsidRPr="00347352">
        <w:rPr>
          <w:rFonts w:hint="eastAsia"/>
        </w:rPr>
        <w:tab/>
        <w:t>(D) when; when</w:t>
      </w:r>
    </w:p>
    <w:p w14:paraId="17B781B9" w14:textId="77777777" w:rsidR="002D4CDB" w:rsidRDefault="00D73718" w:rsidP="00BA58CC">
      <w:pPr>
        <w:pStyle w:val="Normal067"/>
        <w:numPr>
          <w:ilvl w:val="0"/>
          <w:numId w:val="24"/>
        </w:numPr>
        <w:snapToGrid w:val="0"/>
        <w:spacing w:line="360" w:lineRule="auto"/>
        <w:textAlignment w:val="center"/>
      </w:pPr>
      <w:r w:rsidRPr="0094680C">
        <w:t>（　　）</w:t>
      </w:r>
      <w:r w:rsidR="002D4CDB" w:rsidRPr="002D4CDB">
        <w:t xml:space="preserve">Ken went to bed early last night, </w:t>
      </w:r>
      <w:r w:rsidR="002D4CDB" w:rsidRPr="002D4CDB">
        <w:rPr>
          <w:rFonts w:hint="eastAsia"/>
          <w:u w:val="single"/>
        </w:rPr>
        <w:t xml:space="preserve">　　　</w:t>
      </w:r>
      <w:r w:rsidR="002D4CDB" w:rsidRPr="002D4CDB">
        <w:t xml:space="preserve"> he didn’t oversleep </w:t>
      </w:r>
      <w:r w:rsidR="002D4CDB" w:rsidRPr="002D4CDB">
        <w:rPr>
          <w:rFonts w:hint="eastAsia"/>
        </w:rPr>
        <w:t>ag</w:t>
      </w:r>
      <w:r w:rsidR="002D4CDB" w:rsidRPr="002D4CDB">
        <w:t xml:space="preserve">ain today. </w:t>
      </w:r>
      <w:r w:rsidR="002D4CDB">
        <w:t xml:space="preserve">         </w:t>
      </w:r>
    </w:p>
    <w:p w14:paraId="2B4777B6" w14:textId="26680212" w:rsidR="00D73718" w:rsidRPr="002D4CDB" w:rsidRDefault="002D4CDB" w:rsidP="00BA58CC">
      <w:pPr>
        <w:pStyle w:val="Normal067"/>
        <w:snapToGrid w:val="0"/>
        <w:spacing w:line="360" w:lineRule="auto"/>
        <w:ind w:left="360" w:firstLineChars="400" w:firstLine="960"/>
        <w:textAlignment w:val="center"/>
      </w:pPr>
      <w:r w:rsidRPr="002D4CDB">
        <w:rPr>
          <w:rFonts w:hint="eastAsia"/>
        </w:rPr>
        <w:t>(A)</w:t>
      </w:r>
      <w:r w:rsidRPr="002D4CDB">
        <w:t xml:space="preserve"> so </w:t>
      </w:r>
      <w:r>
        <w:t xml:space="preserve">  </w:t>
      </w:r>
      <w:r w:rsidRPr="002D4CDB">
        <w:rPr>
          <w:rFonts w:hint="eastAsia"/>
        </w:rPr>
        <w:t>(B)</w:t>
      </w:r>
      <w:r w:rsidRPr="002D4CDB">
        <w:t xml:space="preserve"> although</w:t>
      </w:r>
      <w:r w:rsidRPr="002D4CDB">
        <w:rPr>
          <w:rFonts w:hint="eastAsia"/>
        </w:rPr>
        <w:tab/>
        <w:t>(C)</w:t>
      </w:r>
      <w:r w:rsidRPr="002D4CDB">
        <w:rPr>
          <w:rFonts w:hint="eastAsia"/>
        </w:rPr>
        <w:tab/>
      </w:r>
      <w:r w:rsidRPr="002D4CDB">
        <w:t>but</w:t>
      </w:r>
      <w:r w:rsidRPr="002D4CDB">
        <w:rPr>
          <w:rFonts w:hint="eastAsia"/>
        </w:rPr>
        <w:tab/>
        <w:t xml:space="preserve"> (D) </w:t>
      </w:r>
      <w:r w:rsidRPr="002D4CDB">
        <w:t>because</w:t>
      </w:r>
      <w:r w:rsidR="00D73718" w:rsidRPr="0094680C">
        <w:t xml:space="preserve">　</w:t>
      </w:r>
      <w:bookmarkEnd w:id="64"/>
    </w:p>
    <w:p w14:paraId="5A0927F9" w14:textId="5DEFC27C" w:rsidR="00D73718" w:rsidRPr="0094680C" w:rsidRDefault="00D73718" w:rsidP="00BA58CC">
      <w:pPr>
        <w:pStyle w:val="Normal067"/>
        <w:numPr>
          <w:ilvl w:val="0"/>
          <w:numId w:val="24"/>
        </w:numPr>
        <w:snapToGrid w:val="0"/>
        <w:spacing w:line="360" w:lineRule="auto"/>
        <w:textAlignment w:val="center"/>
        <w:rPr>
          <w:rFonts w:eastAsia="DengXian"/>
          <w:lang w:eastAsia="zh-CN"/>
        </w:rPr>
      </w:pPr>
      <w:bookmarkStart w:id="66" w:name="QQ220214002216_1_H"/>
      <w:bookmarkStart w:id="67" w:name="QQ220214002216"/>
      <w:bookmarkEnd w:id="65"/>
      <w:r w:rsidRPr="0094680C">
        <w:t>（　　）</w:t>
      </w:r>
      <w:bookmarkStart w:id="68" w:name="QQ220214005917"/>
      <w:bookmarkStart w:id="69" w:name="QQ220214005917_1_H"/>
      <w:bookmarkEnd w:id="66"/>
      <w:bookmarkEnd w:id="67"/>
      <w:r w:rsidR="00150FBA" w:rsidRPr="00150FBA">
        <w:rPr>
          <w:rFonts w:eastAsia="華康中明體"/>
          <w:color w:val="auto"/>
          <w:kern w:val="2"/>
        </w:rPr>
        <w:t xml:space="preserve">Don’t make the same mistake </w:t>
      </w:r>
      <w:r w:rsidR="00150FBA" w:rsidRPr="00150FBA">
        <w:rPr>
          <w:rFonts w:eastAsia="華康中明體" w:hint="eastAsia"/>
          <w:color w:val="auto"/>
          <w:kern w:val="2"/>
          <w:u w:val="single"/>
        </w:rPr>
        <w:t xml:space="preserve">　　　</w:t>
      </w:r>
      <w:r w:rsidR="00150FBA" w:rsidRPr="00150FBA">
        <w:rPr>
          <w:rFonts w:eastAsia="華康中明體" w:hint="eastAsia"/>
          <w:color w:val="auto"/>
          <w:kern w:val="2"/>
        </w:rPr>
        <w:t xml:space="preserve"> </w:t>
      </w:r>
      <w:r w:rsidR="00150FBA" w:rsidRPr="00150FBA">
        <w:rPr>
          <w:rFonts w:eastAsia="華康中明體"/>
          <w:color w:val="auto"/>
          <w:kern w:val="2"/>
        </w:rPr>
        <w:t xml:space="preserve">you </w:t>
      </w:r>
      <w:r w:rsidR="00150FBA" w:rsidRPr="00150FBA">
        <w:rPr>
          <w:rFonts w:eastAsia="華康中明體" w:hint="eastAsia"/>
          <w:color w:val="auto"/>
          <w:kern w:val="2"/>
        </w:rPr>
        <w:t xml:space="preserve">have </w:t>
      </w:r>
      <w:r w:rsidR="00150FBA" w:rsidRPr="00150FBA">
        <w:rPr>
          <w:rFonts w:eastAsia="華康中明體"/>
          <w:color w:val="auto"/>
          <w:kern w:val="2"/>
        </w:rPr>
        <w:t>made before.</w:t>
      </w:r>
      <w:r w:rsidR="00150FBA" w:rsidRPr="00150FBA">
        <w:rPr>
          <w:rFonts w:eastAsia="華康中明體"/>
          <w:color w:val="auto"/>
          <w:kern w:val="2"/>
        </w:rPr>
        <w:br/>
      </w:r>
      <w:r w:rsidR="00150FBA">
        <w:rPr>
          <w:rFonts w:eastAsia="華康中明體"/>
          <w:color w:val="auto"/>
          <w:kern w:val="2"/>
        </w:rPr>
        <w:t xml:space="preserve">        </w:t>
      </w:r>
      <w:r w:rsidR="00150FBA" w:rsidRPr="00150FBA">
        <w:rPr>
          <w:rFonts w:eastAsia="華康中明體" w:hint="eastAsia"/>
          <w:color w:val="auto"/>
          <w:kern w:val="2"/>
        </w:rPr>
        <w:t>(A)</w:t>
      </w:r>
      <w:r w:rsidR="00150FBA" w:rsidRPr="00150FBA">
        <w:rPr>
          <w:rFonts w:eastAsia="華康中明體"/>
          <w:color w:val="auto"/>
          <w:kern w:val="2"/>
        </w:rPr>
        <w:t xml:space="preserve"> that</w:t>
      </w:r>
      <w:r w:rsidR="00150FBA" w:rsidRPr="00150FBA">
        <w:rPr>
          <w:rFonts w:eastAsia="華康中明體" w:hint="eastAsia"/>
          <w:color w:val="auto"/>
          <w:kern w:val="2"/>
        </w:rPr>
        <w:tab/>
        <w:t>(B)</w:t>
      </w:r>
      <w:r w:rsidR="00150FBA" w:rsidRPr="00150FBA">
        <w:rPr>
          <w:rFonts w:eastAsia="華康中明體"/>
          <w:color w:val="auto"/>
          <w:kern w:val="2"/>
        </w:rPr>
        <w:t xml:space="preserve"> what</w:t>
      </w:r>
      <w:r w:rsidR="00150FBA" w:rsidRPr="00150FBA">
        <w:rPr>
          <w:rFonts w:eastAsia="華康中明體" w:hint="eastAsia"/>
          <w:color w:val="auto"/>
          <w:kern w:val="2"/>
        </w:rPr>
        <w:tab/>
        <w:t>(C)</w:t>
      </w:r>
      <w:r w:rsidR="00150FBA" w:rsidRPr="00150FBA">
        <w:rPr>
          <w:rFonts w:eastAsia="華康中明體"/>
          <w:color w:val="auto"/>
          <w:kern w:val="2"/>
        </w:rPr>
        <w:t xml:space="preserve"> who</w:t>
      </w:r>
      <w:r w:rsidR="00150FBA" w:rsidRPr="00150FBA">
        <w:rPr>
          <w:rFonts w:eastAsia="華康中明體" w:hint="eastAsia"/>
          <w:color w:val="auto"/>
          <w:kern w:val="2"/>
        </w:rPr>
        <w:tab/>
        <w:t xml:space="preserve">(D) </w:t>
      </w:r>
      <w:r w:rsidR="00150FBA" w:rsidRPr="00150FBA">
        <w:rPr>
          <w:rFonts w:eastAsia="華康中明體"/>
          <w:color w:val="auto"/>
          <w:kern w:val="2"/>
        </w:rPr>
        <w:t>whom</w:t>
      </w:r>
    </w:p>
    <w:p w14:paraId="50538175" w14:textId="73FFA139" w:rsidR="00426F07" w:rsidRPr="00426F07" w:rsidRDefault="00D73718" w:rsidP="00BA58CC">
      <w:pPr>
        <w:pStyle w:val="Normal040"/>
        <w:numPr>
          <w:ilvl w:val="0"/>
          <w:numId w:val="24"/>
        </w:numPr>
        <w:snapToGrid w:val="0"/>
        <w:spacing w:line="360" w:lineRule="auto"/>
        <w:textAlignment w:val="center"/>
      </w:pPr>
      <w:r w:rsidRPr="0094680C">
        <w:t>（　　）</w:t>
      </w:r>
      <w:bookmarkStart w:id="70" w:name="QQ220214005695_1_4"/>
      <w:bookmarkStart w:id="71" w:name="QQ220214002306_1_H"/>
      <w:bookmarkStart w:id="72" w:name="QQ220214002306"/>
      <w:bookmarkEnd w:id="68"/>
      <w:bookmarkEnd w:id="69"/>
      <w:r w:rsidR="00426F07" w:rsidRPr="00426F07">
        <w:rPr>
          <w:rFonts w:eastAsia="華康中明體"/>
          <w:color w:val="auto"/>
          <w:kern w:val="2"/>
        </w:rPr>
        <w:t xml:space="preserve">Eve and I haven’t met for years. Now she is </w:t>
      </w:r>
      <w:r w:rsidR="00426F07" w:rsidRPr="00426F07">
        <w:rPr>
          <w:rFonts w:eastAsia="華康中明體"/>
          <w:color w:val="auto"/>
          <w:kern w:val="2"/>
          <w:u w:val="single"/>
        </w:rPr>
        <w:t xml:space="preserve">　　　</w:t>
      </w:r>
      <w:r w:rsidR="00426F07" w:rsidRPr="00426F07">
        <w:rPr>
          <w:rFonts w:eastAsia="華康中明體"/>
          <w:color w:val="auto"/>
          <w:kern w:val="2"/>
        </w:rPr>
        <w:t xml:space="preserve"> and </w:t>
      </w:r>
      <w:r w:rsidR="00426F07" w:rsidRPr="00426F07">
        <w:rPr>
          <w:rFonts w:eastAsia="華康中明體"/>
          <w:color w:val="auto"/>
          <w:kern w:val="2"/>
          <w:u w:val="single"/>
        </w:rPr>
        <w:t xml:space="preserve">　　　</w:t>
      </w:r>
      <w:r w:rsidR="00426F07" w:rsidRPr="00426F07">
        <w:rPr>
          <w:rFonts w:eastAsia="華康中明體"/>
          <w:color w:val="auto"/>
          <w:kern w:val="2"/>
        </w:rPr>
        <w:t xml:space="preserve"> th</w:t>
      </w:r>
      <w:r w:rsidR="00426F07">
        <w:rPr>
          <w:rFonts w:eastAsia="華康中明體"/>
          <w:color w:val="auto"/>
          <w:kern w:val="2"/>
        </w:rPr>
        <w:t>an before.</w:t>
      </w:r>
    </w:p>
    <w:p w14:paraId="2C4F6B2D" w14:textId="648FCE8E" w:rsidR="00D73718" w:rsidRPr="00426F07" w:rsidRDefault="002E456F" w:rsidP="002E456F">
      <w:pPr>
        <w:pStyle w:val="Normal040"/>
        <w:snapToGrid w:val="0"/>
        <w:spacing w:line="360" w:lineRule="auto"/>
        <w:ind w:firstLineChars="500" w:firstLine="1200"/>
        <w:textAlignment w:val="center"/>
      </w:pPr>
      <w:r>
        <w:rPr>
          <w:rFonts w:eastAsia="華康中明體"/>
          <w:color w:val="auto"/>
          <w:kern w:val="2"/>
        </w:rPr>
        <w:t xml:space="preserve">(A) tall; beautiful </w:t>
      </w:r>
      <w:r w:rsidR="00426F07" w:rsidRPr="00426F07">
        <w:rPr>
          <w:rFonts w:eastAsia="華康中明體"/>
          <w:color w:val="auto"/>
          <w:kern w:val="2"/>
        </w:rPr>
        <w:t>(B) taller; more beautiful</w:t>
      </w:r>
      <w:r w:rsidR="00426F07">
        <w:rPr>
          <w:rFonts w:eastAsia="華康中明體" w:hint="eastAsia"/>
          <w:color w:val="auto"/>
          <w:kern w:val="2"/>
        </w:rPr>
        <w:t xml:space="preserve"> </w:t>
      </w:r>
      <w:r w:rsidR="00426F07">
        <w:rPr>
          <w:rFonts w:eastAsia="華康中明體"/>
          <w:color w:val="auto"/>
          <w:kern w:val="2"/>
        </w:rPr>
        <w:t>(C) tall; more beautiful (D)</w:t>
      </w:r>
      <w:r w:rsidR="00426F07" w:rsidRPr="00426F07">
        <w:rPr>
          <w:rFonts w:eastAsia="華康中明體"/>
          <w:color w:val="auto"/>
          <w:kern w:val="2"/>
        </w:rPr>
        <w:t xml:space="preserve"> tall</w:t>
      </w:r>
      <w:r w:rsidR="00426F07">
        <w:rPr>
          <w:rFonts w:eastAsia="華康中明體"/>
          <w:color w:val="auto"/>
          <w:kern w:val="2"/>
        </w:rPr>
        <w:t>er</w:t>
      </w:r>
      <w:r w:rsidR="00426F07" w:rsidRPr="00426F07">
        <w:rPr>
          <w:rFonts w:eastAsia="華康中明體" w:hint="eastAsia"/>
          <w:color w:val="auto"/>
          <w:kern w:val="2"/>
        </w:rPr>
        <w:t xml:space="preserve">; </w:t>
      </w:r>
      <w:r w:rsidR="00426F07" w:rsidRPr="00426F07">
        <w:rPr>
          <w:rFonts w:eastAsia="華康中明體"/>
          <w:color w:val="auto"/>
          <w:kern w:val="2"/>
        </w:rPr>
        <w:t>beautiful</w:t>
      </w:r>
      <w:r w:rsidR="00BA7E78" w:rsidRPr="0094680C">
        <w:t xml:space="preserve">　</w:t>
      </w:r>
      <w:bookmarkEnd w:id="70"/>
    </w:p>
    <w:p w14:paraId="1A1C699F" w14:textId="132BECE8" w:rsidR="00D73718" w:rsidRPr="00930819" w:rsidRDefault="00D73718" w:rsidP="00BA58CC">
      <w:pPr>
        <w:pStyle w:val="Normal067"/>
        <w:numPr>
          <w:ilvl w:val="0"/>
          <w:numId w:val="24"/>
        </w:numPr>
        <w:snapToGrid w:val="0"/>
        <w:spacing w:line="360" w:lineRule="auto"/>
        <w:textAlignment w:val="center"/>
      </w:pPr>
      <w:r w:rsidRPr="0094680C">
        <w:t>（　　）</w:t>
      </w:r>
      <w:bookmarkStart w:id="73" w:name="QQ220214002306_1_4"/>
      <w:bookmarkEnd w:id="71"/>
      <w:r w:rsidR="00930819">
        <w:rPr>
          <w:rFonts w:eastAsia="華康中明體"/>
          <w:color w:val="auto"/>
          <w:kern w:val="2"/>
        </w:rPr>
        <w:t>You’</w:t>
      </w:r>
      <w:r w:rsidR="00930819" w:rsidRPr="00930819">
        <w:rPr>
          <w:rFonts w:eastAsia="華康中明體"/>
          <w:color w:val="auto"/>
          <w:kern w:val="2"/>
        </w:rPr>
        <w:t xml:space="preserve">ll need to find </w:t>
      </w:r>
      <w:r w:rsidR="00930819" w:rsidRPr="00930819">
        <w:rPr>
          <w:rFonts w:eastAsia="華康中明體" w:hint="eastAsia"/>
          <w:color w:val="auto"/>
          <w:kern w:val="2"/>
        </w:rPr>
        <w:t>another</w:t>
      </w:r>
      <w:r w:rsidR="00930819" w:rsidRPr="00930819">
        <w:rPr>
          <w:rFonts w:eastAsia="華康中明體"/>
          <w:color w:val="auto"/>
          <w:kern w:val="2"/>
        </w:rPr>
        <w:t xml:space="preserve"> place to eat</w:t>
      </w:r>
      <w:r w:rsidR="00930819" w:rsidRPr="00930819">
        <w:rPr>
          <w:rFonts w:eastAsia="華康中明體" w:hint="eastAsia"/>
          <w:color w:val="auto"/>
          <w:kern w:val="2"/>
        </w:rPr>
        <w:t xml:space="preserve"> </w:t>
      </w:r>
      <w:r w:rsidR="00930819" w:rsidRPr="00930819">
        <w:rPr>
          <w:rFonts w:eastAsia="華康中明體" w:hint="eastAsia"/>
          <w:color w:val="auto"/>
          <w:kern w:val="2"/>
          <w:u w:val="single"/>
        </w:rPr>
        <w:t xml:space="preserve">　　　</w:t>
      </w:r>
      <w:r w:rsidR="00930819" w:rsidRPr="00930819">
        <w:rPr>
          <w:rFonts w:eastAsia="華康中明體" w:hint="eastAsia"/>
          <w:color w:val="auto"/>
          <w:kern w:val="2"/>
        </w:rPr>
        <w:t xml:space="preserve"> </w:t>
      </w:r>
      <w:r w:rsidR="00930819">
        <w:rPr>
          <w:rFonts w:eastAsia="華康中明體"/>
          <w:color w:val="auto"/>
          <w:kern w:val="2"/>
        </w:rPr>
        <w:t xml:space="preserve">this restaurant won’t open </w:t>
      </w:r>
      <w:r w:rsidR="00930819" w:rsidRPr="00930819">
        <w:rPr>
          <w:rFonts w:eastAsia="華康中明體"/>
          <w:color w:val="auto"/>
          <w:kern w:val="2"/>
        </w:rPr>
        <w:t>tomorrow</w:t>
      </w:r>
      <w:r w:rsidR="00930819" w:rsidRPr="00930819">
        <w:rPr>
          <w:rFonts w:eastAsia="華康中明體" w:hint="eastAsia"/>
          <w:color w:val="auto"/>
          <w:kern w:val="2"/>
        </w:rPr>
        <w:t xml:space="preserve">. </w:t>
      </w:r>
      <w:r w:rsidR="00930819" w:rsidRPr="00930819">
        <w:rPr>
          <w:rFonts w:eastAsia="華康中明體"/>
          <w:color w:val="auto"/>
          <w:kern w:val="2"/>
        </w:rPr>
        <w:br/>
      </w:r>
      <w:r w:rsidR="00930819">
        <w:rPr>
          <w:rFonts w:eastAsia="華康中明體"/>
          <w:color w:val="auto"/>
          <w:kern w:val="2"/>
        </w:rPr>
        <w:t xml:space="preserve">       </w:t>
      </w:r>
      <w:r w:rsidR="002E456F">
        <w:rPr>
          <w:rFonts w:eastAsia="華康中明體"/>
          <w:color w:val="auto"/>
          <w:kern w:val="2"/>
        </w:rPr>
        <w:t xml:space="preserve"> </w:t>
      </w:r>
      <w:r w:rsidR="00930819" w:rsidRPr="00930819">
        <w:rPr>
          <w:rFonts w:eastAsia="華康中明體" w:hint="eastAsia"/>
          <w:color w:val="auto"/>
          <w:kern w:val="2"/>
        </w:rPr>
        <w:t xml:space="preserve">(A) </w:t>
      </w:r>
      <w:r w:rsidR="00930819" w:rsidRPr="00930819">
        <w:rPr>
          <w:rFonts w:eastAsia="華康中明體"/>
          <w:color w:val="auto"/>
          <w:kern w:val="2"/>
        </w:rPr>
        <w:t>since</w:t>
      </w:r>
      <w:r w:rsidR="00930819" w:rsidRPr="00930819">
        <w:rPr>
          <w:rFonts w:eastAsia="華康中明體" w:hint="eastAsia"/>
          <w:color w:val="auto"/>
          <w:kern w:val="2"/>
        </w:rPr>
        <w:tab/>
        <w:t xml:space="preserve">(B) </w:t>
      </w:r>
      <w:r w:rsidR="00930819" w:rsidRPr="00930819">
        <w:rPr>
          <w:rFonts w:eastAsia="華康中明體"/>
          <w:color w:val="auto"/>
          <w:kern w:val="2"/>
        </w:rPr>
        <w:t>although</w:t>
      </w:r>
      <w:r w:rsidR="00930819" w:rsidRPr="00930819">
        <w:rPr>
          <w:rFonts w:eastAsia="華康中明體" w:hint="eastAsia"/>
          <w:color w:val="auto"/>
          <w:kern w:val="2"/>
        </w:rPr>
        <w:t xml:space="preserve"> </w:t>
      </w:r>
      <w:r w:rsidR="00930819" w:rsidRPr="00930819">
        <w:rPr>
          <w:rFonts w:eastAsia="華康中明體" w:hint="eastAsia"/>
          <w:color w:val="auto"/>
          <w:kern w:val="2"/>
        </w:rPr>
        <w:tab/>
        <w:t xml:space="preserve">(C) </w:t>
      </w:r>
      <w:r w:rsidR="00930819" w:rsidRPr="00930819">
        <w:rPr>
          <w:rFonts w:eastAsia="華康中明體"/>
          <w:color w:val="auto"/>
          <w:kern w:val="2"/>
        </w:rPr>
        <w:t>whether</w:t>
      </w:r>
      <w:r w:rsidR="00930819" w:rsidRPr="00930819">
        <w:rPr>
          <w:rFonts w:eastAsia="華康中明體" w:hint="eastAsia"/>
          <w:color w:val="auto"/>
          <w:kern w:val="2"/>
        </w:rPr>
        <w:tab/>
        <w:t xml:space="preserve">(D) </w:t>
      </w:r>
      <w:r w:rsidR="00930819" w:rsidRPr="00930819">
        <w:rPr>
          <w:rFonts w:eastAsia="華康中明體"/>
          <w:color w:val="auto"/>
          <w:kern w:val="2"/>
        </w:rPr>
        <w:t>until</w:t>
      </w:r>
      <w:bookmarkEnd w:id="72"/>
      <w:bookmarkEnd w:id="73"/>
    </w:p>
    <w:p w14:paraId="4F0CC15E" w14:textId="2BC4FFA5" w:rsidR="00D73718" w:rsidRPr="0094680C" w:rsidRDefault="00D73718" w:rsidP="00BA58CC">
      <w:pPr>
        <w:spacing w:line="360" w:lineRule="auto"/>
      </w:pPr>
      <w:r w:rsidRPr="0094680C">
        <w:rPr>
          <w:rFonts w:eastAsia="微軟正黑體"/>
          <w:b/>
        </w:rPr>
        <w:t>六、綜合測驗</w:t>
      </w:r>
      <w:r w:rsidRPr="0094680C">
        <w:rPr>
          <w:rFonts w:eastAsia="微軟正黑體"/>
          <w:b/>
        </w:rPr>
        <w:t xml:space="preserve"> 30%</w:t>
      </w:r>
      <w:bookmarkStart w:id="74" w:name="QQ220214005790"/>
      <w:bookmarkStart w:id="75" w:name="QQ220214005790_5_4"/>
      <w:r w:rsidRPr="0094680C">
        <w:t xml:space="preserve">　</w:t>
      </w:r>
      <w:bookmarkEnd w:id="74"/>
      <w:bookmarkEnd w:id="75"/>
    </w:p>
    <w:p w14:paraId="6A4F5368" w14:textId="62EA38B5" w:rsidR="007053AE" w:rsidRPr="0094680C" w:rsidRDefault="00416D82" w:rsidP="00BA58CC">
      <w:pPr>
        <w:spacing w:line="360" w:lineRule="auto"/>
      </w:pPr>
      <w:r>
        <w:t>(</w:t>
      </w:r>
      <w:r w:rsidR="007053AE" w:rsidRPr="0094680C">
        <w:t>1</w:t>
      </w:r>
      <w:r>
        <w:t>)</w:t>
      </w:r>
      <w:r w:rsidR="007053AE" w:rsidRPr="0094680C">
        <w:t>.</w:t>
      </w:r>
      <w:bookmarkStart w:id="76" w:name="QQ220214005233_1_H"/>
      <w:bookmarkStart w:id="77" w:name="QQ220214005233"/>
      <w:r w:rsidR="007053AE" w:rsidRPr="0094680C">
        <w:t xml:space="preserve"> </w:t>
      </w:r>
      <w:r w:rsidR="007053AE" w:rsidRPr="0094680C">
        <w:rPr>
          <w:rFonts w:eastAsia="華康細黑體"/>
        </w:rPr>
        <w:t xml:space="preserve">Different countries have different eating habits. </w:t>
      </w:r>
      <w:r w:rsidR="007053AE" w:rsidRPr="0094680C">
        <w:rPr>
          <w:rFonts w:eastAsia="華康細黑體"/>
          <w:u w:val="single"/>
        </w:rPr>
        <w:t xml:space="preserve">　</w:t>
      </w:r>
      <w:r w:rsidR="007053AE" w:rsidRPr="0094680C">
        <w:rPr>
          <w:u w:val="single"/>
        </w:rPr>
        <w:t>33</w:t>
      </w:r>
      <w:r w:rsidR="007053AE" w:rsidRPr="0094680C">
        <w:rPr>
          <w:rFonts w:eastAsia="華康細黑體"/>
          <w:u w:val="single"/>
        </w:rPr>
        <w:t xml:space="preserve">　</w:t>
      </w:r>
      <w:r w:rsidR="007053AE" w:rsidRPr="0094680C">
        <w:rPr>
          <w:rFonts w:eastAsia="華康細黑體"/>
        </w:rPr>
        <w:t xml:space="preserve">, in Japan, eating loudly means you think the food is very tasty. Koreans, on the other hand, are </w:t>
      </w:r>
      <w:r w:rsidR="007053AE" w:rsidRPr="0094680C">
        <w:rPr>
          <w:rFonts w:eastAsia="華康細黑體"/>
          <w:u w:val="single"/>
        </w:rPr>
        <w:t xml:space="preserve">　</w:t>
      </w:r>
      <w:r w:rsidR="007053AE" w:rsidRPr="0094680C">
        <w:rPr>
          <w:u w:val="single"/>
        </w:rPr>
        <w:t>34</w:t>
      </w:r>
      <w:r w:rsidR="007053AE" w:rsidRPr="0094680C">
        <w:rPr>
          <w:rFonts w:eastAsia="華康細黑體"/>
          <w:u w:val="single"/>
        </w:rPr>
        <w:t xml:space="preserve">　</w:t>
      </w:r>
      <w:r w:rsidR="007053AE" w:rsidRPr="0094680C">
        <w:rPr>
          <w:rFonts w:eastAsia="華康細黑體"/>
        </w:rPr>
        <w:t xml:space="preserve"> at meal times. In Taiwan, most people eat with chopsticks, </w:t>
      </w:r>
      <w:r w:rsidR="007053AE" w:rsidRPr="0094680C">
        <w:rPr>
          <w:rFonts w:eastAsia="華康細黑體"/>
          <w:u w:val="single"/>
        </w:rPr>
        <w:t xml:space="preserve">　</w:t>
      </w:r>
      <w:r w:rsidR="007053AE" w:rsidRPr="0094680C">
        <w:rPr>
          <w:rFonts w:eastAsia="華康細黑體"/>
          <w:u w:val="single"/>
        </w:rPr>
        <w:t>3</w:t>
      </w:r>
      <w:r w:rsidR="007053AE" w:rsidRPr="0094680C">
        <w:rPr>
          <w:u w:val="single"/>
        </w:rPr>
        <w:t>5</w:t>
      </w:r>
      <w:r w:rsidR="007053AE" w:rsidRPr="0094680C">
        <w:rPr>
          <w:rFonts w:eastAsia="華康細黑體"/>
          <w:u w:val="single"/>
        </w:rPr>
        <w:t xml:space="preserve">　</w:t>
      </w:r>
      <w:r w:rsidR="007053AE" w:rsidRPr="0094680C">
        <w:rPr>
          <w:rFonts w:eastAsia="華康細黑體"/>
        </w:rPr>
        <w:t xml:space="preserve"> people in Europe mainly use a knife and fork. In India, the custom is to use the right hand to eat. This is because the left hand is used </w:t>
      </w:r>
      <w:r w:rsidR="007053AE" w:rsidRPr="0094680C">
        <w:rPr>
          <w:rFonts w:eastAsia="華康細黑體"/>
          <w:u w:val="single"/>
        </w:rPr>
        <w:t xml:space="preserve">　</w:t>
      </w:r>
      <w:r w:rsidR="007053AE" w:rsidRPr="0094680C">
        <w:rPr>
          <w:u w:val="single"/>
        </w:rPr>
        <w:t>36</w:t>
      </w:r>
      <w:r w:rsidR="007053AE" w:rsidRPr="0094680C">
        <w:rPr>
          <w:rFonts w:eastAsia="華康細黑體"/>
          <w:u w:val="single"/>
        </w:rPr>
        <w:t xml:space="preserve">　</w:t>
      </w:r>
      <w:r w:rsidR="007053AE" w:rsidRPr="0094680C">
        <w:rPr>
          <w:rFonts w:eastAsia="華康細黑體"/>
        </w:rPr>
        <w:t xml:space="preserve"> going to the bathroom and considered “dirty.” So be sure to check local customs. </w:t>
      </w:r>
    </w:p>
    <w:p w14:paraId="003FBA24" w14:textId="77777777" w:rsidR="007053AE" w:rsidRPr="007053AE" w:rsidRDefault="007053AE" w:rsidP="00BA58CC">
      <w:pPr>
        <w:spacing w:afterLines="20" w:after="72" w:line="360" w:lineRule="auto"/>
        <w:ind w:leftChars="50" w:left="120" w:rightChars="50" w:right="120" w:firstLineChars="200" w:firstLine="480"/>
        <w:jc w:val="both"/>
        <w:rPr>
          <w:rFonts w:eastAsia="華康細黑體"/>
        </w:rPr>
      </w:pPr>
      <w:r w:rsidRPr="007053AE">
        <w:rPr>
          <w:rFonts w:eastAsia="華康細黑體"/>
        </w:rPr>
        <w:t xml:space="preserve">These are just </w:t>
      </w:r>
      <w:r w:rsidRPr="007053AE">
        <w:rPr>
          <w:rFonts w:eastAsia="華康細黑體"/>
          <w:u w:val="single"/>
        </w:rPr>
        <w:t xml:space="preserve">　</w:t>
      </w:r>
      <w:r w:rsidRPr="0094680C">
        <w:rPr>
          <w:rFonts w:eastAsia="華康細黑體"/>
          <w:u w:val="single"/>
        </w:rPr>
        <w:t>37</w:t>
      </w:r>
      <w:r w:rsidRPr="007053AE">
        <w:rPr>
          <w:rFonts w:eastAsia="華康細黑體"/>
          <w:u w:val="single"/>
        </w:rPr>
        <w:t xml:space="preserve">　</w:t>
      </w:r>
      <w:r w:rsidRPr="007053AE">
        <w:rPr>
          <w:rFonts w:eastAsia="華康細黑體"/>
        </w:rPr>
        <w:t xml:space="preserve"> of the different eating habits found around the world. Have you seen any other interesting customs when you traveled?</w:t>
      </w:r>
    </w:p>
    <w:bookmarkEnd w:id="76"/>
    <w:p w14:paraId="38CA4DD9" w14:textId="46180C1D" w:rsidR="007053AE" w:rsidRPr="0094680C" w:rsidRDefault="007053AE" w:rsidP="00BA58CC">
      <w:pPr>
        <w:pStyle w:val="Normal0101"/>
        <w:snapToGrid w:val="0"/>
        <w:spacing w:line="360" w:lineRule="auto"/>
        <w:textAlignment w:val="center"/>
        <w:rPr>
          <w:rFonts w:eastAsia="DengXian"/>
          <w:lang w:eastAsia="zh-CN"/>
        </w:rPr>
      </w:pPr>
      <w:r w:rsidRPr="0094680C">
        <w:t xml:space="preserve">33. </w:t>
      </w:r>
      <w:r w:rsidR="005E7983" w:rsidRPr="0094680C">
        <w:t>（　　）</w:t>
      </w:r>
      <w:r w:rsidRPr="0094680C">
        <w:t>(A)</w:t>
      </w:r>
      <w:bookmarkStart w:id="78" w:name="QQ220214005233_1_1"/>
      <w:r w:rsidRPr="0094680C">
        <w:rPr>
          <w:rFonts w:eastAsia="華康細黑體"/>
        </w:rPr>
        <w:t xml:space="preserve"> </w:t>
      </w:r>
      <w:r w:rsidRPr="007053AE">
        <w:rPr>
          <w:rFonts w:eastAsia="華康細黑體"/>
        </w:rPr>
        <w:t>However</w:t>
      </w:r>
      <w:bookmarkEnd w:id="78"/>
      <w:r w:rsidRPr="0094680C">
        <w:rPr>
          <w:kern w:val="2"/>
        </w:rPr>
        <w:t xml:space="preserve"> </w:t>
      </w:r>
      <w:r w:rsidRPr="0094680C">
        <w:t xml:space="preserve"> (B)</w:t>
      </w:r>
      <w:bookmarkStart w:id="79" w:name="QQ220214005233_1_2"/>
      <w:r w:rsidRPr="007053AE">
        <w:rPr>
          <w:rFonts w:eastAsia="華康細黑體"/>
        </w:rPr>
        <w:t xml:space="preserve"> Such as</w:t>
      </w:r>
      <w:bookmarkEnd w:id="79"/>
      <w:r w:rsidRPr="0094680C">
        <w:tab/>
        <w:t xml:space="preserve"> (C)</w:t>
      </w:r>
      <w:bookmarkStart w:id="80" w:name="QQ220214005233_1_3"/>
      <w:r w:rsidRPr="0094680C">
        <w:rPr>
          <w:kern w:val="2"/>
        </w:rPr>
        <w:t xml:space="preserve"> </w:t>
      </w:r>
      <w:r w:rsidRPr="007053AE">
        <w:rPr>
          <w:rFonts w:eastAsia="華康細黑體"/>
        </w:rPr>
        <w:t>Thus</w:t>
      </w:r>
      <w:bookmarkEnd w:id="80"/>
      <w:r w:rsidRPr="0094680C">
        <w:tab/>
      </w:r>
      <w:r w:rsidR="00CF5635">
        <w:t xml:space="preserve">  </w:t>
      </w:r>
      <w:r w:rsidRPr="0094680C">
        <w:t>(D)</w:t>
      </w:r>
      <w:bookmarkStart w:id="81" w:name="QQ220214005233_1_4"/>
      <w:r w:rsidRPr="0094680C">
        <w:rPr>
          <w:rFonts w:eastAsia="華康細黑體"/>
        </w:rPr>
        <w:t xml:space="preserve"> </w:t>
      </w:r>
      <w:r w:rsidRPr="007053AE">
        <w:rPr>
          <w:rFonts w:eastAsia="華康細黑體"/>
        </w:rPr>
        <w:t>For example</w:t>
      </w:r>
      <w:r w:rsidRPr="007053AE">
        <w:rPr>
          <w:rFonts w:eastAsia="華康細黑體"/>
        </w:rPr>
        <w:tab/>
      </w:r>
      <w:r w:rsidRPr="0094680C">
        <w:rPr>
          <w:kern w:val="2"/>
        </w:rPr>
        <w:t xml:space="preserve"> </w:t>
      </w:r>
      <w:bookmarkEnd w:id="81"/>
    </w:p>
    <w:p w14:paraId="441950A1" w14:textId="293AA0C9" w:rsidR="007053AE" w:rsidRPr="0094680C" w:rsidRDefault="007053AE" w:rsidP="00BA58CC">
      <w:pPr>
        <w:pStyle w:val="Normal21"/>
        <w:snapToGrid w:val="0"/>
        <w:spacing w:line="360" w:lineRule="auto"/>
        <w:textAlignment w:val="center"/>
        <w:rPr>
          <w:rFonts w:eastAsia="DengXian"/>
          <w:lang w:eastAsia="zh-CN"/>
        </w:rPr>
      </w:pPr>
      <w:r w:rsidRPr="0094680C">
        <w:t>34.</w:t>
      </w:r>
      <w:bookmarkStart w:id="82" w:name="QQ220214005233_2_H"/>
      <w:r w:rsidR="005E7983" w:rsidRPr="005E7983">
        <w:t xml:space="preserve"> </w:t>
      </w:r>
      <w:r w:rsidR="005E7983" w:rsidRPr="0094680C">
        <w:t>（　　）</w:t>
      </w:r>
      <w:bookmarkEnd w:id="82"/>
      <w:r w:rsidRPr="0094680C">
        <w:t xml:space="preserve"> (A)</w:t>
      </w:r>
      <w:bookmarkStart w:id="83" w:name="QQ220214005233_2_1"/>
      <w:r w:rsidRPr="0094680C">
        <w:rPr>
          <w:kern w:val="2"/>
        </w:rPr>
        <w:t xml:space="preserve"> </w:t>
      </w:r>
      <w:r w:rsidRPr="007053AE">
        <w:rPr>
          <w:rFonts w:eastAsia="華康細黑體"/>
        </w:rPr>
        <w:t>quieter</w:t>
      </w:r>
      <w:bookmarkEnd w:id="83"/>
      <w:r w:rsidRPr="0094680C">
        <w:tab/>
        <w:t>(B)</w:t>
      </w:r>
      <w:bookmarkStart w:id="84" w:name="QQ220214005233_2_2"/>
      <w:r w:rsidRPr="0094680C">
        <w:rPr>
          <w:kern w:val="2"/>
        </w:rPr>
        <w:t xml:space="preserve"> </w:t>
      </w:r>
      <w:r w:rsidRPr="007053AE">
        <w:rPr>
          <w:rFonts w:eastAsia="華康細黑體"/>
        </w:rPr>
        <w:t>quietest</w:t>
      </w:r>
      <w:r w:rsidRPr="0094680C">
        <w:rPr>
          <w:kern w:val="2"/>
        </w:rPr>
        <w:t xml:space="preserve"> </w:t>
      </w:r>
      <w:bookmarkEnd w:id="84"/>
      <w:r w:rsidRPr="0094680C">
        <w:rPr>
          <w:kern w:val="2"/>
        </w:rPr>
        <w:t xml:space="preserve"> </w:t>
      </w:r>
      <w:r w:rsidR="00CF5635">
        <w:rPr>
          <w:kern w:val="2"/>
        </w:rPr>
        <w:t xml:space="preserve">  </w:t>
      </w:r>
      <w:r w:rsidRPr="0094680C">
        <w:t>(C)</w:t>
      </w:r>
      <w:bookmarkStart w:id="85" w:name="QQ220214005233_2_3"/>
      <w:r w:rsidRPr="0094680C">
        <w:rPr>
          <w:kern w:val="2"/>
        </w:rPr>
        <w:t xml:space="preserve"> </w:t>
      </w:r>
      <w:r w:rsidRPr="007053AE">
        <w:rPr>
          <w:rFonts w:eastAsia="華康細黑體"/>
        </w:rPr>
        <w:t>quietly</w:t>
      </w:r>
      <w:r w:rsidRPr="0094680C">
        <w:t xml:space="preserve">　</w:t>
      </w:r>
      <w:bookmarkEnd w:id="85"/>
      <w:r w:rsidR="00CF5635">
        <w:rPr>
          <w:rFonts w:hint="eastAsia"/>
        </w:rPr>
        <w:t xml:space="preserve"> </w:t>
      </w:r>
      <w:r w:rsidR="00286E8C" w:rsidRPr="0094680C">
        <w:t xml:space="preserve"> </w:t>
      </w:r>
      <w:r w:rsidRPr="0094680C">
        <w:t>(D)</w:t>
      </w:r>
      <w:bookmarkStart w:id="86" w:name="QQ220214005233_2_4"/>
      <w:r w:rsidRPr="0094680C">
        <w:rPr>
          <w:kern w:val="2"/>
        </w:rPr>
        <w:t xml:space="preserve"> </w:t>
      </w:r>
      <w:r w:rsidRPr="007053AE">
        <w:rPr>
          <w:rFonts w:eastAsia="華康細黑體"/>
        </w:rPr>
        <w:t>more quiet</w:t>
      </w:r>
      <w:bookmarkEnd w:id="86"/>
      <w:r w:rsidR="002266E3">
        <w:rPr>
          <w:rFonts w:eastAsia="華康細黑體"/>
        </w:rPr>
        <w:t>er</w:t>
      </w:r>
    </w:p>
    <w:p w14:paraId="1A36FF51" w14:textId="6AC85EAC" w:rsidR="007053AE" w:rsidRPr="0094680C" w:rsidRDefault="007053AE" w:rsidP="00BA58CC">
      <w:pPr>
        <w:pStyle w:val="Normal31"/>
        <w:snapToGrid w:val="0"/>
        <w:spacing w:line="360" w:lineRule="auto"/>
        <w:textAlignment w:val="center"/>
        <w:rPr>
          <w:rFonts w:eastAsia="DengXian"/>
          <w:lang w:eastAsia="zh-CN"/>
        </w:rPr>
      </w:pPr>
      <w:r w:rsidRPr="0094680C">
        <w:t>35.</w:t>
      </w:r>
      <w:bookmarkStart w:id="87" w:name="QQ220214005233_3_H"/>
      <w:r w:rsidR="005E7983" w:rsidRPr="005E7983">
        <w:t xml:space="preserve"> </w:t>
      </w:r>
      <w:r w:rsidR="005E7983" w:rsidRPr="0094680C">
        <w:t>（　　）</w:t>
      </w:r>
      <w:bookmarkEnd w:id="87"/>
      <w:r w:rsidRPr="0094680C">
        <w:t xml:space="preserve"> (A)</w:t>
      </w:r>
      <w:bookmarkStart w:id="88" w:name="QQ220214005233_3_1"/>
      <w:r w:rsidRPr="0094680C">
        <w:rPr>
          <w:kern w:val="2"/>
        </w:rPr>
        <w:t xml:space="preserve"> </w:t>
      </w:r>
      <w:r w:rsidR="00286E8C" w:rsidRPr="007053AE">
        <w:rPr>
          <w:rFonts w:eastAsia="華康細黑體"/>
        </w:rPr>
        <w:t>so</w:t>
      </w:r>
      <w:bookmarkEnd w:id="88"/>
      <w:r w:rsidRPr="0094680C">
        <w:tab/>
      </w:r>
      <w:r w:rsidRPr="0094680C">
        <w:tab/>
        <w:t>(B)</w:t>
      </w:r>
      <w:bookmarkStart w:id="89" w:name="QQ220214005233_3_2"/>
      <w:r w:rsidRPr="0094680C">
        <w:rPr>
          <w:kern w:val="2"/>
        </w:rPr>
        <w:t xml:space="preserve"> </w:t>
      </w:r>
      <w:r w:rsidR="00286E8C" w:rsidRPr="007053AE">
        <w:rPr>
          <w:rFonts w:eastAsia="華康細黑體"/>
        </w:rPr>
        <w:t>while</w:t>
      </w:r>
      <w:bookmarkEnd w:id="89"/>
      <w:r w:rsidR="00286E8C" w:rsidRPr="0094680C">
        <w:tab/>
        <w:t xml:space="preserve">    </w:t>
      </w:r>
      <w:r w:rsidR="00CF5635">
        <w:t xml:space="preserve"> </w:t>
      </w:r>
      <w:r w:rsidRPr="0094680C">
        <w:t>(C)</w:t>
      </w:r>
      <w:bookmarkStart w:id="90" w:name="QQ220214005233_3_3"/>
      <w:r w:rsidR="00286E8C" w:rsidRPr="007053AE">
        <w:rPr>
          <w:rFonts w:eastAsia="華康細黑體"/>
        </w:rPr>
        <w:t xml:space="preserve"> if</w:t>
      </w:r>
      <w:bookmarkEnd w:id="90"/>
      <w:r w:rsidR="00286E8C" w:rsidRPr="0094680C">
        <w:tab/>
        <w:t xml:space="preserve">  </w:t>
      </w:r>
      <w:r w:rsidR="00CF5635">
        <w:t xml:space="preserve">   </w:t>
      </w:r>
      <w:r w:rsidR="00286E8C" w:rsidRPr="0094680C">
        <w:t xml:space="preserve"> </w:t>
      </w:r>
      <w:r w:rsidRPr="0094680C">
        <w:t>(D)</w:t>
      </w:r>
      <w:bookmarkStart w:id="91" w:name="QQ220214005233_3_4"/>
      <w:r w:rsidR="00286E8C" w:rsidRPr="0094680C">
        <w:rPr>
          <w:rFonts w:eastAsia="華康細黑體"/>
        </w:rPr>
        <w:t xml:space="preserve"> </w:t>
      </w:r>
      <w:r w:rsidR="00286E8C" w:rsidRPr="007053AE">
        <w:rPr>
          <w:rFonts w:eastAsia="華康細黑體"/>
        </w:rPr>
        <w:t>before</w:t>
      </w:r>
      <w:r w:rsidRPr="0094680C">
        <w:rPr>
          <w:kern w:val="2"/>
        </w:rPr>
        <w:t xml:space="preserve"> </w:t>
      </w:r>
      <w:bookmarkEnd w:id="91"/>
    </w:p>
    <w:p w14:paraId="4AED7D33" w14:textId="7E6DF389" w:rsidR="007053AE" w:rsidRPr="0094680C" w:rsidRDefault="007053AE" w:rsidP="00BA58CC">
      <w:pPr>
        <w:pStyle w:val="Normal41"/>
        <w:snapToGrid w:val="0"/>
        <w:spacing w:line="360" w:lineRule="auto"/>
        <w:textAlignment w:val="center"/>
        <w:rPr>
          <w:rFonts w:eastAsia="DengXian"/>
          <w:lang w:eastAsia="zh-CN"/>
        </w:rPr>
      </w:pPr>
      <w:r w:rsidRPr="0094680C">
        <w:t>36.</w:t>
      </w:r>
      <w:bookmarkStart w:id="92" w:name="QQ220214005233_4_H"/>
      <w:r w:rsidR="005E7983" w:rsidRPr="005E7983">
        <w:t xml:space="preserve"> </w:t>
      </w:r>
      <w:r w:rsidR="005E7983" w:rsidRPr="0094680C">
        <w:t>（　　）</w:t>
      </w:r>
      <w:bookmarkEnd w:id="92"/>
      <w:r w:rsidRPr="0094680C">
        <w:t xml:space="preserve"> (A)</w:t>
      </w:r>
      <w:bookmarkStart w:id="93" w:name="QQ220214005233_4_1"/>
      <w:r w:rsidRPr="0094680C">
        <w:rPr>
          <w:kern w:val="2"/>
        </w:rPr>
        <w:t xml:space="preserve"> </w:t>
      </w:r>
      <w:r w:rsidR="00286E8C" w:rsidRPr="007053AE">
        <w:rPr>
          <w:rFonts w:eastAsia="華康細黑體"/>
        </w:rPr>
        <w:t>for</w:t>
      </w:r>
      <w:bookmarkEnd w:id="93"/>
      <w:r w:rsidR="00286E8C" w:rsidRPr="0094680C">
        <w:rPr>
          <w:kern w:val="2"/>
        </w:rPr>
        <w:t xml:space="preserve">   </w:t>
      </w:r>
      <w:r w:rsidR="00BA58CC">
        <w:rPr>
          <w:kern w:val="2"/>
        </w:rPr>
        <w:t xml:space="preserve">  </w:t>
      </w:r>
      <w:r w:rsidR="00286E8C" w:rsidRPr="0094680C">
        <w:rPr>
          <w:kern w:val="2"/>
        </w:rPr>
        <w:t xml:space="preserve"> </w:t>
      </w:r>
      <w:r w:rsidRPr="0094680C">
        <w:t>(B)</w:t>
      </w:r>
      <w:bookmarkStart w:id="94" w:name="QQ220214005233_4_2"/>
      <w:r w:rsidRPr="0094680C">
        <w:rPr>
          <w:kern w:val="2"/>
        </w:rPr>
        <w:t xml:space="preserve"> </w:t>
      </w:r>
      <w:r w:rsidR="00286E8C" w:rsidRPr="007053AE">
        <w:rPr>
          <w:rFonts w:eastAsia="華康細黑體"/>
        </w:rPr>
        <w:t>to</w:t>
      </w:r>
      <w:r w:rsidRPr="0094680C">
        <w:t xml:space="preserve">　</w:t>
      </w:r>
      <w:bookmarkEnd w:id="94"/>
      <w:r w:rsidRPr="0094680C">
        <w:t xml:space="preserve">    </w:t>
      </w:r>
      <w:r w:rsidR="00CF5635">
        <w:t xml:space="preserve"> </w:t>
      </w:r>
      <w:r w:rsidRPr="0094680C">
        <w:t xml:space="preserve"> (C)</w:t>
      </w:r>
      <w:bookmarkStart w:id="95" w:name="QQ220214005233_4_3"/>
      <w:r w:rsidRPr="0094680C">
        <w:rPr>
          <w:kern w:val="2"/>
        </w:rPr>
        <w:t xml:space="preserve"> </w:t>
      </w:r>
      <w:r w:rsidR="00286E8C" w:rsidRPr="007053AE">
        <w:rPr>
          <w:rFonts w:eastAsia="華康細黑體"/>
        </w:rPr>
        <w:t>from</w:t>
      </w:r>
      <w:bookmarkEnd w:id="95"/>
      <w:r w:rsidRPr="0094680C">
        <w:t xml:space="preserve">   </w:t>
      </w:r>
      <w:r w:rsidR="00286E8C" w:rsidRPr="0094680C">
        <w:t xml:space="preserve"> </w:t>
      </w:r>
      <w:r w:rsidR="00CF5635">
        <w:t xml:space="preserve">   </w:t>
      </w:r>
      <w:r w:rsidRPr="0094680C">
        <w:t>(D)</w:t>
      </w:r>
      <w:bookmarkStart w:id="96" w:name="QQ220214005233_4_4"/>
      <w:r w:rsidRPr="0094680C">
        <w:rPr>
          <w:kern w:val="2"/>
        </w:rPr>
        <w:t xml:space="preserve"> </w:t>
      </w:r>
      <w:r w:rsidR="00286E8C" w:rsidRPr="007053AE">
        <w:rPr>
          <w:rFonts w:eastAsia="華康細黑體"/>
        </w:rPr>
        <w:t>of</w:t>
      </w:r>
      <w:r w:rsidR="00286E8C" w:rsidRPr="0094680C">
        <w:rPr>
          <w:kern w:val="2"/>
        </w:rPr>
        <w:t xml:space="preserve"> </w:t>
      </w:r>
      <w:bookmarkEnd w:id="96"/>
    </w:p>
    <w:p w14:paraId="54F5AC03" w14:textId="26AF5EE4" w:rsidR="00640B66" w:rsidRPr="0094680C" w:rsidRDefault="007053AE" w:rsidP="00BA58CC">
      <w:pPr>
        <w:pStyle w:val="Normal51"/>
        <w:snapToGrid w:val="0"/>
        <w:spacing w:line="360" w:lineRule="auto"/>
        <w:textAlignment w:val="center"/>
      </w:pPr>
      <w:r w:rsidRPr="0094680C">
        <w:t xml:space="preserve">37. </w:t>
      </w:r>
      <w:bookmarkStart w:id="97" w:name="QQ220214005233_5_H"/>
      <w:r w:rsidR="005E7983" w:rsidRPr="0094680C">
        <w:t>（　　）</w:t>
      </w:r>
      <w:bookmarkEnd w:id="97"/>
      <w:r w:rsidRPr="0094680C">
        <w:t>(A)</w:t>
      </w:r>
      <w:bookmarkStart w:id="98" w:name="QQ220214005233_5_1"/>
      <w:r w:rsidRPr="0094680C">
        <w:rPr>
          <w:kern w:val="2"/>
        </w:rPr>
        <w:t xml:space="preserve"> </w:t>
      </w:r>
      <w:bookmarkEnd w:id="98"/>
      <w:r w:rsidR="00286E8C" w:rsidRPr="0094680C">
        <w:rPr>
          <w:kern w:val="2"/>
        </w:rPr>
        <w:t>a little</w:t>
      </w:r>
      <w:r w:rsidR="00BA58CC">
        <w:rPr>
          <w:kern w:val="2"/>
        </w:rPr>
        <w:t xml:space="preserve"> </w:t>
      </w:r>
      <w:r w:rsidR="00286E8C" w:rsidRPr="0094680C">
        <w:tab/>
      </w:r>
      <w:r w:rsidRPr="0094680C">
        <w:t>(B)</w:t>
      </w:r>
      <w:bookmarkStart w:id="99" w:name="QQ220214005233_5_2"/>
      <w:r w:rsidRPr="0094680C">
        <w:rPr>
          <w:kern w:val="2"/>
        </w:rPr>
        <w:t xml:space="preserve"> </w:t>
      </w:r>
      <w:r w:rsidR="00286E8C" w:rsidRPr="0094680C">
        <w:rPr>
          <w:kern w:val="2"/>
        </w:rPr>
        <w:t>l</w:t>
      </w:r>
      <w:bookmarkEnd w:id="99"/>
      <w:r w:rsidR="00286E8C" w:rsidRPr="0094680C">
        <w:rPr>
          <w:kern w:val="2"/>
        </w:rPr>
        <w:t xml:space="preserve">ittle    </w:t>
      </w:r>
      <w:r w:rsidR="00CF5635">
        <w:rPr>
          <w:kern w:val="2"/>
        </w:rPr>
        <w:t xml:space="preserve"> </w:t>
      </w:r>
      <w:r w:rsidR="00286E8C" w:rsidRPr="0094680C">
        <w:rPr>
          <w:kern w:val="2"/>
        </w:rPr>
        <w:t xml:space="preserve"> </w:t>
      </w:r>
      <w:r w:rsidRPr="0094680C">
        <w:t>(C)</w:t>
      </w:r>
      <w:bookmarkStart w:id="100" w:name="QQ220214005233_5_3"/>
      <w:r w:rsidR="00286E8C" w:rsidRPr="0094680C">
        <w:rPr>
          <w:rFonts w:eastAsia="華康細黑體"/>
        </w:rPr>
        <w:t xml:space="preserve"> </w:t>
      </w:r>
      <w:r w:rsidR="00286E8C" w:rsidRPr="007053AE">
        <w:rPr>
          <w:rFonts w:eastAsia="華康細黑體"/>
        </w:rPr>
        <w:t>a few</w:t>
      </w:r>
      <w:bookmarkEnd w:id="100"/>
      <w:r w:rsidR="00286E8C" w:rsidRPr="0094680C">
        <w:tab/>
        <w:t xml:space="preserve">   </w:t>
      </w:r>
      <w:r w:rsidRPr="0094680C">
        <w:t>(D)</w:t>
      </w:r>
      <w:bookmarkStart w:id="101" w:name="QQ220214005233_5_4"/>
      <w:r w:rsidRPr="0094680C">
        <w:rPr>
          <w:kern w:val="2"/>
        </w:rPr>
        <w:t xml:space="preserve"> </w:t>
      </w:r>
      <w:r w:rsidR="00286E8C" w:rsidRPr="0094680C">
        <w:rPr>
          <w:kern w:val="2"/>
        </w:rPr>
        <w:t>f</w:t>
      </w:r>
      <w:bookmarkEnd w:id="77"/>
      <w:bookmarkEnd w:id="101"/>
      <w:r w:rsidR="00286E8C" w:rsidRPr="0094680C">
        <w:rPr>
          <w:kern w:val="2"/>
        </w:rPr>
        <w:t>ew</w:t>
      </w:r>
    </w:p>
    <w:p w14:paraId="4FB449DA" w14:textId="1EB931AE" w:rsidR="00AD6750" w:rsidRPr="0094680C" w:rsidRDefault="00416D82" w:rsidP="00BA58CC">
      <w:pPr>
        <w:pStyle w:val="af7"/>
        <w:spacing w:after="72" w:line="360" w:lineRule="auto"/>
        <w:ind w:left="120" w:right="120" w:firstLineChars="0" w:firstLine="0"/>
      </w:pPr>
      <w:bookmarkStart w:id="102" w:name="QQ220214001525_M"/>
      <w:bookmarkStart w:id="103" w:name="QQ220214001525"/>
      <w:r>
        <w:t>(</w:t>
      </w:r>
      <w:r w:rsidR="00286E8C" w:rsidRPr="0094680C">
        <w:t>2.</w:t>
      </w:r>
      <w:r>
        <w:t>)</w:t>
      </w:r>
      <w:r w:rsidR="00286E8C" w:rsidRPr="0094680C">
        <w:t xml:space="preserve"> </w:t>
      </w:r>
      <w:bookmarkEnd w:id="102"/>
      <w:r w:rsidR="00AD6750" w:rsidRPr="0094680C">
        <w:t xml:space="preserve">We are astronauts at the International Space Station. This place is so far up in space </w:t>
      </w:r>
      <w:r w:rsidR="00AD6750" w:rsidRPr="0094680C">
        <w:rPr>
          <w:u w:val="single"/>
        </w:rPr>
        <w:t xml:space="preserve">　</w:t>
      </w:r>
      <w:r w:rsidR="00AD6750" w:rsidRPr="0094680C">
        <w:rPr>
          <w:u w:val="single"/>
        </w:rPr>
        <w:t>38</w:t>
      </w:r>
      <w:r w:rsidR="00AD6750" w:rsidRPr="0094680C">
        <w:rPr>
          <w:u w:val="single"/>
        </w:rPr>
        <w:t xml:space="preserve">　</w:t>
      </w:r>
      <w:r w:rsidR="00AD6750" w:rsidRPr="0094680C">
        <w:t xml:space="preserve"> there is near-zero gravity. This means all our food has to be </w:t>
      </w:r>
      <w:r w:rsidR="00AD6750" w:rsidRPr="0094680C">
        <w:rPr>
          <w:u w:val="single"/>
        </w:rPr>
        <w:t xml:space="preserve">　</w:t>
      </w:r>
      <w:r w:rsidR="00AD6750" w:rsidRPr="0094680C">
        <w:rPr>
          <w:u w:val="single"/>
        </w:rPr>
        <w:t>39</w:t>
      </w:r>
      <w:r w:rsidR="00AD6750" w:rsidRPr="0094680C">
        <w:rPr>
          <w:u w:val="single"/>
        </w:rPr>
        <w:t xml:space="preserve">　</w:t>
      </w:r>
      <w:r w:rsidR="00AD6750" w:rsidRPr="0094680C">
        <w:t xml:space="preserve"> liquid form. Plus, we have to spend two hours </w:t>
      </w:r>
      <w:r w:rsidR="00AD6750" w:rsidRPr="0094680C">
        <w:rPr>
          <w:u w:val="single"/>
        </w:rPr>
        <w:t xml:space="preserve">　</w:t>
      </w:r>
      <w:r w:rsidR="00AD6750" w:rsidRPr="0094680C">
        <w:rPr>
          <w:u w:val="single"/>
        </w:rPr>
        <w:t>40</w:t>
      </w:r>
      <w:r w:rsidR="00AD6750" w:rsidRPr="0094680C">
        <w:rPr>
          <w:u w:val="single"/>
        </w:rPr>
        <w:t xml:space="preserve">　</w:t>
      </w:r>
      <w:r w:rsidR="00AD6750" w:rsidRPr="0094680C">
        <w:t xml:space="preserve"> every day to maintain our muscles. The way we go to bed is also different. </w:t>
      </w:r>
    </w:p>
    <w:p w14:paraId="39C2F748" w14:textId="7B1E7E03" w:rsidR="00AD6750" w:rsidRPr="0094680C" w:rsidRDefault="00AD6750" w:rsidP="00BA58CC">
      <w:pPr>
        <w:pStyle w:val="af7"/>
        <w:spacing w:after="72" w:line="360" w:lineRule="auto"/>
        <w:ind w:left="120" w:right="120" w:firstLineChars="0" w:firstLine="0"/>
      </w:pPr>
      <w:r w:rsidRPr="0094680C">
        <w:rPr>
          <w:u w:val="single"/>
        </w:rPr>
        <w:t xml:space="preserve">  41   </w:t>
      </w:r>
      <w:r w:rsidRPr="0094680C">
        <w:t xml:space="preserve"> lying down, we rest “lying up” in a sleeping bag. But we have to fix the bag </w:t>
      </w:r>
      <w:r w:rsidRPr="0094680C">
        <w:rPr>
          <w:u w:val="single"/>
        </w:rPr>
        <w:t xml:space="preserve">　</w:t>
      </w:r>
      <w:r w:rsidRPr="0094680C">
        <w:rPr>
          <w:u w:val="single"/>
        </w:rPr>
        <w:t>42</w:t>
      </w:r>
      <w:r w:rsidRPr="0094680C">
        <w:rPr>
          <w:u w:val="single"/>
        </w:rPr>
        <w:t xml:space="preserve">　</w:t>
      </w:r>
      <w:r w:rsidRPr="0094680C">
        <w:t xml:space="preserve"> the wall so that it doesn’t keep floating around. As you can see, living 400 km above the Earth is not easy. However, we really love our job!</w:t>
      </w:r>
    </w:p>
    <w:p w14:paraId="07956059" w14:textId="03F7ABED" w:rsidR="00AD6750" w:rsidRPr="0094680C" w:rsidRDefault="0094680C" w:rsidP="00BA58CC">
      <w:pPr>
        <w:pStyle w:val="1"/>
        <w:spacing w:after="72" w:line="360" w:lineRule="auto"/>
        <w:ind w:leftChars="40" w:left="516" w:hangingChars="175"/>
      </w:pPr>
      <w:r>
        <w:t>38.</w:t>
      </w:r>
      <w:r w:rsidR="005E7983" w:rsidRPr="005E7983">
        <w:rPr>
          <w:rFonts w:eastAsiaTheme="majorEastAsia"/>
        </w:rPr>
        <w:t xml:space="preserve"> </w:t>
      </w:r>
      <w:r w:rsidR="005E7983" w:rsidRPr="0094680C">
        <w:rPr>
          <w:rFonts w:eastAsiaTheme="majorEastAsia"/>
        </w:rPr>
        <w:t>（　　）</w:t>
      </w:r>
      <w:r>
        <w:t xml:space="preserve"> </w:t>
      </w:r>
      <w:r w:rsidR="00AD6750" w:rsidRPr="0094680C">
        <w:t>(A) how</w:t>
      </w:r>
      <w:r w:rsidR="00AD6750" w:rsidRPr="0094680C">
        <w:tab/>
        <w:t>(B) who</w:t>
      </w:r>
      <w:r w:rsidR="00AD6750" w:rsidRPr="0094680C">
        <w:tab/>
        <w:t>(C) that</w:t>
      </w:r>
      <w:r w:rsidR="00AD6750" w:rsidRPr="0094680C">
        <w:tab/>
        <w:t>(D) when</w:t>
      </w:r>
    </w:p>
    <w:p w14:paraId="089DEBFC" w14:textId="7A6FB39A" w:rsidR="00AD6750" w:rsidRPr="0094680C" w:rsidRDefault="0094680C" w:rsidP="00BA58CC">
      <w:pPr>
        <w:pStyle w:val="1"/>
        <w:spacing w:after="72" w:line="360" w:lineRule="auto"/>
        <w:ind w:leftChars="46" w:left="528" w:hangingChars="174" w:hanging="418"/>
      </w:pPr>
      <w:r>
        <w:t xml:space="preserve">39. </w:t>
      </w:r>
      <w:r w:rsidR="005E7983" w:rsidRPr="0094680C">
        <w:rPr>
          <w:rFonts w:eastAsiaTheme="majorEastAsia"/>
        </w:rPr>
        <w:t>（　　）</w:t>
      </w:r>
      <w:r w:rsidR="00C77F38">
        <w:rPr>
          <w:rFonts w:eastAsiaTheme="majorEastAsia" w:hint="eastAsia"/>
        </w:rPr>
        <w:t xml:space="preserve"> </w:t>
      </w:r>
      <w:r w:rsidR="00AD6750" w:rsidRPr="0094680C">
        <w:t>(A) on</w:t>
      </w:r>
      <w:r w:rsidR="00AD6750" w:rsidRPr="0094680C">
        <w:tab/>
        <w:t>(B) at</w:t>
      </w:r>
      <w:r w:rsidR="00AD6750" w:rsidRPr="0094680C">
        <w:tab/>
        <w:t>(C) in</w:t>
      </w:r>
      <w:r w:rsidR="00AD6750" w:rsidRPr="0094680C">
        <w:tab/>
        <w:t>(D) with</w:t>
      </w:r>
    </w:p>
    <w:p w14:paraId="2D72D81F" w14:textId="2EFD06BE" w:rsidR="00AD6750" w:rsidRPr="0094680C" w:rsidRDefault="0094680C" w:rsidP="00CF5635">
      <w:pPr>
        <w:pStyle w:val="1"/>
        <w:spacing w:after="72" w:line="360" w:lineRule="auto"/>
        <w:ind w:leftChars="50" w:left="540" w:hangingChars="175"/>
      </w:pPr>
      <w:r>
        <w:t>40.</w:t>
      </w:r>
      <w:r w:rsidR="005E7983" w:rsidRPr="005E7983">
        <w:rPr>
          <w:rFonts w:eastAsiaTheme="majorEastAsia"/>
        </w:rPr>
        <w:t xml:space="preserve"> </w:t>
      </w:r>
      <w:r w:rsidR="005E7983" w:rsidRPr="0094680C">
        <w:rPr>
          <w:rFonts w:eastAsiaTheme="majorEastAsia"/>
        </w:rPr>
        <w:t>（　　）</w:t>
      </w:r>
      <w:r>
        <w:t xml:space="preserve"> </w:t>
      </w:r>
      <w:r w:rsidR="00AD6750" w:rsidRPr="0094680C">
        <w:t>(A)</w:t>
      </w:r>
      <w:r w:rsidR="00CF5635">
        <w:t xml:space="preserve"> to exercise  </w:t>
      </w:r>
      <w:r w:rsidR="00AD6750" w:rsidRPr="0094680C">
        <w:t>(B) exercised</w:t>
      </w:r>
      <w:r w:rsidR="00AD6750" w:rsidRPr="0094680C">
        <w:tab/>
        <w:t>(C) exercise</w:t>
      </w:r>
      <w:r w:rsidR="00AD6750" w:rsidRPr="0094680C">
        <w:tab/>
        <w:t>(D) exercising</w:t>
      </w:r>
    </w:p>
    <w:p w14:paraId="29D9F23B" w14:textId="5000B498" w:rsidR="00AD6750" w:rsidRPr="0094680C" w:rsidRDefault="0094680C" w:rsidP="00253562">
      <w:pPr>
        <w:pStyle w:val="1"/>
        <w:spacing w:after="72" w:line="360" w:lineRule="auto"/>
        <w:ind w:leftChars="43" w:left="523" w:firstLineChars="0"/>
      </w:pPr>
      <w:r>
        <w:t>41.</w:t>
      </w:r>
      <w:r w:rsidR="005E7983" w:rsidRPr="005E7983">
        <w:rPr>
          <w:rFonts w:eastAsiaTheme="majorEastAsia"/>
        </w:rPr>
        <w:t xml:space="preserve"> </w:t>
      </w:r>
      <w:r w:rsidR="005E7983" w:rsidRPr="0094680C">
        <w:rPr>
          <w:rFonts w:eastAsiaTheme="majorEastAsia"/>
        </w:rPr>
        <w:t>（　　）</w:t>
      </w:r>
      <w:r>
        <w:t xml:space="preserve"> </w:t>
      </w:r>
      <w:r w:rsidR="00AD6750" w:rsidRPr="0094680C">
        <w:t>(A) Due to</w:t>
      </w:r>
      <w:r w:rsidR="00AD6750" w:rsidRPr="0094680C">
        <w:tab/>
        <w:t>(B) Rather than</w:t>
      </w:r>
      <w:r w:rsidR="00AD6750" w:rsidRPr="0094680C">
        <w:tab/>
        <w:t>(C) Thanks to</w:t>
      </w:r>
      <w:r w:rsidR="00AD6750" w:rsidRPr="0094680C">
        <w:tab/>
        <w:t>(D) Speaking of</w:t>
      </w:r>
    </w:p>
    <w:p w14:paraId="4DBBF9C7" w14:textId="17A611DD" w:rsidR="00D73718" w:rsidRPr="00347352" w:rsidRDefault="0094680C" w:rsidP="00253562">
      <w:pPr>
        <w:pStyle w:val="1"/>
        <w:spacing w:after="72" w:line="360" w:lineRule="auto"/>
        <w:ind w:leftChars="40" w:left="514" w:hangingChars="174" w:hanging="418"/>
      </w:pPr>
      <w:r>
        <w:t>42.</w:t>
      </w:r>
      <w:r w:rsidR="005E7983" w:rsidRPr="005E7983">
        <w:rPr>
          <w:rFonts w:eastAsiaTheme="majorEastAsia"/>
        </w:rPr>
        <w:t xml:space="preserve"> </w:t>
      </w:r>
      <w:r w:rsidR="005E7983" w:rsidRPr="0094680C">
        <w:rPr>
          <w:rFonts w:eastAsiaTheme="majorEastAsia"/>
        </w:rPr>
        <w:t>（　　）</w:t>
      </w:r>
      <w:r>
        <w:t xml:space="preserve"> </w:t>
      </w:r>
      <w:r w:rsidR="00AD6750" w:rsidRPr="0094680C">
        <w:t>(A) from</w:t>
      </w:r>
      <w:r w:rsidR="00AD6750" w:rsidRPr="0094680C">
        <w:tab/>
        <w:t>(B) with</w:t>
      </w:r>
      <w:r w:rsidR="00AD6750" w:rsidRPr="0094680C">
        <w:tab/>
        <w:t>(C) to</w:t>
      </w:r>
      <w:r w:rsidR="00AD6750" w:rsidRPr="0094680C">
        <w:tab/>
        <w:t>(D) up</w:t>
      </w:r>
      <w:bookmarkEnd w:id="103"/>
    </w:p>
    <w:p w14:paraId="2E67F239" w14:textId="4B62009B" w:rsidR="00DB2C70" w:rsidRPr="00D2394E" w:rsidRDefault="00416D82" w:rsidP="00045A52">
      <w:pPr>
        <w:pStyle w:val="af7"/>
        <w:spacing w:afterLines="0" w:after="0" w:line="360" w:lineRule="auto"/>
        <w:ind w:left="120" w:right="120" w:firstLineChars="0" w:firstLine="0"/>
      </w:pPr>
      <w:bookmarkStart w:id="104" w:name="QQ220214001361_M"/>
      <w:bookmarkStart w:id="105" w:name="QQ220214001361"/>
      <w:r>
        <w:t>(</w:t>
      </w:r>
      <w:r w:rsidR="0094680C">
        <w:rPr>
          <w:rFonts w:hint="eastAsia"/>
        </w:rPr>
        <w:t>3.</w:t>
      </w:r>
      <w:bookmarkEnd w:id="104"/>
      <w:r>
        <w:t xml:space="preserve">) </w:t>
      </w:r>
      <w:r w:rsidR="00911BA6">
        <w:rPr>
          <w:rFonts w:eastAsia="微軟正黑體"/>
        </w:rPr>
        <w:t xml:space="preserve"> </w:t>
      </w:r>
      <w:r w:rsidR="00D2394E" w:rsidRPr="00D2394E">
        <w:t xml:space="preserve">For many years, elephants have been used for travel. But did you know that elephants also help us </w:t>
      </w:r>
      <w:r w:rsidR="00D2394E" w:rsidRPr="00D2394E">
        <w:rPr>
          <w:u w:val="single"/>
        </w:rPr>
        <w:t xml:space="preserve">　</w:t>
      </w:r>
      <w:r w:rsidR="00911BA6">
        <w:rPr>
          <w:rFonts w:hint="eastAsia"/>
          <w:u w:val="single"/>
        </w:rPr>
        <w:t>43</w:t>
      </w:r>
      <w:r w:rsidR="00D2394E" w:rsidRPr="00D2394E">
        <w:rPr>
          <w:u w:val="single"/>
        </w:rPr>
        <w:t xml:space="preserve">　</w:t>
      </w:r>
      <w:r w:rsidR="00D2394E" w:rsidRPr="00D2394E">
        <w:t xml:space="preserve"> their dung?</w:t>
      </w:r>
      <w:r w:rsidR="00DB2C70">
        <w:t xml:space="preserve"> </w:t>
      </w:r>
      <w:r w:rsidR="00D2394E" w:rsidRPr="00D2394E">
        <w:t xml:space="preserve">In Sri Lanka, elephant dung is used </w:t>
      </w:r>
      <w:r w:rsidR="00D2394E" w:rsidRPr="00D2394E">
        <w:rPr>
          <w:u w:val="single"/>
        </w:rPr>
        <w:t xml:space="preserve">　</w:t>
      </w:r>
      <w:r w:rsidR="00911BA6">
        <w:rPr>
          <w:rFonts w:hint="eastAsia"/>
          <w:u w:val="single"/>
        </w:rPr>
        <w:t>44</w:t>
      </w:r>
      <w:r w:rsidR="00D2394E" w:rsidRPr="00D2394E">
        <w:rPr>
          <w:u w:val="single"/>
        </w:rPr>
        <w:t xml:space="preserve">　</w:t>
      </w:r>
      <w:r w:rsidR="00D2394E" w:rsidRPr="00D2394E">
        <w:t xml:space="preserve"> paper. It is said </w:t>
      </w:r>
      <w:r w:rsidR="00D2394E" w:rsidRPr="00D2394E">
        <w:rPr>
          <w:u w:val="single"/>
        </w:rPr>
        <w:t xml:space="preserve">　</w:t>
      </w:r>
      <w:r w:rsidR="00911BA6">
        <w:rPr>
          <w:rFonts w:hint="eastAsia"/>
          <w:u w:val="single"/>
        </w:rPr>
        <w:t>45</w:t>
      </w:r>
      <w:r w:rsidR="00D2394E" w:rsidRPr="00D2394E">
        <w:rPr>
          <w:u w:val="single"/>
        </w:rPr>
        <w:t xml:space="preserve">　</w:t>
      </w:r>
      <w:r w:rsidR="00D2394E" w:rsidRPr="00D2394E">
        <w:t xml:space="preserve"> one elephant creates enough dung each day to make 250 sheets of paper. Also, one of the most expensive coffees </w:t>
      </w:r>
      <w:r w:rsidR="00D2394E" w:rsidRPr="00D2394E">
        <w:rPr>
          <w:u w:val="single"/>
        </w:rPr>
        <w:t xml:space="preserve">　</w:t>
      </w:r>
      <w:r w:rsidR="00D2394E" w:rsidRPr="00D2394E">
        <w:rPr>
          <w:rFonts w:hint="eastAsia"/>
          <w:u w:val="single"/>
        </w:rPr>
        <w:t>4</w:t>
      </w:r>
      <w:r w:rsidR="00911BA6">
        <w:rPr>
          <w:u w:val="single"/>
        </w:rPr>
        <w:t>6</w:t>
      </w:r>
      <w:r w:rsidR="00D2394E" w:rsidRPr="00D2394E">
        <w:rPr>
          <w:u w:val="single"/>
        </w:rPr>
        <w:t xml:space="preserve">　</w:t>
      </w:r>
      <w:r w:rsidR="00D2394E" w:rsidRPr="00D2394E">
        <w:t xml:space="preserve"> the market comes from elephant dung. Coffee cherries are first </w:t>
      </w:r>
      <w:r w:rsidR="00D2394E" w:rsidRPr="00D2394E">
        <w:rPr>
          <w:u w:val="single"/>
        </w:rPr>
        <w:t xml:space="preserve">　</w:t>
      </w:r>
      <w:r w:rsidR="00911BA6">
        <w:rPr>
          <w:rFonts w:hint="eastAsia"/>
          <w:u w:val="single"/>
        </w:rPr>
        <w:t>47</w:t>
      </w:r>
      <w:r w:rsidR="00D2394E" w:rsidRPr="00D2394E">
        <w:rPr>
          <w:u w:val="single"/>
        </w:rPr>
        <w:t xml:space="preserve">　</w:t>
      </w:r>
      <w:r w:rsidR="00D2394E" w:rsidRPr="00D2394E">
        <w:t xml:space="preserve"> by elephants. Then the beans are picked out of their dung and roasted. But don’t worry! According to customers, elephant dung products do not smell bad. Just don’t ask where they came from.</w:t>
      </w:r>
    </w:p>
    <w:p w14:paraId="67B94DAC" w14:textId="3757FEB6" w:rsidR="00D73718" w:rsidRPr="0094680C" w:rsidRDefault="00BE2B8F" w:rsidP="00BA58CC">
      <w:pPr>
        <w:pStyle w:val="Normal127"/>
        <w:snapToGrid w:val="0"/>
        <w:spacing w:line="360" w:lineRule="auto"/>
        <w:textAlignment w:val="center"/>
        <w:rPr>
          <w:rFonts w:eastAsia="DengXian"/>
          <w:lang w:eastAsia="zh-CN"/>
        </w:rPr>
      </w:pPr>
      <w:bookmarkStart w:id="106" w:name="QQ220214001361_1_H"/>
      <w:r w:rsidRPr="0094680C">
        <w:t>43.</w:t>
      </w:r>
      <w:bookmarkEnd w:id="106"/>
      <w:r w:rsidR="005E7983" w:rsidRPr="005E7983">
        <w:t xml:space="preserve"> </w:t>
      </w:r>
      <w:r w:rsidR="005E7983" w:rsidRPr="0094680C">
        <w:t>（　　）</w:t>
      </w:r>
      <w:r w:rsidR="00D2394E" w:rsidRPr="00D2394E">
        <w:rPr>
          <w:rFonts w:eastAsia="華康細黑體"/>
        </w:rPr>
        <w:t>(A) from</w:t>
      </w:r>
      <w:r w:rsidR="00D2394E" w:rsidRPr="00D2394E">
        <w:rPr>
          <w:rFonts w:eastAsia="華康細黑體"/>
        </w:rPr>
        <w:tab/>
      </w:r>
      <w:r w:rsidR="00D2394E" w:rsidRPr="00D2394E">
        <w:rPr>
          <w:rFonts w:eastAsia="華康細黑體"/>
        </w:rPr>
        <w:tab/>
        <w:t>(B) of</w:t>
      </w:r>
      <w:r w:rsidR="00D2394E" w:rsidRPr="00D2394E">
        <w:rPr>
          <w:rFonts w:eastAsia="華康細黑體" w:hint="eastAsia"/>
        </w:rPr>
        <w:tab/>
      </w:r>
      <w:r w:rsidR="00DB2C70">
        <w:rPr>
          <w:rFonts w:eastAsia="華康細黑體"/>
        </w:rPr>
        <w:t xml:space="preserve"> </w:t>
      </w:r>
      <w:r w:rsidR="00D2394E" w:rsidRPr="00D2394E">
        <w:rPr>
          <w:rFonts w:eastAsia="華康細黑體"/>
        </w:rPr>
        <w:t>(C) with</w:t>
      </w:r>
      <w:r w:rsidR="00D2394E">
        <w:rPr>
          <w:rFonts w:eastAsia="華康細黑體"/>
        </w:rPr>
        <w:t xml:space="preserve">    </w:t>
      </w:r>
      <w:r w:rsidR="00D2394E" w:rsidRPr="00D2394E">
        <w:rPr>
          <w:rFonts w:eastAsia="華康細黑體"/>
        </w:rPr>
        <w:t>(D)</w:t>
      </w:r>
      <w:r w:rsidR="00D2394E" w:rsidRPr="00D2394E">
        <w:rPr>
          <w:rFonts w:eastAsia="華康細黑體"/>
          <w:sz w:val="12"/>
          <w:szCs w:val="12"/>
        </w:rPr>
        <w:t xml:space="preserve"> </w:t>
      </w:r>
      <w:r w:rsidR="00D2394E" w:rsidRPr="00D2394E">
        <w:rPr>
          <w:rFonts w:ascii="Calibri" w:eastAsia="華康細黑體" w:hAnsi="Calibri"/>
        </w:rPr>
        <w:t>×</w:t>
      </w:r>
    </w:p>
    <w:p w14:paraId="4AE5BD24" w14:textId="20EFF7A6" w:rsidR="00D73718" w:rsidRPr="0094680C" w:rsidRDefault="00BE2B8F" w:rsidP="00BA58CC">
      <w:pPr>
        <w:pStyle w:val="Normal227"/>
        <w:snapToGrid w:val="0"/>
        <w:spacing w:line="360" w:lineRule="auto"/>
        <w:textAlignment w:val="center"/>
        <w:rPr>
          <w:rFonts w:eastAsia="DengXian"/>
          <w:lang w:eastAsia="zh-CN"/>
        </w:rPr>
      </w:pPr>
      <w:bookmarkStart w:id="107" w:name="QQ220214001361_2_H"/>
      <w:r w:rsidRPr="0094680C">
        <w:t>44.</w:t>
      </w:r>
      <w:bookmarkEnd w:id="107"/>
      <w:r w:rsidRPr="0094680C">
        <w:t xml:space="preserve"> </w:t>
      </w:r>
      <w:r w:rsidR="005E7983" w:rsidRPr="0094680C">
        <w:t>（　　）</w:t>
      </w:r>
      <w:r w:rsidR="00D2394E" w:rsidRPr="00D2394E">
        <w:t>(A)</w:t>
      </w:r>
      <w:r w:rsidR="00CF5635">
        <w:t xml:space="preserve"> </w:t>
      </w:r>
      <w:r w:rsidR="00D2394E" w:rsidRPr="00D2394E">
        <w:rPr>
          <w:rFonts w:eastAsia="華康細黑體"/>
        </w:rPr>
        <w:t>making</w:t>
      </w:r>
      <w:r w:rsidR="00D2394E">
        <w:rPr>
          <w:rFonts w:eastAsia="華康細黑體"/>
        </w:rPr>
        <w:t xml:space="preserve"> </w:t>
      </w:r>
      <w:r w:rsidR="00D2394E" w:rsidRPr="00D2394E">
        <w:rPr>
          <w:rFonts w:eastAsia="華康細黑體"/>
        </w:rPr>
        <w:tab/>
        <w:t>(B) make</w:t>
      </w:r>
      <w:r w:rsidR="00D2394E" w:rsidRPr="00D2394E">
        <w:rPr>
          <w:rFonts w:eastAsia="華康細黑體"/>
        </w:rPr>
        <w:tab/>
      </w:r>
      <w:r w:rsidR="00D2394E">
        <w:rPr>
          <w:rFonts w:eastAsia="華康細黑體"/>
        </w:rPr>
        <w:t xml:space="preserve"> </w:t>
      </w:r>
      <w:r w:rsidR="00D2394E" w:rsidRPr="00D2394E">
        <w:rPr>
          <w:rFonts w:eastAsia="華康細黑體"/>
        </w:rPr>
        <w:t>(C) made</w:t>
      </w:r>
      <w:r w:rsidR="00D2394E" w:rsidRPr="00D2394E">
        <w:rPr>
          <w:rFonts w:eastAsia="華康細黑體"/>
        </w:rPr>
        <w:tab/>
        <w:t xml:space="preserve">(D) to make </w:t>
      </w:r>
    </w:p>
    <w:p w14:paraId="6A95D901" w14:textId="46DEB418" w:rsidR="00D73718" w:rsidRPr="0094680C" w:rsidRDefault="00BE2B8F" w:rsidP="00BA58CC">
      <w:pPr>
        <w:pStyle w:val="Normal327"/>
        <w:snapToGrid w:val="0"/>
        <w:spacing w:line="360" w:lineRule="auto"/>
        <w:textAlignment w:val="center"/>
        <w:rPr>
          <w:rFonts w:eastAsia="DengXian"/>
          <w:lang w:eastAsia="zh-CN"/>
        </w:rPr>
      </w:pPr>
      <w:bookmarkStart w:id="108" w:name="QQ220214001361_3_H"/>
      <w:r w:rsidRPr="0094680C">
        <w:t>45.</w:t>
      </w:r>
      <w:bookmarkEnd w:id="108"/>
      <w:r w:rsidR="005E7983" w:rsidRPr="005E7983">
        <w:t xml:space="preserve"> </w:t>
      </w:r>
      <w:r w:rsidR="005E7983" w:rsidRPr="0094680C">
        <w:t>（　　）</w:t>
      </w:r>
      <w:r w:rsidR="00911BA6" w:rsidRPr="00D2394E">
        <w:rPr>
          <w:rFonts w:eastAsia="華康細黑體"/>
        </w:rPr>
        <w:t>(A) what</w:t>
      </w:r>
      <w:r w:rsidR="00911BA6" w:rsidRPr="00D2394E">
        <w:rPr>
          <w:rFonts w:eastAsia="華康細黑體"/>
        </w:rPr>
        <w:tab/>
      </w:r>
      <w:r w:rsidR="00DB2C70">
        <w:rPr>
          <w:rFonts w:eastAsia="華康細黑體"/>
        </w:rPr>
        <w:t xml:space="preserve">    </w:t>
      </w:r>
      <w:r w:rsidR="00911BA6" w:rsidRPr="00D2394E">
        <w:rPr>
          <w:rFonts w:eastAsia="華康細黑體"/>
        </w:rPr>
        <w:t>(B) that</w:t>
      </w:r>
      <w:r w:rsidR="00911BA6" w:rsidRPr="00D2394E">
        <w:rPr>
          <w:rFonts w:eastAsia="華康細黑體"/>
        </w:rPr>
        <w:tab/>
      </w:r>
      <w:r w:rsidR="00DB2C70">
        <w:rPr>
          <w:rFonts w:eastAsia="華康細黑體"/>
        </w:rPr>
        <w:t xml:space="preserve"> </w:t>
      </w:r>
      <w:r w:rsidR="00911BA6" w:rsidRPr="00D2394E">
        <w:rPr>
          <w:rFonts w:eastAsia="華康細黑體"/>
        </w:rPr>
        <w:t>(C)</w:t>
      </w:r>
      <w:r w:rsidR="00911BA6" w:rsidRPr="00911BA6">
        <w:rPr>
          <w:rFonts w:eastAsia="華康細黑體"/>
        </w:rPr>
        <w:t xml:space="preserve"> </w:t>
      </w:r>
      <w:r w:rsidR="00911BA6" w:rsidRPr="00D2394E">
        <w:rPr>
          <w:rFonts w:eastAsia="華康細黑體"/>
        </w:rPr>
        <w:t>when</w:t>
      </w:r>
      <w:r w:rsidR="00911BA6">
        <w:rPr>
          <w:rFonts w:eastAsia="華康細黑體"/>
        </w:rPr>
        <w:t xml:space="preserve"> </w:t>
      </w:r>
      <w:r w:rsidR="00911BA6" w:rsidRPr="00D2394E">
        <w:rPr>
          <w:rFonts w:eastAsia="華康細黑體"/>
        </w:rPr>
        <w:tab/>
        <w:t>(D) which</w:t>
      </w:r>
      <w:r w:rsidRPr="0094680C">
        <w:t xml:space="preserve"> </w:t>
      </w:r>
    </w:p>
    <w:p w14:paraId="11B2EDC8" w14:textId="4758D327" w:rsidR="00D73718" w:rsidRPr="0094680C" w:rsidRDefault="00BE2B8F" w:rsidP="00BA58CC">
      <w:pPr>
        <w:pStyle w:val="Normal427"/>
        <w:snapToGrid w:val="0"/>
        <w:spacing w:line="360" w:lineRule="auto"/>
        <w:textAlignment w:val="center"/>
        <w:rPr>
          <w:rFonts w:eastAsia="DengXian"/>
          <w:lang w:eastAsia="zh-CN"/>
        </w:rPr>
      </w:pPr>
      <w:bookmarkStart w:id="109" w:name="QQ220214001361_4_H"/>
      <w:r w:rsidRPr="0094680C">
        <w:t>46.</w:t>
      </w:r>
      <w:bookmarkEnd w:id="109"/>
      <w:r w:rsidR="005E7983" w:rsidRPr="005E7983">
        <w:t xml:space="preserve"> </w:t>
      </w:r>
      <w:r w:rsidR="005E7983" w:rsidRPr="0094680C">
        <w:t>（　　）</w:t>
      </w:r>
      <w:r w:rsidR="00911BA6" w:rsidRPr="00D2394E">
        <w:rPr>
          <w:rFonts w:eastAsia="華康細黑體"/>
        </w:rPr>
        <w:t>(A)</w:t>
      </w:r>
      <w:r w:rsidR="00911BA6" w:rsidRPr="00911BA6">
        <w:rPr>
          <w:rFonts w:eastAsia="華康細黑體"/>
        </w:rPr>
        <w:t xml:space="preserve"> </w:t>
      </w:r>
      <w:r w:rsidR="00911BA6" w:rsidRPr="00D2394E">
        <w:rPr>
          <w:rFonts w:eastAsia="華康細黑體"/>
        </w:rPr>
        <w:t>on</w:t>
      </w:r>
      <w:r w:rsidR="00911BA6" w:rsidRPr="00D2394E">
        <w:rPr>
          <w:rFonts w:eastAsia="華康細黑體"/>
        </w:rPr>
        <w:tab/>
      </w:r>
      <w:r w:rsidR="00DB2C70">
        <w:rPr>
          <w:rFonts w:eastAsia="華康細黑體"/>
        </w:rPr>
        <w:t xml:space="preserve">    </w:t>
      </w:r>
      <w:r w:rsidR="00911BA6" w:rsidRPr="00D2394E">
        <w:rPr>
          <w:rFonts w:eastAsia="華康細黑體"/>
        </w:rPr>
        <w:t>(B) with</w:t>
      </w:r>
      <w:r w:rsidR="00911BA6" w:rsidRPr="00D2394E">
        <w:rPr>
          <w:rFonts w:eastAsia="華康細黑體"/>
        </w:rPr>
        <w:tab/>
      </w:r>
      <w:r w:rsidR="00DB2C70">
        <w:rPr>
          <w:rFonts w:eastAsia="華康細黑體"/>
        </w:rPr>
        <w:t xml:space="preserve"> </w:t>
      </w:r>
      <w:r w:rsidR="00911BA6" w:rsidRPr="00D2394E">
        <w:rPr>
          <w:rFonts w:eastAsia="華康細黑體"/>
        </w:rPr>
        <w:t>(C) between</w:t>
      </w:r>
      <w:r w:rsidR="00911BA6" w:rsidRPr="00D2394E">
        <w:rPr>
          <w:rFonts w:eastAsia="華康細黑體"/>
        </w:rPr>
        <w:tab/>
        <w:t xml:space="preserve">(D) off </w:t>
      </w:r>
    </w:p>
    <w:p w14:paraId="22A902D7" w14:textId="3D1A3403" w:rsidR="00D73718" w:rsidRPr="0094680C" w:rsidRDefault="00BE2B8F" w:rsidP="00BA58CC">
      <w:pPr>
        <w:pStyle w:val="Normal527"/>
        <w:snapToGrid w:val="0"/>
        <w:spacing w:line="360" w:lineRule="auto"/>
        <w:textAlignment w:val="center"/>
        <w:rPr>
          <w:rFonts w:eastAsia="DengXian"/>
          <w:lang w:eastAsia="zh-CN"/>
        </w:rPr>
      </w:pPr>
      <w:bookmarkStart w:id="110" w:name="QQ220214001361_5_H"/>
      <w:r w:rsidRPr="0094680C">
        <w:t>47.</w:t>
      </w:r>
      <w:bookmarkEnd w:id="110"/>
      <w:r w:rsidR="005E7983" w:rsidRPr="005E7983">
        <w:t xml:space="preserve"> </w:t>
      </w:r>
      <w:r w:rsidR="005E7983" w:rsidRPr="0094680C">
        <w:t>（　　）</w:t>
      </w:r>
      <w:r w:rsidR="00911BA6" w:rsidRPr="00D2394E">
        <w:rPr>
          <w:rFonts w:eastAsia="華康細黑體"/>
        </w:rPr>
        <w:tab/>
        <w:t>(A) eating</w:t>
      </w:r>
      <w:r w:rsidR="00911BA6" w:rsidRPr="00D2394E">
        <w:rPr>
          <w:rFonts w:eastAsia="華康細黑體"/>
        </w:rPr>
        <w:tab/>
        <w:t>(B) ate</w:t>
      </w:r>
      <w:r w:rsidR="00911BA6" w:rsidRPr="00D2394E">
        <w:rPr>
          <w:rFonts w:eastAsia="華康細黑體"/>
        </w:rPr>
        <w:tab/>
      </w:r>
      <w:r w:rsidR="00DB2C70">
        <w:rPr>
          <w:rFonts w:eastAsia="華康細黑體"/>
        </w:rPr>
        <w:t xml:space="preserve"> </w:t>
      </w:r>
      <w:r w:rsidR="00911BA6" w:rsidRPr="00D2394E">
        <w:rPr>
          <w:rFonts w:eastAsia="華康細黑體"/>
        </w:rPr>
        <w:t>(C) eaten</w:t>
      </w:r>
      <w:r w:rsidR="00911BA6" w:rsidRPr="00D2394E">
        <w:rPr>
          <w:rFonts w:eastAsia="華康細黑體"/>
        </w:rPr>
        <w:tab/>
        <w:t>(D)</w:t>
      </w:r>
      <w:bookmarkEnd w:id="105"/>
      <w:r w:rsidR="00DB2C70">
        <w:rPr>
          <w:rFonts w:eastAsia="華康細黑體"/>
        </w:rPr>
        <w:t xml:space="preserve"> </w:t>
      </w:r>
      <w:r w:rsidR="00911BA6" w:rsidRPr="00D2394E">
        <w:rPr>
          <w:rFonts w:eastAsia="華康細黑體"/>
        </w:rPr>
        <w:t>to eat</w:t>
      </w:r>
    </w:p>
    <w:p w14:paraId="7A44B80D" w14:textId="3B43CEFD" w:rsidR="00A85F0D" w:rsidRPr="0094680C" w:rsidRDefault="00D73718" w:rsidP="00BA58CC">
      <w:pPr>
        <w:pStyle w:val="af1"/>
        <w:numPr>
          <w:ilvl w:val="0"/>
          <w:numId w:val="26"/>
        </w:numPr>
        <w:spacing w:line="360" w:lineRule="auto"/>
        <w:ind w:leftChars="0"/>
      </w:pPr>
      <w:r w:rsidRPr="0094680C">
        <w:rPr>
          <w:rFonts w:eastAsia="微軟正黑體"/>
          <w:b/>
        </w:rPr>
        <w:t>閱讀測驗</w:t>
      </w:r>
      <w:r w:rsidRPr="0094680C">
        <w:rPr>
          <w:rFonts w:eastAsia="微軟正黑體"/>
          <w:b/>
        </w:rPr>
        <w:t xml:space="preserve"> </w:t>
      </w:r>
    </w:p>
    <w:p w14:paraId="0686A8E7" w14:textId="3F85CAA0" w:rsidR="00F65B19" w:rsidRPr="00DE7A98" w:rsidRDefault="00F65B19" w:rsidP="00BA58CC">
      <w:pPr>
        <w:pStyle w:val="af9"/>
        <w:spacing w:afterLines="0" w:after="0" w:line="360" w:lineRule="auto"/>
        <w:ind w:rightChars="106" w:right="254" w:firstLine="480"/>
        <w:jc w:val="left"/>
      </w:pPr>
      <w:bookmarkStart w:id="111" w:name="QQ220214001051"/>
      <w:r w:rsidRPr="00DE7A98">
        <w:t>Many people around the</w:t>
      </w:r>
      <w:r>
        <w:t xml:space="preserve"> world live with disabilities. </w:t>
      </w:r>
      <w:r w:rsidRPr="00DE7A98">
        <w:t>But this doesn’t mean they can</w:t>
      </w:r>
      <w:r>
        <w:t xml:space="preserve">’t </w:t>
      </w:r>
      <w:r>
        <w:rPr>
          <w:rFonts w:hint="eastAsia"/>
        </w:rPr>
        <w:t>join</w:t>
      </w:r>
      <w:r>
        <w:t xml:space="preserve"> in sport</w:t>
      </w:r>
      <w:r>
        <w:rPr>
          <w:rFonts w:hint="eastAsia"/>
        </w:rPr>
        <w:t>ing</w:t>
      </w:r>
      <w:r>
        <w:t xml:space="preserve"> events. </w:t>
      </w:r>
      <w:r w:rsidRPr="00DE7A98">
        <w:t xml:space="preserve">A lot of sports have been </w:t>
      </w:r>
      <w:r w:rsidRPr="00191859">
        <w:rPr>
          <w:b/>
        </w:rPr>
        <w:t>modified</w:t>
      </w:r>
      <w:r w:rsidRPr="00DE7A98">
        <w:t xml:space="preserve"> to suit the needs of disabled people. Take wheelchair basketball for example. The game is the same except that the players move around the court in wheelchairs. Sports that are played by people with disabilities are known as “sports for the disabled.”</w:t>
      </w:r>
      <w:r w:rsidR="0093015B">
        <w:rPr>
          <w:rFonts w:hint="eastAsia"/>
        </w:rPr>
        <w:t xml:space="preserve"> </w:t>
      </w:r>
      <w:r w:rsidRPr="00DE7A98">
        <w:t xml:space="preserve">These sports first became popular after the end of World War II as a way to help injured soldiers get back to a normal life. In 1948, the first sports event for disabled </w:t>
      </w:r>
      <w:r w:rsidRPr="00191859">
        <w:t xml:space="preserve">athletes </w:t>
      </w:r>
      <w:r w:rsidRPr="00DE7A98">
        <w:t xml:space="preserve">was held in London. Since then, thousands of disabled athletes have joined sports competitions around the world. </w:t>
      </w:r>
    </w:p>
    <w:p w14:paraId="23B75E00" w14:textId="3AE64427" w:rsidR="00BE2B8F" w:rsidRPr="00A85F0D" w:rsidRDefault="00F65B19" w:rsidP="00BA58CC">
      <w:pPr>
        <w:pStyle w:val="af9"/>
        <w:spacing w:after="72" w:line="360" w:lineRule="auto"/>
        <w:ind w:rightChars="106" w:right="254" w:firstLine="480"/>
      </w:pPr>
      <w:r w:rsidRPr="00DE7A98">
        <w:t>Playing a sport can improve the health and well</w:t>
      </w:r>
      <w:r>
        <w:rPr>
          <w:rFonts w:hint="eastAsia"/>
        </w:rPr>
        <w:t>-</w:t>
      </w:r>
      <w:r w:rsidRPr="00DE7A98">
        <w:t xml:space="preserve">being of a person with a disability. In addition to building their muscles, sports give disabled people a chance to develop their social skills, build their confidence, and make friends. People with disabilities </w:t>
      </w:r>
      <w:r>
        <w:rPr>
          <w:rFonts w:hint="eastAsia"/>
        </w:rPr>
        <w:t>should be able to</w:t>
      </w:r>
      <w:r w:rsidRPr="00DE7A98">
        <w:t xml:space="preserve"> compete just like everyone else</w:t>
      </w:r>
      <w:r w:rsidRPr="00DE7A98">
        <w:rPr>
          <w:rFonts w:hint="eastAsia"/>
        </w:rPr>
        <w:t>.</w:t>
      </w:r>
      <w:r>
        <w:rPr>
          <w:rFonts w:hint="eastAsia"/>
        </w:rPr>
        <w:t xml:space="preserve">　＊</w:t>
      </w:r>
      <w:r>
        <w:rPr>
          <w:rFonts w:hint="eastAsia"/>
        </w:rPr>
        <w:t>athlete</w:t>
      </w:r>
      <w:r>
        <w:t xml:space="preserve"> </w:t>
      </w:r>
      <w:r>
        <w:rPr>
          <w:rFonts w:hint="eastAsia"/>
        </w:rPr>
        <w:t xml:space="preserve"> </w:t>
      </w:r>
      <w:r w:rsidRPr="003512E5">
        <w:rPr>
          <w:i/>
        </w:rPr>
        <w:t>n. [</w:t>
      </w:r>
      <w:r>
        <w:rPr>
          <w:rFonts w:hint="eastAsia"/>
          <w:i/>
        </w:rPr>
        <w:t>C</w:t>
      </w:r>
      <w:r w:rsidRPr="003512E5">
        <w:rPr>
          <w:i/>
        </w:rPr>
        <w:t>]</w:t>
      </w:r>
      <w:r>
        <w:t xml:space="preserve"> </w:t>
      </w:r>
      <w:r>
        <w:rPr>
          <w:rFonts w:hint="eastAsia"/>
          <w:lang w:eastAsia="zh-HK"/>
        </w:rPr>
        <w:t>運動員</w:t>
      </w:r>
      <w:r>
        <w:rPr>
          <w:rFonts w:hint="eastAsia"/>
        </w:rPr>
        <w:t xml:space="preserve">　＊</w:t>
      </w:r>
      <w:r>
        <w:rPr>
          <w:rFonts w:hint="eastAsia"/>
        </w:rPr>
        <w:t>competition</w:t>
      </w:r>
      <w:r>
        <w:t xml:space="preserve"> </w:t>
      </w:r>
      <w:r>
        <w:rPr>
          <w:rFonts w:hint="eastAsia"/>
        </w:rPr>
        <w:t xml:space="preserve"> </w:t>
      </w:r>
      <w:r w:rsidRPr="003512E5">
        <w:rPr>
          <w:i/>
        </w:rPr>
        <w:t>n. [</w:t>
      </w:r>
      <w:r>
        <w:rPr>
          <w:rFonts w:hint="eastAsia"/>
          <w:i/>
        </w:rPr>
        <w:t>C</w:t>
      </w:r>
      <w:r w:rsidRPr="003512E5">
        <w:rPr>
          <w:i/>
        </w:rPr>
        <w:t>]</w:t>
      </w:r>
      <w:r>
        <w:t xml:space="preserve"> </w:t>
      </w:r>
      <w:r>
        <w:rPr>
          <w:rFonts w:hint="eastAsia"/>
          <w:lang w:eastAsia="zh-HK"/>
        </w:rPr>
        <w:t>競賽</w:t>
      </w:r>
    </w:p>
    <w:p w14:paraId="4F782A7A" w14:textId="21964577" w:rsidR="005E7983" w:rsidRDefault="00BE2B8F" w:rsidP="00BA58CC">
      <w:pPr>
        <w:pStyle w:val="Normal134"/>
        <w:snapToGrid w:val="0"/>
        <w:spacing w:line="360" w:lineRule="auto"/>
        <w:ind w:left="1920" w:hangingChars="800" w:hanging="1920"/>
        <w:textAlignment w:val="center"/>
        <w:rPr>
          <w:rFonts w:eastAsia="DengXian"/>
          <w:lang w:eastAsia="zh-CN"/>
        </w:rPr>
      </w:pPr>
      <w:bookmarkStart w:id="112" w:name="QQ220214001051_1_H"/>
      <w:r w:rsidRPr="0094680C">
        <w:t>48</w:t>
      </w:r>
      <w:bookmarkEnd w:id="112"/>
      <w:r w:rsidR="00A85F0D">
        <w:rPr>
          <w:rFonts w:eastAsia="DengXian"/>
          <w:lang w:eastAsia="zh-CN"/>
        </w:rPr>
        <w:t>.</w:t>
      </w:r>
      <w:r w:rsidR="005E7983" w:rsidRPr="005E7983">
        <w:t xml:space="preserve"> </w:t>
      </w:r>
      <w:r w:rsidR="005E7983" w:rsidRPr="0094680C">
        <w:t>（　　）</w:t>
      </w:r>
      <w:r w:rsidR="00A85F0D" w:rsidRPr="00A85F0D">
        <w:rPr>
          <w:rFonts w:eastAsia="DengXian" w:hint="eastAsia"/>
          <w:lang w:eastAsia="zh-CN"/>
        </w:rPr>
        <w:t>What is this passage mainly about?</w:t>
      </w:r>
    </w:p>
    <w:p w14:paraId="00911C14" w14:textId="4D50AB04" w:rsidR="005E7983" w:rsidRDefault="00A85F0D" w:rsidP="00BA58CC">
      <w:pPr>
        <w:pStyle w:val="Normal134"/>
        <w:snapToGrid w:val="0"/>
        <w:spacing w:line="360" w:lineRule="auto"/>
        <w:ind w:firstLineChars="600" w:firstLine="1440"/>
        <w:textAlignment w:val="center"/>
        <w:rPr>
          <w:rFonts w:eastAsia="DengXian"/>
          <w:lang w:eastAsia="zh-CN"/>
        </w:rPr>
      </w:pPr>
      <w:r w:rsidRPr="00A85F0D">
        <w:rPr>
          <w:rFonts w:eastAsia="DengXian" w:hint="eastAsia"/>
          <w:lang w:eastAsia="zh-CN"/>
        </w:rPr>
        <w:t>(A)</w:t>
      </w:r>
      <w:r w:rsidR="005E7983">
        <w:rPr>
          <w:rFonts w:eastAsia="DengXian"/>
          <w:lang w:eastAsia="zh-CN"/>
        </w:rPr>
        <w:t xml:space="preserve"> </w:t>
      </w:r>
      <w:r w:rsidR="0098666C" w:rsidRPr="00A85F0D">
        <w:rPr>
          <w:rFonts w:eastAsia="DengXian" w:hint="eastAsia"/>
          <w:lang w:eastAsia="zh-CN"/>
        </w:rPr>
        <w:t xml:space="preserve">The origin of </w:t>
      </w:r>
      <w:r w:rsidR="0098666C" w:rsidRPr="00A85F0D">
        <w:rPr>
          <w:rFonts w:eastAsia="DengXian"/>
          <w:lang w:eastAsia="zh-CN"/>
        </w:rPr>
        <w:t>wheelchair basketball</w:t>
      </w:r>
      <w:r w:rsidR="0098666C" w:rsidRPr="00A85F0D">
        <w:rPr>
          <w:rFonts w:eastAsia="DengXian" w:hint="eastAsia"/>
          <w:lang w:eastAsia="zh-CN"/>
        </w:rPr>
        <w:t>.</w:t>
      </w:r>
      <w:r w:rsidR="0098666C">
        <w:rPr>
          <w:rFonts w:eastAsia="DengXian"/>
          <w:lang w:eastAsia="zh-CN"/>
        </w:rPr>
        <w:t xml:space="preserve">   </w:t>
      </w:r>
      <w:r w:rsidR="005E7983">
        <w:rPr>
          <w:rFonts w:eastAsia="DengXian"/>
          <w:lang w:eastAsia="zh-CN"/>
        </w:rPr>
        <w:t xml:space="preserve">           </w:t>
      </w:r>
    </w:p>
    <w:p w14:paraId="7F477689" w14:textId="3A9BA837" w:rsidR="005E7983" w:rsidRDefault="00A85F0D" w:rsidP="00BA58CC">
      <w:pPr>
        <w:pStyle w:val="Normal134"/>
        <w:snapToGrid w:val="0"/>
        <w:spacing w:line="360" w:lineRule="auto"/>
        <w:ind w:firstLineChars="600" w:firstLine="1440"/>
        <w:textAlignment w:val="center"/>
        <w:rPr>
          <w:rFonts w:eastAsia="DengXian"/>
          <w:lang w:eastAsia="zh-CN"/>
        </w:rPr>
      </w:pPr>
      <w:r w:rsidRPr="00A85F0D">
        <w:rPr>
          <w:rFonts w:eastAsia="DengXian" w:hint="eastAsia"/>
          <w:lang w:eastAsia="zh-CN"/>
        </w:rPr>
        <w:t>(B) T</w:t>
      </w:r>
      <w:r w:rsidRPr="00A85F0D">
        <w:rPr>
          <w:rFonts w:eastAsia="DengXian"/>
          <w:lang w:eastAsia="zh-CN"/>
        </w:rPr>
        <w:t>h</w:t>
      </w:r>
      <w:r w:rsidRPr="00A85F0D">
        <w:rPr>
          <w:rFonts w:eastAsia="DengXian" w:hint="eastAsia"/>
          <w:lang w:eastAsia="zh-CN"/>
        </w:rPr>
        <w:t xml:space="preserve">e </w:t>
      </w:r>
      <w:r w:rsidRPr="00A85F0D">
        <w:rPr>
          <w:rFonts w:eastAsia="DengXian"/>
          <w:lang w:eastAsia="zh-CN"/>
        </w:rPr>
        <w:t xml:space="preserve">suffering </w:t>
      </w:r>
      <w:r w:rsidRPr="00A85F0D">
        <w:rPr>
          <w:rFonts w:eastAsia="DengXian" w:hint="eastAsia"/>
          <w:lang w:eastAsia="zh-CN"/>
        </w:rPr>
        <w:t>of soldiers in WWII.</w:t>
      </w:r>
    </w:p>
    <w:p w14:paraId="41DECCC4" w14:textId="3E9DF870" w:rsidR="005E7983" w:rsidRDefault="00A85F0D" w:rsidP="00BA58CC">
      <w:pPr>
        <w:pStyle w:val="Normal134"/>
        <w:snapToGrid w:val="0"/>
        <w:spacing w:line="360" w:lineRule="auto"/>
        <w:ind w:firstLineChars="600" w:firstLine="1440"/>
        <w:textAlignment w:val="center"/>
        <w:rPr>
          <w:rFonts w:eastAsia="DengXian"/>
          <w:lang w:eastAsia="zh-CN"/>
        </w:rPr>
      </w:pPr>
      <w:r w:rsidRPr="00A85F0D">
        <w:rPr>
          <w:rFonts w:eastAsia="DengXian" w:hint="eastAsia"/>
          <w:lang w:eastAsia="zh-CN"/>
        </w:rPr>
        <w:t xml:space="preserve">(C) </w:t>
      </w:r>
      <w:r w:rsidR="0098666C" w:rsidRPr="00A85F0D">
        <w:rPr>
          <w:rFonts w:eastAsia="DengXian" w:hint="eastAsia"/>
          <w:lang w:eastAsia="zh-CN"/>
        </w:rPr>
        <w:t>Sports for the disabled.</w:t>
      </w:r>
      <w:r w:rsidR="0098666C">
        <w:rPr>
          <w:rFonts w:eastAsia="DengXian"/>
          <w:lang w:eastAsia="zh-CN"/>
        </w:rPr>
        <w:t xml:space="preserve"> </w:t>
      </w:r>
    </w:p>
    <w:p w14:paraId="74DB3F74" w14:textId="6A545F74" w:rsidR="00D73718" w:rsidRPr="0094680C" w:rsidRDefault="00A85F0D" w:rsidP="00BA58CC">
      <w:pPr>
        <w:pStyle w:val="Normal134"/>
        <w:snapToGrid w:val="0"/>
        <w:spacing w:line="360" w:lineRule="auto"/>
        <w:ind w:firstLineChars="600" w:firstLine="1440"/>
        <w:textAlignment w:val="center"/>
        <w:rPr>
          <w:rFonts w:eastAsia="DengXian"/>
          <w:lang w:eastAsia="zh-CN"/>
        </w:rPr>
      </w:pPr>
      <w:r w:rsidRPr="00A85F0D">
        <w:rPr>
          <w:rFonts w:eastAsia="DengXian" w:hint="eastAsia"/>
          <w:lang w:eastAsia="zh-CN"/>
        </w:rPr>
        <w:t>(D) T</w:t>
      </w:r>
      <w:r w:rsidRPr="00A85F0D">
        <w:rPr>
          <w:rFonts w:eastAsia="DengXian"/>
          <w:lang w:eastAsia="zh-CN"/>
        </w:rPr>
        <w:t>h</w:t>
      </w:r>
      <w:r w:rsidRPr="00A85F0D">
        <w:rPr>
          <w:rFonts w:eastAsia="DengXian" w:hint="eastAsia"/>
          <w:lang w:eastAsia="zh-CN"/>
        </w:rPr>
        <w:t xml:space="preserve">e </w:t>
      </w:r>
      <w:r w:rsidRPr="00A85F0D">
        <w:rPr>
          <w:rFonts w:eastAsia="DengXian"/>
          <w:lang w:eastAsia="zh-CN"/>
        </w:rPr>
        <w:t>challenges faced by</w:t>
      </w:r>
      <w:r w:rsidRPr="00A85F0D">
        <w:rPr>
          <w:rFonts w:eastAsia="DengXian" w:hint="eastAsia"/>
          <w:lang w:eastAsia="zh-CN"/>
        </w:rPr>
        <w:t xml:space="preserve"> </w:t>
      </w:r>
      <w:r w:rsidRPr="00A85F0D">
        <w:rPr>
          <w:rFonts w:eastAsia="DengXian"/>
          <w:lang w:eastAsia="zh-CN"/>
        </w:rPr>
        <w:t>disable</w:t>
      </w:r>
      <w:r w:rsidRPr="00A85F0D">
        <w:rPr>
          <w:rFonts w:eastAsia="DengXian" w:hint="eastAsia"/>
          <w:lang w:eastAsia="zh-CN"/>
        </w:rPr>
        <w:t>d people.</w:t>
      </w:r>
    </w:p>
    <w:p w14:paraId="25369F06" w14:textId="3A93F8E0" w:rsidR="0098666C" w:rsidRDefault="00BE2B8F" w:rsidP="00BA58CC">
      <w:pPr>
        <w:pStyle w:val="Normal234"/>
        <w:snapToGrid w:val="0"/>
        <w:spacing w:line="360" w:lineRule="auto"/>
        <w:ind w:left="1440" w:hangingChars="600" w:hanging="1440"/>
        <w:textAlignment w:val="center"/>
        <w:rPr>
          <w:rFonts w:eastAsiaTheme="minorEastAsia"/>
        </w:rPr>
      </w:pPr>
      <w:bookmarkStart w:id="113" w:name="QQ220214001051_2_H"/>
      <w:r w:rsidRPr="0094680C">
        <w:t>49.</w:t>
      </w:r>
      <w:bookmarkEnd w:id="113"/>
      <w:r w:rsidR="00A85F0D" w:rsidRPr="0094680C">
        <w:rPr>
          <w:rFonts w:eastAsia="DengXian"/>
          <w:lang w:eastAsia="zh-CN"/>
        </w:rPr>
        <w:t xml:space="preserve"> </w:t>
      </w:r>
      <w:r w:rsidR="005E7983" w:rsidRPr="0094680C">
        <w:t>（　　）</w:t>
      </w:r>
      <w:r w:rsidR="00A85F0D" w:rsidRPr="00A85F0D">
        <w:rPr>
          <w:rFonts w:eastAsia="DengXian" w:hint="eastAsia"/>
          <w:lang w:eastAsia="zh-CN"/>
        </w:rPr>
        <w:t xml:space="preserve">Which of the following is </w:t>
      </w:r>
      <w:r w:rsidR="00A85F0D" w:rsidRPr="00A85F0D">
        <w:rPr>
          <w:rFonts w:eastAsia="DengXian" w:hint="eastAsia"/>
          <w:b/>
          <w:lang w:eastAsia="zh-CN"/>
        </w:rPr>
        <w:t>NOT</w:t>
      </w:r>
      <w:r w:rsidR="00A85F0D" w:rsidRPr="00A85F0D">
        <w:rPr>
          <w:rFonts w:eastAsia="DengXian" w:hint="eastAsia"/>
          <w:lang w:eastAsia="zh-CN"/>
        </w:rPr>
        <w:t xml:space="preserve"> true?</w:t>
      </w:r>
      <w:r w:rsidR="00A85F0D" w:rsidRPr="00A85F0D">
        <w:rPr>
          <w:rFonts w:eastAsia="DengXian"/>
          <w:lang w:eastAsia="zh-CN"/>
        </w:rPr>
        <w:br/>
      </w:r>
      <w:r w:rsidR="00A85F0D" w:rsidRPr="00A85F0D">
        <w:rPr>
          <w:rFonts w:eastAsia="DengXian" w:hint="eastAsia"/>
          <w:lang w:eastAsia="zh-CN"/>
        </w:rPr>
        <w:t xml:space="preserve">(A) </w:t>
      </w:r>
      <w:r w:rsidR="0098666C" w:rsidRPr="00A85F0D">
        <w:rPr>
          <w:rFonts w:eastAsia="DengXian"/>
          <w:lang w:eastAsia="zh-CN"/>
        </w:rPr>
        <w:t>In 1948, sports</w:t>
      </w:r>
      <w:r w:rsidR="0098666C" w:rsidRPr="00A85F0D">
        <w:rPr>
          <w:rFonts w:eastAsia="DengXian" w:hint="eastAsia"/>
          <w:lang w:eastAsia="zh-CN"/>
        </w:rPr>
        <w:t xml:space="preserve"> </w:t>
      </w:r>
      <w:r w:rsidR="0098666C" w:rsidRPr="00A85F0D">
        <w:rPr>
          <w:rFonts w:eastAsia="DengXian"/>
          <w:lang w:eastAsia="zh-CN"/>
        </w:rPr>
        <w:t xml:space="preserve">for the disabled </w:t>
      </w:r>
      <w:r w:rsidR="006E3377">
        <w:rPr>
          <w:rFonts w:eastAsia="DengXian" w:hint="eastAsia"/>
          <w:lang w:eastAsia="zh-CN"/>
        </w:rPr>
        <w:t>were canceled in London</w:t>
      </w:r>
      <w:r w:rsidR="00A85F0D" w:rsidRPr="00A85F0D">
        <w:rPr>
          <w:rFonts w:eastAsia="DengXian" w:hint="eastAsia"/>
          <w:lang w:eastAsia="zh-CN"/>
        </w:rPr>
        <w:t>.</w:t>
      </w:r>
      <w:r w:rsidR="00A85F0D" w:rsidRPr="00A85F0D">
        <w:rPr>
          <w:rFonts w:eastAsia="DengXian"/>
          <w:lang w:eastAsia="zh-CN"/>
        </w:rPr>
        <w:br/>
      </w:r>
      <w:r w:rsidR="00A85F0D" w:rsidRPr="00A85F0D">
        <w:rPr>
          <w:rFonts w:eastAsia="DengXian" w:hint="eastAsia"/>
          <w:lang w:eastAsia="zh-CN"/>
        </w:rPr>
        <w:t>(B)</w:t>
      </w:r>
      <w:r w:rsidR="0098666C" w:rsidRPr="0098666C">
        <w:rPr>
          <w:rFonts w:eastAsia="DengXian" w:hint="eastAsia"/>
          <w:lang w:eastAsia="zh-CN"/>
        </w:rPr>
        <w:t xml:space="preserve"> </w:t>
      </w:r>
      <w:r w:rsidR="0098666C" w:rsidRPr="00A85F0D">
        <w:rPr>
          <w:rFonts w:eastAsia="DengXian" w:hint="eastAsia"/>
          <w:lang w:eastAsia="zh-CN"/>
        </w:rPr>
        <w:t>People with disabilit</w:t>
      </w:r>
      <w:r w:rsidR="0098666C" w:rsidRPr="00A85F0D">
        <w:rPr>
          <w:rFonts w:eastAsia="DengXian"/>
          <w:lang w:eastAsia="zh-CN"/>
        </w:rPr>
        <w:t xml:space="preserve">ies </w:t>
      </w:r>
      <w:r w:rsidR="0098666C" w:rsidRPr="00A85F0D">
        <w:rPr>
          <w:rFonts w:eastAsia="DengXian" w:hint="eastAsia"/>
          <w:lang w:eastAsia="zh-CN"/>
        </w:rPr>
        <w:t xml:space="preserve">can </w:t>
      </w:r>
      <w:r w:rsidR="0098666C" w:rsidRPr="00A85F0D">
        <w:rPr>
          <w:rFonts w:eastAsia="DengXian"/>
          <w:lang w:eastAsia="zh-CN"/>
        </w:rPr>
        <w:t>join in sports competitions</w:t>
      </w:r>
      <w:r w:rsidR="0098666C">
        <w:rPr>
          <w:rFonts w:eastAsiaTheme="minorEastAsia" w:hint="eastAsia"/>
        </w:rPr>
        <w:t>.</w:t>
      </w:r>
    </w:p>
    <w:p w14:paraId="1A1E4CFD" w14:textId="080F9477" w:rsidR="00D73718" w:rsidRPr="00A85F0D" w:rsidRDefault="00A85F0D" w:rsidP="0098666C">
      <w:pPr>
        <w:pStyle w:val="Normal234"/>
        <w:snapToGrid w:val="0"/>
        <w:spacing w:line="360" w:lineRule="auto"/>
        <w:ind w:leftChars="600" w:left="1440"/>
        <w:textAlignment w:val="center"/>
        <w:rPr>
          <w:rFonts w:eastAsia="DengXian"/>
          <w:lang w:eastAsia="zh-CN"/>
        </w:rPr>
      </w:pPr>
      <w:r w:rsidRPr="00A85F0D">
        <w:rPr>
          <w:rFonts w:eastAsia="DengXian" w:hint="eastAsia"/>
          <w:lang w:eastAsia="zh-CN"/>
        </w:rPr>
        <w:t>(C) W</w:t>
      </w:r>
      <w:r w:rsidRPr="00A85F0D">
        <w:rPr>
          <w:rFonts w:eastAsia="DengXian"/>
          <w:lang w:eastAsia="zh-CN"/>
        </w:rPr>
        <w:t>heelchair basketball</w:t>
      </w:r>
      <w:r w:rsidRPr="00A85F0D">
        <w:rPr>
          <w:rFonts w:eastAsia="DengXian" w:hint="eastAsia"/>
          <w:lang w:eastAsia="zh-CN"/>
        </w:rPr>
        <w:t xml:space="preserve"> is one of the </w:t>
      </w:r>
      <w:r w:rsidRPr="00A85F0D">
        <w:rPr>
          <w:rFonts w:eastAsia="DengXian"/>
          <w:lang w:eastAsia="zh-CN"/>
        </w:rPr>
        <w:t>sports played by the disabled.</w:t>
      </w:r>
      <w:r w:rsidRPr="00A85F0D">
        <w:rPr>
          <w:rFonts w:eastAsia="DengXian"/>
          <w:lang w:eastAsia="zh-CN"/>
        </w:rPr>
        <w:br/>
      </w:r>
      <w:r w:rsidRPr="00A85F0D">
        <w:rPr>
          <w:rFonts w:eastAsia="DengXian" w:hint="eastAsia"/>
          <w:lang w:eastAsia="zh-CN"/>
        </w:rPr>
        <w:t xml:space="preserve">(D) </w:t>
      </w:r>
      <w:r w:rsidRPr="00A85F0D">
        <w:rPr>
          <w:rFonts w:eastAsia="DengXian"/>
          <w:lang w:eastAsia="zh-CN"/>
        </w:rPr>
        <w:t>Sports</w:t>
      </w:r>
      <w:r w:rsidRPr="00A85F0D">
        <w:rPr>
          <w:rFonts w:eastAsia="DengXian" w:hint="eastAsia"/>
          <w:lang w:eastAsia="zh-CN"/>
        </w:rPr>
        <w:t xml:space="preserve"> </w:t>
      </w:r>
      <w:r w:rsidRPr="00A85F0D">
        <w:rPr>
          <w:rFonts w:eastAsia="DengXian"/>
          <w:lang w:eastAsia="zh-CN"/>
        </w:rPr>
        <w:t xml:space="preserve">for the disabled </w:t>
      </w:r>
      <w:r w:rsidRPr="00A85F0D">
        <w:rPr>
          <w:rFonts w:eastAsia="DengXian" w:hint="eastAsia"/>
          <w:lang w:eastAsia="zh-CN"/>
        </w:rPr>
        <w:t>help injured soldiers to live normally again.</w:t>
      </w:r>
    </w:p>
    <w:p w14:paraId="5F993F0C" w14:textId="26498307" w:rsidR="00A85F0D" w:rsidRPr="00A85F0D" w:rsidRDefault="00BE2B8F" w:rsidP="00CE320F">
      <w:pPr>
        <w:pStyle w:val="Normal334"/>
        <w:snapToGrid w:val="0"/>
        <w:spacing w:line="360" w:lineRule="auto"/>
        <w:ind w:left="1438" w:hangingChars="599" w:hanging="1438"/>
        <w:textAlignment w:val="center"/>
      </w:pPr>
      <w:bookmarkStart w:id="114" w:name="QQ220214001051_3_H"/>
      <w:r w:rsidRPr="0094680C">
        <w:t>50.</w:t>
      </w:r>
      <w:bookmarkEnd w:id="111"/>
      <w:bookmarkEnd w:id="114"/>
      <w:r w:rsidR="005E7983" w:rsidRPr="005E7983">
        <w:t xml:space="preserve"> </w:t>
      </w:r>
      <w:r w:rsidR="005E7983" w:rsidRPr="0094680C">
        <w:t>（　　）</w:t>
      </w:r>
      <w:r w:rsidR="00A85F0D" w:rsidRPr="00A85F0D">
        <w:rPr>
          <w:rFonts w:hint="eastAsia"/>
        </w:rPr>
        <w:t xml:space="preserve">What does the word </w:t>
      </w:r>
      <w:r w:rsidR="00A85F0D" w:rsidRPr="00A85F0D">
        <w:t>“</w:t>
      </w:r>
      <w:r w:rsidR="00A85F0D" w:rsidRPr="00A85F0D">
        <w:rPr>
          <w:rFonts w:hint="eastAsia"/>
          <w:b/>
        </w:rPr>
        <w:t>modify</w:t>
      </w:r>
      <w:r w:rsidR="00A85F0D" w:rsidRPr="00A85F0D">
        <w:t>”</w:t>
      </w:r>
      <w:r w:rsidR="00A85F0D" w:rsidRPr="00A85F0D">
        <w:rPr>
          <w:rFonts w:hint="eastAsia"/>
        </w:rPr>
        <w:t xml:space="preserve"> </w:t>
      </w:r>
      <w:r w:rsidR="00A85F0D" w:rsidRPr="00A85F0D">
        <w:t xml:space="preserve">likely </w:t>
      </w:r>
      <w:r w:rsidR="00A85F0D" w:rsidRPr="00A85F0D">
        <w:rPr>
          <w:rFonts w:hint="eastAsia"/>
        </w:rPr>
        <w:t>mean?</w:t>
      </w:r>
      <w:r w:rsidR="00A85F0D" w:rsidRPr="00A85F0D">
        <w:br/>
      </w:r>
      <w:r w:rsidR="00A85F0D" w:rsidRPr="00A85F0D">
        <w:rPr>
          <w:rFonts w:hint="eastAsia"/>
        </w:rPr>
        <w:t>(A) To make someone become disabled.</w:t>
      </w:r>
      <w:r w:rsidR="00A85F0D" w:rsidRPr="00A85F0D">
        <w:br/>
      </w:r>
      <w:r w:rsidR="00A85F0D" w:rsidRPr="00A85F0D">
        <w:rPr>
          <w:rFonts w:hint="eastAsia"/>
        </w:rPr>
        <w:t>(B) To play sports.</w:t>
      </w:r>
      <w:r w:rsidR="00A85F0D" w:rsidRPr="00A85F0D">
        <w:br/>
      </w:r>
      <w:r w:rsidR="00A85F0D" w:rsidRPr="00A85F0D">
        <w:rPr>
          <w:rFonts w:hint="eastAsia"/>
        </w:rPr>
        <w:t xml:space="preserve">(C) </w:t>
      </w:r>
      <w:r w:rsidR="0098666C" w:rsidRPr="00A85F0D">
        <w:rPr>
          <w:rFonts w:hint="eastAsia"/>
        </w:rPr>
        <w:t>To join a competition.</w:t>
      </w:r>
      <w:r w:rsidR="00A85F0D" w:rsidRPr="00A85F0D">
        <w:br/>
      </w:r>
      <w:r w:rsidR="00A85F0D" w:rsidRPr="00A85F0D">
        <w:rPr>
          <w:rFonts w:hint="eastAsia"/>
        </w:rPr>
        <w:t xml:space="preserve">(D) </w:t>
      </w:r>
      <w:r w:rsidR="0098666C" w:rsidRPr="00A85F0D">
        <w:rPr>
          <w:rFonts w:hint="eastAsia"/>
        </w:rPr>
        <w:t>To change a little.</w:t>
      </w:r>
    </w:p>
    <w:p w14:paraId="076B969C" w14:textId="6D77B7F4" w:rsidR="00006E6B" w:rsidRPr="0094680C" w:rsidRDefault="00006E6B" w:rsidP="00BA58CC">
      <w:pPr>
        <w:pStyle w:val="Normal334"/>
        <w:snapToGrid w:val="0"/>
        <w:spacing w:line="360" w:lineRule="auto"/>
        <w:textAlignment w:val="center"/>
        <w:rPr>
          <w:rFonts w:eastAsia="DengXian"/>
          <w:lang w:eastAsia="zh-CN"/>
        </w:rPr>
      </w:pPr>
    </w:p>
    <w:sectPr w:rsidR="00006E6B" w:rsidRPr="0094680C" w:rsidSect="00CE320F">
      <w:headerReference w:type="default" r:id="rId8"/>
      <w:footerReference w:type="even" r:id="rId9"/>
      <w:footerReference w:type="default" r:id="rId10"/>
      <w:pgSz w:w="20639" w:h="14572" w:orient="landscape" w:code="12"/>
      <w:pgMar w:top="567" w:right="510" w:bottom="567" w:left="426" w:header="567" w:footer="992" w:gutter="0"/>
      <w:cols w:num="2" w:sep="1"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2E59B" w14:textId="77777777" w:rsidR="00DA51EB" w:rsidRDefault="00DA51EB">
      <w:r>
        <w:separator/>
      </w:r>
    </w:p>
  </w:endnote>
  <w:endnote w:type="continuationSeparator" w:id="0">
    <w:p w14:paraId="11A4E339" w14:textId="77777777" w:rsidR="00DA51EB" w:rsidRDefault="00DA5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Times New Roman'">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標楷體">
    <w:altName w:val="宋体"/>
    <w:panose1 w:val="03000509000000000000"/>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Syndor Itc T">
    <w:altName w:val="Times New Roman"/>
    <w:panose1 w:val="00000000000000000000"/>
    <w:charset w:val="00"/>
    <w:family w:val="auto"/>
    <w:notTrueType/>
    <w:pitch w:val="default"/>
    <w:sig w:usb0="00000003" w:usb1="00000000" w:usb2="00000000" w:usb3="00000000" w:csb0="00000001" w:csb1="00000000"/>
  </w:font>
  <w:font w:name="華康細黑體">
    <w:altName w:val="微軟正黑體"/>
    <w:charset w:val="88"/>
    <w:family w:val="modern"/>
    <w:pitch w:val="fixed"/>
    <w:sig w:usb0="80000001" w:usb1="28091800" w:usb2="00000016" w:usb3="00000000" w:csb0="00100000" w:csb1="00000000"/>
  </w:font>
  <w:font w:name="DengXian">
    <w:altName w:val="等线"/>
    <w:panose1 w:val="02010600030101010101"/>
    <w:charset w:val="86"/>
    <w:family w:val="auto"/>
    <w:pitch w:val="variable"/>
    <w:sig w:usb0="A00002BF" w:usb1="38CF7CFA" w:usb2="00000016" w:usb3="00000000" w:csb0="0004000F" w:csb1="00000000"/>
  </w:font>
  <w:font w:name="華康中明體">
    <w:altName w:val="微軟正黑體"/>
    <w:charset w:val="88"/>
    <w:family w:val="modern"/>
    <w:pitch w:val="fixed"/>
    <w:sig w:usb0="80000001" w:usb1="28091800" w:usb2="00000016"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26872" w14:textId="77777777" w:rsidR="001B6CBE" w:rsidRDefault="001B6CBE" w:rsidP="002818B6">
    <w:pPr>
      <w:pStyle w:val="a4"/>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end"/>
    </w:r>
  </w:p>
  <w:p w14:paraId="6D0775E3" w14:textId="77777777" w:rsidR="001B6CBE" w:rsidRDefault="001B6CBE">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CAAC2" w14:textId="6878B8D5" w:rsidR="001B6CBE" w:rsidRDefault="001B6CBE" w:rsidP="002818B6">
    <w:pPr>
      <w:pStyle w:val="a4"/>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separate"/>
    </w:r>
    <w:r w:rsidR="009D208D">
      <w:rPr>
        <w:rStyle w:val="af0"/>
        <w:noProof/>
      </w:rPr>
      <w:t>4</w:t>
    </w:r>
    <w:r>
      <w:rPr>
        <w:rStyle w:val="af0"/>
      </w:rPr>
      <w:fldChar w:fldCharType="end"/>
    </w:r>
  </w:p>
  <w:p w14:paraId="1B114DA6" w14:textId="77777777" w:rsidR="001B6CBE" w:rsidRDefault="001B6CBE">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A41028" w14:textId="77777777" w:rsidR="00DA51EB" w:rsidRDefault="00DA51EB">
      <w:r>
        <w:separator/>
      </w:r>
    </w:p>
  </w:footnote>
  <w:footnote w:type="continuationSeparator" w:id="0">
    <w:p w14:paraId="7B867DEC" w14:textId="77777777" w:rsidR="00DA51EB" w:rsidRDefault="00DA51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9615" w:type="dxa"/>
      <w:tblInd w:w="2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98"/>
      <w:gridCol w:w="1461"/>
      <w:gridCol w:w="711"/>
      <w:gridCol w:w="1279"/>
      <w:gridCol w:w="996"/>
      <w:gridCol w:w="1279"/>
      <w:gridCol w:w="1137"/>
      <w:gridCol w:w="2133"/>
      <w:gridCol w:w="1137"/>
      <w:gridCol w:w="2416"/>
      <w:gridCol w:w="1422"/>
      <w:gridCol w:w="2351"/>
      <w:gridCol w:w="1134"/>
      <w:gridCol w:w="1061"/>
    </w:tblGrid>
    <w:tr w:rsidR="001B6CBE" w:rsidRPr="001C2F21" w14:paraId="5D2FF7E1" w14:textId="77777777" w:rsidTr="00713148">
      <w:trPr>
        <w:cantSplit/>
        <w:trHeight w:val="431"/>
      </w:trPr>
      <w:tc>
        <w:tcPr>
          <w:tcW w:w="13646" w:type="dxa"/>
          <w:gridSpan w:val="10"/>
          <w:tcBorders>
            <w:top w:val="double" w:sz="4" w:space="0" w:color="auto"/>
            <w:bottom w:val="single" w:sz="4" w:space="0" w:color="auto"/>
            <w:right w:val="nil"/>
          </w:tcBorders>
          <w:vAlign w:val="center"/>
        </w:tcPr>
        <w:p w14:paraId="57CAF431" w14:textId="26E33724" w:rsidR="001B6CBE" w:rsidRPr="001C2F21" w:rsidRDefault="001B6CBE" w:rsidP="004941CC">
          <w:pPr>
            <w:tabs>
              <w:tab w:val="left" w:pos="5892"/>
            </w:tabs>
            <w:jc w:val="center"/>
            <w:rPr>
              <w:b/>
            </w:rPr>
          </w:pPr>
          <w:r>
            <w:rPr>
              <w:b/>
            </w:rPr>
            <w:t>新北高工</w:t>
          </w:r>
          <w:r w:rsidR="008D1FCA">
            <w:rPr>
              <w:b/>
            </w:rPr>
            <w:t xml:space="preserve"> 112</w:t>
          </w:r>
          <w:r w:rsidRPr="001C2F21">
            <w:rPr>
              <w:b/>
            </w:rPr>
            <w:t xml:space="preserve"> </w:t>
          </w:r>
          <w:r w:rsidRPr="001C2F21">
            <w:rPr>
              <w:b/>
            </w:rPr>
            <w:t>學年度第</w:t>
          </w:r>
          <w:r w:rsidRPr="001C2F21">
            <w:rPr>
              <w:b/>
            </w:rPr>
            <w:t xml:space="preserve"> </w:t>
          </w:r>
          <w:r w:rsidR="008D1FCA">
            <w:rPr>
              <w:b/>
            </w:rPr>
            <w:t>1</w:t>
          </w:r>
          <w:r w:rsidRPr="001C2F21">
            <w:rPr>
              <w:b/>
            </w:rPr>
            <w:t xml:space="preserve"> </w:t>
          </w:r>
          <w:r w:rsidRPr="001C2F21">
            <w:rPr>
              <w:b/>
            </w:rPr>
            <w:t>學期</w:t>
          </w:r>
          <w:r w:rsidRPr="001C2F21">
            <w:rPr>
              <w:b/>
            </w:rPr>
            <w:t xml:space="preserve"> </w:t>
          </w:r>
          <w:r w:rsidR="00D73718">
            <w:rPr>
              <w:b/>
            </w:rPr>
            <w:t>開學考</w:t>
          </w:r>
        </w:p>
      </w:tc>
      <w:tc>
        <w:tcPr>
          <w:tcW w:w="1422" w:type="dxa"/>
          <w:tcBorders>
            <w:top w:val="double" w:sz="4" w:space="0" w:color="auto"/>
            <w:left w:val="double" w:sz="4" w:space="0" w:color="auto"/>
            <w:bottom w:val="single" w:sz="4" w:space="0" w:color="auto"/>
          </w:tcBorders>
          <w:vAlign w:val="center"/>
        </w:tcPr>
        <w:p w14:paraId="2006EE12" w14:textId="77777777" w:rsidR="001B6CBE" w:rsidRPr="001C2F21" w:rsidRDefault="001B6CBE" w:rsidP="00647F05">
          <w:pPr>
            <w:jc w:val="center"/>
            <w:rPr>
              <w:b/>
            </w:rPr>
          </w:pPr>
          <w:r w:rsidRPr="001C2F21">
            <w:rPr>
              <w:b/>
            </w:rPr>
            <w:t>班級</w:t>
          </w:r>
        </w:p>
      </w:tc>
      <w:tc>
        <w:tcPr>
          <w:tcW w:w="2351" w:type="dxa"/>
          <w:tcBorders>
            <w:top w:val="double" w:sz="4" w:space="0" w:color="auto"/>
            <w:bottom w:val="single" w:sz="4" w:space="0" w:color="auto"/>
          </w:tcBorders>
          <w:vAlign w:val="center"/>
        </w:tcPr>
        <w:p w14:paraId="44E7DC17" w14:textId="77777777" w:rsidR="001B6CBE" w:rsidRPr="001C2F21" w:rsidRDefault="001B6CBE" w:rsidP="00647F05">
          <w:pPr>
            <w:jc w:val="center"/>
            <w:rPr>
              <w:b/>
            </w:rPr>
          </w:pPr>
        </w:p>
      </w:tc>
      <w:tc>
        <w:tcPr>
          <w:tcW w:w="1134" w:type="dxa"/>
          <w:tcBorders>
            <w:top w:val="double" w:sz="4" w:space="0" w:color="auto"/>
            <w:bottom w:val="single" w:sz="4" w:space="0" w:color="auto"/>
          </w:tcBorders>
          <w:vAlign w:val="center"/>
        </w:tcPr>
        <w:p w14:paraId="0DF33700" w14:textId="77777777" w:rsidR="001B6CBE" w:rsidRPr="001C2F21" w:rsidRDefault="001B6CBE" w:rsidP="00647F05">
          <w:pPr>
            <w:jc w:val="center"/>
            <w:rPr>
              <w:b/>
            </w:rPr>
          </w:pPr>
          <w:r w:rsidRPr="001C2F21">
            <w:rPr>
              <w:b/>
            </w:rPr>
            <w:t>座號</w:t>
          </w:r>
        </w:p>
      </w:tc>
      <w:tc>
        <w:tcPr>
          <w:tcW w:w="1061" w:type="dxa"/>
          <w:tcBorders>
            <w:top w:val="double" w:sz="4" w:space="0" w:color="auto"/>
            <w:bottom w:val="single" w:sz="4" w:space="0" w:color="auto"/>
            <w:right w:val="double" w:sz="4" w:space="0" w:color="auto"/>
          </w:tcBorders>
          <w:vAlign w:val="center"/>
        </w:tcPr>
        <w:p w14:paraId="4691A9E8" w14:textId="77777777" w:rsidR="001B6CBE" w:rsidRPr="001C2F21" w:rsidRDefault="001B6CBE" w:rsidP="00647F05">
          <w:pPr>
            <w:rPr>
              <w:b/>
            </w:rPr>
          </w:pPr>
        </w:p>
      </w:tc>
    </w:tr>
    <w:tr w:rsidR="001B6CBE" w:rsidRPr="001C2F21" w14:paraId="1DA68665" w14:textId="77777777" w:rsidTr="00D4032C">
      <w:trPr>
        <w:cantSplit/>
        <w:trHeight w:val="677"/>
      </w:trPr>
      <w:tc>
        <w:tcPr>
          <w:tcW w:w="1098" w:type="dxa"/>
          <w:tcBorders>
            <w:top w:val="single" w:sz="4" w:space="0" w:color="auto"/>
            <w:bottom w:val="single" w:sz="4" w:space="0" w:color="auto"/>
          </w:tcBorders>
          <w:vAlign w:val="center"/>
        </w:tcPr>
        <w:p w14:paraId="14456156" w14:textId="77777777" w:rsidR="001B6CBE" w:rsidRPr="001C2F21" w:rsidRDefault="001B6CBE" w:rsidP="00647F05">
          <w:pPr>
            <w:jc w:val="center"/>
            <w:rPr>
              <w:b/>
            </w:rPr>
          </w:pPr>
          <w:r w:rsidRPr="001C2F21">
            <w:rPr>
              <w:b/>
            </w:rPr>
            <w:t>科目</w:t>
          </w:r>
        </w:p>
      </w:tc>
      <w:tc>
        <w:tcPr>
          <w:tcW w:w="1461" w:type="dxa"/>
          <w:tcBorders>
            <w:top w:val="single" w:sz="4" w:space="0" w:color="auto"/>
            <w:bottom w:val="single" w:sz="4" w:space="0" w:color="auto"/>
          </w:tcBorders>
          <w:vAlign w:val="center"/>
        </w:tcPr>
        <w:p w14:paraId="44B3D79D" w14:textId="77777777" w:rsidR="001B6CBE" w:rsidRPr="001C2F21" w:rsidRDefault="001B6CBE" w:rsidP="009A6D7F">
          <w:pPr>
            <w:jc w:val="center"/>
            <w:rPr>
              <w:b/>
            </w:rPr>
          </w:pPr>
          <w:r>
            <w:rPr>
              <w:rFonts w:hint="eastAsia"/>
              <w:b/>
            </w:rPr>
            <w:t>英文</w:t>
          </w:r>
        </w:p>
      </w:tc>
      <w:tc>
        <w:tcPr>
          <w:tcW w:w="711" w:type="dxa"/>
          <w:tcBorders>
            <w:top w:val="single" w:sz="4" w:space="0" w:color="auto"/>
            <w:bottom w:val="single" w:sz="4" w:space="0" w:color="auto"/>
          </w:tcBorders>
          <w:vAlign w:val="center"/>
        </w:tcPr>
        <w:p w14:paraId="426384CA" w14:textId="77777777" w:rsidR="001B6CBE" w:rsidRPr="001C2F21" w:rsidRDefault="001B6CBE" w:rsidP="00647F05">
          <w:pPr>
            <w:jc w:val="center"/>
            <w:rPr>
              <w:b/>
            </w:rPr>
          </w:pPr>
          <w:r w:rsidRPr="001C2F21">
            <w:rPr>
              <w:b/>
            </w:rPr>
            <w:t>年級</w:t>
          </w:r>
        </w:p>
      </w:tc>
      <w:tc>
        <w:tcPr>
          <w:tcW w:w="1279" w:type="dxa"/>
          <w:tcBorders>
            <w:top w:val="single" w:sz="4" w:space="0" w:color="auto"/>
            <w:bottom w:val="single" w:sz="4" w:space="0" w:color="auto"/>
          </w:tcBorders>
          <w:vAlign w:val="center"/>
        </w:tcPr>
        <w:p w14:paraId="7EEA22A7" w14:textId="430BBC10" w:rsidR="001B6CBE" w:rsidRPr="00D73718" w:rsidRDefault="008D1FCA" w:rsidP="00647F05">
          <w:pPr>
            <w:jc w:val="center"/>
            <w:rPr>
              <w:b/>
            </w:rPr>
          </w:pPr>
          <w:r>
            <w:rPr>
              <w:rFonts w:hint="eastAsia"/>
              <w:b/>
            </w:rPr>
            <w:t>二</w:t>
          </w:r>
        </w:p>
      </w:tc>
      <w:tc>
        <w:tcPr>
          <w:tcW w:w="996" w:type="dxa"/>
          <w:tcBorders>
            <w:top w:val="single" w:sz="4" w:space="0" w:color="auto"/>
            <w:bottom w:val="single" w:sz="4" w:space="0" w:color="auto"/>
          </w:tcBorders>
          <w:vAlign w:val="center"/>
        </w:tcPr>
        <w:p w14:paraId="774068BC" w14:textId="77777777" w:rsidR="001B6CBE" w:rsidRPr="001C2F21" w:rsidRDefault="001B6CBE" w:rsidP="00647F05">
          <w:pPr>
            <w:jc w:val="center"/>
            <w:rPr>
              <w:b/>
            </w:rPr>
          </w:pPr>
          <w:r w:rsidRPr="001C2F21">
            <w:rPr>
              <w:b/>
            </w:rPr>
            <w:t>科別</w:t>
          </w:r>
        </w:p>
      </w:tc>
      <w:tc>
        <w:tcPr>
          <w:tcW w:w="1279" w:type="dxa"/>
          <w:tcBorders>
            <w:top w:val="single" w:sz="4" w:space="0" w:color="auto"/>
            <w:bottom w:val="single" w:sz="4" w:space="0" w:color="auto"/>
            <w:right w:val="nil"/>
          </w:tcBorders>
          <w:vAlign w:val="center"/>
        </w:tcPr>
        <w:p w14:paraId="7CFEEF1A" w14:textId="011987FE" w:rsidR="001B6CBE" w:rsidRPr="001C2F21" w:rsidRDefault="001B6CBE" w:rsidP="00713148">
          <w:pPr>
            <w:rPr>
              <w:b/>
            </w:rPr>
          </w:pPr>
          <w:r>
            <w:rPr>
              <w:rFonts w:hint="eastAsia"/>
              <w:b/>
            </w:rPr>
            <w:t>機電訊資圖鑄</w:t>
          </w:r>
          <w:r w:rsidR="00B30E37">
            <w:rPr>
              <w:rFonts w:hint="eastAsia"/>
              <w:b/>
            </w:rPr>
            <w:t>模</w:t>
          </w:r>
          <w:r>
            <w:rPr>
              <w:rFonts w:hint="eastAsia"/>
              <w:b/>
            </w:rPr>
            <w:t>汽</w:t>
          </w:r>
          <w:r w:rsidR="00B30E37">
            <w:rPr>
              <w:rFonts w:hint="eastAsia"/>
              <w:b/>
            </w:rPr>
            <w:t>體</w:t>
          </w:r>
        </w:p>
      </w:tc>
      <w:tc>
        <w:tcPr>
          <w:tcW w:w="1137" w:type="dxa"/>
          <w:tcBorders>
            <w:top w:val="single" w:sz="4" w:space="0" w:color="auto"/>
            <w:bottom w:val="single" w:sz="4" w:space="0" w:color="auto"/>
            <w:right w:val="nil"/>
          </w:tcBorders>
          <w:vAlign w:val="center"/>
        </w:tcPr>
        <w:p w14:paraId="5B27AD8F" w14:textId="77777777" w:rsidR="001B6CBE" w:rsidRPr="001C2F21" w:rsidRDefault="001B6CBE" w:rsidP="00713148">
          <w:pPr>
            <w:rPr>
              <w:b/>
            </w:rPr>
          </w:pPr>
          <w:r>
            <w:rPr>
              <w:rFonts w:hint="eastAsia"/>
              <w:b/>
            </w:rPr>
            <w:t>出題老師</w:t>
          </w:r>
        </w:p>
      </w:tc>
      <w:tc>
        <w:tcPr>
          <w:tcW w:w="2133" w:type="dxa"/>
          <w:tcBorders>
            <w:top w:val="single" w:sz="4" w:space="0" w:color="auto"/>
            <w:bottom w:val="single" w:sz="4" w:space="0" w:color="auto"/>
            <w:right w:val="nil"/>
          </w:tcBorders>
          <w:vAlign w:val="center"/>
        </w:tcPr>
        <w:p w14:paraId="1C3A1D32" w14:textId="61180609" w:rsidR="001B6CBE" w:rsidRPr="001C2F21" w:rsidRDefault="001B6CBE" w:rsidP="00713148">
          <w:pPr>
            <w:rPr>
              <w:b/>
            </w:rPr>
          </w:pPr>
          <w:r>
            <w:rPr>
              <w:b/>
            </w:rPr>
            <w:t xml:space="preserve">    </w:t>
          </w:r>
          <w:r w:rsidR="008D1FCA">
            <w:rPr>
              <w:rFonts w:hint="eastAsia"/>
              <w:b/>
            </w:rPr>
            <w:t>林</w:t>
          </w:r>
          <w:r w:rsidR="008D1FCA">
            <w:rPr>
              <w:rFonts w:hint="eastAsia"/>
              <w:b/>
            </w:rPr>
            <w:t xml:space="preserve"> </w:t>
          </w:r>
          <w:r w:rsidR="008D1FCA">
            <w:rPr>
              <w:rFonts w:hint="eastAsia"/>
              <w:b/>
            </w:rPr>
            <w:t>筱</w:t>
          </w:r>
          <w:r w:rsidR="008D1FCA">
            <w:rPr>
              <w:rFonts w:hint="eastAsia"/>
              <w:b/>
            </w:rPr>
            <w:t xml:space="preserve"> </w:t>
          </w:r>
          <w:r w:rsidR="008D1FCA">
            <w:rPr>
              <w:rFonts w:hint="eastAsia"/>
              <w:b/>
            </w:rPr>
            <w:t>雯</w:t>
          </w:r>
        </w:p>
      </w:tc>
      <w:tc>
        <w:tcPr>
          <w:tcW w:w="1137" w:type="dxa"/>
          <w:tcBorders>
            <w:top w:val="single" w:sz="4" w:space="0" w:color="auto"/>
            <w:bottom w:val="single" w:sz="4" w:space="0" w:color="auto"/>
            <w:right w:val="nil"/>
          </w:tcBorders>
          <w:vAlign w:val="center"/>
        </w:tcPr>
        <w:p w14:paraId="7C7EBD42" w14:textId="77777777" w:rsidR="001B6CBE" w:rsidRPr="001C2F21" w:rsidRDefault="001B6CBE" w:rsidP="00713148">
          <w:pPr>
            <w:rPr>
              <w:b/>
            </w:rPr>
          </w:pPr>
          <w:r>
            <w:rPr>
              <w:rFonts w:hint="eastAsia"/>
              <w:b/>
            </w:rPr>
            <w:t>審題老師</w:t>
          </w:r>
        </w:p>
      </w:tc>
      <w:tc>
        <w:tcPr>
          <w:tcW w:w="2416" w:type="dxa"/>
          <w:tcBorders>
            <w:top w:val="single" w:sz="4" w:space="0" w:color="auto"/>
            <w:bottom w:val="single" w:sz="4" w:space="0" w:color="auto"/>
            <w:right w:val="nil"/>
          </w:tcBorders>
          <w:vAlign w:val="center"/>
        </w:tcPr>
        <w:p w14:paraId="252F92BA" w14:textId="121611B9" w:rsidR="001B6CBE" w:rsidRPr="001C2F21" w:rsidRDefault="001B6CBE" w:rsidP="00713148">
          <w:pPr>
            <w:rPr>
              <w:b/>
            </w:rPr>
          </w:pPr>
          <w:r>
            <w:rPr>
              <w:b/>
            </w:rPr>
            <w:t xml:space="preserve">    </w:t>
          </w:r>
          <w:r w:rsidR="00C25415">
            <w:rPr>
              <w:rFonts w:hint="eastAsia"/>
              <w:b/>
            </w:rPr>
            <w:t>張</w:t>
          </w:r>
          <w:r w:rsidR="00C25415">
            <w:rPr>
              <w:rFonts w:hint="eastAsia"/>
              <w:b/>
            </w:rPr>
            <w:t xml:space="preserve"> </w:t>
          </w:r>
          <w:r w:rsidR="00C25415">
            <w:rPr>
              <w:rFonts w:hint="eastAsia"/>
              <w:b/>
            </w:rPr>
            <w:t>培</w:t>
          </w:r>
          <w:r w:rsidR="00C25415">
            <w:rPr>
              <w:rFonts w:hint="eastAsia"/>
              <w:b/>
            </w:rPr>
            <w:t xml:space="preserve"> </w:t>
          </w:r>
          <w:r w:rsidR="00C25415">
            <w:rPr>
              <w:rFonts w:hint="eastAsia"/>
              <w:b/>
            </w:rPr>
            <w:t>倫</w:t>
          </w:r>
        </w:p>
      </w:tc>
      <w:tc>
        <w:tcPr>
          <w:tcW w:w="1422" w:type="dxa"/>
          <w:tcBorders>
            <w:top w:val="single" w:sz="4" w:space="0" w:color="auto"/>
            <w:left w:val="double" w:sz="4" w:space="0" w:color="auto"/>
            <w:bottom w:val="single" w:sz="4" w:space="0" w:color="auto"/>
          </w:tcBorders>
          <w:vAlign w:val="center"/>
        </w:tcPr>
        <w:p w14:paraId="2D1CA5E4" w14:textId="77777777" w:rsidR="001B6CBE" w:rsidRPr="001C2F21" w:rsidRDefault="001B6CBE" w:rsidP="00647F05">
          <w:pPr>
            <w:jc w:val="center"/>
            <w:rPr>
              <w:b/>
            </w:rPr>
          </w:pPr>
          <w:r w:rsidRPr="001C2F21">
            <w:rPr>
              <w:b/>
            </w:rPr>
            <w:t>姓名</w:t>
          </w:r>
        </w:p>
      </w:tc>
      <w:tc>
        <w:tcPr>
          <w:tcW w:w="4546" w:type="dxa"/>
          <w:gridSpan w:val="3"/>
          <w:tcBorders>
            <w:top w:val="single" w:sz="4" w:space="0" w:color="auto"/>
            <w:bottom w:val="single" w:sz="4" w:space="0" w:color="auto"/>
            <w:right w:val="double" w:sz="4" w:space="0" w:color="auto"/>
          </w:tcBorders>
          <w:vAlign w:val="center"/>
        </w:tcPr>
        <w:p w14:paraId="3F14D7C5" w14:textId="77777777" w:rsidR="001B6CBE" w:rsidRPr="001C2F21" w:rsidRDefault="001B6CBE" w:rsidP="00647F05">
          <w:pPr>
            <w:rPr>
              <w:b/>
            </w:rPr>
          </w:pPr>
        </w:p>
      </w:tc>
    </w:tr>
  </w:tbl>
  <w:p w14:paraId="187EA4C4" w14:textId="77777777" w:rsidR="001B6CBE" w:rsidRPr="00F04106" w:rsidRDefault="001B6CBE" w:rsidP="00F04106">
    <w:pPr>
      <w:pStyle w:val="a3"/>
      <w:rPr>
        <w:sz w:val="16"/>
        <w:szCs w:val="16"/>
      </w:rPr>
    </w:pPr>
    <w:r>
      <w:rPr>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F789CB4"/>
    <w:multiLevelType w:val="multilevel"/>
    <w:tmpl w:val="86BC65E0"/>
    <w:lvl w:ilvl="0">
      <w:start w:val="1"/>
      <w:numFmt w:val="decimal"/>
      <w:suff w:val="space"/>
      <w:lvlText w:val="%1."/>
      <w:lvlJc w:val="right"/>
      <w:pPr>
        <w:tabs>
          <w:tab w:val="num" w:pos="-1417"/>
        </w:tabs>
        <w:ind w:left="-984"/>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000003"/>
    <w:multiLevelType w:val="multilevel"/>
    <w:tmpl w:val="B77479F0"/>
    <w:lvl w:ilvl="0">
      <w:start w:val="1"/>
      <w:numFmt w:val="decimal"/>
      <w:suff w:val="space"/>
      <w:lvlText w:val="%1."/>
      <w:lvlJc w:val="right"/>
      <w:pPr>
        <w:tabs>
          <w:tab w:val="num" w:pos="720"/>
        </w:tabs>
        <w:ind w:left="283" w:firstLine="0"/>
      </w:pPr>
      <w:rPr>
        <w:b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4"/>
    <w:multiLevelType w:val="multilevel"/>
    <w:tmpl w:val="FF42212A"/>
    <w:lvl w:ilvl="0">
      <w:start w:val="1"/>
      <w:numFmt w:val="decimal"/>
      <w:suff w:val="space"/>
      <w:lvlText w:val="%1."/>
      <w:lvlJc w:val="right"/>
      <w:pPr>
        <w:tabs>
          <w:tab w:val="num" w:pos="720"/>
        </w:tabs>
        <w:ind w:left="283" w:firstLine="0"/>
      </w:pPr>
      <w:rPr>
        <w:rFonts w:asciiTheme="majorHAnsi" w:eastAsia="細明體" w:hAnsiTheme="majorHAnsi" w:cstheme="majorHAnsi"/>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5"/>
    <w:multiLevelType w:val="multilevel"/>
    <w:tmpl w:val="00000005"/>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6"/>
    <w:multiLevelType w:val="multilevel"/>
    <w:tmpl w:val="00000006"/>
    <w:lvl w:ilvl="0">
      <w:start w:val="1"/>
      <w:numFmt w:val="decimal"/>
      <w:suff w:val="space"/>
      <w:lvlText w:val="%1."/>
      <w:lvlJc w:val="right"/>
      <w:pPr>
        <w:tabs>
          <w:tab w:val="num" w:pos="6108"/>
        </w:tabs>
        <w:ind w:left="5671" w:firstLine="0"/>
      </w:pPr>
      <w:rPr>
        <w:b/>
        <w:color w:val="000000"/>
        <w:sz w:val="24"/>
      </w:rPr>
    </w:lvl>
    <w:lvl w:ilvl="1">
      <w:start w:val="1"/>
      <w:numFmt w:val="lowerLetter"/>
      <w:lvlText w:val="%2."/>
      <w:lvlJc w:val="left"/>
      <w:pPr>
        <w:tabs>
          <w:tab w:val="num" w:pos="6828"/>
        </w:tabs>
        <w:ind w:left="6828" w:hanging="360"/>
      </w:pPr>
    </w:lvl>
    <w:lvl w:ilvl="2">
      <w:start w:val="1"/>
      <w:numFmt w:val="lowerRoman"/>
      <w:lvlText w:val="%3."/>
      <w:lvlJc w:val="right"/>
      <w:pPr>
        <w:tabs>
          <w:tab w:val="num" w:pos="7548"/>
        </w:tabs>
        <w:ind w:left="7548" w:hanging="180"/>
      </w:pPr>
    </w:lvl>
    <w:lvl w:ilvl="3">
      <w:start w:val="1"/>
      <w:numFmt w:val="decimal"/>
      <w:lvlText w:val="%4."/>
      <w:lvlJc w:val="left"/>
      <w:pPr>
        <w:tabs>
          <w:tab w:val="num" w:pos="8268"/>
        </w:tabs>
        <w:ind w:left="8268" w:hanging="360"/>
      </w:pPr>
    </w:lvl>
    <w:lvl w:ilvl="4">
      <w:start w:val="1"/>
      <w:numFmt w:val="lowerLetter"/>
      <w:lvlText w:val="%5."/>
      <w:lvlJc w:val="left"/>
      <w:pPr>
        <w:tabs>
          <w:tab w:val="num" w:pos="8988"/>
        </w:tabs>
        <w:ind w:left="8988" w:hanging="360"/>
      </w:pPr>
    </w:lvl>
    <w:lvl w:ilvl="5">
      <w:start w:val="1"/>
      <w:numFmt w:val="lowerRoman"/>
      <w:lvlText w:val="%6."/>
      <w:lvlJc w:val="right"/>
      <w:pPr>
        <w:tabs>
          <w:tab w:val="num" w:pos="9708"/>
        </w:tabs>
        <w:ind w:left="9708" w:hanging="180"/>
      </w:pPr>
    </w:lvl>
    <w:lvl w:ilvl="6">
      <w:start w:val="1"/>
      <w:numFmt w:val="decimal"/>
      <w:lvlText w:val="%7."/>
      <w:lvlJc w:val="left"/>
      <w:pPr>
        <w:tabs>
          <w:tab w:val="num" w:pos="10428"/>
        </w:tabs>
        <w:ind w:left="10428" w:hanging="360"/>
      </w:pPr>
    </w:lvl>
    <w:lvl w:ilvl="7">
      <w:start w:val="1"/>
      <w:numFmt w:val="lowerLetter"/>
      <w:lvlText w:val="%8."/>
      <w:lvlJc w:val="left"/>
      <w:pPr>
        <w:tabs>
          <w:tab w:val="num" w:pos="11148"/>
        </w:tabs>
        <w:ind w:left="11148" w:hanging="360"/>
      </w:pPr>
    </w:lvl>
    <w:lvl w:ilvl="8">
      <w:start w:val="1"/>
      <w:numFmt w:val="lowerRoman"/>
      <w:lvlText w:val="%9."/>
      <w:lvlJc w:val="right"/>
      <w:pPr>
        <w:tabs>
          <w:tab w:val="num" w:pos="11868"/>
        </w:tabs>
        <w:ind w:left="11868" w:hanging="180"/>
      </w:pPr>
    </w:lvl>
  </w:abstractNum>
  <w:abstractNum w:abstractNumId="5" w15:restartNumberingAfterBreak="0">
    <w:nsid w:val="00000008"/>
    <w:multiLevelType w:val="multilevel"/>
    <w:tmpl w:val="00000008"/>
    <w:lvl w:ilvl="0">
      <w:start w:val="1"/>
      <w:numFmt w:val="decimal"/>
      <w:suff w:val="space"/>
      <w:lvlText w:val="%1."/>
      <w:lvlJc w:val="right"/>
      <w:pPr>
        <w:tabs>
          <w:tab w:val="num" w:pos="6674"/>
        </w:tabs>
        <w:ind w:left="6237"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9"/>
    <w:multiLevelType w:val="multilevel"/>
    <w:tmpl w:val="00000009"/>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32A04CB"/>
    <w:multiLevelType w:val="hybridMultilevel"/>
    <w:tmpl w:val="D7929024"/>
    <w:lvl w:ilvl="0" w:tplc="EA4E46FE">
      <w:start w:val="2"/>
      <w:numFmt w:val="japaneseCounting"/>
      <w:lvlText w:val="%1."/>
      <w:lvlJc w:val="left"/>
      <w:pPr>
        <w:ind w:left="360" w:hanging="360"/>
      </w:pPr>
      <w:rPr>
        <w:rFonts w:ascii="微軟正黑體" w:eastAsia="微軟正黑體" w:hAnsi="微軟正黑體" w:cs="微軟正黑體" w:hint="eastAsia"/>
        <w:sz w:val="26"/>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8" w15:restartNumberingAfterBreak="0">
    <w:nsid w:val="07CA13D7"/>
    <w:multiLevelType w:val="hybridMultilevel"/>
    <w:tmpl w:val="025E4C62"/>
    <w:lvl w:ilvl="0" w:tplc="0B7AAE3E">
      <w:start w:val="1"/>
      <w:numFmt w:val="decimal"/>
      <w:lvlText w:val="%1."/>
      <w:lvlJc w:val="left"/>
      <w:pPr>
        <w:ind w:left="540" w:hanging="420"/>
      </w:pPr>
      <w:rPr>
        <w:rFonts w:hint="default"/>
      </w:rPr>
    </w:lvl>
    <w:lvl w:ilvl="1" w:tplc="04090019" w:tentative="1">
      <w:start w:val="1"/>
      <w:numFmt w:val="ideographTraditional"/>
      <w:lvlText w:val="%2、"/>
      <w:lvlJc w:val="left"/>
      <w:pPr>
        <w:ind w:left="1080" w:hanging="480"/>
      </w:pPr>
      <w:rPr>
        <w:rFonts w:ascii="新細明體" w:eastAsia="新細明體" w:hAnsi="新細明體" w:hint="eastAsia"/>
      </w:r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rPr>
        <w:rFonts w:ascii="新細明體" w:eastAsia="新細明體" w:hAnsi="新細明體" w:hint="eastAsia"/>
      </w:r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rPr>
        <w:rFonts w:ascii="新細明體" w:eastAsia="新細明體" w:hAnsi="新細明體" w:hint="eastAsia"/>
      </w:rPr>
    </w:lvl>
    <w:lvl w:ilvl="8" w:tplc="0409001B" w:tentative="1">
      <w:start w:val="1"/>
      <w:numFmt w:val="lowerRoman"/>
      <w:lvlText w:val="%9."/>
      <w:lvlJc w:val="right"/>
      <w:pPr>
        <w:ind w:left="4440" w:hanging="480"/>
      </w:pPr>
    </w:lvl>
  </w:abstractNum>
  <w:abstractNum w:abstractNumId="9" w15:restartNumberingAfterBreak="0">
    <w:nsid w:val="0A4E71A2"/>
    <w:multiLevelType w:val="hybridMultilevel"/>
    <w:tmpl w:val="83A26C40"/>
    <w:lvl w:ilvl="0" w:tplc="2324697E">
      <w:start w:val="6"/>
      <w:numFmt w:val="upperRoman"/>
      <w:lvlText w:val="%1."/>
      <w:lvlJc w:val="left"/>
      <w:pPr>
        <w:ind w:left="720" w:hanging="720"/>
      </w:pPr>
      <w:rPr>
        <w:rFonts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10" w15:restartNumberingAfterBreak="0">
    <w:nsid w:val="0B875D65"/>
    <w:multiLevelType w:val="hybridMultilevel"/>
    <w:tmpl w:val="2F74EF92"/>
    <w:lvl w:ilvl="0" w:tplc="47F4CD1C">
      <w:start w:val="1"/>
      <w:numFmt w:val="decimal"/>
      <w:lvlText w:val="%1."/>
      <w:lvlJc w:val="left"/>
      <w:pPr>
        <w:ind w:left="600" w:hanging="360"/>
      </w:pPr>
      <w:rPr>
        <w:rFonts w:hint="default"/>
      </w:rPr>
    </w:lvl>
    <w:lvl w:ilvl="1" w:tplc="04090019" w:tentative="1">
      <w:start w:val="1"/>
      <w:numFmt w:val="ideographTraditional"/>
      <w:lvlText w:val="%2、"/>
      <w:lvlJc w:val="left"/>
      <w:pPr>
        <w:ind w:left="1200" w:hanging="480"/>
      </w:pPr>
      <w:rPr>
        <w:rFonts w:ascii="新細明體" w:eastAsia="新細明體" w:hAnsi="新細明體" w:hint="eastAsia"/>
      </w:r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rPr>
        <w:rFonts w:ascii="新細明體" w:eastAsia="新細明體" w:hAnsi="新細明體" w:hint="eastAsia"/>
      </w:r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rPr>
        <w:rFonts w:ascii="新細明體" w:eastAsia="新細明體" w:hAnsi="新細明體" w:hint="eastAsia"/>
      </w:rPr>
    </w:lvl>
    <w:lvl w:ilvl="8" w:tplc="0409001B" w:tentative="1">
      <w:start w:val="1"/>
      <w:numFmt w:val="lowerRoman"/>
      <w:lvlText w:val="%9."/>
      <w:lvlJc w:val="right"/>
      <w:pPr>
        <w:ind w:left="4560" w:hanging="480"/>
      </w:pPr>
    </w:lvl>
  </w:abstractNum>
  <w:abstractNum w:abstractNumId="11" w15:restartNumberingAfterBreak="0">
    <w:nsid w:val="14B50E28"/>
    <w:multiLevelType w:val="hybridMultilevel"/>
    <w:tmpl w:val="FD6E2242"/>
    <w:lvl w:ilvl="0" w:tplc="67CA1FD2">
      <w:start w:val="14"/>
      <w:numFmt w:val="decimal"/>
      <w:lvlText w:val="%1."/>
      <w:lvlJc w:val="left"/>
      <w:pPr>
        <w:ind w:left="360" w:hanging="360"/>
      </w:pPr>
      <w:rPr>
        <w:rFonts w:eastAsia="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DEB7567"/>
    <w:multiLevelType w:val="hybridMultilevel"/>
    <w:tmpl w:val="63F4DEA4"/>
    <w:lvl w:ilvl="0" w:tplc="D7B82BB2">
      <w:start w:val="2"/>
      <w:numFmt w:val="taiwaneseCountingThousand"/>
      <w:lvlText w:val="%1、"/>
      <w:lvlJc w:val="left"/>
      <w:pPr>
        <w:ind w:left="480" w:hanging="480"/>
      </w:pPr>
      <w:rPr>
        <w:rFonts w:eastAsia="微軟正黑體"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1AF4D65"/>
    <w:multiLevelType w:val="hybridMultilevel"/>
    <w:tmpl w:val="57909D26"/>
    <w:lvl w:ilvl="0" w:tplc="906CE93C">
      <w:start w:val="5"/>
      <w:numFmt w:val="upperRoman"/>
      <w:lvlText w:val="%1."/>
      <w:lvlJc w:val="left"/>
      <w:pPr>
        <w:ind w:left="720" w:hanging="720"/>
      </w:pPr>
      <w:rPr>
        <w:rFonts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14" w15:restartNumberingAfterBreak="0">
    <w:nsid w:val="39AF3ABC"/>
    <w:multiLevelType w:val="hybridMultilevel"/>
    <w:tmpl w:val="C69C0426"/>
    <w:lvl w:ilvl="0" w:tplc="C0228D2E">
      <w:start w:val="1"/>
      <w:numFmt w:val="decimal"/>
      <w:lvlText w:val="%1."/>
      <w:lvlJc w:val="left"/>
      <w:pPr>
        <w:ind w:left="540" w:hanging="420"/>
      </w:pPr>
      <w:rPr>
        <w:rFonts w:hint="default"/>
      </w:rPr>
    </w:lvl>
    <w:lvl w:ilvl="1" w:tplc="04090019" w:tentative="1">
      <w:start w:val="1"/>
      <w:numFmt w:val="ideographTraditional"/>
      <w:lvlText w:val="%2、"/>
      <w:lvlJc w:val="left"/>
      <w:pPr>
        <w:ind w:left="1080" w:hanging="480"/>
      </w:pPr>
      <w:rPr>
        <w:rFonts w:ascii="新細明體" w:eastAsia="新細明體" w:hAnsi="新細明體" w:hint="eastAsia"/>
      </w:r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rPr>
        <w:rFonts w:ascii="新細明體" w:eastAsia="新細明體" w:hAnsi="新細明體" w:hint="eastAsia"/>
      </w:r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rPr>
        <w:rFonts w:ascii="新細明體" w:eastAsia="新細明體" w:hAnsi="新細明體" w:hint="eastAsia"/>
      </w:rPr>
    </w:lvl>
    <w:lvl w:ilvl="8" w:tplc="0409001B" w:tentative="1">
      <w:start w:val="1"/>
      <w:numFmt w:val="lowerRoman"/>
      <w:lvlText w:val="%9."/>
      <w:lvlJc w:val="right"/>
      <w:pPr>
        <w:ind w:left="4440" w:hanging="480"/>
      </w:pPr>
    </w:lvl>
  </w:abstractNum>
  <w:abstractNum w:abstractNumId="15" w15:restartNumberingAfterBreak="0">
    <w:nsid w:val="3B9A501D"/>
    <w:multiLevelType w:val="hybridMultilevel"/>
    <w:tmpl w:val="FF6C7C38"/>
    <w:lvl w:ilvl="0" w:tplc="DC2C0DBA">
      <w:start w:val="6"/>
      <w:numFmt w:val="upperRoman"/>
      <w:lvlText w:val="%1."/>
      <w:lvlJc w:val="left"/>
      <w:pPr>
        <w:ind w:left="720" w:hanging="720"/>
      </w:pPr>
      <w:rPr>
        <w:rFonts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16" w15:restartNumberingAfterBreak="0">
    <w:nsid w:val="3FCB043B"/>
    <w:multiLevelType w:val="multilevel"/>
    <w:tmpl w:val="86BC65E0"/>
    <w:lvl w:ilvl="0">
      <w:start w:val="1"/>
      <w:numFmt w:val="decimal"/>
      <w:suff w:val="space"/>
      <w:lvlText w:val="%1."/>
      <w:lvlJc w:val="right"/>
      <w:pPr>
        <w:tabs>
          <w:tab w:val="num" w:pos="0"/>
        </w:tabs>
        <w:ind w:left="433"/>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17E2E13"/>
    <w:multiLevelType w:val="hybridMultilevel"/>
    <w:tmpl w:val="574EB82C"/>
    <w:lvl w:ilvl="0" w:tplc="BB8C9504">
      <w:start w:val="1"/>
      <w:numFmt w:val="japaneseCounting"/>
      <w:lvlText w:val="%1、"/>
      <w:lvlJc w:val="left"/>
      <w:pPr>
        <w:ind w:left="700" w:hanging="560"/>
      </w:pPr>
      <w:rPr>
        <w:rFonts w:ascii="微軟正黑體" w:eastAsia="微軟正黑體" w:hAnsi="微軟正黑體" w:cs="微軟正黑體" w:hint="default"/>
        <w:b/>
        <w:sz w:val="26"/>
      </w:rPr>
    </w:lvl>
    <w:lvl w:ilvl="1" w:tplc="04090019" w:tentative="1">
      <w:start w:val="1"/>
      <w:numFmt w:val="ideographTraditional"/>
      <w:lvlText w:val="%2、"/>
      <w:lvlJc w:val="left"/>
      <w:pPr>
        <w:ind w:left="1100" w:hanging="480"/>
      </w:pPr>
      <w:rPr>
        <w:rFonts w:ascii="新細明體" w:eastAsia="新細明體" w:hAnsi="新細明體" w:hint="eastAsia"/>
      </w:rPr>
    </w:lvl>
    <w:lvl w:ilvl="2" w:tplc="0409001B" w:tentative="1">
      <w:start w:val="1"/>
      <w:numFmt w:val="lowerRoman"/>
      <w:lvlText w:val="%3."/>
      <w:lvlJc w:val="right"/>
      <w:pPr>
        <w:ind w:left="1580" w:hanging="480"/>
      </w:pPr>
    </w:lvl>
    <w:lvl w:ilvl="3" w:tplc="0409000F" w:tentative="1">
      <w:start w:val="1"/>
      <w:numFmt w:val="decimal"/>
      <w:lvlText w:val="%4."/>
      <w:lvlJc w:val="left"/>
      <w:pPr>
        <w:ind w:left="2060" w:hanging="480"/>
      </w:pPr>
    </w:lvl>
    <w:lvl w:ilvl="4" w:tplc="04090019" w:tentative="1">
      <w:start w:val="1"/>
      <w:numFmt w:val="ideographTraditional"/>
      <w:lvlText w:val="%5、"/>
      <w:lvlJc w:val="left"/>
      <w:pPr>
        <w:ind w:left="2540" w:hanging="480"/>
      </w:pPr>
      <w:rPr>
        <w:rFonts w:ascii="新細明體" w:eastAsia="新細明體" w:hAnsi="新細明體" w:hint="eastAsia"/>
      </w:rPr>
    </w:lvl>
    <w:lvl w:ilvl="5" w:tplc="0409001B" w:tentative="1">
      <w:start w:val="1"/>
      <w:numFmt w:val="lowerRoman"/>
      <w:lvlText w:val="%6."/>
      <w:lvlJc w:val="right"/>
      <w:pPr>
        <w:ind w:left="3020" w:hanging="480"/>
      </w:pPr>
    </w:lvl>
    <w:lvl w:ilvl="6" w:tplc="0409000F" w:tentative="1">
      <w:start w:val="1"/>
      <w:numFmt w:val="decimal"/>
      <w:lvlText w:val="%7."/>
      <w:lvlJc w:val="left"/>
      <w:pPr>
        <w:ind w:left="3500" w:hanging="480"/>
      </w:pPr>
    </w:lvl>
    <w:lvl w:ilvl="7" w:tplc="04090019" w:tentative="1">
      <w:start w:val="1"/>
      <w:numFmt w:val="ideographTraditional"/>
      <w:lvlText w:val="%8、"/>
      <w:lvlJc w:val="left"/>
      <w:pPr>
        <w:ind w:left="3980" w:hanging="480"/>
      </w:pPr>
      <w:rPr>
        <w:rFonts w:ascii="新細明體" w:eastAsia="新細明體" w:hAnsi="新細明體" w:hint="eastAsia"/>
      </w:rPr>
    </w:lvl>
    <w:lvl w:ilvl="8" w:tplc="0409001B" w:tentative="1">
      <w:start w:val="1"/>
      <w:numFmt w:val="lowerRoman"/>
      <w:lvlText w:val="%9."/>
      <w:lvlJc w:val="right"/>
      <w:pPr>
        <w:ind w:left="4460" w:hanging="480"/>
      </w:pPr>
    </w:lvl>
  </w:abstractNum>
  <w:abstractNum w:abstractNumId="18" w15:restartNumberingAfterBreak="0">
    <w:nsid w:val="48563E69"/>
    <w:multiLevelType w:val="hybridMultilevel"/>
    <w:tmpl w:val="DEB2F3E6"/>
    <w:lvl w:ilvl="0" w:tplc="7DE42460">
      <w:start w:val="20"/>
      <w:numFmt w:val="decimal"/>
      <w:lvlText w:val="%1."/>
      <w:lvlJc w:val="left"/>
      <w:pPr>
        <w:ind w:left="360" w:hanging="360"/>
      </w:pPr>
      <w:rPr>
        <w:rFonts w:eastAsia="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00B7F6C"/>
    <w:multiLevelType w:val="hybridMultilevel"/>
    <w:tmpl w:val="1B34E4B4"/>
    <w:lvl w:ilvl="0" w:tplc="3304AE44">
      <w:start w:val="7"/>
      <w:numFmt w:val="taiwaneseCountingThousand"/>
      <w:lvlText w:val="%1、"/>
      <w:lvlJc w:val="left"/>
      <w:pPr>
        <w:ind w:left="480" w:hanging="480"/>
      </w:pPr>
      <w:rPr>
        <w:rFonts w:eastAsia="微軟正黑體"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3C56926"/>
    <w:multiLevelType w:val="multilevel"/>
    <w:tmpl w:val="86BC65E0"/>
    <w:lvl w:ilvl="0">
      <w:start w:val="1"/>
      <w:numFmt w:val="decimal"/>
      <w:suff w:val="space"/>
      <w:lvlText w:val="%1."/>
      <w:lvlJc w:val="right"/>
      <w:pPr>
        <w:tabs>
          <w:tab w:val="num" w:pos="0"/>
        </w:tabs>
        <w:ind w:left="433"/>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90C7501"/>
    <w:multiLevelType w:val="hybridMultilevel"/>
    <w:tmpl w:val="F61A0A94"/>
    <w:lvl w:ilvl="0" w:tplc="972C18A0">
      <w:start w:val="4"/>
      <w:numFmt w:val="decimal"/>
      <w:lvlText w:val="%1."/>
      <w:lvlJc w:val="left"/>
      <w:pPr>
        <w:ind w:left="793" w:hanging="360"/>
      </w:pPr>
      <w:rPr>
        <w:rFonts w:ascii="'Times New Roman'" w:eastAsia="'Times New Roman'" w:hAnsi="'Times New Roman'" w:cs="'Times New Roman'" w:hint="default"/>
      </w:rPr>
    </w:lvl>
    <w:lvl w:ilvl="1" w:tplc="04090019">
      <w:start w:val="1"/>
      <w:numFmt w:val="ideographTraditional"/>
      <w:lvlText w:val="%2、"/>
      <w:lvlJc w:val="left"/>
      <w:pPr>
        <w:ind w:left="1393" w:hanging="480"/>
      </w:pPr>
      <w:rPr>
        <w:rFonts w:ascii="新細明體" w:eastAsia="新細明體" w:hAnsi="新細明體" w:hint="eastAsia"/>
      </w:rPr>
    </w:lvl>
    <w:lvl w:ilvl="2" w:tplc="0409001B">
      <w:start w:val="1"/>
      <w:numFmt w:val="lowerRoman"/>
      <w:lvlText w:val="%3."/>
      <w:lvlJc w:val="right"/>
      <w:pPr>
        <w:ind w:left="1873" w:hanging="480"/>
      </w:pPr>
    </w:lvl>
    <w:lvl w:ilvl="3" w:tplc="0409000F" w:tentative="1">
      <w:start w:val="1"/>
      <w:numFmt w:val="decimal"/>
      <w:lvlText w:val="%4."/>
      <w:lvlJc w:val="left"/>
      <w:pPr>
        <w:ind w:left="2353" w:hanging="480"/>
      </w:pPr>
    </w:lvl>
    <w:lvl w:ilvl="4" w:tplc="04090019" w:tentative="1">
      <w:start w:val="1"/>
      <w:numFmt w:val="ideographTraditional"/>
      <w:lvlText w:val="%5、"/>
      <w:lvlJc w:val="left"/>
      <w:pPr>
        <w:ind w:left="2833" w:hanging="480"/>
      </w:pPr>
      <w:rPr>
        <w:rFonts w:ascii="新細明體" w:eastAsia="新細明體" w:hAnsi="新細明體" w:hint="eastAsia"/>
      </w:rPr>
    </w:lvl>
    <w:lvl w:ilvl="5" w:tplc="0409001B" w:tentative="1">
      <w:start w:val="1"/>
      <w:numFmt w:val="lowerRoman"/>
      <w:lvlText w:val="%6."/>
      <w:lvlJc w:val="right"/>
      <w:pPr>
        <w:ind w:left="3313" w:hanging="480"/>
      </w:pPr>
    </w:lvl>
    <w:lvl w:ilvl="6" w:tplc="0409000F" w:tentative="1">
      <w:start w:val="1"/>
      <w:numFmt w:val="decimal"/>
      <w:lvlText w:val="%7."/>
      <w:lvlJc w:val="left"/>
      <w:pPr>
        <w:ind w:left="3793" w:hanging="480"/>
      </w:pPr>
    </w:lvl>
    <w:lvl w:ilvl="7" w:tplc="04090019" w:tentative="1">
      <w:start w:val="1"/>
      <w:numFmt w:val="ideographTraditional"/>
      <w:lvlText w:val="%8、"/>
      <w:lvlJc w:val="left"/>
      <w:pPr>
        <w:ind w:left="4273" w:hanging="480"/>
      </w:pPr>
      <w:rPr>
        <w:rFonts w:ascii="新細明體" w:eastAsia="新細明體" w:hAnsi="新細明體" w:hint="eastAsia"/>
      </w:rPr>
    </w:lvl>
    <w:lvl w:ilvl="8" w:tplc="0409001B" w:tentative="1">
      <w:start w:val="1"/>
      <w:numFmt w:val="lowerRoman"/>
      <w:lvlText w:val="%9."/>
      <w:lvlJc w:val="right"/>
      <w:pPr>
        <w:ind w:left="4753" w:hanging="480"/>
      </w:pPr>
    </w:lvl>
  </w:abstractNum>
  <w:abstractNum w:abstractNumId="22" w15:restartNumberingAfterBreak="0">
    <w:nsid w:val="6265076C"/>
    <w:multiLevelType w:val="hybridMultilevel"/>
    <w:tmpl w:val="C92C2288"/>
    <w:lvl w:ilvl="0" w:tplc="5F76A718">
      <w:start w:val="1"/>
      <w:numFmt w:val="japaneseCounting"/>
      <w:lvlText w:val="%1."/>
      <w:lvlJc w:val="left"/>
      <w:pPr>
        <w:ind w:left="360" w:hanging="360"/>
      </w:pPr>
      <w:rPr>
        <w:rFonts w:ascii="微軟正黑體" w:eastAsia="微軟正黑體" w:hAnsi="微軟正黑體" w:cs="微軟正黑體" w:hint="eastAsia"/>
        <w:b/>
        <w:sz w:val="26"/>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23" w15:restartNumberingAfterBreak="0">
    <w:nsid w:val="676C6FD4"/>
    <w:multiLevelType w:val="hybridMultilevel"/>
    <w:tmpl w:val="080CF3E0"/>
    <w:lvl w:ilvl="0" w:tplc="BBEE3F12">
      <w:start w:val="1"/>
      <w:numFmt w:val="upperLetter"/>
      <w:lvlText w:val="(%1)"/>
      <w:lvlJc w:val="left"/>
      <w:pPr>
        <w:ind w:left="1636" w:hanging="360"/>
      </w:pPr>
      <w:rPr>
        <w:rFonts w:hint="default"/>
      </w:rPr>
    </w:lvl>
    <w:lvl w:ilvl="1" w:tplc="04090019" w:tentative="1">
      <w:start w:val="1"/>
      <w:numFmt w:val="ideographTraditional"/>
      <w:lvlText w:val="%2、"/>
      <w:lvlJc w:val="left"/>
      <w:pPr>
        <w:ind w:left="2236" w:hanging="480"/>
      </w:pPr>
    </w:lvl>
    <w:lvl w:ilvl="2" w:tplc="0409001B" w:tentative="1">
      <w:start w:val="1"/>
      <w:numFmt w:val="lowerRoman"/>
      <w:lvlText w:val="%3."/>
      <w:lvlJc w:val="right"/>
      <w:pPr>
        <w:ind w:left="2716" w:hanging="480"/>
      </w:pPr>
    </w:lvl>
    <w:lvl w:ilvl="3" w:tplc="0409000F" w:tentative="1">
      <w:start w:val="1"/>
      <w:numFmt w:val="decimal"/>
      <w:lvlText w:val="%4."/>
      <w:lvlJc w:val="left"/>
      <w:pPr>
        <w:ind w:left="3196" w:hanging="480"/>
      </w:pPr>
    </w:lvl>
    <w:lvl w:ilvl="4" w:tplc="04090019" w:tentative="1">
      <w:start w:val="1"/>
      <w:numFmt w:val="ideographTraditional"/>
      <w:lvlText w:val="%5、"/>
      <w:lvlJc w:val="left"/>
      <w:pPr>
        <w:ind w:left="3676" w:hanging="480"/>
      </w:pPr>
    </w:lvl>
    <w:lvl w:ilvl="5" w:tplc="0409001B" w:tentative="1">
      <w:start w:val="1"/>
      <w:numFmt w:val="lowerRoman"/>
      <w:lvlText w:val="%6."/>
      <w:lvlJc w:val="right"/>
      <w:pPr>
        <w:ind w:left="4156" w:hanging="480"/>
      </w:pPr>
    </w:lvl>
    <w:lvl w:ilvl="6" w:tplc="0409000F" w:tentative="1">
      <w:start w:val="1"/>
      <w:numFmt w:val="decimal"/>
      <w:lvlText w:val="%7."/>
      <w:lvlJc w:val="left"/>
      <w:pPr>
        <w:ind w:left="4636" w:hanging="480"/>
      </w:pPr>
    </w:lvl>
    <w:lvl w:ilvl="7" w:tplc="04090019" w:tentative="1">
      <w:start w:val="1"/>
      <w:numFmt w:val="ideographTraditional"/>
      <w:lvlText w:val="%8、"/>
      <w:lvlJc w:val="left"/>
      <w:pPr>
        <w:ind w:left="5116" w:hanging="480"/>
      </w:pPr>
    </w:lvl>
    <w:lvl w:ilvl="8" w:tplc="0409001B" w:tentative="1">
      <w:start w:val="1"/>
      <w:numFmt w:val="lowerRoman"/>
      <w:lvlText w:val="%9."/>
      <w:lvlJc w:val="right"/>
      <w:pPr>
        <w:ind w:left="5596" w:hanging="480"/>
      </w:pPr>
    </w:lvl>
  </w:abstractNum>
  <w:abstractNum w:abstractNumId="24" w15:restartNumberingAfterBreak="0">
    <w:nsid w:val="72631857"/>
    <w:multiLevelType w:val="hybridMultilevel"/>
    <w:tmpl w:val="3B848D48"/>
    <w:lvl w:ilvl="0" w:tplc="85A20A7C">
      <w:start w:val="1"/>
      <w:numFmt w:val="upperRoman"/>
      <w:lvlText w:val="%1."/>
      <w:lvlJc w:val="left"/>
      <w:pPr>
        <w:ind w:left="720" w:hanging="720"/>
      </w:pPr>
      <w:rPr>
        <w:rFonts w:asciiTheme="majorHAnsi" w:hAnsiTheme="majorHAnsi"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25" w15:restartNumberingAfterBreak="0">
    <w:nsid w:val="75A92307"/>
    <w:multiLevelType w:val="hybridMultilevel"/>
    <w:tmpl w:val="89DADCFE"/>
    <w:lvl w:ilvl="0" w:tplc="F1C6C816">
      <w:start w:val="29"/>
      <w:numFmt w:val="decimal"/>
      <w:lvlText w:val="%1."/>
      <w:lvlJc w:val="left"/>
      <w:pPr>
        <w:ind w:left="360" w:hanging="360"/>
      </w:pPr>
      <w:rPr>
        <w:rFonts w:eastAsia="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693969399">
    <w:abstractNumId w:val="24"/>
  </w:num>
  <w:num w:numId="2" w16cid:durableId="1336346982">
    <w:abstractNumId w:val="17"/>
  </w:num>
  <w:num w:numId="3" w16cid:durableId="1906600543">
    <w:abstractNumId w:val="14"/>
  </w:num>
  <w:num w:numId="4" w16cid:durableId="685643851">
    <w:abstractNumId w:val="8"/>
  </w:num>
  <w:num w:numId="5" w16cid:durableId="1249846689">
    <w:abstractNumId w:val="9"/>
  </w:num>
  <w:num w:numId="6" w16cid:durableId="986056227">
    <w:abstractNumId w:val="15"/>
  </w:num>
  <w:num w:numId="7" w16cid:durableId="1971935991">
    <w:abstractNumId w:val="13"/>
  </w:num>
  <w:num w:numId="8" w16cid:durableId="1769420299">
    <w:abstractNumId w:val="0"/>
  </w:num>
  <w:num w:numId="9" w16cid:durableId="605625448">
    <w:abstractNumId w:val="21"/>
  </w:num>
  <w:num w:numId="10" w16cid:durableId="515658071">
    <w:abstractNumId w:val="16"/>
  </w:num>
  <w:num w:numId="11" w16cid:durableId="287862456">
    <w:abstractNumId w:val="7"/>
  </w:num>
  <w:num w:numId="12" w16cid:durableId="2124107647">
    <w:abstractNumId w:val="22"/>
  </w:num>
  <w:num w:numId="13" w16cid:durableId="544223258">
    <w:abstractNumId w:val="10"/>
  </w:num>
  <w:num w:numId="14" w16cid:durableId="1021668462">
    <w:abstractNumId w:val="20"/>
  </w:num>
  <w:num w:numId="15" w16cid:durableId="654338637">
    <w:abstractNumId w:val="1"/>
  </w:num>
  <w:num w:numId="16" w16cid:durableId="184372297">
    <w:abstractNumId w:val="2"/>
  </w:num>
  <w:num w:numId="17" w16cid:durableId="1452240480">
    <w:abstractNumId w:val="3"/>
  </w:num>
  <w:num w:numId="18" w16cid:durableId="1967854470">
    <w:abstractNumId w:val="4"/>
  </w:num>
  <w:num w:numId="19" w16cid:durableId="2100559881">
    <w:abstractNumId w:val="5"/>
  </w:num>
  <w:num w:numId="20" w16cid:durableId="562566448">
    <w:abstractNumId w:val="6"/>
  </w:num>
  <w:num w:numId="21" w16cid:durableId="429005823">
    <w:abstractNumId w:val="12"/>
  </w:num>
  <w:num w:numId="22" w16cid:durableId="1548028164">
    <w:abstractNumId w:val="11"/>
  </w:num>
  <w:num w:numId="23" w16cid:durableId="886067394">
    <w:abstractNumId w:val="18"/>
  </w:num>
  <w:num w:numId="24" w16cid:durableId="1632202917">
    <w:abstractNumId w:val="25"/>
  </w:num>
  <w:num w:numId="25" w16cid:durableId="654651511">
    <w:abstractNumId w:val="23"/>
  </w:num>
  <w:num w:numId="26" w16cid:durableId="683242142">
    <w:abstractNumId w:val="1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DC5"/>
    <w:rsid w:val="000000F6"/>
    <w:rsid w:val="00001229"/>
    <w:rsid w:val="00003CA3"/>
    <w:rsid w:val="000052C7"/>
    <w:rsid w:val="00006E6B"/>
    <w:rsid w:val="000073E0"/>
    <w:rsid w:val="000079C9"/>
    <w:rsid w:val="00007BA6"/>
    <w:rsid w:val="000105C9"/>
    <w:rsid w:val="00010A4B"/>
    <w:rsid w:val="0001365C"/>
    <w:rsid w:val="000159D1"/>
    <w:rsid w:val="000177D7"/>
    <w:rsid w:val="00021B9E"/>
    <w:rsid w:val="000226F6"/>
    <w:rsid w:val="000233E1"/>
    <w:rsid w:val="00024D44"/>
    <w:rsid w:val="0002524E"/>
    <w:rsid w:val="00025E68"/>
    <w:rsid w:val="000273B2"/>
    <w:rsid w:val="0003064C"/>
    <w:rsid w:val="000307CA"/>
    <w:rsid w:val="00030A32"/>
    <w:rsid w:val="00032316"/>
    <w:rsid w:val="00032A3F"/>
    <w:rsid w:val="00034E5F"/>
    <w:rsid w:val="0003632B"/>
    <w:rsid w:val="000363DE"/>
    <w:rsid w:val="00040A12"/>
    <w:rsid w:val="00042EF6"/>
    <w:rsid w:val="0004567C"/>
    <w:rsid w:val="00045A52"/>
    <w:rsid w:val="00045ACB"/>
    <w:rsid w:val="00045C5F"/>
    <w:rsid w:val="000466F1"/>
    <w:rsid w:val="00046AFF"/>
    <w:rsid w:val="00046F4A"/>
    <w:rsid w:val="00046FB0"/>
    <w:rsid w:val="00047459"/>
    <w:rsid w:val="000477D8"/>
    <w:rsid w:val="000519AA"/>
    <w:rsid w:val="00054D4F"/>
    <w:rsid w:val="0005601D"/>
    <w:rsid w:val="000560DF"/>
    <w:rsid w:val="00064B67"/>
    <w:rsid w:val="00070695"/>
    <w:rsid w:val="000732B2"/>
    <w:rsid w:val="00073465"/>
    <w:rsid w:val="00073D83"/>
    <w:rsid w:val="000740A7"/>
    <w:rsid w:val="00074148"/>
    <w:rsid w:val="00075A9E"/>
    <w:rsid w:val="00076B35"/>
    <w:rsid w:val="00076F99"/>
    <w:rsid w:val="00077F7E"/>
    <w:rsid w:val="000805AA"/>
    <w:rsid w:val="00082451"/>
    <w:rsid w:val="000842D7"/>
    <w:rsid w:val="00084B37"/>
    <w:rsid w:val="00084BA6"/>
    <w:rsid w:val="000857F8"/>
    <w:rsid w:val="00086E6B"/>
    <w:rsid w:val="00086F6F"/>
    <w:rsid w:val="00086FDE"/>
    <w:rsid w:val="00087FE5"/>
    <w:rsid w:val="00091382"/>
    <w:rsid w:val="000919DD"/>
    <w:rsid w:val="00093917"/>
    <w:rsid w:val="00093949"/>
    <w:rsid w:val="00095C75"/>
    <w:rsid w:val="000960C1"/>
    <w:rsid w:val="00096581"/>
    <w:rsid w:val="00096CA0"/>
    <w:rsid w:val="00096CD1"/>
    <w:rsid w:val="00097066"/>
    <w:rsid w:val="0009781B"/>
    <w:rsid w:val="00097C47"/>
    <w:rsid w:val="000A00C1"/>
    <w:rsid w:val="000A27D6"/>
    <w:rsid w:val="000A4E5F"/>
    <w:rsid w:val="000A5B55"/>
    <w:rsid w:val="000A61D0"/>
    <w:rsid w:val="000A7077"/>
    <w:rsid w:val="000B115F"/>
    <w:rsid w:val="000B1D59"/>
    <w:rsid w:val="000B2009"/>
    <w:rsid w:val="000B345F"/>
    <w:rsid w:val="000B3CDD"/>
    <w:rsid w:val="000B4579"/>
    <w:rsid w:val="000B4CBC"/>
    <w:rsid w:val="000B57E7"/>
    <w:rsid w:val="000C20A9"/>
    <w:rsid w:val="000C3CBD"/>
    <w:rsid w:val="000C4C02"/>
    <w:rsid w:val="000C4EBC"/>
    <w:rsid w:val="000C5DAB"/>
    <w:rsid w:val="000C5FAC"/>
    <w:rsid w:val="000C6CEB"/>
    <w:rsid w:val="000C6DC9"/>
    <w:rsid w:val="000C7B01"/>
    <w:rsid w:val="000D07BD"/>
    <w:rsid w:val="000D0981"/>
    <w:rsid w:val="000D1448"/>
    <w:rsid w:val="000D2ACA"/>
    <w:rsid w:val="000D74EE"/>
    <w:rsid w:val="000D7FDB"/>
    <w:rsid w:val="000E08AA"/>
    <w:rsid w:val="000E3C54"/>
    <w:rsid w:val="000E4F88"/>
    <w:rsid w:val="000E7304"/>
    <w:rsid w:val="000E74AE"/>
    <w:rsid w:val="000F1C2D"/>
    <w:rsid w:val="000F2876"/>
    <w:rsid w:val="000F39C6"/>
    <w:rsid w:val="000F4EC7"/>
    <w:rsid w:val="000F6077"/>
    <w:rsid w:val="000F6B0A"/>
    <w:rsid w:val="00102A11"/>
    <w:rsid w:val="001064DC"/>
    <w:rsid w:val="00110018"/>
    <w:rsid w:val="00112084"/>
    <w:rsid w:val="00115E2F"/>
    <w:rsid w:val="001161DF"/>
    <w:rsid w:val="00117235"/>
    <w:rsid w:val="001175B9"/>
    <w:rsid w:val="0012044B"/>
    <w:rsid w:val="001226CF"/>
    <w:rsid w:val="00123292"/>
    <w:rsid w:val="00125912"/>
    <w:rsid w:val="00125C88"/>
    <w:rsid w:val="00127CD6"/>
    <w:rsid w:val="001305C8"/>
    <w:rsid w:val="00132729"/>
    <w:rsid w:val="00133F7C"/>
    <w:rsid w:val="0013531A"/>
    <w:rsid w:val="0014188C"/>
    <w:rsid w:val="001451F4"/>
    <w:rsid w:val="001460B5"/>
    <w:rsid w:val="00147675"/>
    <w:rsid w:val="00147ABC"/>
    <w:rsid w:val="00150FBA"/>
    <w:rsid w:val="00154214"/>
    <w:rsid w:val="001545C3"/>
    <w:rsid w:val="00154D0D"/>
    <w:rsid w:val="00155225"/>
    <w:rsid w:val="00155D45"/>
    <w:rsid w:val="0015613E"/>
    <w:rsid w:val="00157C25"/>
    <w:rsid w:val="00157CD1"/>
    <w:rsid w:val="00160045"/>
    <w:rsid w:val="001619A8"/>
    <w:rsid w:val="00165A5B"/>
    <w:rsid w:val="001661EB"/>
    <w:rsid w:val="00166AD8"/>
    <w:rsid w:val="00170F7D"/>
    <w:rsid w:val="0017176F"/>
    <w:rsid w:val="0017216F"/>
    <w:rsid w:val="00172C85"/>
    <w:rsid w:val="00172D8A"/>
    <w:rsid w:val="001739AF"/>
    <w:rsid w:val="00175FAE"/>
    <w:rsid w:val="00180902"/>
    <w:rsid w:val="0018208E"/>
    <w:rsid w:val="00183CBB"/>
    <w:rsid w:val="00184AB2"/>
    <w:rsid w:val="0019007B"/>
    <w:rsid w:val="00191230"/>
    <w:rsid w:val="001922A8"/>
    <w:rsid w:val="00192C92"/>
    <w:rsid w:val="00195A08"/>
    <w:rsid w:val="001A195D"/>
    <w:rsid w:val="001A39EA"/>
    <w:rsid w:val="001A43FD"/>
    <w:rsid w:val="001A4EFA"/>
    <w:rsid w:val="001A7A7E"/>
    <w:rsid w:val="001A7F5B"/>
    <w:rsid w:val="001B0E7B"/>
    <w:rsid w:val="001B368B"/>
    <w:rsid w:val="001B39CB"/>
    <w:rsid w:val="001B3E4C"/>
    <w:rsid w:val="001B6445"/>
    <w:rsid w:val="001B6CBE"/>
    <w:rsid w:val="001B7348"/>
    <w:rsid w:val="001C024E"/>
    <w:rsid w:val="001C2554"/>
    <w:rsid w:val="001C28B3"/>
    <w:rsid w:val="001C2E21"/>
    <w:rsid w:val="001C36D1"/>
    <w:rsid w:val="001C4E73"/>
    <w:rsid w:val="001C6791"/>
    <w:rsid w:val="001C6F54"/>
    <w:rsid w:val="001C711F"/>
    <w:rsid w:val="001D1AD2"/>
    <w:rsid w:val="001D261A"/>
    <w:rsid w:val="001D52A0"/>
    <w:rsid w:val="001D5E9E"/>
    <w:rsid w:val="001D5F17"/>
    <w:rsid w:val="001E4539"/>
    <w:rsid w:val="001E70AD"/>
    <w:rsid w:val="001E75AD"/>
    <w:rsid w:val="001F1B90"/>
    <w:rsid w:val="001F4806"/>
    <w:rsid w:val="001F4FA6"/>
    <w:rsid w:val="001F64FB"/>
    <w:rsid w:val="001F708C"/>
    <w:rsid w:val="001F7526"/>
    <w:rsid w:val="001F77A7"/>
    <w:rsid w:val="00201D5E"/>
    <w:rsid w:val="00201F4D"/>
    <w:rsid w:val="002020F4"/>
    <w:rsid w:val="00203BD6"/>
    <w:rsid w:val="00213381"/>
    <w:rsid w:val="00213A08"/>
    <w:rsid w:val="002142BB"/>
    <w:rsid w:val="0021598D"/>
    <w:rsid w:val="00216B74"/>
    <w:rsid w:val="002210DE"/>
    <w:rsid w:val="002213BF"/>
    <w:rsid w:val="00222CFB"/>
    <w:rsid w:val="0022437B"/>
    <w:rsid w:val="00225CA8"/>
    <w:rsid w:val="002262D6"/>
    <w:rsid w:val="002266E3"/>
    <w:rsid w:val="00226AF8"/>
    <w:rsid w:val="00227CD0"/>
    <w:rsid w:val="0023081A"/>
    <w:rsid w:val="002332FC"/>
    <w:rsid w:val="00234519"/>
    <w:rsid w:val="00235134"/>
    <w:rsid w:val="00235A0C"/>
    <w:rsid w:val="00235A7A"/>
    <w:rsid w:val="002365C1"/>
    <w:rsid w:val="00236633"/>
    <w:rsid w:val="00237289"/>
    <w:rsid w:val="00237D2F"/>
    <w:rsid w:val="002428CE"/>
    <w:rsid w:val="00243BC9"/>
    <w:rsid w:val="00243D12"/>
    <w:rsid w:val="0024685A"/>
    <w:rsid w:val="00246C84"/>
    <w:rsid w:val="002473F3"/>
    <w:rsid w:val="002474E9"/>
    <w:rsid w:val="00250221"/>
    <w:rsid w:val="00250C11"/>
    <w:rsid w:val="00253061"/>
    <w:rsid w:val="00253562"/>
    <w:rsid w:val="00254AA6"/>
    <w:rsid w:val="00255442"/>
    <w:rsid w:val="00255AB9"/>
    <w:rsid w:val="00255C5F"/>
    <w:rsid w:val="00256057"/>
    <w:rsid w:val="0025762F"/>
    <w:rsid w:val="00261171"/>
    <w:rsid w:val="00261994"/>
    <w:rsid w:val="0026251B"/>
    <w:rsid w:val="00262CAC"/>
    <w:rsid w:val="00263D78"/>
    <w:rsid w:val="0026435F"/>
    <w:rsid w:val="002646BF"/>
    <w:rsid w:val="00265A1A"/>
    <w:rsid w:val="00265B5F"/>
    <w:rsid w:val="00266972"/>
    <w:rsid w:val="0027034F"/>
    <w:rsid w:val="002713AB"/>
    <w:rsid w:val="0027185A"/>
    <w:rsid w:val="00274AA9"/>
    <w:rsid w:val="00274D05"/>
    <w:rsid w:val="00274D5C"/>
    <w:rsid w:val="00274E5F"/>
    <w:rsid w:val="00274E8E"/>
    <w:rsid w:val="00275CB1"/>
    <w:rsid w:val="00276AB7"/>
    <w:rsid w:val="00277A81"/>
    <w:rsid w:val="00277DF7"/>
    <w:rsid w:val="00280125"/>
    <w:rsid w:val="002818B6"/>
    <w:rsid w:val="0028195D"/>
    <w:rsid w:val="00283569"/>
    <w:rsid w:val="00283C35"/>
    <w:rsid w:val="00286E8C"/>
    <w:rsid w:val="0029085F"/>
    <w:rsid w:val="0029219E"/>
    <w:rsid w:val="002923B2"/>
    <w:rsid w:val="00294B21"/>
    <w:rsid w:val="00295978"/>
    <w:rsid w:val="00296F8E"/>
    <w:rsid w:val="00297B57"/>
    <w:rsid w:val="002A1412"/>
    <w:rsid w:val="002A3DD2"/>
    <w:rsid w:val="002A5C61"/>
    <w:rsid w:val="002A6D25"/>
    <w:rsid w:val="002A7F92"/>
    <w:rsid w:val="002B0AD6"/>
    <w:rsid w:val="002B0AFD"/>
    <w:rsid w:val="002B0B61"/>
    <w:rsid w:val="002B15EA"/>
    <w:rsid w:val="002B23DC"/>
    <w:rsid w:val="002B7ACF"/>
    <w:rsid w:val="002B7C68"/>
    <w:rsid w:val="002C0382"/>
    <w:rsid w:val="002C1CB9"/>
    <w:rsid w:val="002C31D6"/>
    <w:rsid w:val="002C3211"/>
    <w:rsid w:val="002C6880"/>
    <w:rsid w:val="002D05DA"/>
    <w:rsid w:val="002D1DC5"/>
    <w:rsid w:val="002D4CDB"/>
    <w:rsid w:val="002D4E0B"/>
    <w:rsid w:val="002D5B3A"/>
    <w:rsid w:val="002D5D30"/>
    <w:rsid w:val="002D62FC"/>
    <w:rsid w:val="002D7959"/>
    <w:rsid w:val="002D7F79"/>
    <w:rsid w:val="002E25E9"/>
    <w:rsid w:val="002E456F"/>
    <w:rsid w:val="002E5162"/>
    <w:rsid w:val="002E5B8E"/>
    <w:rsid w:val="002E680F"/>
    <w:rsid w:val="002F2902"/>
    <w:rsid w:val="002F351D"/>
    <w:rsid w:val="002F49AD"/>
    <w:rsid w:val="002F5813"/>
    <w:rsid w:val="002F6722"/>
    <w:rsid w:val="003013D5"/>
    <w:rsid w:val="00302894"/>
    <w:rsid w:val="00303639"/>
    <w:rsid w:val="0030383C"/>
    <w:rsid w:val="00303C2D"/>
    <w:rsid w:val="003052CD"/>
    <w:rsid w:val="00305C31"/>
    <w:rsid w:val="00306FC3"/>
    <w:rsid w:val="00307BAB"/>
    <w:rsid w:val="0031024F"/>
    <w:rsid w:val="00310CDA"/>
    <w:rsid w:val="00311041"/>
    <w:rsid w:val="00313985"/>
    <w:rsid w:val="0031436C"/>
    <w:rsid w:val="00314A68"/>
    <w:rsid w:val="0031538A"/>
    <w:rsid w:val="00315846"/>
    <w:rsid w:val="00316B32"/>
    <w:rsid w:val="00316E87"/>
    <w:rsid w:val="0031715F"/>
    <w:rsid w:val="00317EEB"/>
    <w:rsid w:val="00321068"/>
    <w:rsid w:val="00323C32"/>
    <w:rsid w:val="00325912"/>
    <w:rsid w:val="00326136"/>
    <w:rsid w:val="00327E3A"/>
    <w:rsid w:val="003313BA"/>
    <w:rsid w:val="00331CDE"/>
    <w:rsid w:val="00333018"/>
    <w:rsid w:val="00334574"/>
    <w:rsid w:val="0033472E"/>
    <w:rsid w:val="00334C32"/>
    <w:rsid w:val="003350FE"/>
    <w:rsid w:val="003352D2"/>
    <w:rsid w:val="00336F69"/>
    <w:rsid w:val="00340429"/>
    <w:rsid w:val="00342E85"/>
    <w:rsid w:val="003435F3"/>
    <w:rsid w:val="00347352"/>
    <w:rsid w:val="00347DFE"/>
    <w:rsid w:val="00351B7E"/>
    <w:rsid w:val="00351C6C"/>
    <w:rsid w:val="00353732"/>
    <w:rsid w:val="00353FC7"/>
    <w:rsid w:val="003550F4"/>
    <w:rsid w:val="00357D07"/>
    <w:rsid w:val="00362D6D"/>
    <w:rsid w:val="003636E6"/>
    <w:rsid w:val="00363B36"/>
    <w:rsid w:val="003648F3"/>
    <w:rsid w:val="00364D47"/>
    <w:rsid w:val="0036628C"/>
    <w:rsid w:val="0036636C"/>
    <w:rsid w:val="00371A25"/>
    <w:rsid w:val="0037223B"/>
    <w:rsid w:val="00373726"/>
    <w:rsid w:val="003739CE"/>
    <w:rsid w:val="003746C5"/>
    <w:rsid w:val="003754DD"/>
    <w:rsid w:val="003758DF"/>
    <w:rsid w:val="00376E9F"/>
    <w:rsid w:val="00380740"/>
    <w:rsid w:val="00380B47"/>
    <w:rsid w:val="00380DEE"/>
    <w:rsid w:val="00381C39"/>
    <w:rsid w:val="00382109"/>
    <w:rsid w:val="00384333"/>
    <w:rsid w:val="00386048"/>
    <w:rsid w:val="0038669B"/>
    <w:rsid w:val="00386BB8"/>
    <w:rsid w:val="00386BCA"/>
    <w:rsid w:val="0038743A"/>
    <w:rsid w:val="00387E72"/>
    <w:rsid w:val="00390399"/>
    <w:rsid w:val="00391EBA"/>
    <w:rsid w:val="003946D7"/>
    <w:rsid w:val="0039535B"/>
    <w:rsid w:val="003955B7"/>
    <w:rsid w:val="00395ADD"/>
    <w:rsid w:val="00397170"/>
    <w:rsid w:val="00397532"/>
    <w:rsid w:val="003A0D18"/>
    <w:rsid w:val="003A2647"/>
    <w:rsid w:val="003A40A5"/>
    <w:rsid w:val="003A449E"/>
    <w:rsid w:val="003A5E56"/>
    <w:rsid w:val="003A64B0"/>
    <w:rsid w:val="003A6B8C"/>
    <w:rsid w:val="003A70BF"/>
    <w:rsid w:val="003B04C8"/>
    <w:rsid w:val="003B1A18"/>
    <w:rsid w:val="003B1D6C"/>
    <w:rsid w:val="003B3B89"/>
    <w:rsid w:val="003B4DD5"/>
    <w:rsid w:val="003B55A3"/>
    <w:rsid w:val="003B5B01"/>
    <w:rsid w:val="003B6939"/>
    <w:rsid w:val="003B71A4"/>
    <w:rsid w:val="003C0DEF"/>
    <w:rsid w:val="003C4E13"/>
    <w:rsid w:val="003C7989"/>
    <w:rsid w:val="003C7AE4"/>
    <w:rsid w:val="003C7C4E"/>
    <w:rsid w:val="003C7C6D"/>
    <w:rsid w:val="003D00B8"/>
    <w:rsid w:val="003D09BA"/>
    <w:rsid w:val="003D14BB"/>
    <w:rsid w:val="003D3CE4"/>
    <w:rsid w:val="003D40D4"/>
    <w:rsid w:val="003D5754"/>
    <w:rsid w:val="003D74E8"/>
    <w:rsid w:val="003E018D"/>
    <w:rsid w:val="003E0A33"/>
    <w:rsid w:val="003E18BC"/>
    <w:rsid w:val="003E2110"/>
    <w:rsid w:val="003E2E1D"/>
    <w:rsid w:val="003E48C3"/>
    <w:rsid w:val="003E4BAA"/>
    <w:rsid w:val="003F1133"/>
    <w:rsid w:val="003F29BC"/>
    <w:rsid w:val="003F2DC2"/>
    <w:rsid w:val="003F4454"/>
    <w:rsid w:val="003F4FE8"/>
    <w:rsid w:val="003F6B75"/>
    <w:rsid w:val="00400D86"/>
    <w:rsid w:val="0040253D"/>
    <w:rsid w:val="00402EBC"/>
    <w:rsid w:val="00403434"/>
    <w:rsid w:val="00404488"/>
    <w:rsid w:val="004044AA"/>
    <w:rsid w:val="00405DD1"/>
    <w:rsid w:val="00407435"/>
    <w:rsid w:val="00407D35"/>
    <w:rsid w:val="00410563"/>
    <w:rsid w:val="00410F1A"/>
    <w:rsid w:val="00411E2B"/>
    <w:rsid w:val="00412DB9"/>
    <w:rsid w:val="00413FFE"/>
    <w:rsid w:val="004141F9"/>
    <w:rsid w:val="00414364"/>
    <w:rsid w:val="00414B15"/>
    <w:rsid w:val="0041528E"/>
    <w:rsid w:val="00416479"/>
    <w:rsid w:val="004164A4"/>
    <w:rsid w:val="00416D82"/>
    <w:rsid w:val="00416DC6"/>
    <w:rsid w:val="0042042A"/>
    <w:rsid w:val="0042241C"/>
    <w:rsid w:val="00423FF4"/>
    <w:rsid w:val="00424442"/>
    <w:rsid w:val="00424DB6"/>
    <w:rsid w:val="00426F07"/>
    <w:rsid w:val="0043085B"/>
    <w:rsid w:val="0043332A"/>
    <w:rsid w:val="0043374D"/>
    <w:rsid w:val="00433905"/>
    <w:rsid w:val="00433E07"/>
    <w:rsid w:val="0043501D"/>
    <w:rsid w:val="00435737"/>
    <w:rsid w:val="00441C80"/>
    <w:rsid w:val="00441CF5"/>
    <w:rsid w:val="00443BDA"/>
    <w:rsid w:val="00444326"/>
    <w:rsid w:val="00444CE4"/>
    <w:rsid w:val="004469FD"/>
    <w:rsid w:val="00447510"/>
    <w:rsid w:val="00450C1B"/>
    <w:rsid w:val="00451BAA"/>
    <w:rsid w:val="0045397A"/>
    <w:rsid w:val="00454045"/>
    <w:rsid w:val="00455A3F"/>
    <w:rsid w:val="00456545"/>
    <w:rsid w:val="00456ABD"/>
    <w:rsid w:val="0045763F"/>
    <w:rsid w:val="004576DD"/>
    <w:rsid w:val="004607DC"/>
    <w:rsid w:val="00462692"/>
    <w:rsid w:val="00462B78"/>
    <w:rsid w:val="0046472D"/>
    <w:rsid w:val="0046648D"/>
    <w:rsid w:val="00466C4C"/>
    <w:rsid w:val="00467CFF"/>
    <w:rsid w:val="00467D2A"/>
    <w:rsid w:val="00471087"/>
    <w:rsid w:val="00471558"/>
    <w:rsid w:val="004757A1"/>
    <w:rsid w:val="0047629B"/>
    <w:rsid w:val="00476F13"/>
    <w:rsid w:val="00477159"/>
    <w:rsid w:val="004775EA"/>
    <w:rsid w:val="004810FE"/>
    <w:rsid w:val="0048226E"/>
    <w:rsid w:val="00482CEF"/>
    <w:rsid w:val="004831EC"/>
    <w:rsid w:val="00483259"/>
    <w:rsid w:val="00486741"/>
    <w:rsid w:val="00487014"/>
    <w:rsid w:val="00487A6E"/>
    <w:rsid w:val="00487D54"/>
    <w:rsid w:val="00487F35"/>
    <w:rsid w:val="004901DE"/>
    <w:rsid w:val="00490333"/>
    <w:rsid w:val="00490665"/>
    <w:rsid w:val="00491319"/>
    <w:rsid w:val="00492894"/>
    <w:rsid w:val="00492E74"/>
    <w:rsid w:val="00493B4A"/>
    <w:rsid w:val="004941CC"/>
    <w:rsid w:val="004941E5"/>
    <w:rsid w:val="004943B3"/>
    <w:rsid w:val="00495989"/>
    <w:rsid w:val="004A04F2"/>
    <w:rsid w:val="004A12F6"/>
    <w:rsid w:val="004A1F51"/>
    <w:rsid w:val="004A34C5"/>
    <w:rsid w:val="004A532D"/>
    <w:rsid w:val="004A66F9"/>
    <w:rsid w:val="004A74C4"/>
    <w:rsid w:val="004B0E5E"/>
    <w:rsid w:val="004B11F3"/>
    <w:rsid w:val="004B37BA"/>
    <w:rsid w:val="004B404F"/>
    <w:rsid w:val="004B5EB0"/>
    <w:rsid w:val="004B6DAD"/>
    <w:rsid w:val="004B75FD"/>
    <w:rsid w:val="004C03A6"/>
    <w:rsid w:val="004C1E82"/>
    <w:rsid w:val="004C2E96"/>
    <w:rsid w:val="004C5D33"/>
    <w:rsid w:val="004C6245"/>
    <w:rsid w:val="004C6DC8"/>
    <w:rsid w:val="004C7DD9"/>
    <w:rsid w:val="004D08F2"/>
    <w:rsid w:val="004D34EA"/>
    <w:rsid w:val="004D5B48"/>
    <w:rsid w:val="004D6D91"/>
    <w:rsid w:val="004D7CF6"/>
    <w:rsid w:val="004E0079"/>
    <w:rsid w:val="004E0B2D"/>
    <w:rsid w:val="004E1910"/>
    <w:rsid w:val="004E26E3"/>
    <w:rsid w:val="004E31C1"/>
    <w:rsid w:val="004E31FA"/>
    <w:rsid w:val="004E6177"/>
    <w:rsid w:val="004E77F1"/>
    <w:rsid w:val="004F32AA"/>
    <w:rsid w:val="004F6A01"/>
    <w:rsid w:val="004F77F0"/>
    <w:rsid w:val="005006C7"/>
    <w:rsid w:val="00500C50"/>
    <w:rsid w:val="005020C8"/>
    <w:rsid w:val="00503A6C"/>
    <w:rsid w:val="005049CA"/>
    <w:rsid w:val="00506BF0"/>
    <w:rsid w:val="00506CB4"/>
    <w:rsid w:val="0050749B"/>
    <w:rsid w:val="0051194F"/>
    <w:rsid w:val="00512E92"/>
    <w:rsid w:val="00513EA3"/>
    <w:rsid w:val="0051431B"/>
    <w:rsid w:val="0051477F"/>
    <w:rsid w:val="0051664D"/>
    <w:rsid w:val="00516B16"/>
    <w:rsid w:val="00516F28"/>
    <w:rsid w:val="00516F87"/>
    <w:rsid w:val="00517512"/>
    <w:rsid w:val="0052048A"/>
    <w:rsid w:val="005205C1"/>
    <w:rsid w:val="005213A1"/>
    <w:rsid w:val="00522666"/>
    <w:rsid w:val="00524AB4"/>
    <w:rsid w:val="00525174"/>
    <w:rsid w:val="0052557E"/>
    <w:rsid w:val="00530A8A"/>
    <w:rsid w:val="00530AB8"/>
    <w:rsid w:val="00530D9A"/>
    <w:rsid w:val="0053121A"/>
    <w:rsid w:val="005312E6"/>
    <w:rsid w:val="00532475"/>
    <w:rsid w:val="00532D79"/>
    <w:rsid w:val="00534959"/>
    <w:rsid w:val="005415F2"/>
    <w:rsid w:val="00542CD9"/>
    <w:rsid w:val="005450F2"/>
    <w:rsid w:val="005456ED"/>
    <w:rsid w:val="00547284"/>
    <w:rsid w:val="0054779A"/>
    <w:rsid w:val="00547C6A"/>
    <w:rsid w:val="00550487"/>
    <w:rsid w:val="0055194A"/>
    <w:rsid w:val="00552236"/>
    <w:rsid w:val="00552DAD"/>
    <w:rsid w:val="00554737"/>
    <w:rsid w:val="00556AE0"/>
    <w:rsid w:val="00557AF6"/>
    <w:rsid w:val="005615B7"/>
    <w:rsid w:val="005641C8"/>
    <w:rsid w:val="0056526F"/>
    <w:rsid w:val="0056654D"/>
    <w:rsid w:val="005673A8"/>
    <w:rsid w:val="0057207F"/>
    <w:rsid w:val="005724F2"/>
    <w:rsid w:val="0057284D"/>
    <w:rsid w:val="00572D41"/>
    <w:rsid w:val="00572E5A"/>
    <w:rsid w:val="00575414"/>
    <w:rsid w:val="00575944"/>
    <w:rsid w:val="00576D3E"/>
    <w:rsid w:val="0057727E"/>
    <w:rsid w:val="00577B68"/>
    <w:rsid w:val="005807BF"/>
    <w:rsid w:val="00583B9D"/>
    <w:rsid w:val="005847C9"/>
    <w:rsid w:val="00585FF9"/>
    <w:rsid w:val="005862D5"/>
    <w:rsid w:val="00586902"/>
    <w:rsid w:val="00587058"/>
    <w:rsid w:val="00587C1A"/>
    <w:rsid w:val="00592C5F"/>
    <w:rsid w:val="00593842"/>
    <w:rsid w:val="00593B0E"/>
    <w:rsid w:val="00594A15"/>
    <w:rsid w:val="005954AB"/>
    <w:rsid w:val="0059565F"/>
    <w:rsid w:val="005973F7"/>
    <w:rsid w:val="005979E1"/>
    <w:rsid w:val="005A088C"/>
    <w:rsid w:val="005A0A3B"/>
    <w:rsid w:val="005A12EF"/>
    <w:rsid w:val="005A230B"/>
    <w:rsid w:val="005A4501"/>
    <w:rsid w:val="005A5530"/>
    <w:rsid w:val="005A64AF"/>
    <w:rsid w:val="005A68E2"/>
    <w:rsid w:val="005A7D04"/>
    <w:rsid w:val="005A7F1E"/>
    <w:rsid w:val="005A7FDA"/>
    <w:rsid w:val="005A7FEE"/>
    <w:rsid w:val="005B0813"/>
    <w:rsid w:val="005B742F"/>
    <w:rsid w:val="005B77E7"/>
    <w:rsid w:val="005C0733"/>
    <w:rsid w:val="005C0E57"/>
    <w:rsid w:val="005C14C1"/>
    <w:rsid w:val="005C19CE"/>
    <w:rsid w:val="005C2115"/>
    <w:rsid w:val="005C6C54"/>
    <w:rsid w:val="005C7889"/>
    <w:rsid w:val="005D0666"/>
    <w:rsid w:val="005D0D83"/>
    <w:rsid w:val="005D1546"/>
    <w:rsid w:val="005D2332"/>
    <w:rsid w:val="005D27D5"/>
    <w:rsid w:val="005D4046"/>
    <w:rsid w:val="005D556D"/>
    <w:rsid w:val="005D5801"/>
    <w:rsid w:val="005D6DBD"/>
    <w:rsid w:val="005D7888"/>
    <w:rsid w:val="005E2CF7"/>
    <w:rsid w:val="005E3543"/>
    <w:rsid w:val="005E5ED7"/>
    <w:rsid w:val="005E646F"/>
    <w:rsid w:val="005E7983"/>
    <w:rsid w:val="005F38FA"/>
    <w:rsid w:val="005F3D0A"/>
    <w:rsid w:val="005F5957"/>
    <w:rsid w:val="005F6693"/>
    <w:rsid w:val="005F6D11"/>
    <w:rsid w:val="005F6E84"/>
    <w:rsid w:val="005F7AEA"/>
    <w:rsid w:val="0060101F"/>
    <w:rsid w:val="00601162"/>
    <w:rsid w:val="00601C03"/>
    <w:rsid w:val="00604278"/>
    <w:rsid w:val="00604AEB"/>
    <w:rsid w:val="00605184"/>
    <w:rsid w:val="00605D60"/>
    <w:rsid w:val="0060758A"/>
    <w:rsid w:val="00610DC2"/>
    <w:rsid w:val="006127AF"/>
    <w:rsid w:val="00614BB4"/>
    <w:rsid w:val="00615010"/>
    <w:rsid w:val="0061586C"/>
    <w:rsid w:val="00616103"/>
    <w:rsid w:val="0061747F"/>
    <w:rsid w:val="00623879"/>
    <w:rsid w:val="0062423C"/>
    <w:rsid w:val="0062623F"/>
    <w:rsid w:val="00627013"/>
    <w:rsid w:val="006275DA"/>
    <w:rsid w:val="00627E2F"/>
    <w:rsid w:val="006317E6"/>
    <w:rsid w:val="00633624"/>
    <w:rsid w:val="00633F26"/>
    <w:rsid w:val="00634FD1"/>
    <w:rsid w:val="00635D6C"/>
    <w:rsid w:val="00635EA1"/>
    <w:rsid w:val="00636216"/>
    <w:rsid w:val="0063687C"/>
    <w:rsid w:val="006378E6"/>
    <w:rsid w:val="00637C0C"/>
    <w:rsid w:val="006402F1"/>
    <w:rsid w:val="00640B66"/>
    <w:rsid w:val="00641AE2"/>
    <w:rsid w:val="00642237"/>
    <w:rsid w:val="00642AB3"/>
    <w:rsid w:val="0064747D"/>
    <w:rsid w:val="00647F05"/>
    <w:rsid w:val="0065045A"/>
    <w:rsid w:val="00650C27"/>
    <w:rsid w:val="00652797"/>
    <w:rsid w:val="00652FFC"/>
    <w:rsid w:val="00653B22"/>
    <w:rsid w:val="00653D27"/>
    <w:rsid w:val="006541BE"/>
    <w:rsid w:val="00657757"/>
    <w:rsid w:val="0066077C"/>
    <w:rsid w:val="006609A6"/>
    <w:rsid w:val="006612BE"/>
    <w:rsid w:val="00662579"/>
    <w:rsid w:val="00663278"/>
    <w:rsid w:val="0066372E"/>
    <w:rsid w:val="00663776"/>
    <w:rsid w:val="00667B81"/>
    <w:rsid w:val="00670017"/>
    <w:rsid w:val="006701BA"/>
    <w:rsid w:val="006717C5"/>
    <w:rsid w:val="006724C2"/>
    <w:rsid w:val="00672DFB"/>
    <w:rsid w:val="0067426E"/>
    <w:rsid w:val="00675457"/>
    <w:rsid w:val="006819C4"/>
    <w:rsid w:val="00682563"/>
    <w:rsid w:val="00682858"/>
    <w:rsid w:val="00684D92"/>
    <w:rsid w:val="00685B71"/>
    <w:rsid w:val="00685BB7"/>
    <w:rsid w:val="006913D7"/>
    <w:rsid w:val="0069215B"/>
    <w:rsid w:val="00692BC5"/>
    <w:rsid w:val="006933AC"/>
    <w:rsid w:val="00694FA9"/>
    <w:rsid w:val="006966A6"/>
    <w:rsid w:val="00697043"/>
    <w:rsid w:val="00697ADD"/>
    <w:rsid w:val="006A2425"/>
    <w:rsid w:val="006A2932"/>
    <w:rsid w:val="006A2A94"/>
    <w:rsid w:val="006A483E"/>
    <w:rsid w:val="006A76EB"/>
    <w:rsid w:val="006B06FB"/>
    <w:rsid w:val="006B14A0"/>
    <w:rsid w:val="006B3589"/>
    <w:rsid w:val="006B35C6"/>
    <w:rsid w:val="006B38FB"/>
    <w:rsid w:val="006B46B2"/>
    <w:rsid w:val="006B4C1B"/>
    <w:rsid w:val="006B600A"/>
    <w:rsid w:val="006B68E8"/>
    <w:rsid w:val="006B7D8C"/>
    <w:rsid w:val="006C1E91"/>
    <w:rsid w:val="006C1EB7"/>
    <w:rsid w:val="006C4EF6"/>
    <w:rsid w:val="006C506B"/>
    <w:rsid w:val="006C55AB"/>
    <w:rsid w:val="006C67C9"/>
    <w:rsid w:val="006D0819"/>
    <w:rsid w:val="006D0F35"/>
    <w:rsid w:val="006D2010"/>
    <w:rsid w:val="006D281B"/>
    <w:rsid w:val="006D3679"/>
    <w:rsid w:val="006D3762"/>
    <w:rsid w:val="006D3D37"/>
    <w:rsid w:val="006D6398"/>
    <w:rsid w:val="006D6CF0"/>
    <w:rsid w:val="006D6D6E"/>
    <w:rsid w:val="006E073A"/>
    <w:rsid w:val="006E0A68"/>
    <w:rsid w:val="006E1E70"/>
    <w:rsid w:val="006E1F22"/>
    <w:rsid w:val="006E208E"/>
    <w:rsid w:val="006E3377"/>
    <w:rsid w:val="006E61BA"/>
    <w:rsid w:val="006E77FF"/>
    <w:rsid w:val="006F0E67"/>
    <w:rsid w:val="006F0EF3"/>
    <w:rsid w:val="006F1277"/>
    <w:rsid w:val="006F2A23"/>
    <w:rsid w:val="006F3B03"/>
    <w:rsid w:val="006F416B"/>
    <w:rsid w:val="006F55A5"/>
    <w:rsid w:val="006F5C92"/>
    <w:rsid w:val="006F5FA2"/>
    <w:rsid w:val="006F7F2B"/>
    <w:rsid w:val="00700148"/>
    <w:rsid w:val="00704336"/>
    <w:rsid w:val="007044AC"/>
    <w:rsid w:val="007053AE"/>
    <w:rsid w:val="00707040"/>
    <w:rsid w:val="00710ED3"/>
    <w:rsid w:val="0071248F"/>
    <w:rsid w:val="00713148"/>
    <w:rsid w:val="007228B2"/>
    <w:rsid w:val="00722D73"/>
    <w:rsid w:val="00723892"/>
    <w:rsid w:val="00723A93"/>
    <w:rsid w:val="00725F8D"/>
    <w:rsid w:val="0072607F"/>
    <w:rsid w:val="00726A55"/>
    <w:rsid w:val="00727DD5"/>
    <w:rsid w:val="007306A4"/>
    <w:rsid w:val="00732B41"/>
    <w:rsid w:val="00735FF9"/>
    <w:rsid w:val="00736D3D"/>
    <w:rsid w:val="007373E4"/>
    <w:rsid w:val="00741F86"/>
    <w:rsid w:val="00744528"/>
    <w:rsid w:val="00745623"/>
    <w:rsid w:val="00747576"/>
    <w:rsid w:val="00750209"/>
    <w:rsid w:val="007512CA"/>
    <w:rsid w:val="0075146A"/>
    <w:rsid w:val="00752600"/>
    <w:rsid w:val="00752F47"/>
    <w:rsid w:val="00756D38"/>
    <w:rsid w:val="00757243"/>
    <w:rsid w:val="00757B71"/>
    <w:rsid w:val="00757D53"/>
    <w:rsid w:val="00763F6C"/>
    <w:rsid w:val="00764814"/>
    <w:rsid w:val="00764E29"/>
    <w:rsid w:val="007657FB"/>
    <w:rsid w:val="00765CEA"/>
    <w:rsid w:val="007662FE"/>
    <w:rsid w:val="00766369"/>
    <w:rsid w:val="00771B6D"/>
    <w:rsid w:val="0077487C"/>
    <w:rsid w:val="007750C3"/>
    <w:rsid w:val="00780F56"/>
    <w:rsid w:val="00781736"/>
    <w:rsid w:val="00781A9D"/>
    <w:rsid w:val="00781F6B"/>
    <w:rsid w:val="0078349F"/>
    <w:rsid w:val="007849E2"/>
    <w:rsid w:val="00785E72"/>
    <w:rsid w:val="00792984"/>
    <w:rsid w:val="007949F9"/>
    <w:rsid w:val="0079520A"/>
    <w:rsid w:val="00797B30"/>
    <w:rsid w:val="007A0F14"/>
    <w:rsid w:val="007A23B9"/>
    <w:rsid w:val="007A2F75"/>
    <w:rsid w:val="007A31AB"/>
    <w:rsid w:val="007A5F22"/>
    <w:rsid w:val="007A5F6D"/>
    <w:rsid w:val="007A674E"/>
    <w:rsid w:val="007B096F"/>
    <w:rsid w:val="007B2577"/>
    <w:rsid w:val="007B5C57"/>
    <w:rsid w:val="007B5E94"/>
    <w:rsid w:val="007C2E66"/>
    <w:rsid w:val="007C396D"/>
    <w:rsid w:val="007C3DF6"/>
    <w:rsid w:val="007C77D4"/>
    <w:rsid w:val="007D0CE3"/>
    <w:rsid w:val="007D1203"/>
    <w:rsid w:val="007D20FC"/>
    <w:rsid w:val="007D48FE"/>
    <w:rsid w:val="007D7162"/>
    <w:rsid w:val="007E0B86"/>
    <w:rsid w:val="007E0D9A"/>
    <w:rsid w:val="007E1045"/>
    <w:rsid w:val="007E316B"/>
    <w:rsid w:val="007E370B"/>
    <w:rsid w:val="007E527D"/>
    <w:rsid w:val="007F4E46"/>
    <w:rsid w:val="007F5429"/>
    <w:rsid w:val="007F6E62"/>
    <w:rsid w:val="007F7456"/>
    <w:rsid w:val="007F77B0"/>
    <w:rsid w:val="008004FD"/>
    <w:rsid w:val="00801ADE"/>
    <w:rsid w:val="008028CB"/>
    <w:rsid w:val="00802BAA"/>
    <w:rsid w:val="008030CC"/>
    <w:rsid w:val="00804099"/>
    <w:rsid w:val="0080457F"/>
    <w:rsid w:val="008064E6"/>
    <w:rsid w:val="008065D7"/>
    <w:rsid w:val="008068B8"/>
    <w:rsid w:val="00807381"/>
    <w:rsid w:val="00807F21"/>
    <w:rsid w:val="00807F4D"/>
    <w:rsid w:val="00810A50"/>
    <w:rsid w:val="00810E40"/>
    <w:rsid w:val="0081518B"/>
    <w:rsid w:val="008152F2"/>
    <w:rsid w:val="0081576E"/>
    <w:rsid w:val="00816BCC"/>
    <w:rsid w:val="00817AD4"/>
    <w:rsid w:val="00820C5F"/>
    <w:rsid w:val="00821212"/>
    <w:rsid w:val="0082402E"/>
    <w:rsid w:val="0082482F"/>
    <w:rsid w:val="00830ECF"/>
    <w:rsid w:val="0083346C"/>
    <w:rsid w:val="008419FC"/>
    <w:rsid w:val="00843993"/>
    <w:rsid w:val="008443AA"/>
    <w:rsid w:val="00844E9A"/>
    <w:rsid w:val="008450BA"/>
    <w:rsid w:val="00845872"/>
    <w:rsid w:val="00846A8A"/>
    <w:rsid w:val="008542A7"/>
    <w:rsid w:val="008549E1"/>
    <w:rsid w:val="00854EF5"/>
    <w:rsid w:val="00861444"/>
    <w:rsid w:val="008654DC"/>
    <w:rsid w:val="00865EE2"/>
    <w:rsid w:val="00866D79"/>
    <w:rsid w:val="00867048"/>
    <w:rsid w:val="00867683"/>
    <w:rsid w:val="00867F56"/>
    <w:rsid w:val="0087043D"/>
    <w:rsid w:val="00870511"/>
    <w:rsid w:val="00870B79"/>
    <w:rsid w:val="008718E0"/>
    <w:rsid w:val="00871FB9"/>
    <w:rsid w:val="00872469"/>
    <w:rsid w:val="008724B9"/>
    <w:rsid w:val="00873061"/>
    <w:rsid w:val="00875A3E"/>
    <w:rsid w:val="008765F8"/>
    <w:rsid w:val="00880401"/>
    <w:rsid w:val="00880CBB"/>
    <w:rsid w:val="00881895"/>
    <w:rsid w:val="008818C4"/>
    <w:rsid w:val="00882041"/>
    <w:rsid w:val="008825F9"/>
    <w:rsid w:val="008908AE"/>
    <w:rsid w:val="00891A03"/>
    <w:rsid w:val="00892204"/>
    <w:rsid w:val="00893E4F"/>
    <w:rsid w:val="00895451"/>
    <w:rsid w:val="008975A3"/>
    <w:rsid w:val="008A0645"/>
    <w:rsid w:val="008A0EF4"/>
    <w:rsid w:val="008A1843"/>
    <w:rsid w:val="008A36A6"/>
    <w:rsid w:val="008A3944"/>
    <w:rsid w:val="008A3DF3"/>
    <w:rsid w:val="008A4895"/>
    <w:rsid w:val="008A52AF"/>
    <w:rsid w:val="008A7317"/>
    <w:rsid w:val="008A793C"/>
    <w:rsid w:val="008B127F"/>
    <w:rsid w:val="008B1D07"/>
    <w:rsid w:val="008B2806"/>
    <w:rsid w:val="008B2DC2"/>
    <w:rsid w:val="008B3F41"/>
    <w:rsid w:val="008B4A36"/>
    <w:rsid w:val="008B617A"/>
    <w:rsid w:val="008B649C"/>
    <w:rsid w:val="008B7914"/>
    <w:rsid w:val="008C0774"/>
    <w:rsid w:val="008C1DDB"/>
    <w:rsid w:val="008C34C2"/>
    <w:rsid w:val="008C3690"/>
    <w:rsid w:val="008C3A05"/>
    <w:rsid w:val="008D0518"/>
    <w:rsid w:val="008D0D35"/>
    <w:rsid w:val="008D1FCA"/>
    <w:rsid w:val="008D3603"/>
    <w:rsid w:val="008D398E"/>
    <w:rsid w:val="008D4931"/>
    <w:rsid w:val="008D4D28"/>
    <w:rsid w:val="008D659A"/>
    <w:rsid w:val="008E1971"/>
    <w:rsid w:val="008E1D81"/>
    <w:rsid w:val="008E22E2"/>
    <w:rsid w:val="008E23E0"/>
    <w:rsid w:val="008E2AEA"/>
    <w:rsid w:val="008E4D66"/>
    <w:rsid w:val="008E750A"/>
    <w:rsid w:val="008F0067"/>
    <w:rsid w:val="008F1A63"/>
    <w:rsid w:val="008F38CD"/>
    <w:rsid w:val="008F3FE0"/>
    <w:rsid w:val="008F4961"/>
    <w:rsid w:val="008F7D27"/>
    <w:rsid w:val="00902CB9"/>
    <w:rsid w:val="00906111"/>
    <w:rsid w:val="0091098D"/>
    <w:rsid w:val="00910FA3"/>
    <w:rsid w:val="00911BA6"/>
    <w:rsid w:val="00912920"/>
    <w:rsid w:val="009129B6"/>
    <w:rsid w:val="00912DC3"/>
    <w:rsid w:val="00913587"/>
    <w:rsid w:val="00913BF8"/>
    <w:rsid w:val="00915E1F"/>
    <w:rsid w:val="009177E1"/>
    <w:rsid w:val="00921421"/>
    <w:rsid w:val="00921C53"/>
    <w:rsid w:val="00922710"/>
    <w:rsid w:val="009232A6"/>
    <w:rsid w:val="00925284"/>
    <w:rsid w:val="0092728C"/>
    <w:rsid w:val="0092774D"/>
    <w:rsid w:val="0093015B"/>
    <w:rsid w:val="00930819"/>
    <w:rsid w:val="009323DC"/>
    <w:rsid w:val="0093284E"/>
    <w:rsid w:val="00932C33"/>
    <w:rsid w:val="00933E28"/>
    <w:rsid w:val="00937D2F"/>
    <w:rsid w:val="00940281"/>
    <w:rsid w:val="009402AA"/>
    <w:rsid w:val="0094162A"/>
    <w:rsid w:val="00941686"/>
    <w:rsid w:val="00941C7D"/>
    <w:rsid w:val="009429D5"/>
    <w:rsid w:val="00943D6A"/>
    <w:rsid w:val="0094510C"/>
    <w:rsid w:val="0094680C"/>
    <w:rsid w:val="00950398"/>
    <w:rsid w:val="0095064F"/>
    <w:rsid w:val="009514EB"/>
    <w:rsid w:val="00951B76"/>
    <w:rsid w:val="009542D1"/>
    <w:rsid w:val="00955D25"/>
    <w:rsid w:val="00955DA9"/>
    <w:rsid w:val="009563AA"/>
    <w:rsid w:val="00956466"/>
    <w:rsid w:val="009568D1"/>
    <w:rsid w:val="00957961"/>
    <w:rsid w:val="00960D0D"/>
    <w:rsid w:val="00961286"/>
    <w:rsid w:val="009631A6"/>
    <w:rsid w:val="009641B4"/>
    <w:rsid w:val="00964777"/>
    <w:rsid w:val="009674D8"/>
    <w:rsid w:val="00973F49"/>
    <w:rsid w:val="00974A54"/>
    <w:rsid w:val="00980CAC"/>
    <w:rsid w:val="00981ADB"/>
    <w:rsid w:val="00983751"/>
    <w:rsid w:val="00984092"/>
    <w:rsid w:val="00984898"/>
    <w:rsid w:val="00984DF5"/>
    <w:rsid w:val="00985D27"/>
    <w:rsid w:val="009864E1"/>
    <w:rsid w:val="0098666C"/>
    <w:rsid w:val="009954F5"/>
    <w:rsid w:val="00995F89"/>
    <w:rsid w:val="009960F9"/>
    <w:rsid w:val="0099624A"/>
    <w:rsid w:val="00997CE8"/>
    <w:rsid w:val="009A01E7"/>
    <w:rsid w:val="009A0DB5"/>
    <w:rsid w:val="009A0FB4"/>
    <w:rsid w:val="009A112D"/>
    <w:rsid w:val="009A171E"/>
    <w:rsid w:val="009A36DE"/>
    <w:rsid w:val="009A5118"/>
    <w:rsid w:val="009A6D7F"/>
    <w:rsid w:val="009B0E1A"/>
    <w:rsid w:val="009B1642"/>
    <w:rsid w:val="009B27F3"/>
    <w:rsid w:val="009B3129"/>
    <w:rsid w:val="009B3E17"/>
    <w:rsid w:val="009B4A9D"/>
    <w:rsid w:val="009B4FCA"/>
    <w:rsid w:val="009B5674"/>
    <w:rsid w:val="009B6766"/>
    <w:rsid w:val="009B6C10"/>
    <w:rsid w:val="009B705E"/>
    <w:rsid w:val="009C038D"/>
    <w:rsid w:val="009C0415"/>
    <w:rsid w:val="009C0E02"/>
    <w:rsid w:val="009C1383"/>
    <w:rsid w:val="009C1603"/>
    <w:rsid w:val="009C1704"/>
    <w:rsid w:val="009C3C86"/>
    <w:rsid w:val="009C5716"/>
    <w:rsid w:val="009C5890"/>
    <w:rsid w:val="009C7F0D"/>
    <w:rsid w:val="009D0B4C"/>
    <w:rsid w:val="009D1272"/>
    <w:rsid w:val="009D208D"/>
    <w:rsid w:val="009D2328"/>
    <w:rsid w:val="009D25A7"/>
    <w:rsid w:val="009D4739"/>
    <w:rsid w:val="009D4E41"/>
    <w:rsid w:val="009D4EA3"/>
    <w:rsid w:val="009D5648"/>
    <w:rsid w:val="009D5CE6"/>
    <w:rsid w:val="009D6084"/>
    <w:rsid w:val="009D7C8F"/>
    <w:rsid w:val="009E02C8"/>
    <w:rsid w:val="009E0A83"/>
    <w:rsid w:val="009E20B5"/>
    <w:rsid w:val="009E2167"/>
    <w:rsid w:val="009E31F4"/>
    <w:rsid w:val="009E65C9"/>
    <w:rsid w:val="009E6B19"/>
    <w:rsid w:val="009E7223"/>
    <w:rsid w:val="009E74A5"/>
    <w:rsid w:val="009F090D"/>
    <w:rsid w:val="009F1C7F"/>
    <w:rsid w:val="009F2B9A"/>
    <w:rsid w:val="009F362D"/>
    <w:rsid w:val="009F3FD1"/>
    <w:rsid w:val="009F6FB5"/>
    <w:rsid w:val="009F73C6"/>
    <w:rsid w:val="009F7C64"/>
    <w:rsid w:val="00A02821"/>
    <w:rsid w:val="00A02956"/>
    <w:rsid w:val="00A04810"/>
    <w:rsid w:val="00A048A2"/>
    <w:rsid w:val="00A10C2A"/>
    <w:rsid w:val="00A117F3"/>
    <w:rsid w:val="00A1180C"/>
    <w:rsid w:val="00A11B7A"/>
    <w:rsid w:val="00A11E16"/>
    <w:rsid w:val="00A1357B"/>
    <w:rsid w:val="00A147AB"/>
    <w:rsid w:val="00A152E7"/>
    <w:rsid w:val="00A15673"/>
    <w:rsid w:val="00A17037"/>
    <w:rsid w:val="00A17C74"/>
    <w:rsid w:val="00A17D65"/>
    <w:rsid w:val="00A201E2"/>
    <w:rsid w:val="00A21FC5"/>
    <w:rsid w:val="00A224AA"/>
    <w:rsid w:val="00A23A07"/>
    <w:rsid w:val="00A24BC4"/>
    <w:rsid w:val="00A24EC3"/>
    <w:rsid w:val="00A26242"/>
    <w:rsid w:val="00A26632"/>
    <w:rsid w:val="00A26D96"/>
    <w:rsid w:val="00A26FD7"/>
    <w:rsid w:val="00A270E3"/>
    <w:rsid w:val="00A272CA"/>
    <w:rsid w:val="00A27AA6"/>
    <w:rsid w:val="00A30EA6"/>
    <w:rsid w:val="00A32CF5"/>
    <w:rsid w:val="00A3394F"/>
    <w:rsid w:val="00A360AF"/>
    <w:rsid w:val="00A407A1"/>
    <w:rsid w:val="00A42A98"/>
    <w:rsid w:val="00A4352B"/>
    <w:rsid w:val="00A43C14"/>
    <w:rsid w:val="00A43E71"/>
    <w:rsid w:val="00A461DE"/>
    <w:rsid w:val="00A50F2F"/>
    <w:rsid w:val="00A532FE"/>
    <w:rsid w:val="00A55941"/>
    <w:rsid w:val="00A61735"/>
    <w:rsid w:val="00A61F43"/>
    <w:rsid w:val="00A6236D"/>
    <w:rsid w:val="00A648ED"/>
    <w:rsid w:val="00A64DEF"/>
    <w:rsid w:val="00A6510A"/>
    <w:rsid w:val="00A6717E"/>
    <w:rsid w:val="00A672A5"/>
    <w:rsid w:val="00A67AD4"/>
    <w:rsid w:val="00A67B68"/>
    <w:rsid w:val="00A67E16"/>
    <w:rsid w:val="00A712B3"/>
    <w:rsid w:val="00A716DC"/>
    <w:rsid w:val="00A72DBA"/>
    <w:rsid w:val="00A7438A"/>
    <w:rsid w:val="00A80F0E"/>
    <w:rsid w:val="00A81367"/>
    <w:rsid w:val="00A814AB"/>
    <w:rsid w:val="00A82721"/>
    <w:rsid w:val="00A82BFE"/>
    <w:rsid w:val="00A82D6D"/>
    <w:rsid w:val="00A8392D"/>
    <w:rsid w:val="00A848FB"/>
    <w:rsid w:val="00A8493D"/>
    <w:rsid w:val="00A85F0D"/>
    <w:rsid w:val="00A864E0"/>
    <w:rsid w:val="00A900C6"/>
    <w:rsid w:val="00A93715"/>
    <w:rsid w:val="00A94B96"/>
    <w:rsid w:val="00A959C5"/>
    <w:rsid w:val="00AA0877"/>
    <w:rsid w:val="00AA1AD4"/>
    <w:rsid w:val="00AA4A33"/>
    <w:rsid w:val="00AA4FC3"/>
    <w:rsid w:val="00AA5127"/>
    <w:rsid w:val="00AA5A06"/>
    <w:rsid w:val="00AA5B74"/>
    <w:rsid w:val="00AA7EFC"/>
    <w:rsid w:val="00AA7FE9"/>
    <w:rsid w:val="00AB3DDA"/>
    <w:rsid w:val="00AB5CAC"/>
    <w:rsid w:val="00AB75B8"/>
    <w:rsid w:val="00AC08EC"/>
    <w:rsid w:val="00AC1165"/>
    <w:rsid w:val="00AC2286"/>
    <w:rsid w:val="00AC2959"/>
    <w:rsid w:val="00AC2961"/>
    <w:rsid w:val="00AC4F69"/>
    <w:rsid w:val="00AC5077"/>
    <w:rsid w:val="00AC70E4"/>
    <w:rsid w:val="00AC7FC5"/>
    <w:rsid w:val="00AD0374"/>
    <w:rsid w:val="00AD1A86"/>
    <w:rsid w:val="00AD27D8"/>
    <w:rsid w:val="00AD37CA"/>
    <w:rsid w:val="00AD3E03"/>
    <w:rsid w:val="00AD42A0"/>
    <w:rsid w:val="00AD50E1"/>
    <w:rsid w:val="00AD6750"/>
    <w:rsid w:val="00AD7660"/>
    <w:rsid w:val="00AD793F"/>
    <w:rsid w:val="00AD7DFB"/>
    <w:rsid w:val="00AD7F3F"/>
    <w:rsid w:val="00AE3142"/>
    <w:rsid w:val="00AE3583"/>
    <w:rsid w:val="00AE43CE"/>
    <w:rsid w:val="00AE50A9"/>
    <w:rsid w:val="00AE50E1"/>
    <w:rsid w:val="00AE5C78"/>
    <w:rsid w:val="00AE69DF"/>
    <w:rsid w:val="00AE797F"/>
    <w:rsid w:val="00AE7C4A"/>
    <w:rsid w:val="00AF0BC2"/>
    <w:rsid w:val="00AF0C31"/>
    <w:rsid w:val="00AF23D1"/>
    <w:rsid w:val="00AF5CF3"/>
    <w:rsid w:val="00AF6C41"/>
    <w:rsid w:val="00AF70D7"/>
    <w:rsid w:val="00AF728B"/>
    <w:rsid w:val="00B0114A"/>
    <w:rsid w:val="00B02E4D"/>
    <w:rsid w:val="00B044D9"/>
    <w:rsid w:val="00B055A6"/>
    <w:rsid w:val="00B05B81"/>
    <w:rsid w:val="00B064E2"/>
    <w:rsid w:val="00B06F3B"/>
    <w:rsid w:val="00B073C0"/>
    <w:rsid w:val="00B07684"/>
    <w:rsid w:val="00B07CA1"/>
    <w:rsid w:val="00B11F89"/>
    <w:rsid w:val="00B12A95"/>
    <w:rsid w:val="00B12AE0"/>
    <w:rsid w:val="00B14F52"/>
    <w:rsid w:val="00B16028"/>
    <w:rsid w:val="00B17A4C"/>
    <w:rsid w:val="00B210FA"/>
    <w:rsid w:val="00B235B1"/>
    <w:rsid w:val="00B24115"/>
    <w:rsid w:val="00B247C9"/>
    <w:rsid w:val="00B275D1"/>
    <w:rsid w:val="00B27FF9"/>
    <w:rsid w:val="00B30E37"/>
    <w:rsid w:val="00B32652"/>
    <w:rsid w:val="00B33221"/>
    <w:rsid w:val="00B34DE7"/>
    <w:rsid w:val="00B34EC8"/>
    <w:rsid w:val="00B35181"/>
    <w:rsid w:val="00B3610C"/>
    <w:rsid w:val="00B3638C"/>
    <w:rsid w:val="00B36F09"/>
    <w:rsid w:val="00B40019"/>
    <w:rsid w:val="00B4018D"/>
    <w:rsid w:val="00B419DC"/>
    <w:rsid w:val="00B4228C"/>
    <w:rsid w:val="00B42814"/>
    <w:rsid w:val="00B42900"/>
    <w:rsid w:val="00B42C28"/>
    <w:rsid w:val="00B508B3"/>
    <w:rsid w:val="00B51CF1"/>
    <w:rsid w:val="00B522FE"/>
    <w:rsid w:val="00B525E1"/>
    <w:rsid w:val="00B5334F"/>
    <w:rsid w:val="00B5398E"/>
    <w:rsid w:val="00B53F7C"/>
    <w:rsid w:val="00B54219"/>
    <w:rsid w:val="00B54425"/>
    <w:rsid w:val="00B5573A"/>
    <w:rsid w:val="00B559FB"/>
    <w:rsid w:val="00B561F4"/>
    <w:rsid w:val="00B562B6"/>
    <w:rsid w:val="00B562EE"/>
    <w:rsid w:val="00B5659F"/>
    <w:rsid w:val="00B61196"/>
    <w:rsid w:val="00B6131F"/>
    <w:rsid w:val="00B6349C"/>
    <w:rsid w:val="00B6406C"/>
    <w:rsid w:val="00B641C0"/>
    <w:rsid w:val="00B6586F"/>
    <w:rsid w:val="00B66A49"/>
    <w:rsid w:val="00B66E4F"/>
    <w:rsid w:val="00B72230"/>
    <w:rsid w:val="00B73F29"/>
    <w:rsid w:val="00B764CF"/>
    <w:rsid w:val="00B77A11"/>
    <w:rsid w:val="00B81820"/>
    <w:rsid w:val="00B82D22"/>
    <w:rsid w:val="00B85DAA"/>
    <w:rsid w:val="00B87A13"/>
    <w:rsid w:val="00B955AD"/>
    <w:rsid w:val="00B970F6"/>
    <w:rsid w:val="00BA0634"/>
    <w:rsid w:val="00BA1460"/>
    <w:rsid w:val="00BA2E3E"/>
    <w:rsid w:val="00BA4C18"/>
    <w:rsid w:val="00BA4FEF"/>
    <w:rsid w:val="00BA58CC"/>
    <w:rsid w:val="00BA7E78"/>
    <w:rsid w:val="00BB3B5C"/>
    <w:rsid w:val="00BC1C50"/>
    <w:rsid w:val="00BC363A"/>
    <w:rsid w:val="00BD3F04"/>
    <w:rsid w:val="00BD67E3"/>
    <w:rsid w:val="00BE2B8F"/>
    <w:rsid w:val="00BE4921"/>
    <w:rsid w:val="00BE6964"/>
    <w:rsid w:val="00BE77DA"/>
    <w:rsid w:val="00BF0495"/>
    <w:rsid w:val="00BF187B"/>
    <w:rsid w:val="00BF2F72"/>
    <w:rsid w:val="00BF4DAC"/>
    <w:rsid w:val="00BF51CF"/>
    <w:rsid w:val="00BF525F"/>
    <w:rsid w:val="00BF577C"/>
    <w:rsid w:val="00BF5FC6"/>
    <w:rsid w:val="00BF79D4"/>
    <w:rsid w:val="00C04070"/>
    <w:rsid w:val="00C07901"/>
    <w:rsid w:val="00C108B1"/>
    <w:rsid w:val="00C11A09"/>
    <w:rsid w:val="00C14F84"/>
    <w:rsid w:val="00C16B21"/>
    <w:rsid w:val="00C21A3D"/>
    <w:rsid w:val="00C21E3C"/>
    <w:rsid w:val="00C22303"/>
    <w:rsid w:val="00C24562"/>
    <w:rsid w:val="00C25415"/>
    <w:rsid w:val="00C25DCF"/>
    <w:rsid w:val="00C2744F"/>
    <w:rsid w:val="00C30125"/>
    <w:rsid w:val="00C31281"/>
    <w:rsid w:val="00C325F5"/>
    <w:rsid w:val="00C33763"/>
    <w:rsid w:val="00C34CF1"/>
    <w:rsid w:val="00C3514A"/>
    <w:rsid w:val="00C35AF1"/>
    <w:rsid w:val="00C36713"/>
    <w:rsid w:val="00C36743"/>
    <w:rsid w:val="00C36762"/>
    <w:rsid w:val="00C37A36"/>
    <w:rsid w:val="00C37DCB"/>
    <w:rsid w:val="00C40162"/>
    <w:rsid w:val="00C40753"/>
    <w:rsid w:val="00C42618"/>
    <w:rsid w:val="00C4370A"/>
    <w:rsid w:val="00C449C9"/>
    <w:rsid w:val="00C44B1C"/>
    <w:rsid w:val="00C470AA"/>
    <w:rsid w:val="00C4753B"/>
    <w:rsid w:val="00C55F6C"/>
    <w:rsid w:val="00C60286"/>
    <w:rsid w:val="00C6153E"/>
    <w:rsid w:val="00C63BAD"/>
    <w:rsid w:val="00C73A53"/>
    <w:rsid w:val="00C744C6"/>
    <w:rsid w:val="00C7667D"/>
    <w:rsid w:val="00C76A00"/>
    <w:rsid w:val="00C77C54"/>
    <w:rsid w:val="00C77F38"/>
    <w:rsid w:val="00C800B9"/>
    <w:rsid w:val="00C8068D"/>
    <w:rsid w:val="00C81303"/>
    <w:rsid w:val="00C83573"/>
    <w:rsid w:val="00C8404A"/>
    <w:rsid w:val="00C840D5"/>
    <w:rsid w:val="00C85ACD"/>
    <w:rsid w:val="00C86501"/>
    <w:rsid w:val="00C86E68"/>
    <w:rsid w:val="00C87CC6"/>
    <w:rsid w:val="00C87DF2"/>
    <w:rsid w:val="00C90957"/>
    <w:rsid w:val="00C91EEA"/>
    <w:rsid w:val="00C922D8"/>
    <w:rsid w:val="00C9237A"/>
    <w:rsid w:val="00C9238F"/>
    <w:rsid w:val="00C924EF"/>
    <w:rsid w:val="00C930DF"/>
    <w:rsid w:val="00C93F62"/>
    <w:rsid w:val="00C942D5"/>
    <w:rsid w:val="00C96204"/>
    <w:rsid w:val="00C97886"/>
    <w:rsid w:val="00CA16C9"/>
    <w:rsid w:val="00CA30A9"/>
    <w:rsid w:val="00CA30B0"/>
    <w:rsid w:val="00CA3B4A"/>
    <w:rsid w:val="00CA4228"/>
    <w:rsid w:val="00CA65B4"/>
    <w:rsid w:val="00CB0024"/>
    <w:rsid w:val="00CB0037"/>
    <w:rsid w:val="00CB18E2"/>
    <w:rsid w:val="00CB2525"/>
    <w:rsid w:val="00CB27E7"/>
    <w:rsid w:val="00CB36C4"/>
    <w:rsid w:val="00CB4DBC"/>
    <w:rsid w:val="00CC1899"/>
    <w:rsid w:val="00CC2C5A"/>
    <w:rsid w:val="00CC300C"/>
    <w:rsid w:val="00CC3686"/>
    <w:rsid w:val="00CC3C19"/>
    <w:rsid w:val="00CC5166"/>
    <w:rsid w:val="00CC525F"/>
    <w:rsid w:val="00CC5948"/>
    <w:rsid w:val="00CC6162"/>
    <w:rsid w:val="00CC6762"/>
    <w:rsid w:val="00CC698D"/>
    <w:rsid w:val="00CD0B04"/>
    <w:rsid w:val="00CD2400"/>
    <w:rsid w:val="00CD4C0F"/>
    <w:rsid w:val="00CD5007"/>
    <w:rsid w:val="00CD55DB"/>
    <w:rsid w:val="00CD6F26"/>
    <w:rsid w:val="00CD7E3C"/>
    <w:rsid w:val="00CE320F"/>
    <w:rsid w:val="00CE38B8"/>
    <w:rsid w:val="00CE450D"/>
    <w:rsid w:val="00CE62F1"/>
    <w:rsid w:val="00CF097E"/>
    <w:rsid w:val="00CF1569"/>
    <w:rsid w:val="00CF22C0"/>
    <w:rsid w:val="00CF5635"/>
    <w:rsid w:val="00CF574B"/>
    <w:rsid w:val="00CF665F"/>
    <w:rsid w:val="00D005BA"/>
    <w:rsid w:val="00D006FE"/>
    <w:rsid w:val="00D023C0"/>
    <w:rsid w:val="00D029C3"/>
    <w:rsid w:val="00D05695"/>
    <w:rsid w:val="00D07D61"/>
    <w:rsid w:val="00D1045C"/>
    <w:rsid w:val="00D10EF6"/>
    <w:rsid w:val="00D10F02"/>
    <w:rsid w:val="00D12668"/>
    <w:rsid w:val="00D1275C"/>
    <w:rsid w:val="00D12922"/>
    <w:rsid w:val="00D14538"/>
    <w:rsid w:val="00D17062"/>
    <w:rsid w:val="00D21908"/>
    <w:rsid w:val="00D224C4"/>
    <w:rsid w:val="00D2394E"/>
    <w:rsid w:val="00D245A9"/>
    <w:rsid w:val="00D24D93"/>
    <w:rsid w:val="00D25FEE"/>
    <w:rsid w:val="00D27115"/>
    <w:rsid w:val="00D3141C"/>
    <w:rsid w:val="00D3157B"/>
    <w:rsid w:val="00D32F1F"/>
    <w:rsid w:val="00D34250"/>
    <w:rsid w:val="00D34F8A"/>
    <w:rsid w:val="00D351DB"/>
    <w:rsid w:val="00D35512"/>
    <w:rsid w:val="00D35608"/>
    <w:rsid w:val="00D35D22"/>
    <w:rsid w:val="00D361D4"/>
    <w:rsid w:val="00D367DB"/>
    <w:rsid w:val="00D369A0"/>
    <w:rsid w:val="00D4020C"/>
    <w:rsid w:val="00D4032C"/>
    <w:rsid w:val="00D43031"/>
    <w:rsid w:val="00D44075"/>
    <w:rsid w:val="00D4473D"/>
    <w:rsid w:val="00D44B5E"/>
    <w:rsid w:val="00D4506F"/>
    <w:rsid w:val="00D46830"/>
    <w:rsid w:val="00D479AC"/>
    <w:rsid w:val="00D517B5"/>
    <w:rsid w:val="00D5252A"/>
    <w:rsid w:val="00D52EC7"/>
    <w:rsid w:val="00D542FB"/>
    <w:rsid w:val="00D55DFF"/>
    <w:rsid w:val="00D56026"/>
    <w:rsid w:val="00D56A5B"/>
    <w:rsid w:val="00D56DBD"/>
    <w:rsid w:val="00D61B20"/>
    <w:rsid w:val="00D620EC"/>
    <w:rsid w:val="00D62690"/>
    <w:rsid w:val="00D63104"/>
    <w:rsid w:val="00D63DC0"/>
    <w:rsid w:val="00D64725"/>
    <w:rsid w:val="00D652FD"/>
    <w:rsid w:val="00D65C12"/>
    <w:rsid w:val="00D73718"/>
    <w:rsid w:val="00D741F8"/>
    <w:rsid w:val="00D7664F"/>
    <w:rsid w:val="00D768F7"/>
    <w:rsid w:val="00D77989"/>
    <w:rsid w:val="00D85629"/>
    <w:rsid w:val="00D8651C"/>
    <w:rsid w:val="00D87EFB"/>
    <w:rsid w:val="00D9052C"/>
    <w:rsid w:val="00D90CFA"/>
    <w:rsid w:val="00D9198A"/>
    <w:rsid w:val="00D943C6"/>
    <w:rsid w:val="00D9541F"/>
    <w:rsid w:val="00DA00FA"/>
    <w:rsid w:val="00DA0BC1"/>
    <w:rsid w:val="00DA1471"/>
    <w:rsid w:val="00DA1788"/>
    <w:rsid w:val="00DA4062"/>
    <w:rsid w:val="00DA51EB"/>
    <w:rsid w:val="00DA65E8"/>
    <w:rsid w:val="00DA77B9"/>
    <w:rsid w:val="00DB05E7"/>
    <w:rsid w:val="00DB087B"/>
    <w:rsid w:val="00DB2C70"/>
    <w:rsid w:val="00DB3E03"/>
    <w:rsid w:val="00DB5C47"/>
    <w:rsid w:val="00DC1560"/>
    <w:rsid w:val="00DC1D5D"/>
    <w:rsid w:val="00DC64FF"/>
    <w:rsid w:val="00DC6E49"/>
    <w:rsid w:val="00DD1B99"/>
    <w:rsid w:val="00DD1DCE"/>
    <w:rsid w:val="00DD2367"/>
    <w:rsid w:val="00DD2E9A"/>
    <w:rsid w:val="00DD3553"/>
    <w:rsid w:val="00DD39D4"/>
    <w:rsid w:val="00DD3EE3"/>
    <w:rsid w:val="00DE01DC"/>
    <w:rsid w:val="00DE3868"/>
    <w:rsid w:val="00DE41DE"/>
    <w:rsid w:val="00DE44BC"/>
    <w:rsid w:val="00DE61CA"/>
    <w:rsid w:val="00DE7588"/>
    <w:rsid w:val="00DF10FE"/>
    <w:rsid w:val="00DF3450"/>
    <w:rsid w:val="00DF3685"/>
    <w:rsid w:val="00DF4633"/>
    <w:rsid w:val="00DF5AE4"/>
    <w:rsid w:val="00DF6EC0"/>
    <w:rsid w:val="00E03212"/>
    <w:rsid w:val="00E032FF"/>
    <w:rsid w:val="00E033CA"/>
    <w:rsid w:val="00E0382C"/>
    <w:rsid w:val="00E045E2"/>
    <w:rsid w:val="00E04AA3"/>
    <w:rsid w:val="00E05DEF"/>
    <w:rsid w:val="00E06B38"/>
    <w:rsid w:val="00E074FB"/>
    <w:rsid w:val="00E07927"/>
    <w:rsid w:val="00E12115"/>
    <w:rsid w:val="00E12F6B"/>
    <w:rsid w:val="00E149D1"/>
    <w:rsid w:val="00E149F5"/>
    <w:rsid w:val="00E15E65"/>
    <w:rsid w:val="00E162F5"/>
    <w:rsid w:val="00E16C16"/>
    <w:rsid w:val="00E17986"/>
    <w:rsid w:val="00E20663"/>
    <w:rsid w:val="00E21C90"/>
    <w:rsid w:val="00E232E1"/>
    <w:rsid w:val="00E24764"/>
    <w:rsid w:val="00E25BCB"/>
    <w:rsid w:val="00E265EF"/>
    <w:rsid w:val="00E2700E"/>
    <w:rsid w:val="00E36479"/>
    <w:rsid w:val="00E40505"/>
    <w:rsid w:val="00E40985"/>
    <w:rsid w:val="00E42F2A"/>
    <w:rsid w:val="00E43ABD"/>
    <w:rsid w:val="00E43FA0"/>
    <w:rsid w:val="00E44C80"/>
    <w:rsid w:val="00E451E2"/>
    <w:rsid w:val="00E4620E"/>
    <w:rsid w:val="00E46A94"/>
    <w:rsid w:val="00E47A74"/>
    <w:rsid w:val="00E50245"/>
    <w:rsid w:val="00E506BB"/>
    <w:rsid w:val="00E50DDE"/>
    <w:rsid w:val="00E5162F"/>
    <w:rsid w:val="00E51FF9"/>
    <w:rsid w:val="00E52392"/>
    <w:rsid w:val="00E5318D"/>
    <w:rsid w:val="00E53645"/>
    <w:rsid w:val="00E539AA"/>
    <w:rsid w:val="00E53B4A"/>
    <w:rsid w:val="00E54191"/>
    <w:rsid w:val="00E542D5"/>
    <w:rsid w:val="00E5438B"/>
    <w:rsid w:val="00E555D9"/>
    <w:rsid w:val="00E55BB1"/>
    <w:rsid w:val="00E56BB6"/>
    <w:rsid w:val="00E56C9B"/>
    <w:rsid w:val="00E57540"/>
    <w:rsid w:val="00E57578"/>
    <w:rsid w:val="00E61CC2"/>
    <w:rsid w:val="00E63701"/>
    <w:rsid w:val="00E6380D"/>
    <w:rsid w:val="00E64B4D"/>
    <w:rsid w:val="00E64BC7"/>
    <w:rsid w:val="00E65BA7"/>
    <w:rsid w:val="00E6644F"/>
    <w:rsid w:val="00E702A3"/>
    <w:rsid w:val="00E70D12"/>
    <w:rsid w:val="00E70F29"/>
    <w:rsid w:val="00E732F0"/>
    <w:rsid w:val="00E7446D"/>
    <w:rsid w:val="00E74576"/>
    <w:rsid w:val="00E758A8"/>
    <w:rsid w:val="00E801D6"/>
    <w:rsid w:val="00E8071E"/>
    <w:rsid w:val="00E80D40"/>
    <w:rsid w:val="00E843B0"/>
    <w:rsid w:val="00E85A1F"/>
    <w:rsid w:val="00E86706"/>
    <w:rsid w:val="00E86BDB"/>
    <w:rsid w:val="00E87EA7"/>
    <w:rsid w:val="00E91FC3"/>
    <w:rsid w:val="00E93D67"/>
    <w:rsid w:val="00E94547"/>
    <w:rsid w:val="00E96F63"/>
    <w:rsid w:val="00EA02FE"/>
    <w:rsid w:val="00EA1EE1"/>
    <w:rsid w:val="00EA38E2"/>
    <w:rsid w:val="00EA3F00"/>
    <w:rsid w:val="00EA5E79"/>
    <w:rsid w:val="00EA5F47"/>
    <w:rsid w:val="00EB0442"/>
    <w:rsid w:val="00EB0F17"/>
    <w:rsid w:val="00EB129B"/>
    <w:rsid w:val="00EB1EC3"/>
    <w:rsid w:val="00EB279E"/>
    <w:rsid w:val="00EB280B"/>
    <w:rsid w:val="00EB549B"/>
    <w:rsid w:val="00EC19BF"/>
    <w:rsid w:val="00EC1BFB"/>
    <w:rsid w:val="00EC3F9A"/>
    <w:rsid w:val="00EC5091"/>
    <w:rsid w:val="00EC63C2"/>
    <w:rsid w:val="00EC72E3"/>
    <w:rsid w:val="00ED1D70"/>
    <w:rsid w:val="00ED30D1"/>
    <w:rsid w:val="00ED341A"/>
    <w:rsid w:val="00ED355F"/>
    <w:rsid w:val="00ED45D0"/>
    <w:rsid w:val="00ED4A00"/>
    <w:rsid w:val="00ED6F07"/>
    <w:rsid w:val="00EE0249"/>
    <w:rsid w:val="00EE0A40"/>
    <w:rsid w:val="00EE1AF3"/>
    <w:rsid w:val="00EE2E78"/>
    <w:rsid w:val="00EE416F"/>
    <w:rsid w:val="00EE4833"/>
    <w:rsid w:val="00EE4C2E"/>
    <w:rsid w:val="00EE7B9C"/>
    <w:rsid w:val="00EE7F05"/>
    <w:rsid w:val="00EF04FF"/>
    <w:rsid w:val="00EF0573"/>
    <w:rsid w:val="00EF0789"/>
    <w:rsid w:val="00EF12F1"/>
    <w:rsid w:val="00EF57C8"/>
    <w:rsid w:val="00EF5A91"/>
    <w:rsid w:val="00EF5E1D"/>
    <w:rsid w:val="00EF63C7"/>
    <w:rsid w:val="00F00B56"/>
    <w:rsid w:val="00F016F9"/>
    <w:rsid w:val="00F0175D"/>
    <w:rsid w:val="00F022F8"/>
    <w:rsid w:val="00F0240F"/>
    <w:rsid w:val="00F027E4"/>
    <w:rsid w:val="00F04106"/>
    <w:rsid w:val="00F045A7"/>
    <w:rsid w:val="00F0482C"/>
    <w:rsid w:val="00F04DD6"/>
    <w:rsid w:val="00F05230"/>
    <w:rsid w:val="00F07824"/>
    <w:rsid w:val="00F07D78"/>
    <w:rsid w:val="00F11B55"/>
    <w:rsid w:val="00F11BDC"/>
    <w:rsid w:val="00F136F5"/>
    <w:rsid w:val="00F13C7D"/>
    <w:rsid w:val="00F15EB4"/>
    <w:rsid w:val="00F163E6"/>
    <w:rsid w:val="00F16BDC"/>
    <w:rsid w:val="00F17102"/>
    <w:rsid w:val="00F2133E"/>
    <w:rsid w:val="00F26E32"/>
    <w:rsid w:val="00F300EE"/>
    <w:rsid w:val="00F33563"/>
    <w:rsid w:val="00F34549"/>
    <w:rsid w:val="00F34FE8"/>
    <w:rsid w:val="00F36592"/>
    <w:rsid w:val="00F37C8E"/>
    <w:rsid w:val="00F410E2"/>
    <w:rsid w:val="00F413A9"/>
    <w:rsid w:val="00F419CC"/>
    <w:rsid w:val="00F41B8D"/>
    <w:rsid w:val="00F42E89"/>
    <w:rsid w:val="00F44BF7"/>
    <w:rsid w:val="00F4609B"/>
    <w:rsid w:val="00F51DC4"/>
    <w:rsid w:val="00F5211A"/>
    <w:rsid w:val="00F549BF"/>
    <w:rsid w:val="00F55211"/>
    <w:rsid w:val="00F553A5"/>
    <w:rsid w:val="00F56311"/>
    <w:rsid w:val="00F5636B"/>
    <w:rsid w:val="00F573EC"/>
    <w:rsid w:val="00F61C38"/>
    <w:rsid w:val="00F62174"/>
    <w:rsid w:val="00F650EE"/>
    <w:rsid w:val="00F651D6"/>
    <w:rsid w:val="00F65B19"/>
    <w:rsid w:val="00F66297"/>
    <w:rsid w:val="00F67AC6"/>
    <w:rsid w:val="00F70914"/>
    <w:rsid w:val="00F7125F"/>
    <w:rsid w:val="00F71BC5"/>
    <w:rsid w:val="00F72B7A"/>
    <w:rsid w:val="00F72E04"/>
    <w:rsid w:val="00F73B2E"/>
    <w:rsid w:val="00F762A7"/>
    <w:rsid w:val="00F76ACC"/>
    <w:rsid w:val="00F77968"/>
    <w:rsid w:val="00F80324"/>
    <w:rsid w:val="00F81076"/>
    <w:rsid w:val="00F82893"/>
    <w:rsid w:val="00F8315D"/>
    <w:rsid w:val="00F835E7"/>
    <w:rsid w:val="00F83EFC"/>
    <w:rsid w:val="00F85BBA"/>
    <w:rsid w:val="00F875B4"/>
    <w:rsid w:val="00F92AB1"/>
    <w:rsid w:val="00F9336F"/>
    <w:rsid w:val="00F9460C"/>
    <w:rsid w:val="00F94F9A"/>
    <w:rsid w:val="00F972BD"/>
    <w:rsid w:val="00F97ADF"/>
    <w:rsid w:val="00FA07C7"/>
    <w:rsid w:val="00FA2D85"/>
    <w:rsid w:val="00FA3185"/>
    <w:rsid w:val="00FA7AA9"/>
    <w:rsid w:val="00FB1B10"/>
    <w:rsid w:val="00FB2CD1"/>
    <w:rsid w:val="00FB3431"/>
    <w:rsid w:val="00FB3609"/>
    <w:rsid w:val="00FB3D5C"/>
    <w:rsid w:val="00FB57B3"/>
    <w:rsid w:val="00FC3767"/>
    <w:rsid w:val="00FC711B"/>
    <w:rsid w:val="00FC798C"/>
    <w:rsid w:val="00FD12CF"/>
    <w:rsid w:val="00FD1367"/>
    <w:rsid w:val="00FD1949"/>
    <w:rsid w:val="00FD220D"/>
    <w:rsid w:val="00FD2B6A"/>
    <w:rsid w:val="00FD2C4B"/>
    <w:rsid w:val="00FD4388"/>
    <w:rsid w:val="00FD4E94"/>
    <w:rsid w:val="00FD5CCA"/>
    <w:rsid w:val="00FD7B2C"/>
    <w:rsid w:val="00FE03D1"/>
    <w:rsid w:val="00FE0769"/>
    <w:rsid w:val="00FE201B"/>
    <w:rsid w:val="00FE54CF"/>
    <w:rsid w:val="00FE6122"/>
    <w:rsid w:val="00FF08C4"/>
    <w:rsid w:val="00FF1251"/>
    <w:rsid w:val="00FF1F95"/>
    <w:rsid w:val="00FF23DF"/>
    <w:rsid w:val="00FF7205"/>
    <w:rsid w:val="00FF7F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CF97850"/>
  <w15:docId w15:val="{A058CC26-7938-4400-9E3F-D5F64B2FF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D1DC5"/>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2D1DC5"/>
    <w:pPr>
      <w:tabs>
        <w:tab w:val="center" w:pos="4153"/>
        <w:tab w:val="right" w:pos="8306"/>
      </w:tabs>
      <w:snapToGrid w:val="0"/>
    </w:pPr>
    <w:rPr>
      <w:sz w:val="20"/>
      <w:szCs w:val="20"/>
    </w:rPr>
  </w:style>
  <w:style w:type="paragraph" w:styleId="a4">
    <w:name w:val="footer"/>
    <w:basedOn w:val="a"/>
    <w:rsid w:val="002D1DC5"/>
    <w:pPr>
      <w:tabs>
        <w:tab w:val="center" w:pos="4153"/>
        <w:tab w:val="right" w:pos="8306"/>
      </w:tabs>
      <w:snapToGrid w:val="0"/>
    </w:pPr>
    <w:rPr>
      <w:sz w:val="20"/>
      <w:szCs w:val="20"/>
    </w:rPr>
  </w:style>
  <w:style w:type="paragraph" w:styleId="a5">
    <w:name w:val="Body Text Indent"/>
    <w:basedOn w:val="a"/>
    <w:link w:val="a6"/>
    <w:rsid w:val="00C60286"/>
    <w:pPr>
      <w:suppressAutoHyphens/>
      <w:snapToGrid w:val="0"/>
      <w:spacing w:line="320" w:lineRule="atLeast"/>
      <w:ind w:left="1080" w:hanging="360"/>
      <w:jc w:val="both"/>
    </w:pPr>
    <w:rPr>
      <w:kern w:val="1"/>
      <w:lang w:val="x-none" w:eastAsia="ar-SA"/>
    </w:rPr>
  </w:style>
  <w:style w:type="character" w:customStyle="1" w:styleId="a6">
    <w:name w:val="本文縮排 字元"/>
    <w:link w:val="a5"/>
    <w:rsid w:val="00C60286"/>
    <w:rPr>
      <w:kern w:val="1"/>
      <w:sz w:val="24"/>
      <w:szCs w:val="24"/>
      <w:lang w:eastAsia="ar-SA"/>
    </w:rPr>
  </w:style>
  <w:style w:type="character" w:styleId="a7">
    <w:name w:val="Hyperlink"/>
    <w:rsid w:val="002B0AFD"/>
    <w:rPr>
      <w:color w:val="0000FF"/>
      <w:u w:val="single"/>
    </w:rPr>
  </w:style>
  <w:style w:type="paragraph" w:styleId="a8">
    <w:name w:val="Balloon Text"/>
    <w:basedOn w:val="a"/>
    <w:link w:val="a9"/>
    <w:rsid w:val="002B0AFD"/>
    <w:rPr>
      <w:rFonts w:ascii="Cambria" w:hAnsi="Cambria"/>
      <w:sz w:val="18"/>
      <w:szCs w:val="18"/>
      <w:lang w:val="x-none" w:eastAsia="x-none"/>
    </w:rPr>
  </w:style>
  <w:style w:type="character" w:customStyle="1" w:styleId="a9">
    <w:name w:val="註解方塊文字 字元"/>
    <w:link w:val="a8"/>
    <w:rsid w:val="002B0AFD"/>
    <w:rPr>
      <w:rFonts w:ascii="Cambria" w:eastAsia="新細明體" w:hAnsi="Cambria" w:cs="Times New Roman"/>
      <w:kern w:val="2"/>
      <w:sz w:val="18"/>
      <w:szCs w:val="18"/>
    </w:rPr>
  </w:style>
  <w:style w:type="paragraph" w:customStyle="1" w:styleId="-11">
    <w:name w:val="彩色清單 - 輔色 11"/>
    <w:basedOn w:val="a"/>
    <w:uiPriority w:val="34"/>
    <w:qFormat/>
    <w:rsid w:val="00154214"/>
    <w:pPr>
      <w:ind w:leftChars="200" w:left="480"/>
    </w:pPr>
    <w:rPr>
      <w:rFonts w:ascii="Calibri" w:hAnsi="Calibri"/>
      <w:szCs w:val="22"/>
    </w:rPr>
  </w:style>
  <w:style w:type="paragraph" w:styleId="aa">
    <w:name w:val="Body Text"/>
    <w:basedOn w:val="a"/>
    <w:link w:val="ab"/>
    <w:rsid w:val="00AE43CE"/>
    <w:pPr>
      <w:spacing w:after="120"/>
    </w:pPr>
    <w:rPr>
      <w:lang w:val="x-none" w:eastAsia="x-none"/>
    </w:rPr>
  </w:style>
  <w:style w:type="character" w:customStyle="1" w:styleId="ab">
    <w:name w:val="本文 字元"/>
    <w:link w:val="aa"/>
    <w:rsid w:val="00AE43CE"/>
    <w:rPr>
      <w:kern w:val="2"/>
      <w:sz w:val="24"/>
      <w:szCs w:val="24"/>
    </w:rPr>
  </w:style>
  <w:style w:type="paragraph" w:customStyle="1" w:styleId="read03">
    <w:name w:val="read03"/>
    <w:rsid w:val="00390399"/>
    <w:pPr>
      <w:widowControl w:val="0"/>
      <w:suppressAutoHyphens/>
      <w:overflowPunct w:val="0"/>
      <w:autoSpaceDE w:val="0"/>
      <w:autoSpaceDN w:val="0"/>
      <w:textAlignment w:val="baseline"/>
    </w:pPr>
    <w:rPr>
      <w:rFonts w:ascii="Times" w:eastAsia="Times New Roman" w:hAnsi="Times"/>
      <w:kern w:val="3"/>
      <w:sz w:val="25"/>
      <w:szCs w:val="22"/>
    </w:rPr>
  </w:style>
  <w:style w:type="character" w:customStyle="1" w:styleId="Italic">
    <w:name w:val="Italic"/>
    <w:rsid w:val="00390399"/>
    <w:rPr>
      <w:rFonts w:ascii="Times" w:hAnsi="Times"/>
    </w:rPr>
  </w:style>
  <w:style w:type="character" w:customStyle="1" w:styleId="Bold">
    <w:name w:val="Bold"/>
    <w:rsid w:val="006F3B03"/>
    <w:rPr>
      <w:rFonts w:ascii="Times" w:hAnsi="Times"/>
    </w:rPr>
  </w:style>
  <w:style w:type="paragraph" w:customStyle="1" w:styleId="para0120">
    <w:name w:val="para01.20"/>
    <w:basedOn w:val="a"/>
    <w:rsid w:val="00B51CF1"/>
    <w:pPr>
      <w:tabs>
        <w:tab w:val="left" w:pos="567"/>
        <w:tab w:val="left" w:pos="2735"/>
        <w:tab w:val="left" w:pos="4564"/>
        <w:tab w:val="left" w:pos="6392"/>
      </w:tabs>
      <w:suppressAutoHyphens/>
      <w:spacing w:line="509" w:lineRule="atLeast"/>
      <w:ind w:firstLine="567"/>
      <w:textAlignment w:val="baseline"/>
    </w:pPr>
    <w:rPr>
      <w:rFonts w:eastAsia="標楷體" w:cs="Tahoma"/>
      <w:color w:val="000000"/>
      <w:kern w:val="0"/>
      <w:sz w:val="28"/>
      <w:lang w:eastAsia="en-US" w:bidi="en-US"/>
    </w:rPr>
  </w:style>
  <w:style w:type="paragraph" w:customStyle="1" w:styleId="read00-1">
    <w:name w:val="read00-1"/>
    <w:rsid w:val="00441C80"/>
    <w:pPr>
      <w:widowControl w:val="0"/>
      <w:suppressAutoHyphens/>
      <w:overflowPunct w:val="0"/>
      <w:autoSpaceDE w:val="0"/>
      <w:autoSpaceDN w:val="0"/>
      <w:spacing w:line="397" w:lineRule="exact"/>
    </w:pPr>
    <w:rPr>
      <w:rFonts w:ascii="Syndor Itc T" w:eastAsia="Times New Roman" w:hAnsi="Syndor Itc T"/>
      <w:kern w:val="3"/>
      <w:sz w:val="39"/>
      <w:szCs w:val="22"/>
    </w:rPr>
  </w:style>
  <w:style w:type="paragraph" w:customStyle="1" w:styleId="read05">
    <w:name w:val="read05"/>
    <w:rsid w:val="003758DF"/>
    <w:pPr>
      <w:widowControl w:val="0"/>
      <w:suppressAutoHyphens/>
      <w:overflowPunct w:val="0"/>
      <w:autoSpaceDE w:val="0"/>
      <w:autoSpaceDN w:val="0"/>
    </w:pPr>
    <w:rPr>
      <w:rFonts w:ascii="Times" w:eastAsia="Times New Roman" w:hAnsi="Times"/>
      <w:kern w:val="3"/>
      <w:sz w:val="25"/>
      <w:szCs w:val="22"/>
    </w:rPr>
  </w:style>
  <w:style w:type="table" w:styleId="ac">
    <w:name w:val="Table Grid"/>
    <w:basedOn w:val="a1"/>
    <w:rsid w:val="00A532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annotation text"/>
    <w:basedOn w:val="a"/>
    <w:link w:val="ae"/>
    <w:rsid w:val="00444CE4"/>
    <w:rPr>
      <w:szCs w:val="20"/>
    </w:rPr>
  </w:style>
  <w:style w:type="character" w:customStyle="1" w:styleId="ae">
    <w:name w:val="註解文字 字元"/>
    <w:link w:val="ad"/>
    <w:rsid w:val="00444CE4"/>
    <w:rPr>
      <w:kern w:val="2"/>
      <w:sz w:val="24"/>
    </w:rPr>
  </w:style>
  <w:style w:type="paragraph" w:customStyle="1" w:styleId="123">
    <w:name w:val="內文1_23"/>
    <w:qFormat/>
    <w:rsid w:val="003A0D18"/>
    <w:pPr>
      <w:widowControl w:val="0"/>
    </w:pPr>
    <w:rPr>
      <w:sz w:val="24"/>
      <w:szCs w:val="24"/>
    </w:rPr>
  </w:style>
  <w:style w:type="paragraph" w:customStyle="1" w:styleId="1230">
    <w:name w:val="內文1_23_0"/>
    <w:qFormat/>
    <w:rsid w:val="003A0D18"/>
    <w:pPr>
      <w:widowControl w:val="0"/>
    </w:pPr>
    <w:rPr>
      <w:sz w:val="24"/>
      <w:szCs w:val="24"/>
    </w:rPr>
  </w:style>
  <w:style w:type="paragraph" w:customStyle="1" w:styleId="1232">
    <w:name w:val="內文1_23_2"/>
    <w:qFormat/>
    <w:rsid w:val="003A0D18"/>
    <w:pPr>
      <w:widowControl w:val="0"/>
    </w:pPr>
    <w:rPr>
      <w:sz w:val="24"/>
      <w:szCs w:val="24"/>
    </w:rPr>
  </w:style>
  <w:style w:type="paragraph" w:customStyle="1" w:styleId="1234">
    <w:name w:val="內文1_23_4"/>
    <w:qFormat/>
    <w:rsid w:val="003A0D18"/>
    <w:pPr>
      <w:widowControl w:val="0"/>
    </w:pPr>
    <w:rPr>
      <w:sz w:val="24"/>
      <w:szCs w:val="24"/>
    </w:rPr>
  </w:style>
  <w:style w:type="paragraph" w:customStyle="1" w:styleId="1236">
    <w:name w:val="內文1_23_6"/>
    <w:qFormat/>
    <w:rsid w:val="003A0D18"/>
    <w:pPr>
      <w:widowControl w:val="0"/>
    </w:pPr>
    <w:rPr>
      <w:sz w:val="24"/>
      <w:szCs w:val="24"/>
    </w:rPr>
  </w:style>
  <w:style w:type="paragraph" w:customStyle="1" w:styleId="1238">
    <w:name w:val="內文1_23_8"/>
    <w:qFormat/>
    <w:rsid w:val="003A0D18"/>
    <w:pPr>
      <w:widowControl w:val="0"/>
    </w:pPr>
    <w:rPr>
      <w:sz w:val="24"/>
      <w:szCs w:val="24"/>
    </w:rPr>
  </w:style>
  <w:style w:type="paragraph" w:styleId="Web">
    <w:name w:val="Normal (Web)"/>
    <w:basedOn w:val="a"/>
    <w:uiPriority w:val="99"/>
    <w:unhideWhenUsed/>
    <w:rsid w:val="000B345F"/>
    <w:pPr>
      <w:widowControl/>
      <w:spacing w:before="100" w:beforeAutospacing="1" w:after="100" w:afterAutospacing="1"/>
    </w:pPr>
    <w:rPr>
      <w:rFonts w:ascii="新細明體" w:hAnsi="新細明體" w:cs="新細明體"/>
      <w:kern w:val="0"/>
    </w:rPr>
  </w:style>
  <w:style w:type="character" w:styleId="af">
    <w:name w:val="Emphasis"/>
    <w:basedOn w:val="a0"/>
    <w:qFormat/>
    <w:rsid w:val="00550487"/>
    <w:rPr>
      <w:i/>
      <w:iCs/>
    </w:rPr>
  </w:style>
  <w:style w:type="character" w:styleId="af0">
    <w:name w:val="page number"/>
    <w:basedOn w:val="a0"/>
    <w:semiHidden/>
    <w:unhideWhenUsed/>
    <w:rsid w:val="002818B6"/>
  </w:style>
  <w:style w:type="paragraph" w:styleId="af1">
    <w:name w:val="List Paragraph"/>
    <w:basedOn w:val="a"/>
    <w:uiPriority w:val="72"/>
    <w:rsid w:val="00650C27"/>
    <w:pPr>
      <w:ind w:leftChars="200" w:left="480"/>
    </w:pPr>
  </w:style>
  <w:style w:type="paragraph" w:customStyle="1" w:styleId="af2">
    <w:name w:val="選擇題"/>
    <w:basedOn w:val="a"/>
    <w:link w:val="af3"/>
    <w:rsid w:val="00F81076"/>
    <w:pPr>
      <w:tabs>
        <w:tab w:val="center" w:pos="236"/>
        <w:tab w:val="left" w:pos="378"/>
        <w:tab w:val="left" w:pos="543"/>
        <w:tab w:val="left" w:pos="708"/>
        <w:tab w:val="left" w:pos="897"/>
      </w:tabs>
      <w:ind w:left="380" w:hangingChars="380" w:hanging="380"/>
      <w:jc w:val="both"/>
    </w:pPr>
    <w:rPr>
      <w:rFonts w:eastAsia="華康細黑體"/>
      <w:spacing w:val="-4"/>
      <w:szCs w:val="20"/>
    </w:rPr>
  </w:style>
  <w:style w:type="paragraph" w:customStyle="1" w:styleId="ABCD">
    <w:name w:val="選項(A)(B)(C)(D)"/>
    <w:basedOn w:val="a"/>
    <w:link w:val="ABCD0"/>
    <w:rsid w:val="00F81076"/>
    <w:pPr>
      <w:tabs>
        <w:tab w:val="left" w:pos="3304"/>
        <w:tab w:val="left" w:pos="5781"/>
        <w:tab w:val="left" w:pos="8203"/>
      </w:tabs>
      <w:ind w:leftChars="380" w:left="380"/>
      <w:jc w:val="both"/>
    </w:pPr>
    <w:rPr>
      <w:rFonts w:eastAsia="華康細黑體"/>
      <w:spacing w:val="-4"/>
      <w:szCs w:val="20"/>
    </w:rPr>
  </w:style>
  <w:style w:type="paragraph" w:customStyle="1" w:styleId="af4">
    <w:name w:val="解析"/>
    <w:basedOn w:val="a"/>
    <w:link w:val="af5"/>
    <w:rsid w:val="00F81076"/>
    <w:pPr>
      <w:spacing w:line="0" w:lineRule="atLeast"/>
      <w:ind w:left="284" w:hanging="284"/>
      <w:jc w:val="both"/>
    </w:pPr>
    <w:rPr>
      <w:rFonts w:eastAsia="華康細黑體"/>
      <w:color w:val="FF0000"/>
      <w:spacing w:val="-4"/>
      <w:sz w:val="16"/>
      <w:szCs w:val="20"/>
    </w:rPr>
  </w:style>
  <w:style w:type="paragraph" w:customStyle="1" w:styleId="af6">
    <w:name w:val="選擇英文"/>
    <w:basedOn w:val="af2"/>
    <w:rsid w:val="00F81076"/>
    <w:pPr>
      <w:ind w:leftChars="379" w:left="1609" w:hangingChars="301" w:hanging="713"/>
    </w:pPr>
    <w:rPr>
      <w:kern w:val="0"/>
    </w:rPr>
  </w:style>
  <w:style w:type="character" w:customStyle="1" w:styleId="af3">
    <w:name w:val="選擇題 字元"/>
    <w:link w:val="af2"/>
    <w:rsid w:val="00F81076"/>
    <w:rPr>
      <w:rFonts w:eastAsia="華康細黑體"/>
      <w:spacing w:val="-4"/>
      <w:kern w:val="2"/>
      <w:sz w:val="24"/>
    </w:rPr>
  </w:style>
  <w:style w:type="character" w:customStyle="1" w:styleId="ABCD0">
    <w:name w:val="選項(A)(B)(C)(D) 字元"/>
    <w:link w:val="ABCD"/>
    <w:rsid w:val="00F81076"/>
    <w:rPr>
      <w:rFonts w:eastAsia="華康細黑體"/>
      <w:spacing w:val="-4"/>
      <w:kern w:val="2"/>
      <w:sz w:val="24"/>
    </w:rPr>
  </w:style>
  <w:style w:type="character" w:customStyle="1" w:styleId="af5">
    <w:name w:val="解析 字元"/>
    <w:link w:val="af4"/>
    <w:rsid w:val="00F81076"/>
    <w:rPr>
      <w:rFonts w:eastAsia="華康細黑體"/>
      <w:color w:val="FF0000"/>
      <w:spacing w:val="-4"/>
      <w:kern w:val="2"/>
      <w:sz w:val="16"/>
    </w:rPr>
  </w:style>
  <w:style w:type="paragraph" w:customStyle="1" w:styleId="Normal02">
    <w:name w:val="Normal_0_2"/>
    <w:qFormat/>
    <w:rsid w:val="00D73718"/>
    <w:rPr>
      <w:rFonts w:eastAsia="細明體"/>
      <w:color w:val="000000"/>
      <w:sz w:val="24"/>
      <w:szCs w:val="24"/>
    </w:rPr>
  </w:style>
  <w:style w:type="paragraph" w:customStyle="1" w:styleId="Normal03">
    <w:name w:val="Normal_0_3"/>
    <w:qFormat/>
    <w:rsid w:val="00D73718"/>
    <w:rPr>
      <w:rFonts w:eastAsia="細明體"/>
      <w:color w:val="000000"/>
      <w:sz w:val="24"/>
      <w:szCs w:val="24"/>
    </w:rPr>
  </w:style>
  <w:style w:type="paragraph" w:customStyle="1" w:styleId="Normal04">
    <w:name w:val="Normal_0_4"/>
    <w:qFormat/>
    <w:rsid w:val="00D73718"/>
    <w:rPr>
      <w:rFonts w:eastAsia="細明體"/>
      <w:color w:val="000000"/>
      <w:sz w:val="24"/>
      <w:szCs w:val="24"/>
    </w:rPr>
  </w:style>
  <w:style w:type="paragraph" w:customStyle="1" w:styleId="Normal05">
    <w:name w:val="Normal_0_5"/>
    <w:qFormat/>
    <w:rsid w:val="00D73718"/>
    <w:rPr>
      <w:rFonts w:eastAsia="細明體"/>
      <w:color w:val="000000"/>
      <w:sz w:val="24"/>
      <w:szCs w:val="24"/>
    </w:rPr>
  </w:style>
  <w:style w:type="paragraph" w:customStyle="1" w:styleId="Normal06">
    <w:name w:val="Normal_0_6"/>
    <w:qFormat/>
    <w:rsid w:val="00D73718"/>
    <w:rPr>
      <w:rFonts w:eastAsia="細明體"/>
      <w:color w:val="000000"/>
      <w:sz w:val="24"/>
      <w:szCs w:val="24"/>
    </w:rPr>
  </w:style>
  <w:style w:type="paragraph" w:customStyle="1" w:styleId="Normal07">
    <w:name w:val="Normal_0_7"/>
    <w:qFormat/>
    <w:rsid w:val="00D73718"/>
    <w:rPr>
      <w:rFonts w:eastAsia="細明體"/>
      <w:color w:val="000000"/>
      <w:sz w:val="24"/>
      <w:szCs w:val="24"/>
    </w:rPr>
  </w:style>
  <w:style w:type="paragraph" w:customStyle="1" w:styleId="Normal08">
    <w:name w:val="Normal_0_8"/>
    <w:qFormat/>
    <w:rsid w:val="00D73718"/>
    <w:rPr>
      <w:rFonts w:eastAsia="細明體"/>
      <w:color w:val="000000"/>
      <w:sz w:val="24"/>
      <w:szCs w:val="24"/>
    </w:rPr>
  </w:style>
  <w:style w:type="paragraph" w:customStyle="1" w:styleId="Normal010">
    <w:name w:val="Normal_0_10"/>
    <w:qFormat/>
    <w:rsid w:val="00D73718"/>
    <w:rPr>
      <w:rFonts w:eastAsia="細明體"/>
      <w:color w:val="000000"/>
      <w:sz w:val="24"/>
      <w:szCs w:val="24"/>
    </w:rPr>
  </w:style>
  <w:style w:type="paragraph" w:customStyle="1" w:styleId="Normal011">
    <w:name w:val="Normal_0_11"/>
    <w:qFormat/>
    <w:rsid w:val="00D73718"/>
    <w:rPr>
      <w:rFonts w:eastAsia="細明體"/>
      <w:color w:val="000000"/>
      <w:sz w:val="24"/>
      <w:szCs w:val="24"/>
    </w:rPr>
  </w:style>
  <w:style w:type="paragraph" w:customStyle="1" w:styleId="Normal012">
    <w:name w:val="Normal_0_12"/>
    <w:qFormat/>
    <w:rsid w:val="00D73718"/>
    <w:rPr>
      <w:rFonts w:eastAsia="細明體"/>
      <w:color w:val="000000"/>
      <w:sz w:val="24"/>
      <w:szCs w:val="24"/>
    </w:rPr>
  </w:style>
  <w:style w:type="paragraph" w:customStyle="1" w:styleId="Normal014">
    <w:name w:val="Normal_0_14"/>
    <w:qFormat/>
    <w:rsid w:val="00D73718"/>
    <w:rPr>
      <w:rFonts w:eastAsia="細明體"/>
      <w:color w:val="000000"/>
      <w:sz w:val="24"/>
      <w:szCs w:val="24"/>
    </w:rPr>
  </w:style>
  <w:style w:type="paragraph" w:customStyle="1" w:styleId="Normal015">
    <w:name w:val="Normal_0_15"/>
    <w:qFormat/>
    <w:rsid w:val="00D73718"/>
    <w:rPr>
      <w:rFonts w:eastAsia="細明體"/>
      <w:color w:val="000000"/>
      <w:sz w:val="24"/>
      <w:szCs w:val="24"/>
    </w:rPr>
  </w:style>
  <w:style w:type="paragraph" w:customStyle="1" w:styleId="Normal016">
    <w:name w:val="Normal_0_16"/>
    <w:qFormat/>
    <w:rsid w:val="00D73718"/>
    <w:rPr>
      <w:rFonts w:eastAsia="細明體"/>
      <w:color w:val="000000"/>
      <w:sz w:val="24"/>
      <w:szCs w:val="24"/>
    </w:rPr>
  </w:style>
  <w:style w:type="paragraph" w:customStyle="1" w:styleId="Normal018">
    <w:name w:val="Normal_0_18"/>
    <w:qFormat/>
    <w:rsid w:val="00D73718"/>
    <w:rPr>
      <w:rFonts w:eastAsia="細明體"/>
      <w:color w:val="000000"/>
      <w:sz w:val="24"/>
      <w:szCs w:val="24"/>
    </w:rPr>
  </w:style>
  <w:style w:type="paragraph" w:customStyle="1" w:styleId="Normal019">
    <w:name w:val="Normal_0_19"/>
    <w:qFormat/>
    <w:rsid w:val="00D73718"/>
    <w:rPr>
      <w:rFonts w:eastAsia="細明體"/>
      <w:color w:val="000000"/>
      <w:sz w:val="24"/>
      <w:szCs w:val="24"/>
    </w:rPr>
  </w:style>
  <w:style w:type="paragraph" w:customStyle="1" w:styleId="Normal022">
    <w:name w:val="Normal_0_22"/>
    <w:qFormat/>
    <w:rsid w:val="00D73718"/>
    <w:rPr>
      <w:rFonts w:eastAsia="細明體"/>
      <w:color w:val="000000"/>
      <w:sz w:val="24"/>
      <w:szCs w:val="24"/>
    </w:rPr>
  </w:style>
  <w:style w:type="paragraph" w:customStyle="1" w:styleId="Normal024">
    <w:name w:val="Normal_0_24"/>
    <w:qFormat/>
    <w:rsid w:val="00D73718"/>
    <w:rPr>
      <w:rFonts w:eastAsia="細明體"/>
      <w:color w:val="000000"/>
      <w:sz w:val="24"/>
      <w:szCs w:val="24"/>
    </w:rPr>
  </w:style>
  <w:style w:type="paragraph" w:customStyle="1" w:styleId="Normal026">
    <w:name w:val="Normal_0_26"/>
    <w:qFormat/>
    <w:rsid w:val="00D73718"/>
    <w:rPr>
      <w:rFonts w:eastAsia="細明體"/>
      <w:color w:val="000000"/>
      <w:sz w:val="24"/>
      <w:szCs w:val="24"/>
    </w:rPr>
  </w:style>
  <w:style w:type="paragraph" w:customStyle="1" w:styleId="Normal027">
    <w:name w:val="Normal_0_27"/>
    <w:qFormat/>
    <w:rsid w:val="00D73718"/>
    <w:rPr>
      <w:rFonts w:eastAsia="細明體"/>
      <w:color w:val="000000"/>
      <w:sz w:val="24"/>
      <w:szCs w:val="24"/>
    </w:rPr>
  </w:style>
  <w:style w:type="paragraph" w:customStyle="1" w:styleId="Normal028">
    <w:name w:val="Normal_0_28"/>
    <w:qFormat/>
    <w:rsid w:val="00D73718"/>
    <w:rPr>
      <w:rFonts w:eastAsia="細明體"/>
      <w:color w:val="000000"/>
      <w:sz w:val="24"/>
      <w:szCs w:val="24"/>
    </w:rPr>
  </w:style>
  <w:style w:type="paragraph" w:customStyle="1" w:styleId="Normal032">
    <w:name w:val="Normal_0_32"/>
    <w:qFormat/>
    <w:rsid w:val="00D73718"/>
    <w:rPr>
      <w:rFonts w:eastAsia="細明體"/>
      <w:color w:val="000000"/>
      <w:sz w:val="24"/>
      <w:szCs w:val="24"/>
    </w:rPr>
  </w:style>
  <w:style w:type="paragraph" w:customStyle="1" w:styleId="Normal033">
    <w:name w:val="Normal_0_33"/>
    <w:qFormat/>
    <w:rsid w:val="00D73718"/>
    <w:rPr>
      <w:rFonts w:eastAsia="細明體"/>
      <w:color w:val="000000"/>
      <w:sz w:val="24"/>
      <w:szCs w:val="24"/>
    </w:rPr>
  </w:style>
  <w:style w:type="paragraph" w:customStyle="1" w:styleId="Normal035">
    <w:name w:val="Normal_0_35"/>
    <w:qFormat/>
    <w:rsid w:val="00D73718"/>
    <w:rPr>
      <w:rFonts w:eastAsia="細明體"/>
      <w:color w:val="000000"/>
      <w:sz w:val="24"/>
      <w:szCs w:val="24"/>
    </w:rPr>
  </w:style>
  <w:style w:type="paragraph" w:customStyle="1" w:styleId="Normal036">
    <w:name w:val="Normal_0_36"/>
    <w:qFormat/>
    <w:rsid w:val="00D73718"/>
    <w:rPr>
      <w:rFonts w:eastAsia="細明體"/>
      <w:color w:val="000000"/>
      <w:sz w:val="24"/>
      <w:szCs w:val="24"/>
    </w:rPr>
  </w:style>
  <w:style w:type="paragraph" w:customStyle="1" w:styleId="Normal037">
    <w:name w:val="Normal_0_37"/>
    <w:qFormat/>
    <w:rsid w:val="00D73718"/>
    <w:rPr>
      <w:rFonts w:eastAsia="細明體"/>
      <w:color w:val="000000"/>
      <w:sz w:val="24"/>
      <w:szCs w:val="24"/>
    </w:rPr>
  </w:style>
  <w:style w:type="paragraph" w:customStyle="1" w:styleId="Normal038">
    <w:name w:val="Normal_0_38"/>
    <w:qFormat/>
    <w:rsid w:val="00D73718"/>
    <w:rPr>
      <w:rFonts w:eastAsia="細明體"/>
      <w:color w:val="000000"/>
      <w:sz w:val="24"/>
      <w:szCs w:val="24"/>
    </w:rPr>
  </w:style>
  <w:style w:type="paragraph" w:customStyle="1" w:styleId="Normal039">
    <w:name w:val="Normal_0_39"/>
    <w:qFormat/>
    <w:rsid w:val="00D73718"/>
    <w:rPr>
      <w:rFonts w:eastAsia="細明體"/>
      <w:color w:val="000000"/>
      <w:sz w:val="24"/>
      <w:szCs w:val="24"/>
    </w:rPr>
  </w:style>
  <w:style w:type="paragraph" w:customStyle="1" w:styleId="Normal040">
    <w:name w:val="Normal_0_40"/>
    <w:qFormat/>
    <w:rsid w:val="00D73718"/>
    <w:rPr>
      <w:rFonts w:eastAsia="細明體"/>
      <w:color w:val="000000"/>
      <w:sz w:val="24"/>
      <w:szCs w:val="24"/>
    </w:rPr>
  </w:style>
  <w:style w:type="paragraph" w:customStyle="1" w:styleId="Normal041">
    <w:name w:val="Normal_0_41"/>
    <w:qFormat/>
    <w:rsid w:val="00D73718"/>
    <w:rPr>
      <w:rFonts w:eastAsia="細明體"/>
      <w:color w:val="000000"/>
      <w:sz w:val="24"/>
      <w:szCs w:val="24"/>
    </w:rPr>
  </w:style>
  <w:style w:type="paragraph" w:customStyle="1" w:styleId="Normal043">
    <w:name w:val="Normal_0_43"/>
    <w:qFormat/>
    <w:rsid w:val="00D73718"/>
    <w:rPr>
      <w:rFonts w:eastAsia="細明體"/>
      <w:color w:val="000000"/>
      <w:sz w:val="24"/>
      <w:szCs w:val="24"/>
    </w:rPr>
  </w:style>
  <w:style w:type="paragraph" w:customStyle="1" w:styleId="Normal044">
    <w:name w:val="Normal_0_44"/>
    <w:qFormat/>
    <w:rsid w:val="00D73718"/>
    <w:rPr>
      <w:rFonts w:eastAsia="細明體"/>
      <w:color w:val="000000"/>
      <w:sz w:val="24"/>
      <w:szCs w:val="24"/>
    </w:rPr>
  </w:style>
  <w:style w:type="paragraph" w:customStyle="1" w:styleId="Normal048">
    <w:name w:val="Normal_0_48"/>
    <w:qFormat/>
    <w:rsid w:val="00D73718"/>
    <w:rPr>
      <w:rFonts w:eastAsia="細明體"/>
      <w:color w:val="000000"/>
      <w:sz w:val="24"/>
      <w:szCs w:val="24"/>
    </w:rPr>
  </w:style>
  <w:style w:type="paragraph" w:customStyle="1" w:styleId="Normal050">
    <w:name w:val="Normal_0_50"/>
    <w:qFormat/>
    <w:rsid w:val="00D73718"/>
    <w:rPr>
      <w:rFonts w:eastAsia="細明體"/>
      <w:color w:val="000000"/>
      <w:sz w:val="24"/>
      <w:szCs w:val="24"/>
    </w:rPr>
  </w:style>
  <w:style w:type="paragraph" w:customStyle="1" w:styleId="Normal054">
    <w:name w:val="Normal_0_54"/>
    <w:qFormat/>
    <w:rsid w:val="00D73718"/>
    <w:rPr>
      <w:rFonts w:eastAsia="細明體"/>
      <w:color w:val="000000"/>
      <w:sz w:val="24"/>
      <w:szCs w:val="24"/>
    </w:rPr>
  </w:style>
  <w:style w:type="paragraph" w:customStyle="1" w:styleId="Normal057">
    <w:name w:val="Normal_0_57"/>
    <w:qFormat/>
    <w:rsid w:val="00D73718"/>
    <w:rPr>
      <w:rFonts w:eastAsia="細明體"/>
      <w:color w:val="000000"/>
      <w:sz w:val="24"/>
      <w:szCs w:val="24"/>
    </w:rPr>
  </w:style>
  <w:style w:type="paragraph" w:customStyle="1" w:styleId="Normal059">
    <w:name w:val="Normal_0_59"/>
    <w:qFormat/>
    <w:rsid w:val="00D73718"/>
    <w:rPr>
      <w:rFonts w:eastAsia="細明體"/>
      <w:color w:val="000000"/>
      <w:sz w:val="24"/>
      <w:szCs w:val="24"/>
    </w:rPr>
  </w:style>
  <w:style w:type="paragraph" w:customStyle="1" w:styleId="Normal066">
    <w:name w:val="Normal_0_66"/>
    <w:qFormat/>
    <w:rsid w:val="00D73718"/>
    <w:rPr>
      <w:rFonts w:eastAsia="細明體"/>
      <w:color w:val="000000"/>
      <w:sz w:val="24"/>
      <w:szCs w:val="24"/>
    </w:rPr>
  </w:style>
  <w:style w:type="paragraph" w:customStyle="1" w:styleId="Normal067">
    <w:name w:val="Normal_0_67"/>
    <w:qFormat/>
    <w:rsid w:val="00D73718"/>
    <w:rPr>
      <w:rFonts w:eastAsia="細明體"/>
      <w:color w:val="000000"/>
      <w:sz w:val="24"/>
      <w:szCs w:val="24"/>
    </w:rPr>
  </w:style>
  <w:style w:type="paragraph" w:customStyle="1" w:styleId="Normal0101">
    <w:name w:val="Normal_0_101"/>
    <w:qFormat/>
    <w:rsid w:val="00D73718"/>
    <w:rPr>
      <w:rFonts w:eastAsia="細明體"/>
      <w:color w:val="000000"/>
      <w:sz w:val="24"/>
      <w:szCs w:val="24"/>
    </w:rPr>
  </w:style>
  <w:style w:type="paragraph" w:customStyle="1" w:styleId="Normal11">
    <w:name w:val="Normal_1_1"/>
    <w:qFormat/>
    <w:rsid w:val="00D73718"/>
    <w:rPr>
      <w:rFonts w:eastAsia="細明體"/>
      <w:color w:val="000000"/>
      <w:sz w:val="24"/>
      <w:szCs w:val="24"/>
    </w:rPr>
  </w:style>
  <w:style w:type="paragraph" w:customStyle="1" w:styleId="Normal21">
    <w:name w:val="Normal_2_1"/>
    <w:qFormat/>
    <w:rsid w:val="00D73718"/>
    <w:rPr>
      <w:rFonts w:eastAsia="細明體"/>
      <w:color w:val="000000"/>
      <w:sz w:val="24"/>
      <w:szCs w:val="24"/>
    </w:rPr>
  </w:style>
  <w:style w:type="paragraph" w:customStyle="1" w:styleId="Normal31">
    <w:name w:val="Normal_3_1"/>
    <w:qFormat/>
    <w:rsid w:val="00D73718"/>
    <w:rPr>
      <w:rFonts w:eastAsia="細明體"/>
      <w:color w:val="000000"/>
      <w:sz w:val="24"/>
      <w:szCs w:val="24"/>
    </w:rPr>
  </w:style>
  <w:style w:type="paragraph" w:customStyle="1" w:styleId="Normal41">
    <w:name w:val="Normal_4_1"/>
    <w:qFormat/>
    <w:rsid w:val="00D73718"/>
    <w:rPr>
      <w:rFonts w:eastAsia="細明體"/>
      <w:color w:val="000000"/>
      <w:sz w:val="24"/>
      <w:szCs w:val="24"/>
    </w:rPr>
  </w:style>
  <w:style w:type="paragraph" w:customStyle="1" w:styleId="Normal51">
    <w:name w:val="Normal_5_1"/>
    <w:qFormat/>
    <w:rsid w:val="00D73718"/>
    <w:rPr>
      <w:rFonts w:eastAsia="細明體"/>
      <w:color w:val="000000"/>
      <w:sz w:val="24"/>
      <w:szCs w:val="24"/>
    </w:rPr>
  </w:style>
  <w:style w:type="paragraph" w:customStyle="1" w:styleId="Normal0103">
    <w:name w:val="Normal_0_103"/>
    <w:qFormat/>
    <w:rsid w:val="00D73718"/>
    <w:rPr>
      <w:rFonts w:eastAsia="細明體"/>
      <w:color w:val="000000"/>
      <w:sz w:val="24"/>
      <w:szCs w:val="24"/>
    </w:rPr>
  </w:style>
  <w:style w:type="paragraph" w:customStyle="1" w:styleId="Normal13">
    <w:name w:val="Normal_1_3"/>
    <w:qFormat/>
    <w:rsid w:val="00D73718"/>
    <w:rPr>
      <w:rFonts w:eastAsia="細明體"/>
      <w:color w:val="000000"/>
      <w:sz w:val="24"/>
      <w:szCs w:val="24"/>
    </w:rPr>
  </w:style>
  <w:style w:type="paragraph" w:customStyle="1" w:styleId="Normal23">
    <w:name w:val="Normal_2_3"/>
    <w:qFormat/>
    <w:rsid w:val="00D73718"/>
    <w:rPr>
      <w:rFonts w:eastAsia="細明體"/>
      <w:color w:val="000000"/>
      <w:sz w:val="24"/>
      <w:szCs w:val="24"/>
    </w:rPr>
  </w:style>
  <w:style w:type="paragraph" w:customStyle="1" w:styleId="Normal33">
    <w:name w:val="Normal_3_3"/>
    <w:qFormat/>
    <w:rsid w:val="00D73718"/>
    <w:rPr>
      <w:rFonts w:eastAsia="細明體"/>
      <w:color w:val="000000"/>
      <w:sz w:val="24"/>
      <w:szCs w:val="24"/>
    </w:rPr>
  </w:style>
  <w:style w:type="paragraph" w:customStyle="1" w:styleId="Normal43">
    <w:name w:val="Normal_4_3"/>
    <w:qFormat/>
    <w:rsid w:val="00D73718"/>
    <w:rPr>
      <w:rFonts w:eastAsia="細明體"/>
      <w:color w:val="000000"/>
      <w:sz w:val="24"/>
      <w:szCs w:val="24"/>
    </w:rPr>
  </w:style>
  <w:style w:type="paragraph" w:customStyle="1" w:styleId="Normal53">
    <w:name w:val="Normal_5_3"/>
    <w:qFormat/>
    <w:rsid w:val="00D73718"/>
    <w:rPr>
      <w:rFonts w:eastAsia="細明體"/>
      <w:color w:val="000000"/>
      <w:sz w:val="24"/>
      <w:szCs w:val="24"/>
    </w:rPr>
  </w:style>
  <w:style w:type="paragraph" w:customStyle="1" w:styleId="Normal0104">
    <w:name w:val="Normal_0_104"/>
    <w:qFormat/>
    <w:rsid w:val="00D73718"/>
    <w:rPr>
      <w:rFonts w:eastAsia="細明體"/>
      <w:color w:val="000000"/>
      <w:sz w:val="24"/>
      <w:szCs w:val="24"/>
    </w:rPr>
  </w:style>
  <w:style w:type="paragraph" w:customStyle="1" w:styleId="Normal0127">
    <w:name w:val="Normal_0_127"/>
    <w:qFormat/>
    <w:rsid w:val="00D73718"/>
    <w:rPr>
      <w:rFonts w:eastAsia="細明體"/>
      <w:color w:val="000000"/>
      <w:sz w:val="24"/>
      <w:szCs w:val="24"/>
    </w:rPr>
  </w:style>
  <w:style w:type="paragraph" w:customStyle="1" w:styleId="Normal127">
    <w:name w:val="Normal_1_27"/>
    <w:qFormat/>
    <w:rsid w:val="00D73718"/>
    <w:rPr>
      <w:rFonts w:eastAsia="細明體"/>
      <w:color w:val="000000"/>
      <w:sz w:val="24"/>
      <w:szCs w:val="24"/>
    </w:rPr>
  </w:style>
  <w:style w:type="paragraph" w:customStyle="1" w:styleId="Normal227">
    <w:name w:val="Normal_2_27"/>
    <w:qFormat/>
    <w:rsid w:val="00D73718"/>
    <w:rPr>
      <w:rFonts w:eastAsia="細明體"/>
      <w:color w:val="000000"/>
      <w:sz w:val="24"/>
      <w:szCs w:val="24"/>
    </w:rPr>
  </w:style>
  <w:style w:type="paragraph" w:customStyle="1" w:styleId="Normal327">
    <w:name w:val="Normal_3_27"/>
    <w:qFormat/>
    <w:rsid w:val="00D73718"/>
    <w:rPr>
      <w:rFonts w:eastAsia="細明體"/>
      <w:color w:val="000000"/>
      <w:sz w:val="24"/>
      <w:szCs w:val="24"/>
    </w:rPr>
  </w:style>
  <w:style w:type="paragraph" w:customStyle="1" w:styleId="Normal427">
    <w:name w:val="Normal_4_27"/>
    <w:qFormat/>
    <w:rsid w:val="00D73718"/>
    <w:rPr>
      <w:rFonts w:eastAsia="細明體"/>
      <w:color w:val="000000"/>
      <w:sz w:val="24"/>
      <w:szCs w:val="24"/>
    </w:rPr>
  </w:style>
  <w:style w:type="paragraph" w:customStyle="1" w:styleId="Normal527">
    <w:name w:val="Normal_5_27"/>
    <w:qFormat/>
    <w:rsid w:val="00D73718"/>
    <w:rPr>
      <w:rFonts w:eastAsia="細明體"/>
      <w:color w:val="000000"/>
      <w:sz w:val="24"/>
      <w:szCs w:val="24"/>
    </w:rPr>
  </w:style>
  <w:style w:type="paragraph" w:customStyle="1" w:styleId="Normal0134">
    <w:name w:val="Normal_0_134"/>
    <w:qFormat/>
    <w:rsid w:val="00D73718"/>
    <w:rPr>
      <w:rFonts w:eastAsia="細明體"/>
      <w:color w:val="000000"/>
      <w:sz w:val="24"/>
      <w:szCs w:val="24"/>
    </w:rPr>
  </w:style>
  <w:style w:type="paragraph" w:customStyle="1" w:styleId="Normal134">
    <w:name w:val="Normal_1_34"/>
    <w:qFormat/>
    <w:rsid w:val="00D73718"/>
    <w:rPr>
      <w:rFonts w:eastAsia="細明體"/>
      <w:color w:val="000000"/>
      <w:sz w:val="24"/>
      <w:szCs w:val="24"/>
    </w:rPr>
  </w:style>
  <w:style w:type="paragraph" w:customStyle="1" w:styleId="Normal234">
    <w:name w:val="Normal_2_34"/>
    <w:qFormat/>
    <w:rsid w:val="00D73718"/>
    <w:rPr>
      <w:rFonts w:eastAsia="細明體"/>
      <w:color w:val="000000"/>
      <w:sz w:val="24"/>
      <w:szCs w:val="24"/>
    </w:rPr>
  </w:style>
  <w:style w:type="paragraph" w:customStyle="1" w:styleId="Normal334">
    <w:name w:val="Normal_3_34"/>
    <w:qFormat/>
    <w:rsid w:val="00D73718"/>
    <w:rPr>
      <w:rFonts w:eastAsia="細明體"/>
      <w:color w:val="000000"/>
      <w:sz w:val="24"/>
      <w:szCs w:val="24"/>
    </w:rPr>
  </w:style>
  <w:style w:type="paragraph" w:customStyle="1" w:styleId="af7">
    <w:name w:val="◎綜合測驗"/>
    <w:basedOn w:val="a"/>
    <w:rsid w:val="007053AE"/>
    <w:pPr>
      <w:spacing w:afterLines="20" w:after="20"/>
      <w:ind w:leftChars="50" w:left="50" w:rightChars="50" w:right="50" w:firstLineChars="200" w:firstLine="200"/>
      <w:jc w:val="both"/>
    </w:pPr>
    <w:rPr>
      <w:rFonts w:eastAsia="華康細黑體"/>
    </w:rPr>
  </w:style>
  <w:style w:type="paragraph" w:customStyle="1" w:styleId="1">
    <w:name w:val="◎＿＿＿1.短"/>
    <w:basedOn w:val="a"/>
    <w:rsid w:val="00AD6750"/>
    <w:pPr>
      <w:tabs>
        <w:tab w:val="left" w:pos="2916"/>
        <w:tab w:val="left" w:pos="4860"/>
        <w:tab w:val="left" w:pos="6804"/>
      </w:tabs>
      <w:spacing w:afterLines="20" w:after="20"/>
      <w:ind w:left="420" w:hangingChars="420" w:hanging="420"/>
      <w:jc w:val="both"/>
    </w:pPr>
    <w:rPr>
      <w:rFonts w:eastAsia="華康細黑體"/>
    </w:rPr>
  </w:style>
  <w:style w:type="character" w:customStyle="1" w:styleId="af8">
    <w:name w:val="◎紅字黑底線"/>
    <w:basedOn w:val="a0"/>
    <w:uiPriority w:val="1"/>
    <w:qFormat/>
    <w:rsid w:val="00AD6750"/>
    <w:rPr>
      <w:color w:val="FF0000"/>
      <w:u w:val="single" w:color="000000"/>
    </w:rPr>
  </w:style>
  <w:style w:type="paragraph" w:customStyle="1" w:styleId="af9">
    <w:name w:val="◎閱讀測驗"/>
    <w:basedOn w:val="a"/>
    <w:qFormat/>
    <w:rsid w:val="00F65B19"/>
    <w:pPr>
      <w:spacing w:afterLines="20" w:after="20"/>
      <w:ind w:firstLineChars="200" w:firstLine="200"/>
      <w:jc w:val="both"/>
    </w:pPr>
    <w:rPr>
      <w:rFonts w:eastAsia="華康細黑體"/>
    </w:rPr>
  </w:style>
  <w:style w:type="paragraph" w:customStyle="1" w:styleId="afa">
    <w:name w:val="◎附註"/>
    <w:basedOn w:val="a"/>
    <w:qFormat/>
    <w:rsid w:val="00F65B19"/>
    <w:rPr>
      <w:rFonts w:eastAsia="華康細黑體"/>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664323">
      <w:bodyDiv w:val="1"/>
      <w:marLeft w:val="0"/>
      <w:marRight w:val="0"/>
      <w:marTop w:val="0"/>
      <w:marBottom w:val="0"/>
      <w:divBdr>
        <w:top w:val="none" w:sz="0" w:space="0" w:color="auto"/>
        <w:left w:val="none" w:sz="0" w:space="0" w:color="auto"/>
        <w:bottom w:val="none" w:sz="0" w:space="0" w:color="auto"/>
        <w:right w:val="none" w:sz="0" w:space="0" w:color="auto"/>
      </w:divBdr>
    </w:div>
    <w:div w:id="288896533">
      <w:bodyDiv w:val="1"/>
      <w:marLeft w:val="0"/>
      <w:marRight w:val="0"/>
      <w:marTop w:val="0"/>
      <w:marBottom w:val="0"/>
      <w:divBdr>
        <w:top w:val="none" w:sz="0" w:space="0" w:color="auto"/>
        <w:left w:val="none" w:sz="0" w:space="0" w:color="auto"/>
        <w:bottom w:val="none" w:sz="0" w:space="0" w:color="auto"/>
        <w:right w:val="none" w:sz="0" w:space="0" w:color="auto"/>
      </w:divBdr>
    </w:div>
    <w:div w:id="312176893">
      <w:bodyDiv w:val="1"/>
      <w:marLeft w:val="0"/>
      <w:marRight w:val="0"/>
      <w:marTop w:val="0"/>
      <w:marBottom w:val="0"/>
      <w:divBdr>
        <w:top w:val="none" w:sz="0" w:space="0" w:color="auto"/>
        <w:left w:val="none" w:sz="0" w:space="0" w:color="auto"/>
        <w:bottom w:val="none" w:sz="0" w:space="0" w:color="auto"/>
        <w:right w:val="none" w:sz="0" w:space="0" w:color="auto"/>
      </w:divBdr>
    </w:div>
    <w:div w:id="483393794">
      <w:bodyDiv w:val="1"/>
      <w:marLeft w:val="0"/>
      <w:marRight w:val="0"/>
      <w:marTop w:val="0"/>
      <w:marBottom w:val="0"/>
      <w:divBdr>
        <w:top w:val="none" w:sz="0" w:space="0" w:color="auto"/>
        <w:left w:val="none" w:sz="0" w:space="0" w:color="auto"/>
        <w:bottom w:val="none" w:sz="0" w:space="0" w:color="auto"/>
        <w:right w:val="none" w:sz="0" w:space="0" w:color="auto"/>
      </w:divBdr>
    </w:div>
    <w:div w:id="550193314">
      <w:bodyDiv w:val="1"/>
      <w:marLeft w:val="0"/>
      <w:marRight w:val="0"/>
      <w:marTop w:val="0"/>
      <w:marBottom w:val="0"/>
      <w:divBdr>
        <w:top w:val="none" w:sz="0" w:space="0" w:color="auto"/>
        <w:left w:val="none" w:sz="0" w:space="0" w:color="auto"/>
        <w:bottom w:val="none" w:sz="0" w:space="0" w:color="auto"/>
        <w:right w:val="none" w:sz="0" w:space="0" w:color="auto"/>
      </w:divBdr>
    </w:div>
    <w:div w:id="675302927">
      <w:bodyDiv w:val="1"/>
      <w:marLeft w:val="0"/>
      <w:marRight w:val="0"/>
      <w:marTop w:val="0"/>
      <w:marBottom w:val="0"/>
      <w:divBdr>
        <w:top w:val="none" w:sz="0" w:space="0" w:color="auto"/>
        <w:left w:val="none" w:sz="0" w:space="0" w:color="auto"/>
        <w:bottom w:val="none" w:sz="0" w:space="0" w:color="auto"/>
        <w:right w:val="none" w:sz="0" w:space="0" w:color="auto"/>
      </w:divBdr>
    </w:div>
    <w:div w:id="757942625">
      <w:bodyDiv w:val="1"/>
      <w:marLeft w:val="0"/>
      <w:marRight w:val="0"/>
      <w:marTop w:val="0"/>
      <w:marBottom w:val="0"/>
      <w:divBdr>
        <w:top w:val="none" w:sz="0" w:space="0" w:color="auto"/>
        <w:left w:val="none" w:sz="0" w:space="0" w:color="auto"/>
        <w:bottom w:val="none" w:sz="0" w:space="0" w:color="auto"/>
        <w:right w:val="none" w:sz="0" w:space="0" w:color="auto"/>
      </w:divBdr>
    </w:div>
    <w:div w:id="893735280">
      <w:bodyDiv w:val="1"/>
      <w:marLeft w:val="0"/>
      <w:marRight w:val="0"/>
      <w:marTop w:val="0"/>
      <w:marBottom w:val="0"/>
      <w:divBdr>
        <w:top w:val="none" w:sz="0" w:space="0" w:color="auto"/>
        <w:left w:val="none" w:sz="0" w:space="0" w:color="auto"/>
        <w:bottom w:val="none" w:sz="0" w:space="0" w:color="auto"/>
        <w:right w:val="none" w:sz="0" w:space="0" w:color="auto"/>
      </w:divBdr>
    </w:div>
    <w:div w:id="992296876">
      <w:bodyDiv w:val="1"/>
      <w:marLeft w:val="0"/>
      <w:marRight w:val="0"/>
      <w:marTop w:val="0"/>
      <w:marBottom w:val="0"/>
      <w:divBdr>
        <w:top w:val="none" w:sz="0" w:space="0" w:color="auto"/>
        <w:left w:val="none" w:sz="0" w:space="0" w:color="auto"/>
        <w:bottom w:val="none" w:sz="0" w:space="0" w:color="auto"/>
        <w:right w:val="none" w:sz="0" w:space="0" w:color="auto"/>
      </w:divBdr>
    </w:div>
    <w:div w:id="1291864909">
      <w:bodyDiv w:val="1"/>
      <w:marLeft w:val="0"/>
      <w:marRight w:val="0"/>
      <w:marTop w:val="0"/>
      <w:marBottom w:val="0"/>
      <w:divBdr>
        <w:top w:val="none" w:sz="0" w:space="0" w:color="auto"/>
        <w:left w:val="none" w:sz="0" w:space="0" w:color="auto"/>
        <w:bottom w:val="none" w:sz="0" w:space="0" w:color="auto"/>
        <w:right w:val="none" w:sz="0" w:space="0" w:color="auto"/>
      </w:divBdr>
    </w:div>
    <w:div w:id="1796286598">
      <w:bodyDiv w:val="1"/>
      <w:marLeft w:val="0"/>
      <w:marRight w:val="0"/>
      <w:marTop w:val="0"/>
      <w:marBottom w:val="0"/>
      <w:divBdr>
        <w:top w:val="none" w:sz="0" w:space="0" w:color="auto"/>
        <w:left w:val="none" w:sz="0" w:space="0" w:color="auto"/>
        <w:bottom w:val="none" w:sz="0" w:space="0" w:color="auto"/>
        <w:right w:val="none" w:sz="0" w:space="0" w:color="auto"/>
      </w:divBdr>
    </w:div>
    <w:div w:id="1841695923">
      <w:bodyDiv w:val="1"/>
      <w:marLeft w:val="0"/>
      <w:marRight w:val="0"/>
      <w:marTop w:val="0"/>
      <w:marBottom w:val="0"/>
      <w:divBdr>
        <w:top w:val="none" w:sz="0" w:space="0" w:color="auto"/>
        <w:left w:val="none" w:sz="0" w:space="0" w:color="auto"/>
        <w:bottom w:val="none" w:sz="0" w:space="0" w:color="auto"/>
        <w:right w:val="none" w:sz="0" w:space="0" w:color="auto"/>
      </w:divBdr>
    </w:div>
    <w:div w:id="1882327508">
      <w:bodyDiv w:val="1"/>
      <w:marLeft w:val="0"/>
      <w:marRight w:val="0"/>
      <w:marTop w:val="0"/>
      <w:marBottom w:val="0"/>
      <w:divBdr>
        <w:top w:val="none" w:sz="0" w:space="0" w:color="auto"/>
        <w:left w:val="none" w:sz="0" w:space="0" w:color="auto"/>
        <w:bottom w:val="none" w:sz="0" w:space="0" w:color="auto"/>
        <w:right w:val="none" w:sz="0" w:space="0" w:color="auto"/>
      </w:divBdr>
    </w:div>
    <w:div w:id="1888955313">
      <w:bodyDiv w:val="1"/>
      <w:marLeft w:val="0"/>
      <w:marRight w:val="0"/>
      <w:marTop w:val="0"/>
      <w:marBottom w:val="0"/>
      <w:divBdr>
        <w:top w:val="none" w:sz="0" w:space="0" w:color="auto"/>
        <w:left w:val="none" w:sz="0" w:space="0" w:color="auto"/>
        <w:bottom w:val="none" w:sz="0" w:space="0" w:color="auto"/>
        <w:right w:val="none" w:sz="0" w:space="0" w:color="auto"/>
      </w:divBdr>
    </w:div>
    <w:div w:id="2005358858">
      <w:bodyDiv w:val="1"/>
      <w:marLeft w:val="0"/>
      <w:marRight w:val="0"/>
      <w:marTop w:val="0"/>
      <w:marBottom w:val="0"/>
      <w:divBdr>
        <w:top w:val="none" w:sz="0" w:space="0" w:color="auto"/>
        <w:left w:val="none" w:sz="0" w:space="0" w:color="auto"/>
        <w:bottom w:val="none" w:sz="0" w:space="0" w:color="auto"/>
        <w:right w:val="none" w:sz="0" w:space="0" w:color="auto"/>
      </w:divBdr>
    </w:div>
    <w:div w:id="20908061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562374-EE8F-4056-BF2A-3729DA430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1337</Words>
  <Characters>7626</Characters>
  <Application>Microsoft Office Word</Application>
  <DocSecurity>0</DocSecurity>
  <Lines>63</Lines>
  <Paragraphs>17</Paragraphs>
  <ScaleCrop>false</ScaleCrop>
  <Company>CMT</Company>
  <LinksUpToDate>false</LinksUpToDate>
  <CharactersWithSpaces>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請將答案畫記於答案卡</dc:title>
  <dc:subject/>
  <dc:creator>user</dc:creator>
  <cp:keywords/>
  <dc:description/>
  <cp:lastModifiedBy>洪千舫</cp:lastModifiedBy>
  <cp:revision>2</cp:revision>
  <cp:lastPrinted>2023-04-14T07:48:00Z</cp:lastPrinted>
  <dcterms:created xsi:type="dcterms:W3CDTF">2023-06-06T00:42:00Z</dcterms:created>
  <dcterms:modified xsi:type="dcterms:W3CDTF">2023-06-06T00:42:00Z</dcterms:modified>
</cp:coreProperties>
</file>