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0E161" w14:textId="6BEF6EF1" w:rsidR="00DE095C" w:rsidRPr="00DE095C" w:rsidRDefault="00D73718" w:rsidP="00DE095C">
      <w:pPr>
        <w:spacing w:line="320" w:lineRule="exact"/>
        <w:rPr>
          <w:rFonts w:ascii="微軟正黑體" w:eastAsia="微軟正黑體" w:hAnsi="微軟正黑體"/>
          <w:b/>
        </w:rPr>
      </w:pPr>
      <w:r w:rsidRPr="00DE095C">
        <w:rPr>
          <w:rFonts w:ascii="微軟正黑體" w:eastAsia="微軟正黑體" w:hAnsi="微軟正黑體"/>
          <w:b/>
        </w:rPr>
        <w:t>一、</w:t>
      </w:r>
      <w:r w:rsidR="00DE095C" w:rsidRPr="00DE095C">
        <w:rPr>
          <w:rFonts w:ascii="微軟正黑體" w:eastAsia="微軟正黑體" w:hAnsi="微軟正黑體" w:hint="eastAsia"/>
          <w:b/>
        </w:rPr>
        <w:t>聽力測驗</w:t>
      </w:r>
      <w:r w:rsidR="00DE095C" w:rsidRPr="00DE095C">
        <w:rPr>
          <w:rFonts w:ascii="微軟正黑體" w:eastAsia="微軟正黑體" w:hAnsi="微軟正黑體"/>
          <w:b/>
        </w:rPr>
        <w:t xml:space="preserve"> (</w:t>
      </w:r>
      <w:r w:rsidR="00DE095C" w:rsidRPr="00DE095C">
        <w:rPr>
          <w:rFonts w:ascii="微軟正黑體" w:eastAsia="微軟正黑體" w:hAnsi="微軟正黑體" w:hint="eastAsia"/>
          <w:b/>
        </w:rPr>
        <w:t>共10</w:t>
      </w:r>
      <w:r w:rsidR="00DE095C" w:rsidRPr="00DE095C">
        <w:rPr>
          <w:rFonts w:ascii="微軟正黑體" w:eastAsia="微軟正黑體" w:hAnsi="微軟正黑體"/>
          <w:b/>
        </w:rPr>
        <w:t>題，</w:t>
      </w:r>
      <w:r w:rsidR="00DE095C" w:rsidRPr="00DE095C">
        <w:rPr>
          <w:rFonts w:ascii="微軟正黑體" w:eastAsia="微軟正黑體" w:hAnsi="微軟正黑體" w:hint="eastAsia"/>
          <w:b/>
        </w:rPr>
        <w:t>每題1分</w:t>
      </w:r>
      <w:r w:rsidR="00DE095C" w:rsidRPr="00DE095C">
        <w:rPr>
          <w:rFonts w:ascii="微軟正黑體" w:eastAsia="微軟正黑體" w:hAnsi="微軟正黑體"/>
          <w:b/>
        </w:rPr>
        <w:t>)</w:t>
      </w:r>
      <w:r w:rsidR="00B035DB">
        <w:rPr>
          <w:rFonts w:ascii="微軟正黑體" w:eastAsia="微軟正黑體" w:hAnsi="微軟正黑體" w:hint="eastAsia"/>
          <w:b/>
        </w:rPr>
        <w:t xml:space="preserve"> 1</w:t>
      </w:r>
      <w:r w:rsidR="00B035DB" w:rsidRPr="00B035DB">
        <w:rPr>
          <w:rFonts w:ascii="微軟正黑體" w:eastAsia="微軟正黑體" w:hAnsi="微軟正黑體"/>
          <w:b/>
        </w:rPr>
        <w:t>0%</w:t>
      </w:r>
    </w:p>
    <w:p w14:paraId="7158F9BD" w14:textId="1B08F435" w:rsidR="00523203" w:rsidRPr="001834FA" w:rsidRDefault="00523203" w:rsidP="00523203">
      <w:pPr>
        <w:spacing w:before="120" w:after="120"/>
      </w:pPr>
      <w:r w:rsidRPr="001834FA">
        <w:rPr>
          <w:rFonts w:ascii="微軟正黑體" w:eastAsia="微軟正黑體" w:hAnsi="微軟正黑體" w:cs="微軟正黑體"/>
          <w:b/>
          <w:bCs/>
        </w:rPr>
        <w:t>1)、看圖辨義 (2小題，每格1分，共2分)</w:t>
      </w:r>
    </w:p>
    <w:p w14:paraId="7D71AE29" w14:textId="77777777" w:rsidR="00523203" w:rsidRDefault="00523203" w:rsidP="00523203">
      <w:pPr>
        <w:spacing w:after="120"/>
      </w:pPr>
      <w:r>
        <w:rPr>
          <w:rFonts w:ascii="細明體" w:eastAsia="細明體" w:hAnsi="細明體" w:cs="細明體"/>
          <w:b/>
          <w:bCs/>
        </w:rPr>
        <w:t>試卷上該題有一張圖片，請聽一個和該題相關的問題，選一個與所看到圖片最相符的答案。</w:t>
      </w:r>
    </w:p>
    <w:p w14:paraId="0D334752" w14:textId="00754DD0" w:rsidR="00523203" w:rsidRDefault="00523203" w:rsidP="00523203">
      <w:pPr>
        <w:widowControl/>
        <w:numPr>
          <w:ilvl w:val="0"/>
          <w:numId w:val="27"/>
        </w:numPr>
      </w:pPr>
      <w:r>
        <w:br/>
      </w:r>
      <w:r>
        <w:rPr>
          <w:noProof/>
        </w:rPr>
        <w:drawing>
          <wp:inline distT="0" distB="0" distL="0" distR="0" wp14:anchorId="4D643A19" wp14:editId="548EAC50">
            <wp:extent cx="1933575" cy="21812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C1FA" w14:textId="77777777" w:rsidR="00523203" w:rsidRDefault="00523203" w:rsidP="00523203"/>
    <w:p w14:paraId="00883F75" w14:textId="40598C15" w:rsidR="00523203" w:rsidRDefault="00523203" w:rsidP="00523203">
      <w:pPr>
        <w:widowControl/>
        <w:numPr>
          <w:ilvl w:val="0"/>
          <w:numId w:val="27"/>
        </w:numPr>
      </w:pPr>
      <w:r>
        <w:br/>
      </w:r>
      <w:r>
        <w:rPr>
          <w:noProof/>
        </w:rPr>
        <w:drawing>
          <wp:inline distT="0" distB="0" distL="0" distR="0" wp14:anchorId="1915B8A3" wp14:editId="222A1463">
            <wp:extent cx="1933575" cy="2181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0AE7" w14:textId="4DE5FD58" w:rsidR="00523203" w:rsidRPr="001834FA" w:rsidRDefault="00E32935" w:rsidP="00523203">
      <w:pPr>
        <w:spacing w:before="120" w:after="120"/>
      </w:pPr>
      <w:r w:rsidRPr="001834FA">
        <w:rPr>
          <w:rFonts w:ascii="微軟正黑體" w:eastAsia="微軟正黑體" w:hAnsi="微軟正黑體" w:cs="微軟正黑體"/>
          <w:b/>
          <w:bCs/>
        </w:rPr>
        <w:t>2)</w:t>
      </w:r>
      <w:r w:rsidR="00523203" w:rsidRPr="001834FA">
        <w:rPr>
          <w:rFonts w:ascii="微軟正黑體" w:eastAsia="微軟正黑體" w:hAnsi="微軟正黑體" w:cs="微軟正黑體"/>
          <w:b/>
          <w:bCs/>
        </w:rPr>
        <w:t>、問答 (5小題，每格1分，共5分)</w:t>
      </w:r>
    </w:p>
    <w:p w14:paraId="7169F783" w14:textId="77777777" w:rsidR="00523203" w:rsidRDefault="00523203" w:rsidP="00523203">
      <w:pPr>
        <w:spacing w:after="120"/>
      </w:pPr>
      <w:r>
        <w:rPr>
          <w:rFonts w:ascii="細明體" w:eastAsia="細明體" w:hAnsi="細明體" w:cs="細明體"/>
          <w:b/>
          <w:bCs/>
        </w:rPr>
        <w:t>每題會播出一個問句或直述句，聽後請由試卷上選出一個最適合的回答或回應。</w:t>
      </w:r>
    </w:p>
    <w:p w14:paraId="09495FC0" w14:textId="77777777" w:rsidR="00523203" w:rsidRDefault="00523203" w:rsidP="00523203">
      <w:pPr>
        <w:widowControl/>
        <w:numPr>
          <w:ilvl w:val="0"/>
          <w:numId w:val="27"/>
        </w:numPr>
      </w:pPr>
      <w:r>
        <w:rPr>
          <w:rFonts w:eastAsia="Times New Roman"/>
        </w:rPr>
        <w:t xml:space="preserve">(A) I got up immediately.    </w:t>
      </w:r>
      <w:r>
        <w:br/>
      </w:r>
      <w:r>
        <w:rPr>
          <w:rFonts w:eastAsia="Times New Roman"/>
        </w:rPr>
        <w:t xml:space="preserve">(B) The class finished on time.    </w:t>
      </w:r>
      <w:r>
        <w:br/>
      </w:r>
      <w:r>
        <w:rPr>
          <w:rFonts w:eastAsia="Times New Roman"/>
        </w:rPr>
        <w:t>(C) No, it happened at the back.</w:t>
      </w:r>
    </w:p>
    <w:p w14:paraId="559E8EAB" w14:textId="77777777" w:rsidR="00523203" w:rsidRDefault="00523203" w:rsidP="00523203">
      <w:pPr>
        <w:widowControl/>
        <w:numPr>
          <w:ilvl w:val="0"/>
          <w:numId w:val="27"/>
        </w:numPr>
      </w:pPr>
      <w:r>
        <w:rPr>
          <w:rFonts w:eastAsia="Times New Roman"/>
        </w:rPr>
        <w:t xml:space="preserve">(A) I had eggs and bacon.    </w:t>
      </w:r>
      <w:r>
        <w:br/>
      </w:r>
      <w:r>
        <w:rPr>
          <w:rFonts w:eastAsia="Times New Roman"/>
        </w:rPr>
        <w:t xml:space="preserve">(B) I usually eat breakfast at 7:30.    </w:t>
      </w:r>
      <w:r>
        <w:br/>
      </w:r>
      <w:r>
        <w:rPr>
          <w:rFonts w:eastAsia="Times New Roman"/>
        </w:rPr>
        <w:t>(C) I skipped it because I slept too long.</w:t>
      </w:r>
    </w:p>
    <w:p w14:paraId="3ED4217E" w14:textId="77777777" w:rsidR="00523203" w:rsidRDefault="00523203" w:rsidP="00523203"/>
    <w:p w14:paraId="6B15C3C6" w14:textId="77777777" w:rsidR="00523203" w:rsidRDefault="00523203" w:rsidP="00523203">
      <w:pPr>
        <w:widowControl/>
        <w:numPr>
          <w:ilvl w:val="0"/>
          <w:numId w:val="27"/>
        </w:numPr>
      </w:pPr>
      <w:r>
        <w:rPr>
          <w:rFonts w:ascii="'Times New Roman'" w:eastAsia="'Times New Roman'" w:hAnsi="'Times New Roman'" w:cs="'Times New Roman'"/>
        </w:rPr>
        <w:t>(A) The star succeeds in the end.</w:t>
      </w:r>
      <w:r>
        <w:br/>
      </w:r>
      <w:r>
        <w:rPr>
          <w:rFonts w:ascii="'Times New Roman'" w:eastAsia="'Times New Roman'" w:hAnsi="'Times New Roman'" w:cs="'Times New Roman'"/>
        </w:rPr>
        <w:t>(B) I really enjoyed it, too!</w:t>
      </w:r>
      <w:r>
        <w:br/>
      </w:r>
      <w:r>
        <w:rPr>
          <w:rFonts w:ascii="'Times New Roman'" w:eastAsia="'Times New Roman'" w:hAnsi="'Times New Roman'" w:cs="'Times New Roman'"/>
        </w:rPr>
        <w:t>(C) It was quite inspirational!</w:t>
      </w:r>
    </w:p>
    <w:p w14:paraId="3D047D70" w14:textId="77777777" w:rsidR="00523203" w:rsidRDefault="00523203" w:rsidP="00523203"/>
    <w:p w14:paraId="704D0AED" w14:textId="77777777" w:rsidR="00523203" w:rsidRDefault="00523203" w:rsidP="00523203">
      <w:pPr>
        <w:widowControl/>
        <w:numPr>
          <w:ilvl w:val="0"/>
          <w:numId w:val="27"/>
        </w:numPr>
      </w:pPr>
      <w:r>
        <w:rPr>
          <w:rFonts w:ascii="'Times New Roman'" w:eastAsia="'Times New Roman'" w:hAnsi="'Times New Roman'" w:cs="'Times New Roman'"/>
        </w:rPr>
        <w:t>(A) We’ll spend three days there in total.</w:t>
      </w:r>
      <w:r>
        <w:br/>
      </w:r>
      <w:r>
        <w:rPr>
          <w:rFonts w:ascii="'Times New Roman'" w:eastAsia="'Times New Roman'" w:hAnsi="'Times New Roman'" w:cs="'Times New Roman'"/>
        </w:rPr>
        <w:t>(B) I loved the parade that we saw there.</w:t>
      </w:r>
      <w:r>
        <w:br/>
      </w:r>
      <w:r>
        <w:rPr>
          <w:rFonts w:ascii="'Times New Roman'" w:eastAsia="'Times New Roman'" w:hAnsi="'Times New Roman'" w:cs="'Times New Roman'"/>
        </w:rPr>
        <w:t>(C) We’re going to Disneyland in Tokyo.</w:t>
      </w:r>
      <w:r>
        <w:br/>
      </w:r>
      <w:r>
        <w:rPr>
          <w:rFonts w:ascii="'Times New Roman'" w:eastAsia="'Times New Roman'" w:hAnsi="'Times New Roman'" w:cs="'Times New Roman'"/>
        </w:rPr>
        <w:t>(D) The trip only took about five hours.</w:t>
      </w:r>
    </w:p>
    <w:p w14:paraId="56A90CC0" w14:textId="77777777" w:rsidR="00523203" w:rsidRDefault="00523203" w:rsidP="00523203"/>
    <w:p w14:paraId="72982B5A" w14:textId="79D34580" w:rsidR="00523203" w:rsidRDefault="00523203" w:rsidP="00523203">
      <w:pPr>
        <w:widowControl/>
        <w:numPr>
          <w:ilvl w:val="0"/>
          <w:numId w:val="27"/>
        </w:numPr>
      </w:pPr>
      <w:r>
        <w:rPr>
          <w:rFonts w:ascii="'Times New Roman'" w:eastAsia="'Times New Roman'" w:hAnsi="'Times New Roman'" w:cs="'Times New Roman'"/>
        </w:rPr>
        <w:t>(A) Sure, I would like to come over.</w:t>
      </w:r>
      <w:r>
        <w:br/>
      </w:r>
      <w:r>
        <w:rPr>
          <w:rFonts w:ascii="'Times New Roman'" w:eastAsia="'Times New Roman'" w:hAnsi="'Times New Roman'" w:cs="'Times New Roman'"/>
        </w:rPr>
        <w:t>(B) I tried to keep a good attitude.</w:t>
      </w:r>
      <w:r>
        <w:br/>
      </w:r>
      <w:r>
        <w:rPr>
          <w:rFonts w:ascii="'Times New Roman'" w:eastAsia="'Times New Roman'" w:hAnsi="'Times New Roman'" w:cs="'Times New Roman'"/>
        </w:rPr>
        <w:t>(C) Yes, it was very difficult.</w:t>
      </w:r>
    </w:p>
    <w:p w14:paraId="52C421BE" w14:textId="55EB81F1" w:rsidR="00523203" w:rsidRPr="001834FA" w:rsidRDefault="00E32935" w:rsidP="00523203">
      <w:pPr>
        <w:spacing w:before="120" w:after="120"/>
      </w:pPr>
      <w:r w:rsidRPr="001834FA">
        <w:rPr>
          <w:rFonts w:ascii="微軟正黑體" w:eastAsia="微軟正黑體" w:hAnsi="微軟正黑體" w:cs="微軟正黑體"/>
          <w:b/>
          <w:bCs/>
        </w:rPr>
        <w:t>3)</w:t>
      </w:r>
      <w:r w:rsidR="00523203" w:rsidRPr="001834FA">
        <w:rPr>
          <w:rFonts w:ascii="微軟正黑體" w:eastAsia="微軟正黑體" w:hAnsi="微軟正黑體" w:cs="微軟正黑體"/>
          <w:b/>
          <w:bCs/>
        </w:rPr>
        <w:t>、簡短對話 (2小題，每格1分，共2分)</w:t>
      </w:r>
    </w:p>
    <w:p w14:paraId="494F4E37" w14:textId="77777777" w:rsidR="00523203" w:rsidRDefault="00523203" w:rsidP="00523203">
      <w:pPr>
        <w:spacing w:after="120"/>
      </w:pPr>
      <w:r>
        <w:rPr>
          <w:rFonts w:ascii="細明體" w:eastAsia="細明體" w:hAnsi="細明體" w:cs="細明體"/>
          <w:b/>
          <w:bCs/>
        </w:rPr>
        <w:t>每題會播出一段對話及一個相關的問題，聽後請由試卷上選出一個最適合的回答。</w:t>
      </w:r>
    </w:p>
    <w:p w14:paraId="4D444754" w14:textId="77777777" w:rsidR="009F75B4" w:rsidRPr="009F75B4" w:rsidRDefault="009F75B4" w:rsidP="009F75B4">
      <w:pPr>
        <w:spacing w:line="360" w:lineRule="auto"/>
        <w:rPr>
          <w:rFonts w:eastAsia="微軟正黑體"/>
          <w:b/>
        </w:rPr>
      </w:pPr>
      <w:r w:rsidRPr="009F75B4">
        <w:rPr>
          <w:rFonts w:eastAsia="微軟正黑體" w:hint="eastAsia"/>
          <w:b/>
        </w:rPr>
        <w:t>每題會播出一段對話及一個相關的問題，聽後請由試卷上選出一個最適合的回答。</w:t>
      </w:r>
    </w:p>
    <w:p w14:paraId="4F713369" w14:textId="77777777" w:rsidR="009F75B4" w:rsidRPr="009F75B4" w:rsidRDefault="009F75B4" w:rsidP="009F75B4">
      <w:pPr>
        <w:spacing w:line="360" w:lineRule="auto"/>
        <w:rPr>
          <w:rFonts w:eastAsia="微軟正黑體"/>
        </w:rPr>
      </w:pPr>
      <w:r w:rsidRPr="009F75B4">
        <w:rPr>
          <w:rFonts w:eastAsia="微軟正黑體"/>
        </w:rPr>
        <w:t>8.</w:t>
      </w:r>
      <w:r w:rsidRPr="009F75B4">
        <w:rPr>
          <w:rFonts w:eastAsia="微軟正黑體"/>
        </w:rPr>
        <w:t>（　　）</w:t>
      </w:r>
      <w:r w:rsidRPr="009F75B4">
        <w:rPr>
          <w:rFonts w:eastAsia="微軟正黑體"/>
        </w:rPr>
        <w:t xml:space="preserve"> (A) She also saw Turning Red.</w:t>
      </w:r>
    </w:p>
    <w:p w14:paraId="44CE3170" w14:textId="77777777" w:rsidR="009F75B4" w:rsidRPr="009F75B4" w:rsidRDefault="009F75B4" w:rsidP="009F75B4">
      <w:pPr>
        <w:spacing w:line="360" w:lineRule="auto"/>
        <w:ind w:firstLineChars="550" w:firstLine="1320"/>
        <w:rPr>
          <w:rFonts w:eastAsia="微軟正黑體"/>
        </w:rPr>
      </w:pPr>
      <w:r w:rsidRPr="009F75B4">
        <w:rPr>
          <w:rFonts w:eastAsia="微軟正黑體"/>
        </w:rPr>
        <w:t>(B) She didn’t like Meilin, either.</w:t>
      </w:r>
    </w:p>
    <w:p w14:paraId="354B7DEA" w14:textId="77777777" w:rsidR="009F75B4" w:rsidRPr="009F75B4" w:rsidRDefault="009F75B4" w:rsidP="009F75B4">
      <w:pPr>
        <w:spacing w:line="360" w:lineRule="auto"/>
        <w:ind w:firstLineChars="550" w:firstLine="1320"/>
        <w:rPr>
          <w:rFonts w:eastAsia="微軟正黑體"/>
        </w:rPr>
      </w:pPr>
      <w:r w:rsidRPr="009F75B4">
        <w:rPr>
          <w:rFonts w:eastAsia="微軟正黑體"/>
        </w:rPr>
        <w:t>(C) She felt the same about the film.</w:t>
      </w:r>
    </w:p>
    <w:p w14:paraId="2C2A46E3" w14:textId="4F309F51" w:rsidR="009F75B4" w:rsidRPr="009F75B4" w:rsidRDefault="00333B70" w:rsidP="009F75B4">
      <w:pPr>
        <w:spacing w:line="360" w:lineRule="auto"/>
        <w:rPr>
          <w:rFonts w:eastAsia="微軟正黑體"/>
          <w:b/>
        </w:rPr>
      </w:pPr>
      <w:r>
        <w:rPr>
          <w:rFonts w:eastAsia="微軟正黑體" w:hint="eastAsia"/>
          <w:b/>
        </w:rPr>
        <w:t xml:space="preserve">                                                                 </w:t>
      </w:r>
      <w:r w:rsidRPr="002570F2">
        <w:rPr>
          <w:rFonts w:hint="eastAsia"/>
          <w:b/>
          <w:bdr w:val="single" w:sz="4" w:space="0" w:color="auto"/>
        </w:rPr>
        <w:t>共</w:t>
      </w:r>
      <w:r>
        <w:rPr>
          <w:rFonts w:hint="eastAsia"/>
          <w:b/>
          <w:bdr w:val="single" w:sz="4" w:space="0" w:color="auto"/>
        </w:rPr>
        <w:t>5</w:t>
      </w:r>
      <w:r w:rsidRPr="002570F2">
        <w:rPr>
          <w:rFonts w:hint="eastAsia"/>
          <w:b/>
          <w:bdr w:val="single" w:sz="4" w:space="0" w:color="auto"/>
        </w:rPr>
        <w:t>頁第</w:t>
      </w:r>
      <w:r w:rsidRPr="002570F2">
        <w:rPr>
          <w:rFonts w:hint="eastAsia"/>
          <w:b/>
          <w:bdr w:val="single" w:sz="4" w:space="0" w:color="auto"/>
        </w:rPr>
        <w:t>1</w:t>
      </w:r>
      <w:r w:rsidRPr="002570F2">
        <w:rPr>
          <w:rFonts w:hint="eastAsia"/>
          <w:b/>
          <w:bdr w:val="single" w:sz="4" w:space="0" w:color="auto"/>
        </w:rPr>
        <w:t>頁</w:t>
      </w:r>
      <w:r>
        <w:rPr>
          <w:rFonts w:eastAsia="微軟正黑體" w:hint="eastAsia"/>
          <w:b/>
        </w:rPr>
        <w:t xml:space="preserve"> </w:t>
      </w:r>
    </w:p>
    <w:p w14:paraId="6CEE33E0" w14:textId="77777777" w:rsidR="009F75B4" w:rsidRPr="009F75B4" w:rsidRDefault="009F75B4" w:rsidP="009F75B4">
      <w:pPr>
        <w:spacing w:line="360" w:lineRule="auto"/>
        <w:rPr>
          <w:rFonts w:eastAsia="微軟正黑體"/>
        </w:rPr>
      </w:pPr>
      <w:r w:rsidRPr="009F75B4">
        <w:rPr>
          <w:rFonts w:eastAsia="微軟正黑體"/>
        </w:rPr>
        <w:lastRenderedPageBreak/>
        <w:t>9.</w:t>
      </w:r>
      <w:r w:rsidRPr="009F75B4">
        <w:rPr>
          <w:rFonts w:eastAsia="微軟正黑體"/>
        </w:rPr>
        <w:t>（　　）</w:t>
      </w:r>
      <w:r w:rsidRPr="009F75B4">
        <w:rPr>
          <w:rFonts w:eastAsia="微軟正黑體"/>
        </w:rPr>
        <w:t xml:space="preserve"> (A) She didn’t like South Africa very much.    </w:t>
      </w:r>
    </w:p>
    <w:p w14:paraId="0949082C" w14:textId="77777777" w:rsidR="009F75B4" w:rsidRPr="009F75B4" w:rsidRDefault="009F75B4" w:rsidP="009F75B4">
      <w:pPr>
        <w:spacing w:line="360" w:lineRule="auto"/>
        <w:ind w:firstLineChars="500" w:firstLine="1200"/>
        <w:rPr>
          <w:rFonts w:eastAsia="微軟正黑體"/>
        </w:rPr>
      </w:pPr>
      <w:r w:rsidRPr="009F75B4">
        <w:rPr>
          <w:rFonts w:eastAsia="微軟正黑體"/>
        </w:rPr>
        <w:t xml:space="preserve">(B) She was surprised by some things in South Africa.    </w:t>
      </w:r>
    </w:p>
    <w:p w14:paraId="51CB33C2" w14:textId="77777777" w:rsidR="009F75B4" w:rsidRPr="009F75B4" w:rsidRDefault="009F75B4" w:rsidP="009F75B4">
      <w:pPr>
        <w:spacing w:line="360" w:lineRule="auto"/>
        <w:ind w:firstLineChars="500" w:firstLine="1200"/>
        <w:rPr>
          <w:rFonts w:eastAsia="微軟正黑體"/>
        </w:rPr>
      </w:pPr>
      <w:r w:rsidRPr="009F75B4">
        <w:rPr>
          <w:rFonts w:eastAsia="微軟正黑體"/>
        </w:rPr>
        <w:t>(C) She will travel to South Africa soon.</w:t>
      </w:r>
    </w:p>
    <w:p w14:paraId="07E0B9A7" w14:textId="34ABB5C9" w:rsidR="00E32935" w:rsidRPr="001834FA" w:rsidRDefault="00E32935" w:rsidP="00E32935">
      <w:pPr>
        <w:spacing w:line="360" w:lineRule="auto"/>
        <w:rPr>
          <w:rFonts w:ascii="微軟正黑體" w:eastAsia="微軟正黑體" w:hAnsi="微軟正黑體"/>
        </w:rPr>
      </w:pPr>
      <w:r w:rsidRPr="001834FA">
        <w:rPr>
          <w:rFonts w:ascii="微軟正黑體" w:eastAsia="微軟正黑體" w:hAnsi="微軟正黑體"/>
          <w:b/>
          <w:bCs/>
        </w:rPr>
        <w:t>4)、短文聽解 (1小題，每格1分，共1分)</w:t>
      </w:r>
    </w:p>
    <w:p w14:paraId="533EF25D" w14:textId="77777777" w:rsidR="00E32935" w:rsidRPr="00E32935" w:rsidRDefault="00E32935" w:rsidP="00E32935">
      <w:pPr>
        <w:spacing w:line="360" w:lineRule="auto"/>
        <w:rPr>
          <w:rFonts w:eastAsia="微軟正黑體"/>
        </w:rPr>
      </w:pPr>
      <w:r w:rsidRPr="00E32935">
        <w:rPr>
          <w:rFonts w:eastAsia="微軟正黑體"/>
          <w:b/>
          <w:bCs/>
        </w:rPr>
        <w:t>每題有三個圖片選項。請聽題目，並選出一個最適當的圖片。</w:t>
      </w:r>
    </w:p>
    <w:p w14:paraId="30E4CA8E" w14:textId="06766453" w:rsidR="00E32935" w:rsidRPr="00E32935" w:rsidRDefault="00E32935" w:rsidP="00E32935">
      <w:pPr>
        <w:spacing w:line="360" w:lineRule="auto"/>
        <w:rPr>
          <w:rFonts w:eastAsia="微軟正黑體"/>
        </w:rPr>
      </w:pPr>
      <w:r>
        <w:rPr>
          <w:rFonts w:eastAsia="微軟正黑體"/>
        </w:rPr>
        <w:t>10. (     )</w:t>
      </w:r>
      <w:r w:rsidRPr="00E32935">
        <w:rPr>
          <w:rFonts w:eastAsia="微軟正黑體"/>
        </w:rPr>
        <w:br/>
        <w:t xml:space="preserve">(A) </w:t>
      </w:r>
      <w:r w:rsidRPr="00E32935">
        <w:rPr>
          <w:rFonts w:eastAsia="微軟正黑體"/>
          <w:noProof/>
        </w:rPr>
        <w:drawing>
          <wp:inline distT="0" distB="0" distL="0" distR="0" wp14:anchorId="2C28CBE7" wp14:editId="18B36797">
            <wp:extent cx="1428750" cy="142875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935">
        <w:rPr>
          <w:rFonts w:eastAsia="微軟正黑體"/>
        </w:rPr>
        <w:t xml:space="preserve"> (B) </w:t>
      </w:r>
      <w:r w:rsidRPr="00E32935">
        <w:rPr>
          <w:rFonts w:eastAsia="微軟正黑體"/>
          <w:noProof/>
        </w:rPr>
        <w:drawing>
          <wp:inline distT="0" distB="0" distL="0" distR="0" wp14:anchorId="34231B09" wp14:editId="2BB87E40">
            <wp:extent cx="1428750" cy="142875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935">
        <w:rPr>
          <w:rFonts w:eastAsia="微軟正黑體"/>
        </w:rPr>
        <w:t xml:space="preserve"> (C) </w:t>
      </w:r>
      <w:r w:rsidRPr="00E32935">
        <w:rPr>
          <w:rFonts w:eastAsia="微軟正黑體"/>
          <w:noProof/>
        </w:rPr>
        <w:drawing>
          <wp:inline distT="0" distB="0" distL="0" distR="0" wp14:anchorId="41D0F200" wp14:editId="55FBB993">
            <wp:extent cx="1428750" cy="142875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13A7E" w14:textId="3BC6EBE1" w:rsidR="00DE095C" w:rsidRPr="00B035DB" w:rsidRDefault="00DE095C" w:rsidP="00DE095C">
      <w:pPr>
        <w:spacing w:line="360" w:lineRule="auto"/>
        <w:rPr>
          <w:rFonts w:ascii="微軟正黑體" w:eastAsia="微軟正黑體" w:hAnsi="微軟正黑體"/>
        </w:rPr>
      </w:pPr>
      <w:r w:rsidRPr="00B035DB">
        <w:rPr>
          <w:rFonts w:ascii="微軟正黑體" w:eastAsia="微軟正黑體" w:hAnsi="微軟正黑體" w:hint="eastAsia"/>
          <w:b/>
        </w:rPr>
        <w:t>二</w:t>
      </w:r>
      <w:r w:rsidRPr="00B035DB">
        <w:rPr>
          <w:rFonts w:ascii="微軟正黑體" w:eastAsia="微軟正黑體" w:hAnsi="微軟正黑體"/>
          <w:b/>
        </w:rPr>
        <w:t>、字彙選擇20%</w:t>
      </w:r>
    </w:p>
    <w:p w14:paraId="27750DF8" w14:textId="15EFE92C" w:rsidR="00DC7734" w:rsidRPr="00DC7734" w:rsidRDefault="00212ABF" w:rsidP="00DC7734">
      <w:pPr>
        <w:pStyle w:val="Normal02"/>
        <w:snapToGrid w:val="0"/>
        <w:spacing w:line="360" w:lineRule="auto"/>
        <w:textAlignment w:val="center"/>
      </w:pPr>
      <w:bookmarkStart w:id="0" w:name="QQ220214002371_1_H"/>
      <w:bookmarkStart w:id="1" w:name="QQ220214002371"/>
      <w:r>
        <w:rPr>
          <w:rFonts w:hint="eastAsia"/>
        </w:rPr>
        <w:t>11.</w:t>
      </w:r>
      <w:r w:rsidRPr="0094680C">
        <w:t>（　　）</w:t>
      </w:r>
      <w:bookmarkEnd w:id="0"/>
      <w:bookmarkEnd w:id="1"/>
      <w:r w:rsidR="00DC7734" w:rsidRPr="00DC7734">
        <w:t>Kevin has never</w:t>
      </w:r>
      <w:r w:rsidR="00DC7734" w:rsidRPr="00DC7734">
        <w:rPr>
          <w:rFonts w:hint="eastAsia"/>
        </w:rPr>
        <w:t xml:space="preserve"> </w:t>
      </w:r>
      <w:r w:rsidR="00DC7734" w:rsidRPr="00DC7734">
        <w:rPr>
          <w:rFonts w:hint="eastAsia"/>
          <w:u w:val="single"/>
        </w:rPr>
        <w:t xml:space="preserve">　　　</w:t>
      </w:r>
      <w:r w:rsidR="00DC7734" w:rsidRPr="00DC7734">
        <w:t xml:space="preserve"> any class. He doesn’t want to miss any chance to learn.</w:t>
      </w:r>
    </w:p>
    <w:p w14:paraId="267647F0" w14:textId="2BE7954F" w:rsidR="00DE095C" w:rsidRPr="00DC7734" w:rsidRDefault="00DC7734" w:rsidP="00DC7734">
      <w:pPr>
        <w:pStyle w:val="Normal02"/>
        <w:snapToGrid w:val="0"/>
        <w:spacing w:line="360" w:lineRule="auto"/>
        <w:textAlignment w:val="center"/>
      </w:pPr>
      <w:r>
        <w:rPr>
          <w:rFonts w:hint="eastAsia"/>
        </w:rPr>
        <w:t xml:space="preserve">           </w:t>
      </w:r>
      <w:r w:rsidRPr="00DC7734">
        <w:t>(A) valued</w:t>
      </w:r>
      <w:r>
        <w:rPr>
          <w:rFonts w:hint="eastAsia"/>
        </w:rPr>
        <w:t xml:space="preserve"> </w:t>
      </w:r>
      <w:r w:rsidRPr="00DC7734">
        <w:tab/>
        <w:t>(B) skipped</w:t>
      </w:r>
      <w:r w:rsidRPr="00DC7734">
        <w:tab/>
        <w:t>(C) survived</w:t>
      </w:r>
      <w:r w:rsidRPr="00DC7734">
        <w:tab/>
      </w:r>
      <w:r w:rsidRPr="00DC7734">
        <w:tab/>
      </w:r>
      <w:r w:rsidRPr="00DC7734">
        <w:tab/>
        <w:t>(D) lacked</w:t>
      </w:r>
    </w:p>
    <w:p w14:paraId="6AD0EB4D" w14:textId="77777777" w:rsidR="00DC7734" w:rsidRPr="00DC7734" w:rsidRDefault="00212ABF" w:rsidP="00DC7734">
      <w:pPr>
        <w:pStyle w:val="Normal03"/>
        <w:snapToGrid w:val="0"/>
        <w:spacing w:line="360" w:lineRule="auto"/>
        <w:textAlignment w:val="center"/>
      </w:pPr>
      <w:bookmarkStart w:id="2" w:name="QQ220214002339_1_H"/>
      <w:bookmarkStart w:id="3" w:name="QQ220214002339"/>
      <w:r>
        <w:rPr>
          <w:rFonts w:hint="eastAsia"/>
        </w:rPr>
        <w:t>12.</w:t>
      </w:r>
      <w:r w:rsidRPr="0094680C">
        <w:t>（　　）</w:t>
      </w:r>
      <w:bookmarkEnd w:id="2"/>
      <w:bookmarkEnd w:id="3"/>
      <w:r w:rsidR="00DC7734" w:rsidRPr="00DC7734">
        <w:t>The two friends</w:t>
      </w:r>
      <w:r w:rsidR="00DC7734" w:rsidRPr="00DC7734">
        <w:rPr>
          <w:rFonts w:hint="eastAsia"/>
        </w:rPr>
        <w:t xml:space="preserve"> </w:t>
      </w:r>
      <w:r w:rsidR="00DC7734" w:rsidRPr="00DC7734">
        <w:rPr>
          <w:rFonts w:hint="eastAsia"/>
          <w:u w:val="single"/>
        </w:rPr>
        <w:t xml:space="preserve">　　　</w:t>
      </w:r>
      <w:r w:rsidR="00DC7734" w:rsidRPr="00DC7734">
        <w:t xml:space="preserve"> each other at the train station with big smiles on their faces.</w:t>
      </w:r>
    </w:p>
    <w:p w14:paraId="3507F908" w14:textId="5EC3C065" w:rsidR="00DE095C" w:rsidRPr="00DC7734" w:rsidRDefault="00DC7734" w:rsidP="00DC7734">
      <w:pPr>
        <w:pStyle w:val="Normal03"/>
        <w:snapToGrid w:val="0"/>
        <w:spacing w:line="360" w:lineRule="auto"/>
        <w:textAlignment w:val="center"/>
      </w:pPr>
      <w:r>
        <w:rPr>
          <w:rFonts w:hint="eastAsia"/>
        </w:rPr>
        <w:t xml:space="preserve">           </w:t>
      </w:r>
      <w:r w:rsidRPr="00DC7734">
        <w:t>(A) survived</w:t>
      </w:r>
      <w:r w:rsidRPr="00DC7734">
        <w:tab/>
        <w:t>(B) embarrassed</w:t>
      </w:r>
      <w:r w:rsidRPr="00DC7734">
        <w:tab/>
        <w:t>(C) skipped</w:t>
      </w:r>
      <w:r w:rsidRPr="00DC7734">
        <w:tab/>
      </w:r>
      <w:r w:rsidRPr="00DC7734">
        <w:tab/>
        <w:t xml:space="preserve">(D) embraced </w:t>
      </w:r>
    </w:p>
    <w:p w14:paraId="641FB4F8" w14:textId="77777777" w:rsidR="004A4917" w:rsidRPr="004A4917" w:rsidRDefault="00212ABF" w:rsidP="004A4917">
      <w:pPr>
        <w:pStyle w:val="Normal05"/>
        <w:snapToGrid w:val="0"/>
        <w:spacing w:line="360" w:lineRule="auto"/>
        <w:textAlignment w:val="center"/>
      </w:pPr>
      <w:r>
        <w:rPr>
          <w:rFonts w:hint="eastAsia"/>
        </w:rPr>
        <w:t>13.</w:t>
      </w:r>
      <w:r w:rsidR="00DE095C" w:rsidRPr="0094680C">
        <w:t>（　　）</w:t>
      </w:r>
      <w:r w:rsidR="004A4917" w:rsidRPr="004A4917">
        <w:t>The nurse</w:t>
      </w:r>
      <w:r w:rsidR="004A4917" w:rsidRPr="004A4917">
        <w:rPr>
          <w:rFonts w:hint="eastAsia"/>
        </w:rPr>
        <w:t xml:space="preserve"> </w:t>
      </w:r>
      <w:r w:rsidR="004A4917" w:rsidRPr="004A4917">
        <w:rPr>
          <w:rFonts w:hint="eastAsia"/>
          <w:u w:val="single"/>
        </w:rPr>
        <w:t xml:space="preserve">　　　</w:t>
      </w:r>
      <w:r w:rsidR="004A4917" w:rsidRPr="004A4917">
        <w:t xml:space="preserve"> at the patient and asked him to come over.</w:t>
      </w:r>
    </w:p>
    <w:p w14:paraId="1DDBF5D7" w14:textId="1A0BA564" w:rsidR="00DE095C" w:rsidRPr="004A4917" w:rsidRDefault="004A4917" w:rsidP="004A4917">
      <w:pPr>
        <w:pStyle w:val="Normal05"/>
        <w:snapToGrid w:val="0"/>
        <w:spacing w:line="360" w:lineRule="auto"/>
        <w:textAlignment w:val="center"/>
      </w:pPr>
      <w:r>
        <w:rPr>
          <w:rFonts w:hint="eastAsia"/>
        </w:rPr>
        <w:t xml:space="preserve">           </w:t>
      </w:r>
      <w:r w:rsidRPr="004A4917">
        <w:t>(A) gestured</w:t>
      </w:r>
      <w:r w:rsidRPr="004A4917">
        <w:tab/>
        <w:t>(B) surprised</w:t>
      </w:r>
      <w:r>
        <w:rPr>
          <w:rFonts w:hint="eastAsia"/>
        </w:rPr>
        <w:t xml:space="preserve"> </w:t>
      </w:r>
      <w:r w:rsidRPr="004A4917">
        <w:tab/>
      </w:r>
      <w:r w:rsidR="00D36116">
        <w:rPr>
          <w:rFonts w:hint="eastAsia"/>
        </w:rPr>
        <w:t xml:space="preserve">   </w:t>
      </w:r>
      <w:r w:rsidR="00D36116">
        <w:t>(C) disappointed</w:t>
      </w:r>
      <w:r w:rsidR="00D36116">
        <w:tab/>
      </w:r>
      <w:r w:rsidRPr="004A4917">
        <w:t>(D) aimed</w:t>
      </w:r>
    </w:p>
    <w:p w14:paraId="4A65A99D" w14:textId="26486EBD" w:rsidR="00F40552" w:rsidRPr="00F40552" w:rsidRDefault="00212ABF" w:rsidP="00F40552">
      <w:pPr>
        <w:pStyle w:val="af2"/>
        <w:ind w:left="882" w:hanging="882"/>
        <w:rPr>
          <w:szCs w:val="24"/>
        </w:rPr>
      </w:pPr>
      <w:bookmarkStart w:id="4" w:name="QQ220214002283_1_H"/>
      <w:bookmarkStart w:id="5" w:name="QQ220214002283"/>
      <w:r>
        <w:rPr>
          <w:rFonts w:hint="eastAsia"/>
        </w:rPr>
        <w:t>14.</w:t>
      </w:r>
      <w:r w:rsidRPr="0094680C">
        <w:t>（　　）</w:t>
      </w:r>
      <w:bookmarkEnd w:id="4"/>
      <w:bookmarkEnd w:id="5"/>
      <w:r w:rsidR="00F40552" w:rsidRPr="00F40552">
        <w:rPr>
          <w:szCs w:val="24"/>
        </w:rPr>
        <w:t>Each individual should</w:t>
      </w:r>
      <w:r w:rsidR="00F40552" w:rsidRPr="00F40552">
        <w:rPr>
          <w:rFonts w:hint="eastAsia"/>
        </w:rPr>
        <w:t xml:space="preserve"> </w:t>
      </w:r>
      <w:r w:rsidR="00F40552" w:rsidRPr="00F40552">
        <w:rPr>
          <w:rFonts w:hint="eastAsia"/>
          <w:u w:val="single"/>
        </w:rPr>
        <w:t xml:space="preserve">　　　</w:t>
      </w:r>
      <w:r w:rsidR="00F40552" w:rsidRPr="00F40552">
        <w:t xml:space="preserve"> </w:t>
      </w:r>
      <w:r w:rsidR="00F40552" w:rsidRPr="00F40552">
        <w:rPr>
          <w:szCs w:val="24"/>
        </w:rPr>
        <w:t>take action to reduce the use of plastic products.</w:t>
      </w:r>
    </w:p>
    <w:p w14:paraId="3928BC5C" w14:textId="4DC3F4B5" w:rsidR="00F40552" w:rsidRPr="00F40552" w:rsidRDefault="00F40552" w:rsidP="00F40552">
      <w:pPr>
        <w:tabs>
          <w:tab w:val="left" w:pos="3304"/>
          <w:tab w:val="left" w:pos="5318"/>
          <w:tab w:val="left" w:pos="7298"/>
        </w:tabs>
        <w:ind w:leftChars="380" w:left="912"/>
        <w:jc w:val="both"/>
        <w:rPr>
          <w:rFonts w:eastAsia="華康細黑體"/>
          <w:spacing w:val="-4"/>
        </w:rPr>
      </w:pPr>
      <w:r>
        <w:rPr>
          <w:rFonts w:eastAsia="華康細黑體" w:hint="eastAsia"/>
          <w:spacing w:val="-4"/>
        </w:rPr>
        <w:t xml:space="preserve">    </w:t>
      </w:r>
      <w:r w:rsidRPr="00F40552">
        <w:rPr>
          <w:rFonts w:eastAsia="華康細黑體"/>
          <w:spacing w:val="-4"/>
        </w:rPr>
        <w:t xml:space="preserve">(A) apparently </w:t>
      </w:r>
      <w:r w:rsidRPr="00F40552">
        <w:rPr>
          <w:rFonts w:eastAsia="華康細黑體"/>
          <w:spacing w:val="-4"/>
        </w:rPr>
        <w:tab/>
        <w:t>(B) immediately</w:t>
      </w:r>
      <w:r w:rsidRPr="00F40552">
        <w:rPr>
          <w:rFonts w:eastAsia="華康細黑體"/>
          <w:spacing w:val="-4"/>
        </w:rPr>
        <w:tab/>
        <w:t>(C) accidently</w:t>
      </w:r>
      <w:r w:rsidRPr="00F40552">
        <w:rPr>
          <w:rFonts w:eastAsia="華康細黑體"/>
          <w:spacing w:val="-4"/>
        </w:rPr>
        <w:tab/>
        <w:t>(D) extremely</w:t>
      </w:r>
    </w:p>
    <w:p w14:paraId="13932794" w14:textId="7DC3E36B" w:rsidR="00537DAD" w:rsidRPr="00537DAD" w:rsidRDefault="009521A1" w:rsidP="00537DAD">
      <w:pPr>
        <w:pStyle w:val="Normal010"/>
        <w:snapToGrid w:val="0"/>
        <w:spacing w:line="360" w:lineRule="auto"/>
        <w:textAlignment w:val="center"/>
      </w:pPr>
      <w:bookmarkStart w:id="6" w:name="QQ220214002379_1_H"/>
      <w:bookmarkStart w:id="7" w:name="QQ220214002379"/>
      <w:r>
        <w:rPr>
          <w:rFonts w:hint="eastAsia"/>
        </w:rPr>
        <w:t>15.</w:t>
      </w:r>
      <w:r w:rsidRPr="0094680C">
        <w:t>（　　）</w:t>
      </w:r>
      <w:bookmarkEnd w:id="6"/>
      <w:bookmarkEnd w:id="7"/>
      <w:r w:rsidR="00537DAD" w:rsidRPr="00537DAD">
        <w:rPr>
          <w:rFonts w:hint="eastAsia"/>
        </w:rPr>
        <w:t>Bryan couldn</w:t>
      </w:r>
      <w:r w:rsidR="00537DAD" w:rsidRPr="00537DAD">
        <w:t>’</w:t>
      </w:r>
      <w:r w:rsidR="00537DAD" w:rsidRPr="00537DAD">
        <w:rPr>
          <w:rFonts w:hint="eastAsia"/>
        </w:rPr>
        <w:t xml:space="preserve">t take the </w:t>
      </w:r>
      <w:r w:rsidR="00537DAD" w:rsidRPr="00537DAD">
        <w:rPr>
          <w:rFonts w:hint="eastAsia"/>
          <w:u w:val="single"/>
        </w:rPr>
        <w:t xml:space="preserve">　　　</w:t>
      </w:r>
      <w:r w:rsidR="00537DAD" w:rsidRPr="00537DAD">
        <w:rPr>
          <w:rFonts w:hint="eastAsia"/>
        </w:rPr>
        <w:t xml:space="preserve"> because he was too scared.</w:t>
      </w:r>
    </w:p>
    <w:p w14:paraId="1816DA04" w14:textId="083FFA69" w:rsidR="00DE095C" w:rsidRPr="00537DAD" w:rsidRDefault="00537DAD" w:rsidP="00537DAD">
      <w:pPr>
        <w:pStyle w:val="Normal010"/>
        <w:snapToGrid w:val="0"/>
        <w:spacing w:line="360" w:lineRule="auto"/>
        <w:ind w:firstLineChars="500" w:firstLine="1200"/>
        <w:textAlignment w:val="center"/>
      </w:pPr>
      <w:r w:rsidRPr="00537DAD">
        <w:t xml:space="preserve">(A) appearance </w:t>
      </w:r>
      <w:r w:rsidRPr="00537DAD">
        <w:tab/>
        <w:t>(B)</w:t>
      </w:r>
      <w:r w:rsidRPr="00537DAD">
        <w:tab/>
        <w:t xml:space="preserve">inspiration </w:t>
      </w:r>
      <w:r w:rsidRPr="00537DAD">
        <w:tab/>
        <w:t xml:space="preserve"> (C) challenge</w:t>
      </w:r>
      <w:r w:rsidRPr="00537DAD">
        <w:tab/>
      </w:r>
      <w:r w:rsidRPr="00537DAD">
        <w:tab/>
        <w:t>(D) character</w:t>
      </w:r>
    </w:p>
    <w:p w14:paraId="0527D5B1" w14:textId="77777777" w:rsidR="00FB0F3B" w:rsidRPr="00FB0F3B" w:rsidRDefault="009521A1" w:rsidP="00FB0F3B">
      <w:pPr>
        <w:pStyle w:val="Normal011"/>
        <w:snapToGrid w:val="0"/>
        <w:spacing w:line="360" w:lineRule="auto"/>
        <w:textAlignment w:val="center"/>
      </w:pPr>
      <w:bookmarkStart w:id="8" w:name="QQ220214002380_1_H"/>
      <w:bookmarkStart w:id="9" w:name="QQ220214002380"/>
      <w:r>
        <w:rPr>
          <w:rFonts w:hint="eastAsia"/>
        </w:rPr>
        <w:t>16.</w:t>
      </w:r>
      <w:r w:rsidRPr="0094680C">
        <w:t>（　　）</w:t>
      </w:r>
      <w:bookmarkEnd w:id="8"/>
      <w:bookmarkEnd w:id="9"/>
      <w:r w:rsidR="00FB0F3B" w:rsidRPr="00FB0F3B">
        <w:rPr>
          <w:rFonts w:hint="eastAsia"/>
        </w:rPr>
        <w:t xml:space="preserve">It took Diane lots of time and hard work to </w:t>
      </w:r>
      <w:r w:rsidR="00FB0F3B" w:rsidRPr="00FB0F3B">
        <w:rPr>
          <w:rFonts w:hint="eastAsia"/>
          <w:u w:val="single"/>
        </w:rPr>
        <w:t xml:space="preserve">　　　</w:t>
      </w:r>
      <w:r w:rsidR="00FB0F3B" w:rsidRPr="00FB0F3B">
        <w:rPr>
          <w:rFonts w:hint="eastAsia"/>
        </w:rPr>
        <w:t xml:space="preserve"> her dream.</w:t>
      </w:r>
    </w:p>
    <w:p w14:paraId="588C127C" w14:textId="2BD12263" w:rsidR="00DE095C" w:rsidRPr="00FB0F3B" w:rsidRDefault="00FB0F3B" w:rsidP="00FB0F3B">
      <w:pPr>
        <w:pStyle w:val="Normal011"/>
        <w:snapToGrid w:val="0"/>
        <w:spacing w:line="360" w:lineRule="auto"/>
        <w:ind w:firstLineChars="500" w:firstLine="1200"/>
        <w:textAlignment w:val="center"/>
      </w:pPr>
      <w:r w:rsidRPr="00FB0F3B">
        <w:t>(A) fulfill</w:t>
      </w:r>
      <w:r w:rsidRPr="00FB0F3B">
        <w:tab/>
      </w:r>
      <w:r w:rsidRPr="00FB0F3B">
        <w:tab/>
        <w:t xml:space="preserve">(B) convey </w:t>
      </w:r>
      <w:r w:rsidRPr="00FB0F3B">
        <w:tab/>
        <w:t>(C)</w:t>
      </w:r>
      <w:r w:rsidRPr="00FB0F3B">
        <w:tab/>
        <w:t>entertain</w:t>
      </w:r>
      <w:r w:rsidRPr="00FB0F3B">
        <w:tab/>
      </w:r>
      <w:r w:rsidR="005441CE">
        <w:t xml:space="preserve"> </w:t>
      </w:r>
      <w:r w:rsidRPr="00FB0F3B">
        <w:t>(D) survive</w:t>
      </w:r>
    </w:p>
    <w:p w14:paraId="02F3213E" w14:textId="77777777" w:rsidR="005441CE" w:rsidRPr="005441CE" w:rsidRDefault="009521A1" w:rsidP="005441CE">
      <w:pPr>
        <w:pStyle w:val="Normal014"/>
        <w:snapToGrid w:val="0"/>
        <w:spacing w:line="360" w:lineRule="auto"/>
        <w:textAlignment w:val="center"/>
      </w:pPr>
      <w:bookmarkStart w:id="10" w:name="QQ220214002340_1_H"/>
      <w:bookmarkStart w:id="11" w:name="QQ220214002340"/>
      <w:r>
        <w:rPr>
          <w:rFonts w:hint="eastAsia"/>
        </w:rPr>
        <w:t>17.</w:t>
      </w:r>
      <w:r w:rsidRPr="0094680C">
        <w:t>（　　）</w:t>
      </w:r>
      <w:bookmarkEnd w:id="10"/>
      <w:bookmarkEnd w:id="11"/>
      <w:r w:rsidR="005441CE" w:rsidRPr="005441CE">
        <w:rPr>
          <w:rFonts w:hint="eastAsia"/>
        </w:rPr>
        <w:t>You can</w:t>
      </w:r>
      <w:r w:rsidR="005441CE" w:rsidRPr="005441CE">
        <w:t>’</w:t>
      </w:r>
      <w:r w:rsidR="005441CE" w:rsidRPr="005441CE">
        <w:rPr>
          <w:rFonts w:hint="eastAsia"/>
        </w:rPr>
        <w:t xml:space="preserve">t say that Tom stole your money before you </w:t>
      </w:r>
      <w:r w:rsidR="005441CE" w:rsidRPr="005441CE">
        <w:rPr>
          <w:rFonts w:hint="eastAsia"/>
          <w:u w:val="single"/>
        </w:rPr>
        <w:t xml:space="preserve">　　　</w:t>
      </w:r>
      <w:r w:rsidR="005441CE" w:rsidRPr="005441CE">
        <w:rPr>
          <w:rFonts w:hint="eastAsia"/>
        </w:rPr>
        <w:t xml:space="preserve"> it.</w:t>
      </w:r>
    </w:p>
    <w:p w14:paraId="7D238EC8" w14:textId="5CE5D121" w:rsidR="00DE095C" w:rsidRPr="005441CE" w:rsidRDefault="005441CE" w:rsidP="005441CE">
      <w:pPr>
        <w:pStyle w:val="Normal014"/>
        <w:snapToGrid w:val="0"/>
        <w:spacing w:line="360" w:lineRule="auto"/>
        <w:ind w:firstLineChars="500" w:firstLine="1200"/>
        <w:textAlignment w:val="center"/>
      </w:pPr>
      <w:r w:rsidRPr="005441CE">
        <w:t>(A) convey</w:t>
      </w:r>
      <w:r w:rsidRPr="005441CE">
        <w:tab/>
        <w:t>(B) fulfill</w:t>
      </w:r>
      <w:r w:rsidRPr="005441CE">
        <w:tab/>
      </w:r>
      <w:r w:rsidRPr="005441CE">
        <w:tab/>
        <w:t>(C) prove</w:t>
      </w:r>
      <w:r w:rsidRPr="005441CE">
        <w:tab/>
      </w:r>
      <w:r w:rsidRPr="005441CE">
        <w:tab/>
        <w:t>(D) entertain</w:t>
      </w:r>
    </w:p>
    <w:p w14:paraId="438015BA" w14:textId="0D73FA14" w:rsidR="001A2668" w:rsidRPr="001A2668" w:rsidRDefault="009521A1" w:rsidP="001A2668">
      <w:pPr>
        <w:pStyle w:val="Normal015"/>
        <w:snapToGrid w:val="0"/>
        <w:spacing w:line="360" w:lineRule="auto"/>
        <w:textAlignment w:val="center"/>
      </w:pPr>
      <w:bookmarkStart w:id="12" w:name="QQ220214001118_1_H"/>
      <w:bookmarkStart w:id="13" w:name="QQ220214001118"/>
      <w:r>
        <w:rPr>
          <w:rFonts w:hint="eastAsia"/>
        </w:rPr>
        <w:t xml:space="preserve">18. </w:t>
      </w:r>
      <w:r w:rsidRPr="0094680C">
        <w:t>（　　）</w:t>
      </w:r>
      <w:bookmarkEnd w:id="12"/>
      <w:bookmarkEnd w:id="13"/>
      <w:r w:rsidR="001A2668" w:rsidRPr="001A2668">
        <w:rPr>
          <w:rFonts w:hint="eastAsia"/>
        </w:rPr>
        <w:t xml:space="preserve">The church was </w:t>
      </w:r>
      <w:r w:rsidR="001A2668" w:rsidRPr="001A2668">
        <w:rPr>
          <w:rFonts w:hint="eastAsia"/>
          <w:u w:val="single"/>
        </w:rPr>
        <w:t xml:space="preserve">　　　</w:t>
      </w:r>
      <w:r w:rsidR="001A2668" w:rsidRPr="001A2668">
        <w:rPr>
          <w:rFonts w:hint="eastAsia"/>
        </w:rPr>
        <w:t xml:space="preserve"> a century ago.</w:t>
      </w:r>
    </w:p>
    <w:p w14:paraId="58297CA6" w14:textId="3E04780E" w:rsidR="00DE095C" w:rsidRPr="001A2668" w:rsidRDefault="00EA3B7A" w:rsidP="001A2668">
      <w:pPr>
        <w:pStyle w:val="Normal015"/>
        <w:snapToGrid w:val="0"/>
        <w:spacing w:line="360" w:lineRule="auto"/>
        <w:ind w:firstLineChars="500" w:firstLine="1200"/>
        <w:textAlignment w:val="center"/>
      </w:pPr>
      <w:r>
        <w:rPr>
          <w:rFonts w:hint="eastAsia"/>
        </w:rPr>
        <w:t xml:space="preserve"> </w:t>
      </w:r>
      <w:r w:rsidR="001A2668" w:rsidRPr="001A2668">
        <w:t>(A) fulfilled</w:t>
      </w:r>
      <w:r w:rsidR="001A2668">
        <w:t xml:space="preserve"> </w:t>
      </w:r>
      <w:r w:rsidR="001A2668" w:rsidRPr="001A2668">
        <w:tab/>
        <w:t xml:space="preserve">(B) </w:t>
      </w:r>
      <w:r w:rsidR="001A2668">
        <w:t>established</w:t>
      </w:r>
      <w:r w:rsidR="001A2668" w:rsidRPr="001A2668">
        <w:tab/>
      </w:r>
      <w:r w:rsidR="001A2668">
        <w:t xml:space="preserve"> (C)</w:t>
      </w:r>
      <w:r w:rsidR="001A2668" w:rsidRPr="001A2668">
        <w:t xml:space="preserve"> challenged</w:t>
      </w:r>
      <w:r w:rsidR="001A2668">
        <w:tab/>
      </w:r>
      <w:r w:rsidR="001A2668" w:rsidRPr="001A2668">
        <w:t>(D) proven</w:t>
      </w:r>
    </w:p>
    <w:p w14:paraId="6223B7FD" w14:textId="36742002" w:rsidR="009521A1" w:rsidRPr="00807F21" w:rsidRDefault="009521A1" w:rsidP="00DF41AB">
      <w:pPr>
        <w:pStyle w:val="Normal016"/>
        <w:snapToGrid w:val="0"/>
        <w:spacing w:line="360" w:lineRule="auto"/>
        <w:ind w:left="1200" w:hangingChars="500" w:hanging="1200"/>
        <w:textAlignment w:val="center"/>
      </w:pPr>
      <w:bookmarkStart w:id="14" w:name="QQ220214002327_1_H"/>
      <w:bookmarkStart w:id="15" w:name="QQ220214002327"/>
      <w:r>
        <w:rPr>
          <w:rFonts w:hint="eastAsia"/>
        </w:rPr>
        <w:t xml:space="preserve">19. </w:t>
      </w:r>
      <w:r w:rsidRPr="0094680C">
        <w:t>（　　）</w:t>
      </w:r>
      <w:bookmarkStart w:id="16" w:name="QQ220214002308_1_H"/>
      <w:bookmarkStart w:id="17" w:name="QQ220214002308"/>
      <w:bookmarkEnd w:id="14"/>
      <w:bookmarkEnd w:id="15"/>
      <w:r w:rsidR="00DF41AB" w:rsidRPr="00DF41AB">
        <w:tab/>
        <w:t>By studying hard, Esther</w:t>
      </w:r>
      <w:r w:rsidR="00DF41AB" w:rsidRPr="00DF41AB">
        <w:rPr>
          <w:rFonts w:hint="eastAsia"/>
        </w:rPr>
        <w:t xml:space="preserve"> </w:t>
      </w:r>
      <w:r w:rsidR="00DF41AB" w:rsidRPr="00DF41AB">
        <w:rPr>
          <w:rFonts w:hint="eastAsia"/>
          <w:u w:val="single"/>
        </w:rPr>
        <w:t xml:space="preserve">　　</w:t>
      </w:r>
      <w:r w:rsidR="00DF41AB">
        <w:rPr>
          <w:rFonts w:hint="eastAsia"/>
          <w:u w:val="single"/>
        </w:rPr>
        <w:t xml:space="preserve"> </w:t>
      </w:r>
      <w:r w:rsidR="00DF41AB">
        <w:rPr>
          <w:u w:val="single"/>
        </w:rPr>
        <w:t xml:space="preserve">  </w:t>
      </w:r>
      <w:r w:rsidR="00DF41AB" w:rsidRPr="00DF41AB">
        <w:rPr>
          <w:rFonts w:hint="eastAsia"/>
          <w:u w:val="single"/>
        </w:rPr>
        <w:t xml:space="preserve">　</w:t>
      </w:r>
      <w:r w:rsidR="00DF41AB" w:rsidRPr="00DF41AB">
        <w:rPr>
          <w:rFonts w:hint="eastAsia"/>
        </w:rPr>
        <w:t xml:space="preserve"> </w:t>
      </w:r>
      <w:r w:rsidR="00DF41AB" w:rsidRPr="00DF41AB">
        <w:t>her goal of getting into her ideal college.</w:t>
      </w:r>
      <w:r w:rsidR="00DF41AB" w:rsidRPr="00DF41AB">
        <w:rPr>
          <w:rFonts w:hint="eastAsia"/>
        </w:rPr>
        <w:br/>
      </w:r>
      <w:r w:rsidR="00EA3B7A">
        <w:rPr>
          <w:rFonts w:hint="eastAsia"/>
        </w:rPr>
        <w:t xml:space="preserve"> </w:t>
      </w:r>
      <w:r w:rsidR="00DF41AB" w:rsidRPr="00DF41AB">
        <w:t>(A) established</w:t>
      </w:r>
      <w:r w:rsidR="00DF41AB" w:rsidRPr="00DF41AB">
        <w:tab/>
        <w:t>(B) achieved</w:t>
      </w:r>
      <w:r w:rsidR="00DF41AB" w:rsidRPr="00DF41AB">
        <w:tab/>
        <w:t>(C) conveyed</w:t>
      </w:r>
      <w:r w:rsidR="00DF41AB" w:rsidRPr="00DF41AB">
        <w:tab/>
        <w:t>(D) entertained</w:t>
      </w:r>
    </w:p>
    <w:p w14:paraId="5F44B071" w14:textId="77777777" w:rsidR="00333B70" w:rsidRDefault="009521A1" w:rsidP="00333B70">
      <w:pPr>
        <w:pStyle w:val="Normal016"/>
        <w:snapToGrid w:val="0"/>
        <w:spacing w:line="360" w:lineRule="auto"/>
        <w:ind w:left="1440" w:hangingChars="600" w:hanging="1440"/>
        <w:textAlignment w:val="center"/>
      </w:pPr>
      <w:r>
        <w:rPr>
          <w:rFonts w:hint="eastAsia"/>
        </w:rPr>
        <w:t xml:space="preserve">20. </w:t>
      </w:r>
      <w:r w:rsidRPr="0094680C">
        <w:t>（　　）</w:t>
      </w:r>
      <w:bookmarkEnd w:id="16"/>
      <w:bookmarkEnd w:id="17"/>
      <w:r w:rsidR="00DF41AB" w:rsidRPr="00DF41AB">
        <w:tab/>
        <w:t xml:space="preserve">The two mushrooms may be similar in </w:t>
      </w:r>
      <w:r w:rsidR="00DF41AB" w:rsidRPr="00DF41AB">
        <w:rPr>
          <w:u w:val="single"/>
        </w:rPr>
        <w:t xml:space="preserve">　　</w:t>
      </w:r>
      <w:r w:rsidR="00DF41AB">
        <w:rPr>
          <w:rFonts w:hint="eastAsia"/>
          <w:u w:val="single"/>
        </w:rPr>
        <w:t xml:space="preserve">  </w:t>
      </w:r>
      <w:r w:rsidR="00DF41AB" w:rsidRPr="00DF41AB">
        <w:rPr>
          <w:u w:val="single"/>
        </w:rPr>
        <w:t xml:space="preserve">　</w:t>
      </w:r>
      <w:r w:rsidR="00DF41AB" w:rsidRPr="00DF41AB">
        <w:rPr>
          <w:rFonts w:hint="eastAsia"/>
        </w:rPr>
        <w:t>,</w:t>
      </w:r>
      <w:r w:rsidR="00DF41AB" w:rsidRPr="00DF41AB">
        <w:t xml:space="preserve"> but one of them is not edible (</w:t>
      </w:r>
      <w:r w:rsidR="00DF41AB" w:rsidRPr="00DF41AB">
        <w:rPr>
          <w:rFonts w:hint="eastAsia"/>
        </w:rPr>
        <w:t>可食用的</w:t>
      </w:r>
      <w:r w:rsidR="00DF41AB" w:rsidRPr="00DF41AB">
        <w:rPr>
          <w:rFonts w:hint="eastAsia"/>
        </w:rPr>
        <w:t>).</w:t>
      </w:r>
      <w:r w:rsidR="00DF41AB" w:rsidRPr="00DF41AB">
        <w:t xml:space="preserve">  (A) </w:t>
      </w:r>
      <w:r w:rsidR="00DF41AB">
        <w:t xml:space="preserve">greeting </w:t>
      </w:r>
      <w:r w:rsidR="00DF41AB" w:rsidRPr="00DF41AB">
        <w:tab/>
        <w:t xml:space="preserve">(B) </w:t>
      </w:r>
      <w:r w:rsidR="00DF41AB">
        <w:t xml:space="preserve">cheek </w:t>
      </w:r>
      <w:r w:rsidR="00DF41AB" w:rsidRPr="00DF41AB">
        <w:t xml:space="preserve">(C) </w:t>
      </w:r>
      <w:r w:rsidR="00DF41AB">
        <w:t xml:space="preserve">schedule </w:t>
      </w:r>
      <w:r w:rsidR="00DF41AB">
        <w:tab/>
        <w:t xml:space="preserve">(D) appearance </w:t>
      </w:r>
    </w:p>
    <w:p w14:paraId="66B02731" w14:textId="1DBFB9B9" w:rsidR="00386BCA" w:rsidRPr="00333B70" w:rsidRDefault="00DE095C" w:rsidP="00333B70">
      <w:pPr>
        <w:pStyle w:val="Normal016"/>
        <w:snapToGrid w:val="0"/>
        <w:spacing w:line="360" w:lineRule="auto"/>
        <w:ind w:left="1440" w:hangingChars="600" w:hanging="1440"/>
        <w:textAlignment w:val="center"/>
        <w:rPr>
          <w:rFonts w:eastAsia="DengXian"/>
          <w:lang w:eastAsia="zh-CN"/>
        </w:rPr>
      </w:pPr>
      <w:r>
        <w:rPr>
          <w:rFonts w:eastAsia="微軟正黑體" w:hint="eastAsia"/>
          <w:b/>
        </w:rPr>
        <w:t>三</w:t>
      </w:r>
      <w:r w:rsidRPr="00DE095C">
        <w:rPr>
          <w:rFonts w:eastAsia="微軟正黑體" w:hint="eastAsia"/>
          <w:b/>
        </w:rPr>
        <w:t>、</w:t>
      </w:r>
      <w:r w:rsidR="00386BCA" w:rsidRPr="00B035DB">
        <w:rPr>
          <w:rFonts w:ascii="微軟正黑體" w:eastAsia="微軟正黑體" w:hAnsi="微軟正黑體"/>
          <w:b/>
        </w:rPr>
        <w:t>對話</w:t>
      </w:r>
      <w:r w:rsidR="00B035DB">
        <w:rPr>
          <w:rFonts w:ascii="微軟正黑體" w:eastAsia="微軟正黑體" w:hAnsi="微軟正黑體"/>
          <w:b/>
        </w:rPr>
        <w:t xml:space="preserve"> </w:t>
      </w:r>
      <w:r w:rsidR="00B035DB">
        <w:rPr>
          <w:rFonts w:ascii="微軟正黑體" w:eastAsia="微軟正黑體" w:hAnsi="微軟正黑體" w:hint="eastAsia"/>
          <w:b/>
        </w:rPr>
        <w:t>10</w:t>
      </w:r>
      <w:r w:rsidR="00386BCA" w:rsidRPr="00B035DB">
        <w:rPr>
          <w:rFonts w:ascii="微軟正黑體" w:eastAsia="微軟正黑體" w:hAnsi="微軟正黑體"/>
          <w:b/>
        </w:rPr>
        <w:t>%</w:t>
      </w:r>
    </w:p>
    <w:p w14:paraId="217B169F" w14:textId="77777777" w:rsidR="00152794" w:rsidRPr="00152794" w:rsidRDefault="00342E02" w:rsidP="00152794">
      <w:pPr>
        <w:spacing w:line="360" w:lineRule="auto"/>
        <w:jc w:val="both"/>
        <w:rPr>
          <w:rFonts w:eastAsia="華康中明體"/>
        </w:rPr>
      </w:pPr>
      <w:r>
        <w:rPr>
          <w:rFonts w:eastAsia="微軟正黑體" w:hint="eastAsia"/>
        </w:rPr>
        <w:t>21.</w:t>
      </w:r>
      <w:r w:rsidR="00386BCA" w:rsidRPr="0094680C">
        <w:t>（　　）</w:t>
      </w:r>
      <w:r w:rsidR="00152794" w:rsidRPr="00A85F0D">
        <w:rPr>
          <w:rFonts w:eastAsia="華康中明體"/>
        </w:rPr>
        <w:t xml:space="preserve"> </w:t>
      </w:r>
      <w:r w:rsidR="00152794" w:rsidRPr="00152794">
        <w:rPr>
          <w:rFonts w:eastAsia="華康中明體"/>
          <w:b/>
        </w:rPr>
        <w:t>Lily:</w:t>
      </w:r>
      <w:r w:rsidR="00152794" w:rsidRPr="00152794">
        <w:rPr>
          <w:rFonts w:eastAsia="華康中明體"/>
        </w:rPr>
        <w:t xml:space="preserve"> How do I look in this dress?</w:t>
      </w:r>
      <w:r w:rsidR="00152794" w:rsidRPr="00152794">
        <w:rPr>
          <w:rFonts w:eastAsia="華康中明體"/>
        </w:rPr>
        <w:tab/>
      </w:r>
      <w:r w:rsidR="00152794" w:rsidRPr="00152794">
        <w:rPr>
          <w:rFonts w:eastAsia="華康中明體"/>
        </w:rPr>
        <w:tab/>
      </w:r>
      <w:r w:rsidR="00152794" w:rsidRPr="00152794">
        <w:rPr>
          <w:rFonts w:eastAsia="華康中明體"/>
          <w:b/>
        </w:rPr>
        <w:tab/>
      </w:r>
      <w:r w:rsidR="00152794" w:rsidRPr="00152794">
        <w:rPr>
          <w:rFonts w:eastAsia="華康中明體"/>
          <w:b/>
        </w:rPr>
        <w:tab/>
      </w:r>
    </w:p>
    <w:p w14:paraId="0A1F88B0" w14:textId="539197D5" w:rsidR="00152794" w:rsidRPr="00152794" w:rsidRDefault="00152794" w:rsidP="00152794">
      <w:pPr>
        <w:spacing w:line="360" w:lineRule="auto"/>
        <w:jc w:val="both"/>
        <w:rPr>
          <w:rFonts w:eastAsia="華康中明體"/>
        </w:rPr>
      </w:pPr>
      <w:r>
        <w:rPr>
          <w:rFonts w:eastAsia="華康中明體" w:hint="eastAsia"/>
          <w:b/>
        </w:rPr>
        <w:t xml:space="preserve">           </w:t>
      </w:r>
      <w:r w:rsidRPr="00152794">
        <w:rPr>
          <w:rFonts w:eastAsia="華康中明體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B5336B" wp14:editId="5F826A02">
                <wp:simplePos x="0" y="0"/>
                <wp:positionH relativeFrom="column">
                  <wp:posOffset>2914650</wp:posOffset>
                </wp:positionH>
                <wp:positionV relativeFrom="paragraph">
                  <wp:posOffset>153670</wp:posOffset>
                </wp:positionV>
                <wp:extent cx="406400" cy="152400"/>
                <wp:effectExtent l="0" t="0" r="12700" b="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39E1D" w14:textId="77777777" w:rsidR="00152794" w:rsidRPr="00734355" w:rsidRDefault="00152794" w:rsidP="0015279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34355">
                              <w:rPr>
                                <w:i/>
                                <w:color w:val="FFFFFF" w:themeColor="background1"/>
                              </w:rPr>
                              <w:t>v</w:t>
                            </w:r>
                            <w:r w:rsidRPr="00734355">
                              <w:rPr>
                                <w:rFonts w:hint="eastAsia"/>
                                <w:i/>
                                <w:color w:val="FFFFFF" w:themeColor="background1"/>
                              </w:rPr>
                              <w:t>t</w:t>
                            </w:r>
                            <w:r w:rsidRPr="00734355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734355">
                              <w:rPr>
                                <w:rFonts w:hint="eastAsia"/>
                                <w:color w:val="FFFFFF" w:themeColor="background1"/>
                              </w:rPr>
                              <w:t xml:space="preserve"> </w:t>
                            </w:r>
                            <w:r w:rsidRPr="00734355">
                              <w:rPr>
                                <w:color w:val="FFFFFF" w:themeColor="background1"/>
                              </w:rPr>
                              <w:t>適合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B5336B" id="_x0000_t202" coordsize="21600,21600" o:spt="202" path="m,l,21600r21600,l21600,xe">
                <v:stroke joinstyle="miter"/>
                <v:path gradientshapeok="t" o:connecttype="rect"/>
              </v:shapetype>
              <v:shape id="文字方塊 19" o:spid="_x0000_s1026" type="#_x0000_t202" style="position:absolute;left:0;text-align:left;margin-left:229.5pt;margin-top:12.1pt;width:32pt;height:12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" filled="f" stroked="f" strokecolor="fuchsia" strokeweight=".5pt">
                <v:textbox inset="0,0,0,0">
                  <w:txbxContent>
                    <w:p w14:paraId="28639E1D" w14:textId="77777777" w:rsidR="00152794" w:rsidRPr="00734355" w:rsidRDefault="00152794" w:rsidP="00152794">
                      <w:pPr>
                        <w:rPr>
                          <w:color w:val="FFFFFF" w:themeColor="background1"/>
                        </w:rPr>
                      </w:pPr>
                      <w:r w:rsidRPr="00734355">
                        <w:rPr>
                          <w:i/>
                          <w:color w:val="FFFFFF" w:themeColor="background1"/>
                        </w:rPr>
                        <w:t>v</w:t>
                      </w:r>
                      <w:r w:rsidRPr="00734355">
                        <w:rPr>
                          <w:rFonts w:hint="eastAsia"/>
                          <w:i/>
                          <w:color w:val="FFFFFF" w:themeColor="background1"/>
                        </w:rPr>
                        <w:t>t</w:t>
                      </w:r>
                      <w:r w:rsidRPr="00734355">
                        <w:rPr>
                          <w:color w:val="FFFFFF" w:themeColor="background1"/>
                        </w:rPr>
                        <w:t>.</w:t>
                      </w:r>
                      <w:r w:rsidRPr="00734355">
                        <w:rPr>
                          <w:rFonts w:hint="eastAsia"/>
                          <w:color w:val="FFFFFF" w:themeColor="background1"/>
                        </w:rPr>
                        <w:t xml:space="preserve"> </w:t>
                      </w:r>
                      <w:r w:rsidRPr="00734355">
                        <w:rPr>
                          <w:color w:val="FFFFFF" w:themeColor="background1"/>
                        </w:rPr>
                        <w:t>適合</w:t>
                      </w:r>
                    </w:p>
                  </w:txbxContent>
                </v:textbox>
              </v:shape>
            </w:pict>
          </mc:Fallback>
        </mc:AlternateContent>
      </w:r>
      <w:r w:rsidRPr="00152794">
        <w:rPr>
          <w:rFonts w:eastAsia="華康中明體"/>
          <w:b/>
        </w:rPr>
        <w:t>Brian:</w:t>
      </w:r>
      <w:r w:rsidRPr="00152794">
        <w:rPr>
          <w:rFonts w:eastAsia="華康中明體"/>
        </w:rPr>
        <w:t xml:space="preserve"> </w:t>
      </w:r>
      <w:r w:rsidRPr="00152794">
        <w:rPr>
          <w:rFonts w:eastAsia="華康中明體"/>
          <w:u w:val="single"/>
        </w:rPr>
        <w:t xml:space="preserve">　　　　　　</w:t>
      </w:r>
      <w:r w:rsidRPr="00152794">
        <w:rPr>
          <w:rFonts w:eastAsia="華康中明體"/>
        </w:rPr>
        <w:t xml:space="preserve"> White really suits you.</w:t>
      </w:r>
    </w:p>
    <w:p w14:paraId="76CB80E1" w14:textId="6DA0EC00" w:rsidR="00152794" w:rsidRPr="00152794" w:rsidRDefault="00152794" w:rsidP="00152794">
      <w:pPr>
        <w:spacing w:line="360" w:lineRule="auto"/>
        <w:jc w:val="both"/>
        <w:rPr>
          <w:rFonts w:eastAsia="華康中明體"/>
        </w:rPr>
      </w:pPr>
      <w:r>
        <w:rPr>
          <w:rFonts w:eastAsia="華康中明體" w:hint="eastAsia"/>
          <w:b/>
        </w:rPr>
        <w:t xml:space="preserve">           </w:t>
      </w:r>
      <w:r w:rsidRPr="00152794">
        <w:rPr>
          <w:rFonts w:eastAsia="華康中明體"/>
          <w:b/>
        </w:rPr>
        <w:t xml:space="preserve">Lily: </w:t>
      </w:r>
      <w:r w:rsidRPr="00152794">
        <w:rPr>
          <w:rFonts w:eastAsia="華康中明體"/>
        </w:rPr>
        <w:t xml:space="preserve">Thanks, I think I’ll wear it to Jane’s wedding. </w:t>
      </w:r>
    </w:p>
    <w:p w14:paraId="781C39BC" w14:textId="50DE02DA" w:rsidR="00152794" w:rsidRPr="00152794" w:rsidRDefault="00152794" w:rsidP="00152794">
      <w:pPr>
        <w:spacing w:line="360" w:lineRule="auto"/>
        <w:jc w:val="both"/>
        <w:rPr>
          <w:rFonts w:eastAsia="華康中明體"/>
        </w:rPr>
      </w:pPr>
      <w:r>
        <w:rPr>
          <w:rFonts w:eastAsia="華康中明體" w:hint="eastAsia"/>
        </w:rPr>
        <w:t xml:space="preserve">           </w:t>
      </w:r>
      <w:r w:rsidRPr="00152794">
        <w:rPr>
          <w:rFonts w:eastAsia="華康中明體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29BC46" wp14:editId="41289256">
                <wp:simplePos x="0" y="0"/>
                <wp:positionH relativeFrom="column">
                  <wp:posOffset>1504950</wp:posOffset>
                </wp:positionH>
                <wp:positionV relativeFrom="paragraph">
                  <wp:posOffset>183515</wp:posOffset>
                </wp:positionV>
                <wp:extent cx="612074" cy="124690"/>
                <wp:effectExtent l="0" t="0" r="17145" b="8890"/>
                <wp:wrapNone/>
                <wp:docPr id="53" name="文字方塊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74" cy="12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854A4" w14:textId="77777777" w:rsidR="00152794" w:rsidRPr="00734355" w:rsidRDefault="00152794" w:rsidP="0015279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34355">
                              <w:rPr>
                                <w:i/>
                                <w:color w:val="FFFFFF" w:themeColor="background1"/>
                              </w:rPr>
                              <w:t>adj</w:t>
                            </w:r>
                            <w:r w:rsidRPr="00734355">
                              <w:rPr>
                                <w:color w:val="FFFFFF" w:themeColor="background1"/>
                              </w:rPr>
                              <w:t xml:space="preserve">. </w:t>
                            </w:r>
                            <w:r w:rsidRPr="00734355">
                              <w:rPr>
                                <w:color w:val="FFFFFF" w:themeColor="background1"/>
                              </w:rPr>
                              <w:t>棒透了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9BC46" id="文字方塊 53" o:spid="_x0000_s1027" type="#_x0000_t202" style="position:absolute;left:0;text-align:left;margin-left:118.5pt;margin-top:14.45pt;width:48.2pt;height:9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" filled="f" stroked="f" strokecolor="fuchsia" strokeweight=".5pt">
                <v:textbox inset="0,0,0,0">
                  <w:txbxContent>
                    <w:p w14:paraId="1E2854A4" w14:textId="77777777" w:rsidR="00152794" w:rsidRPr="00734355" w:rsidRDefault="00152794" w:rsidP="00152794">
                      <w:pPr>
                        <w:rPr>
                          <w:color w:val="FFFFFF" w:themeColor="background1"/>
                        </w:rPr>
                      </w:pPr>
                      <w:r w:rsidRPr="00734355">
                        <w:rPr>
                          <w:i/>
                          <w:color w:val="FFFFFF" w:themeColor="background1"/>
                        </w:rPr>
                        <w:t>adj</w:t>
                      </w:r>
                      <w:r w:rsidRPr="00734355">
                        <w:rPr>
                          <w:color w:val="FFFFFF" w:themeColor="background1"/>
                        </w:rPr>
                        <w:t xml:space="preserve">. </w:t>
                      </w:r>
                      <w:r w:rsidRPr="00734355">
                        <w:rPr>
                          <w:color w:val="FFFFFF" w:themeColor="background1"/>
                        </w:rPr>
                        <w:t>棒透了</w:t>
                      </w:r>
                    </w:p>
                  </w:txbxContent>
                </v:textbox>
              </v:shape>
            </w:pict>
          </mc:Fallback>
        </mc:AlternateContent>
      </w:r>
      <w:r w:rsidRPr="00152794">
        <w:rPr>
          <w:rFonts w:eastAsia="華康中明體"/>
        </w:rPr>
        <w:t>(A)</w:t>
      </w:r>
      <w:r w:rsidR="00DF41AB">
        <w:rPr>
          <w:rFonts w:eastAsia="華康中明體"/>
        </w:rPr>
        <w:t xml:space="preserve"> </w:t>
      </w:r>
      <w:r w:rsidRPr="00152794">
        <w:rPr>
          <w:rFonts w:eastAsia="華康中明體"/>
        </w:rPr>
        <w:t>It is kind of you.</w:t>
      </w:r>
      <w:r w:rsidRPr="00152794">
        <w:rPr>
          <w:rFonts w:eastAsia="華康中明體"/>
        </w:rPr>
        <w:tab/>
      </w:r>
      <w:r w:rsidRPr="00152794">
        <w:rPr>
          <w:rFonts w:eastAsia="華康中明體"/>
        </w:rPr>
        <w:tab/>
        <w:t>(B) I agree with you.</w:t>
      </w:r>
    </w:p>
    <w:p w14:paraId="4A997DB7" w14:textId="5DA026FD" w:rsidR="00152794" w:rsidRPr="00A85F0D" w:rsidRDefault="00152794" w:rsidP="00152794">
      <w:pPr>
        <w:spacing w:line="360" w:lineRule="auto"/>
        <w:jc w:val="both"/>
        <w:rPr>
          <w:rFonts w:eastAsia="華康中明體"/>
        </w:rPr>
      </w:pPr>
      <w:r>
        <w:rPr>
          <w:rFonts w:eastAsia="華康中明體" w:hint="eastAsia"/>
        </w:rPr>
        <w:t xml:space="preserve">           </w:t>
      </w:r>
      <w:r w:rsidRPr="00152794">
        <w:rPr>
          <w:rFonts w:eastAsia="華康中明體"/>
        </w:rPr>
        <w:t>(C) You look fantastic.</w:t>
      </w:r>
      <w:r w:rsidRPr="00152794">
        <w:rPr>
          <w:rFonts w:eastAsia="華康中明體"/>
        </w:rPr>
        <w:tab/>
        <w:t>(D) I love the way you work</w:t>
      </w:r>
    </w:p>
    <w:p w14:paraId="6D1ED8D5" w14:textId="04EF4996" w:rsidR="00DC7734" w:rsidRPr="00DC7734" w:rsidRDefault="00342E02" w:rsidP="00DC7734">
      <w:pPr>
        <w:spacing w:line="360" w:lineRule="auto"/>
        <w:rPr>
          <w:rFonts w:eastAsia="華康中明體"/>
        </w:rPr>
      </w:pPr>
      <w:bookmarkStart w:id="18" w:name="QQ220214002381_1_H"/>
      <w:bookmarkStart w:id="19" w:name="QQ220214002381"/>
      <w:r>
        <w:rPr>
          <w:rFonts w:hint="eastAsia"/>
        </w:rPr>
        <w:t>22.</w:t>
      </w:r>
      <w:r w:rsidR="00D73718" w:rsidRPr="0094680C">
        <w:t>（　　）</w:t>
      </w:r>
      <w:bookmarkStart w:id="20" w:name="QQ220214002381_1_4"/>
      <w:bookmarkEnd w:id="18"/>
      <w:r w:rsidR="00A85F0D" w:rsidRPr="00342E02">
        <w:rPr>
          <w:rFonts w:eastAsia="華康中明體"/>
        </w:rPr>
        <w:t xml:space="preserve"> </w:t>
      </w:r>
      <w:bookmarkEnd w:id="19"/>
      <w:bookmarkEnd w:id="20"/>
      <w:r w:rsidR="00DC7734" w:rsidRPr="00DC7734">
        <w:rPr>
          <w:rFonts w:eastAsia="華康中明體"/>
          <w:b/>
        </w:rPr>
        <w:tab/>
        <w:t xml:space="preserve">Zach: </w:t>
      </w:r>
      <w:r w:rsidR="00DC7734" w:rsidRPr="00DC7734">
        <w:rPr>
          <w:rFonts w:eastAsia="華康中明體"/>
        </w:rPr>
        <w:t>I’ve made some beef noodles for dinner.</w:t>
      </w:r>
    </w:p>
    <w:p w14:paraId="537167A0" w14:textId="1737287A" w:rsidR="00DC7734" w:rsidRPr="00DC7734" w:rsidRDefault="00DC7734" w:rsidP="00DC7734">
      <w:pPr>
        <w:pStyle w:val="Normal037"/>
        <w:snapToGrid w:val="0"/>
        <w:spacing w:line="360" w:lineRule="auto"/>
        <w:textAlignment w:val="center"/>
        <w:rPr>
          <w:rFonts w:eastAsia="華康中明體"/>
        </w:rPr>
      </w:pPr>
      <w:r>
        <w:rPr>
          <w:rFonts w:eastAsia="華康中明體" w:hint="eastAsia"/>
          <w:b/>
        </w:rPr>
        <w:t xml:space="preserve">            </w:t>
      </w:r>
      <w:r w:rsidRPr="00DC7734">
        <w:rPr>
          <w:rFonts w:eastAsia="華康中明體"/>
          <w:b/>
        </w:rPr>
        <w:t xml:space="preserve">Kyle: </w:t>
      </w:r>
      <w:r w:rsidRPr="00DC7734">
        <w:rPr>
          <w:rFonts w:eastAsia="華康中明體"/>
        </w:rPr>
        <w:t xml:space="preserve">They smell so good! </w:t>
      </w:r>
      <w:r w:rsidRPr="00DC7734">
        <w:rPr>
          <w:rFonts w:eastAsia="華康中明體"/>
          <w:u w:val="single"/>
        </w:rPr>
        <w:t xml:space="preserve">　　　　　　</w:t>
      </w:r>
    </w:p>
    <w:p w14:paraId="40A155E4" w14:textId="2C5881C2" w:rsidR="00DC7734" w:rsidRPr="00DC7734" w:rsidRDefault="00DC7734" w:rsidP="00DC7734">
      <w:pPr>
        <w:pStyle w:val="Normal037"/>
        <w:snapToGrid w:val="0"/>
        <w:spacing w:line="360" w:lineRule="auto"/>
        <w:textAlignment w:val="center"/>
        <w:rPr>
          <w:rFonts w:eastAsia="華康中明體"/>
          <w:b/>
        </w:rPr>
      </w:pPr>
      <w:r>
        <w:rPr>
          <w:rFonts w:eastAsia="華康中明體" w:hint="eastAsia"/>
          <w:b/>
        </w:rPr>
        <w:t xml:space="preserve">            </w:t>
      </w:r>
      <w:r w:rsidRPr="00DC7734">
        <w:rPr>
          <w:rFonts w:eastAsia="華康中明體"/>
          <w:b/>
        </w:rPr>
        <w:t xml:space="preserve">Zach: </w:t>
      </w:r>
      <w:r w:rsidRPr="00DC7734">
        <w:rPr>
          <w:rFonts w:eastAsia="華康中明體"/>
        </w:rPr>
        <w:t>Just go ahead. I hope you’ll like them.</w:t>
      </w:r>
    </w:p>
    <w:p w14:paraId="3D5EEA5A" w14:textId="721D1207" w:rsidR="00DC7734" w:rsidRPr="00DC7734" w:rsidRDefault="00DC7734" w:rsidP="00DC7734">
      <w:pPr>
        <w:pStyle w:val="Normal037"/>
        <w:snapToGrid w:val="0"/>
        <w:spacing w:line="360" w:lineRule="auto"/>
        <w:textAlignment w:val="center"/>
        <w:rPr>
          <w:rFonts w:eastAsia="華康中明體"/>
        </w:rPr>
      </w:pPr>
      <w:r>
        <w:rPr>
          <w:rFonts w:eastAsia="華康中明體" w:hint="eastAsia"/>
        </w:rPr>
        <w:t xml:space="preserve">            </w:t>
      </w:r>
      <w:r w:rsidRPr="00DC7734">
        <w:rPr>
          <w:rFonts w:eastAsia="華康中明體"/>
        </w:rPr>
        <w:t>(A) It must be difficult to make them.</w:t>
      </w:r>
      <w:r w:rsidR="00DF41AB">
        <w:rPr>
          <w:rFonts w:eastAsia="華康中明體"/>
        </w:rPr>
        <w:t xml:space="preserve"> </w:t>
      </w:r>
      <w:r w:rsidRPr="00DC7734">
        <w:rPr>
          <w:rFonts w:eastAsia="華康中明體"/>
        </w:rPr>
        <w:t>(B) I need to go to the convenience store.</w:t>
      </w:r>
    </w:p>
    <w:p w14:paraId="32EF8644" w14:textId="056B80A8" w:rsidR="00DC7734" w:rsidRPr="00DC7734" w:rsidRDefault="00DC7734" w:rsidP="00DF41AB">
      <w:pPr>
        <w:pStyle w:val="Normal037"/>
        <w:snapToGrid w:val="0"/>
        <w:spacing w:line="360" w:lineRule="auto"/>
        <w:ind w:firstLineChars="600" w:firstLine="1440"/>
        <w:textAlignment w:val="center"/>
        <w:rPr>
          <w:rFonts w:eastAsia="華康中明體"/>
        </w:rPr>
      </w:pPr>
      <w:r w:rsidRPr="00DC7734">
        <w:rPr>
          <w:rFonts w:eastAsia="華康中明體"/>
        </w:rPr>
        <w:t>(C) You can do much better than this.</w:t>
      </w:r>
      <w:r w:rsidR="00DF41AB">
        <w:rPr>
          <w:rFonts w:eastAsia="華康中明體"/>
        </w:rPr>
        <w:t xml:space="preserve"> </w:t>
      </w:r>
      <w:r w:rsidRPr="00DC7734">
        <w:rPr>
          <w:rFonts w:eastAsia="華康中明體"/>
        </w:rPr>
        <w:t>(D) I can’t wait to taste them.</w:t>
      </w:r>
    </w:p>
    <w:p w14:paraId="49264386" w14:textId="514B8CEB" w:rsidR="00DC7734" w:rsidRDefault="00342E02" w:rsidP="00DC7734">
      <w:pPr>
        <w:pStyle w:val="Normal037"/>
        <w:snapToGrid w:val="0"/>
        <w:spacing w:line="360" w:lineRule="auto"/>
        <w:textAlignment w:val="center"/>
        <w:rPr>
          <w:rFonts w:eastAsia="華康中明體"/>
        </w:rPr>
      </w:pPr>
      <w:r>
        <w:rPr>
          <w:rFonts w:eastAsia="華康中明體" w:hint="eastAsia"/>
          <w:color w:val="auto"/>
          <w:kern w:val="2"/>
        </w:rPr>
        <w:t>23</w:t>
      </w:r>
      <w:r w:rsidRPr="00342E02">
        <w:rPr>
          <w:rFonts w:eastAsia="華康中明體" w:hint="eastAsia"/>
          <w:color w:val="auto"/>
          <w:kern w:val="2"/>
        </w:rPr>
        <w:t>.</w:t>
      </w:r>
      <w:r w:rsidRPr="00342E02">
        <w:rPr>
          <w:rFonts w:eastAsia="華康中明體" w:hint="eastAsia"/>
          <w:color w:val="auto"/>
          <w:kern w:val="2"/>
        </w:rPr>
        <w:t>（　　）</w:t>
      </w:r>
      <w:r w:rsidR="00EA3B7A">
        <w:rPr>
          <w:rFonts w:eastAsia="華康中明體" w:hint="eastAsia"/>
          <w:color w:val="auto"/>
          <w:kern w:val="2"/>
        </w:rPr>
        <w:t xml:space="preserve"> </w:t>
      </w:r>
      <w:r w:rsidR="00DC7734" w:rsidRPr="00DC7734">
        <w:rPr>
          <w:rFonts w:eastAsia="華康中明體"/>
          <w:b/>
        </w:rPr>
        <w:t>Bob:</w:t>
      </w:r>
      <w:r w:rsidR="00DC7734" w:rsidRPr="00DC7734">
        <w:rPr>
          <w:rFonts w:eastAsia="華康中明體" w:hint="eastAsia"/>
          <w:b/>
        </w:rPr>
        <w:tab/>
      </w:r>
      <w:r w:rsidR="00DC7734" w:rsidRPr="00DC7734">
        <w:rPr>
          <w:rFonts w:eastAsia="華康中明體"/>
        </w:rPr>
        <w:t>Thanks for inviting me over for dinner.</w:t>
      </w:r>
      <w:r w:rsidR="00DC7734" w:rsidRPr="00DC7734">
        <w:rPr>
          <w:rFonts w:eastAsia="華康中明體" w:hint="eastAsia"/>
        </w:rPr>
        <w:tab/>
      </w:r>
    </w:p>
    <w:p w14:paraId="4B815936" w14:textId="1BB46B24" w:rsidR="00333B70" w:rsidRPr="00DC7734" w:rsidRDefault="00333B70" w:rsidP="00DC7734">
      <w:pPr>
        <w:pStyle w:val="Normal037"/>
        <w:snapToGrid w:val="0"/>
        <w:spacing w:line="360" w:lineRule="auto"/>
        <w:textAlignment w:val="center"/>
        <w:rPr>
          <w:rFonts w:eastAsia="華康中明體"/>
        </w:rPr>
      </w:pPr>
      <w:r>
        <w:rPr>
          <w:rFonts w:eastAsia="華康中明體" w:hint="eastAsia"/>
        </w:rPr>
        <w:t xml:space="preserve">                                                              </w:t>
      </w:r>
      <w:r w:rsidR="00A861A0">
        <w:rPr>
          <w:rFonts w:eastAsia="華康中明體" w:hint="eastAsia"/>
        </w:rPr>
        <w:t xml:space="preserve">     </w:t>
      </w:r>
      <w:r w:rsidRPr="002570F2">
        <w:rPr>
          <w:rFonts w:hint="eastAsia"/>
          <w:b/>
          <w:bdr w:val="single" w:sz="4" w:space="0" w:color="auto"/>
        </w:rPr>
        <w:t>共</w:t>
      </w:r>
      <w:r>
        <w:rPr>
          <w:rFonts w:hint="eastAsia"/>
          <w:b/>
          <w:bdr w:val="single" w:sz="4" w:space="0" w:color="auto"/>
        </w:rPr>
        <w:t>5</w:t>
      </w:r>
      <w:r w:rsidRPr="002570F2">
        <w:rPr>
          <w:rFonts w:hint="eastAsia"/>
          <w:b/>
          <w:bdr w:val="single" w:sz="4" w:space="0" w:color="auto"/>
        </w:rPr>
        <w:t>頁第</w:t>
      </w:r>
      <w:r>
        <w:rPr>
          <w:rFonts w:hint="eastAsia"/>
          <w:b/>
          <w:bdr w:val="single" w:sz="4" w:space="0" w:color="auto"/>
        </w:rPr>
        <w:t>2</w:t>
      </w:r>
      <w:r w:rsidRPr="002570F2">
        <w:rPr>
          <w:rFonts w:hint="eastAsia"/>
          <w:b/>
          <w:bdr w:val="single" w:sz="4" w:space="0" w:color="auto"/>
        </w:rPr>
        <w:t>頁</w:t>
      </w:r>
    </w:p>
    <w:p w14:paraId="0D6AF46D" w14:textId="3DB0CBC1" w:rsidR="00333B70" w:rsidRPr="00DC7734" w:rsidRDefault="00DC7734" w:rsidP="00DC7734">
      <w:pPr>
        <w:pStyle w:val="Normal037"/>
        <w:snapToGrid w:val="0"/>
        <w:spacing w:line="360" w:lineRule="auto"/>
        <w:textAlignment w:val="center"/>
        <w:rPr>
          <w:rFonts w:eastAsia="華康中明體"/>
        </w:rPr>
      </w:pPr>
      <w:r>
        <w:rPr>
          <w:rFonts w:eastAsia="華康中明體" w:hint="eastAsia"/>
          <w:b/>
        </w:rPr>
        <w:lastRenderedPageBreak/>
        <w:t xml:space="preserve">           </w:t>
      </w:r>
      <w:r w:rsidRPr="00DC7734">
        <w:rPr>
          <w:rFonts w:eastAsia="華康中明體"/>
          <w:b/>
        </w:rPr>
        <w:t>Patty</w:t>
      </w:r>
      <w:r w:rsidRPr="00DC7734">
        <w:rPr>
          <w:rFonts w:eastAsia="華康中明體" w:hint="eastAsia"/>
          <w:b/>
        </w:rPr>
        <w:t>:</w:t>
      </w:r>
      <w:r w:rsidRPr="00DC7734">
        <w:rPr>
          <w:rFonts w:eastAsia="華康中明體"/>
        </w:rPr>
        <w:t>You’re welcome.</w:t>
      </w:r>
      <w:r w:rsidRPr="00DC7734">
        <w:rPr>
          <w:rFonts w:eastAsia="華康中明體" w:hint="eastAsia"/>
        </w:rPr>
        <w:t xml:space="preserve"> </w:t>
      </w:r>
      <w:r w:rsidRPr="00DC7734">
        <w:rPr>
          <w:rFonts w:eastAsia="華康中明體" w:hint="eastAsia"/>
          <w:u w:val="single"/>
        </w:rPr>
        <w:t xml:space="preserve">　　　　　　</w:t>
      </w:r>
      <w:r w:rsidRPr="00DC7734">
        <w:rPr>
          <w:rFonts w:eastAsia="華康中明體" w:hint="eastAsia"/>
        </w:rPr>
        <w:t xml:space="preserve"> D</w:t>
      </w:r>
      <w:r w:rsidRPr="00DC7734">
        <w:rPr>
          <w:rFonts w:eastAsia="華康中明體"/>
        </w:rPr>
        <w:t xml:space="preserve">inner will be ready in ten minutes. </w:t>
      </w:r>
    </w:p>
    <w:p w14:paraId="042679EA" w14:textId="718CDCD4" w:rsidR="00DC7734" w:rsidRPr="00DC7734" w:rsidRDefault="00DC7734" w:rsidP="00DC7734">
      <w:pPr>
        <w:pStyle w:val="Normal037"/>
        <w:snapToGrid w:val="0"/>
        <w:spacing w:line="360" w:lineRule="auto"/>
        <w:textAlignment w:val="center"/>
        <w:rPr>
          <w:rFonts w:eastAsia="華康中明體"/>
        </w:rPr>
      </w:pPr>
      <w:r>
        <w:rPr>
          <w:rFonts w:eastAsia="華康中明體" w:hint="eastAsia"/>
        </w:rPr>
        <w:t xml:space="preserve">           </w:t>
      </w:r>
      <w:r w:rsidRPr="00DC7734">
        <w:rPr>
          <w:rFonts w:eastAsia="華康中明體" w:hint="eastAsia"/>
        </w:rPr>
        <w:t xml:space="preserve">(A) </w:t>
      </w:r>
      <w:r w:rsidRPr="00DC7734">
        <w:rPr>
          <w:rFonts w:eastAsia="華康中明體"/>
        </w:rPr>
        <w:t>This is how you do it.</w:t>
      </w:r>
      <w:r w:rsidRPr="00DC7734">
        <w:rPr>
          <w:rFonts w:eastAsia="華康中明體"/>
        </w:rPr>
        <w:tab/>
      </w:r>
      <w:r w:rsidR="00DF41AB">
        <w:rPr>
          <w:rFonts w:eastAsia="華康中明體"/>
        </w:rPr>
        <w:t xml:space="preserve">   </w:t>
      </w:r>
      <w:r w:rsidR="00ED32AB">
        <w:rPr>
          <w:rFonts w:eastAsia="華康中明體" w:hint="eastAsia"/>
        </w:rPr>
        <w:t xml:space="preserve"> </w:t>
      </w:r>
      <w:r w:rsidRPr="00DC7734">
        <w:rPr>
          <w:rFonts w:eastAsia="華康中明體" w:hint="eastAsia"/>
        </w:rPr>
        <w:t xml:space="preserve">(B) </w:t>
      </w:r>
      <w:r w:rsidRPr="00DC7734">
        <w:rPr>
          <w:rFonts w:eastAsia="華康中明體"/>
        </w:rPr>
        <w:t>It’s my pleasure.</w:t>
      </w:r>
    </w:p>
    <w:p w14:paraId="660825DB" w14:textId="0606F674" w:rsidR="00342E02" w:rsidRPr="00DC7734" w:rsidRDefault="00DC7734" w:rsidP="00DC7734">
      <w:pPr>
        <w:pStyle w:val="Normal037"/>
        <w:snapToGrid w:val="0"/>
        <w:spacing w:line="360" w:lineRule="auto"/>
        <w:textAlignment w:val="center"/>
        <w:rPr>
          <w:rFonts w:eastAsia="華康中明體"/>
        </w:rPr>
      </w:pPr>
      <w:r>
        <w:rPr>
          <w:rFonts w:eastAsia="華康中明體" w:hint="eastAsia"/>
        </w:rPr>
        <w:t xml:space="preserve">           </w:t>
      </w:r>
      <w:r w:rsidRPr="00DC7734">
        <w:rPr>
          <w:rFonts w:eastAsia="華康中明體" w:hint="eastAsia"/>
        </w:rPr>
        <w:t xml:space="preserve">(C) </w:t>
      </w:r>
      <w:r w:rsidRPr="00DC7734">
        <w:rPr>
          <w:rFonts w:eastAsia="華康中明體"/>
        </w:rPr>
        <w:t>Your house is wonderful.</w:t>
      </w:r>
      <w:r w:rsidRPr="00DC7734">
        <w:rPr>
          <w:rFonts w:eastAsia="華康中明體"/>
        </w:rPr>
        <w:tab/>
      </w:r>
      <w:r w:rsidRPr="00DC7734">
        <w:rPr>
          <w:rFonts w:eastAsia="華康中明體" w:hint="eastAsia"/>
        </w:rPr>
        <w:t xml:space="preserve">(D) </w:t>
      </w:r>
      <w:r w:rsidRPr="00DC7734">
        <w:rPr>
          <w:rFonts w:eastAsia="華康中明體"/>
        </w:rPr>
        <w:t>I love what you’ve done.</w:t>
      </w:r>
    </w:p>
    <w:p w14:paraId="5D5F8912" w14:textId="4CB51185" w:rsidR="00342E02" w:rsidRDefault="00342E02" w:rsidP="001816CF">
      <w:pPr>
        <w:pStyle w:val="Normal037"/>
        <w:snapToGrid w:val="0"/>
        <w:spacing w:line="360" w:lineRule="auto"/>
        <w:textAlignment w:val="center"/>
        <w:rPr>
          <w:rFonts w:eastAsia="華康中明體"/>
          <w:color w:val="auto"/>
          <w:kern w:val="2"/>
        </w:rPr>
      </w:pPr>
      <w:r>
        <w:rPr>
          <w:rFonts w:eastAsia="華康中明體" w:hint="eastAsia"/>
          <w:color w:val="auto"/>
          <w:kern w:val="2"/>
        </w:rPr>
        <w:t>24</w:t>
      </w:r>
      <w:r w:rsidRPr="00342E02">
        <w:rPr>
          <w:rFonts w:eastAsia="華康中明體" w:hint="eastAsia"/>
          <w:color w:val="auto"/>
          <w:kern w:val="2"/>
        </w:rPr>
        <w:t>.</w:t>
      </w:r>
      <w:r w:rsidRPr="00342E02">
        <w:rPr>
          <w:rFonts w:eastAsia="華康中明體" w:hint="eastAsia"/>
          <w:color w:val="auto"/>
          <w:kern w:val="2"/>
        </w:rPr>
        <w:t>（　　）</w:t>
      </w:r>
      <w:r w:rsidR="001816CF" w:rsidRPr="001816CF">
        <w:rPr>
          <w:rFonts w:eastAsia="華康中明體"/>
          <w:b/>
          <w:color w:val="auto"/>
          <w:kern w:val="2"/>
        </w:rPr>
        <w:t>Jill:</w:t>
      </w:r>
      <w:r w:rsidR="001816CF" w:rsidRPr="001816CF">
        <w:rPr>
          <w:rFonts w:eastAsia="華康中明體"/>
          <w:color w:val="auto"/>
          <w:kern w:val="2"/>
        </w:rPr>
        <w:t xml:space="preserve"> In my opinion, Moana is one of the best female Disney characters ever.</w:t>
      </w:r>
      <w:r w:rsidR="001816CF" w:rsidRPr="001816CF">
        <w:rPr>
          <w:rFonts w:eastAsia="華康中明體"/>
          <w:color w:val="auto"/>
          <w:kern w:val="2"/>
        </w:rPr>
        <w:br/>
      </w:r>
      <w:r w:rsidR="001816CF">
        <w:rPr>
          <w:rFonts w:eastAsia="華康中明體" w:hint="eastAsia"/>
          <w:b/>
          <w:color w:val="auto"/>
          <w:kern w:val="2"/>
        </w:rPr>
        <w:t xml:space="preserve">           </w:t>
      </w:r>
      <w:r w:rsidR="001816CF" w:rsidRPr="001816CF">
        <w:rPr>
          <w:rFonts w:eastAsia="華康中明體"/>
          <w:b/>
          <w:color w:val="auto"/>
          <w:kern w:val="2"/>
        </w:rPr>
        <w:t>Tess:</w:t>
      </w:r>
      <w:r w:rsidR="001816CF" w:rsidRPr="001816CF">
        <w:rPr>
          <w:rFonts w:eastAsia="華康中明體"/>
          <w:color w:val="auto"/>
          <w:kern w:val="2"/>
        </w:rPr>
        <w:t xml:space="preserve"> </w:t>
      </w:r>
      <w:r w:rsidR="001816CF" w:rsidRPr="001816CF">
        <w:rPr>
          <w:rFonts w:eastAsia="華康中明體" w:hint="eastAsia"/>
          <w:color w:val="auto"/>
          <w:kern w:val="2"/>
          <w:u w:val="single"/>
        </w:rPr>
        <w:t xml:space="preserve">　　　　　　</w:t>
      </w:r>
      <w:r w:rsidR="001816CF" w:rsidRPr="001816CF">
        <w:rPr>
          <w:rFonts w:eastAsia="華康中明體"/>
          <w:color w:val="auto"/>
          <w:kern w:val="2"/>
        </w:rPr>
        <w:t xml:space="preserve"> She’s so smart and independent (</w:t>
      </w:r>
      <w:r w:rsidR="001816CF" w:rsidRPr="001816CF">
        <w:rPr>
          <w:rFonts w:eastAsia="華康中明體" w:hint="eastAsia"/>
          <w:color w:val="auto"/>
          <w:kern w:val="2"/>
        </w:rPr>
        <w:t>獨立的</w:t>
      </w:r>
      <w:r w:rsidR="001816CF" w:rsidRPr="001816CF">
        <w:rPr>
          <w:rFonts w:eastAsia="華康中明體" w:hint="eastAsia"/>
          <w:color w:val="auto"/>
          <w:kern w:val="2"/>
        </w:rPr>
        <w:t>)</w:t>
      </w:r>
      <w:r w:rsidR="001816CF" w:rsidRPr="001816CF">
        <w:rPr>
          <w:rFonts w:eastAsia="華康中明體"/>
          <w:color w:val="auto"/>
          <w:kern w:val="2"/>
        </w:rPr>
        <w:t>.</w:t>
      </w:r>
      <w:r w:rsidR="001816CF" w:rsidRPr="001816CF">
        <w:rPr>
          <w:rFonts w:eastAsia="華康中明體"/>
          <w:color w:val="auto"/>
          <w:kern w:val="2"/>
        </w:rPr>
        <w:br/>
      </w:r>
      <w:r w:rsidR="001816CF">
        <w:rPr>
          <w:rFonts w:eastAsia="華康中明體" w:hint="eastAsia"/>
          <w:b/>
          <w:color w:val="auto"/>
          <w:kern w:val="2"/>
        </w:rPr>
        <w:t xml:space="preserve">           </w:t>
      </w:r>
      <w:r w:rsidR="001816CF" w:rsidRPr="001816CF">
        <w:rPr>
          <w:rFonts w:eastAsia="華康中明體"/>
          <w:b/>
          <w:color w:val="auto"/>
          <w:kern w:val="2"/>
        </w:rPr>
        <w:t>Jill:</w:t>
      </w:r>
      <w:r w:rsidR="001816CF" w:rsidRPr="001816CF">
        <w:rPr>
          <w:rFonts w:eastAsia="華康中明體"/>
          <w:color w:val="auto"/>
          <w:kern w:val="2"/>
        </w:rPr>
        <w:t xml:space="preserve"> I just knew you would feel the same way!</w:t>
      </w:r>
      <w:r w:rsidR="001816CF" w:rsidRPr="001816CF">
        <w:rPr>
          <w:rFonts w:eastAsia="華康中明體" w:hint="eastAsia"/>
          <w:color w:val="auto"/>
          <w:kern w:val="2"/>
        </w:rPr>
        <w:br/>
      </w:r>
      <w:r w:rsidR="001816CF">
        <w:rPr>
          <w:rFonts w:eastAsia="華康中明體" w:hint="eastAsia"/>
          <w:color w:val="auto"/>
          <w:kern w:val="2"/>
        </w:rPr>
        <w:t xml:space="preserve">           </w:t>
      </w:r>
      <w:r w:rsidR="001816CF" w:rsidRPr="001816CF">
        <w:rPr>
          <w:rFonts w:eastAsia="華康中明體"/>
          <w:color w:val="auto"/>
          <w:kern w:val="2"/>
        </w:rPr>
        <w:t>(A)</w:t>
      </w:r>
      <w:r w:rsidR="001816CF" w:rsidRPr="001816CF">
        <w:rPr>
          <w:rFonts w:eastAsia="華康中明體" w:hint="eastAsia"/>
          <w:color w:val="auto"/>
          <w:kern w:val="2"/>
        </w:rPr>
        <w:t xml:space="preserve"> </w:t>
      </w:r>
      <w:r w:rsidR="001816CF" w:rsidRPr="001816CF">
        <w:rPr>
          <w:rFonts w:eastAsia="華康中明體"/>
          <w:color w:val="auto"/>
          <w:kern w:val="2"/>
        </w:rPr>
        <w:t>But, there’s no love story.</w:t>
      </w:r>
      <w:r w:rsidR="001816CF">
        <w:rPr>
          <w:rFonts w:eastAsia="華康中明體" w:hint="eastAsia"/>
          <w:color w:val="auto"/>
          <w:kern w:val="2"/>
        </w:rPr>
        <w:t xml:space="preserve">    </w:t>
      </w:r>
      <w:r w:rsidR="001816CF" w:rsidRPr="001816CF">
        <w:rPr>
          <w:rFonts w:eastAsia="華康中明體"/>
          <w:color w:val="auto"/>
          <w:kern w:val="2"/>
        </w:rPr>
        <w:t>(B)</w:t>
      </w:r>
      <w:r w:rsidR="001816CF" w:rsidRPr="001816CF">
        <w:rPr>
          <w:rFonts w:eastAsia="華康中明體" w:hint="eastAsia"/>
          <w:color w:val="auto"/>
          <w:kern w:val="2"/>
        </w:rPr>
        <w:t xml:space="preserve"> </w:t>
      </w:r>
      <w:r w:rsidR="001816CF" w:rsidRPr="001816CF">
        <w:rPr>
          <w:rFonts w:eastAsia="華康中明體"/>
          <w:color w:val="auto"/>
          <w:kern w:val="2"/>
        </w:rPr>
        <w:t>That’s so old-fashioned.</w:t>
      </w:r>
      <w:r w:rsidR="001816CF" w:rsidRPr="001816CF">
        <w:rPr>
          <w:rFonts w:eastAsia="華康中明體" w:hint="eastAsia"/>
          <w:color w:val="auto"/>
          <w:kern w:val="2"/>
        </w:rPr>
        <w:br/>
      </w:r>
      <w:r w:rsidR="001816CF">
        <w:rPr>
          <w:rFonts w:eastAsia="華康中明體" w:hint="eastAsia"/>
          <w:color w:val="auto"/>
          <w:kern w:val="2"/>
        </w:rPr>
        <w:t xml:space="preserve">           </w:t>
      </w:r>
      <w:r w:rsidR="001816CF" w:rsidRPr="001816CF">
        <w:rPr>
          <w:rFonts w:eastAsia="華康中明體"/>
          <w:color w:val="auto"/>
          <w:kern w:val="2"/>
        </w:rPr>
        <w:t>(C) I couldn’t agree more.</w:t>
      </w:r>
      <w:r w:rsidR="001816CF" w:rsidRPr="001816CF">
        <w:rPr>
          <w:rFonts w:eastAsia="華康中明體" w:hint="eastAsia"/>
          <w:color w:val="auto"/>
          <w:kern w:val="2"/>
        </w:rPr>
        <w:t xml:space="preserve"> </w:t>
      </w:r>
      <w:r w:rsidR="001816CF">
        <w:rPr>
          <w:rFonts w:eastAsia="華康中明體" w:hint="eastAsia"/>
          <w:color w:val="auto"/>
          <w:kern w:val="2"/>
        </w:rPr>
        <w:t xml:space="preserve">      </w:t>
      </w:r>
      <w:r w:rsidR="001816CF" w:rsidRPr="001816CF">
        <w:rPr>
          <w:rFonts w:eastAsia="華康中明體"/>
          <w:color w:val="auto"/>
          <w:kern w:val="2"/>
        </w:rPr>
        <w:t xml:space="preserve">(D) I’m crazy about </w:t>
      </w:r>
      <w:r w:rsidR="001816CF" w:rsidRPr="001816CF">
        <w:rPr>
          <w:rFonts w:eastAsia="華康中明體"/>
          <w:i/>
          <w:color w:val="auto"/>
          <w:kern w:val="2"/>
        </w:rPr>
        <w:t>The Lion King</w:t>
      </w:r>
      <w:r w:rsidR="001816CF" w:rsidRPr="001816CF">
        <w:rPr>
          <w:rFonts w:eastAsia="華康中明體"/>
          <w:color w:val="auto"/>
          <w:kern w:val="2"/>
        </w:rPr>
        <w:t>.</w:t>
      </w:r>
    </w:p>
    <w:p w14:paraId="614AC194" w14:textId="77FF45F7" w:rsidR="00342E02" w:rsidRPr="00DF41AB" w:rsidRDefault="00342E02" w:rsidP="00DF41AB">
      <w:pPr>
        <w:pStyle w:val="1"/>
        <w:tabs>
          <w:tab w:val="clear" w:pos="2916"/>
        </w:tabs>
        <w:spacing w:after="72" w:line="360" w:lineRule="auto"/>
        <w:ind w:left="1008" w:hanging="1008"/>
      </w:pPr>
      <w:r>
        <w:rPr>
          <w:rFonts w:eastAsia="華康中明體" w:hint="eastAsia"/>
        </w:rPr>
        <w:t>25</w:t>
      </w:r>
      <w:r w:rsidRPr="00342E02">
        <w:rPr>
          <w:rFonts w:eastAsia="華康中明體" w:hint="eastAsia"/>
        </w:rPr>
        <w:t>.</w:t>
      </w:r>
      <w:r w:rsidRPr="00342E02">
        <w:rPr>
          <w:rFonts w:eastAsia="華康中明體" w:hint="eastAsia"/>
        </w:rPr>
        <w:t>（　　）</w:t>
      </w:r>
      <w:r w:rsidR="008B7052" w:rsidRPr="00996D20">
        <w:rPr>
          <w:b/>
        </w:rPr>
        <w:t xml:space="preserve">Ken: </w:t>
      </w:r>
      <w:r w:rsidR="008B7052" w:rsidRPr="00331545">
        <w:rPr>
          <w:i/>
        </w:rPr>
        <w:t>Raya</w:t>
      </w:r>
      <w:r w:rsidR="008B7052" w:rsidRPr="00996D20">
        <w:t xml:space="preserve"> is another great Disney film you guys </w:t>
      </w:r>
      <w:r w:rsidR="008B7052">
        <w:rPr>
          <w:rFonts w:hint="eastAsia"/>
        </w:rPr>
        <w:t>should watch</w:t>
      </w:r>
      <w:r w:rsidR="008B7052" w:rsidRPr="00996D20">
        <w:t>.</w:t>
      </w:r>
      <w:r w:rsidR="008B7052" w:rsidRPr="00996D20">
        <w:br/>
      </w:r>
      <w:r w:rsidR="008B7052">
        <w:rPr>
          <w:rFonts w:hint="eastAsia"/>
          <w:b/>
        </w:rPr>
        <w:t xml:space="preserve">  </w:t>
      </w:r>
      <w:r w:rsidR="008B7052" w:rsidRPr="00996D20">
        <w:rPr>
          <w:b/>
        </w:rPr>
        <w:t xml:space="preserve">May: </w:t>
      </w:r>
      <w:r w:rsidR="008B7052" w:rsidRPr="00996D20">
        <w:t xml:space="preserve">Yeah, I’ve heard </w:t>
      </w:r>
      <w:r w:rsidR="008B7052">
        <w:rPr>
          <w:rFonts w:hint="eastAsia"/>
        </w:rPr>
        <w:t>it</w:t>
      </w:r>
      <w:r w:rsidR="008B7052">
        <w:t>’s good, but isn’t my daughter</w:t>
      </w:r>
      <w:r w:rsidR="008B7052" w:rsidRPr="00996D20">
        <w:t xml:space="preserve"> too young</w:t>
      </w:r>
      <w:r w:rsidR="008B7052">
        <w:rPr>
          <w:rFonts w:hint="eastAsia"/>
        </w:rPr>
        <w:t xml:space="preserve"> for it</w:t>
      </w:r>
      <w:r w:rsidR="008B7052" w:rsidRPr="00996D20">
        <w:t>?</w:t>
      </w:r>
      <w:r w:rsidR="008B7052" w:rsidRPr="00996D20">
        <w:br/>
      </w:r>
      <w:r w:rsidR="008B7052">
        <w:rPr>
          <w:rFonts w:hint="eastAsia"/>
          <w:b/>
        </w:rPr>
        <w:t xml:space="preserve">  </w:t>
      </w:r>
      <w:r w:rsidR="008B7052" w:rsidRPr="00996D20">
        <w:rPr>
          <w:b/>
        </w:rPr>
        <w:t xml:space="preserve">Ken: </w:t>
      </w:r>
      <w:r w:rsidR="008B7052" w:rsidRPr="00996D20">
        <w:t xml:space="preserve">Oh, right. </w:t>
      </w:r>
      <w:r w:rsidR="008B7052" w:rsidRPr="00996D20">
        <w:rPr>
          <w:rFonts w:hint="eastAsia"/>
          <w:u w:val="single"/>
        </w:rPr>
        <w:t xml:space="preserve">　　　　　　</w:t>
      </w:r>
      <w:r w:rsidR="008B7052" w:rsidRPr="00996D20">
        <w:t xml:space="preserve"> It might be a bit violent for a 5-year-old.</w:t>
      </w:r>
      <w:r w:rsidR="008B7052" w:rsidRPr="00996D20">
        <w:br/>
      </w:r>
      <w:r w:rsidR="008B7052">
        <w:rPr>
          <w:rFonts w:hint="eastAsia"/>
          <w:b/>
        </w:rPr>
        <w:t xml:space="preserve">  </w:t>
      </w:r>
      <w:r w:rsidR="008B7052" w:rsidRPr="00996D20">
        <w:rPr>
          <w:b/>
        </w:rPr>
        <w:t xml:space="preserve">May: </w:t>
      </w:r>
      <w:r w:rsidR="008B7052" w:rsidRPr="00996D20">
        <w:t xml:space="preserve">That’s okay. We can start with </w:t>
      </w:r>
      <w:r w:rsidR="008B7052" w:rsidRPr="001234EB">
        <w:rPr>
          <w:i/>
        </w:rPr>
        <w:t>Frozen</w:t>
      </w:r>
      <w:r w:rsidR="008B7052" w:rsidRPr="00996D20">
        <w:t xml:space="preserve"> instead.</w:t>
      </w:r>
      <w:r w:rsidR="008B7052" w:rsidRPr="00996D20">
        <w:rPr>
          <w:rFonts w:hint="eastAsia"/>
        </w:rPr>
        <w:br/>
      </w:r>
      <w:r w:rsidR="008B7052">
        <w:rPr>
          <w:rFonts w:hint="eastAsia"/>
        </w:rPr>
        <w:t xml:space="preserve">  </w:t>
      </w:r>
      <w:r w:rsidR="008B7052">
        <w:t>(A)</w:t>
      </w:r>
      <w:r w:rsidR="008B7052" w:rsidRPr="008B7052">
        <w:rPr>
          <w:rFonts w:hint="eastAsia"/>
        </w:rPr>
        <w:t xml:space="preserve"> </w:t>
      </w:r>
      <w:r w:rsidR="008B7052" w:rsidRPr="00996D20">
        <w:rPr>
          <w:rFonts w:hint="eastAsia"/>
        </w:rPr>
        <w:t>You have a point there.</w:t>
      </w:r>
      <w:r w:rsidR="008B7052">
        <w:rPr>
          <w:rFonts w:hint="eastAsia"/>
        </w:rPr>
        <w:t xml:space="preserve"> </w:t>
      </w:r>
      <w:r w:rsidR="00ED32AB">
        <w:rPr>
          <w:rFonts w:hint="eastAsia"/>
        </w:rPr>
        <w:t xml:space="preserve">   </w:t>
      </w:r>
      <w:r w:rsidR="008B7052">
        <w:rPr>
          <w:rFonts w:hint="eastAsia"/>
        </w:rPr>
        <w:t xml:space="preserve"> </w:t>
      </w:r>
      <w:r w:rsidR="008B7052" w:rsidRPr="00996D20">
        <w:t xml:space="preserve">(B) </w:t>
      </w:r>
      <w:r w:rsidR="008B7052">
        <w:rPr>
          <w:rFonts w:hint="eastAsia"/>
        </w:rPr>
        <w:t>It looks great.</w:t>
      </w:r>
      <w:r w:rsidR="008B7052" w:rsidRPr="00996D20">
        <w:rPr>
          <w:rFonts w:hint="eastAsia"/>
        </w:rPr>
        <w:br/>
      </w:r>
      <w:r w:rsidR="008B7052">
        <w:rPr>
          <w:rFonts w:hint="eastAsia"/>
        </w:rPr>
        <w:t xml:space="preserve">  </w:t>
      </w:r>
      <w:r w:rsidR="008B7052" w:rsidRPr="00996D20">
        <w:t>(C)</w:t>
      </w:r>
      <w:r w:rsidR="008B7052">
        <w:rPr>
          <w:rFonts w:hint="eastAsia"/>
        </w:rPr>
        <w:t xml:space="preserve"> </w:t>
      </w:r>
      <w:r w:rsidR="008B7052">
        <w:t>I can’t get enough of it.</w:t>
      </w:r>
      <w:r w:rsidR="008B7052">
        <w:rPr>
          <w:rFonts w:hint="eastAsia"/>
        </w:rPr>
        <w:t xml:space="preserve">    </w:t>
      </w:r>
      <w:r w:rsidR="008B7052" w:rsidRPr="00996D20">
        <w:t>(D) Girl power!</w:t>
      </w:r>
    </w:p>
    <w:p w14:paraId="5665D231" w14:textId="48BEBC4D" w:rsidR="00D73718" w:rsidRPr="00B035DB" w:rsidRDefault="00DE095C" w:rsidP="00DE095C">
      <w:pPr>
        <w:spacing w:line="360" w:lineRule="auto"/>
        <w:rPr>
          <w:rFonts w:ascii="微軟正黑體" w:eastAsia="微軟正黑體" w:hAnsi="微軟正黑體"/>
        </w:rPr>
      </w:pPr>
      <w:r w:rsidRPr="00B035DB">
        <w:rPr>
          <w:rFonts w:ascii="微軟正黑體" w:eastAsia="微軟正黑體" w:hAnsi="微軟正黑體" w:hint="eastAsia"/>
          <w:b/>
        </w:rPr>
        <w:t xml:space="preserve">四、 </w:t>
      </w:r>
      <w:r w:rsidR="00D73718" w:rsidRPr="00B035DB">
        <w:rPr>
          <w:rFonts w:ascii="微軟正黑體" w:eastAsia="微軟正黑體" w:hAnsi="微軟正黑體"/>
          <w:b/>
        </w:rPr>
        <w:t>文法選擇</w:t>
      </w:r>
      <w:r w:rsidR="00B035DB">
        <w:rPr>
          <w:rFonts w:ascii="微軟正黑體" w:eastAsia="微軟正黑體" w:hAnsi="微軟正黑體"/>
          <w:b/>
        </w:rPr>
        <w:t xml:space="preserve"> </w:t>
      </w:r>
      <w:r w:rsidR="00E51A15">
        <w:rPr>
          <w:rFonts w:ascii="微軟正黑體" w:eastAsia="微軟正黑體" w:hAnsi="微軟正黑體" w:hint="eastAsia"/>
          <w:b/>
        </w:rPr>
        <w:t>1</w:t>
      </w:r>
      <w:r w:rsidR="00D73718" w:rsidRPr="00B035DB">
        <w:rPr>
          <w:rFonts w:ascii="微軟正黑體" w:eastAsia="微軟正黑體" w:hAnsi="微軟正黑體"/>
          <w:b/>
        </w:rPr>
        <w:t>0%</w:t>
      </w:r>
    </w:p>
    <w:p w14:paraId="600A0282" w14:textId="437D8326" w:rsidR="003F4EB6" w:rsidRDefault="00342E02" w:rsidP="003F4EB6">
      <w:pPr>
        <w:pStyle w:val="Normal041"/>
        <w:snapToGrid w:val="0"/>
        <w:spacing w:line="360" w:lineRule="auto"/>
        <w:textAlignment w:val="center"/>
      </w:pPr>
      <w:bookmarkStart w:id="21" w:name="QQ220214005035_1_H"/>
      <w:bookmarkStart w:id="22" w:name="QQ220214005035"/>
      <w:r>
        <w:rPr>
          <w:rFonts w:hint="eastAsia"/>
        </w:rPr>
        <w:t>26</w:t>
      </w:r>
      <w:r w:rsidRPr="0094680C">
        <w:t xml:space="preserve">. </w:t>
      </w:r>
      <w:r w:rsidRPr="0094680C">
        <w:t>（　　）</w:t>
      </w:r>
      <w:bookmarkEnd w:id="21"/>
      <w:bookmarkEnd w:id="22"/>
      <w:r w:rsidR="003F4EB6">
        <w:rPr>
          <w:rFonts w:hint="eastAsia"/>
        </w:rPr>
        <w:t xml:space="preserve">Tom apologized to Mary, </w:t>
      </w:r>
      <w:r w:rsidR="003F4EB6" w:rsidRPr="0094680C">
        <w:rPr>
          <w:u w:val="single"/>
        </w:rPr>
        <w:t xml:space="preserve">　　　</w:t>
      </w:r>
      <w:r w:rsidR="003F4EB6" w:rsidRPr="0094680C">
        <w:rPr>
          <w:u w:val="single"/>
        </w:rPr>
        <w:t xml:space="preserve"> </w:t>
      </w:r>
      <w:r w:rsidR="003F4EB6" w:rsidRPr="0094680C">
        <w:t xml:space="preserve"> </w:t>
      </w:r>
      <w:r w:rsidR="003F4EB6">
        <w:rPr>
          <w:rFonts w:hint="eastAsia"/>
        </w:rPr>
        <w:t>sorry for what he had said.</w:t>
      </w:r>
    </w:p>
    <w:p w14:paraId="1B3D9857" w14:textId="099A2E26" w:rsidR="00D73718" w:rsidRPr="0094680C" w:rsidRDefault="003F4EB6" w:rsidP="003F4EB6">
      <w:pPr>
        <w:pStyle w:val="Normal041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hint="eastAsia"/>
        </w:rPr>
        <w:t xml:space="preserve">           </w:t>
      </w:r>
      <w:r>
        <w:t>(A) feeling</w:t>
      </w:r>
      <w:r w:rsidR="00887DB3">
        <w:rPr>
          <w:rFonts w:hint="eastAsia"/>
        </w:rPr>
        <w:t xml:space="preserve"> </w:t>
      </w:r>
      <w:r>
        <w:tab/>
        <w:t>(B) to feel</w:t>
      </w:r>
      <w:r>
        <w:tab/>
        <w:t>(C) felt</w:t>
      </w:r>
      <w:r>
        <w:tab/>
        <w:t>(D) feel</w:t>
      </w:r>
    </w:p>
    <w:p w14:paraId="1524D00C" w14:textId="5DD2BE7B" w:rsidR="00BE5261" w:rsidRDefault="00342E02" w:rsidP="00BE5261">
      <w:pPr>
        <w:pStyle w:val="Normal043"/>
        <w:snapToGrid w:val="0"/>
        <w:spacing w:line="360" w:lineRule="auto"/>
        <w:textAlignment w:val="center"/>
      </w:pPr>
      <w:bookmarkStart w:id="23" w:name="QQ220214001527_1_H"/>
      <w:bookmarkStart w:id="24" w:name="QQ220214001527"/>
      <w:r>
        <w:rPr>
          <w:rFonts w:hint="eastAsia"/>
        </w:rPr>
        <w:t>27</w:t>
      </w:r>
      <w:r w:rsidRPr="0094680C">
        <w:t xml:space="preserve">. </w:t>
      </w:r>
      <w:r w:rsidRPr="0094680C">
        <w:t>（　　）</w:t>
      </w:r>
      <w:bookmarkEnd w:id="23"/>
      <w:bookmarkEnd w:id="24"/>
      <w:r w:rsidR="00BE5261">
        <w:rPr>
          <w:rFonts w:hint="eastAsia"/>
        </w:rPr>
        <w:t xml:space="preserve">To locate the restaurant quickly, all you have to do is  </w:t>
      </w:r>
      <w:r w:rsidR="00BE5261" w:rsidRPr="0094680C">
        <w:rPr>
          <w:u w:val="single"/>
        </w:rPr>
        <w:t xml:space="preserve">　　　</w:t>
      </w:r>
      <w:r w:rsidR="00BE5261" w:rsidRPr="0094680C">
        <w:rPr>
          <w:u w:val="single"/>
        </w:rPr>
        <w:t xml:space="preserve"> </w:t>
      </w:r>
      <w:r w:rsidR="00BE5261" w:rsidRPr="0094680C">
        <w:t xml:space="preserve"> </w:t>
      </w:r>
      <w:r w:rsidR="00BE5261">
        <w:rPr>
          <w:rFonts w:hint="eastAsia"/>
        </w:rPr>
        <w:t>Google Maps.</w:t>
      </w:r>
    </w:p>
    <w:p w14:paraId="6AE66870" w14:textId="77777777" w:rsidR="009A6D60" w:rsidRDefault="00BE5261" w:rsidP="009A6D60">
      <w:pPr>
        <w:pStyle w:val="Normal043"/>
        <w:snapToGrid w:val="0"/>
        <w:spacing w:line="360" w:lineRule="auto"/>
        <w:textAlignment w:val="center"/>
      </w:pPr>
      <w:r>
        <w:rPr>
          <w:rFonts w:hint="eastAsia"/>
        </w:rPr>
        <w:t xml:space="preserve">           </w:t>
      </w:r>
      <w:r>
        <w:t>(A) using</w:t>
      </w:r>
      <w:r>
        <w:tab/>
        <w:t>(B) use</w:t>
      </w:r>
      <w:r>
        <w:tab/>
        <w:t>(C) used</w:t>
      </w:r>
      <w:r>
        <w:tab/>
        <w:t>(D) be used</w:t>
      </w:r>
      <w:bookmarkStart w:id="25" w:name="QQ220214003326_1_H"/>
      <w:bookmarkStart w:id="26" w:name="QQ220214003326"/>
    </w:p>
    <w:p w14:paraId="0C1720C4" w14:textId="48B606C8" w:rsidR="00D73718" w:rsidRPr="0094680C" w:rsidRDefault="00342E02" w:rsidP="00DF41AB">
      <w:pPr>
        <w:pStyle w:val="Normal043"/>
        <w:snapToGrid w:val="0"/>
        <w:spacing w:line="360" w:lineRule="auto"/>
        <w:ind w:left="1440" w:hangingChars="600" w:hanging="1440"/>
        <w:textAlignment w:val="center"/>
      </w:pPr>
      <w:r>
        <w:rPr>
          <w:rFonts w:hint="eastAsia"/>
        </w:rPr>
        <w:t xml:space="preserve">28. </w:t>
      </w:r>
      <w:r w:rsidRPr="0094680C">
        <w:t>（　　）</w:t>
      </w:r>
      <w:bookmarkEnd w:id="25"/>
      <w:bookmarkEnd w:id="26"/>
      <w:r w:rsidR="009A6D60">
        <w:rPr>
          <w:rFonts w:hint="eastAsia"/>
        </w:rPr>
        <w:t xml:space="preserve">After Hank went to study in Japan, it took him a while to get used to </w:t>
      </w:r>
      <w:r w:rsidR="00DF41AB" w:rsidRPr="00DF41AB">
        <w:rPr>
          <w:rFonts w:hint="eastAsia"/>
        </w:rPr>
        <w:t xml:space="preserve"> </w:t>
      </w:r>
      <w:r w:rsidR="00DF41AB" w:rsidRPr="00DF41AB">
        <w:rPr>
          <w:u w:val="single"/>
        </w:rPr>
        <w:t xml:space="preserve">　</w:t>
      </w:r>
      <w:r w:rsidR="00DF41AB">
        <w:rPr>
          <w:rFonts w:hint="eastAsia"/>
          <w:u w:val="single"/>
        </w:rPr>
        <w:t xml:space="preserve">   </w:t>
      </w:r>
      <w:r w:rsidR="00DF41AB" w:rsidRPr="00DF41AB">
        <w:rPr>
          <w:u w:val="single"/>
        </w:rPr>
        <w:t xml:space="preserve">　　</w:t>
      </w:r>
      <w:r w:rsidR="009A6D60">
        <w:rPr>
          <w:rFonts w:hint="eastAsia"/>
        </w:rPr>
        <w:t xml:space="preserve">Japanese. </w:t>
      </w:r>
      <w:r w:rsidR="00DF41AB">
        <w:t xml:space="preserve"> </w:t>
      </w:r>
      <w:r w:rsidR="009A6D60">
        <w:t>(A) spoken</w:t>
      </w:r>
      <w:r w:rsidR="009A6D60">
        <w:tab/>
        <w:t>(B) spoke</w:t>
      </w:r>
      <w:r w:rsidR="009A6D60">
        <w:tab/>
      </w:r>
      <w:r w:rsidR="003D003F">
        <w:rPr>
          <w:rFonts w:hint="eastAsia"/>
        </w:rPr>
        <w:t xml:space="preserve"> </w:t>
      </w:r>
      <w:r w:rsidR="009A6D60">
        <w:t>(C)</w:t>
      </w:r>
      <w:r w:rsidR="009A6D60" w:rsidRPr="009A6D60">
        <w:t xml:space="preserve"> </w:t>
      </w:r>
      <w:r w:rsidR="009A6D60">
        <w:t>speak</w:t>
      </w:r>
      <w:r w:rsidR="009A6D60">
        <w:rPr>
          <w:rFonts w:hint="eastAsia"/>
        </w:rPr>
        <w:t xml:space="preserve"> </w:t>
      </w:r>
      <w:r w:rsidR="0083119D">
        <w:rPr>
          <w:rFonts w:hint="eastAsia"/>
        </w:rPr>
        <w:t xml:space="preserve"> </w:t>
      </w:r>
      <w:r w:rsidR="009A6D60">
        <w:t>(D)</w:t>
      </w:r>
      <w:r w:rsidR="009A6D60" w:rsidRPr="009A6D60">
        <w:t xml:space="preserve"> </w:t>
      </w:r>
      <w:r w:rsidR="009A6D60">
        <w:t xml:space="preserve">speaking </w:t>
      </w:r>
    </w:p>
    <w:p w14:paraId="58B0C520" w14:textId="356F5B7B" w:rsidR="00F53410" w:rsidRDefault="00342E02" w:rsidP="00F53410">
      <w:pPr>
        <w:pStyle w:val="Normal048"/>
        <w:snapToGrid w:val="0"/>
        <w:spacing w:line="360" w:lineRule="auto"/>
        <w:textAlignment w:val="center"/>
      </w:pPr>
      <w:bookmarkStart w:id="27" w:name="QQ220214004301_1_H"/>
      <w:bookmarkStart w:id="28" w:name="QQ220214004301"/>
      <w:r>
        <w:rPr>
          <w:rFonts w:hint="eastAsia"/>
        </w:rPr>
        <w:t xml:space="preserve">29. </w:t>
      </w:r>
      <w:r w:rsidRPr="0094680C">
        <w:t>（　　）</w:t>
      </w:r>
      <w:bookmarkEnd w:id="27"/>
      <w:bookmarkEnd w:id="28"/>
      <w:r w:rsidR="00F53410" w:rsidRPr="0094680C">
        <w:rPr>
          <w:u w:val="single"/>
        </w:rPr>
        <w:t xml:space="preserve">　　</w:t>
      </w:r>
      <w:r w:rsidR="00F53410">
        <w:rPr>
          <w:rFonts w:hint="eastAsia"/>
          <w:u w:val="single"/>
        </w:rPr>
        <w:t xml:space="preserve">   </w:t>
      </w:r>
      <w:r w:rsidR="00F53410" w:rsidRPr="0094680C">
        <w:rPr>
          <w:u w:val="single"/>
        </w:rPr>
        <w:t xml:space="preserve">　</w:t>
      </w:r>
      <w:r w:rsidR="00F53410">
        <w:rPr>
          <w:rFonts w:hint="eastAsia"/>
        </w:rPr>
        <w:t xml:space="preserve"> up on time, I set the alarm clock before going to sleep.</w:t>
      </w:r>
    </w:p>
    <w:p w14:paraId="6E50C376" w14:textId="57E82A16" w:rsidR="00D73718" w:rsidRPr="0094680C" w:rsidRDefault="00F53410" w:rsidP="00F53410">
      <w:pPr>
        <w:pStyle w:val="Normal048"/>
        <w:snapToGrid w:val="0"/>
        <w:spacing w:line="360" w:lineRule="auto"/>
        <w:textAlignment w:val="center"/>
      </w:pPr>
      <w:r>
        <w:rPr>
          <w:rFonts w:hint="eastAsia"/>
        </w:rPr>
        <w:t xml:space="preserve">            </w:t>
      </w:r>
      <w:r>
        <w:t>(A) By waking</w:t>
      </w:r>
      <w:r>
        <w:tab/>
      </w:r>
      <w:r w:rsidR="003D003F">
        <w:rPr>
          <w:rFonts w:hint="eastAsia"/>
        </w:rPr>
        <w:t xml:space="preserve"> </w:t>
      </w:r>
      <w:r>
        <w:t>(B) To wake</w:t>
      </w:r>
      <w:r>
        <w:tab/>
        <w:t>(C)</w:t>
      </w:r>
      <w:r w:rsidRPr="00F53410">
        <w:t xml:space="preserve"> </w:t>
      </w:r>
      <w:r>
        <w:t xml:space="preserve">With waking </w:t>
      </w:r>
      <w:r>
        <w:rPr>
          <w:rFonts w:hint="eastAsia"/>
        </w:rPr>
        <w:t xml:space="preserve"> </w:t>
      </w:r>
      <w:r>
        <w:t>(D) Wake</w:t>
      </w:r>
    </w:p>
    <w:p w14:paraId="69E5C874" w14:textId="256FC7CD" w:rsidR="007E7AC6" w:rsidRDefault="00342E02" w:rsidP="007E7AC6">
      <w:pPr>
        <w:pStyle w:val="Normal050"/>
        <w:snapToGrid w:val="0"/>
        <w:spacing w:line="360" w:lineRule="auto"/>
        <w:textAlignment w:val="center"/>
      </w:pPr>
      <w:bookmarkStart w:id="29" w:name="QQ220420000409_1_H"/>
      <w:bookmarkStart w:id="30" w:name="QQ220420000409"/>
      <w:r>
        <w:rPr>
          <w:rFonts w:hint="eastAsia"/>
        </w:rPr>
        <w:t xml:space="preserve">30. </w:t>
      </w:r>
      <w:r w:rsidRPr="0094680C">
        <w:t>（　　）</w:t>
      </w:r>
      <w:bookmarkEnd w:id="29"/>
      <w:bookmarkEnd w:id="30"/>
      <w:r w:rsidR="007E7AC6">
        <w:rPr>
          <w:rFonts w:hint="eastAsia"/>
        </w:rPr>
        <w:t xml:space="preserve">The zebra was running for its life, </w:t>
      </w:r>
      <w:r w:rsidR="007E7AC6" w:rsidRPr="0094680C">
        <w:rPr>
          <w:u w:val="single"/>
        </w:rPr>
        <w:t xml:space="preserve">　　</w:t>
      </w:r>
      <w:r w:rsidR="007E7AC6">
        <w:rPr>
          <w:rFonts w:hint="eastAsia"/>
          <w:u w:val="single"/>
        </w:rPr>
        <w:t xml:space="preserve">   </w:t>
      </w:r>
      <w:r w:rsidR="007E7AC6" w:rsidRPr="0094680C">
        <w:rPr>
          <w:u w:val="single"/>
        </w:rPr>
        <w:t xml:space="preserve">　</w:t>
      </w:r>
      <w:r w:rsidR="007E7AC6">
        <w:rPr>
          <w:rFonts w:hint="eastAsia"/>
        </w:rPr>
        <w:t xml:space="preserve">　</w:t>
      </w:r>
      <w:r w:rsidR="007E7AC6">
        <w:rPr>
          <w:rFonts w:hint="eastAsia"/>
        </w:rPr>
        <w:t>by two fierce (</w:t>
      </w:r>
      <w:r w:rsidR="007E7AC6">
        <w:rPr>
          <w:rFonts w:hint="eastAsia"/>
        </w:rPr>
        <w:t>兇猛的</w:t>
      </w:r>
      <w:r w:rsidR="007E7AC6">
        <w:rPr>
          <w:rFonts w:hint="eastAsia"/>
        </w:rPr>
        <w:t xml:space="preserve">) lions. </w:t>
      </w:r>
    </w:p>
    <w:p w14:paraId="3EB1AC93" w14:textId="1AA9DAAC" w:rsidR="00D73718" w:rsidRPr="00347352" w:rsidRDefault="007E7AC6" w:rsidP="00DF41AB">
      <w:pPr>
        <w:pStyle w:val="Normal050"/>
        <w:snapToGrid w:val="0"/>
        <w:spacing w:line="360" w:lineRule="auto"/>
        <w:textAlignment w:val="center"/>
      </w:pPr>
      <w:r>
        <w:rPr>
          <w:rFonts w:hint="eastAsia"/>
        </w:rPr>
        <w:t xml:space="preserve">           </w:t>
      </w:r>
      <w:r>
        <w:t>(A)</w:t>
      </w:r>
      <w:r w:rsidRPr="007E7AC6">
        <w:t xml:space="preserve"> </w:t>
      </w:r>
      <w:r>
        <w:t>chased</w:t>
      </w:r>
      <w:r>
        <w:tab/>
      </w:r>
      <w:r>
        <w:rPr>
          <w:rFonts w:hint="eastAsia"/>
        </w:rPr>
        <w:t xml:space="preserve">  </w:t>
      </w:r>
      <w:r>
        <w:t>(B)</w:t>
      </w:r>
      <w:r w:rsidRPr="007E7AC6">
        <w:t xml:space="preserve"> </w:t>
      </w:r>
      <w:r w:rsidR="003D003F">
        <w:t>to chase</w:t>
      </w:r>
      <w:r w:rsidR="003D003F">
        <w:rPr>
          <w:rFonts w:hint="eastAsia"/>
        </w:rPr>
        <w:t xml:space="preserve"> </w:t>
      </w:r>
      <w:r>
        <w:tab/>
        <w:t>(C) chasing</w:t>
      </w:r>
      <w:r>
        <w:tab/>
        <w:t>(D) be chased</w:t>
      </w:r>
    </w:p>
    <w:p w14:paraId="4F0CC15E" w14:textId="2702954F" w:rsidR="00D73718" w:rsidRDefault="00F06726" w:rsidP="00BA58CC">
      <w:pPr>
        <w:spacing w:line="360" w:lineRule="auto"/>
      </w:pPr>
      <w:r>
        <w:rPr>
          <w:rFonts w:eastAsia="微軟正黑體" w:hint="eastAsia"/>
          <w:b/>
        </w:rPr>
        <w:t>五</w:t>
      </w:r>
      <w:r w:rsidR="00D73718" w:rsidRPr="0094680C">
        <w:rPr>
          <w:rFonts w:eastAsia="微軟正黑體"/>
          <w:b/>
        </w:rPr>
        <w:t>、綜合測驗</w:t>
      </w:r>
      <w:r w:rsidR="00B035DB">
        <w:rPr>
          <w:rFonts w:eastAsia="微軟正黑體"/>
          <w:b/>
        </w:rPr>
        <w:t xml:space="preserve"> </w:t>
      </w:r>
      <w:r w:rsidR="00681282">
        <w:rPr>
          <w:rFonts w:eastAsia="微軟正黑體" w:hint="eastAsia"/>
          <w:b/>
        </w:rPr>
        <w:t>2</w:t>
      </w:r>
      <w:r w:rsidR="00D73718" w:rsidRPr="0094680C">
        <w:rPr>
          <w:rFonts w:eastAsia="微軟正黑體"/>
          <w:b/>
        </w:rPr>
        <w:t>0%</w:t>
      </w:r>
      <w:bookmarkStart w:id="31" w:name="QQ220214005790"/>
      <w:bookmarkStart w:id="32" w:name="QQ220214005790_5_4"/>
      <w:r w:rsidR="00D73718" w:rsidRPr="0094680C">
        <w:t xml:space="preserve">　</w:t>
      </w:r>
      <w:bookmarkEnd w:id="31"/>
      <w:bookmarkEnd w:id="32"/>
    </w:p>
    <w:p w14:paraId="12D1677A" w14:textId="39CFF477" w:rsidR="007C4DBE" w:rsidRDefault="00E51A15" w:rsidP="007C4DBE">
      <w:pPr>
        <w:spacing w:line="360" w:lineRule="auto"/>
      </w:pPr>
      <w:r>
        <w:rPr>
          <w:rFonts w:hint="eastAsia"/>
        </w:rPr>
        <w:t>(1)</w:t>
      </w:r>
      <w:r w:rsidR="007C4DBE" w:rsidRPr="007C4DBE">
        <w:rPr>
          <w:rFonts w:hint="eastAsia"/>
        </w:rPr>
        <w:t xml:space="preserve"> </w:t>
      </w:r>
      <w:r w:rsidR="007C4DBE">
        <w:rPr>
          <w:rFonts w:hint="eastAsia"/>
        </w:rPr>
        <w:t xml:space="preserve">Culture shock is real. The main reason for culture shock is that foreign customs can be very different </w:t>
      </w:r>
      <w:r w:rsidR="007C4DBE">
        <w:t>from</w:t>
      </w:r>
      <w:r w:rsidR="007C4DBE">
        <w:rPr>
          <w:rFonts w:hint="eastAsia"/>
        </w:rPr>
        <w:t xml:space="preserve"> our own. Le</w:t>
      </w:r>
      <w:r w:rsidR="007C4DBE">
        <w:t>t’s look</w:t>
      </w:r>
      <w:r w:rsidR="007C4DBE">
        <w:rPr>
          <w:rFonts w:hint="eastAsia"/>
        </w:rPr>
        <w:t xml:space="preserve"> at the following stories about culture shock.</w:t>
      </w:r>
      <w:r w:rsidR="007C4DBE">
        <w:t xml:space="preserve"> </w:t>
      </w:r>
      <w:r w:rsidR="007C4DBE" w:rsidRPr="001E1E16">
        <w:rPr>
          <w:rFonts w:eastAsia="華康細黑體"/>
          <w:u w:val="single"/>
        </w:rPr>
        <w:t xml:space="preserve">　</w:t>
      </w:r>
      <w:r w:rsidR="007C4DBE">
        <w:rPr>
          <w:rFonts w:eastAsia="華康細黑體" w:hint="eastAsia"/>
          <w:u w:val="single"/>
        </w:rPr>
        <w:t xml:space="preserve"> </w:t>
      </w:r>
      <w:r w:rsidR="007C4DBE">
        <w:rPr>
          <w:rFonts w:eastAsia="華康細黑體"/>
          <w:u w:val="single"/>
        </w:rPr>
        <w:t xml:space="preserve"> </w:t>
      </w:r>
      <w:r w:rsidR="007C4DBE">
        <w:rPr>
          <w:rFonts w:eastAsia="華康細黑體" w:hint="eastAsia"/>
          <w:u w:val="single"/>
        </w:rPr>
        <w:t>31</w:t>
      </w:r>
      <w:r w:rsidR="007C4DBE" w:rsidRPr="001E1E16">
        <w:rPr>
          <w:rFonts w:eastAsia="華康細黑體"/>
          <w:u w:val="single"/>
        </w:rPr>
        <w:t xml:space="preserve">　</w:t>
      </w:r>
      <w:r w:rsidR="007C4DBE">
        <w:rPr>
          <w:rFonts w:eastAsia="華康細黑體" w:hint="eastAsia"/>
          <w:u w:val="single"/>
        </w:rPr>
        <w:t xml:space="preserve">   </w:t>
      </w:r>
      <w:r w:rsidR="007C4DBE">
        <w:rPr>
          <w:rFonts w:hint="eastAsia"/>
        </w:rPr>
        <w:t xml:space="preserve">　</w:t>
      </w:r>
      <w:r w:rsidR="007C4DBE">
        <w:rPr>
          <w:rFonts w:hint="eastAsia"/>
        </w:rPr>
        <w:t>, Meiling met one of her cousin</w:t>
      </w:r>
      <w:r w:rsidR="007E7A8F">
        <w:t>’</w:t>
      </w:r>
      <w:r w:rsidR="007C4DBE">
        <w:rPr>
          <w:rFonts w:hint="eastAsia"/>
        </w:rPr>
        <w:t xml:space="preserve">s girlfriends from France. The girlfriend kissed Meiling on the face! It was </w:t>
      </w:r>
      <w:r w:rsidR="007C4DBE" w:rsidRPr="007C4DBE">
        <w:rPr>
          <w:u w:val="single"/>
        </w:rPr>
        <w:t xml:space="preserve">　</w:t>
      </w:r>
      <w:r w:rsidR="007C4DBE" w:rsidRPr="007C4DBE">
        <w:rPr>
          <w:rFonts w:hint="eastAsia"/>
          <w:u w:val="single"/>
        </w:rPr>
        <w:t xml:space="preserve"> </w:t>
      </w:r>
      <w:r w:rsidR="007C4DBE" w:rsidRPr="007C4DBE">
        <w:rPr>
          <w:u w:val="single"/>
        </w:rPr>
        <w:t xml:space="preserve"> </w:t>
      </w:r>
      <w:r w:rsidR="007C4DBE" w:rsidRPr="007C4DBE">
        <w:rPr>
          <w:rFonts w:hint="eastAsia"/>
          <w:u w:val="single"/>
        </w:rPr>
        <w:t>3</w:t>
      </w:r>
      <w:r w:rsidR="007C4DBE">
        <w:rPr>
          <w:rFonts w:hint="eastAsia"/>
          <w:u w:val="single"/>
        </w:rPr>
        <w:t>2</w:t>
      </w:r>
      <w:r w:rsidR="007C4DBE" w:rsidRPr="007C4DBE">
        <w:rPr>
          <w:u w:val="single"/>
        </w:rPr>
        <w:t xml:space="preserve">　</w:t>
      </w:r>
      <w:r w:rsidR="007C4DBE">
        <w:rPr>
          <w:rFonts w:hint="eastAsia"/>
          <w:u w:val="single"/>
        </w:rPr>
        <w:t xml:space="preserve">  </w:t>
      </w:r>
      <w:r w:rsidR="007C4DBE">
        <w:t xml:space="preserve"> </w:t>
      </w:r>
      <w:r w:rsidR="007C4DBE">
        <w:rPr>
          <w:rFonts w:hint="eastAsia"/>
        </w:rPr>
        <w:t>for Meiling and she didn</w:t>
      </w:r>
      <w:r w:rsidR="000A60FF">
        <w:t>’t</w:t>
      </w:r>
      <w:r w:rsidR="007C4DBE">
        <w:rPr>
          <w:rFonts w:hint="eastAsia"/>
        </w:rPr>
        <w:t xml:space="preserve"> know how to respond to that. Another example is Felix. He learned </w:t>
      </w:r>
      <w:r w:rsidR="00681282" w:rsidRPr="00681282">
        <w:rPr>
          <w:u w:val="single"/>
        </w:rPr>
        <w:t xml:space="preserve">　</w:t>
      </w:r>
      <w:r w:rsidR="00681282" w:rsidRPr="00681282">
        <w:rPr>
          <w:rFonts w:hint="eastAsia"/>
          <w:u w:val="single"/>
        </w:rPr>
        <w:t xml:space="preserve"> </w:t>
      </w:r>
      <w:r w:rsidR="00681282" w:rsidRPr="00681282">
        <w:rPr>
          <w:u w:val="single"/>
        </w:rPr>
        <w:t xml:space="preserve"> </w:t>
      </w:r>
      <w:r w:rsidR="00681282" w:rsidRPr="00681282">
        <w:rPr>
          <w:rFonts w:hint="eastAsia"/>
          <w:u w:val="single"/>
        </w:rPr>
        <w:t>3</w:t>
      </w:r>
      <w:r w:rsidR="00681282">
        <w:rPr>
          <w:rFonts w:hint="eastAsia"/>
          <w:u w:val="single"/>
        </w:rPr>
        <w:t>3</w:t>
      </w:r>
      <w:r w:rsidR="00681282" w:rsidRPr="00681282">
        <w:rPr>
          <w:u w:val="single"/>
        </w:rPr>
        <w:t xml:space="preserve">　</w:t>
      </w:r>
      <w:r w:rsidR="00681282" w:rsidRPr="00681282">
        <w:rPr>
          <w:rFonts w:hint="eastAsia"/>
          <w:u w:val="single"/>
        </w:rPr>
        <w:t xml:space="preserve">   </w:t>
      </w:r>
      <w:r w:rsidR="007C4DBE">
        <w:rPr>
          <w:rFonts w:hint="eastAsia"/>
        </w:rPr>
        <w:t xml:space="preserve"> Thai people consider the head to be holy</w:t>
      </w:r>
      <w:r w:rsidR="007C4DBE">
        <w:t xml:space="preserve">. He patted a young boy’s head, but the boy and his father didn’t like it. Finally, the other example occurred when a backpacker went to Spain. He followed their customs about meal times. However, he was </w:t>
      </w:r>
      <w:r w:rsidR="00D461A7" w:rsidRPr="00681282">
        <w:rPr>
          <w:u w:val="single"/>
        </w:rPr>
        <w:t xml:space="preserve">　</w:t>
      </w:r>
      <w:r w:rsidR="00D461A7" w:rsidRPr="00681282">
        <w:rPr>
          <w:rFonts w:hint="eastAsia"/>
          <w:u w:val="single"/>
        </w:rPr>
        <w:t xml:space="preserve"> </w:t>
      </w:r>
      <w:r w:rsidR="00D461A7" w:rsidRPr="00681282">
        <w:rPr>
          <w:u w:val="single"/>
        </w:rPr>
        <w:t xml:space="preserve"> </w:t>
      </w:r>
      <w:r w:rsidR="00D461A7" w:rsidRPr="00681282">
        <w:rPr>
          <w:rFonts w:hint="eastAsia"/>
          <w:u w:val="single"/>
        </w:rPr>
        <w:t>3</w:t>
      </w:r>
      <w:r w:rsidR="00D461A7">
        <w:rPr>
          <w:rFonts w:hint="eastAsia"/>
          <w:u w:val="single"/>
        </w:rPr>
        <w:t>4</w:t>
      </w:r>
      <w:r w:rsidR="00D461A7" w:rsidRPr="00681282">
        <w:rPr>
          <w:u w:val="single"/>
        </w:rPr>
        <w:t xml:space="preserve">　</w:t>
      </w:r>
      <w:r w:rsidR="00D461A7" w:rsidRPr="00681282">
        <w:rPr>
          <w:rFonts w:hint="eastAsia"/>
          <w:u w:val="single"/>
        </w:rPr>
        <w:t xml:space="preserve">   </w:t>
      </w:r>
      <w:r w:rsidR="007C4DBE">
        <w:t xml:space="preserve"> to find that the Spanish people’s lunch br</w:t>
      </w:r>
      <w:r w:rsidR="007C4DBE">
        <w:rPr>
          <w:rFonts w:hint="eastAsia"/>
        </w:rPr>
        <w:t xml:space="preserve">eak seemed </w:t>
      </w:r>
      <w:r w:rsidR="00D461A7">
        <w:t>to last</w:t>
      </w:r>
      <w:r w:rsidR="007C4DBE">
        <w:rPr>
          <w:rFonts w:hint="eastAsia"/>
        </w:rPr>
        <w:t xml:space="preserve"> forever. </w:t>
      </w:r>
    </w:p>
    <w:p w14:paraId="067B6D05" w14:textId="31D9F1BD" w:rsidR="007C4DBE" w:rsidRDefault="00681282" w:rsidP="007C4DBE">
      <w:pPr>
        <w:spacing w:line="360" w:lineRule="auto"/>
      </w:pPr>
      <w:r w:rsidRPr="00681282">
        <w:rPr>
          <w:u w:val="single"/>
        </w:rPr>
        <w:t xml:space="preserve">　</w:t>
      </w:r>
      <w:r w:rsidRPr="00681282">
        <w:rPr>
          <w:rFonts w:hint="eastAsia"/>
          <w:u w:val="single"/>
        </w:rPr>
        <w:t xml:space="preserve"> </w:t>
      </w:r>
      <w:r w:rsidRPr="00681282">
        <w:rPr>
          <w:u w:val="single"/>
        </w:rPr>
        <w:t xml:space="preserve"> </w:t>
      </w:r>
      <w:r w:rsidRPr="00681282">
        <w:rPr>
          <w:rFonts w:hint="eastAsia"/>
          <w:u w:val="single"/>
        </w:rPr>
        <w:t>3</w:t>
      </w:r>
      <w:r>
        <w:rPr>
          <w:rFonts w:hint="eastAsia"/>
          <w:u w:val="single"/>
        </w:rPr>
        <w:t>5</w:t>
      </w:r>
      <w:r w:rsidRPr="00681282">
        <w:rPr>
          <w:u w:val="single"/>
        </w:rPr>
        <w:t xml:space="preserve">　</w:t>
      </w:r>
      <w:r w:rsidRPr="00681282">
        <w:rPr>
          <w:rFonts w:hint="eastAsia"/>
          <w:u w:val="single"/>
        </w:rPr>
        <w:t xml:space="preserve">   </w:t>
      </w:r>
      <w:r w:rsidR="007C4DBE">
        <w:rPr>
          <w:rFonts w:hint="eastAsia"/>
        </w:rPr>
        <w:t xml:space="preserve"> you ever experience this kind of culture shock, don</w:t>
      </w:r>
      <w:r w:rsidR="00E7102F">
        <w:t>’t</w:t>
      </w:r>
      <w:r w:rsidR="007C4DBE">
        <w:rPr>
          <w:rFonts w:hint="eastAsia"/>
        </w:rPr>
        <w:t xml:space="preserve"> worry. Instead, try to enjoy every moment. It is all part of the travel experience.</w:t>
      </w:r>
    </w:p>
    <w:p w14:paraId="3AC79E6A" w14:textId="471B2359" w:rsidR="007C4DBE" w:rsidRDefault="007C4DBE" w:rsidP="007C4DBE">
      <w:pPr>
        <w:spacing w:line="360" w:lineRule="auto"/>
      </w:pPr>
      <w:r>
        <w:t>31.</w:t>
      </w:r>
      <w:r>
        <w:tab/>
        <w:t>(A</w:t>
      </w:r>
      <w:r w:rsidR="000A60FF">
        <w:t>) Unfortunately</w:t>
      </w:r>
      <w:r w:rsidR="000A60FF">
        <w:tab/>
        <w:t>(B) Besides</w:t>
      </w:r>
      <w:r w:rsidR="000A60FF">
        <w:tab/>
        <w:t xml:space="preserve">(C) </w:t>
      </w:r>
      <w:r>
        <w:t>In time</w:t>
      </w:r>
      <w:r>
        <w:tab/>
        <w:t>(D) Once</w:t>
      </w:r>
      <w:r>
        <w:tab/>
      </w:r>
    </w:p>
    <w:p w14:paraId="171522F3" w14:textId="528D1B68" w:rsidR="007C4DBE" w:rsidRDefault="007C4DBE" w:rsidP="007C4DBE">
      <w:pPr>
        <w:spacing w:line="360" w:lineRule="auto"/>
      </w:pPr>
      <w:r>
        <w:t>32.</w:t>
      </w:r>
      <w:r>
        <w:tab/>
        <w:t>(A</w:t>
      </w:r>
      <w:r w:rsidR="000A60FF">
        <w:t>) embarrassing</w:t>
      </w:r>
      <w:r w:rsidR="000A60FF">
        <w:tab/>
        <w:t>(B) cultural</w:t>
      </w:r>
      <w:r w:rsidR="000A60FF">
        <w:tab/>
        <w:t xml:space="preserve">(C) </w:t>
      </w:r>
      <w:r>
        <w:t>fond</w:t>
      </w:r>
      <w:r>
        <w:tab/>
      </w:r>
      <w:r>
        <w:tab/>
        <w:t>(D) immediate</w:t>
      </w:r>
    </w:p>
    <w:p w14:paraId="20EA80F9" w14:textId="3BC5FCA2" w:rsidR="007C4DBE" w:rsidRDefault="00681282" w:rsidP="007C4DBE">
      <w:pPr>
        <w:spacing w:line="360" w:lineRule="auto"/>
      </w:pPr>
      <w:r>
        <w:t>3</w:t>
      </w:r>
      <w:r w:rsidR="007C4DBE">
        <w:t>3.</w:t>
      </w:r>
      <w:r w:rsidR="007C4DBE">
        <w:tab/>
        <w:t>(A)</w:t>
      </w:r>
      <w:r w:rsidRPr="00681282">
        <w:t xml:space="preserve"> </w:t>
      </w:r>
      <w:r>
        <w:t xml:space="preserve">how </w:t>
      </w:r>
      <w:r w:rsidR="007C4DBE">
        <w:t>(B) what</w:t>
      </w:r>
      <w:r w:rsidR="007C4DBE">
        <w:tab/>
        <w:t xml:space="preserve">(C) </w:t>
      </w:r>
      <w:r>
        <w:t>that</w:t>
      </w:r>
      <w:r>
        <w:tab/>
      </w:r>
      <w:r w:rsidR="007C4DBE">
        <w:t>(D) which</w:t>
      </w:r>
    </w:p>
    <w:p w14:paraId="5F6288E0" w14:textId="6C882D91" w:rsidR="007C4DBE" w:rsidRDefault="00681282" w:rsidP="007C4DBE">
      <w:pPr>
        <w:spacing w:line="360" w:lineRule="auto"/>
      </w:pPr>
      <w:r>
        <w:t>3</w:t>
      </w:r>
      <w:r w:rsidR="00D461A7">
        <w:t>4.</w:t>
      </w:r>
      <w:r w:rsidR="00D461A7">
        <w:tab/>
        <w:t>(A) su</w:t>
      </w:r>
      <w:r w:rsidR="00EA3B7A">
        <w:rPr>
          <w:rFonts w:hint="eastAsia"/>
        </w:rPr>
        <w:t>r</w:t>
      </w:r>
      <w:r w:rsidR="00D461A7">
        <w:t>prising</w:t>
      </w:r>
      <w:r w:rsidR="007C4DBE">
        <w:tab/>
        <w:t>(B)</w:t>
      </w:r>
      <w:r w:rsidRPr="00681282">
        <w:t xml:space="preserve"> </w:t>
      </w:r>
      <w:r w:rsidR="00D461A7">
        <w:t>su</w:t>
      </w:r>
      <w:r w:rsidR="00EA3B7A">
        <w:t>r</w:t>
      </w:r>
      <w:r w:rsidR="00D461A7">
        <w:t>prised  (C) to surprise</w:t>
      </w:r>
      <w:r>
        <w:tab/>
      </w:r>
      <w:r w:rsidR="0093379F">
        <w:rPr>
          <w:rFonts w:hint="eastAsia"/>
        </w:rPr>
        <w:t xml:space="preserve"> </w:t>
      </w:r>
      <w:r w:rsidR="007C4DBE">
        <w:t xml:space="preserve">(D) </w:t>
      </w:r>
      <w:r w:rsidR="00D461A7">
        <w:t xml:space="preserve">surprise  </w:t>
      </w:r>
    </w:p>
    <w:p w14:paraId="2363397B" w14:textId="1A17EF98" w:rsidR="00E51A15" w:rsidRPr="0094680C" w:rsidRDefault="00681282" w:rsidP="007C4DBE">
      <w:pPr>
        <w:spacing w:line="360" w:lineRule="auto"/>
      </w:pPr>
      <w:r>
        <w:t>3</w:t>
      </w:r>
      <w:r w:rsidR="007C4DBE">
        <w:t>5.</w:t>
      </w:r>
      <w:r w:rsidR="007C4DBE">
        <w:tab/>
      </w:r>
      <w:r>
        <w:t>(A) Until</w:t>
      </w:r>
      <w:r w:rsidR="008A1CA2">
        <w:t xml:space="preserve"> </w:t>
      </w:r>
      <w:r>
        <w:tab/>
        <w:t>(B) Before  (C)</w:t>
      </w:r>
      <w:r w:rsidRPr="00681282">
        <w:t xml:space="preserve"> </w:t>
      </w:r>
      <w:r>
        <w:t>If</w:t>
      </w:r>
      <w:r>
        <w:tab/>
        <w:t xml:space="preserve"> </w:t>
      </w:r>
      <w:r w:rsidR="007C4DBE">
        <w:t>(D) Although</w:t>
      </w:r>
    </w:p>
    <w:p w14:paraId="34EB9F5F" w14:textId="40023BB9" w:rsidR="00333B70" w:rsidRDefault="00416D82" w:rsidP="001E1E16">
      <w:pPr>
        <w:spacing w:line="360" w:lineRule="auto"/>
        <w:rPr>
          <w:rFonts w:eastAsia="華康細黑體"/>
        </w:rPr>
      </w:pPr>
      <w:r>
        <w:t>(</w:t>
      </w:r>
      <w:r w:rsidR="00E51A15">
        <w:rPr>
          <w:rFonts w:hint="eastAsia"/>
        </w:rPr>
        <w:t>2</w:t>
      </w:r>
      <w:r>
        <w:t>)</w:t>
      </w:r>
      <w:bookmarkStart w:id="33" w:name="QQ220214005233_1_H"/>
      <w:bookmarkStart w:id="34" w:name="QQ220214005233"/>
      <w:r w:rsidR="00426527">
        <w:t xml:space="preserve"> </w:t>
      </w:r>
      <w:r w:rsidR="007053AE" w:rsidRPr="0094680C">
        <w:t xml:space="preserve"> </w:t>
      </w:r>
      <w:r w:rsidR="001E1E16" w:rsidRPr="001E1E16">
        <w:rPr>
          <w:rFonts w:eastAsia="華康細黑體"/>
        </w:rPr>
        <w:t xml:space="preserve">People in Spain have a unique daily schedule. All I had to do during my trip was </w:t>
      </w:r>
      <w:r w:rsidR="001E1E16" w:rsidRPr="001E1E16">
        <w:rPr>
          <w:rFonts w:eastAsia="華康細黑體"/>
          <w:u w:val="single"/>
        </w:rPr>
        <w:t xml:space="preserve">　</w:t>
      </w:r>
      <w:r w:rsidR="001E1E16">
        <w:rPr>
          <w:rFonts w:eastAsia="華康細黑體" w:hint="eastAsia"/>
          <w:u w:val="single"/>
        </w:rPr>
        <w:t>36</w:t>
      </w:r>
      <w:r w:rsidR="001E1E16" w:rsidRPr="001E1E16">
        <w:rPr>
          <w:rFonts w:eastAsia="華康細黑體"/>
          <w:u w:val="single"/>
        </w:rPr>
        <w:t xml:space="preserve">　</w:t>
      </w:r>
      <w:r w:rsidR="001E1E16" w:rsidRPr="001E1E16">
        <w:rPr>
          <w:rFonts w:eastAsia="華康細黑體"/>
        </w:rPr>
        <w:t xml:space="preserve"> some </w:t>
      </w:r>
      <w:r w:rsidR="001E1E16" w:rsidRPr="001E1E16">
        <w:rPr>
          <w:rFonts w:eastAsia="華康細黑體" w:hint="eastAsia"/>
        </w:rPr>
        <w:t>changes</w:t>
      </w:r>
      <w:r w:rsidR="001E1E16" w:rsidRPr="001E1E16">
        <w:rPr>
          <w:rFonts w:eastAsia="華康細黑體"/>
        </w:rPr>
        <w:t xml:space="preserve">. First, their breakfast starts after 10 a.m. </w:t>
      </w:r>
      <w:r w:rsidR="001E1E16" w:rsidRPr="001E1E16">
        <w:rPr>
          <w:rFonts w:eastAsia="華康細黑體"/>
          <w:u w:val="single"/>
        </w:rPr>
        <w:t xml:space="preserve">　</w:t>
      </w:r>
      <w:r w:rsidR="001E1E16">
        <w:rPr>
          <w:rFonts w:eastAsia="華康細黑體" w:hint="eastAsia"/>
          <w:u w:val="single"/>
        </w:rPr>
        <w:t>37</w:t>
      </w:r>
      <w:r w:rsidR="001E1E16" w:rsidRPr="001E1E16">
        <w:rPr>
          <w:rFonts w:eastAsia="華康細黑體"/>
          <w:u w:val="single"/>
        </w:rPr>
        <w:t xml:space="preserve">　</w:t>
      </w:r>
      <w:r w:rsidR="001E1E16" w:rsidRPr="001E1E16">
        <w:rPr>
          <w:rFonts w:eastAsia="華康細黑體"/>
        </w:rPr>
        <w:t xml:space="preserve">, </w:t>
      </w:r>
      <w:r w:rsidR="001E1E16" w:rsidRPr="001E1E16">
        <w:rPr>
          <w:rFonts w:eastAsia="華康細黑體" w:hint="eastAsia"/>
        </w:rPr>
        <w:t>people sometimes don</w:t>
      </w:r>
      <w:r w:rsidR="001E1E16" w:rsidRPr="001E1E16">
        <w:rPr>
          <w:rFonts w:eastAsia="華康細黑體"/>
        </w:rPr>
        <w:t>’</w:t>
      </w:r>
      <w:r w:rsidR="001E1E16" w:rsidRPr="001E1E16">
        <w:rPr>
          <w:rFonts w:eastAsia="華康細黑體" w:hint="eastAsia"/>
        </w:rPr>
        <w:t xml:space="preserve">t eat </w:t>
      </w:r>
      <w:r w:rsidR="001E1E16" w:rsidRPr="001E1E16">
        <w:rPr>
          <w:rFonts w:eastAsia="華康細黑體"/>
        </w:rPr>
        <w:t>this morning meal</w:t>
      </w:r>
      <w:r w:rsidR="001E1E16" w:rsidRPr="001E1E16">
        <w:rPr>
          <w:rFonts w:eastAsia="華康細黑體" w:hint="eastAsia"/>
        </w:rPr>
        <w:t xml:space="preserve"> at all</w:t>
      </w:r>
      <w:r w:rsidR="001E1E16" w:rsidRPr="001E1E16">
        <w:rPr>
          <w:rFonts w:eastAsia="華康細黑體"/>
        </w:rPr>
        <w:t xml:space="preserve">. Meanwhile, lunch break seems </w:t>
      </w:r>
      <w:r w:rsidR="001E1E16" w:rsidRPr="001E1E16">
        <w:rPr>
          <w:rFonts w:eastAsia="華康細黑體"/>
          <w:u w:val="single"/>
        </w:rPr>
        <w:t xml:space="preserve">　</w:t>
      </w:r>
      <w:r w:rsidR="001E1E16" w:rsidRPr="001E1E16">
        <w:rPr>
          <w:rFonts w:eastAsia="華康細黑體" w:hint="eastAsia"/>
          <w:u w:val="single"/>
        </w:rPr>
        <w:t>3</w:t>
      </w:r>
      <w:r w:rsidR="001E1E16">
        <w:rPr>
          <w:rFonts w:eastAsia="華康細黑體" w:hint="eastAsia"/>
          <w:u w:val="single"/>
        </w:rPr>
        <w:t>8</w:t>
      </w:r>
      <w:r w:rsidR="001E1E16" w:rsidRPr="001E1E16">
        <w:rPr>
          <w:rFonts w:eastAsia="華康細黑體"/>
          <w:u w:val="single"/>
        </w:rPr>
        <w:t xml:space="preserve">　</w:t>
      </w:r>
      <w:r w:rsidR="001E1E16">
        <w:rPr>
          <w:rFonts w:eastAsia="華康細黑體" w:hint="eastAsia"/>
        </w:rPr>
        <w:t xml:space="preserve"> </w:t>
      </w:r>
      <w:r w:rsidR="001E1E16" w:rsidRPr="001E1E16">
        <w:rPr>
          <w:rFonts w:eastAsia="華康細黑體"/>
        </w:rPr>
        <w:t xml:space="preserve">a long time. </w:t>
      </w:r>
      <w:r w:rsidR="00333B70">
        <w:rPr>
          <w:rFonts w:eastAsia="華康細黑體" w:hint="eastAsia"/>
        </w:rPr>
        <w:t xml:space="preserve">      </w:t>
      </w:r>
      <w:r w:rsidR="00333B70" w:rsidRPr="002570F2">
        <w:rPr>
          <w:rFonts w:hint="eastAsia"/>
          <w:b/>
          <w:bdr w:val="single" w:sz="4" w:space="0" w:color="auto"/>
        </w:rPr>
        <w:t>共</w:t>
      </w:r>
      <w:r w:rsidR="00333B70">
        <w:rPr>
          <w:rFonts w:hint="eastAsia"/>
          <w:b/>
          <w:bdr w:val="single" w:sz="4" w:space="0" w:color="auto"/>
        </w:rPr>
        <w:t>5</w:t>
      </w:r>
      <w:r w:rsidR="00333B70" w:rsidRPr="002570F2">
        <w:rPr>
          <w:rFonts w:hint="eastAsia"/>
          <w:b/>
          <w:bdr w:val="single" w:sz="4" w:space="0" w:color="auto"/>
        </w:rPr>
        <w:t>頁第</w:t>
      </w:r>
      <w:r w:rsidR="00333B70">
        <w:rPr>
          <w:rFonts w:hint="eastAsia"/>
          <w:b/>
          <w:bdr w:val="single" w:sz="4" w:space="0" w:color="auto"/>
        </w:rPr>
        <w:t>3</w:t>
      </w:r>
      <w:r w:rsidR="00333B70" w:rsidRPr="002570F2">
        <w:rPr>
          <w:rFonts w:hint="eastAsia"/>
          <w:b/>
          <w:bdr w:val="single" w:sz="4" w:space="0" w:color="auto"/>
        </w:rPr>
        <w:t>頁</w:t>
      </w:r>
    </w:p>
    <w:p w14:paraId="23ECDF55" w14:textId="5C68A0BF" w:rsidR="001E1E16" w:rsidRPr="001E1E16" w:rsidRDefault="001E1E16" w:rsidP="001E1E16">
      <w:pPr>
        <w:spacing w:line="360" w:lineRule="auto"/>
        <w:rPr>
          <w:rFonts w:eastAsia="華康細黑體"/>
        </w:rPr>
      </w:pPr>
      <w:r w:rsidRPr="001E1E16">
        <w:rPr>
          <w:rFonts w:eastAsia="華康細黑體"/>
        </w:rPr>
        <w:lastRenderedPageBreak/>
        <w:t xml:space="preserve">It </w:t>
      </w:r>
      <w:r w:rsidRPr="001E1E16">
        <w:rPr>
          <w:rFonts w:eastAsia="華康細黑體"/>
          <w:u w:val="single"/>
        </w:rPr>
        <w:t xml:space="preserve">　</w:t>
      </w:r>
      <w:r>
        <w:rPr>
          <w:rFonts w:eastAsia="華康細黑體" w:hint="eastAsia"/>
          <w:u w:val="single"/>
        </w:rPr>
        <w:t xml:space="preserve">39 </w:t>
      </w:r>
      <w:r w:rsidRPr="001E1E16">
        <w:rPr>
          <w:rFonts w:eastAsia="華康細黑體"/>
          <w:u w:val="single"/>
        </w:rPr>
        <w:t xml:space="preserve">　</w:t>
      </w:r>
      <w:r w:rsidRPr="001E1E16">
        <w:rPr>
          <w:rFonts w:eastAsia="華康細黑體"/>
        </w:rPr>
        <w:t xml:space="preserve"> taking a nap till 4 p.m. Then the afternoon snack starts at 6 p.m. and dinner doesn’t happen till at least 9 p.m.! </w:t>
      </w:r>
    </w:p>
    <w:p w14:paraId="51407F58" w14:textId="3151D65C" w:rsidR="001E1E16" w:rsidRPr="001E1E16" w:rsidRDefault="001E1E16" w:rsidP="001E1E16">
      <w:pPr>
        <w:spacing w:line="360" w:lineRule="auto"/>
        <w:rPr>
          <w:rFonts w:eastAsia="華康細黑體"/>
        </w:rPr>
      </w:pPr>
      <w:r w:rsidRPr="001E1E16">
        <w:rPr>
          <w:rFonts w:eastAsia="華康細黑體"/>
        </w:rPr>
        <w:t xml:space="preserve">Don’t panic if you ever experience cultural differences like this. It’s normal to experience a little culture shock when you travel. You have to be open </w:t>
      </w:r>
      <w:r w:rsidRPr="001E1E16">
        <w:rPr>
          <w:rFonts w:eastAsia="華康細黑體"/>
          <w:u w:val="single"/>
        </w:rPr>
        <w:t xml:space="preserve">　</w:t>
      </w:r>
      <w:r>
        <w:rPr>
          <w:rFonts w:eastAsia="華康細黑體" w:hint="eastAsia"/>
          <w:u w:val="single"/>
        </w:rPr>
        <w:t xml:space="preserve"> 40 </w:t>
      </w:r>
      <w:r w:rsidRPr="001E1E16">
        <w:rPr>
          <w:rFonts w:eastAsia="華康細黑體"/>
          <w:u w:val="single"/>
        </w:rPr>
        <w:t xml:space="preserve">　</w:t>
      </w:r>
      <w:r w:rsidRPr="001E1E16">
        <w:rPr>
          <w:rFonts w:eastAsia="華康細黑體"/>
        </w:rPr>
        <w:t xml:space="preserve"> new experiences. They will teach you so much!</w:t>
      </w:r>
    </w:p>
    <w:bookmarkEnd w:id="33"/>
    <w:p w14:paraId="38CA4DD9" w14:textId="23E9A00A" w:rsidR="007053AE" w:rsidRPr="0094680C" w:rsidRDefault="00342E02" w:rsidP="00BA58CC">
      <w:pPr>
        <w:pStyle w:val="Normal0101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t>3</w:t>
      </w:r>
      <w:r>
        <w:rPr>
          <w:rFonts w:hint="eastAsia"/>
        </w:rPr>
        <w:t>6</w:t>
      </w:r>
      <w:r w:rsidR="007053AE" w:rsidRPr="0094680C">
        <w:t xml:space="preserve">. </w:t>
      </w:r>
      <w:r w:rsidR="005E7983" w:rsidRPr="0094680C">
        <w:t>（　　）</w:t>
      </w:r>
      <w:r w:rsidR="00EA1A1D">
        <w:rPr>
          <w:rFonts w:hint="eastAsia"/>
        </w:rPr>
        <w:t xml:space="preserve"> </w:t>
      </w:r>
      <w:r w:rsidR="007053AE" w:rsidRPr="0094680C">
        <w:t>(A)</w:t>
      </w:r>
      <w:bookmarkStart w:id="35" w:name="QQ220214005233_1_1"/>
      <w:r w:rsidR="007053AE" w:rsidRPr="0094680C">
        <w:rPr>
          <w:rFonts w:eastAsia="華康細黑體"/>
        </w:rPr>
        <w:t xml:space="preserve"> </w:t>
      </w:r>
      <w:r w:rsidR="00D84791" w:rsidRPr="00D84791">
        <w:rPr>
          <w:rFonts w:eastAsia="華康細黑體" w:hint="eastAsia"/>
        </w:rPr>
        <w:t>make</w:t>
      </w:r>
      <w:r w:rsidR="00D84791" w:rsidRPr="007053AE">
        <w:rPr>
          <w:rFonts w:eastAsia="華康細黑體"/>
        </w:rPr>
        <w:t xml:space="preserve"> </w:t>
      </w:r>
      <w:bookmarkEnd w:id="35"/>
      <w:r w:rsidR="00D84791">
        <w:rPr>
          <w:rFonts w:eastAsia="華康細黑體" w:hint="eastAsia"/>
        </w:rPr>
        <w:t xml:space="preserve"> </w:t>
      </w:r>
      <w:r w:rsidR="007053AE" w:rsidRPr="0094680C">
        <w:t>(B)</w:t>
      </w:r>
      <w:bookmarkStart w:id="36" w:name="QQ220214005233_1_2"/>
      <w:r w:rsidR="007053AE" w:rsidRPr="007053AE">
        <w:rPr>
          <w:rFonts w:eastAsia="華康細黑體"/>
        </w:rPr>
        <w:t xml:space="preserve"> </w:t>
      </w:r>
      <w:r w:rsidR="00D84791" w:rsidRPr="00D84791">
        <w:rPr>
          <w:rFonts w:eastAsia="華康細黑體" w:hint="eastAsia"/>
        </w:rPr>
        <w:t>makes</w:t>
      </w:r>
      <w:bookmarkEnd w:id="36"/>
      <w:r w:rsidR="007053AE" w:rsidRPr="0094680C">
        <w:tab/>
        <w:t xml:space="preserve"> (C)</w:t>
      </w:r>
      <w:bookmarkStart w:id="37" w:name="QQ220214005233_1_3"/>
      <w:r w:rsidR="007053AE" w:rsidRPr="0094680C">
        <w:rPr>
          <w:kern w:val="2"/>
        </w:rPr>
        <w:t xml:space="preserve"> </w:t>
      </w:r>
      <w:r w:rsidR="00D84791" w:rsidRPr="00D84791">
        <w:rPr>
          <w:rFonts w:eastAsia="華康細黑體" w:hint="eastAsia"/>
        </w:rPr>
        <w:t>made</w:t>
      </w:r>
      <w:bookmarkEnd w:id="37"/>
      <w:r w:rsidR="007053AE" w:rsidRPr="0094680C">
        <w:tab/>
      </w:r>
      <w:r w:rsidR="00CF5635">
        <w:t xml:space="preserve">  </w:t>
      </w:r>
      <w:r w:rsidR="007053AE" w:rsidRPr="0094680C">
        <w:t>(D)</w:t>
      </w:r>
      <w:bookmarkStart w:id="38" w:name="QQ220214005233_1_4"/>
      <w:r w:rsidR="007053AE" w:rsidRPr="0094680C">
        <w:rPr>
          <w:rFonts w:eastAsia="華康細黑體"/>
        </w:rPr>
        <w:t xml:space="preserve"> </w:t>
      </w:r>
      <w:r w:rsidR="00D84791" w:rsidRPr="00D84791">
        <w:rPr>
          <w:rFonts w:eastAsia="華康細黑體" w:hint="eastAsia"/>
        </w:rPr>
        <w:t>making</w:t>
      </w:r>
      <w:r w:rsidR="007053AE" w:rsidRPr="0094680C">
        <w:rPr>
          <w:kern w:val="2"/>
        </w:rPr>
        <w:t xml:space="preserve"> </w:t>
      </w:r>
      <w:bookmarkEnd w:id="38"/>
    </w:p>
    <w:p w14:paraId="441950A1" w14:textId="7D438738" w:rsidR="007053AE" w:rsidRPr="0094680C" w:rsidRDefault="00342E02" w:rsidP="00BA58CC">
      <w:pPr>
        <w:pStyle w:val="Normal21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t>3</w:t>
      </w:r>
      <w:r>
        <w:rPr>
          <w:rFonts w:hint="eastAsia"/>
        </w:rPr>
        <w:t>7</w:t>
      </w:r>
      <w:r w:rsidR="007053AE" w:rsidRPr="0094680C">
        <w:t>.</w:t>
      </w:r>
      <w:bookmarkStart w:id="39" w:name="QQ220214005233_2_H"/>
      <w:r w:rsidR="005E7983" w:rsidRPr="005E7983">
        <w:t xml:space="preserve"> </w:t>
      </w:r>
      <w:r w:rsidR="005E7983" w:rsidRPr="0094680C">
        <w:t>（　　）</w:t>
      </w:r>
      <w:bookmarkEnd w:id="39"/>
      <w:r w:rsidR="007053AE" w:rsidRPr="0094680C">
        <w:t xml:space="preserve"> (A)</w:t>
      </w:r>
      <w:bookmarkStart w:id="40" w:name="QQ220214005233_2_1"/>
      <w:r w:rsidR="007053AE" w:rsidRPr="0094680C">
        <w:rPr>
          <w:kern w:val="2"/>
        </w:rPr>
        <w:t xml:space="preserve"> </w:t>
      </w:r>
      <w:r w:rsidR="00D84791" w:rsidRPr="00D84791">
        <w:rPr>
          <w:rFonts w:eastAsia="華康細黑體" w:hint="eastAsia"/>
        </w:rPr>
        <w:t>Therefore</w:t>
      </w:r>
      <w:bookmarkEnd w:id="40"/>
      <w:r w:rsidR="00D84791">
        <w:rPr>
          <w:rFonts w:eastAsia="華康細黑體" w:hint="eastAsia"/>
        </w:rPr>
        <w:t xml:space="preserve"> </w:t>
      </w:r>
      <w:r w:rsidR="007053AE" w:rsidRPr="0094680C">
        <w:tab/>
        <w:t>(B)</w:t>
      </w:r>
      <w:r w:rsidR="007053AE" w:rsidRPr="0094680C">
        <w:rPr>
          <w:kern w:val="2"/>
        </w:rPr>
        <w:t xml:space="preserve"> </w:t>
      </w:r>
      <w:r w:rsidR="00D84791" w:rsidRPr="00D84791">
        <w:rPr>
          <w:rFonts w:eastAsia="華康細黑體" w:hint="eastAsia"/>
        </w:rPr>
        <w:t>However</w:t>
      </w:r>
      <w:r w:rsidR="00CF5635">
        <w:rPr>
          <w:kern w:val="2"/>
        </w:rPr>
        <w:t xml:space="preserve">  </w:t>
      </w:r>
      <w:r w:rsidR="007053AE" w:rsidRPr="0094680C">
        <w:t>(C)</w:t>
      </w:r>
      <w:bookmarkStart w:id="41" w:name="QQ220214005233_2_3"/>
      <w:r w:rsidR="007053AE" w:rsidRPr="0094680C">
        <w:rPr>
          <w:kern w:val="2"/>
        </w:rPr>
        <w:t xml:space="preserve"> </w:t>
      </w:r>
      <w:r w:rsidR="00D84791" w:rsidRPr="00D84791">
        <w:rPr>
          <w:rFonts w:eastAsia="華康細黑體" w:hint="eastAsia"/>
        </w:rPr>
        <w:t>For example</w:t>
      </w:r>
      <w:r w:rsidR="007053AE" w:rsidRPr="0094680C">
        <w:t xml:space="preserve">　</w:t>
      </w:r>
      <w:bookmarkEnd w:id="41"/>
      <w:r w:rsidR="00CF5635">
        <w:rPr>
          <w:rFonts w:hint="eastAsia"/>
        </w:rPr>
        <w:t xml:space="preserve"> </w:t>
      </w:r>
      <w:r w:rsidR="00286E8C" w:rsidRPr="0094680C">
        <w:t xml:space="preserve"> </w:t>
      </w:r>
      <w:r w:rsidR="007053AE" w:rsidRPr="0094680C">
        <w:t>(D)</w:t>
      </w:r>
      <w:bookmarkStart w:id="42" w:name="QQ220214005233_2_4"/>
      <w:r w:rsidR="00D84791" w:rsidRPr="00D84791">
        <w:rPr>
          <w:rFonts w:eastAsia="華康細黑體" w:hint="eastAsia"/>
        </w:rPr>
        <w:t xml:space="preserve"> In fact</w:t>
      </w:r>
      <w:r w:rsidR="007053AE" w:rsidRPr="0094680C">
        <w:rPr>
          <w:kern w:val="2"/>
        </w:rPr>
        <w:t xml:space="preserve"> </w:t>
      </w:r>
      <w:bookmarkEnd w:id="42"/>
    </w:p>
    <w:p w14:paraId="1A36FF51" w14:textId="0BE9973D" w:rsidR="007053AE" w:rsidRPr="0094680C" w:rsidRDefault="00342E02" w:rsidP="00BA58CC">
      <w:pPr>
        <w:pStyle w:val="Normal31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t>3</w:t>
      </w:r>
      <w:r>
        <w:rPr>
          <w:rFonts w:hint="eastAsia"/>
        </w:rPr>
        <w:t>8</w:t>
      </w:r>
      <w:r w:rsidR="007053AE" w:rsidRPr="0094680C">
        <w:t>.</w:t>
      </w:r>
      <w:bookmarkStart w:id="43" w:name="QQ220214005233_3_H"/>
      <w:r w:rsidR="005E7983" w:rsidRPr="005E7983">
        <w:t xml:space="preserve"> </w:t>
      </w:r>
      <w:r w:rsidR="005E7983" w:rsidRPr="0094680C">
        <w:t>（　　）</w:t>
      </w:r>
      <w:bookmarkEnd w:id="43"/>
      <w:r w:rsidR="007053AE" w:rsidRPr="0094680C">
        <w:t xml:space="preserve"> (A)</w:t>
      </w:r>
      <w:bookmarkStart w:id="44" w:name="QQ220214005233_3_1"/>
      <w:r w:rsidR="007053AE" w:rsidRPr="0094680C">
        <w:rPr>
          <w:kern w:val="2"/>
        </w:rPr>
        <w:t xml:space="preserve"> </w:t>
      </w:r>
      <w:r w:rsidR="00D84791" w:rsidRPr="00D84791">
        <w:rPr>
          <w:rFonts w:eastAsia="華康細黑體" w:hint="eastAsia"/>
        </w:rPr>
        <w:t>lasting</w:t>
      </w:r>
      <w:bookmarkEnd w:id="44"/>
      <w:r w:rsidR="007053AE" w:rsidRPr="0094680C">
        <w:tab/>
      </w:r>
      <w:r w:rsidR="007053AE" w:rsidRPr="0094680C">
        <w:tab/>
        <w:t>(B)</w:t>
      </w:r>
      <w:bookmarkStart w:id="45" w:name="QQ220214005233_3_2"/>
      <w:r w:rsidR="00D84791" w:rsidRPr="00D84791">
        <w:rPr>
          <w:rFonts w:eastAsia="華康細黑體" w:hint="eastAsia"/>
        </w:rPr>
        <w:t xml:space="preserve"> to last</w:t>
      </w:r>
      <w:r w:rsidR="007053AE" w:rsidRPr="0094680C">
        <w:rPr>
          <w:kern w:val="2"/>
        </w:rPr>
        <w:t xml:space="preserve"> </w:t>
      </w:r>
      <w:bookmarkEnd w:id="45"/>
      <w:r w:rsidR="00286E8C" w:rsidRPr="0094680C">
        <w:t xml:space="preserve">    </w:t>
      </w:r>
      <w:r w:rsidR="00CF5635">
        <w:t xml:space="preserve"> </w:t>
      </w:r>
      <w:r w:rsidR="007053AE" w:rsidRPr="0094680C">
        <w:t>(C)</w:t>
      </w:r>
      <w:bookmarkStart w:id="46" w:name="QQ220214005233_3_3"/>
      <w:r w:rsidR="00D84791" w:rsidRPr="00D84791">
        <w:rPr>
          <w:rFonts w:eastAsia="華康細黑體" w:hint="eastAsia"/>
        </w:rPr>
        <w:t xml:space="preserve"> last</w:t>
      </w:r>
      <w:bookmarkEnd w:id="46"/>
      <w:r w:rsidR="00286E8C" w:rsidRPr="0094680C">
        <w:tab/>
        <w:t xml:space="preserve">  </w:t>
      </w:r>
      <w:r w:rsidR="00CF5635">
        <w:t xml:space="preserve">   </w:t>
      </w:r>
      <w:r w:rsidR="00286E8C" w:rsidRPr="0094680C">
        <w:t xml:space="preserve"> </w:t>
      </w:r>
      <w:r w:rsidR="007053AE" w:rsidRPr="0094680C">
        <w:t>(D)</w:t>
      </w:r>
      <w:bookmarkStart w:id="47" w:name="QQ220214005233_3_4"/>
      <w:r w:rsidR="00286E8C" w:rsidRPr="0094680C">
        <w:rPr>
          <w:rFonts w:eastAsia="華康細黑體"/>
        </w:rPr>
        <w:t xml:space="preserve"> </w:t>
      </w:r>
      <w:r w:rsidR="00D84791" w:rsidRPr="00D84791">
        <w:rPr>
          <w:rFonts w:eastAsia="華康細黑體" w:hint="eastAsia"/>
        </w:rPr>
        <w:t xml:space="preserve">lasted </w:t>
      </w:r>
      <w:bookmarkEnd w:id="47"/>
    </w:p>
    <w:p w14:paraId="4AED7D33" w14:textId="461A1160" w:rsidR="007053AE" w:rsidRPr="0094680C" w:rsidRDefault="00342E02" w:rsidP="00BA58CC">
      <w:pPr>
        <w:pStyle w:val="Normal41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t>3</w:t>
      </w:r>
      <w:r>
        <w:rPr>
          <w:rFonts w:hint="eastAsia"/>
        </w:rPr>
        <w:t>9</w:t>
      </w:r>
      <w:r w:rsidR="007053AE" w:rsidRPr="0094680C">
        <w:t>.</w:t>
      </w:r>
      <w:bookmarkStart w:id="48" w:name="QQ220214005233_4_H"/>
      <w:r w:rsidR="005E7983" w:rsidRPr="005E7983">
        <w:t xml:space="preserve"> </w:t>
      </w:r>
      <w:r w:rsidR="005E7983" w:rsidRPr="0094680C">
        <w:t>（　　）</w:t>
      </w:r>
      <w:bookmarkEnd w:id="48"/>
      <w:r w:rsidR="007053AE" w:rsidRPr="0094680C">
        <w:t xml:space="preserve"> (A)</w:t>
      </w:r>
      <w:bookmarkStart w:id="49" w:name="QQ220214005233_4_1"/>
      <w:r w:rsidR="007053AE" w:rsidRPr="0094680C">
        <w:rPr>
          <w:kern w:val="2"/>
        </w:rPr>
        <w:t xml:space="preserve"> </w:t>
      </w:r>
      <w:bookmarkEnd w:id="49"/>
      <w:r w:rsidR="000338A1" w:rsidRPr="00D84791">
        <w:rPr>
          <w:rFonts w:eastAsia="華康細黑體" w:hint="eastAsia"/>
        </w:rPr>
        <w:t>include</w:t>
      </w:r>
      <w:r w:rsidR="00286E8C" w:rsidRPr="0094680C">
        <w:rPr>
          <w:kern w:val="2"/>
        </w:rPr>
        <w:t xml:space="preserve">   </w:t>
      </w:r>
      <w:r w:rsidR="00BA58CC">
        <w:rPr>
          <w:kern w:val="2"/>
        </w:rPr>
        <w:t xml:space="preserve">  </w:t>
      </w:r>
      <w:r w:rsidR="00286E8C" w:rsidRPr="0094680C">
        <w:rPr>
          <w:kern w:val="2"/>
        </w:rPr>
        <w:t xml:space="preserve"> </w:t>
      </w:r>
      <w:r w:rsidR="007053AE" w:rsidRPr="0094680C">
        <w:t>(B)</w:t>
      </w:r>
      <w:bookmarkStart w:id="50" w:name="QQ220214005233_4_2"/>
      <w:r w:rsidR="000338A1" w:rsidRPr="00D84791">
        <w:rPr>
          <w:rFonts w:eastAsia="華康細黑體" w:hint="eastAsia"/>
        </w:rPr>
        <w:t xml:space="preserve"> including</w:t>
      </w:r>
      <w:r w:rsidR="007053AE" w:rsidRPr="0094680C">
        <w:rPr>
          <w:kern w:val="2"/>
        </w:rPr>
        <w:t xml:space="preserve"> </w:t>
      </w:r>
      <w:r w:rsidR="007053AE" w:rsidRPr="0094680C">
        <w:t xml:space="preserve">　</w:t>
      </w:r>
      <w:bookmarkEnd w:id="50"/>
      <w:r w:rsidR="007053AE" w:rsidRPr="0094680C">
        <w:t xml:space="preserve"> (C)</w:t>
      </w:r>
      <w:bookmarkStart w:id="51" w:name="QQ220214005233_4_3"/>
      <w:r w:rsidR="000338A1" w:rsidRPr="000338A1">
        <w:rPr>
          <w:rFonts w:eastAsia="華康細黑體" w:hint="eastAsia"/>
        </w:rPr>
        <w:t xml:space="preserve"> </w:t>
      </w:r>
      <w:r w:rsidR="000338A1" w:rsidRPr="00D84791">
        <w:rPr>
          <w:rFonts w:eastAsia="華康細黑體" w:hint="eastAsia"/>
        </w:rPr>
        <w:t>included</w:t>
      </w:r>
      <w:r w:rsidR="007053AE" w:rsidRPr="0094680C">
        <w:rPr>
          <w:kern w:val="2"/>
        </w:rPr>
        <w:t xml:space="preserve"> </w:t>
      </w:r>
      <w:bookmarkEnd w:id="51"/>
      <w:r w:rsidR="007053AE" w:rsidRPr="0094680C">
        <w:t xml:space="preserve">   </w:t>
      </w:r>
      <w:r w:rsidR="00286E8C" w:rsidRPr="0094680C">
        <w:t xml:space="preserve"> </w:t>
      </w:r>
      <w:r w:rsidR="00CF5635">
        <w:t xml:space="preserve">   </w:t>
      </w:r>
      <w:r w:rsidR="007053AE" w:rsidRPr="0094680C">
        <w:t>(D)</w:t>
      </w:r>
      <w:bookmarkStart w:id="52" w:name="QQ220214005233_4_4"/>
      <w:r w:rsidR="007053AE" w:rsidRPr="0094680C">
        <w:rPr>
          <w:kern w:val="2"/>
        </w:rPr>
        <w:t xml:space="preserve"> </w:t>
      </w:r>
      <w:r w:rsidR="000338A1" w:rsidRPr="00D84791">
        <w:rPr>
          <w:rFonts w:eastAsia="華康細黑體" w:hint="eastAsia"/>
        </w:rPr>
        <w:t>includes</w:t>
      </w:r>
      <w:r w:rsidR="000338A1" w:rsidRPr="007053AE">
        <w:rPr>
          <w:rFonts w:eastAsia="華康細黑體"/>
        </w:rPr>
        <w:t xml:space="preserve"> </w:t>
      </w:r>
      <w:r w:rsidR="00286E8C" w:rsidRPr="0094680C">
        <w:rPr>
          <w:kern w:val="2"/>
        </w:rPr>
        <w:t xml:space="preserve"> </w:t>
      </w:r>
      <w:bookmarkEnd w:id="52"/>
    </w:p>
    <w:p w14:paraId="54F5AC03" w14:textId="5087DC75" w:rsidR="00640B66" w:rsidRPr="0094680C" w:rsidRDefault="00342E02" w:rsidP="00BA58CC">
      <w:pPr>
        <w:pStyle w:val="Normal51"/>
        <w:snapToGrid w:val="0"/>
        <w:spacing w:line="360" w:lineRule="auto"/>
        <w:textAlignment w:val="center"/>
      </w:pPr>
      <w:r>
        <w:rPr>
          <w:rFonts w:hint="eastAsia"/>
        </w:rPr>
        <w:t>40</w:t>
      </w:r>
      <w:r w:rsidR="007053AE" w:rsidRPr="0094680C">
        <w:t xml:space="preserve">. </w:t>
      </w:r>
      <w:bookmarkStart w:id="53" w:name="QQ220214005233_5_H"/>
      <w:r w:rsidR="005E7983" w:rsidRPr="0094680C">
        <w:t>（　　）</w:t>
      </w:r>
      <w:bookmarkEnd w:id="53"/>
      <w:r w:rsidR="00EA1A1D">
        <w:rPr>
          <w:rFonts w:hint="eastAsia"/>
        </w:rPr>
        <w:t xml:space="preserve"> </w:t>
      </w:r>
      <w:r w:rsidR="007053AE" w:rsidRPr="0094680C">
        <w:t>(A)</w:t>
      </w:r>
      <w:bookmarkStart w:id="54" w:name="QQ220214005233_5_1"/>
      <w:r w:rsidR="007053AE" w:rsidRPr="0094680C">
        <w:rPr>
          <w:kern w:val="2"/>
        </w:rPr>
        <w:t xml:space="preserve"> </w:t>
      </w:r>
      <w:bookmarkEnd w:id="54"/>
      <w:r w:rsidR="000338A1" w:rsidRPr="00D84791">
        <w:rPr>
          <w:rFonts w:eastAsia="華康細黑體" w:hint="eastAsia"/>
        </w:rPr>
        <w:t>from</w:t>
      </w:r>
      <w:r w:rsidR="000338A1" w:rsidRPr="00D84791">
        <w:rPr>
          <w:rFonts w:eastAsia="華康細黑體" w:hint="eastAsia"/>
        </w:rPr>
        <w:tab/>
      </w:r>
      <w:r w:rsidR="00286E8C" w:rsidRPr="0094680C">
        <w:tab/>
      </w:r>
      <w:r w:rsidR="007053AE" w:rsidRPr="0094680C">
        <w:t>(B)</w:t>
      </w:r>
      <w:bookmarkStart w:id="55" w:name="QQ220214005233_5_2"/>
      <w:r w:rsidR="000338A1" w:rsidRPr="000338A1">
        <w:rPr>
          <w:rFonts w:eastAsia="華康細黑體" w:hint="eastAsia"/>
        </w:rPr>
        <w:t xml:space="preserve"> </w:t>
      </w:r>
      <w:r w:rsidR="000338A1" w:rsidRPr="00D84791">
        <w:rPr>
          <w:rFonts w:eastAsia="華康細黑體" w:hint="eastAsia"/>
        </w:rPr>
        <w:t>with</w:t>
      </w:r>
      <w:r w:rsidR="007053AE" w:rsidRPr="0094680C">
        <w:rPr>
          <w:kern w:val="2"/>
        </w:rPr>
        <w:t xml:space="preserve"> </w:t>
      </w:r>
      <w:bookmarkEnd w:id="55"/>
      <w:r w:rsidR="00286E8C" w:rsidRPr="0094680C">
        <w:rPr>
          <w:kern w:val="2"/>
        </w:rPr>
        <w:t xml:space="preserve">   </w:t>
      </w:r>
      <w:r w:rsidR="00CF5635">
        <w:rPr>
          <w:kern w:val="2"/>
        </w:rPr>
        <w:t xml:space="preserve"> </w:t>
      </w:r>
      <w:r w:rsidR="00286E8C" w:rsidRPr="0094680C">
        <w:rPr>
          <w:kern w:val="2"/>
        </w:rPr>
        <w:t xml:space="preserve"> </w:t>
      </w:r>
      <w:r w:rsidR="007053AE" w:rsidRPr="0094680C">
        <w:t>(C)</w:t>
      </w:r>
      <w:bookmarkStart w:id="56" w:name="QQ220214005233_5_3"/>
      <w:r w:rsidR="000338A1" w:rsidRPr="00D84791">
        <w:rPr>
          <w:rFonts w:eastAsia="華康細黑體" w:hint="eastAsia"/>
        </w:rPr>
        <w:t xml:space="preserve"> to</w:t>
      </w:r>
      <w:r w:rsidR="00286E8C" w:rsidRPr="0094680C">
        <w:rPr>
          <w:rFonts w:eastAsia="華康細黑體"/>
        </w:rPr>
        <w:t xml:space="preserve"> </w:t>
      </w:r>
      <w:bookmarkEnd w:id="56"/>
      <w:r w:rsidR="000338A1">
        <w:tab/>
      </w:r>
      <w:r w:rsidR="00286E8C" w:rsidRPr="0094680C">
        <w:t xml:space="preserve">  </w:t>
      </w:r>
      <w:r w:rsidR="007053AE" w:rsidRPr="0094680C">
        <w:t>(D)</w:t>
      </w:r>
      <w:bookmarkStart w:id="57" w:name="QQ220214005233_5_4"/>
      <w:r w:rsidR="000338A1" w:rsidRPr="000338A1">
        <w:rPr>
          <w:rFonts w:eastAsia="華康細黑體" w:hint="eastAsia"/>
        </w:rPr>
        <w:t xml:space="preserve"> </w:t>
      </w:r>
      <w:r w:rsidR="000338A1" w:rsidRPr="00D84791">
        <w:rPr>
          <w:rFonts w:eastAsia="華康細黑體" w:hint="eastAsia"/>
        </w:rPr>
        <w:t>for</w:t>
      </w:r>
      <w:r w:rsidR="007053AE" w:rsidRPr="0094680C">
        <w:rPr>
          <w:kern w:val="2"/>
        </w:rPr>
        <w:t xml:space="preserve"> </w:t>
      </w:r>
      <w:bookmarkEnd w:id="34"/>
      <w:bookmarkEnd w:id="57"/>
    </w:p>
    <w:p w14:paraId="3824EC34" w14:textId="6E32A267" w:rsidR="00212ABF" w:rsidRPr="001834FA" w:rsidRDefault="00B035DB" w:rsidP="00212ABF">
      <w:pPr>
        <w:pStyle w:val="af7"/>
        <w:spacing w:afterLines="0" w:after="0" w:line="360" w:lineRule="auto"/>
        <w:ind w:leftChars="0" w:left="0" w:right="120" w:firstLineChars="0" w:firstLine="0"/>
        <w:rPr>
          <w:rFonts w:ascii="微軟正黑體" w:eastAsia="微軟正黑體" w:hAnsi="微軟正黑體"/>
        </w:rPr>
      </w:pPr>
      <w:bookmarkStart w:id="58" w:name="QQ220214001361"/>
      <w:r w:rsidRPr="001834FA">
        <w:rPr>
          <w:rFonts w:ascii="微軟正黑體" w:eastAsia="微軟正黑體" w:hAnsi="微軟正黑體"/>
        </w:rPr>
        <w:t xml:space="preserve">六、 </w:t>
      </w:r>
      <w:bookmarkEnd w:id="58"/>
      <w:r w:rsidR="00212ABF" w:rsidRPr="001834FA">
        <w:rPr>
          <w:rFonts w:ascii="微軟正黑體" w:eastAsia="微軟正黑體" w:hAnsi="微軟正黑體"/>
          <w:lang w:eastAsia="zh-CN"/>
        </w:rPr>
        <w:t>字彙填空  (共10題，每題2分)</w:t>
      </w:r>
      <w:r w:rsidR="001834FA" w:rsidRPr="001834FA">
        <w:rPr>
          <w:rFonts w:ascii="微軟正黑體" w:eastAsia="微軟正黑體" w:hAnsi="微軟正黑體" w:hint="eastAsia"/>
        </w:rPr>
        <w:t xml:space="preserve"> </w:t>
      </w:r>
      <w:r w:rsidR="001834FA" w:rsidRPr="001834FA">
        <w:rPr>
          <w:rFonts w:ascii="微軟正黑體" w:eastAsia="微軟正黑體" w:hAnsi="微軟正黑體" w:hint="eastAsia"/>
          <w:b/>
        </w:rPr>
        <w:t>20</w:t>
      </w:r>
      <w:r w:rsidR="001834FA" w:rsidRPr="001834FA">
        <w:rPr>
          <w:rFonts w:ascii="微軟正黑體" w:eastAsia="微軟正黑體" w:hAnsi="微軟正黑體"/>
          <w:b/>
        </w:rPr>
        <w:t>%</w:t>
      </w:r>
    </w:p>
    <w:p w14:paraId="548188EA" w14:textId="77777777" w:rsidR="00383BF3" w:rsidRDefault="00212ABF" w:rsidP="00205D1A">
      <w:pPr>
        <w:pStyle w:val="Normal334"/>
        <w:snapToGrid w:val="0"/>
        <w:spacing w:line="360" w:lineRule="auto"/>
        <w:textAlignment w:val="center"/>
      </w:pPr>
      <w:r>
        <w:rPr>
          <w:rFonts w:eastAsia="DengXian"/>
          <w:lang w:eastAsia="zh-CN"/>
        </w:rPr>
        <w:t>41. ______________</w:t>
      </w:r>
      <w:r>
        <w:rPr>
          <w:rFonts w:asciiTheme="minorEastAsia" w:eastAsiaTheme="minorEastAsia" w:hAnsiTheme="minorEastAsia" w:hint="eastAsia"/>
        </w:rPr>
        <w:t xml:space="preserve"> </w:t>
      </w:r>
      <w:r w:rsidR="00383BF3" w:rsidRPr="001D03F1">
        <w:t xml:space="preserve">The audience was shocked when the magician suddenly </w:t>
      </w:r>
      <w:r w:rsidR="00383BF3" w:rsidRPr="00960FFB">
        <w:rPr>
          <w:rFonts w:hint="eastAsia"/>
          <w:u w:val="single" w:color="000000"/>
        </w:rPr>
        <w:t>v</w:t>
      </w:r>
      <w:r w:rsidR="00383BF3" w:rsidRPr="00960FFB">
        <w:rPr>
          <w:u w:val="single" w:color="000000"/>
        </w:rPr>
        <w:t xml:space="preserve">　　　</w:t>
      </w:r>
      <w:r w:rsidR="00383BF3" w:rsidRPr="00960FFB">
        <w:rPr>
          <w:rFonts w:hint="eastAsia"/>
          <w:u w:val="single" w:color="000000"/>
        </w:rPr>
        <w:t>hed</w:t>
      </w:r>
      <w:r w:rsidR="00383BF3" w:rsidRPr="001D03F1">
        <w:t xml:space="preserve"> in front </w:t>
      </w:r>
      <w:r w:rsidR="00383BF3">
        <w:rPr>
          <w:rFonts w:hint="eastAsia"/>
        </w:rPr>
        <w:t xml:space="preserve">   </w:t>
      </w:r>
    </w:p>
    <w:p w14:paraId="6CB57D8D" w14:textId="7C8838EE" w:rsidR="00212ABF" w:rsidRPr="00212ABF" w:rsidRDefault="00383BF3" w:rsidP="00205D1A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hint="eastAsia"/>
        </w:rPr>
        <w:t xml:space="preserve">                  </w:t>
      </w:r>
      <w:r w:rsidRPr="001D03F1">
        <w:t>of them.</w:t>
      </w:r>
    </w:p>
    <w:p w14:paraId="086227DA" w14:textId="7324C185" w:rsidR="00304E6C" w:rsidRPr="00205D1A" w:rsidRDefault="00212ABF" w:rsidP="00B20528">
      <w:pPr>
        <w:pStyle w:val="093"/>
        <w:spacing w:line="360" w:lineRule="auto"/>
        <w:ind w:left="2209" w:hangingChars="952" w:hanging="2209"/>
      </w:pPr>
      <w:r>
        <w:rPr>
          <w:rFonts w:eastAsia="DengXian"/>
          <w:lang w:eastAsia="zh-CN"/>
        </w:rPr>
        <w:t>42. ______________</w:t>
      </w:r>
      <w:r w:rsidR="00205D1A">
        <w:rPr>
          <w:rFonts w:asciiTheme="minorEastAsia" w:eastAsiaTheme="minorEastAsia" w:hAnsiTheme="minorEastAsia" w:hint="eastAsia"/>
        </w:rPr>
        <w:t xml:space="preserve"> </w:t>
      </w:r>
      <w:r w:rsidR="00205D1A" w:rsidRPr="00205D1A">
        <w:rPr>
          <w:rFonts w:hint="eastAsia"/>
        </w:rPr>
        <w:t xml:space="preserve">When I was little, the time I shared with my grandparents was </w:t>
      </w:r>
      <w:r w:rsidR="00205D1A" w:rsidRPr="00205D1A">
        <w:rPr>
          <w:rFonts w:hint="eastAsia"/>
          <w:u w:val="single"/>
        </w:rPr>
        <w:t>v</w:t>
      </w:r>
      <w:r w:rsidR="00205D1A" w:rsidRPr="00205D1A">
        <w:rPr>
          <w:rFonts w:hint="eastAsia"/>
          <w:u w:val="single"/>
        </w:rPr>
        <w:t xml:space="preserve">　</w:t>
      </w:r>
      <w:r w:rsidR="00026C76">
        <w:rPr>
          <w:rFonts w:hint="eastAsia"/>
          <w:u w:val="single"/>
        </w:rPr>
        <w:t xml:space="preserve"> </w:t>
      </w:r>
      <w:r w:rsidR="00205D1A" w:rsidRPr="00205D1A">
        <w:rPr>
          <w:rFonts w:hint="eastAsia"/>
          <w:u w:val="single"/>
        </w:rPr>
        <w:t xml:space="preserve">　　</w:t>
      </w:r>
      <w:r w:rsidR="00205D1A" w:rsidRPr="00205D1A">
        <w:rPr>
          <w:rFonts w:hint="eastAsia"/>
          <w:u w:val="single"/>
        </w:rPr>
        <w:t>e</w:t>
      </w:r>
      <w:r w:rsidR="00205D1A" w:rsidRPr="00205D1A">
        <w:rPr>
          <w:rFonts w:hint="eastAsia"/>
        </w:rPr>
        <w:t>.</w:t>
      </w:r>
    </w:p>
    <w:p w14:paraId="2EFE3656" w14:textId="77777777" w:rsidR="00B20528" w:rsidRDefault="00212ABF" w:rsidP="00B20528">
      <w:pPr>
        <w:pStyle w:val="10"/>
        <w:spacing w:after="72"/>
        <w:ind w:left="1800" w:hanging="1800"/>
      </w:pPr>
      <w:r>
        <w:rPr>
          <w:rFonts w:eastAsia="DengXian"/>
          <w:lang w:eastAsia="zh-CN"/>
        </w:rPr>
        <w:t>43. ______________</w:t>
      </w:r>
      <w:r w:rsidR="00B20528">
        <w:rPr>
          <w:rFonts w:asciiTheme="minorEastAsia" w:eastAsiaTheme="minorEastAsia" w:hAnsiTheme="minorEastAsia" w:hint="eastAsia"/>
        </w:rPr>
        <w:t xml:space="preserve"> </w:t>
      </w:r>
      <w:r w:rsidR="00B20528" w:rsidRPr="00B20528">
        <w:t xml:space="preserve">It was a miracle that the airplane landed on the ocean safely and all the </w:t>
      </w:r>
      <w:r w:rsidR="00B20528">
        <w:rPr>
          <w:rFonts w:hint="eastAsia"/>
        </w:rPr>
        <w:t xml:space="preserve">  </w:t>
      </w:r>
    </w:p>
    <w:p w14:paraId="21C9CE01" w14:textId="7CD57E98" w:rsidR="00212ABF" w:rsidRPr="00B20528" w:rsidRDefault="00B20528" w:rsidP="00B20528">
      <w:pPr>
        <w:pStyle w:val="10"/>
        <w:spacing w:after="72"/>
        <w:ind w:left="1800" w:hanging="1800"/>
      </w:pPr>
      <w:r>
        <w:rPr>
          <w:rFonts w:hint="eastAsia"/>
        </w:rPr>
        <w:t xml:space="preserve">                  </w:t>
      </w:r>
      <w:r w:rsidRPr="00B20528">
        <w:t xml:space="preserve">passengers </w:t>
      </w:r>
      <w:r w:rsidRPr="00B20528">
        <w:rPr>
          <w:rFonts w:hint="eastAsia"/>
          <w:u w:val="single"/>
        </w:rPr>
        <w:t>s</w:t>
      </w:r>
      <w:r w:rsidRPr="00B20528">
        <w:rPr>
          <w:u w:val="single"/>
        </w:rPr>
        <w:t xml:space="preserve">　　　</w:t>
      </w:r>
      <w:r w:rsidRPr="00B20528">
        <w:rPr>
          <w:rFonts w:hint="eastAsia"/>
          <w:u w:val="single"/>
        </w:rPr>
        <w:t>ved</w:t>
      </w:r>
      <w:r w:rsidRPr="00B20528">
        <w:t>.</w:t>
      </w:r>
    </w:p>
    <w:p w14:paraId="388984DD" w14:textId="77777777" w:rsidR="00B20528" w:rsidRDefault="00212ABF" w:rsidP="00205D1A">
      <w:pPr>
        <w:pStyle w:val="Normal334"/>
        <w:snapToGrid w:val="0"/>
        <w:spacing w:line="360" w:lineRule="auto"/>
        <w:textAlignment w:val="center"/>
        <w:rPr>
          <w:rFonts w:eastAsia="華康中明體"/>
          <w:color w:val="auto"/>
          <w:kern w:val="2"/>
        </w:rPr>
      </w:pPr>
      <w:r w:rsidRPr="00212ABF">
        <w:rPr>
          <w:rFonts w:eastAsia="DengXian"/>
          <w:lang w:eastAsia="zh-CN"/>
        </w:rPr>
        <w:t>44. _</w:t>
      </w:r>
      <w:r>
        <w:rPr>
          <w:rFonts w:eastAsia="DengXian"/>
          <w:lang w:eastAsia="zh-CN"/>
        </w:rPr>
        <w:t>_____________</w:t>
      </w:r>
      <w:r>
        <w:rPr>
          <w:rFonts w:asciiTheme="minorEastAsia" w:eastAsiaTheme="minorEastAsia" w:hAnsiTheme="minorEastAsia" w:hint="eastAsia"/>
        </w:rPr>
        <w:t xml:space="preserve"> </w:t>
      </w:r>
      <w:r w:rsidR="00B20528" w:rsidRPr="00B20528">
        <w:rPr>
          <w:rFonts w:eastAsia="華康中明體"/>
          <w:color w:val="auto"/>
          <w:kern w:val="2"/>
        </w:rPr>
        <w:t xml:space="preserve">Thanks to the </w:t>
      </w:r>
      <w:r w:rsidR="00B20528" w:rsidRPr="00B20528">
        <w:rPr>
          <w:rFonts w:eastAsia="華康中明體"/>
          <w:color w:val="auto"/>
          <w:kern w:val="2"/>
          <w:u w:val="single"/>
        </w:rPr>
        <w:t>e</w:t>
      </w:r>
      <w:r w:rsidR="00B20528" w:rsidRPr="00B20528">
        <w:rPr>
          <w:rFonts w:eastAsia="華康中明體"/>
          <w:color w:val="auto"/>
          <w:kern w:val="2"/>
          <w:u w:val="single"/>
        </w:rPr>
        <w:t xml:space="preserve">　　　</w:t>
      </w:r>
      <w:r w:rsidR="00B20528" w:rsidRPr="00B20528">
        <w:rPr>
          <w:rFonts w:eastAsia="華康中明體"/>
          <w:color w:val="auto"/>
          <w:kern w:val="2"/>
          <w:u w:val="single"/>
        </w:rPr>
        <w:t>ts</w:t>
      </w:r>
      <w:r w:rsidR="00B20528" w:rsidRPr="00B20528">
        <w:rPr>
          <w:rFonts w:eastAsia="華康中明體"/>
          <w:color w:val="auto"/>
          <w:kern w:val="2"/>
        </w:rPr>
        <w:t xml:space="preserve"> of the health care workers, the patients usually </w:t>
      </w:r>
      <w:r w:rsidR="00B20528">
        <w:rPr>
          <w:rFonts w:eastAsia="華康中明體" w:hint="eastAsia"/>
          <w:color w:val="auto"/>
          <w:kern w:val="2"/>
        </w:rPr>
        <w:t xml:space="preserve">  </w:t>
      </w:r>
    </w:p>
    <w:p w14:paraId="55F0B143" w14:textId="0BF0D8A0" w:rsidR="00212ABF" w:rsidRPr="00212ABF" w:rsidRDefault="00B20528" w:rsidP="00205D1A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eastAsia="華康中明體" w:hint="eastAsia"/>
          <w:color w:val="auto"/>
          <w:kern w:val="2"/>
        </w:rPr>
        <w:t xml:space="preserve">                  </w:t>
      </w:r>
      <w:r w:rsidRPr="00B20528">
        <w:rPr>
          <w:rFonts w:eastAsia="華康中明體"/>
          <w:color w:val="auto"/>
          <w:kern w:val="2"/>
        </w:rPr>
        <w:t>recover very quickly.</w:t>
      </w:r>
    </w:p>
    <w:p w14:paraId="2C07A2EF" w14:textId="77777777" w:rsidR="00BB55AC" w:rsidRDefault="00212ABF" w:rsidP="00BB55AC">
      <w:pPr>
        <w:pStyle w:val="10"/>
        <w:spacing w:after="72"/>
        <w:ind w:left="1800" w:hanging="1800"/>
      </w:pPr>
      <w:r>
        <w:rPr>
          <w:rFonts w:eastAsia="DengXian"/>
          <w:lang w:eastAsia="zh-CN"/>
        </w:rPr>
        <w:t>45. ______________</w:t>
      </w:r>
      <w:r w:rsidR="00BB55AC">
        <w:rPr>
          <w:rFonts w:asciiTheme="minorEastAsia" w:eastAsiaTheme="minorEastAsia" w:hAnsiTheme="minorEastAsia" w:hint="eastAsia"/>
        </w:rPr>
        <w:t xml:space="preserve"> </w:t>
      </w:r>
      <w:r w:rsidR="00BB55AC" w:rsidRPr="00BB55AC">
        <w:t xml:space="preserve">In her </w:t>
      </w:r>
      <w:r w:rsidR="00BB55AC" w:rsidRPr="00BB55AC">
        <w:rPr>
          <w:u w:val="single"/>
        </w:rPr>
        <w:t>i</w:t>
      </w:r>
      <w:r w:rsidR="00BB55AC" w:rsidRPr="00BB55AC">
        <w:rPr>
          <w:u w:val="single"/>
        </w:rPr>
        <w:t xml:space="preserve">　　　</w:t>
      </w:r>
      <w:r w:rsidR="00BB55AC" w:rsidRPr="00BB55AC">
        <w:rPr>
          <w:u w:val="single"/>
        </w:rPr>
        <w:t>l</w:t>
      </w:r>
      <w:r w:rsidR="00BB55AC" w:rsidRPr="00BB55AC">
        <w:t xml:space="preserve"> speech, the president told us that everyone can make the world </w:t>
      </w:r>
      <w:r w:rsidR="00BB55AC">
        <w:rPr>
          <w:rFonts w:hint="eastAsia"/>
        </w:rPr>
        <w:t xml:space="preserve">   </w:t>
      </w:r>
    </w:p>
    <w:p w14:paraId="0DCD3A53" w14:textId="5603124A" w:rsidR="00212ABF" w:rsidRPr="00BB55AC" w:rsidRDefault="00BB55AC" w:rsidP="00BB55AC">
      <w:pPr>
        <w:pStyle w:val="10"/>
        <w:spacing w:after="72"/>
        <w:ind w:left="1800" w:hanging="1800"/>
      </w:pPr>
      <w:r>
        <w:rPr>
          <w:rFonts w:asciiTheme="minorEastAsia" w:eastAsiaTheme="minorEastAsia" w:hAnsiTheme="minorEastAsia" w:hint="eastAsia"/>
        </w:rPr>
        <w:t xml:space="preserve">                  </w:t>
      </w:r>
      <w:r w:rsidRPr="00BB55AC">
        <w:t xml:space="preserve">a better place. </w:t>
      </w:r>
    </w:p>
    <w:p w14:paraId="1543339C" w14:textId="23A892E7" w:rsidR="00212ABF" w:rsidRPr="006C78B8" w:rsidRDefault="00212ABF" w:rsidP="006C78B8">
      <w:pPr>
        <w:pStyle w:val="10"/>
        <w:spacing w:after="72"/>
        <w:ind w:left="1800" w:hanging="1800"/>
      </w:pPr>
      <w:r>
        <w:rPr>
          <w:rFonts w:eastAsia="DengXian"/>
          <w:lang w:eastAsia="zh-CN"/>
        </w:rPr>
        <w:t>46. _______________</w:t>
      </w:r>
      <w:r>
        <w:rPr>
          <w:rFonts w:asciiTheme="minorEastAsia" w:eastAsiaTheme="minorEastAsia" w:hAnsiTheme="minorEastAsia" w:hint="eastAsia"/>
        </w:rPr>
        <w:t xml:space="preserve"> </w:t>
      </w:r>
      <w:r w:rsidR="006C78B8" w:rsidRPr="006C78B8">
        <w:t xml:space="preserve">Peggie was praised for her good </w:t>
      </w:r>
      <w:r w:rsidR="006C78B8" w:rsidRPr="006C78B8">
        <w:rPr>
          <w:u w:val="single"/>
        </w:rPr>
        <w:t>a</w:t>
      </w:r>
      <w:r w:rsidR="006C78B8" w:rsidRPr="006C78B8">
        <w:rPr>
          <w:u w:val="single"/>
        </w:rPr>
        <w:t xml:space="preserve">　　　</w:t>
      </w:r>
      <w:r w:rsidR="006C78B8" w:rsidRPr="006C78B8">
        <w:rPr>
          <w:u w:val="single"/>
        </w:rPr>
        <w:t>e</w:t>
      </w:r>
      <w:r w:rsidR="006C78B8" w:rsidRPr="006C78B8">
        <w:t xml:space="preserve"> toward work. </w:t>
      </w:r>
    </w:p>
    <w:p w14:paraId="650A427B" w14:textId="77777777" w:rsidR="006C78B8" w:rsidRDefault="00212ABF" w:rsidP="00212ABF">
      <w:pPr>
        <w:pStyle w:val="Normal334"/>
        <w:snapToGrid w:val="0"/>
        <w:spacing w:line="360" w:lineRule="auto"/>
        <w:textAlignment w:val="center"/>
      </w:pPr>
      <w:r>
        <w:rPr>
          <w:rFonts w:eastAsia="DengXian"/>
          <w:lang w:eastAsia="zh-CN"/>
        </w:rPr>
        <w:t>47. ______________</w:t>
      </w:r>
      <w:r>
        <w:rPr>
          <w:rFonts w:asciiTheme="minorEastAsia" w:eastAsiaTheme="minorEastAsia" w:hAnsiTheme="minorEastAsia" w:hint="eastAsia"/>
        </w:rPr>
        <w:t xml:space="preserve"> </w:t>
      </w:r>
      <w:r w:rsidR="006C78B8" w:rsidRPr="00996D20">
        <w:t xml:space="preserve">During her long and successful </w:t>
      </w:r>
      <w:r w:rsidR="006C78B8" w:rsidRPr="00996D20">
        <w:rPr>
          <w:u w:val="single"/>
        </w:rPr>
        <w:t>c</w:t>
      </w:r>
      <w:r w:rsidR="006C78B8" w:rsidRPr="00996D20">
        <w:rPr>
          <w:u w:val="single"/>
        </w:rPr>
        <w:t xml:space="preserve">　　　</w:t>
      </w:r>
      <w:r w:rsidR="006C78B8" w:rsidRPr="00996D20">
        <w:rPr>
          <w:u w:val="single"/>
        </w:rPr>
        <w:t>r</w:t>
      </w:r>
      <w:r w:rsidR="006C78B8" w:rsidRPr="00996D20">
        <w:t xml:space="preserve"> in acting, Meryl Streep has won </w:t>
      </w:r>
      <w:r w:rsidR="006C78B8">
        <w:rPr>
          <w:rFonts w:hint="eastAsia"/>
        </w:rPr>
        <w:t xml:space="preserve">  </w:t>
      </w:r>
    </w:p>
    <w:p w14:paraId="4E1F96A7" w14:textId="28513C65" w:rsidR="00212ABF" w:rsidRPr="00212ABF" w:rsidRDefault="006C78B8" w:rsidP="00212ABF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hint="eastAsia"/>
        </w:rPr>
        <w:t xml:space="preserve">                  </w:t>
      </w:r>
      <w:r w:rsidRPr="00996D20">
        <w:t>many awards.</w:t>
      </w:r>
    </w:p>
    <w:p w14:paraId="2CE35A3D" w14:textId="6F83B33E" w:rsidR="00212ABF" w:rsidRPr="00212ABF" w:rsidRDefault="00212ABF" w:rsidP="00212ABF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eastAsia="DengXian"/>
          <w:lang w:eastAsia="zh-CN"/>
        </w:rPr>
        <w:t>48. ______________</w:t>
      </w:r>
      <w:r>
        <w:rPr>
          <w:rFonts w:asciiTheme="minorEastAsia" w:eastAsiaTheme="minorEastAsia" w:hAnsiTheme="minorEastAsia" w:hint="eastAsia"/>
        </w:rPr>
        <w:t xml:space="preserve"> </w:t>
      </w:r>
      <w:r w:rsidR="00BC600F" w:rsidRPr="00BC600F">
        <w:rPr>
          <w:rFonts w:eastAsia="華康中明體"/>
          <w:color w:val="auto"/>
          <w:kern w:val="2"/>
        </w:rPr>
        <w:t xml:space="preserve">Ethan has a </w:t>
      </w:r>
      <w:r w:rsidR="00BC600F" w:rsidRPr="00BC600F">
        <w:rPr>
          <w:rFonts w:eastAsia="華康中明體"/>
          <w:color w:val="auto"/>
          <w:kern w:val="2"/>
          <w:u w:val="single"/>
        </w:rPr>
        <w:t>p</w:t>
      </w:r>
      <w:r w:rsidR="00BC600F" w:rsidRPr="00BC600F">
        <w:rPr>
          <w:rFonts w:eastAsia="華康中明體"/>
          <w:color w:val="auto"/>
          <w:kern w:val="2"/>
          <w:u w:val="single"/>
        </w:rPr>
        <w:t xml:space="preserve">　　　</w:t>
      </w:r>
      <w:r w:rsidR="00BC600F" w:rsidRPr="00BC600F">
        <w:rPr>
          <w:rFonts w:eastAsia="華康中明體"/>
          <w:color w:val="auto"/>
          <w:kern w:val="2"/>
          <w:u w:val="single"/>
        </w:rPr>
        <w:t>n</w:t>
      </w:r>
      <w:r w:rsidR="00BC600F" w:rsidRPr="00BC600F">
        <w:rPr>
          <w:rFonts w:eastAsia="華康中明體"/>
          <w:color w:val="auto"/>
          <w:kern w:val="2"/>
        </w:rPr>
        <w:t xml:space="preserve"> for baking. He truly loves it.</w:t>
      </w:r>
    </w:p>
    <w:p w14:paraId="7070272C" w14:textId="14CDE4D8" w:rsidR="00212ABF" w:rsidRPr="00212ABF" w:rsidRDefault="00212ABF" w:rsidP="00212ABF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eastAsia="DengXian"/>
          <w:lang w:eastAsia="zh-CN"/>
        </w:rPr>
        <w:t>49. _____________</w:t>
      </w:r>
      <w:r>
        <w:rPr>
          <w:rFonts w:asciiTheme="minorEastAsia" w:eastAsiaTheme="minorEastAsia" w:hAnsiTheme="minorEastAsia" w:hint="eastAsia"/>
        </w:rPr>
        <w:t xml:space="preserve"> </w:t>
      </w:r>
      <w:r w:rsidR="00BC600F">
        <w:rPr>
          <w:rFonts w:eastAsia="華康中明體" w:hint="eastAsia"/>
          <w:color w:val="auto"/>
          <w:kern w:val="2"/>
        </w:rPr>
        <w:t xml:space="preserve"> </w:t>
      </w:r>
      <w:r w:rsidR="00BC600F" w:rsidRPr="00BC600F">
        <w:rPr>
          <w:rFonts w:eastAsia="華康中明體"/>
          <w:color w:val="auto"/>
          <w:kern w:val="2"/>
        </w:rPr>
        <w:t xml:space="preserve">Betty’s </w:t>
      </w:r>
      <w:r w:rsidR="00BC600F" w:rsidRPr="00BC600F">
        <w:rPr>
          <w:rFonts w:eastAsia="華康中明體"/>
          <w:color w:val="auto"/>
          <w:kern w:val="2"/>
          <w:u w:val="single"/>
        </w:rPr>
        <w:t>f</w:t>
      </w:r>
      <w:r w:rsidR="00BC600F" w:rsidRPr="00BC600F">
        <w:rPr>
          <w:rFonts w:eastAsia="華康中明體"/>
          <w:color w:val="auto"/>
          <w:kern w:val="2"/>
          <w:u w:val="single"/>
        </w:rPr>
        <w:t xml:space="preserve">　　　</w:t>
      </w:r>
      <w:r w:rsidR="00BC600F" w:rsidRPr="00BC600F">
        <w:rPr>
          <w:rFonts w:eastAsia="華康中明體"/>
          <w:color w:val="auto"/>
          <w:kern w:val="2"/>
          <w:u w:val="single"/>
        </w:rPr>
        <w:t>e</w:t>
      </w:r>
      <w:r w:rsidR="00BC600F" w:rsidRPr="00BC600F">
        <w:rPr>
          <w:rFonts w:eastAsia="華康中明體"/>
          <w:color w:val="auto"/>
          <w:kern w:val="2"/>
        </w:rPr>
        <w:t xml:space="preserve"> to win the game disappointed her.</w:t>
      </w:r>
    </w:p>
    <w:p w14:paraId="199BC896" w14:textId="45A249BB" w:rsidR="00212ABF" w:rsidRPr="00DF41AB" w:rsidRDefault="00212ABF" w:rsidP="00DF41AB">
      <w:pPr>
        <w:pStyle w:val="10"/>
        <w:spacing w:after="72"/>
        <w:ind w:left="1800" w:hanging="1800"/>
      </w:pPr>
      <w:r>
        <w:rPr>
          <w:rFonts w:eastAsia="DengXian"/>
          <w:lang w:eastAsia="zh-CN"/>
        </w:rPr>
        <w:t>50. ______________</w:t>
      </w:r>
      <w:r w:rsidR="00026C76">
        <w:rPr>
          <w:rFonts w:asciiTheme="minorEastAsia" w:eastAsiaTheme="minorEastAsia" w:hAnsiTheme="minorEastAsia" w:hint="eastAsia"/>
        </w:rPr>
        <w:t xml:space="preserve"> </w:t>
      </w:r>
      <w:r w:rsidR="00026C76" w:rsidRPr="00026C76">
        <w:t xml:space="preserve">The police officer raised her hand and </w:t>
      </w:r>
      <w:r w:rsidR="00026C76" w:rsidRPr="00026C76">
        <w:rPr>
          <w:u w:val="single"/>
        </w:rPr>
        <w:t>g</w:t>
      </w:r>
      <w:r w:rsidR="00026C76" w:rsidRPr="00026C76">
        <w:rPr>
          <w:u w:val="single"/>
        </w:rPr>
        <w:t xml:space="preserve">　　　</w:t>
      </w:r>
      <w:r w:rsidR="00026C76" w:rsidRPr="00026C76">
        <w:rPr>
          <w:rFonts w:hint="eastAsia"/>
          <w:u w:val="single"/>
        </w:rPr>
        <w:t>e</w:t>
      </w:r>
      <w:r w:rsidR="00026C76" w:rsidRPr="00026C76">
        <w:rPr>
          <w:u w:val="single"/>
        </w:rPr>
        <w:t>d</w:t>
      </w:r>
      <w:r w:rsidR="00026C76" w:rsidRPr="00026C76">
        <w:t xml:space="preserve"> for the ambulance </w:t>
      </w:r>
      <w:r w:rsidR="00026C76" w:rsidRPr="00026C76">
        <w:rPr>
          <w:rFonts w:hint="eastAsia"/>
        </w:rPr>
        <w:t>t</w:t>
      </w:r>
      <w:r w:rsidR="00026C76" w:rsidRPr="00026C76">
        <w:t>o go first.</w:t>
      </w:r>
    </w:p>
    <w:p w14:paraId="086AD0E0" w14:textId="4FDD3F54" w:rsidR="00212ABF" w:rsidRPr="001834FA" w:rsidRDefault="001834FA" w:rsidP="00212ABF">
      <w:pPr>
        <w:pStyle w:val="Normal334"/>
        <w:snapToGrid w:val="0"/>
        <w:spacing w:line="360" w:lineRule="auto"/>
        <w:textAlignment w:val="center"/>
        <w:rPr>
          <w:rFonts w:ascii="微軟正黑體" w:eastAsia="微軟正黑體" w:hAnsi="微軟正黑體"/>
          <w:lang w:eastAsia="zh-CN"/>
        </w:rPr>
      </w:pPr>
      <w:r w:rsidRPr="001834FA">
        <w:rPr>
          <w:rFonts w:ascii="微軟正黑體" w:eastAsia="微軟正黑體" w:hAnsi="微軟正黑體"/>
          <w:lang w:eastAsia="zh-CN"/>
        </w:rPr>
        <w:t>第</w:t>
      </w:r>
      <w:r w:rsidRPr="001834FA">
        <w:rPr>
          <w:rFonts w:ascii="微軟正黑體" w:eastAsia="微軟正黑體" w:hAnsi="微軟正黑體" w:hint="eastAsia"/>
        </w:rPr>
        <w:t>七</w:t>
      </w:r>
      <w:r w:rsidR="00212ABF" w:rsidRPr="001834FA">
        <w:rPr>
          <w:rFonts w:ascii="微軟正黑體" w:eastAsia="微軟正黑體" w:hAnsi="微軟正黑體"/>
          <w:lang w:eastAsia="zh-CN"/>
        </w:rPr>
        <w:t>部分: 翻譯填空  (共10格，每題1分)</w:t>
      </w:r>
      <w:r w:rsidRPr="001834FA">
        <w:rPr>
          <w:rFonts w:ascii="微軟正黑體" w:eastAsia="微軟正黑體" w:hAnsi="微軟正黑體" w:hint="eastAsia"/>
        </w:rPr>
        <w:t xml:space="preserve"> </w:t>
      </w:r>
      <w:r w:rsidRPr="001834FA">
        <w:rPr>
          <w:rFonts w:ascii="微軟正黑體" w:eastAsia="微軟正黑體" w:hAnsi="微軟正黑體"/>
        </w:rPr>
        <w:t>10%</w:t>
      </w:r>
    </w:p>
    <w:p w14:paraId="00385B3A" w14:textId="43F05AC6" w:rsidR="004F170F" w:rsidRPr="00212ABF" w:rsidRDefault="00D9582A" w:rsidP="00212ABF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eastAsiaTheme="minorEastAsia" w:hint="eastAsia"/>
        </w:rPr>
        <w:t xml:space="preserve">51. </w:t>
      </w:r>
      <w:r w:rsidR="00001805">
        <w:rPr>
          <w:rFonts w:eastAsia="DengXian"/>
          <w:lang w:eastAsia="zh-CN"/>
        </w:rPr>
        <w:t>Jason</w:t>
      </w:r>
      <w:r w:rsidR="00001805">
        <w:rPr>
          <w:rFonts w:eastAsia="DengXian" w:hint="eastAsia"/>
          <w:lang w:eastAsia="zh-CN"/>
        </w:rPr>
        <w:t>投入很多心力到</w:t>
      </w:r>
      <w:r w:rsidR="00001805">
        <w:rPr>
          <w:rFonts w:asciiTheme="minorEastAsia" w:eastAsiaTheme="minorEastAsia" w:hAnsiTheme="minorEastAsia" w:hint="eastAsia"/>
        </w:rPr>
        <w:t>他</w:t>
      </w:r>
      <w:r w:rsidR="00001805">
        <w:rPr>
          <w:rFonts w:eastAsia="DengXian" w:hint="eastAsia"/>
          <w:lang w:eastAsia="zh-CN"/>
        </w:rPr>
        <w:t>的最新</w:t>
      </w:r>
      <w:r w:rsidR="00001805">
        <w:rPr>
          <w:rFonts w:asciiTheme="minorEastAsia" w:eastAsiaTheme="minorEastAsia" w:hAnsiTheme="minorEastAsia" w:hint="eastAsia"/>
        </w:rPr>
        <w:t>電影</w:t>
      </w:r>
      <w:r w:rsidR="004F170F" w:rsidRPr="004F170F">
        <w:rPr>
          <w:rFonts w:eastAsia="DengXian" w:hint="eastAsia"/>
          <w:lang w:eastAsia="zh-CN"/>
        </w:rPr>
        <w:t>，所以難怪它賣得這麼好。</w:t>
      </w:r>
    </w:p>
    <w:p w14:paraId="02604E4D" w14:textId="7AB1DA4F" w:rsidR="004F170F" w:rsidRPr="004F170F" w:rsidRDefault="00001805" w:rsidP="004F170F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eastAsia="DengXian"/>
          <w:lang w:eastAsia="zh-CN"/>
        </w:rPr>
        <w:t>Jason</w:t>
      </w:r>
      <w:r w:rsidR="004F170F" w:rsidRPr="004F170F">
        <w:rPr>
          <w:rFonts w:eastAsia="DengXian"/>
          <w:lang w:eastAsia="zh-CN"/>
        </w:rPr>
        <w:t xml:space="preserve"> </w:t>
      </w:r>
      <w:r w:rsidR="004F170F" w:rsidRPr="004F170F">
        <w:rPr>
          <w:rFonts w:eastAsia="DengXian" w:hint="eastAsia"/>
          <w:u w:val="single"/>
          <w:lang w:eastAsia="zh-CN"/>
        </w:rPr>
        <w:t xml:space="preserve">    </w:t>
      </w:r>
      <w:r w:rsidR="004F170F">
        <w:rPr>
          <w:rFonts w:eastAsia="DengXian" w:hint="eastAsia"/>
          <w:u w:val="single"/>
          <w:lang w:eastAsia="zh-CN"/>
        </w:rPr>
        <w:t>51</w:t>
      </w:r>
      <w:r w:rsidR="004F170F" w:rsidRPr="004F170F">
        <w:rPr>
          <w:rFonts w:eastAsia="DengXian" w:hint="eastAsia"/>
          <w:u w:val="single"/>
          <w:lang w:eastAsia="zh-CN"/>
        </w:rPr>
        <w:t xml:space="preserve"> </w:t>
      </w:r>
      <w:r w:rsidR="004F170F" w:rsidRPr="004F170F">
        <w:rPr>
          <w:rFonts w:eastAsia="DengXian"/>
          <w:u w:val="single"/>
          <w:lang w:eastAsia="zh-CN"/>
        </w:rPr>
        <w:t xml:space="preserve"> </w:t>
      </w:r>
      <w:r w:rsidR="004F170F" w:rsidRPr="004F170F">
        <w:rPr>
          <w:rFonts w:eastAsia="DengXian" w:hint="eastAsia"/>
          <w:u w:val="single"/>
          <w:lang w:eastAsia="zh-CN"/>
        </w:rPr>
        <w:t xml:space="preserve"> </w:t>
      </w:r>
      <w:r w:rsidR="004F170F" w:rsidRPr="004F170F">
        <w:rPr>
          <w:rFonts w:eastAsia="DengXian"/>
          <w:lang w:eastAsia="zh-CN"/>
        </w:rPr>
        <w:t xml:space="preserve"> a lot of work </w:t>
      </w:r>
      <w:r w:rsidR="004F170F" w:rsidRPr="004F170F">
        <w:rPr>
          <w:rFonts w:eastAsia="DengXian" w:hint="eastAsia"/>
          <w:u w:val="single"/>
          <w:lang w:eastAsia="zh-CN"/>
        </w:rPr>
        <w:t xml:space="preserve">      </w:t>
      </w:r>
      <w:r w:rsidR="004F170F">
        <w:rPr>
          <w:rFonts w:eastAsia="DengXian" w:hint="eastAsia"/>
          <w:u w:val="single"/>
          <w:lang w:eastAsia="zh-CN"/>
        </w:rPr>
        <w:t>52</w:t>
      </w:r>
      <w:r w:rsidR="004F170F" w:rsidRPr="004F170F">
        <w:rPr>
          <w:rFonts w:eastAsia="DengXian" w:hint="eastAsia"/>
          <w:u w:val="single"/>
          <w:lang w:eastAsia="zh-CN"/>
        </w:rPr>
        <w:t xml:space="preserve"> </w:t>
      </w:r>
      <w:r w:rsidR="004F170F" w:rsidRPr="004F170F">
        <w:rPr>
          <w:rFonts w:eastAsia="DengXian"/>
          <w:u w:val="single"/>
          <w:lang w:eastAsia="zh-CN"/>
        </w:rPr>
        <w:t xml:space="preserve"> </w:t>
      </w:r>
      <w:r w:rsidR="004F170F" w:rsidRPr="004F170F">
        <w:rPr>
          <w:rFonts w:eastAsia="DengXian" w:hint="eastAsia"/>
          <w:u w:val="single"/>
          <w:lang w:eastAsia="zh-CN"/>
        </w:rPr>
        <w:t xml:space="preserve">  </w:t>
      </w:r>
      <w:r>
        <w:rPr>
          <w:rFonts w:eastAsia="DengXian"/>
          <w:lang w:eastAsia="zh-CN"/>
        </w:rPr>
        <w:t xml:space="preserve"> his latest movie</w:t>
      </w:r>
      <w:r w:rsidR="004F170F" w:rsidRPr="004F170F">
        <w:rPr>
          <w:rFonts w:eastAsia="DengXian"/>
          <w:lang w:eastAsia="zh-CN"/>
        </w:rPr>
        <w:t>, so it’s no wonder that it’s selling so well.</w:t>
      </w:r>
      <w:r w:rsidR="004F170F" w:rsidRPr="004F170F">
        <w:rPr>
          <w:rFonts w:eastAsia="DengXian" w:hint="eastAsia"/>
          <w:lang w:eastAsia="zh-CN"/>
        </w:rPr>
        <w:t xml:space="preserve"> </w:t>
      </w:r>
    </w:p>
    <w:p w14:paraId="60522CF5" w14:textId="77B73662" w:rsidR="004F170F" w:rsidRPr="004F170F" w:rsidRDefault="00AD70D5" w:rsidP="004F170F">
      <w:pPr>
        <w:pStyle w:val="Normal334"/>
        <w:snapToGrid w:val="0"/>
        <w:spacing w:line="360" w:lineRule="auto"/>
        <w:textAlignment w:val="center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你最好在</w:t>
      </w:r>
      <w:r>
        <w:rPr>
          <w:rFonts w:asciiTheme="minorEastAsia" w:eastAsiaTheme="minorEastAsia" w:hAnsiTheme="minorEastAsia" w:hint="eastAsia"/>
        </w:rPr>
        <w:t>排</w:t>
      </w:r>
      <w:r>
        <w:rPr>
          <w:rFonts w:eastAsia="DengXian" w:hint="eastAsia"/>
          <w:lang w:eastAsia="zh-CN"/>
        </w:rPr>
        <w:t>練時停止胡鬧，否則</w:t>
      </w:r>
      <w:r>
        <w:rPr>
          <w:rFonts w:asciiTheme="minorEastAsia" w:eastAsiaTheme="minorEastAsia" w:hAnsiTheme="minorEastAsia" w:hint="eastAsia"/>
        </w:rPr>
        <w:t>老師</w:t>
      </w:r>
      <w:r w:rsidR="004F170F" w:rsidRPr="004F170F">
        <w:rPr>
          <w:rFonts w:eastAsia="DengXian" w:hint="eastAsia"/>
          <w:lang w:eastAsia="zh-CN"/>
        </w:rPr>
        <w:t>會</w:t>
      </w:r>
      <w:r>
        <w:rPr>
          <w:rFonts w:eastAsia="DengXian" w:hint="eastAsia"/>
          <w:lang w:eastAsia="zh-CN"/>
        </w:rPr>
        <w:t>覺得你不認真看待這</w:t>
      </w:r>
      <w:r w:rsidR="00026C76">
        <w:rPr>
          <w:rFonts w:asciiTheme="minorEastAsia" w:eastAsiaTheme="minorEastAsia" w:hAnsiTheme="minorEastAsia" w:hint="eastAsia"/>
        </w:rPr>
        <w:t>場</w:t>
      </w:r>
      <w:r>
        <w:rPr>
          <w:rFonts w:asciiTheme="minorEastAsia" w:eastAsiaTheme="minorEastAsia" w:hAnsiTheme="minorEastAsia" w:hint="eastAsia"/>
        </w:rPr>
        <w:t>演唱會</w:t>
      </w:r>
      <w:r w:rsidR="004F170F" w:rsidRPr="004F170F">
        <w:rPr>
          <w:rFonts w:eastAsia="DengXian" w:hint="eastAsia"/>
          <w:lang w:eastAsia="zh-CN"/>
        </w:rPr>
        <w:t>。</w:t>
      </w:r>
      <w:r w:rsidR="004F170F" w:rsidRPr="004F170F">
        <w:rPr>
          <w:rFonts w:eastAsia="DengXian"/>
          <w:lang w:eastAsia="zh-CN"/>
        </w:rPr>
        <w:br/>
      </w:r>
      <w:r w:rsidR="00D9582A">
        <w:rPr>
          <w:rFonts w:eastAsiaTheme="minorEastAsia" w:hint="eastAsia"/>
        </w:rPr>
        <w:t xml:space="preserve">53. </w:t>
      </w:r>
      <w:r w:rsidR="004F170F" w:rsidRPr="004F170F">
        <w:rPr>
          <w:rFonts w:eastAsia="DengXian"/>
          <w:lang w:eastAsia="zh-CN"/>
        </w:rPr>
        <w:t xml:space="preserve">You’d better stop messing around </w:t>
      </w:r>
      <w:r w:rsidR="004F170F" w:rsidRPr="004F170F">
        <w:rPr>
          <w:rFonts w:eastAsia="DengXian" w:hint="eastAsia"/>
          <w:lang w:eastAsia="zh-CN"/>
        </w:rPr>
        <w:t>in</w:t>
      </w:r>
      <w:r w:rsidR="00387553">
        <w:rPr>
          <w:rFonts w:eastAsia="DengXian"/>
          <w:lang w:eastAsia="zh-CN"/>
        </w:rPr>
        <w:t xml:space="preserve"> rehearsals</w:t>
      </w:r>
      <w:r>
        <w:rPr>
          <w:rFonts w:eastAsia="DengXian"/>
          <w:lang w:eastAsia="zh-CN"/>
        </w:rPr>
        <w:t>, or the teacher</w:t>
      </w:r>
      <w:r w:rsidR="004F170F" w:rsidRPr="004F170F">
        <w:rPr>
          <w:rFonts w:eastAsia="DengXian"/>
          <w:lang w:eastAsia="zh-CN"/>
        </w:rPr>
        <w:t xml:space="preserve"> will think you’re not </w:t>
      </w:r>
      <w:r w:rsidR="004F170F" w:rsidRPr="004F170F">
        <w:rPr>
          <w:rFonts w:eastAsia="DengXian"/>
          <w:lang w:eastAsia="zh-CN"/>
        </w:rPr>
        <w:br/>
      </w:r>
      <w:r w:rsidR="004F170F" w:rsidRPr="004F170F">
        <w:rPr>
          <w:rFonts w:eastAsia="DengXian" w:hint="eastAsia"/>
          <w:u w:val="single"/>
          <w:lang w:eastAsia="zh-CN"/>
        </w:rPr>
        <w:t xml:space="preserve">     </w:t>
      </w:r>
      <w:r w:rsidR="00D9582A">
        <w:rPr>
          <w:rFonts w:eastAsiaTheme="minorEastAsia" w:hint="eastAsia"/>
          <w:u w:val="single"/>
        </w:rPr>
        <w:t>53</w:t>
      </w:r>
      <w:r w:rsidR="004F170F" w:rsidRPr="004F170F">
        <w:rPr>
          <w:rFonts w:eastAsia="DengXian"/>
          <w:u w:val="single"/>
          <w:lang w:eastAsia="zh-CN"/>
        </w:rPr>
        <w:t xml:space="preserve"> </w:t>
      </w:r>
      <w:r w:rsidR="004F170F" w:rsidRPr="004F170F">
        <w:rPr>
          <w:rFonts w:eastAsia="DengXian" w:hint="eastAsia"/>
          <w:u w:val="single"/>
          <w:lang w:eastAsia="zh-CN"/>
        </w:rPr>
        <w:t xml:space="preserve">  </w:t>
      </w:r>
      <w:r w:rsidR="004F170F" w:rsidRPr="004F170F">
        <w:rPr>
          <w:rFonts w:eastAsia="DengXian"/>
          <w:u w:val="single"/>
          <w:lang w:eastAsia="zh-CN"/>
        </w:rPr>
        <w:t xml:space="preserve"> </w:t>
      </w:r>
      <w:r w:rsidR="004F170F" w:rsidRPr="004F170F">
        <w:rPr>
          <w:rFonts w:eastAsia="DengXian" w:hint="eastAsia"/>
          <w:u w:val="single"/>
          <w:lang w:eastAsia="zh-CN"/>
        </w:rPr>
        <w:t xml:space="preserve"> </w:t>
      </w:r>
      <w:r>
        <w:rPr>
          <w:rFonts w:eastAsia="DengXian"/>
          <w:lang w:eastAsia="zh-CN"/>
        </w:rPr>
        <w:t xml:space="preserve"> the concert</w:t>
      </w:r>
      <w:r w:rsidR="004F170F" w:rsidRPr="004F170F">
        <w:rPr>
          <w:rFonts w:eastAsia="DengXian"/>
          <w:lang w:eastAsia="zh-CN"/>
        </w:rPr>
        <w:t xml:space="preserve"> </w:t>
      </w:r>
      <w:r w:rsidR="004F170F" w:rsidRPr="004F170F">
        <w:rPr>
          <w:rFonts w:eastAsia="DengXian" w:hint="eastAsia"/>
          <w:u w:val="single"/>
          <w:lang w:eastAsia="zh-CN"/>
        </w:rPr>
        <w:t xml:space="preserve">    </w:t>
      </w:r>
      <w:r w:rsidR="00D9582A">
        <w:rPr>
          <w:rFonts w:asciiTheme="minorEastAsia" w:eastAsiaTheme="minorEastAsia" w:hAnsiTheme="minorEastAsia" w:hint="eastAsia"/>
          <w:u w:val="single"/>
        </w:rPr>
        <w:t xml:space="preserve">  </w:t>
      </w:r>
      <w:r w:rsidR="00D9582A">
        <w:rPr>
          <w:rFonts w:eastAsiaTheme="minorEastAsia" w:hint="eastAsia"/>
          <w:u w:val="single"/>
        </w:rPr>
        <w:t xml:space="preserve">54   </w:t>
      </w:r>
      <w:r w:rsidR="004F170F" w:rsidRPr="004F170F">
        <w:rPr>
          <w:rFonts w:eastAsia="DengXian"/>
          <w:u w:val="single"/>
          <w:lang w:eastAsia="zh-CN"/>
        </w:rPr>
        <w:t xml:space="preserve"> </w:t>
      </w:r>
      <w:r w:rsidR="004F170F" w:rsidRPr="004F170F">
        <w:rPr>
          <w:rFonts w:eastAsia="DengXian" w:hint="eastAsia"/>
          <w:u w:val="single"/>
          <w:lang w:eastAsia="zh-CN"/>
        </w:rPr>
        <w:t xml:space="preserve">   </w:t>
      </w:r>
      <w:r w:rsidR="004F170F" w:rsidRPr="004F170F">
        <w:rPr>
          <w:rFonts w:eastAsia="DengXian"/>
          <w:lang w:eastAsia="zh-CN"/>
        </w:rPr>
        <w:t xml:space="preserve">. </w:t>
      </w:r>
    </w:p>
    <w:p w14:paraId="51B295CF" w14:textId="74C27EC4" w:rsidR="004F170F" w:rsidRPr="00F51E07" w:rsidRDefault="00F51E07" w:rsidP="00F51E07">
      <w:pPr>
        <w:pStyle w:val="11"/>
        <w:ind w:left="240" w:hanging="240"/>
        <w:rPr>
          <w:sz w:val="23"/>
          <w:szCs w:val="23"/>
        </w:rPr>
      </w:pPr>
      <w:r>
        <w:rPr>
          <w:rFonts w:eastAsiaTheme="minorEastAsia" w:hint="eastAsia"/>
        </w:rPr>
        <w:t xml:space="preserve">55. </w:t>
      </w:r>
      <w:r w:rsidRPr="00F51E07">
        <w:rPr>
          <w:rFonts w:hint="eastAsia"/>
          <w:sz w:val="23"/>
          <w:szCs w:val="23"/>
        </w:rPr>
        <w:tab/>
      </w:r>
      <w:r w:rsidR="001C5D26">
        <w:rPr>
          <w:rFonts w:hint="eastAsia"/>
          <w:sz w:val="23"/>
          <w:szCs w:val="23"/>
        </w:rPr>
        <w:t>這個颱風帶來很多雨水，並且相應地造成可怕的土石流</w:t>
      </w:r>
      <w:r w:rsidRPr="00F51E07">
        <w:rPr>
          <w:rFonts w:hint="eastAsia"/>
          <w:sz w:val="23"/>
          <w:szCs w:val="23"/>
        </w:rPr>
        <w:t>。</w:t>
      </w:r>
      <w:r w:rsidRPr="00F51E07">
        <w:rPr>
          <w:sz w:val="23"/>
          <w:szCs w:val="23"/>
        </w:rPr>
        <w:br/>
        <w:t xml:space="preserve">The typhoon brought a lot of rain, and </w:t>
      </w:r>
      <w:r w:rsidRPr="00F51E07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>55</w:t>
      </w:r>
      <w:r w:rsidRPr="00F51E07">
        <w:rPr>
          <w:rFonts w:hint="eastAsia"/>
          <w:u w:val="single"/>
        </w:rPr>
        <w:t xml:space="preserve"> </w:t>
      </w:r>
      <w:r w:rsidRPr="00F51E07">
        <w:rPr>
          <w:color w:val="FFFFFF"/>
          <w:position w:val="4"/>
          <w:u w:val="single" w:color="000000"/>
        </w:rPr>
        <w:t>in</w:t>
      </w:r>
      <w:r w:rsidRPr="00F51E07">
        <w:rPr>
          <w:u w:val="single"/>
        </w:rPr>
        <w:t xml:space="preserve"> </w:t>
      </w:r>
      <w:r w:rsidR="001C5D26">
        <w:rPr>
          <w:rFonts w:hint="eastAsia"/>
          <w:u w:val="single"/>
        </w:rPr>
        <w:t xml:space="preserve">  </w:t>
      </w:r>
      <w:r w:rsidRPr="00F51E07">
        <w:rPr>
          <w:rFonts w:hint="eastAsia"/>
          <w:u w:val="single"/>
        </w:rPr>
        <w:t xml:space="preserve"> </w:t>
      </w:r>
      <w:r w:rsidRPr="00F51E07">
        <w:rPr>
          <w:rFonts w:hint="eastAsia"/>
        </w:rPr>
        <w:t xml:space="preserve"> </w:t>
      </w:r>
      <w:r w:rsidRPr="00F51E07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56</w:t>
      </w:r>
      <w:r w:rsidRPr="00F51E07">
        <w:rPr>
          <w:color w:val="FFFFFF"/>
          <w:position w:val="4"/>
          <w:u w:val="single" w:color="000000"/>
        </w:rPr>
        <w:t>turn</w:t>
      </w:r>
      <w:r w:rsidRPr="00F51E07">
        <w:rPr>
          <w:u w:val="single"/>
        </w:rPr>
        <w:t xml:space="preserve"> </w:t>
      </w:r>
      <w:r w:rsidR="001C5D26">
        <w:rPr>
          <w:rFonts w:hint="eastAsia"/>
          <w:u w:val="single"/>
        </w:rPr>
        <w:t xml:space="preserve"> </w:t>
      </w:r>
      <w:r w:rsidRPr="00F51E07">
        <w:rPr>
          <w:rFonts w:hint="eastAsia"/>
          <w:u w:val="single"/>
        </w:rPr>
        <w:t xml:space="preserve"> </w:t>
      </w:r>
      <w:r w:rsidR="001C5D26">
        <w:rPr>
          <w:sz w:val="23"/>
          <w:szCs w:val="23"/>
        </w:rPr>
        <w:t xml:space="preserve"> it led to terrible landslides</w:t>
      </w:r>
      <w:r w:rsidRPr="00F51E07">
        <w:rPr>
          <w:sz w:val="23"/>
          <w:szCs w:val="23"/>
        </w:rPr>
        <w:t>.</w:t>
      </w:r>
      <w:r w:rsidRPr="00F51E07">
        <w:t xml:space="preserve"> </w:t>
      </w:r>
    </w:p>
    <w:p w14:paraId="1C1F5FE7" w14:textId="19BE98AC" w:rsidR="00A04604" w:rsidRPr="00A04604" w:rsidRDefault="00001805" w:rsidP="00A04604">
      <w:pPr>
        <w:widowControl/>
        <w:snapToGrid w:val="0"/>
        <w:spacing w:before="80" w:line="360" w:lineRule="auto"/>
        <w:textAlignment w:val="center"/>
        <w:rPr>
          <w:rFonts w:eastAsia="細明體"/>
          <w:szCs w:val="22"/>
        </w:rPr>
      </w:pPr>
      <w:bookmarkStart w:id="59" w:name="QQ220214005274"/>
      <w:bookmarkStart w:id="60" w:name="QQ220214005274_1_H"/>
      <w:r>
        <w:rPr>
          <w:rFonts w:eastAsia="細明體" w:hint="eastAsia"/>
          <w:szCs w:val="22"/>
        </w:rPr>
        <w:t xml:space="preserve">57. </w:t>
      </w:r>
      <w:bookmarkEnd w:id="59"/>
      <w:bookmarkEnd w:id="60"/>
      <w:r w:rsidR="00A04604">
        <w:rPr>
          <w:rFonts w:eastAsia="細明體" w:hint="eastAsia"/>
          <w:szCs w:val="22"/>
        </w:rPr>
        <w:t>除了爸爸以外，我們因為看到這脫口秀</w:t>
      </w:r>
      <w:r w:rsidR="00A04604" w:rsidRPr="00A04604">
        <w:rPr>
          <w:rFonts w:eastAsia="細明體" w:hint="eastAsia"/>
          <w:szCs w:val="22"/>
        </w:rPr>
        <w:t>而笑開懷。</w:t>
      </w:r>
    </w:p>
    <w:p w14:paraId="7AAEF39E" w14:textId="1BAB2131" w:rsidR="00A04604" w:rsidRPr="00A04604" w:rsidRDefault="00A04604" w:rsidP="00A04604">
      <w:pPr>
        <w:widowControl/>
        <w:snapToGrid w:val="0"/>
        <w:spacing w:before="80" w:line="360" w:lineRule="auto"/>
        <w:textAlignment w:val="center"/>
        <w:rPr>
          <w:rFonts w:eastAsia="細明體"/>
          <w:szCs w:val="22"/>
        </w:rPr>
      </w:pPr>
      <w:r w:rsidRPr="00A04604">
        <w:rPr>
          <w:rFonts w:eastAsia="細明體"/>
          <w:szCs w:val="22"/>
        </w:rPr>
        <w:t xml:space="preserve">We laughed out loud </w:t>
      </w:r>
      <w:r>
        <w:rPr>
          <w:rFonts w:eastAsia="細明體"/>
          <w:szCs w:val="22"/>
        </w:rPr>
        <w:t>when watching the talk show</w:t>
      </w:r>
      <w:r w:rsidRPr="00A04604">
        <w:rPr>
          <w:rFonts w:eastAsia="細明體"/>
          <w:szCs w:val="22"/>
        </w:rPr>
        <w:t xml:space="preserve"> </w:t>
      </w:r>
      <w:r w:rsidRPr="00A04604">
        <w:rPr>
          <w:rFonts w:eastAsia="細明體" w:hint="eastAsia"/>
          <w:szCs w:val="22"/>
          <w:u w:val="single"/>
        </w:rPr>
        <w:t xml:space="preserve">    </w:t>
      </w:r>
      <w:r>
        <w:rPr>
          <w:rFonts w:eastAsia="細明體" w:hint="eastAsia"/>
          <w:szCs w:val="22"/>
          <w:u w:val="single"/>
        </w:rPr>
        <w:t xml:space="preserve">  57 </w:t>
      </w:r>
      <w:r w:rsidRPr="00A04604">
        <w:rPr>
          <w:rFonts w:eastAsia="細明體"/>
          <w:szCs w:val="22"/>
          <w:u w:val="single"/>
        </w:rPr>
        <w:t xml:space="preserve"> </w:t>
      </w:r>
      <w:r w:rsidRPr="00A04604">
        <w:rPr>
          <w:rFonts w:eastAsia="細明體" w:hint="eastAsia"/>
          <w:szCs w:val="22"/>
          <w:u w:val="single"/>
        </w:rPr>
        <w:t xml:space="preserve">   </w:t>
      </w:r>
      <w:r>
        <w:rPr>
          <w:rFonts w:eastAsia="細明體"/>
          <w:szCs w:val="22"/>
        </w:rPr>
        <w:t xml:space="preserve"> </w:t>
      </w:r>
      <w:r w:rsidRPr="00A04604">
        <w:rPr>
          <w:rFonts w:eastAsia="細明體" w:hint="eastAsia"/>
          <w:szCs w:val="22"/>
          <w:u w:val="single"/>
        </w:rPr>
        <w:t xml:space="preserve">     </w:t>
      </w:r>
      <w:r>
        <w:rPr>
          <w:rFonts w:eastAsia="細明體" w:hint="eastAsia"/>
          <w:szCs w:val="22"/>
          <w:u w:val="single"/>
        </w:rPr>
        <w:t>58</w:t>
      </w:r>
      <w:r w:rsidRPr="00A04604">
        <w:rPr>
          <w:rFonts w:eastAsia="細明體"/>
          <w:szCs w:val="22"/>
          <w:u w:val="single"/>
        </w:rPr>
        <w:t xml:space="preserve"> </w:t>
      </w:r>
      <w:r w:rsidRPr="00A04604">
        <w:rPr>
          <w:rFonts w:eastAsia="細明體" w:hint="eastAsia"/>
          <w:szCs w:val="22"/>
          <w:u w:val="single"/>
        </w:rPr>
        <w:t xml:space="preserve">    </w:t>
      </w:r>
      <w:r w:rsidRPr="00A04604">
        <w:rPr>
          <w:rFonts w:eastAsia="細明體" w:hint="eastAsia"/>
          <w:szCs w:val="22"/>
        </w:rPr>
        <w:t xml:space="preserve"> </w:t>
      </w:r>
      <w:r w:rsidRPr="00A04604">
        <w:rPr>
          <w:rFonts w:eastAsia="細明體"/>
          <w:szCs w:val="22"/>
        </w:rPr>
        <w:t>Father.</w:t>
      </w:r>
    </w:p>
    <w:p w14:paraId="2C1F6BB2" w14:textId="7AD4B368" w:rsidR="00A04604" w:rsidRPr="00A04604" w:rsidRDefault="00A04604" w:rsidP="00A04604">
      <w:pPr>
        <w:widowControl/>
        <w:snapToGrid w:val="0"/>
        <w:spacing w:before="80" w:line="360" w:lineRule="auto"/>
        <w:textAlignment w:val="center"/>
        <w:rPr>
          <w:rFonts w:eastAsia="細明體"/>
          <w:szCs w:val="22"/>
        </w:rPr>
      </w:pPr>
      <w:bookmarkStart w:id="61" w:name="QQ220214005259"/>
      <w:bookmarkStart w:id="62" w:name="QQ220214005259_1_H"/>
      <w:r>
        <w:rPr>
          <w:rFonts w:eastAsiaTheme="minorEastAsia" w:hint="eastAsia"/>
          <w:kern w:val="0"/>
        </w:rPr>
        <w:t xml:space="preserve">59. </w:t>
      </w:r>
      <w:bookmarkEnd w:id="61"/>
      <w:bookmarkEnd w:id="62"/>
      <w:r w:rsidRPr="00A04604">
        <w:rPr>
          <w:rFonts w:eastAsia="細明體" w:hint="eastAsia"/>
          <w:szCs w:val="22"/>
        </w:rPr>
        <w:tab/>
      </w:r>
      <w:r w:rsidR="00561A2D">
        <w:rPr>
          <w:rFonts w:eastAsia="細明體" w:hint="eastAsia"/>
          <w:szCs w:val="22"/>
        </w:rPr>
        <w:t>這道菜一點都不辣</w:t>
      </w:r>
      <w:r w:rsidRPr="00A04604">
        <w:rPr>
          <w:rFonts w:eastAsia="細明體" w:hint="eastAsia"/>
          <w:szCs w:val="22"/>
        </w:rPr>
        <w:t>；相反地，嚐起來還有點甜。</w:t>
      </w:r>
    </w:p>
    <w:p w14:paraId="3A0C3503" w14:textId="77777777" w:rsidR="00EF46E7" w:rsidRDefault="00561A2D" w:rsidP="00EF46E7">
      <w:pPr>
        <w:widowControl/>
        <w:snapToGrid w:val="0"/>
        <w:spacing w:before="80" w:line="360" w:lineRule="auto"/>
        <w:textAlignment w:val="center"/>
        <w:rPr>
          <w:rFonts w:eastAsia="細明體"/>
          <w:szCs w:val="22"/>
        </w:rPr>
      </w:pPr>
      <w:r>
        <w:rPr>
          <w:rFonts w:eastAsia="細明體"/>
          <w:szCs w:val="22"/>
        </w:rPr>
        <w:t>This dish is not spicy</w:t>
      </w:r>
      <w:r w:rsidR="00A04604" w:rsidRPr="00A04604">
        <w:rPr>
          <w:rFonts w:eastAsia="細明體"/>
          <w:szCs w:val="22"/>
        </w:rPr>
        <w:t xml:space="preserve"> at all; </w:t>
      </w:r>
      <w:r w:rsidR="00A04604" w:rsidRPr="00A04604">
        <w:rPr>
          <w:rFonts w:eastAsia="細明體" w:hint="eastAsia"/>
          <w:szCs w:val="22"/>
          <w:u w:val="single"/>
        </w:rPr>
        <w:t xml:space="preserve">      </w:t>
      </w:r>
      <w:r>
        <w:rPr>
          <w:rFonts w:eastAsia="細明體" w:hint="eastAsia"/>
          <w:szCs w:val="22"/>
          <w:u w:val="single"/>
        </w:rPr>
        <w:t>59</w:t>
      </w:r>
      <w:r w:rsidR="00A04604" w:rsidRPr="00A04604">
        <w:rPr>
          <w:rFonts w:eastAsia="細明體" w:hint="eastAsia"/>
          <w:szCs w:val="22"/>
          <w:u w:val="single"/>
        </w:rPr>
        <w:t xml:space="preserve"> </w:t>
      </w:r>
      <w:r>
        <w:rPr>
          <w:rFonts w:eastAsia="細明體" w:hint="eastAsia"/>
          <w:szCs w:val="22"/>
          <w:u w:val="single"/>
        </w:rPr>
        <w:t xml:space="preserve">  </w:t>
      </w:r>
      <w:r w:rsidR="00A04604" w:rsidRPr="00A04604">
        <w:rPr>
          <w:rFonts w:eastAsia="細明體" w:hint="eastAsia"/>
          <w:szCs w:val="22"/>
          <w:u w:val="single"/>
        </w:rPr>
        <w:t xml:space="preserve"> </w:t>
      </w:r>
      <w:r w:rsidR="00A04604" w:rsidRPr="00A04604">
        <w:rPr>
          <w:rFonts w:eastAsia="細明體" w:hint="eastAsia"/>
          <w:szCs w:val="22"/>
        </w:rPr>
        <w:t xml:space="preserve"> </w:t>
      </w:r>
      <w:r w:rsidR="00A04604" w:rsidRPr="00A04604">
        <w:rPr>
          <w:rFonts w:eastAsia="細明體"/>
          <w:szCs w:val="22"/>
        </w:rPr>
        <w:t>the</w:t>
      </w:r>
      <w:r w:rsidR="00A04604" w:rsidRPr="00A04604">
        <w:rPr>
          <w:rFonts w:eastAsia="細明體" w:hint="eastAsia"/>
          <w:szCs w:val="22"/>
        </w:rPr>
        <w:t xml:space="preserve"> </w:t>
      </w:r>
      <w:r w:rsidR="00A04604" w:rsidRPr="00A04604">
        <w:rPr>
          <w:rFonts w:eastAsia="細明體" w:hint="eastAsia"/>
          <w:szCs w:val="22"/>
          <w:u w:val="single"/>
        </w:rPr>
        <w:t xml:space="preserve">  </w:t>
      </w:r>
      <w:r>
        <w:rPr>
          <w:rFonts w:eastAsia="細明體" w:hint="eastAsia"/>
          <w:szCs w:val="22"/>
          <w:u w:val="single"/>
        </w:rPr>
        <w:t xml:space="preserve">    60    </w:t>
      </w:r>
      <w:r w:rsidR="00A04604" w:rsidRPr="00A04604">
        <w:rPr>
          <w:rFonts w:eastAsia="細明體"/>
          <w:szCs w:val="22"/>
        </w:rPr>
        <w:t>,</w:t>
      </w:r>
      <w:r>
        <w:rPr>
          <w:rFonts w:eastAsia="細明體" w:hint="eastAsia"/>
          <w:szCs w:val="22"/>
        </w:rPr>
        <w:t xml:space="preserve"> </w:t>
      </w:r>
      <w:r>
        <w:rPr>
          <w:rFonts w:eastAsia="細明體"/>
          <w:szCs w:val="22"/>
        </w:rPr>
        <w:t>i</w:t>
      </w:r>
      <w:r w:rsidR="00A04604" w:rsidRPr="00A04604">
        <w:rPr>
          <w:rFonts w:eastAsia="細明體"/>
          <w:szCs w:val="22"/>
        </w:rPr>
        <w:t>t tastes a little bit sweet.</w:t>
      </w:r>
    </w:p>
    <w:p w14:paraId="34B87B3A" w14:textId="678C4290" w:rsidR="00342E02" w:rsidRPr="001834FA" w:rsidRDefault="00342E02" w:rsidP="001834FA">
      <w:pPr>
        <w:widowControl/>
        <w:snapToGrid w:val="0"/>
        <w:spacing w:before="80" w:line="360" w:lineRule="auto"/>
        <w:textAlignment w:val="center"/>
        <w:rPr>
          <w:rFonts w:eastAsia="細明體"/>
          <w:szCs w:val="22"/>
        </w:rPr>
      </w:pPr>
      <w:r w:rsidRPr="00342E02">
        <w:rPr>
          <w:spacing w:val="-4"/>
          <w:szCs w:val="20"/>
        </w:rPr>
        <w:t>第</w:t>
      </w:r>
      <w:r w:rsidR="001834FA">
        <w:rPr>
          <w:rFonts w:hint="eastAsia"/>
          <w:spacing w:val="-4"/>
          <w:szCs w:val="20"/>
        </w:rPr>
        <w:t>六</w:t>
      </w:r>
      <w:r w:rsidRPr="00342E02">
        <w:rPr>
          <w:spacing w:val="-4"/>
          <w:szCs w:val="20"/>
        </w:rPr>
        <w:t>部分</w:t>
      </w:r>
      <w:r w:rsidRPr="00342E02">
        <w:rPr>
          <w:spacing w:val="-4"/>
          <w:szCs w:val="20"/>
        </w:rPr>
        <w:t>:</w:t>
      </w:r>
      <w:r w:rsidRPr="00342E02">
        <w:rPr>
          <w:rFonts w:hint="eastAsia"/>
          <w:spacing w:val="-4"/>
          <w:szCs w:val="20"/>
        </w:rPr>
        <w:t xml:space="preserve"> </w:t>
      </w:r>
      <w:r w:rsidRPr="00342E02">
        <w:rPr>
          <w:rFonts w:hint="eastAsia"/>
          <w:spacing w:val="-4"/>
          <w:szCs w:val="20"/>
        </w:rPr>
        <w:t>字彙填空</w:t>
      </w:r>
      <w:r w:rsidRPr="00342E02">
        <w:rPr>
          <w:spacing w:val="-4"/>
          <w:szCs w:val="20"/>
        </w:rPr>
        <w:t xml:space="preserve">  (</w:t>
      </w:r>
      <w:r w:rsidRPr="00342E02">
        <w:rPr>
          <w:rFonts w:hint="eastAsia"/>
          <w:spacing w:val="-4"/>
          <w:szCs w:val="20"/>
        </w:rPr>
        <w:t>共</w:t>
      </w:r>
      <w:r w:rsidRPr="00342E02">
        <w:rPr>
          <w:spacing w:val="-4"/>
          <w:szCs w:val="20"/>
        </w:rPr>
        <w:t>10</w:t>
      </w:r>
      <w:r w:rsidRPr="00342E02">
        <w:rPr>
          <w:spacing w:val="-4"/>
          <w:szCs w:val="20"/>
        </w:rPr>
        <w:t>題，</w:t>
      </w:r>
      <w:r w:rsidRPr="00342E02">
        <w:rPr>
          <w:rFonts w:hint="eastAsia"/>
          <w:spacing w:val="-4"/>
          <w:szCs w:val="20"/>
        </w:rPr>
        <w:t>每題</w:t>
      </w:r>
      <w:r w:rsidR="001834FA">
        <w:rPr>
          <w:rFonts w:hint="eastAsia"/>
          <w:spacing w:val="-4"/>
          <w:szCs w:val="20"/>
        </w:rPr>
        <w:t>1</w:t>
      </w:r>
      <w:r w:rsidRPr="00342E02">
        <w:rPr>
          <w:rFonts w:hint="eastAsia"/>
          <w:spacing w:val="-4"/>
          <w:szCs w:val="20"/>
        </w:rPr>
        <w:t>分</w:t>
      </w:r>
      <w:r w:rsidRPr="00342E02">
        <w:rPr>
          <w:spacing w:val="-4"/>
          <w:szCs w:val="20"/>
        </w:rPr>
        <w:t>)</w:t>
      </w:r>
      <w:r w:rsidR="001834FA">
        <w:rPr>
          <w:rFonts w:hint="eastAsia"/>
          <w:spacing w:val="-4"/>
          <w:szCs w:val="20"/>
        </w:rPr>
        <w:t xml:space="preserve"> </w:t>
      </w:r>
      <w:r w:rsidR="001834FA" w:rsidRPr="001834FA">
        <w:rPr>
          <w:spacing w:val="-4"/>
          <w:szCs w:val="20"/>
        </w:rPr>
        <w:t>20%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1862"/>
        <w:gridCol w:w="1862"/>
        <w:gridCol w:w="1863"/>
        <w:gridCol w:w="1863"/>
      </w:tblGrid>
      <w:tr w:rsidR="00342E02" w:rsidRPr="00342E02" w14:paraId="1B850D6A" w14:textId="77777777" w:rsidTr="00BD3232">
        <w:tc>
          <w:tcPr>
            <w:tcW w:w="1862" w:type="dxa"/>
            <w:shd w:val="clear" w:color="auto" w:fill="auto"/>
          </w:tcPr>
          <w:p w14:paraId="245C380A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41.</w:t>
            </w:r>
          </w:p>
          <w:p w14:paraId="00DE948E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75F5B28C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6DCF9015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</w:tc>
        <w:tc>
          <w:tcPr>
            <w:tcW w:w="1862" w:type="dxa"/>
            <w:shd w:val="clear" w:color="auto" w:fill="auto"/>
          </w:tcPr>
          <w:p w14:paraId="4ED7584F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42</w:t>
            </w:r>
            <w:r w:rsidRPr="00342E02">
              <w:rPr>
                <w:kern w:val="0"/>
              </w:rPr>
              <w:t>.</w:t>
            </w:r>
          </w:p>
        </w:tc>
        <w:tc>
          <w:tcPr>
            <w:tcW w:w="1862" w:type="dxa"/>
            <w:shd w:val="clear" w:color="auto" w:fill="auto"/>
          </w:tcPr>
          <w:p w14:paraId="3663B115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43.</w:t>
            </w:r>
          </w:p>
        </w:tc>
        <w:tc>
          <w:tcPr>
            <w:tcW w:w="1863" w:type="dxa"/>
            <w:shd w:val="clear" w:color="auto" w:fill="auto"/>
          </w:tcPr>
          <w:p w14:paraId="298D3910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44.</w:t>
            </w:r>
          </w:p>
        </w:tc>
        <w:tc>
          <w:tcPr>
            <w:tcW w:w="1863" w:type="dxa"/>
            <w:shd w:val="clear" w:color="auto" w:fill="auto"/>
          </w:tcPr>
          <w:p w14:paraId="29D2EAC3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45.</w:t>
            </w:r>
          </w:p>
        </w:tc>
      </w:tr>
      <w:tr w:rsidR="00342E02" w:rsidRPr="00342E02" w14:paraId="301243AC" w14:textId="77777777" w:rsidTr="00BD3232">
        <w:tc>
          <w:tcPr>
            <w:tcW w:w="1862" w:type="dxa"/>
            <w:shd w:val="clear" w:color="auto" w:fill="auto"/>
          </w:tcPr>
          <w:p w14:paraId="5A60556D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46.</w:t>
            </w:r>
          </w:p>
          <w:p w14:paraId="3CBA2019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4B6E2F54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5D1A97F5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</w:tc>
        <w:tc>
          <w:tcPr>
            <w:tcW w:w="1862" w:type="dxa"/>
            <w:shd w:val="clear" w:color="auto" w:fill="auto"/>
          </w:tcPr>
          <w:p w14:paraId="6044882A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47.</w:t>
            </w:r>
          </w:p>
        </w:tc>
        <w:tc>
          <w:tcPr>
            <w:tcW w:w="1862" w:type="dxa"/>
            <w:shd w:val="clear" w:color="auto" w:fill="auto"/>
          </w:tcPr>
          <w:p w14:paraId="40289E41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48.</w:t>
            </w:r>
          </w:p>
        </w:tc>
        <w:tc>
          <w:tcPr>
            <w:tcW w:w="1863" w:type="dxa"/>
            <w:shd w:val="clear" w:color="auto" w:fill="auto"/>
          </w:tcPr>
          <w:p w14:paraId="714C0C23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49.</w:t>
            </w:r>
          </w:p>
        </w:tc>
        <w:tc>
          <w:tcPr>
            <w:tcW w:w="1863" w:type="dxa"/>
            <w:shd w:val="clear" w:color="auto" w:fill="auto"/>
          </w:tcPr>
          <w:p w14:paraId="0D7A8378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50.</w:t>
            </w:r>
          </w:p>
        </w:tc>
      </w:tr>
    </w:tbl>
    <w:p w14:paraId="225A7F55" w14:textId="44462366" w:rsidR="00EF46E7" w:rsidRDefault="00EF46E7" w:rsidP="00EF46E7">
      <w:pPr>
        <w:tabs>
          <w:tab w:val="left" w:pos="284"/>
          <w:tab w:val="left" w:pos="1843"/>
          <w:tab w:val="left" w:pos="3371"/>
          <w:tab w:val="left" w:pos="3402"/>
          <w:tab w:val="left" w:pos="4962"/>
        </w:tabs>
        <w:spacing w:beforeLines="50" w:before="180" w:line="320" w:lineRule="exact"/>
        <w:rPr>
          <w:spacing w:val="-4"/>
          <w:szCs w:val="20"/>
        </w:rPr>
      </w:pPr>
      <w:r>
        <w:rPr>
          <w:rFonts w:hint="eastAsia"/>
          <w:spacing w:val="-4"/>
          <w:szCs w:val="20"/>
        </w:rPr>
        <w:t xml:space="preserve">                                                                      </w:t>
      </w:r>
      <w:r w:rsidRPr="002570F2">
        <w:rPr>
          <w:rFonts w:hint="eastAsia"/>
          <w:b/>
          <w:bdr w:val="single" w:sz="4" w:space="0" w:color="auto"/>
        </w:rPr>
        <w:t>共</w:t>
      </w:r>
      <w:r>
        <w:rPr>
          <w:rFonts w:hint="eastAsia"/>
          <w:b/>
          <w:bdr w:val="single" w:sz="4" w:space="0" w:color="auto"/>
        </w:rPr>
        <w:t>5</w:t>
      </w:r>
      <w:r w:rsidRPr="002570F2">
        <w:rPr>
          <w:rFonts w:hint="eastAsia"/>
          <w:b/>
          <w:bdr w:val="single" w:sz="4" w:space="0" w:color="auto"/>
        </w:rPr>
        <w:t>頁第</w:t>
      </w:r>
      <w:r>
        <w:rPr>
          <w:rFonts w:hint="eastAsia"/>
          <w:b/>
          <w:bdr w:val="single" w:sz="4" w:space="0" w:color="auto"/>
        </w:rPr>
        <w:t>4</w:t>
      </w:r>
      <w:r w:rsidRPr="002570F2">
        <w:rPr>
          <w:rFonts w:hint="eastAsia"/>
          <w:b/>
          <w:bdr w:val="single" w:sz="4" w:space="0" w:color="auto"/>
        </w:rPr>
        <w:t>頁</w:t>
      </w:r>
      <w:r>
        <w:rPr>
          <w:rFonts w:hint="eastAsia"/>
          <w:b/>
          <w:bdr w:val="single" w:sz="4" w:space="0" w:color="auto"/>
        </w:rPr>
        <w:t xml:space="preserve"> </w:t>
      </w:r>
    </w:p>
    <w:p w14:paraId="47BAF659" w14:textId="1FDC377F" w:rsidR="00342E02" w:rsidRPr="001834FA" w:rsidRDefault="00342E02" w:rsidP="00342E02">
      <w:pPr>
        <w:tabs>
          <w:tab w:val="left" w:pos="284"/>
          <w:tab w:val="left" w:pos="1843"/>
          <w:tab w:val="left" w:pos="3371"/>
          <w:tab w:val="left" w:pos="3402"/>
          <w:tab w:val="left" w:pos="4962"/>
        </w:tabs>
        <w:spacing w:beforeLines="50" w:before="180" w:line="320" w:lineRule="exact"/>
        <w:rPr>
          <w:rFonts w:ascii="微軟正黑體" w:eastAsia="微軟正黑體" w:hAnsi="微軟正黑體"/>
          <w:spacing w:val="-4"/>
          <w:szCs w:val="20"/>
        </w:rPr>
      </w:pPr>
      <w:r w:rsidRPr="001834FA">
        <w:rPr>
          <w:rFonts w:ascii="微軟正黑體" w:eastAsia="微軟正黑體" w:hAnsi="微軟正黑體"/>
          <w:spacing w:val="-4"/>
          <w:szCs w:val="20"/>
        </w:rPr>
        <w:lastRenderedPageBreak/>
        <w:t>第</w:t>
      </w:r>
      <w:r w:rsidRPr="001834FA">
        <w:rPr>
          <w:rFonts w:ascii="微軟正黑體" w:eastAsia="微軟正黑體" w:hAnsi="微軟正黑體" w:hint="eastAsia"/>
          <w:spacing w:val="-4"/>
          <w:szCs w:val="20"/>
        </w:rPr>
        <w:t>六</w:t>
      </w:r>
      <w:r w:rsidRPr="001834FA">
        <w:rPr>
          <w:rFonts w:ascii="微軟正黑體" w:eastAsia="微軟正黑體" w:hAnsi="微軟正黑體"/>
          <w:spacing w:val="-4"/>
          <w:szCs w:val="20"/>
        </w:rPr>
        <w:t>部分:</w:t>
      </w:r>
      <w:r w:rsidRPr="001834FA">
        <w:rPr>
          <w:rFonts w:ascii="微軟正黑體" w:eastAsia="微軟正黑體" w:hAnsi="微軟正黑體" w:hint="eastAsia"/>
          <w:spacing w:val="-4"/>
          <w:szCs w:val="20"/>
        </w:rPr>
        <w:t xml:space="preserve"> 翻譯填空</w:t>
      </w:r>
      <w:r w:rsidRPr="001834FA">
        <w:rPr>
          <w:rFonts w:ascii="微軟正黑體" w:eastAsia="微軟正黑體" w:hAnsi="微軟正黑體"/>
          <w:spacing w:val="-4"/>
          <w:szCs w:val="20"/>
        </w:rPr>
        <w:t xml:space="preserve">  (</w:t>
      </w:r>
      <w:r w:rsidRPr="001834FA">
        <w:rPr>
          <w:rFonts w:ascii="微軟正黑體" w:eastAsia="微軟正黑體" w:hAnsi="微軟正黑體" w:hint="eastAsia"/>
          <w:spacing w:val="-4"/>
          <w:szCs w:val="20"/>
        </w:rPr>
        <w:t>共</w:t>
      </w:r>
      <w:r w:rsidRPr="001834FA">
        <w:rPr>
          <w:rFonts w:ascii="微軟正黑體" w:eastAsia="微軟正黑體" w:hAnsi="微軟正黑體"/>
          <w:spacing w:val="-4"/>
          <w:szCs w:val="20"/>
        </w:rPr>
        <w:t>10</w:t>
      </w:r>
      <w:r w:rsidRPr="001834FA">
        <w:rPr>
          <w:rFonts w:ascii="微軟正黑體" w:eastAsia="微軟正黑體" w:hAnsi="微軟正黑體" w:hint="eastAsia"/>
          <w:spacing w:val="-4"/>
          <w:szCs w:val="20"/>
        </w:rPr>
        <w:t>格</w:t>
      </w:r>
      <w:r w:rsidRPr="001834FA">
        <w:rPr>
          <w:rFonts w:ascii="微軟正黑體" w:eastAsia="微軟正黑體" w:hAnsi="微軟正黑體"/>
          <w:spacing w:val="-4"/>
          <w:szCs w:val="20"/>
        </w:rPr>
        <w:t>，</w:t>
      </w:r>
      <w:r w:rsidRPr="001834FA">
        <w:rPr>
          <w:rFonts w:ascii="微軟正黑體" w:eastAsia="微軟正黑體" w:hAnsi="微軟正黑體" w:hint="eastAsia"/>
          <w:spacing w:val="-4"/>
          <w:szCs w:val="20"/>
        </w:rPr>
        <w:t>每題1分</w:t>
      </w:r>
      <w:r w:rsidRPr="001834FA">
        <w:rPr>
          <w:rFonts w:ascii="微軟正黑體" w:eastAsia="微軟正黑體" w:hAnsi="微軟正黑體"/>
          <w:spacing w:val="-4"/>
          <w:szCs w:val="20"/>
        </w:rPr>
        <w:t>)</w:t>
      </w:r>
      <w:r w:rsidR="001834FA" w:rsidRPr="001834FA">
        <w:rPr>
          <w:rFonts w:ascii="微軟正黑體" w:eastAsia="微軟正黑體" w:hAnsi="微軟正黑體" w:hint="eastAsia"/>
          <w:spacing w:val="-4"/>
          <w:szCs w:val="20"/>
        </w:rPr>
        <w:t xml:space="preserve"> </w:t>
      </w:r>
      <w:r w:rsidR="001834FA" w:rsidRPr="001834FA">
        <w:rPr>
          <w:rFonts w:ascii="微軟正黑體" w:eastAsia="微軟正黑體" w:hAnsi="微軟正黑體"/>
          <w:spacing w:val="-4"/>
          <w:szCs w:val="20"/>
        </w:rPr>
        <w:t>10%</w:t>
      </w:r>
    </w:p>
    <w:p w14:paraId="6A899E81" w14:textId="77777777" w:rsidR="00342E02" w:rsidRPr="00342E02" w:rsidRDefault="00342E02" w:rsidP="00342E02">
      <w:pPr>
        <w:widowControl/>
        <w:snapToGrid w:val="0"/>
        <w:spacing w:before="80"/>
        <w:textAlignment w:val="center"/>
        <w:rPr>
          <w:rFonts w:eastAsia="DengXian"/>
          <w:kern w:val="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1862"/>
        <w:gridCol w:w="1862"/>
        <w:gridCol w:w="1863"/>
        <w:gridCol w:w="1863"/>
      </w:tblGrid>
      <w:tr w:rsidR="00342E02" w:rsidRPr="00342E02" w14:paraId="7863D72A" w14:textId="77777777" w:rsidTr="00BD3232">
        <w:tc>
          <w:tcPr>
            <w:tcW w:w="1862" w:type="dxa"/>
            <w:shd w:val="clear" w:color="auto" w:fill="auto"/>
          </w:tcPr>
          <w:p w14:paraId="3C92A377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51.</w:t>
            </w:r>
          </w:p>
          <w:p w14:paraId="6095D595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6F2FAEA9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134C7B10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</w:tc>
        <w:tc>
          <w:tcPr>
            <w:tcW w:w="1862" w:type="dxa"/>
            <w:shd w:val="clear" w:color="auto" w:fill="auto"/>
          </w:tcPr>
          <w:p w14:paraId="7819DD6A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52.</w:t>
            </w:r>
          </w:p>
        </w:tc>
        <w:tc>
          <w:tcPr>
            <w:tcW w:w="1862" w:type="dxa"/>
            <w:shd w:val="clear" w:color="auto" w:fill="auto"/>
          </w:tcPr>
          <w:p w14:paraId="13502C16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53.</w:t>
            </w:r>
          </w:p>
        </w:tc>
        <w:tc>
          <w:tcPr>
            <w:tcW w:w="1863" w:type="dxa"/>
            <w:shd w:val="clear" w:color="auto" w:fill="auto"/>
          </w:tcPr>
          <w:p w14:paraId="05B81625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54.</w:t>
            </w:r>
          </w:p>
        </w:tc>
        <w:tc>
          <w:tcPr>
            <w:tcW w:w="1863" w:type="dxa"/>
            <w:shd w:val="clear" w:color="auto" w:fill="auto"/>
          </w:tcPr>
          <w:p w14:paraId="02364E3B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55.</w:t>
            </w:r>
          </w:p>
        </w:tc>
      </w:tr>
      <w:tr w:rsidR="00342E02" w:rsidRPr="00342E02" w14:paraId="283B3AC6" w14:textId="77777777" w:rsidTr="00BD3232">
        <w:tc>
          <w:tcPr>
            <w:tcW w:w="1862" w:type="dxa"/>
            <w:shd w:val="clear" w:color="auto" w:fill="auto"/>
          </w:tcPr>
          <w:p w14:paraId="29426D22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56.</w:t>
            </w:r>
          </w:p>
          <w:p w14:paraId="74617A1B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5A9645F5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  <w:p w14:paraId="5206B46D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rFonts w:eastAsia="DengXian"/>
                <w:kern w:val="0"/>
                <w:lang w:eastAsia="zh-CN"/>
              </w:rPr>
            </w:pPr>
          </w:p>
        </w:tc>
        <w:tc>
          <w:tcPr>
            <w:tcW w:w="1862" w:type="dxa"/>
            <w:shd w:val="clear" w:color="auto" w:fill="auto"/>
          </w:tcPr>
          <w:p w14:paraId="66448D11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57.</w:t>
            </w:r>
          </w:p>
        </w:tc>
        <w:tc>
          <w:tcPr>
            <w:tcW w:w="1862" w:type="dxa"/>
            <w:shd w:val="clear" w:color="auto" w:fill="auto"/>
          </w:tcPr>
          <w:p w14:paraId="6EE4AC59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58.</w:t>
            </w:r>
          </w:p>
        </w:tc>
        <w:tc>
          <w:tcPr>
            <w:tcW w:w="1863" w:type="dxa"/>
            <w:shd w:val="clear" w:color="auto" w:fill="auto"/>
          </w:tcPr>
          <w:p w14:paraId="55B4D71B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59.</w:t>
            </w:r>
          </w:p>
        </w:tc>
        <w:tc>
          <w:tcPr>
            <w:tcW w:w="1863" w:type="dxa"/>
            <w:shd w:val="clear" w:color="auto" w:fill="auto"/>
          </w:tcPr>
          <w:p w14:paraId="15ACFB8E" w14:textId="77777777" w:rsidR="00342E02" w:rsidRPr="00342E02" w:rsidRDefault="00342E02" w:rsidP="00342E02">
            <w:pPr>
              <w:widowControl/>
              <w:snapToGrid w:val="0"/>
              <w:spacing w:before="80"/>
              <w:textAlignment w:val="center"/>
              <w:rPr>
                <w:kern w:val="0"/>
              </w:rPr>
            </w:pPr>
            <w:r w:rsidRPr="00342E02">
              <w:rPr>
                <w:rFonts w:hint="eastAsia"/>
                <w:kern w:val="0"/>
              </w:rPr>
              <w:t>60.</w:t>
            </w:r>
          </w:p>
        </w:tc>
      </w:tr>
    </w:tbl>
    <w:p w14:paraId="6691640B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72B7E00C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131B1556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110E4A27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6C3F7FB3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5B12E572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7EF92425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36ECA890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300B5F60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3F56AF28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7B8A5DBB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063AC4BA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1799B55E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7ECF878C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7A901319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04398F10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2F31F85C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2B11A6F5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5F3ECE0F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0773F31D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064254F6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39C22866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6894B262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2B8C57EF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421628BE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6725CE59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711679A6" w14:textId="5A5F670A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0645D80F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407E6994" w14:textId="77777777" w:rsidR="00342E02" w:rsidRPr="00342E02" w:rsidRDefault="00342E02" w:rsidP="00342E02">
      <w:pPr>
        <w:pStyle w:val="Normal334"/>
        <w:snapToGrid w:val="0"/>
        <w:textAlignment w:val="center"/>
        <w:rPr>
          <w:rFonts w:eastAsia="DengXian"/>
          <w:b/>
          <w:lang w:eastAsia="zh-CN"/>
        </w:rPr>
      </w:pPr>
    </w:p>
    <w:p w14:paraId="02AFB9FB" w14:textId="0338B1D6" w:rsidR="00342E02" w:rsidRDefault="00342E02" w:rsidP="00342E02">
      <w:pPr>
        <w:pStyle w:val="Normal334"/>
        <w:rPr>
          <w:rFonts w:eastAsia="DengXian"/>
          <w:lang w:eastAsia="zh-CN"/>
        </w:rPr>
      </w:pPr>
    </w:p>
    <w:p w14:paraId="310B1045" w14:textId="53D1BECA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30912406" w14:textId="26FF5D28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2DA582F3" w14:textId="3ADA59D6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65B52E4C" w14:textId="637266FC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36E5B0EE" w14:textId="0FF0FE97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2B63B0D0" w14:textId="74A7EAC9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68E71143" w14:textId="4675C774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2F718362" w14:textId="56DB921F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40818461" w14:textId="059D74DD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0498F158" w14:textId="2B3BF8D1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36C5468A" w14:textId="342DDBA9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5E50A9A6" w14:textId="13345C5F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5AC870F7" w14:textId="5B365298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4E0B819C" w14:textId="32B79203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47695189" w14:textId="19615A77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46D85934" w14:textId="79466A5F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1D6BC90E" w14:textId="7EC7E1A7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5528BC9A" w14:textId="5583E20D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3F83E2BE" w14:textId="0CF27A59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4D4C56B6" w14:textId="6D927B8C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279A978E" w14:textId="54D293D2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2D7DCFE8" w14:textId="52D0C39B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2DECE9E0" w14:textId="7ECDA3B5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320E4B45" w14:textId="29A242BF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50E768E3" w14:textId="181936E7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1A5BEDE6" w14:textId="51A3D72B" w:rsidR="00EF46E7" w:rsidRDefault="00EF46E7" w:rsidP="00342E02">
      <w:pPr>
        <w:pStyle w:val="Normal334"/>
        <w:rPr>
          <w:rFonts w:eastAsia="DengXian"/>
          <w:lang w:eastAsia="zh-CN"/>
        </w:rPr>
      </w:pPr>
    </w:p>
    <w:p w14:paraId="2911E228" w14:textId="49E254D4" w:rsidR="00A861A0" w:rsidRDefault="00A861A0" w:rsidP="00342E02">
      <w:pPr>
        <w:pStyle w:val="Normal334"/>
        <w:rPr>
          <w:rFonts w:eastAsia="DengXian"/>
          <w:lang w:eastAsia="zh-CN"/>
        </w:rPr>
      </w:pPr>
      <w:r>
        <w:rPr>
          <w:rFonts w:asciiTheme="minorEastAsia" w:eastAsiaTheme="minorEastAsia" w:hAnsiTheme="minorEastAsia" w:hint="eastAsia"/>
        </w:rPr>
        <w:t xml:space="preserve"> </w:t>
      </w:r>
    </w:p>
    <w:p w14:paraId="03A6D1BD" w14:textId="75C1F511" w:rsidR="00EF46E7" w:rsidRDefault="00EF46E7" w:rsidP="00EF46E7">
      <w:pPr>
        <w:tabs>
          <w:tab w:val="left" w:pos="284"/>
          <w:tab w:val="left" w:pos="1843"/>
          <w:tab w:val="left" w:pos="3371"/>
          <w:tab w:val="left" w:pos="3402"/>
          <w:tab w:val="left" w:pos="4962"/>
        </w:tabs>
        <w:spacing w:beforeLines="50" w:before="180" w:line="320" w:lineRule="exact"/>
        <w:rPr>
          <w:spacing w:val="-4"/>
          <w:szCs w:val="20"/>
        </w:rPr>
      </w:pPr>
      <w:r>
        <w:rPr>
          <w:rFonts w:asciiTheme="minorEastAsia" w:eastAsiaTheme="minorEastAsia" w:hAnsiTheme="minorEastAsia" w:hint="eastAsia"/>
        </w:rPr>
        <w:t xml:space="preserve">                                                                  </w:t>
      </w:r>
    </w:p>
    <w:p w14:paraId="134F30AD" w14:textId="3C4F3840" w:rsidR="002C2893" w:rsidRPr="002C2893" w:rsidRDefault="002C2893" w:rsidP="00342E02">
      <w:pPr>
        <w:pStyle w:val="Normal334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                                                             </w:t>
      </w:r>
      <w:r w:rsidR="00EF46E7">
        <w:rPr>
          <w:rFonts w:asciiTheme="minorEastAsia" w:eastAsiaTheme="minorEastAsia" w:hAnsiTheme="minorEastAsia" w:hint="eastAsia"/>
        </w:rPr>
        <w:t xml:space="preserve"> </w:t>
      </w:r>
      <w:r w:rsidRPr="002570F2">
        <w:rPr>
          <w:rFonts w:hint="eastAsia"/>
          <w:b/>
          <w:bdr w:val="single" w:sz="4" w:space="0" w:color="auto"/>
        </w:rPr>
        <w:t>共</w:t>
      </w:r>
      <w:r>
        <w:rPr>
          <w:rFonts w:hint="eastAsia"/>
          <w:b/>
          <w:bdr w:val="single" w:sz="4" w:space="0" w:color="auto"/>
        </w:rPr>
        <w:t>5</w:t>
      </w:r>
      <w:r w:rsidRPr="002570F2">
        <w:rPr>
          <w:rFonts w:hint="eastAsia"/>
          <w:b/>
          <w:bdr w:val="single" w:sz="4" w:space="0" w:color="auto"/>
        </w:rPr>
        <w:t>頁第</w:t>
      </w:r>
      <w:r>
        <w:rPr>
          <w:rFonts w:hint="eastAsia"/>
          <w:b/>
          <w:bdr w:val="single" w:sz="4" w:space="0" w:color="auto"/>
        </w:rPr>
        <w:t>5</w:t>
      </w:r>
      <w:r w:rsidRPr="002570F2">
        <w:rPr>
          <w:rFonts w:hint="eastAsia"/>
          <w:b/>
          <w:bdr w:val="single" w:sz="4" w:space="0" w:color="auto"/>
        </w:rPr>
        <w:t>頁</w:t>
      </w:r>
    </w:p>
    <w:sectPr w:rsidR="002C2893" w:rsidRPr="002C2893" w:rsidSect="00CE320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20639" w:h="14572" w:orient="landscape" w:code="12"/>
      <w:pgMar w:top="567" w:right="510" w:bottom="567" w:left="426" w:header="567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2716C" w14:textId="77777777" w:rsidR="002C2E87" w:rsidRDefault="002C2E87">
      <w:r>
        <w:separator/>
      </w:r>
    </w:p>
  </w:endnote>
  <w:endnote w:type="continuationSeparator" w:id="0">
    <w:p w14:paraId="72A490B8" w14:textId="77777777" w:rsidR="002C2E87" w:rsidRDefault="002C2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'Times New Roman'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dor Itc 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426872" w14:textId="77777777" w:rsidR="001B6CBE" w:rsidRDefault="001B6CBE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6D0775E3" w14:textId="77777777" w:rsidR="001B6CBE" w:rsidRDefault="001B6CB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CAAC2" w14:textId="36F7BF01" w:rsidR="001B6CBE" w:rsidRDefault="001B6CBE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7C15DF">
      <w:rPr>
        <w:rStyle w:val="af0"/>
        <w:noProof/>
      </w:rPr>
      <w:t>1</w:t>
    </w:r>
    <w:r>
      <w:rPr>
        <w:rStyle w:val="af0"/>
      </w:rPr>
      <w:fldChar w:fldCharType="end"/>
    </w:r>
  </w:p>
  <w:p w14:paraId="1B114DA6" w14:textId="77777777" w:rsidR="001B6CBE" w:rsidRDefault="001B6CB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9A8BD" w14:textId="77777777" w:rsidR="00F473B4" w:rsidRDefault="00F473B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49F8C2" w14:textId="77777777" w:rsidR="002C2E87" w:rsidRDefault="002C2E87">
      <w:r>
        <w:separator/>
      </w:r>
    </w:p>
  </w:footnote>
  <w:footnote w:type="continuationSeparator" w:id="0">
    <w:p w14:paraId="6070ECA9" w14:textId="77777777" w:rsidR="002C2E87" w:rsidRDefault="002C2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C21CA5" w14:textId="77777777" w:rsidR="00F473B4" w:rsidRDefault="00F473B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9615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8"/>
      <w:gridCol w:w="1461"/>
      <w:gridCol w:w="711"/>
      <w:gridCol w:w="1279"/>
      <w:gridCol w:w="996"/>
      <w:gridCol w:w="1279"/>
      <w:gridCol w:w="1137"/>
      <w:gridCol w:w="2133"/>
      <w:gridCol w:w="1137"/>
      <w:gridCol w:w="2416"/>
      <w:gridCol w:w="1422"/>
      <w:gridCol w:w="2351"/>
      <w:gridCol w:w="1134"/>
      <w:gridCol w:w="1061"/>
    </w:tblGrid>
    <w:tr w:rsidR="001B6CBE" w:rsidRPr="001C2F21" w14:paraId="5D2FF7E1" w14:textId="77777777" w:rsidTr="00713148">
      <w:trPr>
        <w:cantSplit/>
        <w:trHeight w:val="431"/>
      </w:trPr>
      <w:tc>
        <w:tcPr>
          <w:tcW w:w="13646" w:type="dxa"/>
          <w:gridSpan w:val="10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14:paraId="57CAF431" w14:textId="58E2CBA1" w:rsidR="001B6CBE" w:rsidRPr="001C2F21" w:rsidRDefault="001B6CBE" w:rsidP="004941CC">
          <w:pPr>
            <w:tabs>
              <w:tab w:val="left" w:pos="5892"/>
            </w:tabs>
            <w:jc w:val="center"/>
            <w:rPr>
              <w:rFonts w:hint="eastAsia"/>
              <w:b/>
            </w:rPr>
          </w:pPr>
          <w:r>
            <w:rPr>
              <w:b/>
            </w:rPr>
            <w:t>新北高工</w:t>
          </w:r>
          <w:r w:rsidR="008D1FCA">
            <w:rPr>
              <w:b/>
            </w:rPr>
            <w:t xml:space="preserve"> 112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學年度第</w:t>
          </w:r>
          <w:r w:rsidRPr="001C2F21">
            <w:rPr>
              <w:b/>
            </w:rPr>
            <w:t xml:space="preserve"> </w:t>
          </w:r>
          <w:r w:rsidR="008D1FCA">
            <w:rPr>
              <w:b/>
            </w:rPr>
            <w:t>1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學期</w:t>
          </w:r>
          <w:r w:rsidRPr="001C2F21">
            <w:rPr>
              <w:b/>
            </w:rPr>
            <w:t xml:space="preserve"> </w:t>
          </w:r>
          <w:r w:rsidR="00F473B4">
            <w:rPr>
              <w:rFonts w:hint="eastAsia"/>
              <w:b/>
            </w:rPr>
            <w:t>英文</w:t>
          </w:r>
          <w:bookmarkStart w:id="63" w:name="_GoBack"/>
          <w:bookmarkEnd w:id="63"/>
        </w:p>
      </w:tc>
      <w:tc>
        <w:tcPr>
          <w:tcW w:w="1422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006EE12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351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44E7DC17" w14:textId="77777777" w:rsidR="001B6CBE" w:rsidRPr="001C2F21" w:rsidRDefault="001B6CBE" w:rsidP="00647F05">
          <w:pPr>
            <w:jc w:val="center"/>
            <w:rPr>
              <w:b/>
            </w:rPr>
          </w:pPr>
        </w:p>
      </w:tc>
      <w:tc>
        <w:tcPr>
          <w:tcW w:w="1134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0DF33700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1061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691A9E8" w14:textId="77777777" w:rsidR="001B6CBE" w:rsidRPr="001C2F21" w:rsidRDefault="001B6CBE" w:rsidP="00647F05">
          <w:pPr>
            <w:rPr>
              <w:b/>
            </w:rPr>
          </w:pPr>
        </w:p>
      </w:tc>
    </w:tr>
    <w:tr w:rsidR="001B6CBE" w:rsidRPr="001C2F21" w14:paraId="1DA68665" w14:textId="77777777" w:rsidTr="00D4032C">
      <w:trPr>
        <w:cantSplit/>
        <w:trHeight w:val="677"/>
      </w:trPr>
      <w:tc>
        <w:tcPr>
          <w:tcW w:w="109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456156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146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4B3D79D" w14:textId="77777777" w:rsidR="001B6CBE" w:rsidRPr="001C2F21" w:rsidRDefault="001B6CBE" w:rsidP="009A6D7F">
          <w:pPr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71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26384CA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EEA22A7" w14:textId="430BBC10" w:rsidR="001B6CBE" w:rsidRPr="00D73718" w:rsidRDefault="008D1FCA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99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74068BC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FEEF1A" w14:textId="35B5BCB3" w:rsidR="001B6CBE" w:rsidRPr="001C2F21" w:rsidRDefault="001B6CBE" w:rsidP="00713148">
          <w:pPr>
            <w:rPr>
              <w:b/>
            </w:rPr>
          </w:pPr>
          <w:r>
            <w:rPr>
              <w:rFonts w:hint="eastAsia"/>
              <w:b/>
            </w:rPr>
            <w:t>機電訊資圖鑄汽</w:t>
          </w:r>
          <w:r w:rsidR="00531620">
            <w:rPr>
              <w:rFonts w:hint="eastAsia"/>
              <w:b/>
            </w:rPr>
            <w:t>模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5B27AD8F" w14:textId="77777777" w:rsidR="001B6CBE" w:rsidRPr="001C2F21" w:rsidRDefault="001B6CBE" w:rsidP="00713148">
          <w:pPr>
            <w:rPr>
              <w:b/>
            </w:rPr>
          </w:pPr>
          <w:r>
            <w:rPr>
              <w:rFonts w:hint="eastAsia"/>
              <w:b/>
            </w:rPr>
            <w:t>出題老師</w:t>
          </w:r>
        </w:p>
      </w:tc>
      <w:tc>
        <w:tcPr>
          <w:tcW w:w="2133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1C3A1D32" w14:textId="61180609" w:rsidR="001B6CBE" w:rsidRPr="001C2F21" w:rsidRDefault="001B6CBE" w:rsidP="00713148">
          <w:pPr>
            <w:rPr>
              <w:b/>
            </w:rPr>
          </w:pPr>
          <w:r>
            <w:rPr>
              <w:b/>
            </w:rPr>
            <w:t xml:space="preserve">    </w:t>
          </w:r>
          <w:r w:rsidR="008D1FCA">
            <w:rPr>
              <w:rFonts w:hint="eastAsia"/>
              <w:b/>
            </w:rPr>
            <w:t>林</w:t>
          </w:r>
          <w:r w:rsidR="008D1FCA">
            <w:rPr>
              <w:rFonts w:hint="eastAsia"/>
              <w:b/>
            </w:rPr>
            <w:t xml:space="preserve"> </w:t>
          </w:r>
          <w:r w:rsidR="008D1FCA">
            <w:rPr>
              <w:rFonts w:hint="eastAsia"/>
              <w:b/>
            </w:rPr>
            <w:t>筱</w:t>
          </w:r>
          <w:r w:rsidR="008D1FCA">
            <w:rPr>
              <w:rFonts w:hint="eastAsia"/>
              <w:b/>
            </w:rPr>
            <w:t xml:space="preserve"> </w:t>
          </w:r>
          <w:r w:rsidR="008D1FCA">
            <w:rPr>
              <w:rFonts w:hint="eastAsia"/>
              <w:b/>
            </w:rPr>
            <w:t>雯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7EBD42" w14:textId="77777777" w:rsidR="001B6CBE" w:rsidRPr="001C2F21" w:rsidRDefault="001B6CBE" w:rsidP="00713148">
          <w:pPr>
            <w:rPr>
              <w:b/>
            </w:rPr>
          </w:pPr>
          <w:r>
            <w:rPr>
              <w:rFonts w:hint="eastAsia"/>
              <w:b/>
            </w:rPr>
            <w:t>審題老師</w:t>
          </w:r>
        </w:p>
      </w:tc>
      <w:tc>
        <w:tcPr>
          <w:tcW w:w="2416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252F92BA" w14:textId="21377860" w:rsidR="006A0B18" w:rsidRPr="001C2F21" w:rsidRDefault="001B6CBE" w:rsidP="00713148">
          <w:pPr>
            <w:rPr>
              <w:b/>
            </w:rPr>
          </w:pPr>
          <w:r>
            <w:rPr>
              <w:b/>
            </w:rPr>
            <w:t xml:space="preserve">    </w:t>
          </w:r>
          <w:r w:rsidR="006A0B18">
            <w:rPr>
              <w:rFonts w:hint="eastAsia"/>
              <w:b/>
            </w:rPr>
            <w:t>邱思潔</w:t>
          </w:r>
        </w:p>
      </w:tc>
      <w:tc>
        <w:tcPr>
          <w:tcW w:w="1422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D1CA5E4" w14:textId="77777777" w:rsidR="001B6CBE" w:rsidRPr="001C2F21" w:rsidRDefault="001B6CBE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546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F14D7C5" w14:textId="77777777" w:rsidR="001B6CBE" w:rsidRPr="001C2F21" w:rsidRDefault="001B6CBE" w:rsidP="00647F05">
          <w:pPr>
            <w:rPr>
              <w:b/>
            </w:rPr>
          </w:pPr>
        </w:p>
      </w:tc>
    </w:tr>
  </w:tbl>
  <w:p w14:paraId="187EA4C4" w14:textId="77777777" w:rsidR="001B6CBE" w:rsidRPr="00F04106" w:rsidRDefault="001B6CBE" w:rsidP="00F04106">
    <w:pPr>
      <w:pStyle w:val="a3"/>
      <w:rPr>
        <w:sz w:val="16"/>
        <w:szCs w:val="16"/>
      </w:rPr>
    </w:pPr>
    <w:r>
      <w:rPr>
        <w:sz w:val="16"/>
        <w:szCs w:val="16"/>
      </w:rPr>
      <w:t>,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468FD8" w14:textId="77777777" w:rsidR="00F473B4" w:rsidRDefault="00F473B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F789CB4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-1559"/>
        </w:tabs>
        <w:ind w:left="-1126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B77479F0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 w:val="0"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FF42212A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rFonts w:asciiTheme="majorHAnsi" w:eastAsia="細明體" w:hAnsiTheme="majorHAnsi" w:cstheme="majorHAnsi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suff w:val="space"/>
      <w:lvlText w:val="%1."/>
      <w:lvlJc w:val="right"/>
      <w:pPr>
        <w:tabs>
          <w:tab w:val="num" w:pos="6108"/>
        </w:tabs>
        <w:ind w:left="5671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6828"/>
        </w:tabs>
        <w:ind w:left="6828" w:hanging="360"/>
      </w:pPr>
    </w:lvl>
    <w:lvl w:ilvl="2">
      <w:start w:val="1"/>
      <w:numFmt w:val="lowerRoman"/>
      <w:lvlText w:val="%3."/>
      <w:lvlJc w:val="right"/>
      <w:pPr>
        <w:tabs>
          <w:tab w:val="num" w:pos="7548"/>
        </w:tabs>
        <w:ind w:left="7548" w:hanging="180"/>
      </w:pPr>
    </w:lvl>
    <w:lvl w:ilvl="3">
      <w:start w:val="1"/>
      <w:numFmt w:val="decimal"/>
      <w:lvlText w:val="%4."/>
      <w:lvlJc w:val="left"/>
      <w:pPr>
        <w:tabs>
          <w:tab w:val="num" w:pos="8268"/>
        </w:tabs>
        <w:ind w:left="8268" w:hanging="360"/>
      </w:pPr>
    </w:lvl>
    <w:lvl w:ilvl="4">
      <w:start w:val="1"/>
      <w:numFmt w:val="lowerLetter"/>
      <w:lvlText w:val="%5."/>
      <w:lvlJc w:val="left"/>
      <w:pPr>
        <w:tabs>
          <w:tab w:val="num" w:pos="8988"/>
        </w:tabs>
        <w:ind w:left="8988" w:hanging="360"/>
      </w:pPr>
    </w:lvl>
    <w:lvl w:ilvl="5">
      <w:start w:val="1"/>
      <w:numFmt w:val="lowerRoman"/>
      <w:lvlText w:val="%6."/>
      <w:lvlJc w:val="right"/>
      <w:pPr>
        <w:tabs>
          <w:tab w:val="num" w:pos="9708"/>
        </w:tabs>
        <w:ind w:left="9708" w:hanging="180"/>
      </w:pPr>
    </w:lvl>
    <w:lvl w:ilvl="6">
      <w:start w:val="1"/>
      <w:numFmt w:val="decimal"/>
      <w:lvlText w:val="%7."/>
      <w:lvlJc w:val="left"/>
      <w:pPr>
        <w:tabs>
          <w:tab w:val="num" w:pos="10428"/>
        </w:tabs>
        <w:ind w:left="10428" w:hanging="360"/>
      </w:pPr>
    </w:lvl>
    <w:lvl w:ilvl="7">
      <w:start w:val="1"/>
      <w:numFmt w:val="lowerLetter"/>
      <w:lvlText w:val="%8."/>
      <w:lvlJc w:val="left"/>
      <w:pPr>
        <w:tabs>
          <w:tab w:val="num" w:pos="11148"/>
        </w:tabs>
        <w:ind w:left="11148" w:hanging="360"/>
      </w:pPr>
    </w:lvl>
    <w:lvl w:ilvl="8">
      <w:start w:val="1"/>
      <w:numFmt w:val="lowerRoman"/>
      <w:lvlText w:val="%9."/>
      <w:lvlJc w:val="right"/>
      <w:pPr>
        <w:tabs>
          <w:tab w:val="num" w:pos="11868"/>
        </w:tabs>
        <w:ind w:left="11868" w:hanging="180"/>
      </w:p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6674"/>
        </w:tabs>
        <w:ind w:left="6237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32A04CB"/>
    <w:multiLevelType w:val="hybridMultilevel"/>
    <w:tmpl w:val="D7929024"/>
    <w:lvl w:ilvl="0" w:tplc="EA4E46FE">
      <w:start w:val="2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7CA13D7"/>
    <w:multiLevelType w:val="hybridMultilevel"/>
    <w:tmpl w:val="025E4C62"/>
    <w:lvl w:ilvl="0" w:tplc="0B7AAE3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9" w15:restartNumberingAfterBreak="0">
    <w:nsid w:val="0A4E71A2"/>
    <w:multiLevelType w:val="hybridMultilevel"/>
    <w:tmpl w:val="83A26C40"/>
    <w:lvl w:ilvl="0" w:tplc="2324697E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B875D65"/>
    <w:multiLevelType w:val="hybridMultilevel"/>
    <w:tmpl w:val="2F74EF92"/>
    <w:lvl w:ilvl="0" w:tplc="47F4CD1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1272BD81"/>
    <w:multiLevelType w:val="multilevel"/>
    <w:tmpl w:val="A26C86EA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B50E28"/>
    <w:multiLevelType w:val="hybridMultilevel"/>
    <w:tmpl w:val="FD6E2242"/>
    <w:lvl w:ilvl="0" w:tplc="67CA1FD2">
      <w:start w:val="14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DEB7567"/>
    <w:multiLevelType w:val="hybridMultilevel"/>
    <w:tmpl w:val="63F4DEA4"/>
    <w:lvl w:ilvl="0" w:tplc="D7B82BB2">
      <w:start w:val="2"/>
      <w:numFmt w:val="taiwaneseCountingThousand"/>
      <w:lvlText w:val="%1、"/>
      <w:lvlJc w:val="left"/>
      <w:pPr>
        <w:ind w:left="622" w:hanging="480"/>
      </w:pPr>
      <w:rPr>
        <w:rFonts w:eastAsia="微軟正黑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4" w15:restartNumberingAfterBreak="0">
    <w:nsid w:val="31AF4D65"/>
    <w:multiLevelType w:val="hybridMultilevel"/>
    <w:tmpl w:val="57909D26"/>
    <w:lvl w:ilvl="0" w:tplc="906CE93C">
      <w:start w:val="5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9AF3ABC"/>
    <w:multiLevelType w:val="hybridMultilevel"/>
    <w:tmpl w:val="C69C0426"/>
    <w:lvl w:ilvl="0" w:tplc="C0228D2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6" w15:restartNumberingAfterBreak="0">
    <w:nsid w:val="3B9A501D"/>
    <w:multiLevelType w:val="hybridMultilevel"/>
    <w:tmpl w:val="FF6C7C38"/>
    <w:lvl w:ilvl="0" w:tplc="DC2C0DBA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CB043B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7E2E13"/>
    <w:multiLevelType w:val="hybridMultilevel"/>
    <w:tmpl w:val="574EB82C"/>
    <w:lvl w:ilvl="0" w:tplc="BB8C9504">
      <w:start w:val="1"/>
      <w:numFmt w:val="japaneseCounting"/>
      <w:lvlText w:val="%1、"/>
      <w:lvlJc w:val="left"/>
      <w:pPr>
        <w:ind w:left="700" w:hanging="560"/>
      </w:pPr>
      <w:rPr>
        <w:rFonts w:ascii="微軟正黑體" w:eastAsia="微軟正黑體" w:hAnsi="微軟正黑體" w:cs="微軟正黑體"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19" w15:restartNumberingAfterBreak="0">
    <w:nsid w:val="48563E69"/>
    <w:multiLevelType w:val="hybridMultilevel"/>
    <w:tmpl w:val="DEB2F3E6"/>
    <w:lvl w:ilvl="0" w:tplc="7DE42460">
      <w:start w:val="20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00B7F6C"/>
    <w:multiLevelType w:val="hybridMultilevel"/>
    <w:tmpl w:val="1B34E4B4"/>
    <w:lvl w:ilvl="0" w:tplc="3304AE44">
      <w:start w:val="7"/>
      <w:numFmt w:val="taiwaneseCountingThousand"/>
      <w:lvlText w:val="%1、"/>
      <w:lvlJc w:val="left"/>
      <w:pPr>
        <w:ind w:left="480" w:hanging="480"/>
      </w:pPr>
      <w:rPr>
        <w:rFonts w:eastAsia="微軟正黑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3C56926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90C7501"/>
    <w:multiLevelType w:val="hybridMultilevel"/>
    <w:tmpl w:val="F61A0A94"/>
    <w:lvl w:ilvl="0" w:tplc="972C18A0">
      <w:start w:val="4"/>
      <w:numFmt w:val="decimal"/>
      <w:lvlText w:val="%1."/>
      <w:lvlJc w:val="left"/>
      <w:pPr>
        <w:ind w:left="793" w:hanging="360"/>
      </w:pPr>
      <w:rPr>
        <w:rFonts w:ascii="'Times New Roman'" w:eastAsia="'Times New Roman'" w:hAnsi="'Times New Roman'" w:cs="'Times New Roman'" w:hint="default"/>
      </w:rPr>
    </w:lvl>
    <w:lvl w:ilvl="1" w:tplc="04090019">
      <w:start w:val="1"/>
      <w:numFmt w:val="ideographTraditional"/>
      <w:lvlText w:val="%2、"/>
      <w:lvlJc w:val="left"/>
      <w:pPr>
        <w:ind w:left="1393" w:hanging="480"/>
      </w:pPr>
      <w:rPr>
        <w:rFonts w:ascii="新細明體" w:eastAsia="新細明體" w:hAnsi="新細明體" w:hint="eastAsia"/>
      </w:rPr>
    </w:lvl>
    <w:lvl w:ilvl="2" w:tplc="0409001B">
      <w:start w:val="1"/>
      <w:numFmt w:val="lowerRoman"/>
      <w:lvlText w:val="%3."/>
      <w:lvlJc w:val="right"/>
      <w:pPr>
        <w:ind w:left="1873" w:hanging="480"/>
      </w:pPr>
    </w:lvl>
    <w:lvl w:ilvl="3" w:tplc="0409000F" w:tentative="1">
      <w:start w:val="1"/>
      <w:numFmt w:val="decimal"/>
      <w:lvlText w:val="%4."/>
      <w:lvlJc w:val="left"/>
      <w:pPr>
        <w:ind w:left="23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3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13" w:hanging="480"/>
      </w:pPr>
    </w:lvl>
    <w:lvl w:ilvl="6" w:tplc="0409000F" w:tentative="1">
      <w:start w:val="1"/>
      <w:numFmt w:val="decimal"/>
      <w:lvlText w:val="%7."/>
      <w:lvlJc w:val="left"/>
      <w:pPr>
        <w:ind w:left="37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3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53" w:hanging="480"/>
      </w:pPr>
    </w:lvl>
  </w:abstractNum>
  <w:abstractNum w:abstractNumId="23" w15:restartNumberingAfterBreak="0">
    <w:nsid w:val="6265076C"/>
    <w:multiLevelType w:val="hybridMultilevel"/>
    <w:tmpl w:val="C92C2288"/>
    <w:lvl w:ilvl="0" w:tplc="5F76A718">
      <w:start w:val="1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76C6FD4"/>
    <w:multiLevelType w:val="hybridMultilevel"/>
    <w:tmpl w:val="080CF3E0"/>
    <w:lvl w:ilvl="0" w:tplc="BBEE3F12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5" w15:restartNumberingAfterBreak="0">
    <w:nsid w:val="6A557BF6"/>
    <w:multiLevelType w:val="multilevel"/>
    <w:tmpl w:val="A26C86EA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631857"/>
    <w:multiLevelType w:val="hybridMultilevel"/>
    <w:tmpl w:val="3B848D48"/>
    <w:lvl w:ilvl="0" w:tplc="85A20A7C">
      <w:start w:val="1"/>
      <w:numFmt w:val="upperRoman"/>
      <w:lvlText w:val="%1."/>
      <w:lvlJc w:val="left"/>
      <w:pPr>
        <w:ind w:left="720" w:hanging="720"/>
      </w:pPr>
      <w:rPr>
        <w:rFonts w:asciiTheme="majorHAnsi" w:hAnsiTheme="maj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A92307"/>
    <w:multiLevelType w:val="hybridMultilevel"/>
    <w:tmpl w:val="89DADCFE"/>
    <w:lvl w:ilvl="0" w:tplc="F1C6C816">
      <w:start w:val="29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18"/>
  </w:num>
  <w:num w:numId="3">
    <w:abstractNumId w:val="15"/>
  </w:num>
  <w:num w:numId="4">
    <w:abstractNumId w:val="8"/>
  </w:num>
  <w:num w:numId="5">
    <w:abstractNumId w:val="9"/>
  </w:num>
  <w:num w:numId="6">
    <w:abstractNumId w:val="16"/>
  </w:num>
  <w:num w:numId="7">
    <w:abstractNumId w:val="14"/>
  </w:num>
  <w:num w:numId="8">
    <w:abstractNumId w:val="0"/>
  </w:num>
  <w:num w:numId="9">
    <w:abstractNumId w:val="22"/>
  </w:num>
  <w:num w:numId="10">
    <w:abstractNumId w:val="17"/>
  </w:num>
  <w:num w:numId="11">
    <w:abstractNumId w:val="7"/>
  </w:num>
  <w:num w:numId="12">
    <w:abstractNumId w:val="23"/>
  </w:num>
  <w:num w:numId="13">
    <w:abstractNumId w:val="10"/>
  </w:num>
  <w:num w:numId="14">
    <w:abstractNumId w:val="21"/>
  </w:num>
  <w:num w:numId="15">
    <w:abstractNumId w:val="1"/>
  </w:num>
  <w:num w:numId="16">
    <w:abstractNumId w:val="2"/>
  </w:num>
  <w:num w:numId="17">
    <w:abstractNumId w:val="3"/>
  </w:num>
  <w:num w:numId="18">
    <w:abstractNumId w:val="4"/>
  </w:num>
  <w:num w:numId="19">
    <w:abstractNumId w:val="5"/>
  </w:num>
  <w:num w:numId="20">
    <w:abstractNumId w:val="6"/>
  </w:num>
  <w:num w:numId="21">
    <w:abstractNumId w:val="13"/>
  </w:num>
  <w:num w:numId="22">
    <w:abstractNumId w:val="12"/>
  </w:num>
  <w:num w:numId="23">
    <w:abstractNumId w:val="19"/>
  </w:num>
  <w:num w:numId="24">
    <w:abstractNumId w:val="27"/>
  </w:num>
  <w:num w:numId="25">
    <w:abstractNumId w:val="24"/>
  </w:num>
  <w:num w:numId="26">
    <w:abstractNumId w:val="20"/>
  </w:num>
  <w:num w:numId="27">
    <w:abstractNumId w:val="11"/>
  </w:num>
  <w:num w:numId="28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DC5"/>
    <w:rsid w:val="000000F6"/>
    <w:rsid w:val="00001229"/>
    <w:rsid w:val="00001805"/>
    <w:rsid w:val="00003CA3"/>
    <w:rsid w:val="000052C7"/>
    <w:rsid w:val="00006E6B"/>
    <w:rsid w:val="000073E0"/>
    <w:rsid w:val="000079C9"/>
    <w:rsid w:val="00007BA6"/>
    <w:rsid w:val="000105C9"/>
    <w:rsid w:val="00010A4B"/>
    <w:rsid w:val="00010D42"/>
    <w:rsid w:val="0001365C"/>
    <w:rsid w:val="000159D1"/>
    <w:rsid w:val="000177D7"/>
    <w:rsid w:val="00021B9E"/>
    <w:rsid w:val="000226F6"/>
    <w:rsid w:val="000233E1"/>
    <w:rsid w:val="0002524E"/>
    <w:rsid w:val="00025E68"/>
    <w:rsid w:val="00026C76"/>
    <w:rsid w:val="000273B2"/>
    <w:rsid w:val="0003064C"/>
    <w:rsid w:val="000307CA"/>
    <w:rsid w:val="00030A32"/>
    <w:rsid w:val="00032316"/>
    <w:rsid w:val="00032A3F"/>
    <w:rsid w:val="000338A1"/>
    <w:rsid w:val="00034E5F"/>
    <w:rsid w:val="0003632B"/>
    <w:rsid w:val="000363DE"/>
    <w:rsid w:val="00040A12"/>
    <w:rsid w:val="00042EF6"/>
    <w:rsid w:val="0004567C"/>
    <w:rsid w:val="00045ACB"/>
    <w:rsid w:val="00045C5F"/>
    <w:rsid w:val="000466F1"/>
    <w:rsid w:val="00046AFF"/>
    <w:rsid w:val="00046F4A"/>
    <w:rsid w:val="00046FB0"/>
    <w:rsid w:val="00047459"/>
    <w:rsid w:val="000477D8"/>
    <w:rsid w:val="000519AA"/>
    <w:rsid w:val="00054D4F"/>
    <w:rsid w:val="0005601D"/>
    <w:rsid w:val="000560DF"/>
    <w:rsid w:val="00064B67"/>
    <w:rsid w:val="00070695"/>
    <w:rsid w:val="000732B2"/>
    <w:rsid w:val="00073465"/>
    <w:rsid w:val="00073D83"/>
    <w:rsid w:val="000740A7"/>
    <w:rsid w:val="00074148"/>
    <w:rsid w:val="00075A9E"/>
    <w:rsid w:val="00076B35"/>
    <w:rsid w:val="00076F99"/>
    <w:rsid w:val="00077F7E"/>
    <w:rsid w:val="000805AA"/>
    <w:rsid w:val="00082451"/>
    <w:rsid w:val="000842D7"/>
    <w:rsid w:val="00084B37"/>
    <w:rsid w:val="00084BA6"/>
    <w:rsid w:val="000857F8"/>
    <w:rsid w:val="00086E6B"/>
    <w:rsid w:val="00086F6F"/>
    <w:rsid w:val="00086FDE"/>
    <w:rsid w:val="00087FE5"/>
    <w:rsid w:val="00091382"/>
    <w:rsid w:val="000919DD"/>
    <w:rsid w:val="00093917"/>
    <w:rsid w:val="00093949"/>
    <w:rsid w:val="00095C75"/>
    <w:rsid w:val="000960C1"/>
    <w:rsid w:val="00096581"/>
    <w:rsid w:val="00096CA0"/>
    <w:rsid w:val="00096CD1"/>
    <w:rsid w:val="00097066"/>
    <w:rsid w:val="0009781B"/>
    <w:rsid w:val="00097C47"/>
    <w:rsid w:val="000A00C1"/>
    <w:rsid w:val="000A27D6"/>
    <w:rsid w:val="000A4E5F"/>
    <w:rsid w:val="000A5B55"/>
    <w:rsid w:val="000A60FF"/>
    <w:rsid w:val="000A61D0"/>
    <w:rsid w:val="000A7077"/>
    <w:rsid w:val="000B115F"/>
    <w:rsid w:val="000B1D59"/>
    <w:rsid w:val="000B2009"/>
    <w:rsid w:val="000B345F"/>
    <w:rsid w:val="000B3CDD"/>
    <w:rsid w:val="000B4579"/>
    <w:rsid w:val="000B4CBC"/>
    <w:rsid w:val="000B57E7"/>
    <w:rsid w:val="000C20A9"/>
    <w:rsid w:val="000C2AB7"/>
    <w:rsid w:val="000C3CBD"/>
    <w:rsid w:val="000C4C02"/>
    <w:rsid w:val="000C4EBC"/>
    <w:rsid w:val="000C5DAB"/>
    <w:rsid w:val="000C5FAC"/>
    <w:rsid w:val="000C6CEB"/>
    <w:rsid w:val="000C6DC9"/>
    <w:rsid w:val="000C7B01"/>
    <w:rsid w:val="000D07BD"/>
    <w:rsid w:val="000D0981"/>
    <w:rsid w:val="000D1448"/>
    <w:rsid w:val="000D2ACA"/>
    <w:rsid w:val="000D74EE"/>
    <w:rsid w:val="000D7FDB"/>
    <w:rsid w:val="000E08AA"/>
    <w:rsid w:val="000E3C54"/>
    <w:rsid w:val="000E4F88"/>
    <w:rsid w:val="000E7304"/>
    <w:rsid w:val="000E74AE"/>
    <w:rsid w:val="000F1C2D"/>
    <w:rsid w:val="000F2876"/>
    <w:rsid w:val="000F39C6"/>
    <w:rsid w:val="000F4EC7"/>
    <w:rsid w:val="000F6077"/>
    <w:rsid w:val="000F6B0A"/>
    <w:rsid w:val="00102A11"/>
    <w:rsid w:val="001064DC"/>
    <w:rsid w:val="00110018"/>
    <w:rsid w:val="00112084"/>
    <w:rsid w:val="00115E2F"/>
    <w:rsid w:val="001161DF"/>
    <w:rsid w:val="00117235"/>
    <w:rsid w:val="001175B9"/>
    <w:rsid w:val="0012044B"/>
    <w:rsid w:val="001226CF"/>
    <w:rsid w:val="00123292"/>
    <w:rsid w:val="00125912"/>
    <w:rsid w:val="00125C88"/>
    <w:rsid w:val="001305C8"/>
    <w:rsid w:val="00132729"/>
    <w:rsid w:val="00132D87"/>
    <w:rsid w:val="00133F7C"/>
    <w:rsid w:val="0013531A"/>
    <w:rsid w:val="0014188C"/>
    <w:rsid w:val="001451F4"/>
    <w:rsid w:val="001460B5"/>
    <w:rsid w:val="00147675"/>
    <w:rsid w:val="00147ABC"/>
    <w:rsid w:val="00150FBA"/>
    <w:rsid w:val="00151366"/>
    <w:rsid w:val="00152794"/>
    <w:rsid w:val="00154214"/>
    <w:rsid w:val="001545C3"/>
    <w:rsid w:val="00154D0D"/>
    <w:rsid w:val="00155225"/>
    <w:rsid w:val="001552D4"/>
    <w:rsid w:val="00155D45"/>
    <w:rsid w:val="0015613E"/>
    <w:rsid w:val="00157C25"/>
    <w:rsid w:val="00157CD1"/>
    <w:rsid w:val="00160045"/>
    <w:rsid w:val="001619A8"/>
    <w:rsid w:val="00165A5B"/>
    <w:rsid w:val="001661EB"/>
    <w:rsid w:val="001665EA"/>
    <w:rsid w:val="00166AD8"/>
    <w:rsid w:val="00170F7D"/>
    <w:rsid w:val="0017176F"/>
    <w:rsid w:val="0017216F"/>
    <w:rsid w:val="00172C85"/>
    <w:rsid w:val="00172D8A"/>
    <w:rsid w:val="001739AF"/>
    <w:rsid w:val="00175FAE"/>
    <w:rsid w:val="00180902"/>
    <w:rsid w:val="001816CF"/>
    <w:rsid w:val="0018208E"/>
    <w:rsid w:val="001834FA"/>
    <w:rsid w:val="00183CBB"/>
    <w:rsid w:val="00184AB2"/>
    <w:rsid w:val="0019007B"/>
    <w:rsid w:val="00191230"/>
    <w:rsid w:val="001922A8"/>
    <w:rsid w:val="00192C92"/>
    <w:rsid w:val="00195A08"/>
    <w:rsid w:val="001A195D"/>
    <w:rsid w:val="001A2668"/>
    <w:rsid w:val="001A39EA"/>
    <w:rsid w:val="001A43FD"/>
    <w:rsid w:val="001A4EFA"/>
    <w:rsid w:val="001A7F5B"/>
    <w:rsid w:val="001B0E7B"/>
    <w:rsid w:val="001B368B"/>
    <w:rsid w:val="001B39CB"/>
    <w:rsid w:val="001B3E4C"/>
    <w:rsid w:val="001B6445"/>
    <w:rsid w:val="001B6CBE"/>
    <w:rsid w:val="001B7348"/>
    <w:rsid w:val="001C024E"/>
    <w:rsid w:val="001C2554"/>
    <w:rsid w:val="001C28B3"/>
    <w:rsid w:val="001C2E21"/>
    <w:rsid w:val="001C36D1"/>
    <w:rsid w:val="001C4E73"/>
    <w:rsid w:val="001C5D26"/>
    <w:rsid w:val="001C6791"/>
    <w:rsid w:val="001C6F54"/>
    <w:rsid w:val="001C711F"/>
    <w:rsid w:val="001D1AD2"/>
    <w:rsid w:val="001D261A"/>
    <w:rsid w:val="001D52A0"/>
    <w:rsid w:val="001D5E9E"/>
    <w:rsid w:val="001D5F17"/>
    <w:rsid w:val="001E1E16"/>
    <w:rsid w:val="001E4539"/>
    <w:rsid w:val="001E70AD"/>
    <w:rsid w:val="001E75AD"/>
    <w:rsid w:val="001F1B90"/>
    <w:rsid w:val="001F4806"/>
    <w:rsid w:val="001F4FA6"/>
    <w:rsid w:val="001F64FB"/>
    <w:rsid w:val="001F708C"/>
    <w:rsid w:val="001F7526"/>
    <w:rsid w:val="001F77A7"/>
    <w:rsid w:val="00201D5E"/>
    <w:rsid w:val="00201F4D"/>
    <w:rsid w:val="002020F4"/>
    <w:rsid w:val="00203BD6"/>
    <w:rsid w:val="00205D1A"/>
    <w:rsid w:val="00212ABF"/>
    <w:rsid w:val="00213381"/>
    <w:rsid w:val="00213A08"/>
    <w:rsid w:val="002142BB"/>
    <w:rsid w:val="0021598D"/>
    <w:rsid w:val="00216B74"/>
    <w:rsid w:val="002210DE"/>
    <w:rsid w:val="002213BF"/>
    <w:rsid w:val="00222CFB"/>
    <w:rsid w:val="0022437B"/>
    <w:rsid w:val="00225CA8"/>
    <w:rsid w:val="002262D6"/>
    <w:rsid w:val="00226AF8"/>
    <w:rsid w:val="00227CD0"/>
    <w:rsid w:val="0023081A"/>
    <w:rsid w:val="002332FC"/>
    <w:rsid w:val="00234519"/>
    <w:rsid w:val="00235134"/>
    <w:rsid w:val="00235A0C"/>
    <w:rsid w:val="00235A7A"/>
    <w:rsid w:val="002365C1"/>
    <w:rsid w:val="00236633"/>
    <w:rsid w:val="00237289"/>
    <w:rsid w:val="00237D2F"/>
    <w:rsid w:val="002428CE"/>
    <w:rsid w:val="00243BC9"/>
    <w:rsid w:val="00243D12"/>
    <w:rsid w:val="0024685A"/>
    <w:rsid w:val="00246C84"/>
    <w:rsid w:val="002473F3"/>
    <w:rsid w:val="002474E9"/>
    <w:rsid w:val="00250221"/>
    <w:rsid w:val="00250C11"/>
    <w:rsid w:val="00253061"/>
    <w:rsid w:val="00253562"/>
    <w:rsid w:val="00254AA6"/>
    <w:rsid w:val="00255442"/>
    <w:rsid w:val="00255AB9"/>
    <w:rsid w:val="00255C5F"/>
    <w:rsid w:val="00256057"/>
    <w:rsid w:val="0025762F"/>
    <w:rsid w:val="00261171"/>
    <w:rsid w:val="00261994"/>
    <w:rsid w:val="0026251B"/>
    <w:rsid w:val="00262CAC"/>
    <w:rsid w:val="00263D78"/>
    <w:rsid w:val="0026435F"/>
    <w:rsid w:val="002646BF"/>
    <w:rsid w:val="00265A1A"/>
    <w:rsid w:val="00265B5F"/>
    <w:rsid w:val="00266972"/>
    <w:rsid w:val="0027034F"/>
    <w:rsid w:val="002713AB"/>
    <w:rsid w:val="0027185A"/>
    <w:rsid w:val="00274AA9"/>
    <w:rsid w:val="00274D05"/>
    <w:rsid w:val="00274D5C"/>
    <w:rsid w:val="00274E5F"/>
    <w:rsid w:val="00274E8E"/>
    <w:rsid w:val="00275CB1"/>
    <w:rsid w:val="00276AB7"/>
    <w:rsid w:val="00277A81"/>
    <w:rsid w:val="00277DF7"/>
    <w:rsid w:val="00280125"/>
    <w:rsid w:val="002818B6"/>
    <w:rsid w:val="0028195D"/>
    <w:rsid w:val="00283569"/>
    <w:rsid w:val="00283C35"/>
    <w:rsid w:val="00286E8C"/>
    <w:rsid w:val="0029085F"/>
    <w:rsid w:val="0029219E"/>
    <w:rsid w:val="002923B2"/>
    <w:rsid w:val="00294B21"/>
    <w:rsid w:val="00295978"/>
    <w:rsid w:val="00296F8E"/>
    <w:rsid w:val="00297813"/>
    <w:rsid w:val="00297B57"/>
    <w:rsid w:val="002A1412"/>
    <w:rsid w:val="002A3DD2"/>
    <w:rsid w:val="002A5C61"/>
    <w:rsid w:val="002A6D25"/>
    <w:rsid w:val="002A7F92"/>
    <w:rsid w:val="002B0AD6"/>
    <w:rsid w:val="002B0AFD"/>
    <w:rsid w:val="002B0B61"/>
    <w:rsid w:val="002B15EA"/>
    <w:rsid w:val="002B23DC"/>
    <w:rsid w:val="002B7ACF"/>
    <w:rsid w:val="002B7C68"/>
    <w:rsid w:val="002C0382"/>
    <w:rsid w:val="002C1CB9"/>
    <w:rsid w:val="002C2893"/>
    <w:rsid w:val="002C2E87"/>
    <w:rsid w:val="002C31D6"/>
    <w:rsid w:val="002C3211"/>
    <w:rsid w:val="002C6880"/>
    <w:rsid w:val="002D05DA"/>
    <w:rsid w:val="002D1DC5"/>
    <w:rsid w:val="002D4CDB"/>
    <w:rsid w:val="002D4E0B"/>
    <w:rsid w:val="002D5B3A"/>
    <w:rsid w:val="002D5D30"/>
    <w:rsid w:val="002D62FC"/>
    <w:rsid w:val="002D7959"/>
    <w:rsid w:val="002D7F79"/>
    <w:rsid w:val="002E25E9"/>
    <w:rsid w:val="002E456F"/>
    <w:rsid w:val="002E5162"/>
    <w:rsid w:val="002E5B8E"/>
    <w:rsid w:val="002E680F"/>
    <w:rsid w:val="002F2902"/>
    <w:rsid w:val="002F351D"/>
    <w:rsid w:val="002F49AD"/>
    <w:rsid w:val="002F5813"/>
    <w:rsid w:val="002F6722"/>
    <w:rsid w:val="003013D5"/>
    <w:rsid w:val="00302894"/>
    <w:rsid w:val="00303639"/>
    <w:rsid w:val="0030383C"/>
    <w:rsid w:val="00303C2D"/>
    <w:rsid w:val="00304E6C"/>
    <w:rsid w:val="003052CD"/>
    <w:rsid w:val="00305C31"/>
    <w:rsid w:val="00306FC3"/>
    <w:rsid w:val="00307BAB"/>
    <w:rsid w:val="0031024F"/>
    <w:rsid w:val="00310CDA"/>
    <w:rsid w:val="00311041"/>
    <w:rsid w:val="00313985"/>
    <w:rsid w:val="0031436C"/>
    <w:rsid w:val="00314A68"/>
    <w:rsid w:val="0031538A"/>
    <w:rsid w:val="00315846"/>
    <w:rsid w:val="00316B32"/>
    <w:rsid w:val="00316E87"/>
    <w:rsid w:val="0031715F"/>
    <w:rsid w:val="00317EEB"/>
    <w:rsid w:val="00321068"/>
    <w:rsid w:val="00323C32"/>
    <w:rsid w:val="00325912"/>
    <w:rsid w:val="00326136"/>
    <w:rsid w:val="00327E3A"/>
    <w:rsid w:val="003313BA"/>
    <w:rsid w:val="00331CDE"/>
    <w:rsid w:val="00333018"/>
    <w:rsid w:val="00333B70"/>
    <w:rsid w:val="00334574"/>
    <w:rsid w:val="0033472E"/>
    <w:rsid w:val="00334C32"/>
    <w:rsid w:val="003350FE"/>
    <w:rsid w:val="003352D2"/>
    <w:rsid w:val="00336F69"/>
    <w:rsid w:val="00340429"/>
    <w:rsid w:val="00342E02"/>
    <w:rsid w:val="00342E85"/>
    <w:rsid w:val="003435F3"/>
    <w:rsid w:val="00347352"/>
    <w:rsid w:val="00347DFE"/>
    <w:rsid w:val="00351B7E"/>
    <w:rsid w:val="00351C6C"/>
    <w:rsid w:val="00353732"/>
    <w:rsid w:val="00353FC7"/>
    <w:rsid w:val="003550F4"/>
    <w:rsid w:val="00357D07"/>
    <w:rsid w:val="003611ED"/>
    <w:rsid w:val="00362D6D"/>
    <w:rsid w:val="003636E6"/>
    <w:rsid w:val="00363B36"/>
    <w:rsid w:val="003648F3"/>
    <w:rsid w:val="00364D47"/>
    <w:rsid w:val="0036628C"/>
    <w:rsid w:val="003662C3"/>
    <w:rsid w:val="0036636C"/>
    <w:rsid w:val="00371A25"/>
    <w:rsid w:val="0037223B"/>
    <w:rsid w:val="00373726"/>
    <w:rsid w:val="003739CE"/>
    <w:rsid w:val="003746C5"/>
    <w:rsid w:val="003754DD"/>
    <w:rsid w:val="003758DF"/>
    <w:rsid w:val="00376E9F"/>
    <w:rsid w:val="00380740"/>
    <w:rsid w:val="00380B47"/>
    <w:rsid w:val="00380DEE"/>
    <w:rsid w:val="00381C39"/>
    <w:rsid w:val="00382109"/>
    <w:rsid w:val="00383BF3"/>
    <w:rsid w:val="00384333"/>
    <w:rsid w:val="00386048"/>
    <w:rsid w:val="0038669B"/>
    <w:rsid w:val="00386BB8"/>
    <w:rsid w:val="00386BCA"/>
    <w:rsid w:val="0038743A"/>
    <w:rsid w:val="00387553"/>
    <w:rsid w:val="00387E72"/>
    <w:rsid w:val="00390399"/>
    <w:rsid w:val="00391EBA"/>
    <w:rsid w:val="003946D7"/>
    <w:rsid w:val="0039535B"/>
    <w:rsid w:val="003955B7"/>
    <w:rsid w:val="00395ADD"/>
    <w:rsid w:val="00397170"/>
    <w:rsid w:val="00397532"/>
    <w:rsid w:val="003A0D18"/>
    <w:rsid w:val="003A2647"/>
    <w:rsid w:val="003A40A5"/>
    <w:rsid w:val="003A449E"/>
    <w:rsid w:val="003A5E56"/>
    <w:rsid w:val="003A64B0"/>
    <w:rsid w:val="003A6B8C"/>
    <w:rsid w:val="003A70BF"/>
    <w:rsid w:val="003B04C8"/>
    <w:rsid w:val="003B0A1D"/>
    <w:rsid w:val="003B1A18"/>
    <w:rsid w:val="003B1D6C"/>
    <w:rsid w:val="003B3B89"/>
    <w:rsid w:val="003B4DD5"/>
    <w:rsid w:val="003B55A3"/>
    <w:rsid w:val="003B5B01"/>
    <w:rsid w:val="003B6939"/>
    <w:rsid w:val="003B71A4"/>
    <w:rsid w:val="003C0DEF"/>
    <w:rsid w:val="003C4E13"/>
    <w:rsid w:val="003C7989"/>
    <w:rsid w:val="003C7AE4"/>
    <w:rsid w:val="003C7C4E"/>
    <w:rsid w:val="003C7C6D"/>
    <w:rsid w:val="003D003F"/>
    <w:rsid w:val="003D00B8"/>
    <w:rsid w:val="003D09BA"/>
    <w:rsid w:val="003D14BB"/>
    <w:rsid w:val="003D3CE4"/>
    <w:rsid w:val="003D40D4"/>
    <w:rsid w:val="003D5754"/>
    <w:rsid w:val="003D74E8"/>
    <w:rsid w:val="003E018D"/>
    <w:rsid w:val="003E0A33"/>
    <w:rsid w:val="003E18BC"/>
    <w:rsid w:val="003E2110"/>
    <w:rsid w:val="003E2603"/>
    <w:rsid w:val="003E2E1D"/>
    <w:rsid w:val="003E48C3"/>
    <w:rsid w:val="003E4BAA"/>
    <w:rsid w:val="003F1133"/>
    <w:rsid w:val="003F29BC"/>
    <w:rsid w:val="003F2DC2"/>
    <w:rsid w:val="003F4454"/>
    <w:rsid w:val="003F4EB6"/>
    <w:rsid w:val="003F4FE8"/>
    <w:rsid w:val="003F6B75"/>
    <w:rsid w:val="00400D86"/>
    <w:rsid w:val="0040253D"/>
    <w:rsid w:val="00402EBC"/>
    <w:rsid w:val="00403434"/>
    <w:rsid w:val="00404488"/>
    <w:rsid w:val="004044AA"/>
    <w:rsid w:val="00405DD1"/>
    <w:rsid w:val="00407435"/>
    <w:rsid w:val="00407D35"/>
    <w:rsid w:val="00410563"/>
    <w:rsid w:val="00410F1A"/>
    <w:rsid w:val="00411E2B"/>
    <w:rsid w:val="00412DB9"/>
    <w:rsid w:val="00413FFE"/>
    <w:rsid w:val="00414364"/>
    <w:rsid w:val="00414B15"/>
    <w:rsid w:val="0041528E"/>
    <w:rsid w:val="00416479"/>
    <w:rsid w:val="004164A4"/>
    <w:rsid w:val="00416D82"/>
    <w:rsid w:val="00416DC6"/>
    <w:rsid w:val="0042042A"/>
    <w:rsid w:val="0042241C"/>
    <w:rsid w:val="00423FF4"/>
    <w:rsid w:val="00424442"/>
    <w:rsid w:val="00424DB6"/>
    <w:rsid w:val="00426527"/>
    <w:rsid w:val="00426F07"/>
    <w:rsid w:val="0043085B"/>
    <w:rsid w:val="0043332A"/>
    <w:rsid w:val="0043374D"/>
    <w:rsid w:val="00433905"/>
    <w:rsid w:val="00433E07"/>
    <w:rsid w:val="0043501D"/>
    <w:rsid w:val="00435737"/>
    <w:rsid w:val="00441C80"/>
    <w:rsid w:val="00441CF5"/>
    <w:rsid w:val="00443BDA"/>
    <w:rsid w:val="00444326"/>
    <w:rsid w:val="00444CE4"/>
    <w:rsid w:val="004469FD"/>
    <w:rsid w:val="00447510"/>
    <w:rsid w:val="00450C1B"/>
    <w:rsid w:val="00451BAA"/>
    <w:rsid w:val="0045397A"/>
    <w:rsid w:val="00454045"/>
    <w:rsid w:val="004541E5"/>
    <w:rsid w:val="00455A3F"/>
    <w:rsid w:val="00456545"/>
    <w:rsid w:val="00456ABD"/>
    <w:rsid w:val="0045763F"/>
    <w:rsid w:val="004576DD"/>
    <w:rsid w:val="004607DC"/>
    <w:rsid w:val="00462692"/>
    <w:rsid w:val="00462B78"/>
    <w:rsid w:val="0046472D"/>
    <w:rsid w:val="0046648D"/>
    <w:rsid w:val="00466C4C"/>
    <w:rsid w:val="00467CFF"/>
    <w:rsid w:val="00467D2A"/>
    <w:rsid w:val="00471087"/>
    <w:rsid w:val="00471558"/>
    <w:rsid w:val="004757A1"/>
    <w:rsid w:val="0047629B"/>
    <w:rsid w:val="00476F13"/>
    <w:rsid w:val="00477159"/>
    <w:rsid w:val="004775EA"/>
    <w:rsid w:val="004810FE"/>
    <w:rsid w:val="0048226E"/>
    <w:rsid w:val="00482CEF"/>
    <w:rsid w:val="004831EC"/>
    <w:rsid w:val="00483259"/>
    <w:rsid w:val="00486741"/>
    <w:rsid w:val="00487014"/>
    <w:rsid w:val="00487A6E"/>
    <w:rsid w:val="00487D54"/>
    <w:rsid w:val="00487F35"/>
    <w:rsid w:val="004901DE"/>
    <w:rsid w:val="00490333"/>
    <w:rsid w:val="00490665"/>
    <w:rsid w:val="00491319"/>
    <w:rsid w:val="00492894"/>
    <w:rsid w:val="00492BFC"/>
    <w:rsid w:val="00492E74"/>
    <w:rsid w:val="00493B4A"/>
    <w:rsid w:val="004941CC"/>
    <w:rsid w:val="004941E5"/>
    <w:rsid w:val="004943B3"/>
    <w:rsid w:val="00495989"/>
    <w:rsid w:val="004A04F2"/>
    <w:rsid w:val="004A12F6"/>
    <w:rsid w:val="004A1F51"/>
    <w:rsid w:val="004A34C5"/>
    <w:rsid w:val="004A4917"/>
    <w:rsid w:val="004A532D"/>
    <w:rsid w:val="004A66F9"/>
    <w:rsid w:val="004A74C4"/>
    <w:rsid w:val="004B0E5E"/>
    <w:rsid w:val="004B11F3"/>
    <w:rsid w:val="004B37BA"/>
    <w:rsid w:val="004B404F"/>
    <w:rsid w:val="004B5EB0"/>
    <w:rsid w:val="004B6DAD"/>
    <w:rsid w:val="004B75FD"/>
    <w:rsid w:val="004C03A6"/>
    <w:rsid w:val="004C1E82"/>
    <w:rsid w:val="004C2E96"/>
    <w:rsid w:val="004C5D33"/>
    <w:rsid w:val="004C6245"/>
    <w:rsid w:val="004C6DC8"/>
    <w:rsid w:val="004C7DD9"/>
    <w:rsid w:val="004D08F2"/>
    <w:rsid w:val="004D34EA"/>
    <w:rsid w:val="004D5B48"/>
    <w:rsid w:val="004D6D91"/>
    <w:rsid w:val="004D7CF6"/>
    <w:rsid w:val="004E0079"/>
    <w:rsid w:val="004E0B2D"/>
    <w:rsid w:val="004E1910"/>
    <w:rsid w:val="004E26E3"/>
    <w:rsid w:val="004E31C1"/>
    <w:rsid w:val="004E31FA"/>
    <w:rsid w:val="004E6177"/>
    <w:rsid w:val="004E77F1"/>
    <w:rsid w:val="004F170F"/>
    <w:rsid w:val="004F32AA"/>
    <w:rsid w:val="004F6A01"/>
    <w:rsid w:val="004F77F0"/>
    <w:rsid w:val="005006C7"/>
    <w:rsid w:val="00500C50"/>
    <w:rsid w:val="005020C8"/>
    <w:rsid w:val="00503A6C"/>
    <w:rsid w:val="005049CA"/>
    <w:rsid w:val="00506BF0"/>
    <w:rsid w:val="00506CB4"/>
    <w:rsid w:val="0050749B"/>
    <w:rsid w:val="0051194F"/>
    <w:rsid w:val="00512E92"/>
    <w:rsid w:val="00513EA3"/>
    <w:rsid w:val="0051431B"/>
    <w:rsid w:val="0051477F"/>
    <w:rsid w:val="0051664D"/>
    <w:rsid w:val="00516B16"/>
    <w:rsid w:val="00516F28"/>
    <w:rsid w:val="00516F87"/>
    <w:rsid w:val="00517512"/>
    <w:rsid w:val="0052048A"/>
    <w:rsid w:val="005205C1"/>
    <w:rsid w:val="005213A1"/>
    <w:rsid w:val="00522666"/>
    <w:rsid w:val="00523203"/>
    <w:rsid w:val="00524AB4"/>
    <w:rsid w:val="00525174"/>
    <w:rsid w:val="0052557E"/>
    <w:rsid w:val="00530A8A"/>
    <w:rsid w:val="00530AB8"/>
    <w:rsid w:val="00530D9A"/>
    <w:rsid w:val="0053121A"/>
    <w:rsid w:val="005312E6"/>
    <w:rsid w:val="00531620"/>
    <w:rsid w:val="00532475"/>
    <w:rsid w:val="00532D79"/>
    <w:rsid w:val="00534959"/>
    <w:rsid w:val="00537DAD"/>
    <w:rsid w:val="005415F2"/>
    <w:rsid w:val="00542CD9"/>
    <w:rsid w:val="005441CE"/>
    <w:rsid w:val="005450F2"/>
    <w:rsid w:val="005456ED"/>
    <w:rsid w:val="00547284"/>
    <w:rsid w:val="0054779A"/>
    <w:rsid w:val="00547C6A"/>
    <w:rsid w:val="00550487"/>
    <w:rsid w:val="0055194A"/>
    <w:rsid w:val="00552236"/>
    <w:rsid w:val="00552DAD"/>
    <w:rsid w:val="00554737"/>
    <w:rsid w:val="00556AE0"/>
    <w:rsid w:val="00557AF6"/>
    <w:rsid w:val="005615B7"/>
    <w:rsid w:val="00561A2D"/>
    <w:rsid w:val="005641C8"/>
    <w:rsid w:val="0056526F"/>
    <w:rsid w:val="0056654D"/>
    <w:rsid w:val="005673A8"/>
    <w:rsid w:val="0057207F"/>
    <w:rsid w:val="005724F2"/>
    <w:rsid w:val="0057284D"/>
    <w:rsid w:val="00572D41"/>
    <w:rsid w:val="00572E5A"/>
    <w:rsid w:val="00575414"/>
    <w:rsid w:val="00575944"/>
    <w:rsid w:val="00576D3E"/>
    <w:rsid w:val="0057727E"/>
    <w:rsid w:val="00577B68"/>
    <w:rsid w:val="005807BF"/>
    <w:rsid w:val="00583B9D"/>
    <w:rsid w:val="005847C9"/>
    <w:rsid w:val="00585FF9"/>
    <w:rsid w:val="005862D5"/>
    <w:rsid w:val="00586902"/>
    <w:rsid w:val="00587058"/>
    <w:rsid w:val="00587C1A"/>
    <w:rsid w:val="00592C5F"/>
    <w:rsid w:val="00593842"/>
    <w:rsid w:val="00593B0E"/>
    <w:rsid w:val="00594A15"/>
    <w:rsid w:val="005954AB"/>
    <w:rsid w:val="0059565F"/>
    <w:rsid w:val="005973F7"/>
    <w:rsid w:val="005979E1"/>
    <w:rsid w:val="005A088C"/>
    <w:rsid w:val="005A0A3B"/>
    <w:rsid w:val="005A12EF"/>
    <w:rsid w:val="005A230B"/>
    <w:rsid w:val="005A4501"/>
    <w:rsid w:val="005A5530"/>
    <w:rsid w:val="005A64AF"/>
    <w:rsid w:val="005A68E2"/>
    <w:rsid w:val="005A7D04"/>
    <w:rsid w:val="005A7F1E"/>
    <w:rsid w:val="005A7FDA"/>
    <w:rsid w:val="005A7FEE"/>
    <w:rsid w:val="005B0813"/>
    <w:rsid w:val="005B742F"/>
    <w:rsid w:val="005B77E7"/>
    <w:rsid w:val="005C0733"/>
    <w:rsid w:val="005C0E57"/>
    <w:rsid w:val="005C14C1"/>
    <w:rsid w:val="005C19CE"/>
    <w:rsid w:val="005C2115"/>
    <w:rsid w:val="005C6C54"/>
    <w:rsid w:val="005C7889"/>
    <w:rsid w:val="005D0666"/>
    <w:rsid w:val="005D0D83"/>
    <w:rsid w:val="005D2332"/>
    <w:rsid w:val="005D27D5"/>
    <w:rsid w:val="005D4046"/>
    <w:rsid w:val="005D556D"/>
    <w:rsid w:val="005D5801"/>
    <w:rsid w:val="005D6DBD"/>
    <w:rsid w:val="005D7888"/>
    <w:rsid w:val="005E2CF7"/>
    <w:rsid w:val="005E3543"/>
    <w:rsid w:val="005E5ED7"/>
    <w:rsid w:val="005E646F"/>
    <w:rsid w:val="005E7983"/>
    <w:rsid w:val="005F38FA"/>
    <w:rsid w:val="005F3D0A"/>
    <w:rsid w:val="005F5957"/>
    <w:rsid w:val="005F6693"/>
    <w:rsid w:val="005F6D11"/>
    <w:rsid w:val="005F6E84"/>
    <w:rsid w:val="005F7AEA"/>
    <w:rsid w:val="0060101F"/>
    <w:rsid w:val="00601162"/>
    <w:rsid w:val="00601C03"/>
    <w:rsid w:val="00604278"/>
    <w:rsid w:val="00604AEB"/>
    <w:rsid w:val="00605184"/>
    <w:rsid w:val="00605D60"/>
    <w:rsid w:val="0060758A"/>
    <w:rsid w:val="00610DC2"/>
    <w:rsid w:val="006127AF"/>
    <w:rsid w:val="00614BB4"/>
    <w:rsid w:val="00615010"/>
    <w:rsid w:val="0061586C"/>
    <w:rsid w:val="00616103"/>
    <w:rsid w:val="0061747F"/>
    <w:rsid w:val="00623879"/>
    <w:rsid w:val="0062423C"/>
    <w:rsid w:val="0062623F"/>
    <w:rsid w:val="00627013"/>
    <w:rsid w:val="006275DA"/>
    <w:rsid w:val="00627E2F"/>
    <w:rsid w:val="006317E6"/>
    <w:rsid w:val="00633624"/>
    <w:rsid w:val="00633F26"/>
    <w:rsid w:val="00634FD1"/>
    <w:rsid w:val="00635D6C"/>
    <w:rsid w:val="00635EA1"/>
    <w:rsid w:val="00636216"/>
    <w:rsid w:val="0063687C"/>
    <w:rsid w:val="006378E6"/>
    <w:rsid w:val="00637C0C"/>
    <w:rsid w:val="006402F1"/>
    <w:rsid w:val="00640B66"/>
    <w:rsid w:val="00641AE2"/>
    <w:rsid w:val="00642237"/>
    <w:rsid w:val="00642AB3"/>
    <w:rsid w:val="0064747D"/>
    <w:rsid w:val="00647568"/>
    <w:rsid w:val="00647F05"/>
    <w:rsid w:val="00647F99"/>
    <w:rsid w:val="0065045A"/>
    <w:rsid w:val="00650C27"/>
    <w:rsid w:val="00652797"/>
    <w:rsid w:val="00652FFC"/>
    <w:rsid w:val="00653B22"/>
    <w:rsid w:val="00653D27"/>
    <w:rsid w:val="006541BE"/>
    <w:rsid w:val="00657757"/>
    <w:rsid w:val="0066077C"/>
    <w:rsid w:val="006609A6"/>
    <w:rsid w:val="006612BE"/>
    <w:rsid w:val="00662579"/>
    <w:rsid w:val="00663278"/>
    <w:rsid w:val="0066372E"/>
    <w:rsid w:val="00663776"/>
    <w:rsid w:val="00667B81"/>
    <w:rsid w:val="00670017"/>
    <w:rsid w:val="006701BA"/>
    <w:rsid w:val="006717C5"/>
    <w:rsid w:val="006724C2"/>
    <w:rsid w:val="00672DFB"/>
    <w:rsid w:val="0067426E"/>
    <w:rsid w:val="00675457"/>
    <w:rsid w:val="00681282"/>
    <w:rsid w:val="006819C4"/>
    <w:rsid w:val="00682563"/>
    <w:rsid w:val="00682858"/>
    <w:rsid w:val="00684D92"/>
    <w:rsid w:val="00685B71"/>
    <w:rsid w:val="00685BB7"/>
    <w:rsid w:val="006913D7"/>
    <w:rsid w:val="0069215B"/>
    <w:rsid w:val="00692BC5"/>
    <w:rsid w:val="006933AC"/>
    <w:rsid w:val="00694FA9"/>
    <w:rsid w:val="006966A6"/>
    <w:rsid w:val="00697043"/>
    <w:rsid w:val="00697ADD"/>
    <w:rsid w:val="006A0B18"/>
    <w:rsid w:val="006A2425"/>
    <w:rsid w:val="006A2932"/>
    <w:rsid w:val="006A2A94"/>
    <w:rsid w:val="006A483E"/>
    <w:rsid w:val="006A76EB"/>
    <w:rsid w:val="006B06FB"/>
    <w:rsid w:val="006B14A0"/>
    <w:rsid w:val="006B3589"/>
    <w:rsid w:val="006B35C6"/>
    <w:rsid w:val="006B38FB"/>
    <w:rsid w:val="006B46B2"/>
    <w:rsid w:val="006B4C1B"/>
    <w:rsid w:val="006B600A"/>
    <w:rsid w:val="006B68E8"/>
    <w:rsid w:val="006B7D8C"/>
    <w:rsid w:val="006C1E91"/>
    <w:rsid w:val="006C1EB7"/>
    <w:rsid w:val="006C4EF6"/>
    <w:rsid w:val="006C506B"/>
    <w:rsid w:val="006C55AB"/>
    <w:rsid w:val="006C67C9"/>
    <w:rsid w:val="006C78B8"/>
    <w:rsid w:val="006C7EDA"/>
    <w:rsid w:val="006D0819"/>
    <w:rsid w:val="006D0F35"/>
    <w:rsid w:val="006D2010"/>
    <w:rsid w:val="006D281B"/>
    <w:rsid w:val="006D3679"/>
    <w:rsid w:val="006D3762"/>
    <w:rsid w:val="006D3D37"/>
    <w:rsid w:val="006D6398"/>
    <w:rsid w:val="006D6CF0"/>
    <w:rsid w:val="006D6D6E"/>
    <w:rsid w:val="006E073A"/>
    <w:rsid w:val="006E0A68"/>
    <w:rsid w:val="006E1E70"/>
    <w:rsid w:val="006E1F22"/>
    <w:rsid w:val="006E208E"/>
    <w:rsid w:val="006E61BA"/>
    <w:rsid w:val="006E77FF"/>
    <w:rsid w:val="006F0E67"/>
    <w:rsid w:val="006F0EF3"/>
    <w:rsid w:val="006F1277"/>
    <w:rsid w:val="006F2A23"/>
    <w:rsid w:val="006F3B03"/>
    <w:rsid w:val="006F416B"/>
    <w:rsid w:val="006F55A5"/>
    <w:rsid w:val="006F5C92"/>
    <w:rsid w:val="006F5FA2"/>
    <w:rsid w:val="006F7F2B"/>
    <w:rsid w:val="00700148"/>
    <w:rsid w:val="00704336"/>
    <w:rsid w:val="007044AC"/>
    <w:rsid w:val="007053AE"/>
    <w:rsid w:val="00707040"/>
    <w:rsid w:val="00710ED3"/>
    <w:rsid w:val="0071248F"/>
    <w:rsid w:val="00713148"/>
    <w:rsid w:val="007228B2"/>
    <w:rsid w:val="00722D73"/>
    <w:rsid w:val="00723892"/>
    <w:rsid w:val="00723A93"/>
    <w:rsid w:val="00725F8D"/>
    <w:rsid w:val="0072607F"/>
    <w:rsid w:val="00726A55"/>
    <w:rsid w:val="00727DD5"/>
    <w:rsid w:val="007306A4"/>
    <w:rsid w:val="00732B41"/>
    <w:rsid w:val="00735FF9"/>
    <w:rsid w:val="00736D3D"/>
    <w:rsid w:val="007373E4"/>
    <w:rsid w:val="00741F86"/>
    <w:rsid w:val="00744528"/>
    <w:rsid w:val="00745623"/>
    <w:rsid w:val="00747576"/>
    <w:rsid w:val="00750209"/>
    <w:rsid w:val="007512CA"/>
    <w:rsid w:val="0075146A"/>
    <w:rsid w:val="00752600"/>
    <w:rsid w:val="00752C69"/>
    <w:rsid w:val="00752F47"/>
    <w:rsid w:val="00756D38"/>
    <w:rsid w:val="00757243"/>
    <w:rsid w:val="00757B71"/>
    <w:rsid w:val="00757D53"/>
    <w:rsid w:val="00763F6C"/>
    <w:rsid w:val="00764814"/>
    <w:rsid w:val="00764E29"/>
    <w:rsid w:val="007657FB"/>
    <w:rsid w:val="00765CEA"/>
    <w:rsid w:val="007662FE"/>
    <w:rsid w:val="00766369"/>
    <w:rsid w:val="00771B6D"/>
    <w:rsid w:val="0077487C"/>
    <w:rsid w:val="007750C3"/>
    <w:rsid w:val="00780F56"/>
    <w:rsid w:val="00781736"/>
    <w:rsid w:val="00781A9D"/>
    <w:rsid w:val="00781F6B"/>
    <w:rsid w:val="0078349F"/>
    <w:rsid w:val="007849E2"/>
    <w:rsid w:val="00785E72"/>
    <w:rsid w:val="00792984"/>
    <w:rsid w:val="007949F9"/>
    <w:rsid w:val="0079520A"/>
    <w:rsid w:val="00797B30"/>
    <w:rsid w:val="007A0F14"/>
    <w:rsid w:val="007A23B9"/>
    <w:rsid w:val="007A2F75"/>
    <w:rsid w:val="007A31AB"/>
    <w:rsid w:val="007A5F22"/>
    <w:rsid w:val="007A5F6D"/>
    <w:rsid w:val="007A674E"/>
    <w:rsid w:val="007A7617"/>
    <w:rsid w:val="007B096F"/>
    <w:rsid w:val="007B2577"/>
    <w:rsid w:val="007B5C57"/>
    <w:rsid w:val="007B5E94"/>
    <w:rsid w:val="007C15DF"/>
    <w:rsid w:val="007C2E66"/>
    <w:rsid w:val="007C396D"/>
    <w:rsid w:val="007C3DF6"/>
    <w:rsid w:val="007C4DBE"/>
    <w:rsid w:val="007C77D4"/>
    <w:rsid w:val="007D0CE3"/>
    <w:rsid w:val="007D1203"/>
    <w:rsid w:val="007D20FC"/>
    <w:rsid w:val="007D48FE"/>
    <w:rsid w:val="007D7162"/>
    <w:rsid w:val="007E0B86"/>
    <w:rsid w:val="007E0D9A"/>
    <w:rsid w:val="007E1045"/>
    <w:rsid w:val="007E316B"/>
    <w:rsid w:val="007E370B"/>
    <w:rsid w:val="007E527D"/>
    <w:rsid w:val="007E7A8F"/>
    <w:rsid w:val="007E7AC6"/>
    <w:rsid w:val="007F4E46"/>
    <w:rsid w:val="007F5429"/>
    <w:rsid w:val="007F6E62"/>
    <w:rsid w:val="007F7456"/>
    <w:rsid w:val="007F77B0"/>
    <w:rsid w:val="008004FD"/>
    <w:rsid w:val="00801ADE"/>
    <w:rsid w:val="008028CB"/>
    <w:rsid w:val="00802BAA"/>
    <w:rsid w:val="008030CC"/>
    <w:rsid w:val="00804099"/>
    <w:rsid w:val="0080457F"/>
    <w:rsid w:val="008064E6"/>
    <w:rsid w:val="008065D7"/>
    <w:rsid w:val="008068B8"/>
    <w:rsid w:val="00807381"/>
    <w:rsid w:val="00807F21"/>
    <w:rsid w:val="00807F4D"/>
    <w:rsid w:val="00810A50"/>
    <w:rsid w:val="00810E40"/>
    <w:rsid w:val="0081518B"/>
    <w:rsid w:val="008152F2"/>
    <w:rsid w:val="0081576E"/>
    <w:rsid w:val="00816BCC"/>
    <w:rsid w:val="00817AD4"/>
    <w:rsid w:val="00820C5F"/>
    <w:rsid w:val="0082402E"/>
    <w:rsid w:val="0082482F"/>
    <w:rsid w:val="00830ECF"/>
    <w:rsid w:val="0083119D"/>
    <w:rsid w:val="0083285E"/>
    <w:rsid w:val="0083346C"/>
    <w:rsid w:val="008419FC"/>
    <w:rsid w:val="00843993"/>
    <w:rsid w:val="008443AA"/>
    <w:rsid w:val="00844E9A"/>
    <w:rsid w:val="008450BA"/>
    <w:rsid w:val="00845872"/>
    <w:rsid w:val="00846A8A"/>
    <w:rsid w:val="008542A7"/>
    <w:rsid w:val="008549E1"/>
    <w:rsid w:val="00854EF5"/>
    <w:rsid w:val="00861444"/>
    <w:rsid w:val="008654DC"/>
    <w:rsid w:val="00865EE2"/>
    <w:rsid w:val="00866D79"/>
    <w:rsid w:val="00867048"/>
    <w:rsid w:val="00867683"/>
    <w:rsid w:val="00867F56"/>
    <w:rsid w:val="0087043D"/>
    <w:rsid w:val="00870511"/>
    <w:rsid w:val="00870B79"/>
    <w:rsid w:val="008718E0"/>
    <w:rsid w:val="00871FB9"/>
    <w:rsid w:val="00872469"/>
    <w:rsid w:val="008724B9"/>
    <w:rsid w:val="00873061"/>
    <w:rsid w:val="00875A3E"/>
    <w:rsid w:val="008765F8"/>
    <w:rsid w:val="00880401"/>
    <w:rsid w:val="00880CBB"/>
    <w:rsid w:val="00881895"/>
    <w:rsid w:val="008818C4"/>
    <w:rsid w:val="00882041"/>
    <w:rsid w:val="008825F9"/>
    <w:rsid w:val="00887DB3"/>
    <w:rsid w:val="008908AE"/>
    <w:rsid w:val="00891A03"/>
    <w:rsid w:val="00892204"/>
    <w:rsid w:val="00893E4F"/>
    <w:rsid w:val="00895451"/>
    <w:rsid w:val="008975A3"/>
    <w:rsid w:val="008A0645"/>
    <w:rsid w:val="008A0EF4"/>
    <w:rsid w:val="008A1843"/>
    <w:rsid w:val="008A1CA2"/>
    <w:rsid w:val="008A36A6"/>
    <w:rsid w:val="008A3944"/>
    <w:rsid w:val="008A3DF3"/>
    <w:rsid w:val="008A4895"/>
    <w:rsid w:val="008A52AF"/>
    <w:rsid w:val="008A7317"/>
    <w:rsid w:val="008A793C"/>
    <w:rsid w:val="008B127F"/>
    <w:rsid w:val="008B1D07"/>
    <w:rsid w:val="008B2806"/>
    <w:rsid w:val="008B2DC2"/>
    <w:rsid w:val="008B3F41"/>
    <w:rsid w:val="008B4A36"/>
    <w:rsid w:val="008B617A"/>
    <w:rsid w:val="008B649C"/>
    <w:rsid w:val="008B7052"/>
    <w:rsid w:val="008B7914"/>
    <w:rsid w:val="008C0774"/>
    <w:rsid w:val="008C1DDB"/>
    <w:rsid w:val="008C34C2"/>
    <w:rsid w:val="008C3690"/>
    <w:rsid w:val="008C3A05"/>
    <w:rsid w:val="008D0518"/>
    <w:rsid w:val="008D0D35"/>
    <w:rsid w:val="008D1FCA"/>
    <w:rsid w:val="008D3603"/>
    <w:rsid w:val="008D398E"/>
    <w:rsid w:val="008D4931"/>
    <w:rsid w:val="008D4D28"/>
    <w:rsid w:val="008D659A"/>
    <w:rsid w:val="008E1971"/>
    <w:rsid w:val="008E1D81"/>
    <w:rsid w:val="008E22E2"/>
    <w:rsid w:val="008E23E0"/>
    <w:rsid w:val="008E2AEA"/>
    <w:rsid w:val="008E4D66"/>
    <w:rsid w:val="008E750A"/>
    <w:rsid w:val="008F0067"/>
    <w:rsid w:val="008F1A63"/>
    <w:rsid w:val="008F38CD"/>
    <w:rsid w:val="008F3FE0"/>
    <w:rsid w:val="008F4961"/>
    <w:rsid w:val="008F65D5"/>
    <w:rsid w:val="008F7D27"/>
    <w:rsid w:val="00902CB9"/>
    <w:rsid w:val="00906111"/>
    <w:rsid w:val="0091098D"/>
    <w:rsid w:val="00910FA3"/>
    <w:rsid w:val="00911BA6"/>
    <w:rsid w:val="00912920"/>
    <w:rsid w:val="009129B6"/>
    <w:rsid w:val="00912DC3"/>
    <w:rsid w:val="00913587"/>
    <w:rsid w:val="00913BF8"/>
    <w:rsid w:val="00915E1F"/>
    <w:rsid w:val="009177E1"/>
    <w:rsid w:val="00921421"/>
    <w:rsid w:val="00921C53"/>
    <w:rsid w:val="00922710"/>
    <w:rsid w:val="009232A6"/>
    <w:rsid w:val="00923E2A"/>
    <w:rsid w:val="00925284"/>
    <w:rsid w:val="0092728C"/>
    <w:rsid w:val="0092774D"/>
    <w:rsid w:val="00927E34"/>
    <w:rsid w:val="0093015B"/>
    <w:rsid w:val="00930819"/>
    <w:rsid w:val="009323DC"/>
    <w:rsid w:val="0093284E"/>
    <w:rsid w:val="00932C33"/>
    <w:rsid w:val="0093379F"/>
    <w:rsid w:val="00933E28"/>
    <w:rsid w:val="00937D2F"/>
    <w:rsid w:val="00940281"/>
    <w:rsid w:val="009402AA"/>
    <w:rsid w:val="0094162A"/>
    <w:rsid w:val="00941686"/>
    <w:rsid w:val="00941C7D"/>
    <w:rsid w:val="009429D5"/>
    <w:rsid w:val="00943D6A"/>
    <w:rsid w:val="0094510C"/>
    <w:rsid w:val="0094680C"/>
    <w:rsid w:val="00950398"/>
    <w:rsid w:val="0095064F"/>
    <w:rsid w:val="009514EB"/>
    <w:rsid w:val="00951B76"/>
    <w:rsid w:val="009521A1"/>
    <w:rsid w:val="009542D1"/>
    <w:rsid w:val="00955D25"/>
    <w:rsid w:val="00955DA9"/>
    <w:rsid w:val="009563AA"/>
    <w:rsid w:val="00956466"/>
    <w:rsid w:val="009568D1"/>
    <w:rsid w:val="00957961"/>
    <w:rsid w:val="00960D0D"/>
    <w:rsid w:val="00961286"/>
    <w:rsid w:val="009631A6"/>
    <w:rsid w:val="009641B4"/>
    <w:rsid w:val="00964777"/>
    <w:rsid w:val="009674D8"/>
    <w:rsid w:val="00973F49"/>
    <w:rsid w:val="00974A54"/>
    <w:rsid w:val="00980CAC"/>
    <w:rsid w:val="00981ADB"/>
    <w:rsid w:val="00983751"/>
    <w:rsid w:val="00984092"/>
    <w:rsid w:val="00984898"/>
    <w:rsid w:val="00984DF5"/>
    <w:rsid w:val="00985D27"/>
    <w:rsid w:val="009864E1"/>
    <w:rsid w:val="0098666C"/>
    <w:rsid w:val="009954F5"/>
    <w:rsid w:val="00995F89"/>
    <w:rsid w:val="009960F9"/>
    <w:rsid w:val="0099624A"/>
    <w:rsid w:val="00997CE8"/>
    <w:rsid w:val="009A01E7"/>
    <w:rsid w:val="009A0DB5"/>
    <w:rsid w:val="009A0FB4"/>
    <w:rsid w:val="009A112D"/>
    <w:rsid w:val="009A171E"/>
    <w:rsid w:val="009A36DE"/>
    <w:rsid w:val="009A5118"/>
    <w:rsid w:val="009A6D60"/>
    <w:rsid w:val="009A6D7F"/>
    <w:rsid w:val="009B0E1A"/>
    <w:rsid w:val="009B1642"/>
    <w:rsid w:val="009B1818"/>
    <w:rsid w:val="009B27F3"/>
    <w:rsid w:val="009B3129"/>
    <w:rsid w:val="009B3E17"/>
    <w:rsid w:val="009B4A9D"/>
    <w:rsid w:val="009B4FCA"/>
    <w:rsid w:val="009B5674"/>
    <w:rsid w:val="009B6766"/>
    <w:rsid w:val="009B6C10"/>
    <w:rsid w:val="009B705E"/>
    <w:rsid w:val="009C038D"/>
    <w:rsid w:val="009C0415"/>
    <w:rsid w:val="009C0E02"/>
    <w:rsid w:val="009C1383"/>
    <w:rsid w:val="009C1603"/>
    <w:rsid w:val="009C1704"/>
    <w:rsid w:val="009C3C86"/>
    <w:rsid w:val="009C5716"/>
    <w:rsid w:val="009C5890"/>
    <w:rsid w:val="009C7F0D"/>
    <w:rsid w:val="009D0B4C"/>
    <w:rsid w:val="009D1272"/>
    <w:rsid w:val="009D2328"/>
    <w:rsid w:val="009D25A7"/>
    <w:rsid w:val="009D4739"/>
    <w:rsid w:val="009D4E41"/>
    <w:rsid w:val="009D4EA3"/>
    <w:rsid w:val="009D5648"/>
    <w:rsid w:val="009D5CE6"/>
    <w:rsid w:val="009D6084"/>
    <w:rsid w:val="009D7C8F"/>
    <w:rsid w:val="009E02C8"/>
    <w:rsid w:val="009E0A83"/>
    <w:rsid w:val="009E20B5"/>
    <w:rsid w:val="009E2167"/>
    <w:rsid w:val="009E31F4"/>
    <w:rsid w:val="009E65C9"/>
    <w:rsid w:val="009E6B19"/>
    <w:rsid w:val="009E7223"/>
    <w:rsid w:val="009E74A5"/>
    <w:rsid w:val="009F090D"/>
    <w:rsid w:val="009F1C7F"/>
    <w:rsid w:val="009F2B9A"/>
    <w:rsid w:val="009F362D"/>
    <w:rsid w:val="009F3FD1"/>
    <w:rsid w:val="009F6FB5"/>
    <w:rsid w:val="009F73C6"/>
    <w:rsid w:val="009F75B4"/>
    <w:rsid w:val="009F7C64"/>
    <w:rsid w:val="00A02821"/>
    <w:rsid w:val="00A02956"/>
    <w:rsid w:val="00A04604"/>
    <w:rsid w:val="00A04810"/>
    <w:rsid w:val="00A048A2"/>
    <w:rsid w:val="00A10C2A"/>
    <w:rsid w:val="00A117F3"/>
    <w:rsid w:val="00A1180C"/>
    <w:rsid w:val="00A11B7A"/>
    <w:rsid w:val="00A11E16"/>
    <w:rsid w:val="00A1357B"/>
    <w:rsid w:val="00A147AB"/>
    <w:rsid w:val="00A152E7"/>
    <w:rsid w:val="00A15673"/>
    <w:rsid w:val="00A17037"/>
    <w:rsid w:val="00A17C74"/>
    <w:rsid w:val="00A17D65"/>
    <w:rsid w:val="00A201E2"/>
    <w:rsid w:val="00A21FC5"/>
    <w:rsid w:val="00A224AA"/>
    <w:rsid w:val="00A23A07"/>
    <w:rsid w:val="00A24BC4"/>
    <w:rsid w:val="00A24EC3"/>
    <w:rsid w:val="00A26242"/>
    <w:rsid w:val="00A26632"/>
    <w:rsid w:val="00A26D96"/>
    <w:rsid w:val="00A26FD7"/>
    <w:rsid w:val="00A270E3"/>
    <w:rsid w:val="00A272CA"/>
    <w:rsid w:val="00A27AA6"/>
    <w:rsid w:val="00A30EA6"/>
    <w:rsid w:val="00A32CF5"/>
    <w:rsid w:val="00A3394F"/>
    <w:rsid w:val="00A360AF"/>
    <w:rsid w:val="00A407A1"/>
    <w:rsid w:val="00A42A98"/>
    <w:rsid w:val="00A4352B"/>
    <w:rsid w:val="00A43C14"/>
    <w:rsid w:val="00A43E71"/>
    <w:rsid w:val="00A461DE"/>
    <w:rsid w:val="00A50F2F"/>
    <w:rsid w:val="00A532FE"/>
    <w:rsid w:val="00A55941"/>
    <w:rsid w:val="00A61735"/>
    <w:rsid w:val="00A61F43"/>
    <w:rsid w:val="00A6236D"/>
    <w:rsid w:val="00A648ED"/>
    <w:rsid w:val="00A64DEF"/>
    <w:rsid w:val="00A6510A"/>
    <w:rsid w:val="00A6717E"/>
    <w:rsid w:val="00A672A5"/>
    <w:rsid w:val="00A67AD4"/>
    <w:rsid w:val="00A67B68"/>
    <w:rsid w:val="00A67E16"/>
    <w:rsid w:val="00A712B3"/>
    <w:rsid w:val="00A716DC"/>
    <w:rsid w:val="00A72DBA"/>
    <w:rsid w:val="00A7438A"/>
    <w:rsid w:val="00A80F0E"/>
    <w:rsid w:val="00A81367"/>
    <w:rsid w:val="00A814AB"/>
    <w:rsid w:val="00A82721"/>
    <w:rsid w:val="00A82BFE"/>
    <w:rsid w:val="00A82D6D"/>
    <w:rsid w:val="00A8392D"/>
    <w:rsid w:val="00A848FB"/>
    <w:rsid w:val="00A8493D"/>
    <w:rsid w:val="00A85F0D"/>
    <w:rsid w:val="00A861A0"/>
    <w:rsid w:val="00A864E0"/>
    <w:rsid w:val="00A900C6"/>
    <w:rsid w:val="00A93715"/>
    <w:rsid w:val="00A94B96"/>
    <w:rsid w:val="00A959C5"/>
    <w:rsid w:val="00A96D5D"/>
    <w:rsid w:val="00AA0877"/>
    <w:rsid w:val="00AA4A33"/>
    <w:rsid w:val="00AA4FC3"/>
    <w:rsid w:val="00AA5127"/>
    <w:rsid w:val="00AA5A06"/>
    <w:rsid w:val="00AA5B74"/>
    <w:rsid w:val="00AA7EFC"/>
    <w:rsid w:val="00AA7FE9"/>
    <w:rsid w:val="00AB3DDA"/>
    <w:rsid w:val="00AB5CAC"/>
    <w:rsid w:val="00AB75B8"/>
    <w:rsid w:val="00AC08EC"/>
    <w:rsid w:val="00AC1165"/>
    <w:rsid w:val="00AC2286"/>
    <w:rsid w:val="00AC2959"/>
    <w:rsid w:val="00AC2961"/>
    <w:rsid w:val="00AC4F69"/>
    <w:rsid w:val="00AC5077"/>
    <w:rsid w:val="00AC54F0"/>
    <w:rsid w:val="00AC70E4"/>
    <w:rsid w:val="00AC7FC5"/>
    <w:rsid w:val="00AD0374"/>
    <w:rsid w:val="00AD1A86"/>
    <w:rsid w:val="00AD27D8"/>
    <w:rsid w:val="00AD37CA"/>
    <w:rsid w:val="00AD3E03"/>
    <w:rsid w:val="00AD42A0"/>
    <w:rsid w:val="00AD49BA"/>
    <w:rsid w:val="00AD50E1"/>
    <w:rsid w:val="00AD6750"/>
    <w:rsid w:val="00AD70D5"/>
    <w:rsid w:val="00AD7660"/>
    <w:rsid w:val="00AD793F"/>
    <w:rsid w:val="00AD7DFB"/>
    <w:rsid w:val="00AD7F3F"/>
    <w:rsid w:val="00AE3142"/>
    <w:rsid w:val="00AE3583"/>
    <w:rsid w:val="00AE43CE"/>
    <w:rsid w:val="00AE50A9"/>
    <w:rsid w:val="00AE50E1"/>
    <w:rsid w:val="00AE5C78"/>
    <w:rsid w:val="00AE69DF"/>
    <w:rsid w:val="00AE797F"/>
    <w:rsid w:val="00AE7C4A"/>
    <w:rsid w:val="00AF0BC2"/>
    <w:rsid w:val="00AF0C31"/>
    <w:rsid w:val="00AF23D1"/>
    <w:rsid w:val="00AF5CF3"/>
    <w:rsid w:val="00AF6C41"/>
    <w:rsid w:val="00AF70D7"/>
    <w:rsid w:val="00AF728B"/>
    <w:rsid w:val="00B0114A"/>
    <w:rsid w:val="00B02E4D"/>
    <w:rsid w:val="00B035DB"/>
    <w:rsid w:val="00B044D9"/>
    <w:rsid w:val="00B055A6"/>
    <w:rsid w:val="00B05B81"/>
    <w:rsid w:val="00B064E2"/>
    <w:rsid w:val="00B06F3B"/>
    <w:rsid w:val="00B073C0"/>
    <w:rsid w:val="00B07684"/>
    <w:rsid w:val="00B07CA1"/>
    <w:rsid w:val="00B11F89"/>
    <w:rsid w:val="00B12A95"/>
    <w:rsid w:val="00B12AE0"/>
    <w:rsid w:val="00B14F52"/>
    <w:rsid w:val="00B16028"/>
    <w:rsid w:val="00B17A4C"/>
    <w:rsid w:val="00B20528"/>
    <w:rsid w:val="00B210FA"/>
    <w:rsid w:val="00B235B1"/>
    <w:rsid w:val="00B24115"/>
    <w:rsid w:val="00B247C9"/>
    <w:rsid w:val="00B275D1"/>
    <w:rsid w:val="00B27FF9"/>
    <w:rsid w:val="00B32652"/>
    <w:rsid w:val="00B33221"/>
    <w:rsid w:val="00B34DE7"/>
    <w:rsid w:val="00B34EC8"/>
    <w:rsid w:val="00B35181"/>
    <w:rsid w:val="00B3610C"/>
    <w:rsid w:val="00B3638C"/>
    <w:rsid w:val="00B36F09"/>
    <w:rsid w:val="00B40019"/>
    <w:rsid w:val="00B4018D"/>
    <w:rsid w:val="00B419DC"/>
    <w:rsid w:val="00B4228C"/>
    <w:rsid w:val="00B42814"/>
    <w:rsid w:val="00B42900"/>
    <w:rsid w:val="00B42C28"/>
    <w:rsid w:val="00B508B3"/>
    <w:rsid w:val="00B51CF1"/>
    <w:rsid w:val="00B522FE"/>
    <w:rsid w:val="00B525E1"/>
    <w:rsid w:val="00B5334F"/>
    <w:rsid w:val="00B5398E"/>
    <w:rsid w:val="00B53F7C"/>
    <w:rsid w:val="00B54219"/>
    <w:rsid w:val="00B54425"/>
    <w:rsid w:val="00B5573A"/>
    <w:rsid w:val="00B559FB"/>
    <w:rsid w:val="00B561F4"/>
    <w:rsid w:val="00B562B6"/>
    <w:rsid w:val="00B562EE"/>
    <w:rsid w:val="00B5659F"/>
    <w:rsid w:val="00B61196"/>
    <w:rsid w:val="00B6131F"/>
    <w:rsid w:val="00B6349C"/>
    <w:rsid w:val="00B6406C"/>
    <w:rsid w:val="00B641C0"/>
    <w:rsid w:val="00B6586F"/>
    <w:rsid w:val="00B66A49"/>
    <w:rsid w:val="00B66E4F"/>
    <w:rsid w:val="00B72230"/>
    <w:rsid w:val="00B73F29"/>
    <w:rsid w:val="00B764CF"/>
    <w:rsid w:val="00B77A11"/>
    <w:rsid w:val="00B81820"/>
    <w:rsid w:val="00B82D22"/>
    <w:rsid w:val="00B85DAA"/>
    <w:rsid w:val="00B87A13"/>
    <w:rsid w:val="00B955AD"/>
    <w:rsid w:val="00B970F6"/>
    <w:rsid w:val="00BA0634"/>
    <w:rsid w:val="00BA1460"/>
    <w:rsid w:val="00BA2E3E"/>
    <w:rsid w:val="00BA4C18"/>
    <w:rsid w:val="00BA4FEF"/>
    <w:rsid w:val="00BA58CC"/>
    <w:rsid w:val="00BA7E78"/>
    <w:rsid w:val="00BB55AC"/>
    <w:rsid w:val="00BC1C50"/>
    <w:rsid w:val="00BC363A"/>
    <w:rsid w:val="00BC48EF"/>
    <w:rsid w:val="00BC600F"/>
    <w:rsid w:val="00BD3F04"/>
    <w:rsid w:val="00BD67E3"/>
    <w:rsid w:val="00BE2B8F"/>
    <w:rsid w:val="00BE4921"/>
    <w:rsid w:val="00BE5261"/>
    <w:rsid w:val="00BE6964"/>
    <w:rsid w:val="00BE77DA"/>
    <w:rsid w:val="00BF0495"/>
    <w:rsid w:val="00BF187B"/>
    <w:rsid w:val="00BF2F72"/>
    <w:rsid w:val="00BF4DAC"/>
    <w:rsid w:val="00BF51CF"/>
    <w:rsid w:val="00BF525F"/>
    <w:rsid w:val="00BF577C"/>
    <w:rsid w:val="00BF5FC6"/>
    <w:rsid w:val="00BF79D4"/>
    <w:rsid w:val="00C04070"/>
    <w:rsid w:val="00C07901"/>
    <w:rsid w:val="00C108B1"/>
    <w:rsid w:val="00C11A09"/>
    <w:rsid w:val="00C14F84"/>
    <w:rsid w:val="00C16B21"/>
    <w:rsid w:val="00C21A3D"/>
    <w:rsid w:val="00C21E3C"/>
    <w:rsid w:val="00C22303"/>
    <w:rsid w:val="00C24562"/>
    <w:rsid w:val="00C25415"/>
    <w:rsid w:val="00C25DCF"/>
    <w:rsid w:val="00C2744F"/>
    <w:rsid w:val="00C30125"/>
    <w:rsid w:val="00C31281"/>
    <w:rsid w:val="00C325F5"/>
    <w:rsid w:val="00C33763"/>
    <w:rsid w:val="00C34CF1"/>
    <w:rsid w:val="00C3514A"/>
    <w:rsid w:val="00C35AF1"/>
    <w:rsid w:val="00C36713"/>
    <w:rsid w:val="00C36743"/>
    <w:rsid w:val="00C36762"/>
    <w:rsid w:val="00C37A36"/>
    <w:rsid w:val="00C37DCB"/>
    <w:rsid w:val="00C40162"/>
    <w:rsid w:val="00C40753"/>
    <w:rsid w:val="00C42618"/>
    <w:rsid w:val="00C4370A"/>
    <w:rsid w:val="00C449C9"/>
    <w:rsid w:val="00C44B1C"/>
    <w:rsid w:val="00C470AA"/>
    <w:rsid w:val="00C4753B"/>
    <w:rsid w:val="00C55F6C"/>
    <w:rsid w:val="00C60286"/>
    <w:rsid w:val="00C6153E"/>
    <w:rsid w:val="00C63BAD"/>
    <w:rsid w:val="00C73A53"/>
    <w:rsid w:val="00C744C6"/>
    <w:rsid w:val="00C7667D"/>
    <w:rsid w:val="00C76A00"/>
    <w:rsid w:val="00C77C54"/>
    <w:rsid w:val="00C800B9"/>
    <w:rsid w:val="00C8068D"/>
    <w:rsid w:val="00C81303"/>
    <w:rsid w:val="00C83573"/>
    <w:rsid w:val="00C8404A"/>
    <w:rsid w:val="00C840D5"/>
    <w:rsid w:val="00C85ACD"/>
    <w:rsid w:val="00C86501"/>
    <w:rsid w:val="00C86E68"/>
    <w:rsid w:val="00C87CC6"/>
    <w:rsid w:val="00C87DF2"/>
    <w:rsid w:val="00C90957"/>
    <w:rsid w:val="00C91EEA"/>
    <w:rsid w:val="00C922D8"/>
    <w:rsid w:val="00C9237A"/>
    <w:rsid w:val="00C9238F"/>
    <w:rsid w:val="00C924EF"/>
    <w:rsid w:val="00C930DF"/>
    <w:rsid w:val="00C93F62"/>
    <w:rsid w:val="00C942D5"/>
    <w:rsid w:val="00C96204"/>
    <w:rsid w:val="00C97886"/>
    <w:rsid w:val="00CA16C9"/>
    <w:rsid w:val="00CA30A9"/>
    <w:rsid w:val="00CA30B0"/>
    <w:rsid w:val="00CA3B4A"/>
    <w:rsid w:val="00CA4228"/>
    <w:rsid w:val="00CA65B4"/>
    <w:rsid w:val="00CB0024"/>
    <w:rsid w:val="00CB0037"/>
    <w:rsid w:val="00CB18E2"/>
    <w:rsid w:val="00CB2525"/>
    <w:rsid w:val="00CB27E7"/>
    <w:rsid w:val="00CB36C4"/>
    <w:rsid w:val="00CB4DBC"/>
    <w:rsid w:val="00CC1899"/>
    <w:rsid w:val="00CC2C5A"/>
    <w:rsid w:val="00CC300C"/>
    <w:rsid w:val="00CC3686"/>
    <w:rsid w:val="00CC3C19"/>
    <w:rsid w:val="00CC5166"/>
    <w:rsid w:val="00CC525F"/>
    <w:rsid w:val="00CC5948"/>
    <w:rsid w:val="00CC6162"/>
    <w:rsid w:val="00CC6762"/>
    <w:rsid w:val="00CC698D"/>
    <w:rsid w:val="00CD0B04"/>
    <w:rsid w:val="00CD2400"/>
    <w:rsid w:val="00CD4C0F"/>
    <w:rsid w:val="00CD5007"/>
    <w:rsid w:val="00CD55DB"/>
    <w:rsid w:val="00CD6F26"/>
    <w:rsid w:val="00CD7E3C"/>
    <w:rsid w:val="00CE320F"/>
    <w:rsid w:val="00CE38B8"/>
    <w:rsid w:val="00CE450D"/>
    <w:rsid w:val="00CE62F1"/>
    <w:rsid w:val="00CF097E"/>
    <w:rsid w:val="00CF1569"/>
    <w:rsid w:val="00CF22C0"/>
    <w:rsid w:val="00CF5635"/>
    <w:rsid w:val="00CF574B"/>
    <w:rsid w:val="00CF665F"/>
    <w:rsid w:val="00D005BA"/>
    <w:rsid w:val="00D006FE"/>
    <w:rsid w:val="00D023C0"/>
    <w:rsid w:val="00D029C3"/>
    <w:rsid w:val="00D05695"/>
    <w:rsid w:val="00D07D61"/>
    <w:rsid w:val="00D1045C"/>
    <w:rsid w:val="00D10EF6"/>
    <w:rsid w:val="00D10F02"/>
    <w:rsid w:val="00D12668"/>
    <w:rsid w:val="00D1275C"/>
    <w:rsid w:val="00D12922"/>
    <w:rsid w:val="00D14538"/>
    <w:rsid w:val="00D17062"/>
    <w:rsid w:val="00D21908"/>
    <w:rsid w:val="00D224C4"/>
    <w:rsid w:val="00D2394E"/>
    <w:rsid w:val="00D245A9"/>
    <w:rsid w:val="00D24D93"/>
    <w:rsid w:val="00D25FEE"/>
    <w:rsid w:val="00D27115"/>
    <w:rsid w:val="00D3141C"/>
    <w:rsid w:val="00D3157B"/>
    <w:rsid w:val="00D32F1F"/>
    <w:rsid w:val="00D34250"/>
    <w:rsid w:val="00D34F8A"/>
    <w:rsid w:val="00D351DB"/>
    <w:rsid w:val="00D35512"/>
    <w:rsid w:val="00D35608"/>
    <w:rsid w:val="00D35D22"/>
    <w:rsid w:val="00D36116"/>
    <w:rsid w:val="00D367DB"/>
    <w:rsid w:val="00D369A0"/>
    <w:rsid w:val="00D4020C"/>
    <w:rsid w:val="00D4032C"/>
    <w:rsid w:val="00D44075"/>
    <w:rsid w:val="00D4473D"/>
    <w:rsid w:val="00D44B5E"/>
    <w:rsid w:val="00D4506F"/>
    <w:rsid w:val="00D461A7"/>
    <w:rsid w:val="00D46830"/>
    <w:rsid w:val="00D479AC"/>
    <w:rsid w:val="00D517B5"/>
    <w:rsid w:val="00D5252A"/>
    <w:rsid w:val="00D52EC7"/>
    <w:rsid w:val="00D542FB"/>
    <w:rsid w:val="00D55DFF"/>
    <w:rsid w:val="00D56026"/>
    <w:rsid w:val="00D56DBD"/>
    <w:rsid w:val="00D61B20"/>
    <w:rsid w:val="00D620EC"/>
    <w:rsid w:val="00D62690"/>
    <w:rsid w:val="00D63104"/>
    <w:rsid w:val="00D63DC0"/>
    <w:rsid w:val="00D64725"/>
    <w:rsid w:val="00D652FD"/>
    <w:rsid w:val="00D65C12"/>
    <w:rsid w:val="00D73718"/>
    <w:rsid w:val="00D741F8"/>
    <w:rsid w:val="00D7664F"/>
    <w:rsid w:val="00D768F7"/>
    <w:rsid w:val="00D77989"/>
    <w:rsid w:val="00D84791"/>
    <w:rsid w:val="00D85629"/>
    <w:rsid w:val="00D8651C"/>
    <w:rsid w:val="00D87EFB"/>
    <w:rsid w:val="00D9052C"/>
    <w:rsid w:val="00D90CFA"/>
    <w:rsid w:val="00D9198A"/>
    <w:rsid w:val="00D943C6"/>
    <w:rsid w:val="00D9541F"/>
    <w:rsid w:val="00D9582A"/>
    <w:rsid w:val="00DA00FA"/>
    <w:rsid w:val="00DA0BC1"/>
    <w:rsid w:val="00DA1471"/>
    <w:rsid w:val="00DA1788"/>
    <w:rsid w:val="00DA4062"/>
    <w:rsid w:val="00DA65E8"/>
    <w:rsid w:val="00DA77B9"/>
    <w:rsid w:val="00DB05E7"/>
    <w:rsid w:val="00DB087B"/>
    <w:rsid w:val="00DB2C70"/>
    <w:rsid w:val="00DB3E03"/>
    <w:rsid w:val="00DB5C47"/>
    <w:rsid w:val="00DC1560"/>
    <w:rsid w:val="00DC1D5D"/>
    <w:rsid w:val="00DC64FF"/>
    <w:rsid w:val="00DC6E49"/>
    <w:rsid w:val="00DC7734"/>
    <w:rsid w:val="00DD1B99"/>
    <w:rsid w:val="00DD1DCE"/>
    <w:rsid w:val="00DD2367"/>
    <w:rsid w:val="00DD2E9A"/>
    <w:rsid w:val="00DD3553"/>
    <w:rsid w:val="00DD39D4"/>
    <w:rsid w:val="00DD3EE3"/>
    <w:rsid w:val="00DE01DC"/>
    <w:rsid w:val="00DE095C"/>
    <w:rsid w:val="00DE3868"/>
    <w:rsid w:val="00DE41DE"/>
    <w:rsid w:val="00DE44BC"/>
    <w:rsid w:val="00DE61CA"/>
    <w:rsid w:val="00DE7588"/>
    <w:rsid w:val="00DF10FE"/>
    <w:rsid w:val="00DF3450"/>
    <w:rsid w:val="00DF3685"/>
    <w:rsid w:val="00DF41AB"/>
    <w:rsid w:val="00DF4633"/>
    <w:rsid w:val="00DF5AE4"/>
    <w:rsid w:val="00DF6EC0"/>
    <w:rsid w:val="00E03212"/>
    <w:rsid w:val="00E032FF"/>
    <w:rsid w:val="00E0382C"/>
    <w:rsid w:val="00E045E2"/>
    <w:rsid w:val="00E04AA3"/>
    <w:rsid w:val="00E05DEF"/>
    <w:rsid w:val="00E06B38"/>
    <w:rsid w:val="00E074FB"/>
    <w:rsid w:val="00E07927"/>
    <w:rsid w:val="00E12115"/>
    <w:rsid w:val="00E12F6B"/>
    <w:rsid w:val="00E149D1"/>
    <w:rsid w:val="00E149F5"/>
    <w:rsid w:val="00E15E65"/>
    <w:rsid w:val="00E162F5"/>
    <w:rsid w:val="00E16C16"/>
    <w:rsid w:val="00E17986"/>
    <w:rsid w:val="00E20663"/>
    <w:rsid w:val="00E21C90"/>
    <w:rsid w:val="00E232E1"/>
    <w:rsid w:val="00E24764"/>
    <w:rsid w:val="00E25BCB"/>
    <w:rsid w:val="00E265EF"/>
    <w:rsid w:val="00E2700E"/>
    <w:rsid w:val="00E32935"/>
    <w:rsid w:val="00E36479"/>
    <w:rsid w:val="00E40505"/>
    <w:rsid w:val="00E40985"/>
    <w:rsid w:val="00E42F2A"/>
    <w:rsid w:val="00E43ABD"/>
    <w:rsid w:val="00E43FA0"/>
    <w:rsid w:val="00E44C80"/>
    <w:rsid w:val="00E451E2"/>
    <w:rsid w:val="00E4620E"/>
    <w:rsid w:val="00E46A94"/>
    <w:rsid w:val="00E47A74"/>
    <w:rsid w:val="00E50245"/>
    <w:rsid w:val="00E506BB"/>
    <w:rsid w:val="00E50DDE"/>
    <w:rsid w:val="00E5162F"/>
    <w:rsid w:val="00E51A15"/>
    <w:rsid w:val="00E51FF9"/>
    <w:rsid w:val="00E52392"/>
    <w:rsid w:val="00E5318D"/>
    <w:rsid w:val="00E53645"/>
    <w:rsid w:val="00E539AA"/>
    <w:rsid w:val="00E53B4A"/>
    <w:rsid w:val="00E54191"/>
    <w:rsid w:val="00E5438B"/>
    <w:rsid w:val="00E555D9"/>
    <w:rsid w:val="00E55BB1"/>
    <w:rsid w:val="00E56BB6"/>
    <w:rsid w:val="00E56C9B"/>
    <w:rsid w:val="00E57540"/>
    <w:rsid w:val="00E57578"/>
    <w:rsid w:val="00E61CC2"/>
    <w:rsid w:val="00E63701"/>
    <w:rsid w:val="00E6380D"/>
    <w:rsid w:val="00E64B4D"/>
    <w:rsid w:val="00E64BC7"/>
    <w:rsid w:val="00E65BA7"/>
    <w:rsid w:val="00E6644F"/>
    <w:rsid w:val="00E702A3"/>
    <w:rsid w:val="00E70D12"/>
    <w:rsid w:val="00E70F29"/>
    <w:rsid w:val="00E7102F"/>
    <w:rsid w:val="00E732F0"/>
    <w:rsid w:val="00E7446D"/>
    <w:rsid w:val="00E74576"/>
    <w:rsid w:val="00E758A8"/>
    <w:rsid w:val="00E801D6"/>
    <w:rsid w:val="00E8071E"/>
    <w:rsid w:val="00E80D40"/>
    <w:rsid w:val="00E843B0"/>
    <w:rsid w:val="00E85A1F"/>
    <w:rsid w:val="00E86706"/>
    <w:rsid w:val="00E86BDB"/>
    <w:rsid w:val="00E87EA7"/>
    <w:rsid w:val="00E91FC3"/>
    <w:rsid w:val="00E93D67"/>
    <w:rsid w:val="00E94547"/>
    <w:rsid w:val="00E96F63"/>
    <w:rsid w:val="00EA02FE"/>
    <w:rsid w:val="00EA1A1D"/>
    <w:rsid w:val="00EA1EE1"/>
    <w:rsid w:val="00EA38E2"/>
    <w:rsid w:val="00EA3B7A"/>
    <w:rsid w:val="00EA3F00"/>
    <w:rsid w:val="00EA5E79"/>
    <w:rsid w:val="00EA5F47"/>
    <w:rsid w:val="00EB0442"/>
    <w:rsid w:val="00EB0F17"/>
    <w:rsid w:val="00EB129B"/>
    <w:rsid w:val="00EB1EC3"/>
    <w:rsid w:val="00EB279E"/>
    <w:rsid w:val="00EB280B"/>
    <w:rsid w:val="00EB549B"/>
    <w:rsid w:val="00EC19BF"/>
    <w:rsid w:val="00EC1BFB"/>
    <w:rsid w:val="00EC5091"/>
    <w:rsid w:val="00EC63C2"/>
    <w:rsid w:val="00EC72E3"/>
    <w:rsid w:val="00ED1D70"/>
    <w:rsid w:val="00ED30D1"/>
    <w:rsid w:val="00ED32AB"/>
    <w:rsid w:val="00ED341A"/>
    <w:rsid w:val="00ED355F"/>
    <w:rsid w:val="00ED45D0"/>
    <w:rsid w:val="00ED4A00"/>
    <w:rsid w:val="00ED6F07"/>
    <w:rsid w:val="00EE0249"/>
    <w:rsid w:val="00EE0A40"/>
    <w:rsid w:val="00EE1AF3"/>
    <w:rsid w:val="00EE1EB0"/>
    <w:rsid w:val="00EE2E78"/>
    <w:rsid w:val="00EE416F"/>
    <w:rsid w:val="00EE4833"/>
    <w:rsid w:val="00EE4C2E"/>
    <w:rsid w:val="00EE7B9C"/>
    <w:rsid w:val="00EE7F05"/>
    <w:rsid w:val="00EF04FF"/>
    <w:rsid w:val="00EF0573"/>
    <w:rsid w:val="00EF12F1"/>
    <w:rsid w:val="00EF46E7"/>
    <w:rsid w:val="00EF57C8"/>
    <w:rsid w:val="00EF5A91"/>
    <w:rsid w:val="00EF5E1D"/>
    <w:rsid w:val="00EF63C7"/>
    <w:rsid w:val="00F00B56"/>
    <w:rsid w:val="00F016F9"/>
    <w:rsid w:val="00F0175D"/>
    <w:rsid w:val="00F022F8"/>
    <w:rsid w:val="00F0240F"/>
    <w:rsid w:val="00F027E4"/>
    <w:rsid w:val="00F04106"/>
    <w:rsid w:val="00F045A7"/>
    <w:rsid w:val="00F0482C"/>
    <w:rsid w:val="00F04DD6"/>
    <w:rsid w:val="00F05230"/>
    <w:rsid w:val="00F06726"/>
    <w:rsid w:val="00F07824"/>
    <w:rsid w:val="00F07D78"/>
    <w:rsid w:val="00F11B55"/>
    <w:rsid w:val="00F11BDC"/>
    <w:rsid w:val="00F136F5"/>
    <w:rsid w:val="00F13C7D"/>
    <w:rsid w:val="00F15EB4"/>
    <w:rsid w:val="00F163E6"/>
    <w:rsid w:val="00F16BDC"/>
    <w:rsid w:val="00F17102"/>
    <w:rsid w:val="00F2133E"/>
    <w:rsid w:val="00F26E32"/>
    <w:rsid w:val="00F300EE"/>
    <w:rsid w:val="00F33563"/>
    <w:rsid w:val="00F34549"/>
    <w:rsid w:val="00F34FE8"/>
    <w:rsid w:val="00F36592"/>
    <w:rsid w:val="00F37C8E"/>
    <w:rsid w:val="00F40552"/>
    <w:rsid w:val="00F410E2"/>
    <w:rsid w:val="00F413A9"/>
    <w:rsid w:val="00F419CC"/>
    <w:rsid w:val="00F41B8D"/>
    <w:rsid w:val="00F42E89"/>
    <w:rsid w:val="00F44BF7"/>
    <w:rsid w:val="00F4609B"/>
    <w:rsid w:val="00F473B4"/>
    <w:rsid w:val="00F51DC4"/>
    <w:rsid w:val="00F51E07"/>
    <w:rsid w:val="00F5211A"/>
    <w:rsid w:val="00F53410"/>
    <w:rsid w:val="00F549BF"/>
    <w:rsid w:val="00F55211"/>
    <w:rsid w:val="00F553A5"/>
    <w:rsid w:val="00F56311"/>
    <w:rsid w:val="00F5636B"/>
    <w:rsid w:val="00F573EC"/>
    <w:rsid w:val="00F576C5"/>
    <w:rsid w:val="00F61C38"/>
    <w:rsid w:val="00F62174"/>
    <w:rsid w:val="00F650EE"/>
    <w:rsid w:val="00F651D6"/>
    <w:rsid w:val="00F65B19"/>
    <w:rsid w:val="00F66297"/>
    <w:rsid w:val="00F67AC6"/>
    <w:rsid w:val="00F70914"/>
    <w:rsid w:val="00F7125F"/>
    <w:rsid w:val="00F71BC5"/>
    <w:rsid w:val="00F72B7A"/>
    <w:rsid w:val="00F72E04"/>
    <w:rsid w:val="00F73B2E"/>
    <w:rsid w:val="00F762A7"/>
    <w:rsid w:val="00F76ACC"/>
    <w:rsid w:val="00F77968"/>
    <w:rsid w:val="00F80324"/>
    <w:rsid w:val="00F81076"/>
    <w:rsid w:val="00F82893"/>
    <w:rsid w:val="00F8315D"/>
    <w:rsid w:val="00F835E7"/>
    <w:rsid w:val="00F83EFC"/>
    <w:rsid w:val="00F85BBA"/>
    <w:rsid w:val="00F875B4"/>
    <w:rsid w:val="00F92AB1"/>
    <w:rsid w:val="00F9336F"/>
    <w:rsid w:val="00F9460C"/>
    <w:rsid w:val="00F94F9A"/>
    <w:rsid w:val="00F972BD"/>
    <w:rsid w:val="00F97ADF"/>
    <w:rsid w:val="00FA07C7"/>
    <w:rsid w:val="00FA2D85"/>
    <w:rsid w:val="00FA3185"/>
    <w:rsid w:val="00FA7AA9"/>
    <w:rsid w:val="00FB0F3B"/>
    <w:rsid w:val="00FB1B10"/>
    <w:rsid w:val="00FB2CD1"/>
    <w:rsid w:val="00FB3431"/>
    <w:rsid w:val="00FB3609"/>
    <w:rsid w:val="00FB3D5C"/>
    <w:rsid w:val="00FB57B3"/>
    <w:rsid w:val="00FB594E"/>
    <w:rsid w:val="00FC3767"/>
    <w:rsid w:val="00FC711B"/>
    <w:rsid w:val="00FC798C"/>
    <w:rsid w:val="00FD12CF"/>
    <w:rsid w:val="00FD1367"/>
    <w:rsid w:val="00FD1949"/>
    <w:rsid w:val="00FD220D"/>
    <w:rsid w:val="00FD2B6A"/>
    <w:rsid w:val="00FD2C4B"/>
    <w:rsid w:val="00FD4388"/>
    <w:rsid w:val="00FD4E94"/>
    <w:rsid w:val="00FD5CCA"/>
    <w:rsid w:val="00FD7B2C"/>
    <w:rsid w:val="00FE03D1"/>
    <w:rsid w:val="00FE0769"/>
    <w:rsid w:val="00FE201B"/>
    <w:rsid w:val="00FE54CF"/>
    <w:rsid w:val="00FE6122"/>
    <w:rsid w:val="00FF08C4"/>
    <w:rsid w:val="00FF1251"/>
    <w:rsid w:val="00FF1F95"/>
    <w:rsid w:val="00FF23DF"/>
    <w:rsid w:val="00FF7205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CF97850"/>
  <w15:docId w15:val="{A058CC26-7938-4400-9E3F-D5F64B2F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2E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 Indent"/>
    <w:basedOn w:val="a"/>
    <w:link w:val="a6"/>
    <w:rsid w:val="00C60286"/>
    <w:pPr>
      <w:suppressAutoHyphens/>
      <w:snapToGrid w:val="0"/>
      <w:spacing w:line="320" w:lineRule="atLeast"/>
      <w:ind w:left="1080" w:hanging="360"/>
      <w:jc w:val="both"/>
    </w:pPr>
    <w:rPr>
      <w:kern w:val="1"/>
      <w:lang w:val="x-none" w:eastAsia="ar-SA"/>
    </w:rPr>
  </w:style>
  <w:style w:type="character" w:customStyle="1" w:styleId="a6">
    <w:name w:val="本文縮排 字元"/>
    <w:link w:val="a5"/>
    <w:rsid w:val="00C60286"/>
    <w:rPr>
      <w:kern w:val="1"/>
      <w:sz w:val="24"/>
      <w:szCs w:val="24"/>
      <w:lang w:eastAsia="ar-SA"/>
    </w:rPr>
  </w:style>
  <w:style w:type="character" w:styleId="a7">
    <w:name w:val="Hyperlink"/>
    <w:rsid w:val="002B0AFD"/>
    <w:rPr>
      <w:color w:val="0000FF"/>
      <w:u w:val="single"/>
    </w:rPr>
  </w:style>
  <w:style w:type="paragraph" w:styleId="a8">
    <w:name w:val="Balloon Text"/>
    <w:basedOn w:val="a"/>
    <w:link w:val="a9"/>
    <w:rsid w:val="002B0AFD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2B0AFD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-11">
    <w:name w:val="彩色清單 - 輔色 11"/>
    <w:basedOn w:val="a"/>
    <w:uiPriority w:val="34"/>
    <w:qFormat/>
    <w:rsid w:val="00154214"/>
    <w:pPr>
      <w:ind w:leftChars="200" w:left="480"/>
    </w:pPr>
    <w:rPr>
      <w:rFonts w:ascii="Calibri" w:hAnsi="Calibri"/>
      <w:szCs w:val="22"/>
    </w:rPr>
  </w:style>
  <w:style w:type="paragraph" w:styleId="aa">
    <w:name w:val="Body Text"/>
    <w:basedOn w:val="a"/>
    <w:link w:val="ab"/>
    <w:rsid w:val="00AE43CE"/>
    <w:pPr>
      <w:spacing w:after="120"/>
    </w:pPr>
    <w:rPr>
      <w:lang w:val="x-none" w:eastAsia="x-none"/>
    </w:rPr>
  </w:style>
  <w:style w:type="character" w:customStyle="1" w:styleId="ab">
    <w:name w:val="本文 字元"/>
    <w:link w:val="aa"/>
    <w:rsid w:val="00AE43CE"/>
    <w:rPr>
      <w:kern w:val="2"/>
      <w:sz w:val="24"/>
      <w:szCs w:val="24"/>
    </w:rPr>
  </w:style>
  <w:style w:type="paragraph" w:customStyle="1" w:styleId="read03">
    <w:name w:val="read03"/>
    <w:rsid w:val="00390399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character" w:customStyle="1" w:styleId="Italic">
    <w:name w:val="Italic"/>
    <w:rsid w:val="00390399"/>
    <w:rPr>
      <w:rFonts w:ascii="Times" w:hAnsi="Times"/>
    </w:rPr>
  </w:style>
  <w:style w:type="character" w:customStyle="1" w:styleId="Bold">
    <w:name w:val="Bold"/>
    <w:rsid w:val="006F3B03"/>
    <w:rPr>
      <w:rFonts w:ascii="Times" w:hAnsi="Times"/>
    </w:rPr>
  </w:style>
  <w:style w:type="paragraph" w:customStyle="1" w:styleId="para0120">
    <w:name w:val="para01.20"/>
    <w:basedOn w:val="a"/>
    <w:rsid w:val="00B51CF1"/>
    <w:pPr>
      <w:tabs>
        <w:tab w:val="left" w:pos="567"/>
        <w:tab w:val="left" w:pos="2735"/>
        <w:tab w:val="left" w:pos="4564"/>
        <w:tab w:val="left" w:pos="6392"/>
      </w:tabs>
      <w:suppressAutoHyphens/>
      <w:spacing w:line="509" w:lineRule="atLeast"/>
      <w:ind w:firstLine="567"/>
      <w:textAlignment w:val="baseline"/>
    </w:pPr>
    <w:rPr>
      <w:rFonts w:eastAsia="標楷體" w:cs="Tahoma"/>
      <w:color w:val="000000"/>
      <w:kern w:val="0"/>
      <w:sz w:val="28"/>
      <w:lang w:eastAsia="en-US" w:bidi="en-US"/>
    </w:rPr>
  </w:style>
  <w:style w:type="paragraph" w:customStyle="1" w:styleId="read00-1">
    <w:name w:val="read00-1"/>
    <w:rsid w:val="00441C80"/>
    <w:pPr>
      <w:widowControl w:val="0"/>
      <w:suppressAutoHyphens/>
      <w:overflowPunct w:val="0"/>
      <w:autoSpaceDE w:val="0"/>
      <w:autoSpaceDN w:val="0"/>
      <w:spacing w:line="397" w:lineRule="exact"/>
    </w:pPr>
    <w:rPr>
      <w:rFonts w:ascii="Syndor Itc T" w:eastAsia="Times New Roman" w:hAnsi="Syndor Itc T"/>
      <w:kern w:val="3"/>
      <w:sz w:val="39"/>
      <w:szCs w:val="22"/>
    </w:rPr>
  </w:style>
  <w:style w:type="paragraph" w:customStyle="1" w:styleId="read05">
    <w:name w:val="read05"/>
    <w:rsid w:val="003758DF"/>
    <w:pPr>
      <w:widowControl w:val="0"/>
      <w:suppressAutoHyphens/>
      <w:overflowPunct w:val="0"/>
      <w:autoSpaceDE w:val="0"/>
      <w:autoSpaceDN w:val="0"/>
    </w:pPr>
    <w:rPr>
      <w:rFonts w:ascii="Times" w:eastAsia="Times New Roman" w:hAnsi="Times"/>
      <w:kern w:val="3"/>
      <w:sz w:val="25"/>
      <w:szCs w:val="22"/>
    </w:rPr>
  </w:style>
  <w:style w:type="table" w:styleId="ac">
    <w:name w:val="Table Grid"/>
    <w:basedOn w:val="a1"/>
    <w:rsid w:val="00A53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rsid w:val="00444CE4"/>
    <w:rPr>
      <w:szCs w:val="20"/>
    </w:rPr>
  </w:style>
  <w:style w:type="character" w:customStyle="1" w:styleId="ae">
    <w:name w:val="註解文字 字元"/>
    <w:link w:val="ad"/>
    <w:rsid w:val="00444CE4"/>
    <w:rPr>
      <w:kern w:val="2"/>
      <w:sz w:val="24"/>
    </w:rPr>
  </w:style>
  <w:style w:type="paragraph" w:customStyle="1" w:styleId="123">
    <w:name w:val="內文1_23"/>
    <w:qFormat/>
    <w:rsid w:val="003A0D18"/>
    <w:pPr>
      <w:widowControl w:val="0"/>
    </w:pPr>
    <w:rPr>
      <w:sz w:val="24"/>
      <w:szCs w:val="24"/>
    </w:rPr>
  </w:style>
  <w:style w:type="paragraph" w:customStyle="1" w:styleId="1230">
    <w:name w:val="內文1_23_0"/>
    <w:qFormat/>
    <w:rsid w:val="003A0D18"/>
    <w:pPr>
      <w:widowControl w:val="0"/>
    </w:pPr>
    <w:rPr>
      <w:sz w:val="24"/>
      <w:szCs w:val="24"/>
    </w:rPr>
  </w:style>
  <w:style w:type="paragraph" w:customStyle="1" w:styleId="1232">
    <w:name w:val="內文1_23_2"/>
    <w:qFormat/>
    <w:rsid w:val="003A0D18"/>
    <w:pPr>
      <w:widowControl w:val="0"/>
    </w:pPr>
    <w:rPr>
      <w:sz w:val="24"/>
      <w:szCs w:val="24"/>
    </w:rPr>
  </w:style>
  <w:style w:type="paragraph" w:customStyle="1" w:styleId="1234">
    <w:name w:val="內文1_23_4"/>
    <w:qFormat/>
    <w:rsid w:val="003A0D18"/>
    <w:pPr>
      <w:widowControl w:val="0"/>
    </w:pPr>
    <w:rPr>
      <w:sz w:val="24"/>
      <w:szCs w:val="24"/>
    </w:rPr>
  </w:style>
  <w:style w:type="paragraph" w:customStyle="1" w:styleId="1236">
    <w:name w:val="內文1_23_6"/>
    <w:qFormat/>
    <w:rsid w:val="003A0D18"/>
    <w:pPr>
      <w:widowControl w:val="0"/>
    </w:pPr>
    <w:rPr>
      <w:sz w:val="24"/>
      <w:szCs w:val="24"/>
    </w:rPr>
  </w:style>
  <w:style w:type="paragraph" w:customStyle="1" w:styleId="1238">
    <w:name w:val="內文1_23_8"/>
    <w:qFormat/>
    <w:rsid w:val="003A0D18"/>
    <w:pPr>
      <w:widowControl w:val="0"/>
    </w:pPr>
    <w:rPr>
      <w:sz w:val="24"/>
      <w:szCs w:val="24"/>
    </w:rPr>
  </w:style>
  <w:style w:type="paragraph" w:styleId="Web">
    <w:name w:val="Normal (Web)"/>
    <w:basedOn w:val="a"/>
    <w:uiPriority w:val="99"/>
    <w:unhideWhenUsed/>
    <w:rsid w:val="000B345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">
    <w:name w:val="Emphasis"/>
    <w:basedOn w:val="a0"/>
    <w:qFormat/>
    <w:rsid w:val="00550487"/>
    <w:rPr>
      <w:i/>
      <w:iCs/>
    </w:rPr>
  </w:style>
  <w:style w:type="character" w:styleId="af0">
    <w:name w:val="page number"/>
    <w:basedOn w:val="a0"/>
    <w:semiHidden/>
    <w:unhideWhenUsed/>
    <w:rsid w:val="002818B6"/>
  </w:style>
  <w:style w:type="paragraph" w:styleId="af1">
    <w:name w:val="List Paragraph"/>
    <w:basedOn w:val="a"/>
    <w:uiPriority w:val="72"/>
    <w:rsid w:val="00650C27"/>
    <w:pPr>
      <w:ind w:leftChars="200" w:left="480"/>
    </w:pPr>
  </w:style>
  <w:style w:type="paragraph" w:customStyle="1" w:styleId="af2">
    <w:name w:val="選擇題"/>
    <w:basedOn w:val="a"/>
    <w:link w:val="af3"/>
    <w:rsid w:val="00F81076"/>
    <w:pPr>
      <w:tabs>
        <w:tab w:val="center" w:pos="236"/>
        <w:tab w:val="left" w:pos="378"/>
        <w:tab w:val="left" w:pos="543"/>
        <w:tab w:val="left" w:pos="708"/>
        <w:tab w:val="left" w:pos="897"/>
      </w:tabs>
      <w:ind w:left="380" w:hangingChars="380" w:hanging="380"/>
      <w:jc w:val="both"/>
    </w:pPr>
    <w:rPr>
      <w:rFonts w:eastAsia="華康細黑體"/>
      <w:spacing w:val="-4"/>
      <w:szCs w:val="20"/>
    </w:rPr>
  </w:style>
  <w:style w:type="paragraph" w:customStyle="1" w:styleId="ABCD">
    <w:name w:val="選項(A)(B)(C)(D)"/>
    <w:basedOn w:val="a"/>
    <w:link w:val="ABCD0"/>
    <w:rsid w:val="00F81076"/>
    <w:pPr>
      <w:tabs>
        <w:tab w:val="left" w:pos="3304"/>
        <w:tab w:val="left" w:pos="5781"/>
        <w:tab w:val="left" w:pos="8203"/>
      </w:tabs>
      <w:ind w:leftChars="380" w:left="380"/>
      <w:jc w:val="both"/>
    </w:pPr>
    <w:rPr>
      <w:rFonts w:eastAsia="華康細黑體"/>
      <w:spacing w:val="-4"/>
      <w:szCs w:val="20"/>
    </w:rPr>
  </w:style>
  <w:style w:type="paragraph" w:customStyle="1" w:styleId="af4">
    <w:name w:val="解析"/>
    <w:basedOn w:val="a"/>
    <w:link w:val="af5"/>
    <w:rsid w:val="00F81076"/>
    <w:pPr>
      <w:spacing w:line="0" w:lineRule="atLeast"/>
      <w:ind w:left="284" w:hanging="284"/>
      <w:jc w:val="both"/>
    </w:pPr>
    <w:rPr>
      <w:rFonts w:eastAsia="華康細黑體"/>
      <w:color w:val="FF0000"/>
      <w:spacing w:val="-4"/>
      <w:sz w:val="16"/>
      <w:szCs w:val="20"/>
    </w:rPr>
  </w:style>
  <w:style w:type="paragraph" w:customStyle="1" w:styleId="af6">
    <w:name w:val="選擇英文"/>
    <w:basedOn w:val="af2"/>
    <w:rsid w:val="00F81076"/>
    <w:pPr>
      <w:ind w:leftChars="379" w:left="1609" w:hangingChars="301" w:hanging="713"/>
    </w:pPr>
    <w:rPr>
      <w:kern w:val="0"/>
    </w:rPr>
  </w:style>
  <w:style w:type="character" w:customStyle="1" w:styleId="af3">
    <w:name w:val="選擇題 字元"/>
    <w:link w:val="af2"/>
    <w:rsid w:val="00F81076"/>
    <w:rPr>
      <w:rFonts w:eastAsia="華康細黑體"/>
      <w:spacing w:val="-4"/>
      <w:kern w:val="2"/>
      <w:sz w:val="24"/>
    </w:rPr>
  </w:style>
  <w:style w:type="character" w:customStyle="1" w:styleId="ABCD0">
    <w:name w:val="選項(A)(B)(C)(D) 字元"/>
    <w:link w:val="ABCD"/>
    <w:rsid w:val="00F81076"/>
    <w:rPr>
      <w:rFonts w:eastAsia="華康細黑體"/>
      <w:spacing w:val="-4"/>
      <w:kern w:val="2"/>
      <w:sz w:val="24"/>
    </w:rPr>
  </w:style>
  <w:style w:type="character" w:customStyle="1" w:styleId="af5">
    <w:name w:val="解析 字元"/>
    <w:link w:val="af4"/>
    <w:rsid w:val="00F81076"/>
    <w:rPr>
      <w:rFonts w:eastAsia="華康細黑體"/>
      <w:color w:val="FF0000"/>
      <w:spacing w:val="-4"/>
      <w:kern w:val="2"/>
      <w:sz w:val="16"/>
    </w:rPr>
  </w:style>
  <w:style w:type="paragraph" w:customStyle="1" w:styleId="Normal02">
    <w:name w:val="Normal_0_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2">
    <w:name w:val="Normal_0_3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5">
    <w:name w:val="Normal_0_3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3">
    <w:name w:val="Normal_0_4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8">
    <w:name w:val="Normal_0_4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4">
    <w:name w:val="Normal_0_5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7">
    <w:name w:val="Normal_0_5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9">
    <w:name w:val="Normal_0_5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6">
    <w:name w:val="Normal_0_6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7">
    <w:name w:val="Normal_0_6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1">
    <w:name w:val="Normal_0_10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1">
    <w:name w:val="Normal_1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1">
    <w:name w:val="Normal_3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1">
    <w:name w:val="Normal_4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1">
    <w:name w:val="Normal_5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3">
    <w:name w:val="Normal_0_10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3">
    <w:name w:val="Normal_1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3">
    <w:name w:val="Normal_2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3">
    <w:name w:val="Normal_5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4">
    <w:name w:val="Normal_0_10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27">
    <w:name w:val="Normal_0_1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27">
    <w:name w:val="Normal_1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27">
    <w:name w:val="Normal_2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27">
    <w:name w:val="Normal_3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27">
    <w:name w:val="Normal_4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27">
    <w:name w:val="Normal_5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34">
    <w:name w:val="Normal_0_1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34">
    <w:name w:val="Normal_1_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34">
    <w:name w:val="Normal_2_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34">
    <w:name w:val="Normal_3_34"/>
    <w:qFormat/>
    <w:rsid w:val="00D73718"/>
    <w:rPr>
      <w:rFonts w:eastAsia="細明體"/>
      <w:color w:val="000000"/>
      <w:sz w:val="24"/>
      <w:szCs w:val="24"/>
    </w:rPr>
  </w:style>
  <w:style w:type="paragraph" w:customStyle="1" w:styleId="af7">
    <w:name w:val="◎綜合測驗"/>
    <w:basedOn w:val="a"/>
    <w:rsid w:val="007053AE"/>
    <w:pPr>
      <w:spacing w:afterLines="20" w:after="20"/>
      <w:ind w:leftChars="50" w:left="50" w:rightChars="50" w:right="50" w:firstLineChars="200" w:firstLine="200"/>
      <w:jc w:val="both"/>
    </w:pPr>
    <w:rPr>
      <w:rFonts w:eastAsia="華康細黑體"/>
    </w:rPr>
  </w:style>
  <w:style w:type="paragraph" w:customStyle="1" w:styleId="1">
    <w:name w:val="◎＿＿＿1.短"/>
    <w:basedOn w:val="a"/>
    <w:rsid w:val="00AD6750"/>
    <w:pPr>
      <w:tabs>
        <w:tab w:val="left" w:pos="2916"/>
        <w:tab w:val="left" w:pos="4860"/>
        <w:tab w:val="left" w:pos="6804"/>
      </w:tabs>
      <w:spacing w:afterLines="20" w:after="20"/>
      <w:ind w:left="420" w:hangingChars="420" w:hanging="420"/>
      <w:jc w:val="both"/>
    </w:pPr>
    <w:rPr>
      <w:rFonts w:eastAsia="華康細黑體"/>
    </w:rPr>
  </w:style>
  <w:style w:type="character" w:customStyle="1" w:styleId="af8">
    <w:name w:val="◎紅字黑底線"/>
    <w:basedOn w:val="a0"/>
    <w:uiPriority w:val="1"/>
    <w:qFormat/>
    <w:rsid w:val="00AD6750"/>
    <w:rPr>
      <w:color w:val="FF0000"/>
      <w:u w:val="single" w:color="000000"/>
    </w:rPr>
  </w:style>
  <w:style w:type="paragraph" w:customStyle="1" w:styleId="af9">
    <w:name w:val="◎閱讀測驗"/>
    <w:basedOn w:val="a"/>
    <w:qFormat/>
    <w:rsid w:val="00F65B19"/>
    <w:pPr>
      <w:spacing w:afterLines="20" w:after="20"/>
      <w:ind w:firstLineChars="200" w:firstLine="200"/>
      <w:jc w:val="both"/>
    </w:pPr>
    <w:rPr>
      <w:rFonts w:eastAsia="華康細黑體"/>
    </w:rPr>
  </w:style>
  <w:style w:type="paragraph" w:customStyle="1" w:styleId="afa">
    <w:name w:val="◎附註"/>
    <w:basedOn w:val="a"/>
    <w:qFormat/>
    <w:rsid w:val="00F65B19"/>
    <w:rPr>
      <w:rFonts w:eastAsia="華康細黑體"/>
      <w:sz w:val="20"/>
      <w:szCs w:val="20"/>
    </w:rPr>
  </w:style>
  <w:style w:type="paragraph" w:customStyle="1" w:styleId="093">
    <w:name w:val="樣式 字彙題 + 左:  0 公分 凸出:  9.3 字元"/>
    <w:basedOn w:val="a"/>
    <w:rsid w:val="00205D1A"/>
    <w:pPr>
      <w:tabs>
        <w:tab w:val="center" w:pos="925"/>
        <w:tab w:val="left" w:pos="1820"/>
        <w:tab w:val="left" w:pos="1917"/>
        <w:tab w:val="left" w:pos="3540"/>
      </w:tabs>
      <w:ind w:hangingChars="930" w:hanging="2325"/>
      <w:jc w:val="both"/>
    </w:pPr>
    <w:rPr>
      <w:rFonts w:eastAsia="華康細黑體" w:cs="新細明體"/>
      <w:spacing w:val="-4"/>
      <w:szCs w:val="20"/>
    </w:rPr>
  </w:style>
  <w:style w:type="paragraph" w:customStyle="1" w:styleId="10">
    <w:name w:val="◎______.1.長"/>
    <w:rsid w:val="00B20528"/>
    <w:pPr>
      <w:tabs>
        <w:tab w:val="center" w:pos="729"/>
        <w:tab w:val="left" w:pos="1458"/>
        <w:tab w:val="left" w:pos="1580"/>
        <w:tab w:val="left" w:pos="1823"/>
        <w:tab w:val="left" w:pos="3524"/>
        <w:tab w:val="left" w:pos="5225"/>
        <w:tab w:val="left" w:pos="6926"/>
      </w:tabs>
      <w:spacing w:afterLines="20" w:after="20"/>
      <w:ind w:left="750" w:hangingChars="750" w:hanging="750"/>
      <w:jc w:val="both"/>
    </w:pPr>
    <w:rPr>
      <w:rFonts w:eastAsia="華康細黑體"/>
      <w:kern w:val="2"/>
      <w:sz w:val="24"/>
      <w:szCs w:val="24"/>
    </w:rPr>
  </w:style>
  <w:style w:type="paragraph" w:customStyle="1" w:styleId="11">
    <w:name w:val="◎1."/>
    <w:rsid w:val="00F51E07"/>
    <w:pPr>
      <w:tabs>
        <w:tab w:val="left" w:pos="243"/>
      </w:tabs>
      <w:ind w:left="100" w:hangingChars="100" w:hanging="100"/>
      <w:jc w:val="both"/>
    </w:pPr>
    <w:rPr>
      <w:rFonts w:eastAsia="華康細黑體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6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C6BF2E-20C8-4ABD-B5B1-9A6DAD8E9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1985</Words>
  <Characters>7241</Characters>
  <Application>Microsoft Office Word</Application>
  <DocSecurity>0</DocSecurity>
  <Lines>60</Lines>
  <Paragraphs>18</Paragraphs>
  <ScaleCrop>false</ScaleCrop>
  <Company>CMT</Company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user</cp:lastModifiedBy>
  <cp:revision>4</cp:revision>
  <cp:lastPrinted>2023-09-21T14:58:00Z</cp:lastPrinted>
  <dcterms:created xsi:type="dcterms:W3CDTF">2023-09-21T14:58:00Z</dcterms:created>
  <dcterms:modified xsi:type="dcterms:W3CDTF">2023-09-25T09:08:00Z</dcterms:modified>
</cp:coreProperties>
</file>