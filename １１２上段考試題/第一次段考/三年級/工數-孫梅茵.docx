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260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560"/>
        <w:gridCol w:w="992"/>
        <w:gridCol w:w="851"/>
        <w:gridCol w:w="1275"/>
        <w:gridCol w:w="851"/>
        <w:gridCol w:w="992"/>
        <w:gridCol w:w="669"/>
        <w:gridCol w:w="425"/>
        <w:gridCol w:w="426"/>
        <w:gridCol w:w="1071"/>
        <w:gridCol w:w="488"/>
        <w:gridCol w:w="757"/>
        <w:gridCol w:w="519"/>
        <w:gridCol w:w="504"/>
        <w:gridCol w:w="1223"/>
      </w:tblGrid>
      <w:tr w:rsidR="001E0595" w:rsidRPr="00072DD4" w14:paraId="55360D52" w14:textId="77777777" w:rsidTr="00456FE7">
        <w:trPr>
          <w:cantSplit/>
          <w:trHeight w:val="510"/>
          <w:jc w:val="center"/>
        </w:trPr>
        <w:tc>
          <w:tcPr>
            <w:tcW w:w="9112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72168CFB" w14:textId="77777777" w:rsidR="001E0595" w:rsidRPr="00072DD4" w:rsidRDefault="00456FE7" w:rsidP="00072D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8"/>
                <w:szCs w:val="20"/>
              </w:rPr>
              <w:t xml:space="preserve"> 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市立新北高工</w:t>
            </w:r>
            <w:r w:rsidR="007225AE">
              <w:rPr>
                <w:rFonts w:ascii="新細明體" w:hAnsi="新細明體" w:hint="eastAsia"/>
                <w:sz w:val="28"/>
                <w:szCs w:val="20"/>
              </w:rPr>
              <w:t>112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F11264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7225AE">
              <w:rPr>
                <w:rFonts w:ascii="新細明體" w:hAnsi="新細明體" w:hint="eastAsia"/>
                <w:sz w:val="28"/>
                <w:szCs w:val="20"/>
              </w:rPr>
              <w:t>第</w:t>
            </w:r>
            <w:r w:rsidR="005F36F0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="00F11264">
              <w:rPr>
                <w:rFonts w:ascii="新細明體" w:hAnsi="新細明體" w:hint="eastAsia"/>
                <w:sz w:val="28"/>
                <w:szCs w:val="20"/>
              </w:rPr>
              <w:t>次段考</w:t>
            </w:r>
            <w:r w:rsidR="001E0595" w:rsidRPr="00072DD4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488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B696D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75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85856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51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197A2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50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30B21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304EAC55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14:paraId="159BDB29" w14:textId="77777777" w:rsidTr="00456FE7">
        <w:trPr>
          <w:cantSplit/>
          <w:trHeight w:val="456"/>
          <w:jc w:val="center"/>
        </w:trPr>
        <w:tc>
          <w:tcPr>
            <w:tcW w:w="1560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5A9F7D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4954F37" w14:textId="72122EF5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數學</w:t>
            </w:r>
            <w:r w:rsidR="004770CF">
              <w:rPr>
                <w:rFonts w:ascii="新細明體" w:hAnsi="新細明體" w:hint="eastAsia"/>
                <w:szCs w:val="20"/>
              </w:rPr>
              <w:t>演習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F0CCA98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14:paraId="08C50C5A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A779817" w14:textId="77777777" w:rsidR="001E0595" w:rsidRPr="00072DD4" w:rsidRDefault="00C702BA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孫梅茵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9125118" w14:textId="77777777" w:rsid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 w:hint="eastAsia"/>
                <w:color w:val="000000" w:themeColor="text1"/>
                <w:szCs w:val="20"/>
              </w:rPr>
              <w:t>審</w:t>
            </w: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題</w:t>
            </w:r>
          </w:p>
          <w:p w14:paraId="3EBDDC09" w14:textId="77777777" w:rsidR="001E0595" w:rsidRPr="00456FE7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 w:themeColor="text1"/>
                <w:szCs w:val="20"/>
              </w:rPr>
            </w:pPr>
            <w:r w:rsidRPr="00456FE7">
              <w:rPr>
                <w:rFonts w:ascii="新細明體" w:hAnsi="新細明體"/>
                <w:color w:val="000000" w:themeColor="text1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4AF28B4" w14:textId="77777777" w:rsidR="001E0595" w:rsidRPr="00072DD4" w:rsidRDefault="00477B79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劉懿嫻</w:t>
            </w:r>
          </w:p>
        </w:tc>
        <w:tc>
          <w:tcPr>
            <w:tcW w:w="66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EB9364B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26497DD" w14:textId="77777777" w:rsidR="001E0595" w:rsidRPr="00072DD4" w:rsidRDefault="00F1126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822D11A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7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5ABCA7CA" w14:textId="56EF58EE" w:rsidR="001E0595" w:rsidRPr="00072DD4" w:rsidRDefault="007225AE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高三</w:t>
            </w:r>
            <w:r w:rsidR="00AC6A5F">
              <w:rPr>
                <w:rFonts w:ascii="新細明體" w:hAnsi="新細明體" w:hint="eastAsia"/>
                <w:szCs w:val="20"/>
              </w:rPr>
              <w:t>工</w:t>
            </w:r>
          </w:p>
        </w:tc>
        <w:tc>
          <w:tcPr>
            <w:tcW w:w="48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27DC5F4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80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1FE5BF" w14:textId="77777777"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122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8BDD4DD" w14:textId="77777777" w:rsidR="001E0595" w:rsidRPr="00072DD4" w:rsidRDefault="00F1126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是</w:t>
            </w:r>
          </w:p>
        </w:tc>
      </w:tr>
    </w:tbl>
    <w:p w14:paraId="17336234" w14:textId="77777777" w:rsidR="007225AE" w:rsidRPr="007225AE" w:rsidRDefault="00326947" w:rsidP="007225AE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  <w:bookmarkStart w:id="0" w:name="QQ210105003042"/>
      <w:bookmarkStart w:id="1" w:name="QQ210105003042_1_H"/>
      <w:r w:rsidRPr="00C40301">
        <w:rPr>
          <w:rFonts w:asciiTheme="minorEastAsia" w:eastAsiaTheme="minorEastAsia" w:hAnsiTheme="minorEastAsia" w:hint="eastAsia"/>
          <w:u w:val="single"/>
        </w:rPr>
        <w:t>選擇題(共</w:t>
      </w:r>
      <w:r w:rsidR="00F11264">
        <w:rPr>
          <w:rFonts w:asciiTheme="minorEastAsia" w:eastAsiaTheme="minorEastAsia" w:hAnsiTheme="minorEastAsia" w:hint="eastAsia"/>
          <w:u w:val="single"/>
        </w:rPr>
        <w:t>2</w:t>
      </w:r>
      <w:r w:rsidR="00AC42FC">
        <w:rPr>
          <w:rFonts w:asciiTheme="minorEastAsia" w:eastAsiaTheme="minorEastAsia" w:hAnsiTheme="minorEastAsia"/>
          <w:u w:val="single"/>
        </w:rPr>
        <w:t>0</w:t>
      </w:r>
      <w:r w:rsidRPr="00C40301">
        <w:rPr>
          <w:rFonts w:asciiTheme="minorEastAsia" w:eastAsiaTheme="minorEastAsia" w:hAnsiTheme="minorEastAsia" w:hint="eastAsia"/>
          <w:u w:val="single"/>
        </w:rPr>
        <w:t>題 每題</w:t>
      </w:r>
      <w:r w:rsidR="00AC42FC">
        <w:rPr>
          <w:rFonts w:asciiTheme="minorEastAsia" w:eastAsiaTheme="minorEastAsia" w:hAnsiTheme="minorEastAsia" w:hint="eastAsia"/>
          <w:u w:val="single"/>
        </w:rPr>
        <w:t>5</w:t>
      </w:r>
      <w:r w:rsidRPr="00C40301">
        <w:rPr>
          <w:rFonts w:asciiTheme="minorEastAsia" w:eastAsiaTheme="minorEastAsia" w:hAnsiTheme="minorEastAsia" w:hint="eastAsia"/>
          <w:u w:val="single"/>
        </w:rPr>
        <w:t>分)</w:t>
      </w:r>
      <w:bookmarkStart w:id="2" w:name="QQ230202000840_1_H"/>
      <w:bookmarkStart w:id="3" w:name="QQ230202000840"/>
      <w:r w:rsidR="007225AE" w:rsidRPr="007225AE">
        <w:rPr>
          <w:rFonts w:eastAsia="細明體"/>
        </w:rPr>
        <w:t xml:space="preserve"> </w:t>
      </w:r>
    </w:p>
    <w:bookmarkEnd w:id="2"/>
    <w:bookmarkEnd w:id="3"/>
    <w:p w14:paraId="294B221C" w14:textId="77777777" w:rsidR="007225AE" w:rsidRPr="007225AE" w:rsidRDefault="007225AE" w:rsidP="00477B79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42684F02" w14:textId="77777777" w:rsidR="007225AE" w:rsidRPr="007225AE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4" w:name="QQ230202000832_1_H"/>
      <w:bookmarkStart w:id="5" w:name="QQ230202000832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若</w:t>
      </w:r>
      <w:r w:rsidRPr="007225AE">
        <w:rPr>
          <w:rFonts w:eastAsia="細明體"/>
          <w:szCs w:val="22"/>
        </w:rPr>
        <w:object w:dxaOrig="1950" w:dyaOrig="405" w14:anchorId="1BACE06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Q230202000832Q230202000832_x0000_i1025" o:spid="_x0000_i1025" type="#_x0000_t75" style="width:97.5pt;height:20.25pt" o:ole="">
            <v:imagedata r:id="rId8" o:title=""/>
            <v:path o:connecttype="segments"/>
          </v:shape>
          <o:OLEObject Type="Embed" ProgID="Equation.DSMT4" ShapeID="Q230202000832Q230202000832_x0000_i1025" DrawAspect="Content" ObjectID="_1756884165" r:id="rId9"/>
        </w:object>
      </w:r>
      <w:r w:rsidRPr="007225AE">
        <w:rPr>
          <w:rFonts w:eastAsia="細明體" w:hint="eastAsia"/>
          <w:szCs w:val="22"/>
        </w:rPr>
        <w:t>在</w:t>
      </w:r>
      <w:r w:rsidRPr="007225AE">
        <w:rPr>
          <w:rFonts w:eastAsia="細明體"/>
          <w:szCs w:val="22"/>
        </w:rPr>
        <w:object w:dxaOrig="555" w:dyaOrig="210" w14:anchorId="522A5777">
          <v:shape id="Q230202000832_x0000_i1026" o:spid="_x0000_i1026" type="#_x0000_t75" style="width:27.75pt;height:10.5pt" o:ole="">
            <v:imagedata r:id="rId10" o:title=""/>
            <v:path o:connecttype="segments"/>
          </v:shape>
          <o:OLEObject Type="Embed" ProgID="Equation.DSMT4" ShapeID="Q230202000832_x0000_i1026" DrawAspect="Content" ObjectID="_1756884166" r:id="rId11"/>
        </w:object>
      </w:r>
      <w:r w:rsidRPr="007225AE">
        <w:rPr>
          <w:rFonts w:eastAsia="細明體" w:hint="eastAsia"/>
          <w:szCs w:val="22"/>
        </w:rPr>
        <w:t>時有最小值</w:t>
      </w:r>
      <w:r w:rsidRPr="007225AE">
        <w:rPr>
          <w:rFonts w:eastAsia="細明體"/>
          <w:szCs w:val="22"/>
        </w:rPr>
        <w:object w:dxaOrig="180" w:dyaOrig="285" w14:anchorId="3D6A4DF7">
          <v:shape id="Q230202000832_x0000_i1027" o:spid="_x0000_i1027" type="#_x0000_t75" style="width:9pt;height:14.25pt" o:ole="">
            <v:imagedata r:id="rId12" o:title=""/>
            <v:path o:connecttype="segments"/>
          </v:shape>
          <o:OLEObject Type="Embed" ProgID="Equation.DSMT4" ShapeID="Q230202000832_x0000_i1027" DrawAspect="Content" ObjectID="_1756884167" r:id="rId13"/>
        </w:object>
      </w:r>
      <w:r w:rsidRPr="007225AE">
        <w:rPr>
          <w:rFonts w:eastAsia="細明體" w:hint="eastAsia"/>
          <w:szCs w:val="22"/>
        </w:rPr>
        <w:t>，則</w:t>
      </w:r>
      <w:r w:rsidRPr="007225AE">
        <w:rPr>
          <w:rFonts w:eastAsia="細明體"/>
          <w:szCs w:val="22"/>
        </w:rPr>
        <w:object w:dxaOrig="750" w:dyaOrig="285" w14:anchorId="323DDF7D">
          <v:shape id="Q230202000832_x0000_i1028" o:spid="_x0000_i1028" type="#_x0000_t75" style="width:37.5pt;height:14.25pt" o:ole="">
            <v:imagedata r:id="rId14" o:title=""/>
            <v:path o:connecttype="segments"/>
          </v:shape>
          <o:OLEObject Type="Embed" ProgID="Equation.DSMT4" ShapeID="Q230202000832_x0000_i1028" DrawAspect="Content" ObjectID="_1756884168" r:id="rId15"/>
        </w:object>
      </w:r>
      <w:bookmarkEnd w:id="4"/>
    </w:p>
    <w:p w14:paraId="36ABDA77" w14:textId="77777777" w:rsidR="007225AE" w:rsidRPr="007225AE" w:rsidRDefault="007225AE" w:rsidP="007225AE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  <w:r w:rsidRPr="007225AE">
        <w:rPr>
          <w:rFonts w:eastAsia="細明體"/>
        </w:rPr>
        <w:t>(A)</w:t>
      </w:r>
      <w:bookmarkStart w:id="6" w:name="QQ230202000832_1_1"/>
      <w:r w:rsidRPr="007225AE">
        <w:rPr>
          <w:rFonts w:eastAsia="細明體"/>
          <w:szCs w:val="22"/>
        </w:rPr>
        <w:object w:dxaOrig="210" w:dyaOrig="630" w14:anchorId="0AB38153">
          <v:shape id="Q230202000832Q230202000832_x0000_i1029" o:spid="_x0000_i1029" type="#_x0000_t75" style="width:10.5pt;height:31.5pt" o:ole="">
            <v:imagedata r:id="rId16" o:title=""/>
            <v:path o:connecttype="segments"/>
          </v:shape>
          <o:OLEObject Type="Embed" ProgID="Equation.DSMT4" ShapeID="Q230202000832Q230202000832_x0000_i1029" DrawAspect="Content" ObjectID="_1756884169" r:id="rId17"/>
        </w:object>
      </w:r>
      <w:r w:rsidRPr="007225AE">
        <w:rPr>
          <w:rFonts w:eastAsia="細明體"/>
        </w:rPr>
        <w:t xml:space="preserve">　</w:t>
      </w:r>
      <w:bookmarkEnd w:id="6"/>
      <w:r w:rsidRPr="007225AE">
        <w:rPr>
          <w:rFonts w:eastAsia="細明體"/>
        </w:rPr>
        <w:t>(B)</w:t>
      </w:r>
      <w:bookmarkStart w:id="7" w:name="QQ230202000832_1_2"/>
      <w:r w:rsidRPr="007225AE">
        <w:rPr>
          <w:rFonts w:eastAsia="細明體" w:hint="eastAsia"/>
          <w:szCs w:val="22"/>
        </w:rPr>
        <w:t>0</w:t>
      </w:r>
      <w:r w:rsidRPr="007225AE">
        <w:rPr>
          <w:rFonts w:eastAsia="細明體"/>
        </w:rPr>
        <w:t xml:space="preserve">　</w:t>
      </w:r>
      <w:bookmarkEnd w:id="7"/>
      <w:r w:rsidRPr="007225AE">
        <w:rPr>
          <w:rFonts w:eastAsia="細明體"/>
        </w:rPr>
        <w:t>(C)</w:t>
      </w:r>
      <w:bookmarkStart w:id="8" w:name="QQ230202000832_1_3"/>
      <w:r w:rsidRPr="007225AE">
        <w:rPr>
          <w:rFonts w:eastAsia="細明體"/>
          <w:szCs w:val="22"/>
        </w:rPr>
        <w:object w:dxaOrig="390" w:dyaOrig="630" w14:anchorId="2375087F">
          <v:shape id="Q230202000832_x0000_i1030" o:spid="_x0000_i1030" type="#_x0000_t75" style="width:19.5pt;height:31.5pt" o:ole="">
            <v:imagedata r:id="rId18" o:title=""/>
            <v:path o:connecttype="segments"/>
          </v:shape>
          <o:OLEObject Type="Embed" ProgID="Equation.DSMT4" ShapeID="Q230202000832_x0000_i1030" DrawAspect="Content" ObjectID="_1756884170" r:id="rId19"/>
        </w:object>
      </w:r>
      <w:r w:rsidRPr="007225AE">
        <w:rPr>
          <w:rFonts w:eastAsia="細明體"/>
        </w:rPr>
        <w:t xml:space="preserve">　</w:t>
      </w:r>
      <w:bookmarkEnd w:id="8"/>
      <w:r w:rsidRPr="007225AE">
        <w:rPr>
          <w:rFonts w:eastAsia="細明體"/>
        </w:rPr>
        <w:t>(D)</w:t>
      </w:r>
      <w:bookmarkStart w:id="9" w:name="QQ230202000832_1_4"/>
      <w:r w:rsidRPr="007225AE">
        <w:rPr>
          <w:rFonts w:eastAsia="細明體"/>
          <w:szCs w:val="22"/>
        </w:rPr>
        <w:object w:dxaOrig="405" w:dyaOrig="630" w14:anchorId="5BD3C494">
          <v:shape id="Q230202000832_x0000_i1031" o:spid="_x0000_i1031" type="#_x0000_t75" style="width:20.25pt;height:31.5pt" o:ole="">
            <v:imagedata r:id="rId20" o:title=""/>
            <v:path o:connecttype="segments"/>
          </v:shape>
          <o:OLEObject Type="Embed" ProgID="Equation.DSMT4" ShapeID="Q230202000832_x0000_i1031" DrawAspect="Content" ObjectID="_1756884171" r:id="rId21"/>
        </w:object>
      </w:r>
      <w:r w:rsidRPr="007225AE">
        <w:rPr>
          <w:rFonts w:eastAsia="細明體"/>
        </w:rPr>
        <w:t xml:space="preserve">　</w:t>
      </w:r>
      <w:bookmarkEnd w:id="5"/>
      <w:bookmarkEnd w:id="9"/>
    </w:p>
    <w:p w14:paraId="79E8DFCB" w14:textId="77777777" w:rsidR="007225AE" w:rsidRPr="005F36F0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10" w:name="QQ230202000838_1_H"/>
      <w:bookmarkStart w:id="11" w:name="QQ230202000838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設</w:t>
      </w:r>
      <w:r w:rsidRPr="007225AE">
        <w:rPr>
          <w:rFonts w:eastAsia="細明體"/>
          <w:szCs w:val="22"/>
        </w:rPr>
        <w:object w:dxaOrig="240" w:dyaOrig="255" w14:anchorId="662956CD">
          <v:shape id="Q230202000838Q230202000838_x0000_i1025" o:spid="_x0000_i1032" type="#_x0000_t75" style="width:12pt;height:12.75pt" o:ole="">
            <v:imagedata r:id="rId22" o:title=""/>
            <v:path o:connecttype="segments"/>
          </v:shape>
          <o:OLEObject Type="Embed" ProgID="Equation.DSMT4" ShapeID="Q230202000838Q230202000838_x0000_i1025" DrawAspect="Content" ObjectID="_1756884172" r:id="rId23"/>
        </w:object>
      </w:r>
      <w:r w:rsidRPr="007225AE">
        <w:rPr>
          <w:rFonts w:eastAsia="細明體" w:hint="eastAsia"/>
          <w:szCs w:val="22"/>
        </w:rPr>
        <w:t>、</w:t>
      </w:r>
      <w:r w:rsidRPr="007225AE">
        <w:rPr>
          <w:rFonts w:eastAsia="細明體"/>
          <w:szCs w:val="22"/>
        </w:rPr>
        <w:object w:dxaOrig="240" w:dyaOrig="240" w14:anchorId="5AF3EC09">
          <v:shape id="Q230202000838_x0000_i1026" o:spid="_x0000_i1033" type="#_x0000_t75" style="width:12pt;height:12pt" o:ole="">
            <v:imagedata r:id="rId24" o:title=""/>
            <v:path o:connecttype="segments"/>
          </v:shape>
          <o:OLEObject Type="Embed" ProgID="Equation.DSMT4" ShapeID="Q230202000838_x0000_i1026" DrawAspect="Content" ObjectID="_1756884173" r:id="rId25"/>
        </w:object>
      </w:r>
      <w:r w:rsidRPr="007225AE">
        <w:rPr>
          <w:rFonts w:eastAsia="細明體" w:hint="eastAsia"/>
          <w:szCs w:val="22"/>
        </w:rPr>
        <w:t>、</w:t>
      </w:r>
      <w:r w:rsidRPr="007225AE">
        <w:rPr>
          <w:rFonts w:eastAsia="細明體"/>
          <w:szCs w:val="22"/>
        </w:rPr>
        <w:object w:dxaOrig="240" w:dyaOrig="285" w14:anchorId="5AB2EEE2">
          <v:shape id="Q230202000838_x0000_i1027" o:spid="_x0000_i1034" type="#_x0000_t75" style="width:12pt;height:14.25pt" o:ole="">
            <v:imagedata r:id="rId26" o:title=""/>
            <v:path o:connecttype="segments"/>
          </v:shape>
          <o:OLEObject Type="Embed" ProgID="Equation.DSMT4" ShapeID="Q230202000838_x0000_i1027" DrawAspect="Content" ObjectID="_1756884174" r:id="rId27"/>
        </w:object>
      </w:r>
      <w:r w:rsidRPr="007225AE">
        <w:rPr>
          <w:rFonts w:eastAsia="細明體" w:hint="eastAsia"/>
          <w:szCs w:val="22"/>
        </w:rPr>
        <w:t>為平面上共線之三點，</w:t>
      </w:r>
      <w:r w:rsidRPr="007225AE">
        <w:rPr>
          <w:rFonts w:eastAsia="細明體"/>
          <w:szCs w:val="22"/>
        </w:rPr>
        <w:object w:dxaOrig="240" w:dyaOrig="285" w14:anchorId="1D83373C">
          <v:shape id="Q230202000838_x0000_i1028" o:spid="_x0000_i1035" type="#_x0000_t75" style="width:12pt;height:14.25pt" o:ole="">
            <v:imagedata r:id="rId28" o:title=""/>
            <v:path o:connecttype="segments"/>
          </v:shape>
          <o:OLEObject Type="Embed" ProgID="Equation.DSMT4" ShapeID="Q230202000838_x0000_i1028" DrawAspect="Content" ObjectID="_1756884175" r:id="rId29"/>
        </w:object>
      </w:r>
      <w:r w:rsidRPr="007225AE">
        <w:rPr>
          <w:rFonts w:eastAsia="細明體" w:hint="eastAsia"/>
          <w:szCs w:val="22"/>
        </w:rPr>
        <w:t>介於</w:t>
      </w:r>
      <w:r w:rsidRPr="007225AE">
        <w:rPr>
          <w:rFonts w:eastAsia="細明體"/>
          <w:szCs w:val="22"/>
        </w:rPr>
        <w:object w:dxaOrig="240" w:dyaOrig="255" w14:anchorId="4DEAB830">
          <v:shape id="Q230202000838_x0000_i1029" o:spid="_x0000_i1036" type="#_x0000_t75" style="width:12pt;height:12.75pt" o:ole="">
            <v:imagedata r:id="rId30" o:title=""/>
            <v:path o:connecttype="segments"/>
          </v:shape>
          <o:OLEObject Type="Embed" ProgID="Equation.DSMT4" ShapeID="Q230202000838_x0000_i1029" DrawAspect="Content" ObjectID="_1756884176" r:id="rId31"/>
        </w:object>
      </w:r>
      <w:r w:rsidRPr="007225AE">
        <w:rPr>
          <w:rFonts w:eastAsia="細明體" w:hint="eastAsia"/>
          <w:szCs w:val="22"/>
        </w:rPr>
        <w:t>、</w:t>
      </w:r>
      <w:r w:rsidRPr="007225AE">
        <w:rPr>
          <w:rFonts w:eastAsia="細明體"/>
          <w:szCs w:val="22"/>
        </w:rPr>
        <w:object w:dxaOrig="240" w:dyaOrig="240" w14:anchorId="40A8D68A">
          <v:shape id="Q230202000838_x0000_i1030" o:spid="_x0000_i1037" type="#_x0000_t75" style="width:12pt;height:12pt" o:ole="">
            <v:imagedata r:id="rId32" o:title=""/>
            <v:path o:connecttype="segments"/>
          </v:shape>
          <o:OLEObject Type="Embed" ProgID="Equation.DSMT4" ShapeID="Q230202000838_x0000_i1030" DrawAspect="Content" ObjectID="_1756884177" r:id="rId33"/>
        </w:object>
      </w:r>
      <w:r w:rsidRPr="007225AE">
        <w:rPr>
          <w:rFonts w:eastAsia="細明體" w:hint="eastAsia"/>
          <w:szCs w:val="22"/>
        </w:rPr>
        <w:t>兩點之間。已知</w:t>
      </w:r>
      <w:r w:rsidRPr="007225AE">
        <w:rPr>
          <w:rFonts w:eastAsia="細明體"/>
          <w:szCs w:val="22"/>
        </w:rPr>
        <w:object w:dxaOrig="240" w:dyaOrig="255" w14:anchorId="283B4274">
          <v:shape id="Q230202000838_x0000_i1031" o:spid="_x0000_i1038" type="#_x0000_t75" style="width:12pt;height:12.75pt" o:ole="">
            <v:imagedata r:id="rId34" o:title=""/>
            <v:path o:connecttype="segments"/>
          </v:shape>
          <o:OLEObject Type="Embed" ProgID="Equation.DSMT4" ShapeID="Q230202000838_x0000_i1031" DrawAspect="Content" ObjectID="_1756884178" r:id="rId35"/>
        </w:object>
      </w:r>
      <w:r w:rsidRPr="007225AE">
        <w:rPr>
          <w:rFonts w:eastAsia="細明體" w:hint="eastAsia"/>
          <w:szCs w:val="22"/>
        </w:rPr>
        <w:t>點坐標為</w:t>
      </w:r>
      <w:r w:rsidRPr="007225AE">
        <w:rPr>
          <w:rFonts w:eastAsia="細明體"/>
          <w:szCs w:val="22"/>
        </w:rPr>
        <w:object w:dxaOrig="735" w:dyaOrig="405" w14:anchorId="04711936">
          <v:shape id="Q230202000838_x0000_i1032" o:spid="_x0000_i1039" type="#_x0000_t75" style="width:36.75pt;height:20.25pt" o:ole="">
            <v:imagedata r:id="rId36" o:title=""/>
            <v:path o:connecttype="segments"/>
          </v:shape>
          <o:OLEObject Type="Embed" ProgID="Equation.DSMT4" ShapeID="Q230202000838_x0000_i1032" DrawAspect="Content" ObjectID="_1756884179" r:id="rId37"/>
        </w:object>
      </w:r>
      <w:r w:rsidRPr="007225AE">
        <w:rPr>
          <w:rFonts w:eastAsia="細明體" w:hint="eastAsia"/>
          <w:szCs w:val="22"/>
        </w:rPr>
        <w:t>，</w:t>
      </w:r>
      <w:r w:rsidRPr="007225AE">
        <w:rPr>
          <w:rFonts w:eastAsia="細明體"/>
          <w:szCs w:val="22"/>
        </w:rPr>
        <w:object w:dxaOrig="240" w:dyaOrig="240" w14:anchorId="01E0E185">
          <v:shape id="Q230202000838_x0000_i1033" o:spid="_x0000_i1040" type="#_x0000_t75" style="width:12pt;height:12pt" o:ole="">
            <v:imagedata r:id="rId38" o:title=""/>
            <v:path o:connecttype="segments"/>
          </v:shape>
          <o:OLEObject Type="Embed" ProgID="Equation.DSMT4" ShapeID="Q230202000838_x0000_i1033" DrawAspect="Content" ObjectID="_1756884180" r:id="rId39"/>
        </w:object>
      </w:r>
      <w:r w:rsidRPr="007225AE">
        <w:rPr>
          <w:rFonts w:eastAsia="細明體" w:hint="eastAsia"/>
          <w:szCs w:val="22"/>
        </w:rPr>
        <w:t>點坐標為</w:t>
      </w:r>
      <w:r w:rsidRPr="007225AE">
        <w:rPr>
          <w:rFonts w:eastAsia="細明體"/>
          <w:szCs w:val="22"/>
        </w:rPr>
        <w:object w:dxaOrig="780" w:dyaOrig="405" w14:anchorId="2B3867EF">
          <v:shape id="Q230202000838_x0000_i1034" o:spid="_x0000_i1041" type="#_x0000_t75" style="width:39pt;height:20.25pt" o:ole="">
            <v:imagedata r:id="rId40" o:title=""/>
            <v:path o:connecttype="segments"/>
          </v:shape>
          <o:OLEObject Type="Embed" ProgID="Equation.DSMT4" ShapeID="Q230202000838_x0000_i1034" DrawAspect="Content" ObjectID="_1756884181" r:id="rId41"/>
        </w:object>
      </w:r>
      <w:r w:rsidRPr="007225AE">
        <w:rPr>
          <w:rFonts w:eastAsia="細明體" w:hint="eastAsia"/>
          <w:szCs w:val="22"/>
        </w:rPr>
        <w:t>，且</w:t>
      </w:r>
      <w:r w:rsidRPr="007225AE">
        <w:rPr>
          <w:rFonts w:eastAsia="細明體"/>
          <w:szCs w:val="22"/>
        </w:rPr>
        <w:object w:dxaOrig="1230" w:dyaOrig="330" w14:anchorId="2DF813A5">
          <v:shape id="Q230202000838_x0000_i1035" o:spid="_x0000_i1042" type="#_x0000_t75" style="width:61.5pt;height:16.5pt" o:ole="">
            <v:imagedata r:id="rId42" o:title=""/>
            <v:path o:connecttype="segments"/>
          </v:shape>
          <o:OLEObject Type="Embed" ProgID="Equation.DSMT4" ShapeID="Q230202000838_x0000_i1035" DrawAspect="Content" ObjectID="_1756884182" r:id="rId43"/>
        </w:object>
      </w:r>
      <w:r w:rsidRPr="007225AE">
        <w:rPr>
          <w:rFonts w:eastAsia="細明體" w:hint="eastAsia"/>
          <w:szCs w:val="22"/>
        </w:rPr>
        <w:t>，則</w:t>
      </w:r>
      <w:r w:rsidRPr="007225AE">
        <w:rPr>
          <w:rFonts w:eastAsia="細明體"/>
          <w:szCs w:val="22"/>
        </w:rPr>
        <w:object w:dxaOrig="240" w:dyaOrig="285" w14:anchorId="211666ED">
          <v:shape id="Q230202000838_x0000_i1036" o:spid="_x0000_i1043" type="#_x0000_t75" style="width:12pt;height:14.25pt" o:ole="">
            <v:imagedata r:id="rId44" o:title=""/>
            <v:path o:connecttype="segments"/>
          </v:shape>
          <o:OLEObject Type="Embed" ProgID="Equation.DSMT4" ShapeID="Q230202000838_x0000_i1036" DrawAspect="Content" ObjectID="_1756884183" r:id="rId45"/>
        </w:object>
      </w:r>
      <w:r w:rsidRPr="007225AE">
        <w:rPr>
          <w:rFonts w:eastAsia="細明體" w:hint="eastAsia"/>
          <w:szCs w:val="22"/>
        </w:rPr>
        <w:t>點坐標為</w:t>
      </w:r>
      <w:r w:rsidRPr="007225AE">
        <w:rPr>
          <w:rFonts w:eastAsia="細明體"/>
        </w:rPr>
        <w:t xml:space="preserve">　</w:t>
      </w:r>
      <w:bookmarkEnd w:id="10"/>
      <w:r w:rsidRPr="007225AE">
        <w:rPr>
          <w:rFonts w:eastAsia="細明體"/>
        </w:rPr>
        <w:t>(A)</w:t>
      </w:r>
      <w:bookmarkStart w:id="12" w:name="QQ230202000838_1_1"/>
      <w:r w:rsidRPr="007225AE">
        <w:rPr>
          <w:rFonts w:eastAsia="細明體"/>
          <w:szCs w:val="22"/>
        </w:rPr>
        <w:object w:dxaOrig="750" w:dyaOrig="405" w14:anchorId="73775E99">
          <v:shape id="Q230202000838_x0000_i1037" o:spid="_x0000_i1044" type="#_x0000_t75" style="width:37.5pt;height:20.25pt" o:ole="">
            <v:imagedata r:id="rId46" o:title=""/>
            <v:path o:connecttype="segments"/>
          </v:shape>
          <o:OLEObject Type="Embed" ProgID="Equation.DSMT4" ShapeID="Q230202000838_x0000_i1037" DrawAspect="Content" ObjectID="_1756884184" r:id="rId47"/>
        </w:object>
      </w:r>
      <w:r w:rsidRPr="007225AE">
        <w:rPr>
          <w:rFonts w:eastAsia="細明體"/>
        </w:rPr>
        <w:t xml:space="preserve">　</w:t>
      </w:r>
      <w:bookmarkEnd w:id="12"/>
      <w:r w:rsidRPr="007225AE">
        <w:rPr>
          <w:rFonts w:eastAsia="細明體"/>
        </w:rPr>
        <w:t>(B)</w:t>
      </w:r>
      <w:bookmarkStart w:id="13" w:name="QQ230202000838_1_2"/>
      <w:r w:rsidRPr="007225AE">
        <w:rPr>
          <w:rFonts w:eastAsia="細明體"/>
          <w:szCs w:val="22"/>
        </w:rPr>
        <w:object w:dxaOrig="600" w:dyaOrig="405" w14:anchorId="4574FEE1">
          <v:shape id="Q230202000838_x0000_i1038" o:spid="_x0000_i1045" type="#_x0000_t75" style="width:30pt;height:20.25pt" o:ole="">
            <v:imagedata r:id="rId48" o:title=""/>
            <v:path o:connecttype="segments"/>
          </v:shape>
          <o:OLEObject Type="Embed" ProgID="Equation.DSMT4" ShapeID="Q230202000838_x0000_i1038" DrawAspect="Content" ObjectID="_1756884185" r:id="rId49"/>
        </w:object>
      </w:r>
      <w:r w:rsidRPr="007225AE">
        <w:rPr>
          <w:rFonts w:eastAsia="細明體"/>
        </w:rPr>
        <w:t xml:space="preserve">　</w:t>
      </w:r>
      <w:bookmarkEnd w:id="13"/>
      <w:r w:rsidRPr="007225AE">
        <w:rPr>
          <w:rFonts w:eastAsia="細明體"/>
        </w:rPr>
        <w:t>(C)</w:t>
      </w:r>
      <w:bookmarkStart w:id="14" w:name="QQ230202000838_1_3"/>
      <w:r w:rsidRPr="007225AE">
        <w:rPr>
          <w:rFonts w:eastAsia="細明體"/>
          <w:szCs w:val="22"/>
        </w:rPr>
        <w:object w:dxaOrig="540" w:dyaOrig="405" w14:anchorId="3462DBC6">
          <v:shape id="Q230202000838_x0000_i1039" o:spid="_x0000_i1046" type="#_x0000_t75" style="width:27pt;height:20.25pt" o:ole="">
            <v:imagedata r:id="rId50" o:title=""/>
            <v:path o:connecttype="segments"/>
          </v:shape>
          <o:OLEObject Type="Embed" ProgID="Equation.DSMT4" ShapeID="Q230202000838_x0000_i1039" DrawAspect="Content" ObjectID="_1756884186" r:id="rId51"/>
        </w:object>
      </w:r>
      <w:r w:rsidRPr="007225AE">
        <w:rPr>
          <w:rFonts w:eastAsia="細明體"/>
        </w:rPr>
        <w:t xml:space="preserve">　</w:t>
      </w:r>
      <w:bookmarkEnd w:id="14"/>
      <w:r w:rsidRPr="007225AE">
        <w:rPr>
          <w:rFonts w:eastAsia="細明體"/>
        </w:rPr>
        <w:t>(D)</w:t>
      </w:r>
      <w:bookmarkStart w:id="15" w:name="QQ230202000838_1_4"/>
      <w:r w:rsidRPr="007225AE">
        <w:rPr>
          <w:rFonts w:eastAsia="細明體"/>
          <w:szCs w:val="22"/>
        </w:rPr>
        <w:object w:dxaOrig="555" w:dyaOrig="405" w14:anchorId="4F961332">
          <v:shape id="Q230202000838_x0000_i1040" o:spid="_x0000_i1047" type="#_x0000_t75" style="width:27.75pt;height:20.25pt" o:ole="">
            <v:imagedata r:id="rId52" o:title=""/>
            <v:path o:connecttype="segments"/>
          </v:shape>
          <o:OLEObject Type="Embed" ProgID="Equation.DSMT4" ShapeID="Q230202000838_x0000_i1040" DrawAspect="Content" ObjectID="_1756884187" r:id="rId53"/>
        </w:object>
      </w:r>
      <w:r w:rsidRPr="007225AE">
        <w:rPr>
          <w:rFonts w:eastAsia="細明體"/>
        </w:rPr>
        <w:t xml:space="preserve">　</w:t>
      </w:r>
      <w:bookmarkEnd w:id="11"/>
      <w:bookmarkEnd w:id="15"/>
    </w:p>
    <w:p w14:paraId="75DE6368" w14:textId="77777777" w:rsidR="005F36F0" w:rsidRPr="007225AE" w:rsidRDefault="005F36F0" w:rsidP="005F36F0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6F9885F0" w14:textId="77777777" w:rsidR="007225AE" w:rsidRPr="005F36F0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16" w:name="QQ230202000831_1_H"/>
      <w:bookmarkStart w:id="17" w:name="QQ230202000831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設</w:t>
      </w:r>
      <w:r w:rsidRPr="007225AE">
        <w:rPr>
          <w:rFonts w:eastAsia="細明體"/>
          <w:szCs w:val="22"/>
        </w:rPr>
        <w:object w:dxaOrig="255" w:dyaOrig="210" w14:anchorId="4B6B3DF4">
          <v:shape id="Q230202000831Q230202000831_x0000_i1025" o:spid="_x0000_i1048" type="#_x0000_t75" style="width:12.75pt;height:10.5pt" o:ole="">
            <v:imagedata r:id="rId54" o:title=""/>
            <v:path o:connecttype="segments"/>
          </v:shape>
          <o:OLEObject Type="Embed" ProgID="Equation.DSMT4" ShapeID="Q230202000831Q230202000831_x0000_i1025" DrawAspect="Content" ObjectID="_1756884188" r:id="rId55"/>
        </w:object>
      </w:r>
      <w:r w:rsidRPr="007225AE">
        <w:rPr>
          <w:rFonts w:eastAsia="細明體" w:hint="eastAsia"/>
          <w:szCs w:val="22"/>
        </w:rPr>
        <w:t>為實數，若二次函數</w:t>
      </w:r>
      <w:r w:rsidRPr="007225AE">
        <w:rPr>
          <w:rFonts w:eastAsia="細明體"/>
          <w:szCs w:val="22"/>
        </w:rPr>
        <w:object w:dxaOrig="1650" w:dyaOrig="360" w14:anchorId="6C349CD8">
          <v:shape id="Q230202000831_x0000_i1026" o:spid="_x0000_i1049" type="#_x0000_t75" style="width:82.5pt;height:18pt" o:ole="">
            <v:imagedata r:id="rId56" o:title=""/>
            <v:path o:connecttype="segments"/>
          </v:shape>
          <o:OLEObject Type="Embed" ProgID="Equation.DSMT4" ShapeID="Q230202000831_x0000_i1026" DrawAspect="Content" ObjectID="_1756884189" r:id="rId57"/>
        </w:object>
      </w:r>
      <w:r w:rsidRPr="007225AE">
        <w:rPr>
          <w:rFonts w:eastAsia="細明體" w:hint="eastAsia"/>
          <w:szCs w:val="22"/>
        </w:rPr>
        <w:t>的圖形與</w:t>
      </w:r>
      <w:r w:rsidRPr="007225AE">
        <w:rPr>
          <w:rFonts w:eastAsia="細明體"/>
          <w:szCs w:val="22"/>
        </w:rPr>
        <w:object w:dxaOrig="180" w:dyaOrig="210" w14:anchorId="3971F731">
          <v:shape id="Q230202000831_x0000_i1027" o:spid="_x0000_i1050" type="#_x0000_t75" style="width:9pt;height:10.5pt" o:ole="">
            <v:imagedata r:id="rId58" o:title=""/>
            <v:path o:connecttype="segments"/>
          </v:shape>
          <o:OLEObject Type="Embed" ProgID="Equation.DSMT4" ShapeID="Q230202000831_x0000_i1027" DrawAspect="Content" ObjectID="_1756884190" r:id="rId59"/>
        </w:object>
      </w:r>
      <w:r w:rsidRPr="007225AE">
        <w:rPr>
          <w:rFonts w:eastAsia="細明體" w:hint="eastAsia"/>
          <w:szCs w:val="22"/>
        </w:rPr>
        <w:t>軸相切，則</w:t>
      </w:r>
      <w:r w:rsidRPr="007225AE">
        <w:rPr>
          <w:rFonts w:eastAsia="細明體"/>
          <w:szCs w:val="22"/>
        </w:rPr>
        <w:object w:dxaOrig="255" w:dyaOrig="210" w14:anchorId="6424DBDB">
          <v:shape id="Q230202000831_x0000_i1028" o:spid="_x0000_i1051" type="#_x0000_t75" style="width:12.75pt;height:10.5pt" o:ole="">
            <v:imagedata r:id="rId60" o:title=""/>
            <v:path o:connecttype="segments"/>
          </v:shape>
          <o:OLEObject Type="Embed" ProgID="Equation.DSMT4" ShapeID="Q230202000831_x0000_i1028" DrawAspect="Content" ObjectID="_1756884191" r:id="rId61"/>
        </w:object>
      </w:r>
      <w:r w:rsidRPr="007225AE">
        <w:rPr>
          <w:rFonts w:eastAsia="細明體" w:hint="eastAsia"/>
          <w:szCs w:val="22"/>
        </w:rPr>
        <w:t>值為</w:t>
      </w:r>
      <w:r w:rsidRPr="007225AE">
        <w:rPr>
          <w:rFonts w:eastAsia="細明體"/>
        </w:rPr>
        <w:t xml:space="preserve">　</w:t>
      </w:r>
      <w:bookmarkEnd w:id="16"/>
      <w:r w:rsidRPr="007225AE">
        <w:rPr>
          <w:rFonts w:eastAsia="細明體"/>
        </w:rPr>
        <w:t>(A)</w:t>
      </w:r>
      <w:bookmarkStart w:id="18" w:name="QQ230202000831_1_1"/>
      <w:r w:rsidRPr="007225AE">
        <w:rPr>
          <w:rFonts w:eastAsia="細明體" w:hint="eastAsia"/>
          <w:szCs w:val="22"/>
        </w:rPr>
        <w:t>1</w:t>
      </w:r>
      <w:r w:rsidRPr="007225AE">
        <w:rPr>
          <w:rFonts w:eastAsia="細明體"/>
        </w:rPr>
        <w:t xml:space="preserve">　</w:t>
      </w:r>
      <w:bookmarkEnd w:id="18"/>
      <w:r w:rsidRPr="007225AE">
        <w:rPr>
          <w:rFonts w:eastAsia="細明體"/>
        </w:rPr>
        <w:t>(B)</w:t>
      </w:r>
      <w:bookmarkStart w:id="19" w:name="QQ230202000831_1_2"/>
      <w:r w:rsidRPr="007225AE">
        <w:rPr>
          <w:rFonts w:eastAsia="細明體" w:hint="eastAsia"/>
          <w:szCs w:val="22"/>
        </w:rPr>
        <w:t>2</w:t>
      </w:r>
      <w:r w:rsidRPr="007225AE">
        <w:rPr>
          <w:rFonts w:eastAsia="細明體"/>
        </w:rPr>
        <w:t xml:space="preserve">　</w:t>
      </w:r>
      <w:bookmarkEnd w:id="19"/>
      <w:r w:rsidRPr="007225AE">
        <w:rPr>
          <w:rFonts w:eastAsia="細明體"/>
        </w:rPr>
        <w:t>(C)</w:t>
      </w:r>
      <w:bookmarkStart w:id="20" w:name="QQ230202000831_1_3"/>
      <w:r w:rsidRPr="007225AE">
        <w:rPr>
          <w:rFonts w:eastAsia="細明體" w:hint="eastAsia"/>
          <w:szCs w:val="22"/>
        </w:rPr>
        <w:t>0</w:t>
      </w:r>
      <w:r w:rsidRPr="007225AE">
        <w:rPr>
          <w:rFonts w:eastAsia="細明體"/>
        </w:rPr>
        <w:t xml:space="preserve">　</w:t>
      </w:r>
      <w:bookmarkEnd w:id="20"/>
      <w:r w:rsidRPr="007225AE">
        <w:rPr>
          <w:rFonts w:eastAsia="細明體"/>
        </w:rPr>
        <w:t>(D)</w:t>
      </w:r>
      <w:bookmarkStart w:id="21" w:name="QQ230202000831_1_4"/>
      <w:r w:rsidRPr="007225AE">
        <w:rPr>
          <w:rFonts w:eastAsia="細明體"/>
          <w:szCs w:val="22"/>
        </w:rPr>
        <w:object w:dxaOrig="315" w:dyaOrig="255" w14:anchorId="75133E37">
          <v:shape id="Q230202000831_x0000_i1029" o:spid="_x0000_i1052" type="#_x0000_t75" style="width:15.75pt;height:12.75pt" o:ole="">
            <v:imagedata r:id="rId62" o:title=""/>
            <v:path o:connecttype="segments"/>
          </v:shape>
          <o:OLEObject Type="Embed" ProgID="Equation.DSMT4" ShapeID="Q230202000831_x0000_i1029" DrawAspect="Content" ObjectID="_1756884192" r:id="rId63"/>
        </w:object>
      </w:r>
      <w:r w:rsidRPr="007225AE">
        <w:rPr>
          <w:rFonts w:eastAsia="細明體"/>
        </w:rPr>
        <w:t xml:space="preserve">　</w:t>
      </w:r>
      <w:bookmarkEnd w:id="17"/>
      <w:bookmarkEnd w:id="21"/>
    </w:p>
    <w:p w14:paraId="49573D73" w14:textId="77777777" w:rsidR="005F36F0" w:rsidRDefault="005F36F0" w:rsidP="005F36F0">
      <w:pPr>
        <w:pStyle w:val="a8"/>
        <w:rPr>
          <w:rFonts w:eastAsia="DengXian"/>
          <w:lang w:eastAsia="zh-CN"/>
        </w:rPr>
      </w:pPr>
    </w:p>
    <w:p w14:paraId="32DD48F5" w14:textId="77777777" w:rsidR="005F36F0" w:rsidRPr="007225AE" w:rsidRDefault="005F36F0" w:rsidP="005F36F0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6E44B339" w14:textId="77777777" w:rsidR="007225AE" w:rsidRPr="005F36F0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22" w:name="QQ230202000830_1_H"/>
      <w:bookmarkStart w:id="23" w:name="QQ230202000830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二次函數</w:t>
      </w:r>
      <w:r w:rsidRPr="007225AE">
        <w:rPr>
          <w:rFonts w:eastAsia="細明體"/>
          <w:szCs w:val="22"/>
        </w:rPr>
        <w:object w:dxaOrig="2565" w:dyaOrig="405" w14:anchorId="7E46C621">
          <v:shape id="Q230202000830Q230202000830_x0000_i1025" o:spid="_x0000_i1053" type="#_x0000_t75" style="width:128.25pt;height:20.25pt" o:ole="">
            <v:imagedata r:id="rId64" o:title=""/>
            <v:path o:connecttype="segments"/>
          </v:shape>
          <o:OLEObject Type="Embed" ProgID="Equation.DSMT4" ShapeID="Q230202000830Q230202000830_x0000_i1025" DrawAspect="Content" ObjectID="_1756884193" r:id="rId65"/>
        </w:object>
      </w:r>
      <w:r w:rsidRPr="007225AE">
        <w:rPr>
          <w:rFonts w:eastAsia="細明體" w:hint="eastAsia"/>
          <w:szCs w:val="22"/>
        </w:rPr>
        <w:t>，其頂點坐標為</w:t>
      </w:r>
      <w:r w:rsidRPr="007225AE">
        <w:rPr>
          <w:rFonts w:eastAsia="細明體"/>
          <w:szCs w:val="22"/>
        </w:rPr>
        <w:object w:dxaOrig="600" w:dyaOrig="405" w14:anchorId="7C2BCD75">
          <v:shape id="Q230202000830_x0000_i1026" o:spid="_x0000_i1054" type="#_x0000_t75" style="width:30pt;height:20.25pt" o:ole="">
            <v:imagedata r:id="rId66" o:title=""/>
            <v:path o:connecttype="segments"/>
          </v:shape>
          <o:OLEObject Type="Embed" ProgID="Equation.DSMT4" ShapeID="Q230202000830_x0000_i1026" DrawAspect="Content" ObjectID="_1756884194" r:id="rId67"/>
        </w:object>
      </w:r>
      <w:r w:rsidRPr="007225AE">
        <w:rPr>
          <w:rFonts w:eastAsia="細明體" w:hint="eastAsia"/>
          <w:szCs w:val="22"/>
        </w:rPr>
        <w:t>，求</w:t>
      </w:r>
      <w:r w:rsidRPr="007225AE">
        <w:rPr>
          <w:rFonts w:eastAsia="細明體"/>
          <w:szCs w:val="22"/>
        </w:rPr>
        <w:object w:dxaOrig="660" w:dyaOrig="405" w14:anchorId="3775E9E1">
          <v:shape id="Q230202000830_x0000_i1027" o:spid="_x0000_i1055" type="#_x0000_t75" style="width:33pt;height:20.25pt" o:ole="">
            <v:imagedata r:id="rId68" o:title=""/>
            <v:path o:connecttype="segments"/>
          </v:shape>
          <o:OLEObject Type="Embed" ProgID="Equation.DSMT4" ShapeID="Q230202000830_x0000_i1027" DrawAspect="Content" ObjectID="_1756884195" r:id="rId69"/>
        </w:object>
      </w:r>
      <w:r w:rsidRPr="007225AE">
        <w:rPr>
          <w:rFonts w:eastAsia="細明體" w:hint="eastAsia"/>
          <w:szCs w:val="22"/>
        </w:rPr>
        <w:t>為</w:t>
      </w:r>
      <w:r w:rsidRPr="007225AE">
        <w:rPr>
          <w:rFonts w:eastAsia="細明體"/>
        </w:rPr>
        <w:t xml:space="preserve">　</w:t>
      </w:r>
      <w:bookmarkEnd w:id="22"/>
      <w:r w:rsidRPr="007225AE">
        <w:rPr>
          <w:rFonts w:eastAsia="細明體"/>
        </w:rPr>
        <w:t>(A)</w:t>
      </w:r>
      <w:bookmarkStart w:id="24" w:name="QQ230202000830_1_1"/>
      <w:r w:rsidRPr="007225AE">
        <w:rPr>
          <w:rFonts w:eastAsia="細明體"/>
          <w:szCs w:val="22"/>
        </w:rPr>
        <w:object w:dxaOrig="555" w:dyaOrig="405" w14:anchorId="419A37A0">
          <v:shape id="Q230202000830_x0000_i1028" o:spid="_x0000_i1056" type="#_x0000_t75" style="width:27.75pt;height:20.25pt" o:ole="">
            <v:imagedata r:id="rId70" o:title=""/>
            <v:path o:connecttype="segments"/>
          </v:shape>
          <o:OLEObject Type="Embed" ProgID="Equation.DSMT4" ShapeID="Q230202000830_x0000_i1028" DrawAspect="Content" ObjectID="_1756884196" r:id="rId71"/>
        </w:object>
      </w:r>
      <w:r w:rsidRPr="007225AE">
        <w:rPr>
          <w:rFonts w:eastAsia="細明體"/>
        </w:rPr>
        <w:t xml:space="preserve">　</w:t>
      </w:r>
      <w:bookmarkEnd w:id="24"/>
      <w:r w:rsidRPr="007225AE">
        <w:rPr>
          <w:rFonts w:eastAsia="細明體"/>
        </w:rPr>
        <w:t>(B)</w:t>
      </w:r>
      <w:bookmarkStart w:id="25" w:name="QQ230202000830_1_2"/>
      <w:r w:rsidRPr="007225AE">
        <w:rPr>
          <w:rFonts w:eastAsia="細明體"/>
          <w:szCs w:val="22"/>
        </w:rPr>
        <w:object w:dxaOrig="750" w:dyaOrig="405" w14:anchorId="5454DBA0">
          <v:shape id="Q230202000830_x0000_i1029" o:spid="_x0000_i1057" type="#_x0000_t75" style="width:37.5pt;height:20.25pt" o:ole="">
            <v:imagedata r:id="rId72" o:title=""/>
            <v:path o:connecttype="segments"/>
          </v:shape>
          <o:OLEObject Type="Embed" ProgID="Equation.DSMT4" ShapeID="Q230202000830_x0000_i1029" DrawAspect="Content" ObjectID="_1756884197" r:id="rId73"/>
        </w:object>
      </w:r>
      <w:r w:rsidRPr="007225AE">
        <w:rPr>
          <w:rFonts w:eastAsia="細明體"/>
        </w:rPr>
        <w:t xml:space="preserve">　</w:t>
      </w:r>
      <w:bookmarkEnd w:id="25"/>
      <w:r w:rsidRPr="007225AE">
        <w:rPr>
          <w:rFonts w:eastAsia="細明體"/>
        </w:rPr>
        <w:t>(C)</w:t>
      </w:r>
      <w:bookmarkStart w:id="26" w:name="QQ230202000830_1_3"/>
      <w:r w:rsidRPr="007225AE">
        <w:rPr>
          <w:rFonts w:eastAsia="細明體"/>
          <w:szCs w:val="22"/>
        </w:rPr>
        <w:object w:dxaOrig="750" w:dyaOrig="405" w14:anchorId="567A758C">
          <v:shape id="Q230202000830_x0000_i1030" o:spid="_x0000_i1058" type="#_x0000_t75" style="width:37.5pt;height:20.25pt" o:ole="">
            <v:imagedata r:id="rId74" o:title=""/>
            <v:path o:connecttype="segments"/>
          </v:shape>
          <o:OLEObject Type="Embed" ProgID="Equation.DSMT4" ShapeID="Q230202000830_x0000_i1030" DrawAspect="Content" ObjectID="_1756884198" r:id="rId75"/>
        </w:object>
      </w:r>
      <w:r w:rsidRPr="007225AE">
        <w:rPr>
          <w:rFonts w:eastAsia="細明體"/>
        </w:rPr>
        <w:t xml:space="preserve">　</w:t>
      </w:r>
      <w:bookmarkEnd w:id="26"/>
      <w:r w:rsidRPr="007225AE">
        <w:rPr>
          <w:rFonts w:eastAsia="細明體"/>
        </w:rPr>
        <w:t>(D)</w:t>
      </w:r>
      <w:bookmarkStart w:id="27" w:name="QQ230202000830_1_4"/>
      <w:r w:rsidRPr="007225AE">
        <w:rPr>
          <w:rFonts w:eastAsia="細明體"/>
          <w:szCs w:val="22"/>
        </w:rPr>
        <w:object w:dxaOrig="735" w:dyaOrig="405" w14:anchorId="32FC4F55">
          <v:shape id="Q230202000830_x0000_i1031" o:spid="_x0000_i1059" type="#_x0000_t75" style="width:37pt;height:20.5pt" o:ole="">
            <v:imagedata r:id="rId76" o:title=""/>
            <v:path o:connecttype="segments"/>
          </v:shape>
          <o:OLEObject Type="Embed" ProgID="Equation.DSMT4" ShapeID="Q230202000830_x0000_i1031" DrawAspect="Content" ObjectID="_1756884199" r:id="rId77"/>
        </w:object>
      </w:r>
      <w:r w:rsidRPr="007225AE">
        <w:rPr>
          <w:rFonts w:eastAsia="細明體"/>
        </w:rPr>
        <w:t xml:space="preserve">　</w:t>
      </w:r>
      <w:bookmarkEnd w:id="23"/>
      <w:bookmarkEnd w:id="27"/>
    </w:p>
    <w:p w14:paraId="5C9C71D7" w14:textId="77777777" w:rsidR="005F36F0" w:rsidRPr="007225AE" w:rsidRDefault="005F36F0" w:rsidP="005F36F0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78C820BD" w14:textId="77777777" w:rsidR="009E5A23" w:rsidRPr="009E5A23" w:rsidRDefault="007225AE" w:rsidP="009E5A23">
      <w:pPr>
        <w:numPr>
          <w:ilvl w:val="0"/>
          <w:numId w:val="14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28" w:name="QQ230202000845_1_H"/>
      <w:bookmarkStart w:id="29" w:name="QQ230202000845"/>
      <w:r w:rsidRPr="007225AE">
        <w:rPr>
          <w:rFonts w:eastAsia="細明體"/>
        </w:rPr>
        <w:t xml:space="preserve">（　</w:t>
      </w:r>
      <w:r w:rsidR="00FA168A">
        <w:rPr>
          <w:rFonts w:eastAsia="細明體" w:hint="eastAsia"/>
        </w:rPr>
        <w:t xml:space="preserve"> </w:t>
      </w:r>
      <w:r w:rsidRPr="007225AE">
        <w:rPr>
          <w:rFonts w:eastAsia="細明體"/>
        </w:rPr>
        <w:t xml:space="preserve">　）</w:t>
      </w:r>
      <w:bookmarkEnd w:id="28"/>
      <w:bookmarkEnd w:id="29"/>
      <w:r w:rsidR="009E5A23" w:rsidRPr="009E5A23">
        <w:rPr>
          <w:rFonts w:hint="eastAsia"/>
          <w:szCs w:val="22"/>
        </w:rPr>
        <w:t>函數</w:t>
      </w:r>
      <w:r w:rsidR="009E5A23">
        <w:object w:dxaOrig="2055" w:dyaOrig="645" w14:anchorId="147C30B2">
          <v:shape id="_x0000_i1060" type="#_x0000_t75" style="width:103pt;height:32.5pt" o:ole="">
            <v:imagedata r:id="rId78" o:title=""/>
            <v:path o:connecttype="segments"/>
          </v:shape>
          <o:OLEObject Type="Embed" ProgID="Equation.DSMT4" ShapeID="_x0000_i1060" DrawAspect="Content" ObjectID="_1756884200" r:id="rId79"/>
        </w:object>
      </w:r>
      <w:r w:rsidR="009E5A23" w:rsidRPr="009E5A23">
        <w:rPr>
          <w:rFonts w:hint="eastAsia"/>
          <w:szCs w:val="22"/>
        </w:rPr>
        <w:t>的週期為</w:t>
      </w:r>
      <w:r w:rsidR="009E5A23">
        <w:t xml:space="preserve">　</w:t>
      </w:r>
      <w:r w:rsidR="009E5A23">
        <w:t>(A)</w:t>
      </w:r>
      <w:bookmarkStart w:id="30" w:name="QQ210104005267_1_1"/>
      <w:r w:rsidR="009E5A23">
        <w:object w:dxaOrig="225" w:dyaOrig="195" w14:anchorId="7B64D4B5">
          <v:shape id="_x0000_i1061" type="#_x0000_t75" style="width:11.5pt;height:10pt" o:ole="">
            <v:imagedata r:id="rId80" o:title=""/>
            <v:path o:connecttype="segments"/>
          </v:shape>
          <o:OLEObject Type="Embed" ProgID="Equation.DSMT4" ShapeID="_x0000_i1061" DrawAspect="Content" ObjectID="_1756884201" r:id="rId81"/>
        </w:object>
      </w:r>
      <w:r w:rsidR="009E5A23">
        <w:t xml:space="preserve">　</w:t>
      </w:r>
      <w:bookmarkEnd w:id="30"/>
      <w:r w:rsidR="009E5A23">
        <w:t>(B)</w:t>
      </w:r>
      <w:bookmarkStart w:id="31" w:name="QQ210104005267_1_2"/>
      <w:r w:rsidR="009E5A23">
        <w:object w:dxaOrig="345" w:dyaOrig="255" w14:anchorId="66411EDC">
          <v:shape id="_x0000_i1062" type="#_x0000_t75" style="width:17.5pt;height:13pt" o:ole="">
            <v:imagedata r:id="rId82" o:title=""/>
            <v:path o:connecttype="segments"/>
          </v:shape>
          <o:OLEObject Type="Embed" ProgID="Equation.DSMT4" ShapeID="_x0000_i1062" DrawAspect="Content" ObjectID="_1756884202" r:id="rId83"/>
        </w:object>
      </w:r>
      <w:r w:rsidR="009E5A23">
        <w:t xml:space="preserve">　</w:t>
      </w:r>
      <w:bookmarkEnd w:id="31"/>
      <w:r w:rsidR="009E5A23">
        <w:t>(C)</w:t>
      </w:r>
      <w:bookmarkStart w:id="32" w:name="QQ210104005267_1_3"/>
      <w:r w:rsidR="009E5A23">
        <w:object w:dxaOrig="315" w:dyaOrig="255" w14:anchorId="6B49C88B">
          <v:shape id="_x0000_i1063" type="#_x0000_t75" style="width:16pt;height:13pt" o:ole="">
            <v:imagedata r:id="rId84" o:title=""/>
            <v:path o:connecttype="segments"/>
          </v:shape>
          <o:OLEObject Type="Embed" ProgID="Equation.DSMT4" ShapeID="_x0000_i1063" DrawAspect="Content" ObjectID="_1756884203" r:id="rId85"/>
        </w:object>
      </w:r>
      <w:r w:rsidR="009E5A23">
        <w:t xml:space="preserve">　</w:t>
      </w:r>
      <w:bookmarkEnd w:id="32"/>
      <w:r w:rsidR="009E5A23">
        <w:t>(D)</w:t>
      </w:r>
      <w:bookmarkStart w:id="33" w:name="QQ210104005267_1_4"/>
      <w:r w:rsidR="009E5A23">
        <w:object w:dxaOrig="315" w:dyaOrig="255" w14:anchorId="089F688C">
          <v:shape id="_x0000_i1064" type="#_x0000_t75" style="width:16pt;height:13pt" o:ole="">
            <v:imagedata r:id="rId86" o:title=""/>
            <v:path o:connecttype="segments"/>
          </v:shape>
          <o:OLEObject Type="Embed" ProgID="Equation.DSMT4" ShapeID="_x0000_i1064" DrawAspect="Content" ObjectID="_1756884204" r:id="rId87"/>
        </w:object>
      </w:r>
      <w:r w:rsidR="009E5A23">
        <w:t xml:space="preserve">　</w:t>
      </w:r>
      <w:bookmarkEnd w:id="33"/>
    </w:p>
    <w:p w14:paraId="309CF87C" w14:textId="77777777" w:rsidR="005F36F0" w:rsidRDefault="005F36F0" w:rsidP="005F36F0">
      <w:pPr>
        <w:pStyle w:val="a8"/>
        <w:rPr>
          <w:rFonts w:eastAsia="DengXian"/>
          <w:lang w:eastAsia="zh-CN"/>
        </w:rPr>
      </w:pPr>
    </w:p>
    <w:p w14:paraId="10F57069" w14:textId="77777777" w:rsidR="005F36F0" w:rsidRPr="007225AE" w:rsidRDefault="005F36F0" w:rsidP="005F36F0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32E62AF0" w14:textId="77777777" w:rsidR="007225AE" w:rsidRPr="005F36F0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34" w:name="QQ230202000842_1_H"/>
      <w:bookmarkStart w:id="35" w:name="QQ230202000842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滿足不等式</w:t>
      </w:r>
      <w:r w:rsidRPr="007225AE">
        <w:rPr>
          <w:rFonts w:eastAsia="細明體"/>
          <w:szCs w:val="22"/>
        </w:rPr>
        <w:object w:dxaOrig="1275" w:dyaOrig="405" w14:anchorId="667A73A3">
          <v:shape id="Q230202000842Q230202000842_x0000_i1025" o:spid="_x0000_i1065" type="#_x0000_t75" style="width:64pt;height:20.5pt" o:ole="">
            <v:imagedata r:id="rId88" o:title=""/>
            <v:path o:connecttype="segments"/>
          </v:shape>
          <o:OLEObject Type="Embed" ProgID="Equation.DSMT4" ShapeID="Q230202000842Q230202000842_x0000_i1025" DrawAspect="Content" ObjectID="_1756884205" r:id="rId89"/>
        </w:object>
      </w:r>
      <w:r w:rsidRPr="007225AE">
        <w:rPr>
          <w:rFonts w:eastAsia="細明體" w:hint="eastAsia"/>
          <w:szCs w:val="22"/>
        </w:rPr>
        <w:t>之整數</w:t>
      </w:r>
      <w:r w:rsidRPr="007225AE">
        <w:rPr>
          <w:rFonts w:eastAsia="細明體"/>
          <w:szCs w:val="22"/>
        </w:rPr>
        <w:object w:dxaOrig="180" w:dyaOrig="210" w14:anchorId="02B31793">
          <v:shape id="Q230202000842_x0000_i1026" o:spid="_x0000_i1066" type="#_x0000_t75" style="width:9pt;height:10.5pt" o:ole="">
            <v:imagedata r:id="rId90" o:title=""/>
            <v:path o:connecttype="segments"/>
          </v:shape>
          <o:OLEObject Type="Embed" ProgID="Equation.DSMT4" ShapeID="Q230202000842_x0000_i1026" DrawAspect="Content" ObjectID="_1756884206" r:id="rId91"/>
        </w:object>
      </w:r>
      <w:r w:rsidRPr="007225AE">
        <w:rPr>
          <w:rFonts w:eastAsia="細明體" w:hint="eastAsia"/>
          <w:szCs w:val="22"/>
        </w:rPr>
        <w:t>共有多少個？</w:t>
      </w:r>
      <w:r w:rsidRPr="007225AE">
        <w:rPr>
          <w:rFonts w:eastAsia="細明體"/>
        </w:rPr>
        <w:t xml:space="preserve">　</w:t>
      </w:r>
      <w:bookmarkEnd w:id="34"/>
      <w:r w:rsidRPr="007225AE">
        <w:rPr>
          <w:rFonts w:eastAsia="細明體"/>
        </w:rPr>
        <w:t>(A)</w:t>
      </w:r>
      <w:bookmarkStart w:id="36" w:name="QQ230202000842_1_1"/>
      <w:r w:rsidRPr="007225AE">
        <w:rPr>
          <w:rFonts w:eastAsia="細明體" w:hint="eastAsia"/>
          <w:szCs w:val="22"/>
        </w:rPr>
        <w:t>5</w:t>
      </w:r>
      <w:r w:rsidRPr="007225AE">
        <w:rPr>
          <w:rFonts w:eastAsia="細明體"/>
        </w:rPr>
        <w:t xml:space="preserve">　</w:t>
      </w:r>
      <w:bookmarkEnd w:id="36"/>
      <w:r w:rsidRPr="007225AE">
        <w:rPr>
          <w:rFonts w:eastAsia="細明體"/>
        </w:rPr>
        <w:t>(B)</w:t>
      </w:r>
      <w:bookmarkStart w:id="37" w:name="QQ230202000842_1_2"/>
      <w:r w:rsidRPr="007225AE">
        <w:rPr>
          <w:rFonts w:eastAsia="細明體" w:hint="eastAsia"/>
          <w:szCs w:val="22"/>
        </w:rPr>
        <w:t>6</w:t>
      </w:r>
      <w:r w:rsidRPr="007225AE">
        <w:rPr>
          <w:rFonts w:eastAsia="細明體"/>
        </w:rPr>
        <w:t xml:space="preserve">　</w:t>
      </w:r>
      <w:bookmarkEnd w:id="37"/>
      <w:r w:rsidRPr="007225AE">
        <w:rPr>
          <w:rFonts w:eastAsia="細明體"/>
        </w:rPr>
        <w:t>(C)</w:t>
      </w:r>
      <w:bookmarkStart w:id="38" w:name="QQ230202000842_1_3"/>
      <w:r w:rsidRPr="007225AE">
        <w:rPr>
          <w:rFonts w:eastAsia="細明體" w:hint="eastAsia"/>
          <w:szCs w:val="22"/>
        </w:rPr>
        <w:t>7</w:t>
      </w:r>
      <w:r w:rsidRPr="007225AE">
        <w:rPr>
          <w:rFonts w:eastAsia="細明體"/>
        </w:rPr>
        <w:t xml:space="preserve">　</w:t>
      </w:r>
      <w:bookmarkEnd w:id="38"/>
      <w:r w:rsidRPr="007225AE">
        <w:rPr>
          <w:rFonts w:eastAsia="細明體"/>
        </w:rPr>
        <w:t>(D)</w:t>
      </w:r>
      <w:bookmarkStart w:id="39" w:name="QQ230202000842_1_4"/>
      <w:r w:rsidRPr="007225AE">
        <w:rPr>
          <w:rFonts w:eastAsia="細明體" w:hint="eastAsia"/>
          <w:szCs w:val="22"/>
        </w:rPr>
        <w:t>8</w:t>
      </w:r>
      <w:r w:rsidRPr="007225AE">
        <w:rPr>
          <w:rFonts w:eastAsia="細明體"/>
        </w:rPr>
        <w:t xml:space="preserve">　</w:t>
      </w:r>
      <w:bookmarkEnd w:id="35"/>
      <w:bookmarkEnd w:id="39"/>
    </w:p>
    <w:p w14:paraId="4309F4E8" w14:textId="77777777" w:rsidR="005F36F0" w:rsidRPr="007225AE" w:rsidRDefault="005F36F0" w:rsidP="005F36F0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70053934" w14:textId="77777777" w:rsidR="007225AE" w:rsidRPr="007225AE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40" w:name="QQ230202000814_1_H"/>
      <w:bookmarkStart w:id="41" w:name="QQ230202000814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已知</w:t>
      </w:r>
      <w:r w:rsidRPr="007225AE">
        <w:rPr>
          <w:rFonts w:eastAsia="細明體"/>
          <w:szCs w:val="22"/>
        </w:rPr>
        <w:object w:dxaOrig="225" w:dyaOrig="285" w14:anchorId="2B9C1056">
          <v:shape id="Q230202000814Q230202000814_x0000_i1025" o:spid="_x0000_i1067" type="#_x0000_t75" style="width:11.5pt;height:14.5pt" o:ole="">
            <v:imagedata r:id="rId92" o:title=""/>
            <v:path o:connecttype="segments"/>
          </v:shape>
          <o:OLEObject Type="Embed" ProgID="Equation.DSMT4" ShapeID="Q230202000814Q230202000814_x0000_i1025" DrawAspect="Content" ObjectID="_1756884207" r:id="rId93"/>
        </w:object>
      </w:r>
      <w:r w:rsidRPr="007225AE">
        <w:rPr>
          <w:rFonts w:eastAsia="細明體" w:hint="eastAsia"/>
          <w:szCs w:val="22"/>
        </w:rPr>
        <w:t>非象限角，則</w:t>
      </w:r>
      <w:r w:rsidRPr="007225AE">
        <w:rPr>
          <w:rFonts w:eastAsia="細明體"/>
          <w:szCs w:val="22"/>
        </w:rPr>
        <w:object w:dxaOrig="5985" w:dyaOrig="735" w14:anchorId="1D2B73FC">
          <v:shape id="Q230202000814_x0000_i1026" o:spid="_x0000_i1068" type="#_x0000_t75" style="width:299.5pt;height:37pt" o:ole="">
            <v:imagedata r:id="rId94" o:title=""/>
            <v:path o:connecttype="segments"/>
          </v:shape>
          <o:OLEObject Type="Embed" ProgID="Equation.DSMT4" ShapeID="Q230202000814_x0000_i1026" DrawAspect="Content" ObjectID="_1756884208" r:id="rId95"/>
        </w:object>
      </w:r>
      <w:bookmarkEnd w:id="40"/>
    </w:p>
    <w:p w14:paraId="13706054" w14:textId="77777777" w:rsidR="007225AE" w:rsidRDefault="007225AE" w:rsidP="007225AE">
      <w:pPr>
        <w:snapToGrid w:val="0"/>
        <w:spacing w:line="286" w:lineRule="auto"/>
        <w:ind w:left="1200"/>
        <w:textAlignment w:val="center"/>
        <w:rPr>
          <w:rFonts w:eastAsia="細明體"/>
        </w:rPr>
      </w:pPr>
      <w:r w:rsidRPr="007225AE">
        <w:rPr>
          <w:rFonts w:eastAsia="細明體"/>
        </w:rPr>
        <w:t>(A)</w:t>
      </w:r>
      <w:bookmarkStart w:id="42" w:name="QQ230202000814_1_1"/>
      <w:r w:rsidRPr="007225AE">
        <w:rPr>
          <w:rFonts w:eastAsia="細明體" w:hint="eastAsia"/>
          <w:szCs w:val="22"/>
        </w:rPr>
        <w:t>0</w:t>
      </w:r>
      <w:r w:rsidRPr="007225AE">
        <w:rPr>
          <w:rFonts w:eastAsia="細明體"/>
        </w:rPr>
        <w:t xml:space="preserve">　</w:t>
      </w:r>
      <w:bookmarkEnd w:id="42"/>
      <w:r w:rsidRPr="007225AE">
        <w:rPr>
          <w:rFonts w:eastAsia="細明體"/>
        </w:rPr>
        <w:t>(B)</w:t>
      </w:r>
      <w:bookmarkStart w:id="43" w:name="QQ230202000814_1_2"/>
      <w:r w:rsidRPr="007225AE">
        <w:rPr>
          <w:rFonts w:eastAsia="細明體" w:hint="eastAsia"/>
          <w:szCs w:val="22"/>
        </w:rPr>
        <w:t>1</w:t>
      </w:r>
      <w:r w:rsidRPr="007225AE">
        <w:rPr>
          <w:rFonts w:eastAsia="細明體"/>
        </w:rPr>
        <w:t xml:space="preserve">　</w:t>
      </w:r>
      <w:bookmarkEnd w:id="43"/>
      <w:r w:rsidRPr="007225AE">
        <w:rPr>
          <w:rFonts w:eastAsia="細明體"/>
        </w:rPr>
        <w:t>(C)</w:t>
      </w:r>
      <w:bookmarkStart w:id="44" w:name="QQ230202000814_1_3"/>
      <w:r w:rsidRPr="007225AE">
        <w:rPr>
          <w:rFonts w:eastAsia="細明體"/>
          <w:szCs w:val="22"/>
        </w:rPr>
        <w:object w:dxaOrig="315" w:dyaOrig="255" w14:anchorId="270D52A1">
          <v:shape id="Q230202000814Q230202000814_x0000_i1027" o:spid="_x0000_i1069" type="#_x0000_t75" style="width:16pt;height:13pt" o:ole="">
            <v:imagedata r:id="rId96" o:title=""/>
            <v:path o:connecttype="segments"/>
          </v:shape>
          <o:OLEObject Type="Embed" ProgID="Equation.DSMT4" ShapeID="Q230202000814Q230202000814_x0000_i1027" DrawAspect="Content" ObjectID="_1756884209" r:id="rId97"/>
        </w:object>
      </w:r>
      <w:r w:rsidRPr="007225AE">
        <w:rPr>
          <w:rFonts w:eastAsia="細明體"/>
        </w:rPr>
        <w:t xml:space="preserve">　</w:t>
      </w:r>
      <w:bookmarkEnd w:id="44"/>
      <w:r w:rsidRPr="007225AE">
        <w:rPr>
          <w:rFonts w:eastAsia="細明體"/>
        </w:rPr>
        <w:t>(D)</w:t>
      </w:r>
      <w:bookmarkStart w:id="45" w:name="QQ230202000814_1_4"/>
      <w:r w:rsidRPr="007225AE">
        <w:rPr>
          <w:rFonts w:eastAsia="細明體"/>
          <w:szCs w:val="22"/>
        </w:rPr>
        <w:object w:dxaOrig="315" w:dyaOrig="255" w14:anchorId="4527BA49">
          <v:shape id="Q230202000814_x0000_i1028" o:spid="_x0000_i1070" type="#_x0000_t75" style="width:16pt;height:13pt" o:ole="">
            <v:imagedata r:id="rId98" o:title=""/>
            <v:path o:connecttype="segments"/>
          </v:shape>
          <o:OLEObject Type="Embed" ProgID="Equation.DSMT4" ShapeID="Q230202000814_x0000_i1028" DrawAspect="Content" ObjectID="_1756884210" r:id="rId99"/>
        </w:object>
      </w:r>
      <w:r w:rsidRPr="007225AE">
        <w:rPr>
          <w:rFonts w:eastAsia="細明體"/>
        </w:rPr>
        <w:t xml:space="preserve">　</w:t>
      </w:r>
      <w:bookmarkEnd w:id="41"/>
      <w:bookmarkEnd w:id="45"/>
    </w:p>
    <w:p w14:paraId="592C214C" w14:textId="77777777" w:rsidR="005F36F0" w:rsidRPr="007225AE" w:rsidRDefault="005F36F0" w:rsidP="005F36F0">
      <w:pPr>
        <w:snapToGrid w:val="0"/>
        <w:spacing w:line="286" w:lineRule="auto"/>
        <w:textAlignment w:val="center"/>
        <w:rPr>
          <w:rFonts w:eastAsia="DengXian"/>
          <w:lang w:eastAsia="zh-CN"/>
        </w:rPr>
      </w:pPr>
    </w:p>
    <w:p w14:paraId="0D0655F3" w14:textId="77777777" w:rsidR="000D7263" w:rsidRPr="000D7263" w:rsidRDefault="007225AE" w:rsidP="000D7263">
      <w:pPr>
        <w:numPr>
          <w:ilvl w:val="0"/>
          <w:numId w:val="14"/>
        </w:numPr>
        <w:snapToGrid w:val="0"/>
        <w:spacing w:line="286" w:lineRule="auto"/>
        <w:ind w:left="1200" w:hanging="1200"/>
        <w:textAlignment w:val="center"/>
        <w:rPr>
          <w:rFonts w:eastAsia="DengXian"/>
          <w:lang w:eastAsia="zh-CN"/>
        </w:rPr>
      </w:pPr>
      <w:bookmarkStart w:id="46" w:name="QQ230202000824_1_H"/>
      <w:bookmarkStart w:id="47" w:name="QQ230202000824"/>
      <w:r w:rsidRPr="007225AE">
        <w:rPr>
          <w:rFonts w:eastAsia="細明體"/>
        </w:rPr>
        <w:t xml:space="preserve">（　</w:t>
      </w:r>
      <w:r w:rsidR="00FA168A">
        <w:rPr>
          <w:rFonts w:eastAsia="細明體" w:hint="eastAsia"/>
        </w:rPr>
        <w:t xml:space="preserve"> </w:t>
      </w:r>
      <w:r w:rsidRPr="007225AE">
        <w:rPr>
          <w:rFonts w:eastAsia="細明體"/>
        </w:rPr>
        <w:t xml:space="preserve">　）</w:t>
      </w:r>
      <w:bookmarkEnd w:id="46"/>
      <w:bookmarkEnd w:id="47"/>
      <w:r w:rsidR="00D335DB" w:rsidRPr="005F36F0">
        <w:rPr>
          <w:rFonts w:eastAsia="DengXian"/>
          <w:lang w:eastAsia="zh-CN"/>
        </w:rPr>
        <w:t xml:space="preserve"> </w:t>
      </w:r>
      <w:r w:rsidR="000D7263">
        <w:rPr>
          <w:rFonts w:hint="eastAsia"/>
        </w:rPr>
        <w:t>設</w:t>
      </w:r>
      <w:r w:rsidR="000D7263">
        <w:object w:dxaOrig="195" w:dyaOrig="195" w14:anchorId="20226D85">
          <v:shape id="_x0000_i1071" type="#_x0000_t75" style="width:10pt;height:10pt" o:ole="">
            <v:imagedata r:id="rId100" o:title=""/>
            <v:path o:connecttype="segments"/>
          </v:shape>
          <o:OLEObject Type="Embed" ProgID="Equation.DSMT4" ShapeID="_x0000_i1071" DrawAspect="Content" ObjectID="_1756884211" r:id="rId101"/>
        </w:object>
      </w:r>
      <w:r w:rsidR="000D7263">
        <w:rPr>
          <w:rFonts w:hint="eastAsia"/>
        </w:rPr>
        <w:t>為任意實數，則</w:t>
      </w:r>
      <w:r w:rsidR="000D7263">
        <w:object w:dxaOrig="2415" w:dyaOrig="360" w14:anchorId="63D0497A">
          <v:shape id="_x0000_i1072" type="#_x0000_t75" style="width:121pt;height:18pt" o:ole="">
            <v:imagedata r:id="rId102" o:title=""/>
            <v:path o:connecttype="segments"/>
          </v:shape>
          <o:OLEObject Type="Embed" ProgID="Equation.DSMT4" ShapeID="_x0000_i1072" DrawAspect="Content" ObjectID="_1756884212" r:id="rId103"/>
        </w:object>
      </w:r>
      <w:r w:rsidR="000D7263">
        <w:rPr>
          <w:rFonts w:hint="eastAsia"/>
        </w:rPr>
        <w:t>的最大值為何？</w:t>
      </w:r>
      <w:r w:rsidR="000D7263">
        <w:t xml:space="preserve">　</w:t>
      </w:r>
      <w:r w:rsidR="000D7263">
        <w:t>(A)</w:t>
      </w:r>
      <w:bookmarkStart w:id="48" w:name="QQ201231003644_1_1"/>
      <w:r w:rsidR="000D7263">
        <w:object w:dxaOrig="135" w:dyaOrig="240" w14:anchorId="489FB612">
          <v:shape id="_x0000_i1073" type="#_x0000_t75" style="width:7pt;height:12pt" o:ole="">
            <v:imagedata r:id="rId104" o:title=""/>
            <v:path o:connecttype="segments"/>
          </v:shape>
          <o:OLEObject Type="Embed" ProgID="Equation.DSMT4" ShapeID="_x0000_i1073" DrawAspect="Content" ObjectID="_1756884213" r:id="rId105"/>
        </w:object>
      </w:r>
      <w:r w:rsidR="000D7263">
        <w:t xml:space="preserve">　</w:t>
      </w:r>
      <w:bookmarkEnd w:id="48"/>
      <w:r w:rsidR="000D7263">
        <w:t>(B)</w:t>
      </w:r>
      <w:bookmarkStart w:id="49" w:name="QQ201231003644_1_2"/>
      <w:r w:rsidR="000D7263">
        <w:object w:dxaOrig="300" w:dyaOrig="585" w14:anchorId="3218A7D5">
          <v:shape id="_x0000_i1074" type="#_x0000_t75" style="width:15pt;height:29.5pt" o:ole="">
            <v:imagedata r:id="rId106" o:title=""/>
            <v:path o:connecttype="segments"/>
          </v:shape>
          <o:OLEObject Type="Embed" ProgID="Equation.DSMT4" ShapeID="_x0000_i1074" DrawAspect="Content" ObjectID="_1756884214" r:id="rId107"/>
        </w:object>
      </w:r>
      <w:r w:rsidR="000D7263">
        <w:t xml:space="preserve">　</w:t>
      </w:r>
      <w:bookmarkEnd w:id="49"/>
      <w:r w:rsidR="000D7263">
        <w:t>(C)</w:t>
      </w:r>
      <w:bookmarkStart w:id="50" w:name="QQ201231003644_1_3"/>
      <w:r w:rsidR="000D7263">
        <w:object w:dxaOrig="315" w:dyaOrig="585" w14:anchorId="76EB614E">
          <v:shape id="_x0000_i1075" type="#_x0000_t75" style="width:16pt;height:29.5pt" o:ole="">
            <v:imagedata r:id="rId108" o:title=""/>
            <v:path o:connecttype="segments"/>
          </v:shape>
          <o:OLEObject Type="Embed" ProgID="Equation.DSMT4" ShapeID="_x0000_i1075" DrawAspect="Content" ObjectID="_1756884215" r:id="rId109"/>
        </w:object>
      </w:r>
      <w:r w:rsidR="000D7263">
        <w:t xml:space="preserve">　</w:t>
      </w:r>
      <w:bookmarkEnd w:id="50"/>
      <w:r w:rsidR="000D7263">
        <w:t>(D)</w:t>
      </w:r>
      <w:bookmarkStart w:id="51" w:name="QQ201231003644_1_4"/>
      <w:r w:rsidR="000D7263">
        <w:object w:dxaOrig="195" w:dyaOrig="270" w14:anchorId="3F00DFC0">
          <v:shape id="_x0000_i1076" type="#_x0000_t75" style="width:10pt;height:13.5pt" o:ole="">
            <v:imagedata r:id="rId110" o:title=""/>
            <v:path o:connecttype="segments"/>
          </v:shape>
          <o:OLEObject Type="Embed" ProgID="Equation.DSMT4" ShapeID="_x0000_i1076" DrawAspect="Content" ObjectID="_1756884216" r:id="rId111"/>
        </w:object>
      </w:r>
      <w:r w:rsidR="000D7263">
        <w:t xml:space="preserve">　</w:t>
      </w:r>
      <w:bookmarkEnd w:id="51"/>
    </w:p>
    <w:p w14:paraId="471C0FFD" w14:textId="77777777" w:rsidR="005F36F0" w:rsidRPr="007225AE" w:rsidRDefault="005F36F0" w:rsidP="005F36F0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1A9E260B" w14:textId="77777777" w:rsidR="003E3A96" w:rsidRPr="003E3A96" w:rsidRDefault="007225AE" w:rsidP="003E3A96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52" w:name="QQ230202000809_1_H"/>
      <w:bookmarkStart w:id="53" w:name="QQ230202000809"/>
      <w:r w:rsidRPr="007225AE">
        <w:rPr>
          <w:rFonts w:eastAsia="細明體"/>
        </w:rPr>
        <w:t xml:space="preserve">（　</w:t>
      </w:r>
      <w:r w:rsidR="00FA168A">
        <w:rPr>
          <w:rFonts w:eastAsia="細明體" w:hint="eastAsia"/>
        </w:rPr>
        <w:t xml:space="preserve"> </w:t>
      </w:r>
      <w:r w:rsidRPr="007225AE">
        <w:rPr>
          <w:rFonts w:eastAsia="細明體"/>
        </w:rPr>
        <w:t xml:space="preserve">　）</w:t>
      </w:r>
      <w:bookmarkStart w:id="54" w:name="QQ230202000809_1_4"/>
      <w:bookmarkEnd w:id="52"/>
      <w:r w:rsidRPr="00D335DB">
        <w:rPr>
          <w:rFonts w:eastAsia="細明體"/>
        </w:rPr>
        <w:t xml:space="preserve">　</w:t>
      </w:r>
      <w:bookmarkEnd w:id="53"/>
      <w:bookmarkEnd w:id="54"/>
      <w:r w:rsidR="003E3A96" w:rsidRPr="003E3A96">
        <w:rPr>
          <w:rFonts w:hint="eastAsia"/>
        </w:rPr>
        <w:t>一輛遙控小車在平坦無坡度的操場行駛，正前方遠處有一座直立水塔，測得塔頂的仰角</w:t>
      </w:r>
      <w:r w:rsidR="003E3A96">
        <w:object w:dxaOrig="390" w:dyaOrig="270" w14:anchorId="1F94B0AE">
          <v:shape id="_x0000_i1077" type="#_x0000_t75" style="width:19.5pt;height:13.5pt" o:ole="">
            <v:imagedata r:id="rId112" o:title=""/>
            <v:path o:connecttype="segments"/>
          </v:shape>
          <o:OLEObject Type="Embed" ProgID="Equation.DSMT4" ShapeID="_x0000_i1077" DrawAspect="Content" ObjectID="_1756884217" r:id="rId113"/>
        </w:object>
      </w:r>
      <w:r w:rsidR="003E3A96" w:rsidRPr="003E3A96">
        <w:rPr>
          <w:rFonts w:hint="eastAsia"/>
        </w:rPr>
        <w:t>。若小車往水塔方向移動</w:t>
      </w:r>
      <w:r w:rsidR="003E3A96">
        <w:object w:dxaOrig="270" w:dyaOrig="270" w14:anchorId="264AB437">
          <v:shape id="_x0000_i1078" type="#_x0000_t75" style="width:13.5pt;height:13.5pt" o:ole="">
            <v:imagedata r:id="rId114" o:title=""/>
            <v:path o:connecttype="segments"/>
          </v:shape>
          <o:OLEObject Type="Embed" ProgID="Equation.DSMT4" ShapeID="_x0000_i1078" DrawAspect="Content" ObjectID="_1756884218" r:id="rId115"/>
        </w:object>
      </w:r>
      <w:r w:rsidR="003E3A96" w:rsidRPr="003E3A96">
        <w:rPr>
          <w:rFonts w:hint="eastAsia"/>
        </w:rPr>
        <w:t>公尺後，測得塔頂的仰角</w:t>
      </w:r>
      <w:r w:rsidR="003E3A96">
        <w:object w:dxaOrig="390" w:dyaOrig="270" w14:anchorId="1AF073E1">
          <v:shape id="_x0000_i1079" type="#_x0000_t75" style="width:19.5pt;height:13.5pt" o:ole="">
            <v:imagedata r:id="rId116" o:title=""/>
            <v:path o:connecttype="segments"/>
          </v:shape>
          <o:OLEObject Type="Embed" ProgID="Equation.DSMT4" ShapeID="_x0000_i1079" DrawAspect="Content" ObjectID="_1756884219" r:id="rId117"/>
        </w:object>
      </w:r>
      <w:r w:rsidR="003E3A96" w:rsidRPr="003E3A96">
        <w:rPr>
          <w:rFonts w:hint="eastAsia"/>
        </w:rPr>
        <w:t>，則水塔的高度為多少公尺？</w:t>
      </w:r>
      <w:r w:rsidR="003E3A96">
        <w:t xml:space="preserve">　</w:t>
      </w:r>
      <w:r w:rsidR="003E3A96">
        <w:t>(A)</w:t>
      </w:r>
      <w:bookmarkStart w:id="55" w:name="QQ210903002018_1_1"/>
      <w:r w:rsidR="003E3A96">
        <w:object w:dxaOrig="435" w:dyaOrig="315" w14:anchorId="159A46AC">
          <v:shape id="_x0000_i1080" type="#_x0000_t75" style="width:22pt;height:16pt" o:ole="">
            <v:imagedata r:id="rId118" o:title=""/>
            <v:path o:connecttype="segments"/>
          </v:shape>
          <o:OLEObject Type="Embed" ProgID="Equation.DSMT4" ShapeID="_x0000_i1080" DrawAspect="Content" ObjectID="_1756884220" r:id="rId119"/>
        </w:object>
      </w:r>
      <w:r w:rsidR="003E3A96">
        <w:t xml:space="preserve">　</w:t>
      </w:r>
      <w:bookmarkEnd w:id="55"/>
      <w:r w:rsidR="003E3A96">
        <w:t>(B)</w:t>
      </w:r>
      <w:bookmarkStart w:id="56" w:name="QQ210903002018_1_2"/>
      <w:r w:rsidR="003E3A96">
        <w:object w:dxaOrig="930" w:dyaOrig="465" w14:anchorId="5A95F658">
          <v:shape id="_x0000_i1081" type="#_x0000_t75" style="width:46.5pt;height:23.5pt" o:ole="">
            <v:imagedata r:id="rId120" o:title=""/>
            <v:path o:connecttype="segments"/>
          </v:shape>
          <o:OLEObject Type="Embed" ProgID="Equation.DSMT4" ShapeID="_x0000_i1081" DrawAspect="Content" ObjectID="_1756884221" r:id="rId121"/>
        </w:object>
      </w:r>
      <w:r w:rsidR="003E3A96">
        <w:t xml:space="preserve">　</w:t>
      </w:r>
      <w:bookmarkEnd w:id="56"/>
      <w:r w:rsidR="003E3A96">
        <w:t>(C)</w:t>
      </w:r>
      <w:bookmarkStart w:id="57" w:name="QQ210903002018_1_3"/>
      <w:r w:rsidR="003E3A96">
        <w:object w:dxaOrig="1125" w:dyaOrig="465" w14:anchorId="46188135">
          <v:shape id="_x0000_i1082" type="#_x0000_t75" style="width:56.5pt;height:23.5pt" o:ole="">
            <v:imagedata r:id="rId122" o:title=""/>
            <v:path o:connecttype="segments"/>
          </v:shape>
          <o:OLEObject Type="Embed" ProgID="Equation.DSMT4" ShapeID="_x0000_i1082" DrawAspect="Content" ObjectID="_1756884222" r:id="rId123"/>
        </w:object>
      </w:r>
      <w:r w:rsidR="003E3A96">
        <w:t xml:space="preserve">　</w:t>
      </w:r>
      <w:bookmarkEnd w:id="57"/>
      <w:r w:rsidR="003E3A96">
        <w:t>(D)</w:t>
      </w:r>
      <w:bookmarkStart w:id="58" w:name="QQ210903002018_1_4"/>
      <w:r w:rsidR="003E3A96">
        <w:object w:dxaOrig="900" w:dyaOrig="465" w14:anchorId="3521B608">
          <v:shape id="_x0000_i1083" type="#_x0000_t75" style="width:45pt;height:23.5pt" o:ole="">
            <v:imagedata r:id="rId124" o:title=""/>
            <v:path o:connecttype="segments"/>
          </v:shape>
          <o:OLEObject Type="Embed" ProgID="Equation.DSMT4" ShapeID="_x0000_i1083" DrawAspect="Content" ObjectID="_1756884223" r:id="rId125"/>
        </w:object>
      </w:r>
      <w:r w:rsidR="003E3A96">
        <w:t xml:space="preserve">　</w:t>
      </w:r>
      <w:bookmarkEnd w:id="58"/>
    </w:p>
    <w:p w14:paraId="40263243" w14:textId="77777777" w:rsidR="003E3A96" w:rsidRPr="00D335DB" w:rsidRDefault="003E3A96" w:rsidP="003E3A96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14630C02" w14:textId="77777777" w:rsidR="007225AE" w:rsidRPr="00477B79" w:rsidRDefault="00477B79" w:rsidP="00477B79">
      <w:pPr>
        <w:rPr>
          <w:rFonts w:eastAsia="細明體"/>
          <w:sz w:val="28"/>
          <w:szCs w:val="28"/>
        </w:rPr>
      </w:pPr>
      <w:r w:rsidRPr="00477B79">
        <w:rPr>
          <w:rFonts w:eastAsia="DengXian" w:hint="eastAsia"/>
          <w:lang w:eastAsia="zh-CN"/>
        </w:rPr>
        <w:t xml:space="preserve"> </w:t>
      </w:r>
    </w:p>
    <w:p w14:paraId="36D07022" w14:textId="77777777" w:rsidR="007225AE" w:rsidRPr="007225AE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59" w:name="QQ230202000816_1_H"/>
      <w:bookmarkStart w:id="60" w:name="QQ230202000816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如圖是某社區中庭空地欲布置一塊休憩場所而鋪設的木頭甲板，已知各正方形的邊長都是</w:t>
      </w:r>
      <w:r w:rsidRPr="007225AE">
        <w:rPr>
          <w:rFonts w:eastAsia="細明體" w:hint="eastAsia"/>
          <w:szCs w:val="22"/>
        </w:rPr>
        <w:t>3</w:t>
      </w:r>
      <w:r w:rsidRPr="007225AE">
        <w:rPr>
          <w:rFonts w:eastAsia="細明體" w:hint="eastAsia"/>
          <w:szCs w:val="22"/>
        </w:rPr>
        <w:t>公尺，因施工需要，請幫設計師求出</w:t>
      </w:r>
      <w:r w:rsidRPr="007225AE">
        <w:rPr>
          <w:rFonts w:eastAsia="細明體"/>
          <w:szCs w:val="22"/>
        </w:rPr>
        <w:object w:dxaOrig="1065" w:dyaOrig="285" w14:anchorId="69511A55">
          <v:shape id="Q230202000816Q230202000816_x0000_i1025" o:spid="_x0000_i1084" type="#_x0000_t75" style="width:53.5pt;height:14.5pt" o:ole="">
            <v:imagedata r:id="rId126" o:title=""/>
            <v:path o:connecttype="segments"/>
          </v:shape>
          <o:OLEObject Type="Embed" ProgID="Equation.DSMT4" ShapeID="Q230202000816Q230202000816_x0000_i1025" DrawAspect="Content" ObjectID="_1756884224" r:id="rId127"/>
        </w:object>
      </w:r>
      <w:r w:rsidRPr="007225AE">
        <w:rPr>
          <w:rFonts w:eastAsia="細明體" w:hint="eastAsia"/>
          <w:szCs w:val="22"/>
        </w:rPr>
        <w:t>之值為何？</w:t>
      </w:r>
    </w:p>
    <w:p w14:paraId="756AA629" w14:textId="77777777" w:rsidR="007225AE" w:rsidRPr="007225AE" w:rsidRDefault="007225AE" w:rsidP="007225AE">
      <w:pPr>
        <w:snapToGrid w:val="0"/>
        <w:spacing w:line="286" w:lineRule="auto"/>
        <w:ind w:left="1200"/>
        <w:textAlignment w:val="center"/>
        <w:rPr>
          <w:rFonts w:eastAsia="細明體"/>
          <w:sz w:val="22"/>
          <w:szCs w:val="22"/>
        </w:rPr>
      </w:pPr>
      <w:r w:rsidRPr="007225AE">
        <w:rPr>
          <w:rFonts w:eastAsia="細明體"/>
          <w:noProof/>
          <w:szCs w:val="22"/>
        </w:rPr>
        <w:drawing>
          <wp:inline distT="0" distB="0" distL="0" distR="0" wp14:anchorId="676C2F61" wp14:editId="3C6289C9">
            <wp:extent cx="1045464" cy="469392"/>
            <wp:effectExtent l="0" t="0" r="2540" b="6985"/>
            <wp:docPr id="1" name="圖片 1" title="qn_im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045464" cy="469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9"/>
    </w:p>
    <w:p w14:paraId="17755C9F" w14:textId="77777777" w:rsidR="007225AE" w:rsidRDefault="007225AE" w:rsidP="00477B79">
      <w:pPr>
        <w:snapToGrid w:val="0"/>
        <w:spacing w:line="286" w:lineRule="auto"/>
        <w:ind w:left="1200"/>
        <w:textAlignment w:val="center"/>
        <w:rPr>
          <w:rFonts w:eastAsia="細明體"/>
        </w:rPr>
      </w:pPr>
      <w:r w:rsidRPr="007225AE">
        <w:rPr>
          <w:rFonts w:eastAsia="細明體"/>
        </w:rPr>
        <w:t>(A)</w:t>
      </w:r>
      <w:bookmarkStart w:id="61" w:name="QQ230202000816_1_1"/>
      <w:r w:rsidRPr="007225AE">
        <w:rPr>
          <w:rFonts w:eastAsia="細明體"/>
          <w:szCs w:val="22"/>
        </w:rPr>
        <w:object w:dxaOrig="585" w:dyaOrig="675" w14:anchorId="2B4CACED">
          <v:shape id="Q230202000816Q230202000816_x0000_i1026" o:spid="_x0000_i1085" type="#_x0000_t75" style="width:29.5pt;height:34pt" o:ole="">
            <v:imagedata r:id="rId129" o:title=""/>
            <v:path o:connecttype="segments"/>
          </v:shape>
          <o:OLEObject Type="Embed" ProgID="Equation.DSMT4" ShapeID="Q230202000816Q230202000816_x0000_i1026" DrawAspect="Content" ObjectID="_1756884225" r:id="rId130"/>
        </w:object>
      </w:r>
      <w:r w:rsidRPr="007225AE">
        <w:rPr>
          <w:rFonts w:eastAsia="細明體"/>
        </w:rPr>
        <w:t xml:space="preserve">　</w:t>
      </w:r>
      <w:bookmarkEnd w:id="61"/>
      <w:r w:rsidRPr="007225AE">
        <w:rPr>
          <w:rFonts w:eastAsia="細明體"/>
        </w:rPr>
        <w:t>(B)</w:t>
      </w:r>
      <w:bookmarkStart w:id="62" w:name="QQ230202000816_1_2"/>
      <w:r w:rsidRPr="007225AE">
        <w:rPr>
          <w:rFonts w:eastAsia="細明體"/>
          <w:szCs w:val="22"/>
        </w:rPr>
        <w:object w:dxaOrig="405" w:dyaOrig="615" w14:anchorId="3792CFD2">
          <v:shape id="Q230202000816_x0000_i1027" o:spid="_x0000_i1086" type="#_x0000_t75" style="width:20.5pt;height:31pt" o:ole="">
            <v:imagedata r:id="rId131" o:title=""/>
            <v:path o:connecttype="segments"/>
          </v:shape>
          <o:OLEObject Type="Embed" ProgID="Equation.DSMT4" ShapeID="Q230202000816_x0000_i1027" DrawAspect="Content" ObjectID="_1756884226" r:id="rId132"/>
        </w:object>
      </w:r>
      <w:r w:rsidRPr="007225AE">
        <w:rPr>
          <w:rFonts w:eastAsia="細明體"/>
        </w:rPr>
        <w:t xml:space="preserve">　</w:t>
      </w:r>
      <w:bookmarkEnd w:id="62"/>
      <w:r w:rsidRPr="007225AE">
        <w:rPr>
          <w:rFonts w:eastAsia="細明體"/>
        </w:rPr>
        <w:t>(C)</w:t>
      </w:r>
      <w:bookmarkStart w:id="63" w:name="QQ230202000816_1_3"/>
      <w:r w:rsidRPr="007225AE">
        <w:rPr>
          <w:rFonts w:eastAsia="細明體"/>
          <w:szCs w:val="22"/>
        </w:rPr>
        <w:object w:dxaOrig="375" w:dyaOrig="615" w14:anchorId="163B8F52">
          <v:shape id="Q230202000816_x0000_i1028" o:spid="_x0000_i1087" type="#_x0000_t75" style="width:19pt;height:31pt" o:ole="">
            <v:imagedata r:id="rId133" o:title=""/>
            <v:path o:connecttype="segments"/>
          </v:shape>
          <o:OLEObject Type="Embed" ProgID="Equation.DSMT4" ShapeID="Q230202000816_x0000_i1028" DrawAspect="Content" ObjectID="_1756884227" r:id="rId134"/>
        </w:object>
      </w:r>
      <w:r w:rsidRPr="007225AE">
        <w:rPr>
          <w:rFonts w:eastAsia="細明體"/>
        </w:rPr>
        <w:t xml:space="preserve">　</w:t>
      </w:r>
      <w:bookmarkEnd w:id="63"/>
      <w:r w:rsidRPr="007225AE">
        <w:rPr>
          <w:rFonts w:eastAsia="細明體"/>
        </w:rPr>
        <w:t>(D)</w:t>
      </w:r>
      <w:bookmarkStart w:id="64" w:name="QQ230202000816_1_4"/>
      <w:r w:rsidRPr="007225AE">
        <w:rPr>
          <w:rFonts w:eastAsia="細明體"/>
          <w:szCs w:val="22"/>
        </w:rPr>
        <w:object w:dxaOrig="675" w:dyaOrig="660" w14:anchorId="05F60313">
          <v:shape id="Q230202000816_x0000_i1029" o:spid="_x0000_i1088" type="#_x0000_t75" style="width:34pt;height:33pt" o:ole="">
            <v:imagedata r:id="rId135" o:title=""/>
            <v:path o:connecttype="segments"/>
          </v:shape>
          <o:OLEObject Type="Embed" ProgID="Equation.DSMT4" ShapeID="Q230202000816_x0000_i1029" DrawAspect="Content" ObjectID="_1756884228" r:id="rId136"/>
        </w:object>
      </w:r>
      <w:r w:rsidRPr="007225AE">
        <w:rPr>
          <w:rFonts w:eastAsia="細明體"/>
        </w:rPr>
        <w:t xml:space="preserve">　</w:t>
      </w:r>
      <w:bookmarkEnd w:id="60"/>
      <w:bookmarkEnd w:id="64"/>
    </w:p>
    <w:p w14:paraId="0C6EFEA1" w14:textId="77777777" w:rsidR="005F36F0" w:rsidRPr="00477B79" w:rsidRDefault="005F36F0" w:rsidP="00477B79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192B292D" w14:textId="77777777" w:rsidR="007225AE" w:rsidRPr="005F36F0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65" w:name="QQ230202000802_1_H"/>
      <w:bookmarkStart w:id="66" w:name="QQ230202000802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平面上有</w:t>
      </w:r>
      <w:r w:rsidRPr="007225AE">
        <w:rPr>
          <w:rFonts w:eastAsia="細明體"/>
          <w:szCs w:val="22"/>
        </w:rPr>
        <w:object w:dxaOrig="240" w:dyaOrig="255" w14:anchorId="49E0B1EA">
          <v:shape id="Q230202000802Q230202000802_x0000_i1025" o:spid="_x0000_i1089" type="#_x0000_t75" style="width:12pt;height:13pt" o:ole="">
            <v:imagedata r:id="rId137" o:title=""/>
            <v:path o:connecttype="segments"/>
          </v:shape>
          <o:OLEObject Type="Embed" ProgID="Equation.DSMT4" ShapeID="Q230202000802Q230202000802_x0000_i1025" DrawAspect="Content" ObjectID="_1756884229" r:id="rId138"/>
        </w:object>
      </w:r>
      <w:r w:rsidRPr="007225AE">
        <w:rPr>
          <w:rFonts w:eastAsia="細明體" w:hint="eastAsia"/>
          <w:szCs w:val="22"/>
        </w:rPr>
        <w:t>、</w:t>
      </w:r>
      <w:r w:rsidRPr="007225AE">
        <w:rPr>
          <w:rFonts w:eastAsia="細明體"/>
          <w:szCs w:val="22"/>
        </w:rPr>
        <w:object w:dxaOrig="240" w:dyaOrig="240" w14:anchorId="4C1638D2">
          <v:shape id="Q230202000802_x0000_i1026" o:spid="_x0000_i1090" type="#_x0000_t75" style="width:12pt;height:12pt" o:ole="">
            <v:imagedata r:id="rId139" o:title=""/>
            <v:path o:connecttype="segments"/>
          </v:shape>
          <o:OLEObject Type="Embed" ProgID="Equation.DSMT4" ShapeID="Q230202000802_x0000_i1026" DrawAspect="Content" ObjectID="_1756884230" r:id="rId140"/>
        </w:object>
      </w:r>
      <w:r w:rsidRPr="007225AE">
        <w:rPr>
          <w:rFonts w:eastAsia="細明體" w:hint="eastAsia"/>
          <w:szCs w:val="22"/>
        </w:rPr>
        <w:t>、</w:t>
      </w:r>
      <w:r w:rsidRPr="007225AE">
        <w:rPr>
          <w:rFonts w:eastAsia="細明體"/>
          <w:szCs w:val="22"/>
        </w:rPr>
        <w:object w:dxaOrig="240" w:dyaOrig="300" w14:anchorId="0B8EAFD3">
          <v:shape id="Q230202000802_x0000_i1027" o:spid="_x0000_i1091" type="#_x0000_t75" style="width:12pt;height:15pt" o:ole="">
            <v:imagedata r:id="rId141" o:title=""/>
            <v:path o:connecttype="segments"/>
          </v:shape>
          <o:OLEObject Type="Embed" ProgID="Equation.DSMT4" ShapeID="Q230202000802_x0000_i1027" DrawAspect="Content" ObjectID="_1756884231" r:id="rId142"/>
        </w:object>
      </w:r>
      <w:r w:rsidRPr="007225AE">
        <w:rPr>
          <w:rFonts w:eastAsia="細明體" w:hint="eastAsia"/>
          <w:szCs w:val="22"/>
        </w:rPr>
        <w:t>三點，已知</w:t>
      </w:r>
      <w:r w:rsidRPr="007225AE">
        <w:rPr>
          <w:rFonts w:eastAsia="細明體"/>
          <w:szCs w:val="22"/>
        </w:rPr>
        <w:object w:dxaOrig="1305" w:dyaOrig="540" w14:anchorId="7BFBFBD4">
          <v:shape id="Q230202000802_x0000_i1028" o:spid="_x0000_i1092" type="#_x0000_t75" style="width:65.5pt;height:27pt" o:ole="">
            <v:imagedata r:id="rId143" o:title=""/>
            <v:path o:connecttype="segments"/>
          </v:shape>
          <o:OLEObject Type="Embed" ProgID="Equation.DSMT4" ShapeID="Q230202000802_x0000_i1028" DrawAspect="Content" ObjectID="_1756884232" r:id="rId144"/>
        </w:object>
      </w:r>
      <w:r w:rsidRPr="007225AE">
        <w:rPr>
          <w:rFonts w:eastAsia="細明體" w:hint="eastAsia"/>
          <w:szCs w:val="22"/>
        </w:rPr>
        <w:t>，</w:t>
      </w:r>
      <w:r w:rsidRPr="007225AE">
        <w:rPr>
          <w:rFonts w:eastAsia="細明體"/>
          <w:szCs w:val="22"/>
        </w:rPr>
        <w:object w:dxaOrig="1185" w:dyaOrig="540" w14:anchorId="0CF8ED7A">
          <v:shape id="Q230202000802_x0000_i1029" o:spid="_x0000_i1093" type="#_x0000_t75" style="width:59.5pt;height:27pt" o:ole="">
            <v:imagedata r:id="rId145" o:title=""/>
            <v:path o:connecttype="segments"/>
          </v:shape>
          <o:OLEObject Type="Embed" ProgID="Equation.DSMT4" ShapeID="Q230202000802_x0000_i1029" DrawAspect="Content" ObjectID="_1756884233" r:id="rId146"/>
        </w:object>
      </w:r>
      <w:r w:rsidRPr="007225AE">
        <w:rPr>
          <w:rFonts w:eastAsia="細明體" w:hint="eastAsia"/>
          <w:szCs w:val="22"/>
        </w:rPr>
        <w:t>，則</w:t>
      </w:r>
      <w:r w:rsidRPr="007225AE">
        <w:rPr>
          <w:rFonts w:eastAsia="細明體"/>
          <w:szCs w:val="22"/>
        </w:rPr>
        <w:object w:dxaOrig="780" w:dyaOrig="300" w14:anchorId="44BB25BB">
          <v:shape id="Q230202000802_x0000_i1030" o:spid="_x0000_i1094" type="#_x0000_t75" style="width:39pt;height:15pt" o:ole="">
            <v:imagedata r:id="rId147" o:title=""/>
            <v:path o:connecttype="segments"/>
          </v:shape>
          <o:OLEObject Type="Embed" ProgID="Equation.DSMT4" ShapeID="Q230202000802_x0000_i1030" DrawAspect="Content" ObjectID="_1756884234" r:id="rId148"/>
        </w:object>
      </w:r>
      <w:r w:rsidRPr="007225AE">
        <w:rPr>
          <w:rFonts w:eastAsia="細明體" w:hint="eastAsia"/>
          <w:szCs w:val="22"/>
        </w:rPr>
        <w:t>之周長為</w:t>
      </w:r>
      <w:r w:rsidRPr="007225AE">
        <w:rPr>
          <w:rFonts w:eastAsia="細明體"/>
        </w:rPr>
        <w:t xml:space="preserve">　</w:t>
      </w:r>
      <w:bookmarkEnd w:id="65"/>
      <w:r w:rsidRPr="007225AE">
        <w:rPr>
          <w:rFonts w:eastAsia="細明體"/>
        </w:rPr>
        <w:t>(A)</w:t>
      </w:r>
      <w:bookmarkStart w:id="67" w:name="QQ230202000802_1_1"/>
      <w:r w:rsidRPr="007225AE">
        <w:rPr>
          <w:rFonts w:eastAsia="細明體"/>
          <w:szCs w:val="22"/>
        </w:rPr>
        <w:object w:dxaOrig="1455" w:dyaOrig="360" w14:anchorId="5AA34A8D">
          <v:shape id="Q230202000802_x0000_i1031" o:spid="_x0000_i1095" type="#_x0000_t75" style="width:73pt;height:18pt" o:ole="">
            <v:imagedata r:id="rId149" o:title=""/>
            <v:path o:connecttype="segments"/>
          </v:shape>
          <o:OLEObject Type="Embed" ProgID="Equation.DSMT4" ShapeID="Q230202000802_x0000_i1031" DrawAspect="Content" ObjectID="_1756884235" r:id="rId150"/>
        </w:object>
      </w:r>
      <w:r w:rsidRPr="007225AE">
        <w:rPr>
          <w:rFonts w:eastAsia="細明體"/>
        </w:rPr>
        <w:t xml:space="preserve">　</w:t>
      </w:r>
      <w:bookmarkEnd w:id="67"/>
      <w:r w:rsidRPr="007225AE">
        <w:rPr>
          <w:rFonts w:eastAsia="細明體"/>
        </w:rPr>
        <w:t>(B)</w:t>
      </w:r>
      <w:bookmarkStart w:id="68" w:name="QQ230202000802_1_2"/>
      <w:r w:rsidRPr="007225AE">
        <w:rPr>
          <w:rFonts w:eastAsia="細明體"/>
          <w:szCs w:val="22"/>
        </w:rPr>
        <w:object w:dxaOrig="930" w:dyaOrig="330" w14:anchorId="456FF856">
          <v:shape id="Q230202000802_x0000_i1032" o:spid="_x0000_i1096" type="#_x0000_t75" style="width:46.5pt;height:16.5pt" o:ole="">
            <v:imagedata r:id="rId151" o:title=""/>
            <v:path o:connecttype="segments"/>
          </v:shape>
          <o:OLEObject Type="Embed" ProgID="Equation.DSMT4" ShapeID="Q230202000802_x0000_i1032" DrawAspect="Content" ObjectID="_1756884236" r:id="rId152"/>
        </w:object>
      </w:r>
      <w:r w:rsidRPr="007225AE">
        <w:rPr>
          <w:rFonts w:eastAsia="細明體"/>
        </w:rPr>
        <w:t xml:space="preserve">　</w:t>
      </w:r>
      <w:bookmarkEnd w:id="68"/>
      <w:r w:rsidRPr="007225AE">
        <w:rPr>
          <w:rFonts w:eastAsia="細明體"/>
        </w:rPr>
        <w:t>(C)</w:t>
      </w:r>
      <w:bookmarkStart w:id="69" w:name="QQ230202000802_1_3"/>
      <w:r w:rsidRPr="007225AE">
        <w:rPr>
          <w:rFonts w:eastAsia="細明體"/>
          <w:szCs w:val="22"/>
        </w:rPr>
        <w:object w:dxaOrig="825" w:dyaOrig="330" w14:anchorId="7396D168">
          <v:shape id="Q230202000802_x0000_i1033" o:spid="_x0000_i1097" type="#_x0000_t75" style="width:41.5pt;height:16.5pt" o:ole="">
            <v:imagedata r:id="rId153" o:title=""/>
            <v:path o:connecttype="segments"/>
          </v:shape>
          <o:OLEObject Type="Embed" ProgID="Equation.DSMT4" ShapeID="Q230202000802_x0000_i1033" DrawAspect="Content" ObjectID="_1756884237" r:id="rId154"/>
        </w:object>
      </w:r>
      <w:r w:rsidRPr="007225AE">
        <w:rPr>
          <w:rFonts w:eastAsia="細明體"/>
        </w:rPr>
        <w:t xml:space="preserve">　</w:t>
      </w:r>
      <w:bookmarkEnd w:id="69"/>
      <w:r w:rsidRPr="007225AE">
        <w:rPr>
          <w:rFonts w:eastAsia="細明體"/>
        </w:rPr>
        <w:t>(D)</w:t>
      </w:r>
      <w:bookmarkStart w:id="70" w:name="QQ230202000802_1_4"/>
      <w:r w:rsidRPr="007225AE">
        <w:rPr>
          <w:rFonts w:eastAsia="細明體"/>
          <w:szCs w:val="22"/>
        </w:rPr>
        <w:object w:dxaOrig="960" w:dyaOrig="330" w14:anchorId="7BEC7EA2">
          <v:shape id="Q230202000802_x0000_i1034" o:spid="_x0000_i1098" type="#_x0000_t75" style="width:48pt;height:16.5pt" o:ole="">
            <v:imagedata r:id="rId155" o:title=""/>
            <v:path o:connecttype="segments"/>
          </v:shape>
          <o:OLEObject Type="Embed" ProgID="Equation.DSMT4" ShapeID="Q230202000802_x0000_i1034" DrawAspect="Content" ObjectID="_1756884238" r:id="rId156"/>
        </w:object>
      </w:r>
      <w:r w:rsidRPr="007225AE">
        <w:rPr>
          <w:rFonts w:eastAsia="細明體"/>
        </w:rPr>
        <w:t xml:space="preserve">　</w:t>
      </w:r>
      <w:bookmarkEnd w:id="66"/>
      <w:bookmarkEnd w:id="70"/>
    </w:p>
    <w:p w14:paraId="27D77027" w14:textId="77777777" w:rsidR="005F36F0" w:rsidRPr="007225AE" w:rsidRDefault="005F36F0" w:rsidP="005F36F0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0EF6429E" w14:textId="77777777" w:rsidR="007225AE" w:rsidRPr="007225AE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71" w:name="QQ230202000797_1_H"/>
      <w:bookmarkStart w:id="72" w:name="QQ230202000797"/>
      <w:r w:rsidRPr="007225AE">
        <w:rPr>
          <w:rFonts w:eastAsia="細明體"/>
        </w:rPr>
        <w:lastRenderedPageBreak/>
        <w:t>（　　）</w:t>
      </w:r>
      <w:r w:rsidRPr="007225AE">
        <w:rPr>
          <w:rFonts w:eastAsia="細明體" w:hint="eastAsia"/>
          <w:szCs w:val="22"/>
        </w:rPr>
        <w:t>設</w:t>
      </w:r>
      <w:r w:rsidRPr="007225AE">
        <w:rPr>
          <w:rFonts w:eastAsia="細明體"/>
          <w:szCs w:val="22"/>
        </w:rPr>
        <w:object w:dxaOrig="330" w:dyaOrig="405" w14:anchorId="3AC316CC">
          <v:shape id="Q230202000797Q230202000797_x0000_i1025" o:spid="_x0000_i1099" type="#_x0000_t75" style="width:16.5pt;height:20.5pt" o:ole="">
            <v:imagedata r:id="rId157" o:title=""/>
            <v:path o:connecttype="segments"/>
          </v:shape>
          <o:OLEObject Type="Embed" ProgID="Equation.DSMT4" ShapeID="Q230202000797Q230202000797_x0000_i1025" DrawAspect="Content" ObjectID="_1756884239" r:id="rId158"/>
        </w:object>
      </w:r>
      <w:r w:rsidRPr="007225AE">
        <w:rPr>
          <w:rFonts w:eastAsia="細明體" w:hint="eastAsia"/>
          <w:szCs w:val="22"/>
        </w:rPr>
        <w:t>與</w:t>
      </w:r>
      <w:r w:rsidRPr="007225AE">
        <w:rPr>
          <w:rFonts w:eastAsia="細明體"/>
          <w:szCs w:val="22"/>
        </w:rPr>
        <w:object w:dxaOrig="330" w:dyaOrig="405" w14:anchorId="694E5305">
          <v:shape id="Q230202000797_x0000_i1026" o:spid="_x0000_i1100" type="#_x0000_t75" style="width:16.5pt;height:20.5pt" o:ole="">
            <v:imagedata r:id="rId159" o:title=""/>
            <v:path o:connecttype="segments"/>
          </v:shape>
          <o:OLEObject Type="Embed" ProgID="Equation.DSMT4" ShapeID="Q230202000797_x0000_i1026" DrawAspect="Content" ObjectID="_1756884240" r:id="rId160"/>
        </w:object>
      </w:r>
      <w:r w:rsidRPr="007225AE">
        <w:rPr>
          <w:rFonts w:eastAsia="細明體" w:hint="eastAsia"/>
          <w:szCs w:val="22"/>
        </w:rPr>
        <w:t>均為單位向量且夾角為</w:t>
      </w:r>
      <w:r w:rsidR="00106ADC">
        <w:rPr>
          <w:rFonts w:eastAsia="細明體"/>
          <w:szCs w:val="22"/>
        </w:rPr>
        <w:t>60</w:t>
      </w:r>
      <w:r w:rsidR="00106ADC">
        <w:rPr>
          <w:rFonts w:eastAsia="細明體" w:hint="eastAsia"/>
          <w:szCs w:val="22"/>
        </w:rPr>
        <w:t>度</w:t>
      </w:r>
      <w:r w:rsidRPr="007225AE">
        <w:rPr>
          <w:rFonts w:eastAsia="細明體" w:hint="eastAsia"/>
          <w:szCs w:val="22"/>
        </w:rPr>
        <w:t>，若</w:t>
      </w:r>
      <w:r w:rsidRPr="007225AE">
        <w:rPr>
          <w:rFonts w:eastAsia="細明體"/>
          <w:szCs w:val="22"/>
        </w:rPr>
        <w:object w:dxaOrig="900" w:dyaOrig="405" w14:anchorId="7CD3C885">
          <v:shape id="Q230202000797_x0000_i1028" o:spid="_x0000_i1101" type="#_x0000_t75" style="width:45pt;height:20.5pt" o:ole="">
            <v:imagedata r:id="rId161" o:title=""/>
            <v:path o:connecttype="segments"/>
          </v:shape>
          <o:OLEObject Type="Embed" ProgID="Equation.DSMT4" ShapeID="Q230202000797_x0000_i1028" DrawAspect="Content" ObjectID="_1756884241" r:id="rId162"/>
        </w:object>
      </w:r>
      <w:r w:rsidRPr="007225AE">
        <w:rPr>
          <w:rFonts w:eastAsia="細明體" w:hint="eastAsia"/>
          <w:szCs w:val="22"/>
        </w:rPr>
        <w:t>與</w:t>
      </w:r>
      <w:r w:rsidRPr="007225AE">
        <w:rPr>
          <w:rFonts w:eastAsia="細明體"/>
          <w:szCs w:val="22"/>
        </w:rPr>
        <w:object w:dxaOrig="1035" w:dyaOrig="405" w14:anchorId="63C0911F">
          <v:shape id="Q230202000797_x0000_i1029" o:spid="_x0000_i1102" type="#_x0000_t75" style="width:52pt;height:20.5pt" o:ole="">
            <v:imagedata r:id="rId163" o:title=""/>
            <v:path o:connecttype="segments"/>
          </v:shape>
          <o:OLEObject Type="Embed" ProgID="Equation.DSMT4" ShapeID="Q230202000797_x0000_i1029" DrawAspect="Content" ObjectID="_1756884242" r:id="rId164"/>
        </w:object>
      </w:r>
      <w:r w:rsidRPr="007225AE">
        <w:rPr>
          <w:rFonts w:eastAsia="細明體" w:hint="eastAsia"/>
          <w:szCs w:val="22"/>
        </w:rPr>
        <w:t>互相垂直，則</w:t>
      </w:r>
      <w:r w:rsidRPr="007225AE">
        <w:rPr>
          <w:rFonts w:eastAsia="細明體"/>
          <w:szCs w:val="22"/>
        </w:rPr>
        <w:object w:dxaOrig="405" w:dyaOrig="225" w14:anchorId="6D8C475F">
          <v:shape id="Q230202000797_x0000_i1030" o:spid="_x0000_i1103" type="#_x0000_t75" style="width:20.5pt;height:11.5pt" o:ole="">
            <v:imagedata r:id="rId165" o:title=""/>
            <v:path o:connecttype="segments"/>
          </v:shape>
          <o:OLEObject Type="Embed" ProgID="Equation.DSMT4" ShapeID="Q230202000797_x0000_i1030" DrawAspect="Content" ObjectID="_1756884243" r:id="rId166"/>
        </w:object>
      </w:r>
      <w:bookmarkEnd w:id="71"/>
    </w:p>
    <w:p w14:paraId="18664E97" w14:textId="77777777" w:rsidR="007225AE" w:rsidRDefault="007225AE" w:rsidP="007225AE">
      <w:pPr>
        <w:snapToGrid w:val="0"/>
        <w:spacing w:line="286" w:lineRule="auto"/>
        <w:ind w:left="1200"/>
        <w:textAlignment w:val="center"/>
        <w:rPr>
          <w:rFonts w:eastAsia="細明體"/>
        </w:rPr>
      </w:pPr>
      <w:r w:rsidRPr="007225AE">
        <w:rPr>
          <w:rFonts w:eastAsia="細明體"/>
        </w:rPr>
        <w:t>(A)</w:t>
      </w:r>
      <w:bookmarkStart w:id="73" w:name="QQ230202000797_1_1"/>
      <w:r w:rsidRPr="007225AE">
        <w:rPr>
          <w:rFonts w:eastAsia="細明體"/>
          <w:szCs w:val="22"/>
        </w:rPr>
        <w:object w:dxaOrig="405" w:dyaOrig="615" w14:anchorId="399B040B">
          <v:shape id="Q230202000797Q230202000797_x0000_i1031" o:spid="_x0000_i1104" type="#_x0000_t75" style="width:20.5pt;height:31pt" o:ole="">
            <v:imagedata r:id="rId167" o:title=""/>
            <v:path o:connecttype="segments"/>
          </v:shape>
          <o:OLEObject Type="Embed" ProgID="Equation.DSMT4" ShapeID="Q230202000797Q230202000797_x0000_i1031" DrawAspect="Content" ObjectID="_1756884244" r:id="rId168"/>
        </w:object>
      </w:r>
      <w:r w:rsidRPr="007225AE">
        <w:rPr>
          <w:rFonts w:eastAsia="細明體"/>
        </w:rPr>
        <w:t xml:space="preserve">　</w:t>
      </w:r>
      <w:bookmarkEnd w:id="73"/>
      <w:r w:rsidRPr="007225AE">
        <w:rPr>
          <w:rFonts w:eastAsia="細明體"/>
        </w:rPr>
        <w:t>(B)</w:t>
      </w:r>
      <w:bookmarkStart w:id="74" w:name="QQ230202000797_1_2"/>
      <w:r w:rsidRPr="007225AE">
        <w:rPr>
          <w:rFonts w:eastAsia="細明體"/>
          <w:szCs w:val="22"/>
        </w:rPr>
        <w:object w:dxaOrig="225" w:dyaOrig="615" w14:anchorId="0AF6EFA5">
          <v:shape id="Q230202000797_x0000_i1032" o:spid="_x0000_i1105" type="#_x0000_t75" style="width:11.5pt;height:31pt" o:ole="">
            <v:imagedata r:id="rId169" o:title=""/>
            <v:path o:connecttype="segments"/>
          </v:shape>
          <o:OLEObject Type="Embed" ProgID="Equation.DSMT4" ShapeID="Q230202000797_x0000_i1032" DrawAspect="Content" ObjectID="_1756884245" r:id="rId170"/>
        </w:object>
      </w:r>
      <w:r w:rsidRPr="007225AE">
        <w:rPr>
          <w:rFonts w:eastAsia="細明體"/>
        </w:rPr>
        <w:t xml:space="preserve">　</w:t>
      </w:r>
      <w:bookmarkEnd w:id="74"/>
      <w:r w:rsidRPr="007225AE">
        <w:rPr>
          <w:rFonts w:eastAsia="細明體"/>
        </w:rPr>
        <w:t>(C)</w:t>
      </w:r>
      <w:bookmarkStart w:id="75" w:name="QQ230202000797_1_3"/>
      <w:r w:rsidRPr="007225AE">
        <w:rPr>
          <w:rFonts w:eastAsia="細明體" w:hint="eastAsia"/>
          <w:szCs w:val="22"/>
        </w:rPr>
        <w:t>1</w:t>
      </w:r>
      <w:r w:rsidRPr="007225AE">
        <w:rPr>
          <w:rFonts w:eastAsia="細明體"/>
        </w:rPr>
        <w:t xml:space="preserve">　</w:t>
      </w:r>
      <w:bookmarkEnd w:id="75"/>
      <w:r w:rsidRPr="007225AE">
        <w:rPr>
          <w:rFonts w:eastAsia="細明體"/>
        </w:rPr>
        <w:t>(D)</w:t>
      </w:r>
      <w:bookmarkStart w:id="76" w:name="QQ230202000797_1_4"/>
      <w:r w:rsidRPr="007225AE">
        <w:rPr>
          <w:rFonts w:eastAsia="細明體"/>
          <w:szCs w:val="22"/>
        </w:rPr>
        <w:object w:dxaOrig="375" w:dyaOrig="615" w14:anchorId="3E5431A8">
          <v:shape id="Q230202000797_x0000_i1033" o:spid="_x0000_i1106" type="#_x0000_t75" style="width:19pt;height:31pt" o:ole="">
            <v:imagedata r:id="rId171" o:title=""/>
            <v:path o:connecttype="segments"/>
          </v:shape>
          <o:OLEObject Type="Embed" ProgID="Equation.DSMT4" ShapeID="Q230202000797_x0000_i1033" DrawAspect="Content" ObjectID="_1756884246" r:id="rId172"/>
        </w:object>
      </w:r>
      <w:r w:rsidRPr="007225AE">
        <w:rPr>
          <w:rFonts w:eastAsia="細明體"/>
        </w:rPr>
        <w:t xml:space="preserve">　</w:t>
      </w:r>
      <w:bookmarkEnd w:id="72"/>
      <w:bookmarkEnd w:id="76"/>
    </w:p>
    <w:p w14:paraId="27E1AA42" w14:textId="77777777" w:rsidR="005F36F0" w:rsidRPr="007225AE" w:rsidRDefault="005F36F0" w:rsidP="007225AE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174D70AF" w14:textId="77777777" w:rsidR="007225AE" w:rsidRPr="007225AE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77" w:name="QQ230202000803_1_H"/>
      <w:bookmarkStart w:id="78" w:name="QQ230202000803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設</w:t>
      </w:r>
      <w:r w:rsidRPr="007225AE">
        <w:rPr>
          <w:rFonts w:eastAsia="細明體"/>
          <w:szCs w:val="22"/>
        </w:rPr>
        <w:object w:dxaOrig="780" w:dyaOrig="300" w14:anchorId="3F01D405">
          <v:shape id="Q230202000803Q230202000803_x0000_i1025" o:spid="_x0000_i1107" type="#_x0000_t75" style="width:39pt;height:15pt" o:ole="">
            <v:imagedata r:id="rId173" o:title=""/>
            <v:path o:connecttype="segments"/>
          </v:shape>
          <o:OLEObject Type="Embed" ProgID="Equation.DSMT4" ShapeID="Q230202000803Q230202000803_x0000_i1025" DrawAspect="Content" ObjectID="_1756884247" r:id="rId174"/>
        </w:object>
      </w:r>
      <w:r w:rsidRPr="007225AE">
        <w:rPr>
          <w:rFonts w:eastAsia="細明體" w:hint="eastAsia"/>
          <w:szCs w:val="22"/>
        </w:rPr>
        <w:t>、</w:t>
      </w:r>
      <w:r w:rsidRPr="007225AE">
        <w:rPr>
          <w:rFonts w:eastAsia="細明體"/>
          <w:szCs w:val="22"/>
        </w:rPr>
        <w:object w:dxaOrig="960" w:dyaOrig="300" w14:anchorId="442FA36D">
          <v:shape id="Q230202000803_x0000_i1026" o:spid="_x0000_i1108" type="#_x0000_t75" style="width:48pt;height:15pt" o:ole="">
            <v:imagedata r:id="rId175" o:title=""/>
            <v:path o:connecttype="segments"/>
          </v:shape>
          <o:OLEObject Type="Embed" ProgID="Equation.DSMT4" ShapeID="Q230202000803_x0000_i1026" DrawAspect="Content" ObjectID="_1756884248" r:id="rId176"/>
        </w:object>
      </w:r>
      <w:r w:rsidRPr="007225AE">
        <w:rPr>
          <w:rFonts w:eastAsia="細明體" w:hint="eastAsia"/>
          <w:szCs w:val="22"/>
        </w:rPr>
        <w:t>、</w:t>
      </w:r>
      <w:r w:rsidRPr="007225AE">
        <w:rPr>
          <w:rFonts w:eastAsia="細明體"/>
          <w:szCs w:val="22"/>
        </w:rPr>
        <w:object w:dxaOrig="780" w:dyaOrig="300" w14:anchorId="729D5DBE">
          <v:shape id="Q230202000803_x0000_i1027" o:spid="_x0000_i1109" type="#_x0000_t75" style="width:39pt;height:15pt" o:ole="">
            <v:imagedata r:id="rId177" o:title=""/>
            <v:path o:connecttype="segments"/>
          </v:shape>
          <o:OLEObject Type="Embed" ProgID="Equation.DSMT4" ShapeID="Q230202000803_x0000_i1027" DrawAspect="Content" ObjectID="_1756884249" r:id="rId178"/>
        </w:object>
      </w:r>
      <w:r w:rsidRPr="007225AE">
        <w:rPr>
          <w:rFonts w:eastAsia="細明體" w:hint="eastAsia"/>
          <w:szCs w:val="22"/>
        </w:rPr>
        <w:t>、</w:t>
      </w:r>
      <w:r w:rsidRPr="007225AE">
        <w:rPr>
          <w:rFonts w:eastAsia="細明體"/>
          <w:szCs w:val="22"/>
        </w:rPr>
        <w:object w:dxaOrig="855" w:dyaOrig="300" w14:anchorId="1A22375D">
          <v:shape id="Q230202000803_x0000_i1028" o:spid="_x0000_i1110" type="#_x0000_t75" style="width:43pt;height:15pt" o:ole="">
            <v:imagedata r:id="rId179" o:title=""/>
            <v:path o:connecttype="segments"/>
          </v:shape>
          <o:OLEObject Type="Embed" ProgID="Equation.DSMT4" ShapeID="Q230202000803_x0000_i1028" DrawAspect="Content" ObjectID="_1756884250" r:id="rId180"/>
        </w:object>
      </w:r>
      <w:r w:rsidRPr="007225AE">
        <w:rPr>
          <w:rFonts w:eastAsia="細明體" w:hint="eastAsia"/>
          <w:szCs w:val="22"/>
        </w:rPr>
        <w:t>為平面上四點，若</w:t>
      </w:r>
      <w:r w:rsidRPr="007225AE">
        <w:rPr>
          <w:rFonts w:eastAsia="細明體"/>
          <w:szCs w:val="22"/>
        </w:rPr>
        <w:object w:dxaOrig="2055" w:dyaOrig="480" w14:anchorId="2DB2AFA5">
          <v:shape id="Q230202000803_x0000_i1029" o:spid="_x0000_i1111" type="#_x0000_t75" style="width:103pt;height:24pt" o:ole="">
            <v:imagedata r:id="rId181" o:title=""/>
            <v:path o:connecttype="segments"/>
          </v:shape>
          <o:OLEObject Type="Embed" ProgID="Equation.DSMT4" ShapeID="Q230202000803_x0000_i1029" DrawAspect="Content" ObjectID="_1756884251" r:id="rId182"/>
        </w:object>
      </w:r>
      <w:r w:rsidRPr="007225AE">
        <w:rPr>
          <w:rFonts w:eastAsia="細明體" w:hint="eastAsia"/>
          <w:szCs w:val="22"/>
        </w:rPr>
        <w:t>，則</w:t>
      </w:r>
      <w:r w:rsidRPr="007225AE">
        <w:rPr>
          <w:rFonts w:eastAsia="細明體"/>
          <w:szCs w:val="22"/>
        </w:rPr>
        <w:object w:dxaOrig="255" w:dyaOrig="240" w14:anchorId="3B092402">
          <v:shape id="Q230202000803_x0000_i1030" o:spid="_x0000_i1112" type="#_x0000_t75" style="width:13pt;height:12pt" o:ole="">
            <v:imagedata r:id="rId183" o:title=""/>
            <v:path o:connecttype="segments"/>
          </v:shape>
          <o:OLEObject Type="Embed" ProgID="Equation.DSMT4" ShapeID="Q230202000803_x0000_i1030" DrawAspect="Content" ObjectID="_1756884252" r:id="rId184"/>
        </w:object>
      </w:r>
      <w:r w:rsidRPr="007225AE">
        <w:rPr>
          <w:rFonts w:eastAsia="細明體" w:hint="eastAsia"/>
          <w:szCs w:val="22"/>
        </w:rPr>
        <w:t>點坐標為</w:t>
      </w:r>
      <w:r w:rsidRPr="007225AE">
        <w:rPr>
          <w:rFonts w:eastAsia="細明體"/>
        </w:rPr>
        <w:t xml:space="preserve">　</w:t>
      </w:r>
      <w:bookmarkEnd w:id="77"/>
      <w:r w:rsidRPr="007225AE">
        <w:rPr>
          <w:rFonts w:eastAsia="細明體"/>
        </w:rPr>
        <w:t>(A)</w:t>
      </w:r>
      <w:bookmarkStart w:id="79" w:name="QQ230202000803_1_1"/>
      <w:r w:rsidRPr="007225AE">
        <w:rPr>
          <w:rFonts w:eastAsia="細明體"/>
          <w:szCs w:val="22"/>
        </w:rPr>
        <w:object w:dxaOrig="840" w:dyaOrig="405" w14:anchorId="68B73D1C">
          <v:shape id="Q230202000803_x0000_i1031" o:spid="_x0000_i1113" type="#_x0000_t75" style="width:42pt;height:20.5pt" o:ole="">
            <v:imagedata r:id="rId185" o:title=""/>
            <v:path o:connecttype="segments"/>
          </v:shape>
          <o:OLEObject Type="Embed" ProgID="Equation.DSMT4" ShapeID="Q230202000803_x0000_i1031" DrawAspect="Content" ObjectID="_1756884253" r:id="rId186"/>
        </w:object>
      </w:r>
      <w:r w:rsidRPr="007225AE">
        <w:rPr>
          <w:rFonts w:eastAsia="細明體"/>
        </w:rPr>
        <w:t xml:space="preserve">　</w:t>
      </w:r>
      <w:bookmarkEnd w:id="79"/>
      <w:r w:rsidRPr="007225AE">
        <w:rPr>
          <w:rFonts w:eastAsia="細明體"/>
        </w:rPr>
        <w:t>(B)</w:t>
      </w:r>
      <w:bookmarkStart w:id="80" w:name="QQ230202000803_1_2"/>
      <w:r w:rsidRPr="007225AE">
        <w:rPr>
          <w:rFonts w:eastAsia="細明體"/>
          <w:szCs w:val="22"/>
        </w:rPr>
        <w:object w:dxaOrig="705" w:dyaOrig="405" w14:anchorId="58B059F3">
          <v:shape id="Q230202000803_x0000_i1032" o:spid="_x0000_i1114" type="#_x0000_t75" style="width:35.5pt;height:20.5pt" o:ole="">
            <v:imagedata r:id="rId187" o:title=""/>
            <v:path o:connecttype="segments"/>
          </v:shape>
          <o:OLEObject Type="Embed" ProgID="Equation.DSMT4" ShapeID="Q230202000803_x0000_i1032" DrawAspect="Content" ObjectID="_1756884254" r:id="rId188"/>
        </w:object>
      </w:r>
      <w:r w:rsidRPr="007225AE">
        <w:rPr>
          <w:rFonts w:eastAsia="細明體"/>
        </w:rPr>
        <w:t xml:space="preserve">　</w:t>
      </w:r>
      <w:bookmarkEnd w:id="80"/>
      <w:r w:rsidRPr="007225AE">
        <w:rPr>
          <w:rFonts w:eastAsia="細明體"/>
        </w:rPr>
        <w:t>(C)</w:t>
      </w:r>
      <w:bookmarkStart w:id="81" w:name="QQ230202000803_1_3"/>
      <w:r w:rsidRPr="007225AE">
        <w:rPr>
          <w:rFonts w:eastAsia="細明體"/>
          <w:szCs w:val="22"/>
        </w:rPr>
        <w:object w:dxaOrig="1035" w:dyaOrig="405" w14:anchorId="0077A602">
          <v:shape id="Q230202000803_x0000_i1033" o:spid="_x0000_i1115" type="#_x0000_t75" style="width:52pt;height:20.5pt" o:ole="">
            <v:imagedata r:id="rId189" o:title=""/>
            <v:path o:connecttype="segments"/>
          </v:shape>
          <o:OLEObject Type="Embed" ProgID="Equation.DSMT4" ShapeID="Q230202000803_x0000_i1033" DrawAspect="Content" ObjectID="_1756884255" r:id="rId190"/>
        </w:object>
      </w:r>
      <w:r w:rsidRPr="007225AE">
        <w:rPr>
          <w:rFonts w:eastAsia="細明體"/>
        </w:rPr>
        <w:t xml:space="preserve">　</w:t>
      </w:r>
      <w:bookmarkEnd w:id="81"/>
      <w:r w:rsidRPr="007225AE">
        <w:rPr>
          <w:rFonts w:eastAsia="細明體"/>
        </w:rPr>
        <w:t>(D)</w:t>
      </w:r>
      <w:bookmarkStart w:id="82" w:name="QQ230202000803_1_4"/>
      <w:r w:rsidRPr="007225AE">
        <w:rPr>
          <w:rFonts w:eastAsia="細明體"/>
          <w:szCs w:val="22"/>
        </w:rPr>
        <w:object w:dxaOrig="855" w:dyaOrig="405" w14:anchorId="09284F54">
          <v:shape id="Q230202000803_x0000_i1034" o:spid="_x0000_i1116" type="#_x0000_t75" style="width:43pt;height:20.5pt" o:ole="">
            <v:imagedata r:id="rId191" o:title=""/>
            <v:path o:connecttype="segments"/>
          </v:shape>
          <o:OLEObject Type="Embed" ProgID="Equation.DSMT4" ShapeID="Q230202000803_x0000_i1034" DrawAspect="Content" ObjectID="_1756884256" r:id="rId192"/>
        </w:object>
      </w:r>
      <w:r w:rsidRPr="007225AE">
        <w:rPr>
          <w:rFonts w:eastAsia="細明體"/>
        </w:rPr>
        <w:t xml:space="preserve">　</w:t>
      </w:r>
      <w:bookmarkEnd w:id="78"/>
      <w:bookmarkEnd w:id="82"/>
    </w:p>
    <w:p w14:paraId="10E8A0BA" w14:textId="77777777" w:rsidR="007225AE" w:rsidRPr="007225AE" w:rsidRDefault="007225AE" w:rsidP="00477B79">
      <w:pPr>
        <w:snapToGrid w:val="0"/>
        <w:spacing w:line="286" w:lineRule="auto"/>
        <w:ind w:left="-120"/>
        <w:textAlignment w:val="center"/>
        <w:rPr>
          <w:rFonts w:eastAsia="DengXian"/>
          <w:lang w:eastAsia="zh-CN"/>
        </w:rPr>
      </w:pPr>
      <w:bookmarkStart w:id="83" w:name="QQ230202000782"/>
      <w:bookmarkStart w:id="84" w:name="QQ230202000782_1_4"/>
      <w:r w:rsidRPr="007225AE">
        <w:rPr>
          <w:rFonts w:eastAsia="細明體"/>
        </w:rPr>
        <w:t xml:space="preserve">　</w:t>
      </w:r>
      <w:bookmarkEnd w:id="83"/>
      <w:bookmarkEnd w:id="84"/>
    </w:p>
    <w:p w14:paraId="476AA70F" w14:textId="77777777" w:rsidR="007225AE" w:rsidRPr="005F36F0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85" w:name="QQ230202000846_1_H"/>
      <w:bookmarkStart w:id="86" w:name="QQ230202000846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已知</w:t>
      </w:r>
      <w:r w:rsidRPr="007225AE">
        <w:rPr>
          <w:rFonts w:eastAsia="細明體"/>
          <w:szCs w:val="22"/>
        </w:rPr>
        <w:object w:dxaOrig="855" w:dyaOrig="300" w14:anchorId="6A78109F">
          <v:shape id="Q230202000846Q230202000846_x0000_i1025" o:spid="_x0000_i1117" type="#_x0000_t75" style="width:43pt;height:15pt" o:ole="">
            <v:imagedata r:id="rId193" o:title=""/>
            <v:path o:connecttype="segments"/>
          </v:shape>
          <o:OLEObject Type="Embed" ProgID="Equation.DSMT4" ShapeID="Q230202000846Q230202000846_x0000_i1025" DrawAspect="Content" ObjectID="_1756884257" r:id="rId194"/>
        </w:object>
      </w:r>
      <w:r w:rsidRPr="007225AE">
        <w:rPr>
          <w:rFonts w:eastAsia="細明體" w:hint="eastAsia"/>
          <w:szCs w:val="22"/>
        </w:rPr>
        <w:t>與</w:t>
      </w:r>
      <w:r w:rsidRPr="007225AE">
        <w:rPr>
          <w:rFonts w:eastAsia="細明體"/>
          <w:szCs w:val="22"/>
        </w:rPr>
        <w:object w:dxaOrig="900" w:dyaOrig="300" w14:anchorId="1B229791">
          <v:shape id="Q230202000846_x0000_i1026" o:spid="_x0000_i1118" type="#_x0000_t75" style="width:45pt;height:15pt" o:ole="">
            <v:imagedata r:id="rId195" o:title=""/>
            <v:path o:connecttype="segments"/>
          </v:shape>
          <o:OLEObject Type="Embed" ProgID="Equation.DSMT4" ShapeID="Q230202000846_x0000_i1026" DrawAspect="Content" ObjectID="_1756884258" r:id="rId196"/>
        </w:object>
      </w:r>
      <w:r w:rsidRPr="007225AE">
        <w:rPr>
          <w:rFonts w:eastAsia="細明體" w:hint="eastAsia"/>
          <w:szCs w:val="22"/>
        </w:rPr>
        <w:t>兩點，則</w:t>
      </w:r>
      <w:r w:rsidRPr="007225AE">
        <w:rPr>
          <w:rFonts w:eastAsia="細明體" w:hint="eastAsia"/>
          <w:szCs w:val="22"/>
          <w:lang w:eastAsia="zh-HK"/>
        </w:rPr>
        <w:t>與</w:t>
      </w:r>
      <w:r w:rsidRPr="007225AE">
        <w:rPr>
          <w:rFonts w:eastAsia="細明體"/>
          <w:szCs w:val="22"/>
        </w:rPr>
        <w:object w:dxaOrig="405" w:dyaOrig="405" w14:anchorId="191D51C5">
          <v:shape id="Q230202000846_x0000_i1027" o:spid="_x0000_i1119" type="#_x0000_t75" style="width:20.5pt;height:20.5pt" o:ole="">
            <v:imagedata r:id="rId197" o:title=""/>
            <v:path o:connecttype="segments"/>
          </v:shape>
          <o:OLEObject Type="Embed" ProgID="Equation.DSMT4" ShapeID="Q230202000846_x0000_i1027" DrawAspect="Content" ObjectID="_1756884259" r:id="rId198"/>
        </w:object>
      </w:r>
      <w:r w:rsidRPr="007225AE">
        <w:rPr>
          <w:rFonts w:eastAsia="細明體" w:hint="eastAsia"/>
          <w:szCs w:val="22"/>
          <w:lang w:eastAsia="zh-HK"/>
        </w:rPr>
        <w:t>同方向</w:t>
      </w:r>
      <w:r w:rsidRPr="007225AE">
        <w:rPr>
          <w:rFonts w:eastAsia="細明體" w:hint="eastAsia"/>
          <w:szCs w:val="22"/>
        </w:rPr>
        <w:t>之單位向量為</w:t>
      </w:r>
      <w:r w:rsidRPr="007225AE">
        <w:rPr>
          <w:rFonts w:eastAsia="細明體"/>
        </w:rPr>
        <w:t xml:space="preserve">　</w:t>
      </w:r>
      <w:bookmarkEnd w:id="85"/>
      <w:r w:rsidRPr="007225AE">
        <w:rPr>
          <w:rFonts w:eastAsia="細明體"/>
        </w:rPr>
        <w:t>(A)</w:t>
      </w:r>
      <w:bookmarkStart w:id="87" w:name="QQ230202000846_1_1"/>
      <w:r w:rsidRPr="007225AE">
        <w:rPr>
          <w:rFonts w:eastAsia="細明體"/>
          <w:szCs w:val="22"/>
        </w:rPr>
        <w:object w:dxaOrig="735" w:dyaOrig="660" w14:anchorId="14D6BFF8">
          <v:shape id="Q230202000846_x0000_i1028" o:spid="_x0000_i1120" type="#_x0000_t75" style="width:37pt;height:33pt" o:ole="">
            <v:imagedata r:id="rId199" o:title=""/>
            <v:path o:connecttype="segments"/>
          </v:shape>
          <o:OLEObject Type="Embed" ProgID="Equation.DSMT4" ShapeID="Q230202000846_x0000_i1028" DrawAspect="Content" ObjectID="_1756884260" r:id="rId200"/>
        </w:object>
      </w:r>
      <w:r w:rsidRPr="007225AE">
        <w:rPr>
          <w:rFonts w:eastAsia="細明體"/>
        </w:rPr>
        <w:t xml:space="preserve">　</w:t>
      </w:r>
      <w:bookmarkEnd w:id="87"/>
      <w:r w:rsidRPr="007225AE">
        <w:rPr>
          <w:rFonts w:eastAsia="細明體"/>
        </w:rPr>
        <w:t>(B)</w:t>
      </w:r>
      <w:bookmarkStart w:id="88" w:name="QQ230202000846_1_2"/>
      <w:r w:rsidRPr="007225AE">
        <w:rPr>
          <w:rFonts w:eastAsia="細明體"/>
          <w:szCs w:val="22"/>
        </w:rPr>
        <w:object w:dxaOrig="900" w:dyaOrig="660" w14:anchorId="0D8F58ED">
          <v:shape id="Q230202000846_x0000_i1029" o:spid="_x0000_i1121" type="#_x0000_t75" style="width:45pt;height:33pt" o:ole="">
            <v:imagedata r:id="rId201" o:title=""/>
            <v:path o:connecttype="segments"/>
          </v:shape>
          <o:OLEObject Type="Embed" ProgID="Equation.DSMT4" ShapeID="Q230202000846_x0000_i1029" DrawAspect="Content" ObjectID="_1756884261" r:id="rId202"/>
        </w:object>
      </w:r>
      <w:r w:rsidRPr="007225AE">
        <w:rPr>
          <w:rFonts w:eastAsia="細明體"/>
        </w:rPr>
        <w:t xml:space="preserve">　</w:t>
      </w:r>
      <w:bookmarkEnd w:id="88"/>
      <w:r w:rsidRPr="007225AE">
        <w:rPr>
          <w:rFonts w:eastAsia="細明體"/>
        </w:rPr>
        <w:t>(C)</w:t>
      </w:r>
      <w:bookmarkStart w:id="89" w:name="QQ230202000846_1_3"/>
      <w:r w:rsidRPr="007225AE">
        <w:rPr>
          <w:rFonts w:eastAsia="細明體"/>
          <w:szCs w:val="22"/>
        </w:rPr>
        <w:object w:dxaOrig="900" w:dyaOrig="660" w14:anchorId="4F5328AE">
          <v:shape id="Q230202000846_x0000_i1030" o:spid="_x0000_i1122" type="#_x0000_t75" style="width:45pt;height:33pt" o:ole="">
            <v:imagedata r:id="rId203" o:title=""/>
            <v:path o:connecttype="segments"/>
          </v:shape>
          <o:OLEObject Type="Embed" ProgID="Equation.DSMT4" ShapeID="Q230202000846_x0000_i1030" DrawAspect="Content" ObjectID="_1756884262" r:id="rId204"/>
        </w:object>
      </w:r>
      <w:r w:rsidRPr="007225AE">
        <w:rPr>
          <w:rFonts w:eastAsia="細明體"/>
        </w:rPr>
        <w:t xml:space="preserve">　</w:t>
      </w:r>
      <w:bookmarkEnd w:id="89"/>
      <w:r w:rsidRPr="007225AE">
        <w:rPr>
          <w:rFonts w:eastAsia="細明體"/>
        </w:rPr>
        <w:t>(D)</w:t>
      </w:r>
      <w:bookmarkStart w:id="90" w:name="QQ230202000846_1_4"/>
      <w:r w:rsidRPr="007225AE">
        <w:rPr>
          <w:rFonts w:eastAsia="細明體"/>
          <w:szCs w:val="22"/>
        </w:rPr>
        <w:object w:dxaOrig="540" w:dyaOrig="405" w14:anchorId="444C77F9">
          <v:shape id="Q230202000846_x0000_i1031" o:spid="_x0000_i1123" type="#_x0000_t75" style="width:27pt;height:20.5pt" o:ole="">
            <v:imagedata r:id="rId205" o:title=""/>
            <v:path o:connecttype="segments"/>
          </v:shape>
          <o:OLEObject Type="Embed" ProgID="Equation.DSMT4" ShapeID="Q230202000846_x0000_i1031" DrawAspect="Content" ObjectID="_1756884263" r:id="rId206"/>
        </w:object>
      </w:r>
      <w:r w:rsidRPr="007225AE">
        <w:rPr>
          <w:rFonts w:eastAsia="細明體"/>
        </w:rPr>
        <w:t xml:space="preserve">　</w:t>
      </w:r>
      <w:bookmarkEnd w:id="86"/>
      <w:bookmarkEnd w:id="90"/>
    </w:p>
    <w:p w14:paraId="6197B9B9" w14:textId="77777777" w:rsidR="005F36F0" w:rsidRDefault="005F36F0" w:rsidP="005F36F0">
      <w:pPr>
        <w:pStyle w:val="a8"/>
        <w:rPr>
          <w:rFonts w:eastAsia="DengXian"/>
          <w:lang w:eastAsia="zh-CN"/>
        </w:rPr>
      </w:pPr>
    </w:p>
    <w:p w14:paraId="14BCCECB" w14:textId="77777777" w:rsidR="005F36F0" w:rsidRPr="007225AE" w:rsidRDefault="005F36F0" w:rsidP="005F36F0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2A55FA65" w14:textId="77777777" w:rsidR="007225AE" w:rsidRPr="007225AE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91" w:name="QQ230202000796_1_H"/>
      <w:bookmarkStart w:id="92" w:name="QQ230202000796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已知正三角形</w:t>
      </w:r>
      <w:r w:rsidRPr="007225AE">
        <w:rPr>
          <w:rFonts w:eastAsia="細明體"/>
          <w:szCs w:val="22"/>
        </w:rPr>
        <w:object w:dxaOrig="540" w:dyaOrig="300" w14:anchorId="44A3605A">
          <v:shape id="Q230202000796Q230202000796_x0000_i1025" o:spid="_x0000_i1124" type="#_x0000_t75" style="width:27pt;height:15pt" o:ole="">
            <v:imagedata r:id="rId207" o:title=""/>
            <v:path o:connecttype="segments"/>
          </v:shape>
          <o:OLEObject Type="Embed" ProgID="Equation.DSMT4" ShapeID="Q230202000796Q230202000796_x0000_i1025" DrawAspect="Content" ObjectID="_1756884264" r:id="rId208"/>
        </w:object>
      </w:r>
      <w:r w:rsidRPr="007225AE">
        <w:rPr>
          <w:rFonts w:eastAsia="細明體" w:hint="eastAsia"/>
          <w:szCs w:val="22"/>
        </w:rPr>
        <w:t>之邊長為</w:t>
      </w:r>
      <w:r w:rsidRPr="007225AE">
        <w:rPr>
          <w:rFonts w:eastAsia="細明體" w:hint="eastAsia"/>
          <w:szCs w:val="22"/>
        </w:rPr>
        <w:t>10</w:t>
      </w:r>
      <w:r w:rsidRPr="007225AE">
        <w:rPr>
          <w:rFonts w:eastAsia="細明體" w:hint="eastAsia"/>
          <w:szCs w:val="22"/>
        </w:rPr>
        <w:t>，則</w:t>
      </w:r>
      <w:r w:rsidRPr="007225AE">
        <w:rPr>
          <w:rFonts w:eastAsia="細明體"/>
          <w:szCs w:val="22"/>
        </w:rPr>
        <w:object w:dxaOrig="1065" w:dyaOrig="480" w14:anchorId="4AB42ED1">
          <v:shape id="Q230202000796_x0000_i1026" o:spid="_x0000_i1125" type="#_x0000_t75" style="width:53.5pt;height:24pt" o:ole="">
            <v:imagedata r:id="rId209" o:title=""/>
            <v:path o:connecttype="segments"/>
          </v:shape>
          <o:OLEObject Type="Embed" ProgID="Equation.DSMT4" ShapeID="Q230202000796_x0000_i1026" DrawAspect="Content" ObjectID="_1756884265" r:id="rId210"/>
        </w:object>
      </w:r>
      <w:bookmarkEnd w:id="91"/>
    </w:p>
    <w:p w14:paraId="3F73B475" w14:textId="77777777" w:rsidR="007225AE" w:rsidRDefault="007225AE" w:rsidP="00477B79">
      <w:pPr>
        <w:snapToGrid w:val="0"/>
        <w:spacing w:line="286" w:lineRule="auto"/>
        <w:ind w:left="1200"/>
        <w:textAlignment w:val="center"/>
        <w:rPr>
          <w:rFonts w:eastAsia="細明體"/>
        </w:rPr>
      </w:pPr>
      <w:r w:rsidRPr="007225AE">
        <w:rPr>
          <w:rFonts w:eastAsia="細明體"/>
        </w:rPr>
        <w:t>(A)</w:t>
      </w:r>
      <w:bookmarkStart w:id="93" w:name="QQ230202000796_1_1"/>
      <w:r w:rsidRPr="007225AE">
        <w:rPr>
          <w:rFonts w:eastAsia="細明體"/>
          <w:szCs w:val="22"/>
        </w:rPr>
        <w:object w:dxaOrig="705" w:dyaOrig="360" w14:anchorId="7D74E4C2">
          <v:shape id="Q230202000796Q230202000796_x0000_i1027" o:spid="_x0000_i1126" type="#_x0000_t75" style="width:35.5pt;height:18pt" o:ole="">
            <v:imagedata r:id="rId211" o:title=""/>
            <v:path o:connecttype="segments"/>
          </v:shape>
          <o:OLEObject Type="Embed" ProgID="Equation.DSMT4" ShapeID="Q230202000796Q230202000796_x0000_i1027" DrawAspect="Content" ObjectID="_1756884266" r:id="rId212"/>
        </w:object>
      </w:r>
      <w:r w:rsidRPr="007225AE">
        <w:rPr>
          <w:rFonts w:eastAsia="細明體"/>
        </w:rPr>
        <w:t xml:space="preserve">　</w:t>
      </w:r>
      <w:bookmarkEnd w:id="93"/>
      <w:r w:rsidRPr="007225AE">
        <w:rPr>
          <w:rFonts w:eastAsia="細明體"/>
        </w:rPr>
        <w:t>(B)</w:t>
      </w:r>
      <w:bookmarkStart w:id="94" w:name="QQ230202000796_1_2"/>
      <w:r w:rsidRPr="007225AE">
        <w:rPr>
          <w:rFonts w:eastAsia="細明體"/>
          <w:szCs w:val="22"/>
        </w:rPr>
        <w:object w:dxaOrig="600" w:dyaOrig="360" w14:anchorId="0878E8B5">
          <v:shape id="Q230202000796_x0000_i1028" o:spid="_x0000_i1127" type="#_x0000_t75" style="width:30pt;height:18pt" o:ole="">
            <v:imagedata r:id="rId213" o:title=""/>
            <v:path o:connecttype="segments"/>
          </v:shape>
          <o:OLEObject Type="Embed" ProgID="Equation.DSMT4" ShapeID="Q230202000796_x0000_i1028" DrawAspect="Content" ObjectID="_1756884267" r:id="rId214"/>
        </w:object>
      </w:r>
      <w:r w:rsidRPr="007225AE">
        <w:rPr>
          <w:rFonts w:eastAsia="細明體"/>
        </w:rPr>
        <w:t xml:space="preserve">　</w:t>
      </w:r>
      <w:bookmarkEnd w:id="94"/>
      <w:r w:rsidRPr="007225AE">
        <w:rPr>
          <w:rFonts w:eastAsia="細明體"/>
        </w:rPr>
        <w:t>(C)</w:t>
      </w:r>
      <w:bookmarkStart w:id="95" w:name="QQ230202000796_1_3"/>
      <w:r w:rsidRPr="007225AE">
        <w:rPr>
          <w:rFonts w:eastAsia="細明體"/>
          <w:szCs w:val="22"/>
        </w:rPr>
        <w:object w:dxaOrig="735" w:dyaOrig="360" w14:anchorId="21840F8B">
          <v:shape id="Q230202000796_x0000_i1029" o:spid="_x0000_i1128" type="#_x0000_t75" style="width:37pt;height:18pt" o:ole="">
            <v:imagedata r:id="rId215" o:title=""/>
            <v:path o:connecttype="segments"/>
          </v:shape>
          <o:OLEObject Type="Embed" ProgID="Equation.DSMT4" ShapeID="Q230202000796_x0000_i1029" DrawAspect="Content" ObjectID="_1756884268" r:id="rId216"/>
        </w:object>
      </w:r>
      <w:r w:rsidRPr="007225AE">
        <w:rPr>
          <w:rFonts w:eastAsia="細明體"/>
        </w:rPr>
        <w:t xml:space="preserve">　</w:t>
      </w:r>
      <w:bookmarkEnd w:id="95"/>
      <w:r w:rsidRPr="007225AE">
        <w:rPr>
          <w:rFonts w:eastAsia="細明體"/>
        </w:rPr>
        <w:t>(D)</w:t>
      </w:r>
      <w:bookmarkStart w:id="96" w:name="QQ230202000796_1_4"/>
      <w:r w:rsidRPr="007225AE">
        <w:rPr>
          <w:rFonts w:eastAsia="細明體"/>
          <w:szCs w:val="22"/>
        </w:rPr>
        <w:object w:dxaOrig="405" w:dyaOrig="300" w14:anchorId="62550C47">
          <v:shape id="Q230202000796_x0000_i1030" o:spid="_x0000_i1129" type="#_x0000_t75" style="width:20.5pt;height:15pt" o:ole="">
            <v:imagedata r:id="rId217" o:title=""/>
            <v:path o:connecttype="segments"/>
          </v:shape>
          <o:OLEObject Type="Embed" ProgID="Equation.DSMT4" ShapeID="Q230202000796_x0000_i1030" DrawAspect="Content" ObjectID="_1756884269" r:id="rId218"/>
        </w:object>
      </w:r>
      <w:r w:rsidRPr="007225AE">
        <w:rPr>
          <w:rFonts w:eastAsia="細明體"/>
        </w:rPr>
        <w:t xml:space="preserve">　</w:t>
      </w:r>
      <w:bookmarkEnd w:id="92"/>
      <w:bookmarkEnd w:id="96"/>
    </w:p>
    <w:p w14:paraId="54DEB615" w14:textId="77777777" w:rsidR="005F36F0" w:rsidRPr="007225AE" w:rsidRDefault="005F36F0" w:rsidP="00477B79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7EFC2BB3" w14:textId="77777777" w:rsidR="007225AE" w:rsidRPr="007225AE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97" w:name="QQ230202000760_1_H"/>
      <w:bookmarkStart w:id="98" w:name="QQ230202000760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設</w:t>
      </w:r>
      <w:r w:rsidRPr="007225AE">
        <w:rPr>
          <w:rFonts w:eastAsia="細明體" w:hint="eastAsia"/>
          <w:i/>
          <w:szCs w:val="22"/>
        </w:rPr>
        <w:t>a</w:t>
      </w:r>
      <w:r w:rsidRPr="007225AE">
        <w:rPr>
          <w:rFonts w:eastAsia="細明體" w:hint="eastAsia"/>
          <w:szCs w:val="22"/>
        </w:rPr>
        <w:t>、</w:t>
      </w:r>
      <w:r w:rsidRPr="007225AE">
        <w:rPr>
          <w:rFonts w:eastAsia="細明體" w:hint="eastAsia"/>
          <w:i/>
          <w:szCs w:val="22"/>
        </w:rPr>
        <w:t>b</w:t>
      </w:r>
      <w:r w:rsidRPr="007225AE">
        <w:rPr>
          <w:rFonts w:eastAsia="細明體" w:hint="eastAsia"/>
          <w:szCs w:val="22"/>
        </w:rPr>
        <w:t>為實數，若一元二次不等式</w:t>
      </w:r>
      <w:r w:rsidRPr="007225AE">
        <w:rPr>
          <w:rFonts w:eastAsia="細明體"/>
          <w:szCs w:val="22"/>
        </w:rPr>
        <w:object w:dxaOrig="1425" w:dyaOrig="315" w14:anchorId="73C4F640">
          <v:shape id="Q230202000760Q230202000760_x0000_i1025" o:spid="_x0000_i1130" type="#_x0000_t75" style="width:71.5pt;height:16pt" o:ole="">
            <v:imagedata r:id="rId219" o:title=""/>
            <v:path o:connecttype="segments"/>
          </v:shape>
          <o:OLEObject Type="Embed" ProgID="Equation.DSMT4" ShapeID="Q230202000760Q230202000760_x0000_i1025" DrawAspect="Content" ObjectID="_1756884270" r:id="rId220"/>
        </w:object>
      </w:r>
      <w:r w:rsidRPr="007225AE">
        <w:rPr>
          <w:rFonts w:eastAsia="細明體" w:hint="eastAsia"/>
          <w:szCs w:val="22"/>
        </w:rPr>
        <w:t>的解集合為</w:t>
      </w:r>
      <w:r w:rsidRPr="007225AE">
        <w:rPr>
          <w:rFonts w:eastAsia="細明體"/>
          <w:szCs w:val="22"/>
        </w:rPr>
        <w:object w:dxaOrig="2745" w:dyaOrig="735" w14:anchorId="6627FC1E">
          <v:shape id="Q230202000760_x0000_i1026" o:spid="_x0000_i1131" type="#_x0000_t75" style="width:137.5pt;height:37pt" o:ole="">
            <v:imagedata r:id="rId221" o:title=""/>
            <v:path o:connecttype="segments"/>
          </v:shape>
          <o:OLEObject Type="Embed" ProgID="Equation.DSMT4" ShapeID="Q230202000760_x0000_i1026" DrawAspect="Content" ObjectID="_1756884271" r:id="rId222"/>
        </w:object>
      </w:r>
      <w:r w:rsidRPr="007225AE">
        <w:rPr>
          <w:rFonts w:eastAsia="細明體" w:hint="eastAsia"/>
          <w:szCs w:val="22"/>
        </w:rPr>
        <w:t>，則</w:t>
      </w:r>
      <w:r w:rsidRPr="007225AE">
        <w:rPr>
          <w:rFonts w:eastAsia="細明體"/>
          <w:szCs w:val="22"/>
        </w:rPr>
        <w:object w:dxaOrig="840" w:dyaOrig="285" w14:anchorId="2700094E">
          <v:shape id="Q230202000760_x0000_i1027" o:spid="_x0000_i1132" type="#_x0000_t75" style="width:42pt;height:14.5pt" o:ole="">
            <v:imagedata r:id="rId223" o:title=""/>
            <v:path o:connecttype="segments"/>
          </v:shape>
          <o:OLEObject Type="Embed" ProgID="Equation.DSMT4" ShapeID="Q230202000760_x0000_i1027" DrawAspect="Content" ObjectID="_1756884272" r:id="rId224"/>
        </w:object>
      </w:r>
      <w:bookmarkEnd w:id="97"/>
    </w:p>
    <w:p w14:paraId="2B257DB2" w14:textId="77777777" w:rsidR="007225AE" w:rsidRDefault="007225AE" w:rsidP="007225AE">
      <w:pPr>
        <w:snapToGrid w:val="0"/>
        <w:spacing w:line="286" w:lineRule="auto"/>
        <w:ind w:left="1200"/>
        <w:textAlignment w:val="center"/>
        <w:rPr>
          <w:rFonts w:eastAsia="細明體"/>
        </w:rPr>
      </w:pPr>
      <w:r w:rsidRPr="007225AE">
        <w:rPr>
          <w:rFonts w:eastAsia="細明體"/>
        </w:rPr>
        <w:t>(A)</w:t>
      </w:r>
      <w:bookmarkStart w:id="99" w:name="QQ230202000760_1_1"/>
      <w:r w:rsidRPr="007225AE">
        <w:rPr>
          <w:rFonts w:eastAsia="細明體"/>
          <w:szCs w:val="22"/>
        </w:rPr>
        <w:object w:dxaOrig="315" w:dyaOrig="285" w14:anchorId="4771B939">
          <v:shape id="Q230202000760Q230202000760_x0000_i1028" o:spid="_x0000_i1133" type="#_x0000_t75" style="width:16pt;height:14.5pt" o:ole="">
            <v:imagedata r:id="rId225" o:title=""/>
            <v:path o:connecttype="segments"/>
          </v:shape>
          <o:OLEObject Type="Embed" ProgID="Equation.DSMT4" ShapeID="Q230202000760Q230202000760_x0000_i1028" DrawAspect="Content" ObjectID="_1756884273" r:id="rId226"/>
        </w:object>
      </w:r>
      <w:r w:rsidRPr="007225AE">
        <w:rPr>
          <w:rFonts w:eastAsia="細明體"/>
        </w:rPr>
        <w:t xml:space="preserve">　</w:t>
      </w:r>
      <w:bookmarkEnd w:id="99"/>
      <w:r w:rsidRPr="007225AE">
        <w:rPr>
          <w:rFonts w:eastAsia="細明體"/>
        </w:rPr>
        <w:t>(B)</w:t>
      </w:r>
      <w:bookmarkStart w:id="100" w:name="QQ230202000760_1_2"/>
      <w:r w:rsidRPr="007225AE">
        <w:rPr>
          <w:rFonts w:eastAsia="細明體"/>
          <w:szCs w:val="22"/>
        </w:rPr>
        <w:object w:dxaOrig="315" w:dyaOrig="255" w14:anchorId="70DB88E9">
          <v:shape id="Q230202000760_x0000_i1029" o:spid="_x0000_i1134" type="#_x0000_t75" style="width:16pt;height:13pt" o:ole="">
            <v:imagedata r:id="rId227" o:title=""/>
            <v:path o:connecttype="segments"/>
          </v:shape>
          <o:OLEObject Type="Embed" ProgID="Equation.DSMT4" ShapeID="Q230202000760_x0000_i1029" DrawAspect="Content" ObjectID="_1756884274" r:id="rId228"/>
        </w:object>
      </w:r>
      <w:r w:rsidRPr="007225AE">
        <w:rPr>
          <w:rFonts w:eastAsia="細明體"/>
        </w:rPr>
        <w:t xml:space="preserve">　</w:t>
      </w:r>
      <w:bookmarkEnd w:id="100"/>
      <w:r w:rsidRPr="007225AE">
        <w:rPr>
          <w:rFonts w:eastAsia="細明體"/>
        </w:rPr>
        <w:t>(C)</w:t>
      </w:r>
      <w:bookmarkStart w:id="101" w:name="QQ230202000760_1_3"/>
      <w:r w:rsidRPr="007225AE">
        <w:rPr>
          <w:rFonts w:eastAsia="細明體" w:hint="eastAsia"/>
          <w:szCs w:val="22"/>
        </w:rPr>
        <w:t xml:space="preserve"> 4</w:t>
      </w:r>
      <w:r w:rsidRPr="007225AE">
        <w:rPr>
          <w:rFonts w:eastAsia="細明體"/>
        </w:rPr>
        <w:t xml:space="preserve">　</w:t>
      </w:r>
      <w:bookmarkEnd w:id="101"/>
      <w:r w:rsidRPr="007225AE">
        <w:rPr>
          <w:rFonts w:eastAsia="細明體"/>
        </w:rPr>
        <w:t>(D)</w:t>
      </w:r>
      <w:bookmarkStart w:id="102" w:name="QQ230202000760_1_4"/>
      <w:r w:rsidRPr="007225AE">
        <w:rPr>
          <w:rFonts w:eastAsia="細明體" w:hint="eastAsia"/>
          <w:szCs w:val="22"/>
        </w:rPr>
        <w:t xml:space="preserve"> 5</w:t>
      </w:r>
      <w:r w:rsidRPr="007225AE">
        <w:rPr>
          <w:rFonts w:eastAsia="細明體"/>
        </w:rPr>
        <w:t xml:space="preserve">　</w:t>
      </w:r>
      <w:bookmarkEnd w:id="98"/>
      <w:bookmarkEnd w:id="102"/>
    </w:p>
    <w:p w14:paraId="5853DF51" w14:textId="77777777" w:rsidR="005F36F0" w:rsidRPr="007225AE" w:rsidRDefault="005F36F0" w:rsidP="007225AE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24AB1579" w14:textId="77777777" w:rsidR="007225AE" w:rsidRPr="005F36F0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103" w:name="QQ230202000737_1_H"/>
      <w:bookmarkStart w:id="104" w:name="QQ230202000737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身高</w:t>
      </w:r>
      <w:r w:rsidRPr="007225AE">
        <w:rPr>
          <w:rFonts w:eastAsia="細明體" w:hint="eastAsia"/>
          <w:szCs w:val="22"/>
        </w:rPr>
        <w:t>1.8</w:t>
      </w:r>
      <w:r w:rsidRPr="007225AE">
        <w:rPr>
          <w:rFonts w:eastAsia="細明體" w:hint="eastAsia"/>
          <w:szCs w:val="22"/>
        </w:rPr>
        <w:t>公尺的大明站在距海面</w:t>
      </w:r>
      <w:r w:rsidRPr="007225AE">
        <w:rPr>
          <w:rFonts w:eastAsia="細明體" w:hint="eastAsia"/>
          <w:szCs w:val="22"/>
        </w:rPr>
        <w:t>78</w:t>
      </w:r>
      <w:r w:rsidRPr="007225AE">
        <w:rPr>
          <w:rFonts w:eastAsia="細明體" w:hint="eastAsia"/>
          <w:szCs w:val="22"/>
        </w:rPr>
        <w:t>公尺高的懸崖上，向空中斜拋一小石塊，小石塊經過的路線是拋物線（小石塊距離海面高度</w:t>
      </w:r>
      <w:r w:rsidRPr="007225AE">
        <w:rPr>
          <w:rFonts w:eastAsia="細明體"/>
          <w:szCs w:val="22"/>
        </w:rPr>
        <w:object w:dxaOrig="210" w:dyaOrig="255" w14:anchorId="31203E3E">
          <v:shape id="Q230202000737Q230202000737_x0000_i1025" o:spid="_x0000_i1135" type="#_x0000_t75" style="width:10.5pt;height:13pt" o:ole="">
            <v:imagedata r:id="rId229" o:title=""/>
            <v:path o:connecttype="segments"/>
          </v:shape>
          <o:OLEObject Type="Embed" ProgID="Equation.DSMT4" ShapeID="Q230202000737Q230202000737_x0000_i1025" DrawAspect="Content" ObjectID="_1756884275" r:id="rId230"/>
        </w:object>
      </w:r>
      <w:r w:rsidRPr="007225AE">
        <w:rPr>
          <w:rFonts w:eastAsia="細明體" w:hint="eastAsia"/>
          <w:szCs w:val="22"/>
        </w:rPr>
        <w:t>為時間的二次函數）。在這次拋擲中，小石塊在頭頂上方</w:t>
      </w:r>
      <w:r w:rsidRPr="007225AE">
        <w:rPr>
          <w:rFonts w:eastAsia="細明體" w:hint="eastAsia"/>
          <w:szCs w:val="22"/>
        </w:rPr>
        <w:t>0.2</w:t>
      </w:r>
      <w:r w:rsidRPr="007225AE">
        <w:rPr>
          <w:rFonts w:eastAsia="細明體" w:hint="eastAsia"/>
          <w:szCs w:val="22"/>
        </w:rPr>
        <w:t>公尺處出手，經</w:t>
      </w:r>
      <w:r w:rsidRPr="007225AE">
        <w:rPr>
          <w:rFonts w:eastAsia="細明體" w:hint="eastAsia"/>
          <w:szCs w:val="22"/>
        </w:rPr>
        <w:t>6</w:t>
      </w:r>
      <w:r w:rsidRPr="007225AE">
        <w:rPr>
          <w:rFonts w:eastAsia="細明體" w:hint="eastAsia"/>
          <w:szCs w:val="22"/>
        </w:rPr>
        <w:t>秒後小石塊與出手處等高，再經</w:t>
      </w:r>
      <w:r w:rsidRPr="007225AE">
        <w:rPr>
          <w:rFonts w:eastAsia="細明體" w:hint="eastAsia"/>
          <w:szCs w:val="22"/>
        </w:rPr>
        <w:t>2</w:t>
      </w:r>
      <w:r w:rsidRPr="007225AE">
        <w:rPr>
          <w:rFonts w:eastAsia="細明體" w:hint="eastAsia"/>
          <w:szCs w:val="22"/>
        </w:rPr>
        <w:t>秒，小石塊恰好掉入海中，試問：小石塊的最高點距離海面多少公尺？</w:t>
      </w:r>
      <w:r w:rsidRPr="007225AE">
        <w:rPr>
          <w:rFonts w:eastAsia="細明體"/>
        </w:rPr>
        <w:t xml:space="preserve">　</w:t>
      </w:r>
      <w:bookmarkEnd w:id="103"/>
      <w:r w:rsidRPr="007225AE">
        <w:rPr>
          <w:rFonts w:eastAsia="細明體"/>
        </w:rPr>
        <w:t>(A)</w:t>
      </w:r>
      <w:bookmarkStart w:id="105" w:name="QQ230202000737_1_1"/>
      <w:r w:rsidRPr="007225AE">
        <w:rPr>
          <w:rFonts w:eastAsia="細明體" w:hint="eastAsia"/>
          <w:szCs w:val="22"/>
        </w:rPr>
        <w:t>102</w:t>
      </w:r>
      <w:r w:rsidRPr="007225AE">
        <w:rPr>
          <w:rFonts w:eastAsia="細明體"/>
        </w:rPr>
        <w:t xml:space="preserve">　</w:t>
      </w:r>
      <w:bookmarkEnd w:id="105"/>
      <w:r w:rsidRPr="007225AE">
        <w:rPr>
          <w:rFonts w:eastAsia="細明體"/>
        </w:rPr>
        <w:t>(B)</w:t>
      </w:r>
      <w:bookmarkStart w:id="106" w:name="QQ230202000737_1_2"/>
      <w:r w:rsidRPr="007225AE">
        <w:rPr>
          <w:rFonts w:eastAsia="細明體" w:hint="eastAsia"/>
          <w:szCs w:val="22"/>
        </w:rPr>
        <w:t>113</w:t>
      </w:r>
      <w:r w:rsidRPr="007225AE">
        <w:rPr>
          <w:rFonts w:eastAsia="細明體"/>
        </w:rPr>
        <w:t xml:space="preserve">　</w:t>
      </w:r>
      <w:bookmarkEnd w:id="106"/>
      <w:r w:rsidRPr="007225AE">
        <w:rPr>
          <w:rFonts w:eastAsia="細明體"/>
        </w:rPr>
        <w:t>(C)</w:t>
      </w:r>
      <w:bookmarkStart w:id="107" w:name="QQ230202000737_1_3"/>
      <w:r w:rsidRPr="007225AE">
        <w:rPr>
          <w:rFonts w:eastAsia="細明體" w:hint="eastAsia"/>
          <w:szCs w:val="22"/>
        </w:rPr>
        <w:t>125</w:t>
      </w:r>
      <w:r w:rsidRPr="007225AE">
        <w:rPr>
          <w:rFonts w:eastAsia="細明體"/>
        </w:rPr>
        <w:t xml:space="preserve">　</w:t>
      </w:r>
      <w:bookmarkEnd w:id="107"/>
      <w:r w:rsidRPr="007225AE">
        <w:rPr>
          <w:rFonts w:eastAsia="細明體"/>
        </w:rPr>
        <w:t>(D)</w:t>
      </w:r>
      <w:bookmarkStart w:id="108" w:name="QQ230202000737_1_4"/>
      <w:r w:rsidRPr="007225AE">
        <w:rPr>
          <w:rFonts w:eastAsia="細明體" w:hint="eastAsia"/>
          <w:szCs w:val="22"/>
        </w:rPr>
        <w:t>138</w:t>
      </w:r>
      <w:r w:rsidRPr="007225AE">
        <w:rPr>
          <w:rFonts w:eastAsia="細明體"/>
        </w:rPr>
        <w:t xml:space="preserve">　</w:t>
      </w:r>
      <w:bookmarkEnd w:id="104"/>
      <w:bookmarkEnd w:id="108"/>
    </w:p>
    <w:p w14:paraId="52637DC6" w14:textId="77777777" w:rsidR="005F36F0" w:rsidRPr="007225AE" w:rsidRDefault="005F36F0" w:rsidP="005F36F0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4DDD0552" w14:textId="77777777" w:rsidR="007225AE" w:rsidRPr="005F36F0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109" w:name="QQ230202000750_1_H"/>
      <w:bookmarkStart w:id="110" w:name="QQ230202000750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下列各三角函數值，何者數值最小？</w:t>
      </w:r>
      <w:r w:rsidRPr="007225AE">
        <w:rPr>
          <w:rFonts w:eastAsia="細明體"/>
        </w:rPr>
        <w:t xml:space="preserve">　</w:t>
      </w:r>
      <w:bookmarkEnd w:id="109"/>
      <w:r w:rsidRPr="007225AE">
        <w:rPr>
          <w:rFonts w:eastAsia="細明體"/>
        </w:rPr>
        <w:t>(A)</w:t>
      </w:r>
      <w:bookmarkStart w:id="111" w:name="QQ230202000750_1_1"/>
      <w:r w:rsidRPr="007225AE">
        <w:rPr>
          <w:rFonts w:eastAsia="細明體"/>
          <w:szCs w:val="22"/>
        </w:rPr>
        <w:object w:dxaOrig="810" w:dyaOrig="285" w14:anchorId="3D00A412">
          <v:shape id="Q230202000750Q230202000750_x0000_i1025" o:spid="_x0000_i1136" type="#_x0000_t75" style="width:40.5pt;height:14.5pt" o:ole="">
            <v:imagedata r:id="rId231" o:title=""/>
            <v:path o:connecttype="segments"/>
          </v:shape>
          <o:OLEObject Type="Embed" ProgID="Equation.DSMT4" ShapeID="Q230202000750Q230202000750_x0000_i1025" DrawAspect="Content" ObjectID="_1756884276" r:id="rId232"/>
        </w:object>
      </w:r>
      <w:r w:rsidRPr="007225AE">
        <w:rPr>
          <w:rFonts w:eastAsia="細明體"/>
        </w:rPr>
        <w:t xml:space="preserve">　</w:t>
      </w:r>
      <w:bookmarkEnd w:id="111"/>
      <w:r w:rsidRPr="007225AE">
        <w:rPr>
          <w:rFonts w:eastAsia="細明體"/>
        </w:rPr>
        <w:t>(B)</w:t>
      </w:r>
      <w:bookmarkStart w:id="112" w:name="QQ230202000750_1_2"/>
      <w:r w:rsidRPr="007225AE">
        <w:rPr>
          <w:rFonts w:eastAsia="細明體"/>
          <w:szCs w:val="22"/>
        </w:rPr>
        <w:object w:dxaOrig="1185" w:dyaOrig="405" w14:anchorId="5CA30E52">
          <v:shape id="Q230202000750_x0000_i1026" o:spid="_x0000_i1137" type="#_x0000_t75" style="width:59.5pt;height:20.5pt" o:ole="">
            <v:imagedata r:id="rId233" o:title=""/>
            <v:path o:connecttype="segments"/>
          </v:shape>
          <o:OLEObject Type="Embed" ProgID="Equation.DSMT4" ShapeID="Q230202000750_x0000_i1026" DrawAspect="Content" ObjectID="_1756884277" r:id="rId234"/>
        </w:object>
      </w:r>
      <w:r w:rsidRPr="007225AE">
        <w:rPr>
          <w:rFonts w:eastAsia="細明體"/>
        </w:rPr>
        <w:t xml:space="preserve">　</w:t>
      </w:r>
      <w:bookmarkEnd w:id="112"/>
      <w:r w:rsidRPr="007225AE">
        <w:rPr>
          <w:rFonts w:eastAsia="細明體"/>
        </w:rPr>
        <w:t>(C)</w:t>
      </w:r>
      <w:bookmarkStart w:id="113" w:name="QQ230202000750_1_3"/>
      <w:r w:rsidRPr="007225AE">
        <w:rPr>
          <w:rFonts w:eastAsia="細明體"/>
          <w:szCs w:val="22"/>
        </w:rPr>
        <w:object w:dxaOrig="840" w:dyaOrig="285" w14:anchorId="76693A13">
          <v:shape id="Q230202000750_x0000_i1027" o:spid="_x0000_i1138" type="#_x0000_t75" style="width:42pt;height:14.5pt" o:ole="">
            <v:imagedata r:id="rId235" o:title=""/>
            <v:path o:connecttype="segments"/>
          </v:shape>
          <o:OLEObject Type="Embed" ProgID="Equation.DSMT4" ShapeID="Q230202000750_x0000_i1027" DrawAspect="Content" ObjectID="_1756884278" r:id="rId236"/>
        </w:object>
      </w:r>
      <w:r w:rsidRPr="007225AE">
        <w:rPr>
          <w:rFonts w:eastAsia="細明體"/>
        </w:rPr>
        <w:t xml:space="preserve">　</w:t>
      </w:r>
      <w:bookmarkEnd w:id="113"/>
      <w:r w:rsidRPr="007225AE">
        <w:rPr>
          <w:rFonts w:eastAsia="細明體"/>
        </w:rPr>
        <w:t>(D)</w:t>
      </w:r>
      <w:bookmarkStart w:id="114" w:name="QQ230202000750_1_4"/>
      <w:r w:rsidRPr="007225AE">
        <w:rPr>
          <w:rFonts w:eastAsia="細明體"/>
          <w:szCs w:val="22"/>
        </w:rPr>
        <w:object w:dxaOrig="1275" w:dyaOrig="405" w14:anchorId="3DE5E662">
          <v:shape id="Q230202000750_x0000_i1028" o:spid="_x0000_i1139" type="#_x0000_t75" style="width:64pt;height:20.5pt" o:ole="">
            <v:imagedata r:id="rId237" o:title=""/>
            <v:path o:connecttype="segments"/>
          </v:shape>
          <o:OLEObject Type="Embed" ProgID="Equation.DSMT4" ShapeID="Q230202000750_x0000_i1028" DrawAspect="Content" ObjectID="_1756884279" r:id="rId238"/>
        </w:object>
      </w:r>
      <w:r w:rsidRPr="007225AE">
        <w:rPr>
          <w:rFonts w:eastAsia="細明體"/>
        </w:rPr>
        <w:t xml:space="preserve">　</w:t>
      </w:r>
      <w:bookmarkEnd w:id="110"/>
      <w:bookmarkEnd w:id="114"/>
    </w:p>
    <w:p w14:paraId="33220650" w14:textId="77777777" w:rsidR="005F36F0" w:rsidRDefault="005F36F0" w:rsidP="005F36F0">
      <w:pPr>
        <w:pStyle w:val="a8"/>
        <w:rPr>
          <w:rFonts w:eastAsia="DengXian"/>
          <w:lang w:eastAsia="zh-CN"/>
        </w:rPr>
      </w:pPr>
    </w:p>
    <w:p w14:paraId="3B58F7A4" w14:textId="77777777" w:rsidR="005F36F0" w:rsidRPr="007225AE" w:rsidRDefault="005F36F0" w:rsidP="005F36F0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5F211A7B" w14:textId="77777777" w:rsidR="005F36F0" w:rsidRPr="00B218A0" w:rsidRDefault="007225AE" w:rsidP="00B218A0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115" w:name="QQ230202000740_1_H"/>
      <w:bookmarkStart w:id="116" w:name="QQ230202000740"/>
      <w:r w:rsidRPr="007225AE">
        <w:rPr>
          <w:rFonts w:eastAsia="細明體"/>
        </w:rPr>
        <w:t>（　　）</w:t>
      </w:r>
      <w:bookmarkEnd w:id="115"/>
      <w:bookmarkEnd w:id="116"/>
      <w:r w:rsidR="00B218A0">
        <w:rPr>
          <w:rFonts w:eastAsia="細明體" w:hint="eastAsia"/>
        </w:rPr>
        <w:t>設</w:t>
      </w:r>
      <w:r w:rsidR="00B218A0">
        <w:rPr>
          <w:rFonts w:eastAsia="細明體" w:hint="eastAsia"/>
        </w:rPr>
        <w:t xml:space="preserve"> </w:t>
      </w:r>
      <w:r w:rsidR="00B218A0" w:rsidRPr="007225AE">
        <w:rPr>
          <w:rFonts w:eastAsia="細明體"/>
          <w:szCs w:val="22"/>
        </w:rPr>
        <w:object w:dxaOrig="400" w:dyaOrig="320" w14:anchorId="37C424A1">
          <v:shape id="_x0000_i1140" type="#_x0000_t75" style="width:20.5pt;height:15.5pt" o:ole="">
            <v:imagedata r:id="rId239" o:title=""/>
          </v:shape>
          <o:OLEObject Type="Embed" ProgID="Equation.DSMT4" ShapeID="_x0000_i1140" DrawAspect="Content" ObjectID="_1756884280" r:id="rId240"/>
        </w:object>
      </w:r>
      <w:r w:rsidR="00122776">
        <w:rPr>
          <w:rFonts w:eastAsia="細明體" w:hint="eastAsia"/>
          <w:szCs w:val="22"/>
        </w:rPr>
        <w:t xml:space="preserve"> </w:t>
      </w:r>
      <w:r w:rsidR="00122776">
        <w:rPr>
          <w:rFonts w:eastAsia="細明體" w:hint="eastAsia"/>
          <w:szCs w:val="22"/>
        </w:rPr>
        <w:t>為</w:t>
      </w:r>
      <w:r w:rsidR="00B218A0">
        <w:rPr>
          <w:rFonts w:eastAsia="細明體" w:hint="eastAsia"/>
        </w:rPr>
        <w:t>正整數</w:t>
      </w:r>
      <w:r w:rsidR="00122776">
        <w:rPr>
          <w:rFonts w:eastAsia="細明體" w:hint="eastAsia"/>
        </w:rPr>
        <w:t>,</w:t>
      </w:r>
      <w:r w:rsidR="00122776">
        <w:rPr>
          <w:rFonts w:eastAsia="細明體" w:hint="eastAsia"/>
        </w:rPr>
        <w:t>且</w:t>
      </w:r>
      <w:r w:rsidR="00122776">
        <w:rPr>
          <w:rFonts w:eastAsia="細明體" w:hint="eastAsia"/>
        </w:rPr>
        <w:t xml:space="preserve"> </w:t>
      </w:r>
      <w:r w:rsidR="00122776" w:rsidRPr="007225AE">
        <w:rPr>
          <w:rFonts w:eastAsia="細明體"/>
          <w:szCs w:val="22"/>
        </w:rPr>
        <w:object w:dxaOrig="3000" w:dyaOrig="440" w14:anchorId="7ABE04F5">
          <v:shape id="_x0000_i1141" type="#_x0000_t75" style="width:150pt;height:22pt" o:ole="">
            <v:imagedata r:id="rId241" o:title=""/>
          </v:shape>
          <o:OLEObject Type="Embed" ProgID="Equation.DSMT4" ShapeID="_x0000_i1141" DrawAspect="Content" ObjectID="_1756884281" r:id="rId242"/>
        </w:object>
      </w:r>
      <w:r w:rsidR="00122776">
        <w:rPr>
          <w:rFonts w:eastAsia="細明體" w:hint="eastAsia"/>
          <w:szCs w:val="22"/>
        </w:rPr>
        <w:t xml:space="preserve"> ,</w:t>
      </w:r>
      <w:r w:rsidR="00B218A0">
        <w:rPr>
          <w:rFonts w:eastAsia="細明體" w:hint="eastAsia"/>
          <w:szCs w:val="22"/>
        </w:rPr>
        <w:t>則</w:t>
      </w:r>
      <w:r w:rsidR="00B218A0">
        <w:rPr>
          <w:rFonts w:eastAsia="細明體" w:hint="eastAsia"/>
          <w:szCs w:val="22"/>
        </w:rPr>
        <w:t xml:space="preserve"> </w:t>
      </w:r>
      <w:r w:rsidR="00B218A0" w:rsidRPr="007225AE">
        <w:rPr>
          <w:rFonts w:eastAsia="細明體"/>
          <w:szCs w:val="22"/>
        </w:rPr>
        <w:object w:dxaOrig="720" w:dyaOrig="279" w14:anchorId="66D12E5A">
          <v:shape id="_x0000_i1142" type="#_x0000_t75" style="width:36pt;height:14.5pt" o:ole="">
            <v:imagedata r:id="rId243" o:title=""/>
          </v:shape>
          <o:OLEObject Type="Embed" ProgID="Equation.DSMT4" ShapeID="_x0000_i1142" DrawAspect="Content" ObjectID="_1756884282" r:id="rId244"/>
        </w:object>
      </w:r>
      <w:r w:rsidR="00122776" w:rsidRPr="007225AE">
        <w:rPr>
          <w:rFonts w:eastAsia="細明體"/>
        </w:rPr>
        <w:t>(A)</w:t>
      </w:r>
      <w:r w:rsidR="00122776">
        <w:rPr>
          <w:rFonts w:eastAsia="細明體" w:hint="eastAsia"/>
          <w:szCs w:val="22"/>
        </w:rPr>
        <w:t xml:space="preserve"> 6</w:t>
      </w:r>
      <w:r w:rsidR="00122776" w:rsidRPr="007225AE">
        <w:rPr>
          <w:rFonts w:eastAsia="細明體"/>
        </w:rPr>
        <w:t xml:space="preserve">　</w:t>
      </w:r>
      <w:r w:rsidR="00122776" w:rsidRPr="007225AE">
        <w:rPr>
          <w:rFonts w:eastAsia="細明體"/>
        </w:rPr>
        <w:t>(B)</w:t>
      </w:r>
      <w:r w:rsidR="00122776">
        <w:rPr>
          <w:rFonts w:eastAsia="細明體" w:hint="eastAsia"/>
          <w:szCs w:val="22"/>
        </w:rPr>
        <w:t xml:space="preserve"> 7</w:t>
      </w:r>
      <w:r w:rsidR="00122776" w:rsidRPr="007225AE">
        <w:rPr>
          <w:rFonts w:eastAsia="細明體"/>
        </w:rPr>
        <w:t xml:space="preserve">　</w:t>
      </w:r>
      <w:r w:rsidR="00122776" w:rsidRPr="007225AE">
        <w:rPr>
          <w:rFonts w:eastAsia="細明體"/>
        </w:rPr>
        <w:t>(C)</w:t>
      </w:r>
      <w:r w:rsidR="00122776">
        <w:rPr>
          <w:rFonts w:eastAsia="細明體" w:hint="eastAsia"/>
          <w:szCs w:val="22"/>
        </w:rPr>
        <w:t xml:space="preserve"> 8</w:t>
      </w:r>
      <w:r w:rsidR="00122776" w:rsidRPr="007225AE">
        <w:rPr>
          <w:rFonts w:eastAsia="細明體"/>
        </w:rPr>
        <w:t xml:space="preserve">　</w:t>
      </w:r>
      <w:r w:rsidR="00122776" w:rsidRPr="007225AE">
        <w:rPr>
          <w:rFonts w:eastAsia="細明體"/>
        </w:rPr>
        <w:t>(D)</w:t>
      </w:r>
      <w:r w:rsidR="00122776">
        <w:rPr>
          <w:rFonts w:eastAsia="細明體" w:hint="eastAsia"/>
          <w:szCs w:val="22"/>
        </w:rPr>
        <w:t xml:space="preserve"> 9</w:t>
      </w:r>
      <w:r w:rsidR="00122776" w:rsidRPr="007225AE">
        <w:rPr>
          <w:rFonts w:eastAsia="細明體"/>
        </w:rPr>
        <w:t xml:space="preserve">　</w:t>
      </w:r>
    </w:p>
    <w:p w14:paraId="1401BA9A" w14:textId="77777777" w:rsidR="009E5A23" w:rsidRPr="007225AE" w:rsidRDefault="009E5A23" w:rsidP="009E5A23">
      <w:pPr>
        <w:snapToGrid w:val="0"/>
        <w:spacing w:line="286" w:lineRule="auto"/>
        <w:ind w:left="1200"/>
        <w:textAlignment w:val="center"/>
        <w:rPr>
          <w:rFonts w:eastAsia="DengXian"/>
          <w:lang w:eastAsia="zh-CN"/>
        </w:rPr>
      </w:pPr>
    </w:p>
    <w:p w14:paraId="21605839" w14:textId="77777777" w:rsidR="007225AE" w:rsidRPr="007225AE" w:rsidRDefault="007225AE" w:rsidP="007225AE">
      <w:pPr>
        <w:numPr>
          <w:ilvl w:val="0"/>
          <w:numId w:val="14"/>
        </w:numPr>
        <w:snapToGrid w:val="0"/>
        <w:spacing w:line="286" w:lineRule="auto"/>
        <w:ind w:left="1200" w:hanging="1320"/>
        <w:textAlignment w:val="center"/>
        <w:rPr>
          <w:rFonts w:eastAsia="DengXian"/>
          <w:lang w:eastAsia="zh-CN"/>
        </w:rPr>
      </w:pPr>
      <w:bookmarkStart w:id="117" w:name="QQ230202000738_1_H"/>
      <w:bookmarkStart w:id="118" w:name="QQ230202000738"/>
      <w:r w:rsidRPr="007225AE">
        <w:rPr>
          <w:rFonts w:eastAsia="細明體"/>
        </w:rPr>
        <w:t>（　　）</w:t>
      </w:r>
      <w:r w:rsidRPr="007225AE">
        <w:rPr>
          <w:rFonts w:eastAsia="細明體" w:hint="eastAsia"/>
          <w:szCs w:val="22"/>
        </w:rPr>
        <w:t>設</w:t>
      </w:r>
      <w:r w:rsidRPr="007225AE">
        <w:rPr>
          <w:rFonts w:eastAsia="細明體"/>
          <w:szCs w:val="22"/>
        </w:rPr>
        <w:object w:dxaOrig="210" w:dyaOrig="210" w14:anchorId="01EC1C93">
          <v:shape id="Q230202000738Q230202000738_x0000_i1025" o:spid="_x0000_i1143" type="#_x0000_t75" style="width:10.5pt;height:10.5pt" o:ole="">
            <v:imagedata r:id="rId245" o:title=""/>
            <v:path o:connecttype="segments"/>
          </v:shape>
          <o:OLEObject Type="Embed" ProgID="Equation.DSMT4" ShapeID="Q230202000738Q230202000738_x0000_i1025" DrawAspect="Content" ObjectID="_1756884283" r:id="rId246"/>
        </w:object>
      </w:r>
      <w:r w:rsidRPr="007225AE">
        <w:rPr>
          <w:rFonts w:eastAsia="細明體" w:hint="eastAsia"/>
          <w:szCs w:val="22"/>
        </w:rPr>
        <w:t>、</w:t>
      </w:r>
      <w:r w:rsidRPr="007225AE">
        <w:rPr>
          <w:rFonts w:eastAsia="細明體"/>
          <w:szCs w:val="22"/>
        </w:rPr>
        <w:object w:dxaOrig="210" w:dyaOrig="285" w14:anchorId="5A10D9C4">
          <v:shape id="Q230202000738_x0000_i1026" o:spid="_x0000_i1144" type="#_x0000_t75" style="width:10.5pt;height:14.5pt" o:ole="">
            <v:imagedata r:id="rId247" o:title=""/>
            <v:path o:connecttype="segments"/>
          </v:shape>
          <o:OLEObject Type="Embed" ProgID="Equation.DSMT4" ShapeID="Q230202000738_x0000_i1026" DrawAspect="Content" ObjectID="_1756884284" r:id="rId248"/>
        </w:object>
      </w:r>
      <w:r w:rsidRPr="007225AE">
        <w:rPr>
          <w:rFonts w:eastAsia="細明體" w:hint="eastAsia"/>
          <w:szCs w:val="22"/>
        </w:rPr>
        <w:t>為實數且</w:t>
      </w:r>
      <w:r w:rsidRPr="007225AE">
        <w:rPr>
          <w:rFonts w:eastAsia="細明體"/>
          <w:szCs w:val="22"/>
        </w:rPr>
        <w:object w:dxaOrig="1200" w:dyaOrig="315" w14:anchorId="537F0E0B">
          <v:shape id="Q230202000738_x0000_i1027" o:spid="_x0000_i1145" type="#_x0000_t75" style="width:60pt;height:16pt" o:ole="">
            <v:imagedata r:id="rId249" o:title=""/>
            <v:path o:connecttype="segments"/>
          </v:shape>
          <o:OLEObject Type="Embed" ProgID="Equation.DSMT4" ShapeID="Q230202000738_x0000_i1027" DrawAspect="Content" ObjectID="_1756884285" r:id="rId250"/>
        </w:object>
      </w:r>
      <w:r w:rsidRPr="007225AE">
        <w:rPr>
          <w:rFonts w:eastAsia="細明體" w:hint="eastAsia"/>
          <w:szCs w:val="22"/>
        </w:rPr>
        <w:t>，則</w:t>
      </w:r>
      <w:r w:rsidRPr="007225AE">
        <w:rPr>
          <w:rFonts w:eastAsia="細明體"/>
          <w:szCs w:val="22"/>
        </w:rPr>
        <w:object w:dxaOrig="630" w:dyaOrig="285" w14:anchorId="4C4AA4AC">
          <v:shape id="Q230202000738_x0000_i1028" o:spid="_x0000_i1146" type="#_x0000_t75" style="width:31.5pt;height:14.5pt" o:ole="">
            <v:imagedata r:id="rId251" o:title=""/>
            <v:path o:connecttype="segments"/>
          </v:shape>
          <o:OLEObject Type="Embed" ProgID="Equation.DSMT4" ShapeID="Q230202000738_x0000_i1028" DrawAspect="Content" ObjectID="_1756884286" r:id="rId252"/>
        </w:object>
      </w:r>
      <w:r w:rsidRPr="007225AE">
        <w:rPr>
          <w:rFonts w:eastAsia="細明體" w:hint="eastAsia"/>
          <w:szCs w:val="22"/>
        </w:rPr>
        <w:t>的最大值為</w:t>
      </w:r>
      <w:r w:rsidRPr="007225AE">
        <w:rPr>
          <w:rFonts w:eastAsia="細明體"/>
        </w:rPr>
        <w:t xml:space="preserve">　</w:t>
      </w:r>
      <w:bookmarkEnd w:id="117"/>
      <w:r w:rsidRPr="007225AE">
        <w:rPr>
          <w:rFonts w:eastAsia="細明體"/>
        </w:rPr>
        <w:t>(A)</w:t>
      </w:r>
      <w:bookmarkStart w:id="119" w:name="QQ230202000738_1_1"/>
      <w:r w:rsidRPr="007225AE">
        <w:rPr>
          <w:rFonts w:eastAsia="細明體" w:hint="eastAsia"/>
          <w:szCs w:val="22"/>
        </w:rPr>
        <w:t xml:space="preserve"> 12</w:t>
      </w:r>
      <w:r w:rsidRPr="007225AE">
        <w:rPr>
          <w:rFonts w:eastAsia="細明體"/>
        </w:rPr>
        <w:t xml:space="preserve">　</w:t>
      </w:r>
      <w:bookmarkEnd w:id="119"/>
      <w:r w:rsidRPr="007225AE">
        <w:rPr>
          <w:rFonts w:eastAsia="細明體"/>
        </w:rPr>
        <w:t>(B)</w:t>
      </w:r>
      <w:bookmarkStart w:id="120" w:name="QQ230202000738_1_2"/>
      <w:r w:rsidRPr="007225AE">
        <w:rPr>
          <w:rFonts w:eastAsia="細明體" w:hint="eastAsia"/>
          <w:szCs w:val="22"/>
        </w:rPr>
        <w:t xml:space="preserve"> 16</w:t>
      </w:r>
      <w:r w:rsidRPr="007225AE">
        <w:rPr>
          <w:rFonts w:eastAsia="細明體"/>
        </w:rPr>
        <w:t xml:space="preserve">　</w:t>
      </w:r>
      <w:bookmarkEnd w:id="120"/>
      <w:r w:rsidRPr="007225AE">
        <w:rPr>
          <w:rFonts w:eastAsia="細明體"/>
        </w:rPr>
        <w:t>(C)</w:t>
      </w:r>
      <w:bookmarkStart w:id="121" w:name="QQ230202000738_1_3"/>
      <w:r w:rsidRPr="007225AE">
        <w:rPr>
          <w:rFonts w:eastAsia="細明體" w:hint="eastAsia"/>
          <w:szCs w:val="22"/>
        </w:rPr>
        <w:t xml:space="preserve"> 20</w:t>
      </w:r>
      <w:r w:rsidRPr="007225AE">
        <w:rPr>
          <w:rFonts w:eastAsia="細明體"/>
        </w:rPr>
        <w:t xml:space="preserve">　</w:t>
      </w:r>
      <w:bookmarkEnd w:id="121"/>
      <w:r w:rsidRPr="007225AE">
        <w:rPr>
          <w:rFonts w:eastAsia="細明體"/>
        </w:rPr>
        <w:t>(D)</w:t>
      </w:r>
      <w:bookmarkStart w:id="122" w:name="QQ230202000738_1_4"/>
      <w:r w:rsidRPr="007225AE">
        <w:rPr>
          <w:rFonts w:eastAsia="細明體" w:hint="eastAsia"/>
          <w:szCs w:val="22"/>
        </w:rPr>
        <w:t xml:space="preserve"> 10</w:t>
      </w:r>
      <w:r w:rsidRPr="007225AE">
        <w:rPr>
          <w:rFonts w:eastAsia="細明體"/>
        </w:rPr>
        <w:t xml:space="preserve">　</w:t>
      </w:r>
      <w:bookmarkEnd w:id="118"/>
      <w:bookmarkEnd w:id="122"/>
    </w:p>
    <w:bookmarkEnd w:id="0"/>
    <w:bookmarkEnd w:id="1"/>
    <w:p w14:paraId="082557FB" w14:textId="77777777" w:rsidR="007225AE" w:rsidRPr="007225AE" w:rsidRDefault="007225AE" w:rsidP="007225AE">
      <w:pPr>
        <w:pStyle w:val="Normal05"/>
        <w:snapToGrid w:val="0"/>
        <w:spacing w:before="80"/>
        <w:textAlignment w:val="center"/>
        <w:rPr>
          <w:rFonts w:asciiTheme="minorEastAsia" w:eastAsiaTheme="minorEastAsia" w:hAnsiTheme="minorEastAsia"/>
          <w:u w:val="single"/>
        </w:rPr>
      </w:pPr>
    </w:p>
    <w:sectPr w:rsidR="007225AE" w:rsidRPr="007225AE" w:rsidSect="00DD609B">
      <w:pgSz w:w="14570" w:h="20636" w:code="12"/>
      <w:pgMar w:top="1440" w:right="567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F3F322" w14:textId="77777777" w:rsidR="00AC76AA" w:rsidRDefault="00AC76AA" w:rsidP="00385C85">
      <w:r>
        <w:separator/>
      </w:r>
    </w:p>
  </w:endnote>
  <w:endnote w:type="continuationSeparator" w:id="0">
    <w:p w14:paraId="72A9F329" w14:textId="77777777" w:rsidR="00AC76AA" w:rsidRDefault="00AC76AA" w:rsidP="00385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6F41B6" w14:textId="77777777" w:rsidR="00AC76AA" w:rsidRDefault="00AC76AA" w:rsidP="00385C85">
      <w:r>
        <w:separator/>
      </w:r>
    </w:p>
  </w:footnote>
  <w:footnote w:type="continuationSeparator" w:id="0">
    <w:p w14:paraId="4DDE69E2" w14:textId="77777777" w:rsidR="00AC76AA" w:rsidRDefault="00AC76AA" w:rsidP="00385C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2563"/>
        </w:tabs>
        <w:ind w:left="2126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0000004"/>
    <w:multiLevelType w:val="multilevel"/>
    <w:tmpl w:val="00000004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decimal"/>
      <w:suff w:val="space"/>
      <w:lvlText w:val="%1."/>
      <w:lvlJc w:val="right"/>
      <w:pPr>
        <w:tabs>
          <w:tab w:val="num" w:pos="720"/>
        </w:tabs>
        <w:ind w:left="283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3727"/>
    <w:multiLevelType w:val="hybridMultilevel"/>
    <w:tmpl w:val="00004377"/>
    <w:lvl w:ilvl="0" w:tplc="F52C1D34">
      <w:start w:val="1"/>
      <w:numFmt w:val="decimal"/>
      <w:suff w:val="space"/>
      <w:lvlText w:val="%1."/>
      <w:lvlJc w:val="left"/>
      <w:pPr>
        <w:ind w:left="28" w:hanging="28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DE0719"/>
    <w:multiLevelType w:val="hybridMultilevel"/>
    <w:tmpl w:val="F8A0A578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3FA44B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4B94EC3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3182312"/>
    <w:multiLevelType w:val="hybridMultilevel"/>
    <w:tmpl w:val="0EC4EAB6"/>
    <w:lvl w:ilvl="0" w:tplc="04090015">
      <w:start w:val="3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4FF300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CA8089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2FF09A8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7B43396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6ABA3B82"/>
    <w:multiLevelType w:val="hybridMultilevel"/>
    <w:tmpl w:val="C5B65C9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FD34E12"/>
    <w:multiLevelType w:val="multilevel"/>
    <w:tmpl w:val="00000003"/>
    <w:lvl w:ilvl="0">
      <w:start w:val="1"/>
      <w:numFmt w:val="decimal"/>
      <w:suff w:val="space"/>
      <w:lvlText w:val="%1."/>
      <w:lvlJc w:val="right"/>
      <w:pPr>
        <w:tabs>
          <w:tab w:val="num" w:pos="437"/>
        </w:tabs>
        <w:ind w:left="0" w:firstLine="0"/>
      </w:pPr>
      <w:rPr>
        <w:b/>
        <w:color w:val="000000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29740024">
    <w:abstractNumId w:val="0"/>
  </w:num>
  <w:num w:numId="2" w16cid:durableId="1198541926">
    <w:abstractNumId w:val="1"/>
  </w:num>
  <w:num w:numId="3" w16cid:durableId="128940632">
    <w:abstractNumId w:val="2"/>
  </w:num>
  <w:num w:numId="4" w16cid:durableId="1920207996">
    <w:abstractNumId w:val="10"/>
  </w:num>
  <w:num w:numId="5" w16cid:durableId="1541472999">
    <w:abstractNumId w:val="11"/>
  </w:num>
  <w:num w:numId="6" w16cid:durableId="2100059709">
    <w:abstractNumId w:val="6"/>
  </w:num>
  <w:num w:numId="7" w16cid:durableId="1514108520">
    <w:abstractNumId w:val="5"/>
  </w:num>
  <w:num w:numId="8" w16cid:durableId="1796217020">
    <w:abstractNumId w:val="9"/>
  </w:num>
  <w:num w:numId="9" w16cid:durableId="229466129">
    <w:abstractNumId w:val="13"/>
  </w:num>
  <w:num w:numId="10" w16cid:durableId="734544652">
    <w:abstractNumId w:val="4"/>
  </w:num>
  <w:num w:numId="11" w16cid:durableId="718212487">
    <w:abstractNumId w:val="8"/>
  </w:num>
  <w:num w:numId="12" w16cid:durableId="70854710">
    <w:abstractNumId w:val="7"/>
  </w:num>
  <w:num w:numId="13" w16cid:durableId="2038893659">
    <w:abstractNumId w:val="12"/>
  </w:num>
  <w:num w:numId="14" w16cid:durableId="12284190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DD4"/>
    <w:rsid w:val="000319EB"/>
    <w:rsid w:val="000376E2"/>
    <w:rsid w:val="00072DD4"/>
    <w:rsid w:val="00092E1D"/>
    <w:rsid w:val="000D7263"/>
    <w:rsid w:val="00106ADC"/>
    <w:rsid w:val="00122776"/>
    <w:rsid w:val="00174BA0"/>
    <w:rsid w:val="001D1465"/>
    <w:rsid w:val="001E0595"/>
    <w:rsid w:val="0023616B"/>
    <w:rsid w:val="0027138C"/>
    <w:rsid w:val="0029752C"/>
    <w:rsid w:val="002C5D87"/>
    <w:rsid w:val="002F66D4"/>
    <w:rsid w:val="00326947"/>
    <w:rsid w:val="00364A57"/>
    <w:rsid w:val="00371BC7"/>
    <w:rsid w:val="00385C85"/>
    <w:rsid w:val="003A775F"/>
    <w:rsid w:val="003B4E9E"/>
    <w:rsid w:val="003B505D"/>
    <w:rsid w:val="003C127C"/>
    <w:rsid w:val="003D0AAB"/>
    <w:rsid w:val="003E3A96"/>
    <w:rsid w:val="00425FC6"/>
    <w:rsid w:val="00456FE7"/>
    <w:rsid w:val="00467072"/>
    <w:rsid w:val="004770CF"/>
    <w:rsid w:val="00477B79"/>
    <w:rsid w:val="004B34CB"/>
    <w:rsid w:val="004E618E"/>
    <w:rsid w:val="00532383"/>
    <w:rsid w:val="005C3A26"/>
    <w:rsid w:val="005D1ED4"/>
    <w:rsid w:val="005F0AC2"/>
    <w:rsid w:val="005F36F0"/>
    <w:rsid w:val="006552CD"/>
    <w:rsid w:val="006C742B"/>
    <w:rsid w:val="006F0B37"/>
    <w:rsid w:val="007225AE"/>
    <w:rsid w:val="007A0EC0"/>
    <w:rsid w:val="007E43AB"/>
    <w:rsid w:val="00853F8E"/>
    <w:rsid w:val="008D0B3D"/>
    <w:rsid w:val="00930457"/>
    <w:rsid w:val="00933C16"/>
    <w:rsid w:val="009E5A23"/>
    <w:rsid w:val="009F680D"/>
    <w:rsid w:val="00AC42FC"/>
    <w:rsid w:val="00AC6A5F"/>
    <w:rsid w:val="00AC76AA"/>
    <w:rsid w:val="00B218A0"/>
    <w:rsid w:val="00B41D93"/>
    <w:rsid w:val="00B75F1B"/>
    <w:rsid w:val="00BB4CE4"/>
    <w:rsid w:val="00BE169B"/>
    <w:rsid w:val="00C12E31"/>
    <w:rsid w:val="00C40301"/>
    <w:rsid w:val="00C60BFB"/>
    <w:rsid w:val="00C6300B"/>
    <w:rsid w:val="00C702BA"/>
    <w:rsid w:val="00C82276"/>
    <w:rsid w:val="00CA78F0"/>
    <w:rsid w:val="00D335DB"/>
    <w:rsid w:val="00D561F3"/>
    <w:rsid w:val="00DA2A51"/>
    <w:rsid w:val="00DC2A8F"/>
    <w:rsid w:val="00DD609B"/>
    <w:rsid w:val="00E45889"/>
    <w:rsid w:val="00E5595D"/>
    <w:rsid w:val="00E60FF5"/>
    <w:rsid w:val="00EB4617"/>
    <w:rsid w:val="00EC6938"/>
    <w:rsid w:val="00EE210A"/>
    <w:rsid w:val="00F11264"/>
    <w:rsid w:val="00F55C78"/>
    <w:rsid w:val="00F561A0"/>
    <w:rsid w:val="00FA168A"/>
    <w:rsid w:val="00FF5F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CF3978"/>
  <w15:docId w15:val="{597F7BED-47F5-40C8-8823-219B6F462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385C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385C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List Paragraph"/>
    <w:basedOn w:val="a"/>
    <w:uiPriority w:val="34"/>
    <w:qFormat/>
    <w:rsid w:val="000376E2"/>
    <w:pPr>
      <w:ind w:leftChars="200" w:left="480"/>
    </w:pPr>
  </w:style>
  <w:style w:type="paragraph" w:styleId="a9">
    <w:name w:val="Balloon Text"/>
    <w:basedOn w:val="a"/>
    <w:link w:val="aa"/>
    <w:uiPriority w:val="99"/>
    <w:semiHidden/>
    <w:unhideWhenUsed/>
    <w:rsid w:val="00DD609B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DD609B"/>
    <w:rPr>
      <w:rFonts w:asciiTheme="majorHAnsi" w:eastAsiaTheme="majorEastAsia" w:hAnsiTheme="majorHAnsi" w:cstheme="majorBidi"/>
      <w:sz w:val="18"/>
      <w:szCs w:val="18"/>
    </w:rPr>
  </w:style>
  <w:style w:type="paragraph" w:customStyle="1" w:styleId="Normal05">
    <w:name w:val="Normal_0_5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2">
    <w:name w:val="Normal_0_22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1">
    <w:name w:val="Normal_0_21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4">
    <w:name w:val="Normal_0_4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3">
    <w:name w:val="Normal_0_33"/>
    <w:qFormat/>
    <w:rsid w:val="00371BC7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3">
    <w:name w:val="Normal_0_63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5">
    <w:name w:val="Normal_0_6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6">
    <w:name w:val="Normal_1_6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25">
    <w:name w:val="Normal_2_5"/>
    <w:qFormat/>
    <w:rsid w:val="00E5595D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0">
    <w:name w:val="Normal_0_2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0">
    <w:name w:val="Normal_1_0"/>
    <w:qFormat/>
    <w:rsid w:val="00532383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9">
    <w:name w:val="Normal_0_19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51">
    <w:name w:val="Normal_0_51"/>
    <w:qFormat/>
    <w:rsid w:val="00CA78F0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6">
    <w:name w:val="Normal_0_36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2">
    <w:name w:val="Normal_0_32"/>
    <w:qFormat/>
    <w:rsid w:val="00BB4CE4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0">
    <w:name w:val="Normal_0_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">
    <w:name w:val="Normal_0_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2">
    <w:name w:val="Normal_0_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1">
    <w:name w:val="Normal_1_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3">
    <w:name w:val="Normal_0_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6">
    <w:name w:val="Normal_0_6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7">
    <w:name w:val="Normal_0_7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8">
    <w:name w:val="Normal_0_8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9">
    <w:name w:val="Normal_0_9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0">
    <w:name w:val="Normal_0_1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2">
    <w:name w:val="Normal_1_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1">
    <w:name w:val="Normal_0_11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2">
    <w:name w:val="Normal_0_12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3">
    <w:name w:val="Normal_0_1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4">
    <w:name w:val="Normal_0_14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3">
    <w:name w:val="Normal_1_3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5">
    <w:name w:val="Normal_0_15"/>
    <w:qFormat/>
    <w:rsid w:val="006C742B"/>
    <w:pPr>
      <w:widowControl w:val="0"/>
      <w:snapToGrid w:val="0"/>
      <w:spacing w:line="286" w:lineRule="auto"/>
    </w:pPr>
    <w:rPr>
      <w:rFonts w:ascii="Times New Roman" w:eastAsia="細明體" w:hAnsi="Times New Roman" w:cs="Times New Roman"/>
      <w:color w:val="000000"/>
      <w:kern w:val="0"/>
    </w:rPr>
  </w:style>
  <w:style w:type="paragraph" w:customStyle="1" w:styleId="Normal20">
    <w:name w:val="Normal_2_0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6">
    <w:name w:val="Normal_0_16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7">
    <w:name w:val="Normal_0_17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4">
    <w:name w:val="Normal_1_4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018">
    <w:name w:val="Normal_0_18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  <w:style w:type="paragraph" w:customStyle="1" w:styleId="Normal15">
    <w:name w:val="Normal_1_5"/>
    <w:qFormat/>
    <w:rsid w:val="006C742B"/>
    <w:rPr>
      <w:rFonts w:ascii="Times New Roman" w:eastAsia="細明體" w:hAnsi="Times New Roman" w:cs="Times New Roman"/>
      <w:color w:val="000000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oleObject" Target="embeddings/oleObject65.bin"/><Relationship Id="rId159" Type="http://schemas.openxmlformats.org/officeDocument/2006/relationships/image" Target="media/image77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1.wmf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jpeg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181" Type="http://schemas.openxmlformats.org/officeDocument/2006/relationships/image" Target="media/image88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6.wmf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image" Target="media/image67.wmf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71" Type="http://schemas.openxmlformats.org/officeDocument/2006/relationships/image" Target="media/image83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1.wmf"/><Relationship Id="rId248" Type="http://schemas.openxmlformats.org/officeDocument/2006/relationships/oleObject" Target="embeddings/oleObject120.bin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image" Target="media/image62.wmf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oleObject" Target="embeddings/oleObject66.bin"/><Relationship Id="rId161" Type="http://schemas.openxmlformats.org/officeDocument/2006/relationships/image" Target="media/image78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6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oleObject" Target="embeddings/oleObject61.bin"/><Relationship Id="rId151" Type="http://schemas.openxmlformats.org/officeDocument/2006/relationships/image" Target="media/image73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2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image" Target="media/image68.wmf"/><Relationship Id="rId7" Type="http://schemas.openxmlformats.org/officeDocument/2006/relationships/endnotes" Target="endnotes.xml"/><Relationship Id="rId162" Type="http://schemas.openxmlformats.org/officeDocument/2006/relationships/oleObject" Target="embeddings/oleObject77.bin"/><Relationship Id="rId183" Type="http://schemas.openxmlformats.org/officeDocument/2006/relationships/image" Target="media/image89.wmf"/><Relationship Id="rId218" Type="http://schemas.openxmlformats.org/officeDocument/2006/relationships/oleObject" Target="embeddings/oleObject105.bin"/><Relationship Id="rId239" Type="http://schemas.openxmlformats.org/officeDocument/2006/relationships/image" Target="media/image117.wmf"/><Relationship Id="rId250" Type="http://schemas.openxmlformats.org/officeDocument/2006/relationships/oleObject" Target="embeddings/oleObject121.bin"/><Relationship Id="rId24" Type="http://schemas.openxmlformats.org/officeDocument/2006/relationships/image" Target="media/image9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31" Type="http://schemas.openxmlformats.org/officeDocument/2006/relationships/image" Target="media/image63.wmf"/><Relationship Id="rId152" Type="http://schemas.openxmlformats.org/officeDocument/2006/relationships/oleObject" Target="embeddings/oleObject72.bin"/><Relationship Id="rId173" Type="http://schemas.openxmlformats.org/officeDocument/2006/relationships/image" Target="media/image84.wmf"/><Relationship Id="rId194" Type="http://schemas.openxmlformats.org/officeDocument/2006/relationships/oleObject" Target="embeddings/oleObject93.bin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2.wmf"/><Relationship Id="rId240" Type="http://schemas.openxmlformats.org/officeDocument/2006/relationships/oleObject" Target="embeddings/oleObject116.bin"/><Relationship Id="rId14" Type="http://schemas.openxmlformats.org/officeDocument/2006/relationships/image" Target="media/image4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8" Type="http://schemas.openxmlformats.org/officeDocument/2006/relationships/image" Target="media/image1.wmf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oleObject" Target="embeddings/oleObject67.bin"/><Relationship Id="rId163" Type="http://schemas.openxmlformats.org/officeDocument/2006/relationships/image" Target="media/image79.wmf"/><Relationship Id="rId184" Type="http://schemas.openxmlformats.org/officeDocument/2006/relationships/oleObject" Target="embeddings/oleObject88.bin"/><Relationship Id="rId219" Type="http://schemas.openxmlformats.org/officeDocument/2006/relationships/image" Target="media/image107.wmf"/><Relationship Id="rId230" Type="http://schemas.openxmlformats.org/officeDocument/2006/relationships/oleObject" Target="embeddings/oleObject111.bin"/><Relationship Id="rId251" Type="http://schemas.openxmlformats.org/officeDocument/2006/relationships/image" Target="media/image123.wmf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oleObject" Target="embeddings/oleObject62.bin"/><Relationship Id="rId153" Type="http://schemas.openxmlformats.org/officeDocument/2006/relationships/image" Target="media/image74.wmf"/><Relationship Id="rId174" Type="http://schemas.openxmlformats.org/officeDocument/2006/relationships/oleObject" Target="embeddings/oleObject83.bin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220" Type="http://schemas.openxmlformats.org/officeDocument/2006/relationships/oleObject" Target="embeddings/oleObject106.bin"/><Relationship Id="rId241" Type="http://schemas.openxmlformats.org/officeDocument/2006/relationships/image" Target="media/image118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78" Type="http://schemas.openxmlformats.org/officeDocument/2006/relationships/image" Target="media/image3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image" Target="media/image69.wmf"/><Relationship Id="rId164" Type="http://schemas.openxmlformats.org/officeDocument/2006/relationships/oleObject" Target="embeddings/oleObject78.bin"/><Relationship Id="rId185" Type="http://schemas.openxmlformats.org/officeDocument/2006/relationships/image" Target="media/image90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1.bin"/><Relationship Id="rId26" Type="http://schemas.openxmlformats.org/officeDocument/2006/relationships/image" Target="media/image10.wmf"/><Relationship Id="rId231" Type="http://schemas.openxmlformats.org/officeDocument/2006/relationships/image" Target="media/image113.wmf"/><Relationship Id="rId252" Type="http://schemas.openxmlformats.org/officeDocument/2006/relationships/oleObject" Target="embeddings/oleObject122.bin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image" Target="media/image64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5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image" Target="media/image5.wmf"/><Relationship Id="rId221" Type="http://schemas.openxmlformats.org/officeDocument/2006/relationships/image" Target="media/image108.wmf"/><Relationship Id="rId242" Type="http://schemas.openxmlformats.org/officeDocument/2006/relationships/oleObject" Target="embeddings/oleObject117.bin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oleObject" Target="embeddings/oleObject68.bin"/><Relationship Id="rId90" Type="http://schemas.openxmlformats.org/officeDocument/2006/relationships/image" Target="media/image42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3.wmf"/><Relationship Id="rId232" Type="http://schemas.openxmlformats.org/officeDocument/2006/relationships/oleObject" Target="embeddings/oleObject112.bin"/><Relationship Id="rId253" Type="http://schemas.openxmlformats.org/officeDocument/2006/relationships/fontTable" Target="fontTable.xml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oleObject" Target="embeddings/oleObject63.bin"/><Relationship Id="rId80" Type="http://schemas.openxmlformats.org/officeDocument/2006/relationships/image" Target="media/image37.wmf"/><Relationship Id="rId155" Type="http://schemas.openxmlformats.org/officeDocument/2006/relationships/image" Target="media/image75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19.wmf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image" Target="media/image70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4.wmf"/><Relationship Id="rId254" Type="http://schemas.openxmlformats.org/officeDocument/2006/relationships/theme" Target="theme/theme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image" Target="media/image65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6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09.wmf"/><Relationship Id="rId244" Type="http://schemas.openxmlformats.org/officeDocument/2006/relationships/oleObject" Target="embeddings/oleObject118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oleObject" Target="embeddings/oleObject69.bin"/><Relationship Id="rId167" Type="http://schemas.openxmlformats.org/officeDocument/2006/relationships/image" Target="media/image81.wmf"/><Relationship Id="rId188" Type="http://schemas.openxmlformats.org/officeDocument/2006/relationships/oleObject" Target="embeddings/oleObject90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234" Type="http://schemas.openxmlformats.org/officeDocument/2006/relationships/oleObject" Target="embeddings/oleObject113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4.bin"/><Relationship Id="rId136" Type="http://schemas.openxmlformats.org/officeDocument/2006/relationships/oleObject" Target="embeddings/oleObject64.bin"/><Relationship Id="rId157" Type="http://schemas.openxmlformats.org/officeDocument/2006/relationships/image" Target="media/image76.wmf"/><Relationship Id="rId178" Type="http://schemas.openxmlformats.org/officeDocument/2006/relationships/oleObject" Target="embeddings/oleObject85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8.bin"/><Relationship Id="rId245" Type="http://schemas.openxmlformats.org/officeDocument/2006/relationships/image" Target="media/image120.wmf"/><Relationship Id="rId30" Type="http://schemas.openxmlformats.org/officeDocument/2006/relationships/image" Target="media/image12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image" Target="media/image71.wmf"/><Relationship Id="rId168" Type="http://schemas.openxmlformats.org/officeDocument/2006/relationships/oleObject" Target="embeddings/oleObject80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5" Type="http://schemas.openxmlformats.org/officeDocument/2006/relationships/image" Target="media/image115.wmf"/><Relationship Id="rId116" Type="http://schemas.openxmlformats.org/officeDocument/2006/relationships/image" Target="media/image55.wmf"/><Relationship Id="rId137" Type="http://schemas.openxmlformats.org/officeDocument/2006/relationships/image" Target="media/image66.wmf"/><Relationship Id="rId158" Type="http://schemas.openxmlformats.org/officeDocument/2006/relationships/oleObject" Target="embeddings/oleObject75.bin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179" Type="http://schemas.openxmlformats.org/officeDocument/2006/relationships/image" Target="media/image87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5" Type="http://schemas.openxmlformats.org/officeDocument/2006/relationships/image" Target="media/image110.wmf"/><Relationship Id="rId246" Type="http://schemas.openxmlformats.org/officeDocument/2006/relationships/oleObject" Target="embeddings/oleObject119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94" Type="http://schemas.openxmlformats.org/officeDocument/2006/relationships/image" Target="media/image44.wmf"/><Relationship Id="rId148" Type="http://schemas.openxmlformats.org/officeDocument/2006/relationships/oleObject" Target="embeddings/oleObject70.bin"/><Relationship Id="rId169" Type="http://schemas.openxmlformats.org/officeDocument/2006/relationships/image" Target="media/image82.wmf"/><Relationship Id="rId4" Type="http://schemas.openxmlformats.org/officeDocument/2006/relationships/settings" Target="settings.xml"/><Relationship Id="rId180" Type="http://schemas.openxmlformats.org/officeDocument/2006/relationships/oleObject" Target="embeddings/oleObject86.bin"/><Relationship Id="rId215" Type="http://schemas.openxmlformats.org/officeDocument/2006/relationships/image" Target="media/image105.wmf"/><Relationship Id="rId236" Type="http://schemas.openxmlformats.org/officeDocument/2006/relationships/oleObject" Target="embeddings/oleObject114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82E3DF-D9FD-44A5-B0B5-A51FD556B4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650</Words>
  <Characters>3705</Characters>
  <Application>Microsoft Office Word</Application>
  <DocSecurity>0</DocSecurity>
  <Lines>30</Lines>
  <Paragraphs>8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洪千舫</cp:lastModifiedBy>
  <cp:revision>11</cp:revision>
  <cp:lastPrinted>2023-09-22T02:11:00Z</cp:lastPrinted>
  <dcterms:created xsi:type="dcterms:W3CDTF">2023-09-22T02:29:00Z</dcterms:created>
  <dcterms:modified xsi:type="dcterms:W3CDTF">2023-09-22T02:30:00Z</dcterms:modified>
</cp:coreProperties>
</file>