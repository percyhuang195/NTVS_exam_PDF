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60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851"/>
        <w:gridCol w:w="1275"/>
        <w:gridCol w:w="851"/>
        <w:gridCol w:w="992"/>
        <w:gridCol w:w="669"/>
        <w:gridCol w:w="425"/>
        <w:gridCol w:w="426"/>
        <w:gridCol w:w="1071"/>
        <w:gridCol w:w="488"/>
        <w:gridCol w:w="757"/>
        <w:gridCol w:w="519"/>
        <w:gridCol w:w="504"/>
        <w:gridCol w:w="1223"/>
      </w:tblGrid>
      <w:tr w:rsidR="001E0595" w:rsidRPr="00072DD4" w14:paraId="06BECEE6" w14:textId="77777777" w:rsidTr="00456FE7">
        <w:trPr>
          <w:cantSplit/>
          <w:trHeight w:val="510"/>
          <w:jc w:val="center"/>
        </w:trPr>
        <w:tc>
          <w:tcPr>
            <w:tcW w:w="911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B48BD4C" w14:textId="055630DE" w:rsidR="001E0595" w:rsidRPr="00072DD4" w:rsidRDefault="00456FE7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5D7A73">
              <w:rPr>
                <w:rFonts w:ascii="新細明體" w:hAnsi="新細明體" w:hint="eastAsia"/>
                <w:sz w:val="28"/>
                <w:szCs w:val="20"/>
              </w:rPr>
              <w:t>114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學年</w:t>
            </w:r>
            <w:proofErr w:type="gramStart"/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度第</w:t>
            </w:r>
            <w:r w:rsidR="005D7A73">
              <w:rPr>
                <w:rFonts w:ascii="新細明體" w:hAnsi="新細明體" w:hint="eastAsia"/>
                <w:sz w:val="28"/>
                <w:szCs w:val="20"/>
              </w:rPr>
              <w:t>上</w:t>
            </w:r>
            <w:proofErr w:type="gramEnd"/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 xml:space="preserve">學期  </w:t>
            </w:r>
            <w:r w:rsidR="00E8700F">
              <w:rPr>
                <w:rFonts w:ascii="新細明體" w:hAnsi="新細明體" w:hint="eastAsia"/>
                <w:sz w:val="28"/>
                <w:szCs w:val="20"/>
              </w:rPr>
              <w:t>第二</w:t>
            </w:r>
            <w:r w:rsidR="005D7A73">
              <w:rPr>
                <w:rFonts w:ascii="新細明體" w:hAnsi="新細明體" w:hint="eastAsia"/>
                <w:sz w:val="28"/>
                <w:szCs w:val="20"/>
              </w:rPr>
              <w:t>次段考</w:t>
            </w:r>
            <w:r w:rsidR="00A45183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A45183">
              <w:rPr>
                <w:rFonts w:ascii="新細明體" w:hAnsi="新細明體"/>
                <w:sz w:val="28"/>
                <w:szCs w:val="20"/>
              </w:rPr>
              <w:t xml:space="preserve"> 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4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30B8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E7B9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7E3C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A7C0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A73C7A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4CE5E9B6" w14:textId="77777777" w:rsidTr="00456FE7">
        <w:trPr>
          <w:cantSplit/>
          <w:trHeight w:val="456"/>
          <w:jc w:val="center"/>
        </w:trPr>
        <w:tc>
          <w:tcPr>
            <w:tcW w:w="156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140BB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136F15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996A8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6D984DC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EBAC00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32292F" w14:textId="77777777" w:rsid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 w:hint="eastAsia"/>
                <w:color w:val="000000" w:themeColor="text1"/>
                <w:szCs w:val="20"/>
              </w:rPr>
              <w:t>審</w:t>
            </w: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題</w:t>
            </w:r>
          </w:p>
          <w:p w14:paraId="1162B7DC" w14:textId="77777777" w:rsidR="001E0595" w:rsidRP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3426DA" w14:textId="6F8C0514" w:rsidR="001E0595" w:rsidRPr="00072DD4" w:rsidRDefault="00E8700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數學科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C327F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E07C4E" w14:textId="3A373335" w:rsidR="001E0595" w:rsidRPr="00072DD4" w:rsidRDefault="00E8700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0D8CC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0DFBE30" w14:textId="5925F2F3" w:rsidR="001E0595" w:rsidRPr="00072DD4" w:rsidRDefault="00E8700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體育</w:t>
            </w:r>
          </w:p>
        </w:tc>
        <w:tc>
          <w:tcPr>
            <w:tcW w:w="4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8FFAF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8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9B090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B550B4" w14:textId="27843522" w:rsidR="001E0595" w:rsidRPr="00072DD4" w:rsidRDefault="00A45183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55C01F92" w14:textId="550F03EA" w:rsidR="00A45183" w:rsidRDefault="00A45183" w:rsidP="00A45183">
      <w:pPr>
        <w:widowControl/>
        <w:spacing w:before="360"/>
        <w:rPr>
          <w:rFonts w:ascii="微軟正黑體" w:eastAsia="DengXian" w:hAnsi="微軟正黑體" w:cs="微軟正黑體"/>
          <w:b/>
          <w:kern w:val="0"/>
          <w:sz w:val="26"/>
          <w:lang w:eastAsia="zh-CN"/>
        </w:rPr>
      </w:pPr>
      <w:bookmarkStart w:id="0" w:name="QQ220222001955_1_H"/>
      <w:bookmarkStart w:id="1" w:name="QQ220222001955"/>
      <w:r w:rsidRPr="00446C4C">
        <w:rPr>
          <w:rFonts w:ascii="微軟正黑體" w:eastAsia="微軟正黑體" w:hAnsi="微軟正黑體" w:cs="微軟正黑體"/>
          <w:b/>
          <w:kern w:val="0"/>
          <w:sz w:val="26"/>
          <w:lang w:eastAsia="zh-CN"/>
        </w:rPr>
        <w:t>一、單選題</w:t>
      </w:r>
    </w:p>
    <w:p w14:paraId="2157996D" w14:textId="199FDE8F" w:rsidR="00A45183" w:rsidRPr="00446C4C" w:rsidRDefault="00A45183" w:rsidP="00631DF6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" w:name="QQ220222002702_1_H"/>
      <w:bookmarkStart w:id="3" w:name="QQ220222002702"/>
      <w:r w:rsidRPr="005C7A9B">
        <w:rPr>
          <w:color w:val="000000"/>
          <w:kern w:val="0"/>
        </w:rPr>
        <w:t>（　　）</w:t>
      </w:r>
      <w:r w:rsidR="005C7A9B" w:rsidRPr="005C7A9B">
        <w:rPr>
          <w:rFonts w:eastAsia="細明體" w:hint="eastAsia"/>
          <w:szCs w:val="22"/>
        </w:rPr>
        <w:t>若</w:t>
      </w:r>
      <w:proofErr w:type="gramStart"/>
      <w:r w:rsidR="005C7A9B" w:rsidRPr="005C7A9B">
        <w:rPr>
          <w:rFonts w:eastAsia="細明體" w:hint="eastAsia"/>
          <w:szCs w:val="22"/>
        </w:rPr>
        <w:t>一</w:t>
      </w:r>
      <w:proofErr w:type="gramEnd"/>
      <w:r w:rsidR="005C7A9B" w:rsidRPr="005C7A9B">
        <w:rPr>
          <w:rFonts w:eastAsia="細明體" w:hint="eastAsia"/>
          <w:szCs w:val="22"/>
        </w:rPr>
        <w:t>等比數列首項為</w:t>
      </w:r>
      <w:r w:rsidR="005C7A9B" w:rsidRPr="005C7A9B">
        <w:rPr>
          <w:rFonts w:eastAsia="細明體" w:hint="eastAsia"/>
          <w:szCs w:val="22"/>
        </w:rPr>
        <w:t>4</w:t>
      </w:r>
      <w:r w:rsidR="005C7A9B" w:rsidRPr="005C7A9B">
        <w:rPr>
          <w:rFonts w:eastAsia="細明體" w:hint="eastAsia"/>
          <w:szCs w:val="22"/>
        </w:rPr>
        <w:t>，公比為</w:t>
      </w:r>
      <w:r w:rsidR="005C7A9B" w:rsidRPr="005C7A9B">
        <w:rPr>
          <w:rFonts w:eastAsia="細明體" w:hint="eastAsia"/>
          <w:szCs w:val="22"/>
        </w:rPr>
        <w:t>2</w:t>
      </w:r>
      <w:r w:rsidR="005C7A9B" w:rsidRPr="005C7A9B">
        <w:rPr>
          <w:rFonts w:eastAsia="細明體" w:hint="eastAsia"/>
          <w:szCs w:val="22"/>
        </w:rPr>
        <w:t>，則第</w:t>
      </w:r>
      <w:r w:rsidR="005C7A9B" w:rsidRPr="005C7A9B">
        <w:rPr>
          <w:rFonts w:eastAsia="細明體" w:hint="eastAsia"/>
          <w:szCs w:val="22"/>
        </w:rPr>
        <w:t>8</w:t>
      </w:r>
      <w:r w:rsidR="005C7A9B" w:rsidRPr="005C7A9B">
        <w:rPr>
          <w:rFonts w:eastAsia="細明體" w:hint="eastAsia"/>
          <w:szCs w:val="22"/>
        </w:rPr>
        <w:t>項為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(A)</w:t>
      </w:r>
      <w:bookmarkStart w:id="4" w:name="QQ250306006934_1_1"/>
      <w:r w:rsidR="005C7A9B" w:rsidRPr="005C7A9B">
        <w:rPr>
          <w:rFonts w:eastAsia="細明體" w:hint="eastAsia"/>
          <w:szCs w:val="22"/>
        </w:rPr>
        <w:t>128</w:t>
      </w:r>
      <w:r w:rsidR="005C7A9B" w:rsidRPr="005C7A9B">
        <w:rPr>
          <w:rFonts w:eastAsia="細明體"/>
        </w:rPr>
        <w:t xml:space="preserve">　</w:t>
      </w:r>
      <w:bookmarkEnd w:id="4"/>
      <w:r w:rsidR="005C7A9B" w:rsidRPr="005C7A9B">
        <w:rPr>
          <w:rFonts w:eastAsia="細明體"/>
        </w:rPr>
        <w:t>(B)</w:t>
      </w:r>
      <w:bookmarkStart w:id="5" w:name="QQ250306006934_1_2"/>
      <w:r w:rsidR="005C7A9B" w:rsidRPr="005C7A9B">
        <w:rPr>
          <w:rFonts w:eastAsia="細明體" w:hint="eastAsia"/>
          <w:szCs w:val="22"/>
        </w:rPr>
        <w:t>256</w:t>
      </w:r>
      <w:r w:rsidR="005C7A9B" w:rsidRPr="005C7A9B">
        <w:rPr>
          <w:rFonts w:eastAsia="細明體"/>
        </w:rPr>
        <w:t xml:space="preserve">　</w:t>
      </w:r>
      <w:bookmarkEnd w:id="5"/>
      <w:r w:rsidR="005C7A9B" w:rsidRPr="005C7A9B">
        <w:rPr>
          <w:rFonts w:eastAsia="細明體"/>
        </w:rPr>
        <w:t>(C)</w:t>
      </w:r>
      <w:bookmarkStart w:id="6" w:name="QQ250306006934_1_3"/>
      <w:r w:rsidR="005C7A9B" w:rsidRPr="005C7A9B">
        <w:rPr>
          <w:rFonts w:eastAsia="細明體" w:hint="eastAsia"/>
          <w:szCs w:val="22"/>
        </w:rPr>
        <w:t>512</w:t>
      </w:r>
      <w:r w:rsidR="005C7A9B" w:rsidRPr="005C7A9B">
        <w:rPr>
          <w:rFonts w:eastAsia="細明體"/>
        </w:rPr>
        <w:t xml:space="preserve">　</w:t>
      </w:r>
      <w:bookmarkEnd w:id="6"/>
      <w:r w:rsidR="005C7A9B" w:rsidRPr="005C7A9B">
        <w:rPr>
          <w:rFonts w:eastAsia="細明體"/>
        </w:rPr>
        <w:t>(D)</w:t>
      </w:r>
      <w:bookmarkStart w:id="7" w:name="QQ250306006934_1_4"/>
      <w:r w:rsidR="005C7A9B" w:rsidRPr="005C7A9B">
        <w:rPr>
          <w:rFonts w:eastAsia="細明體" w:hint="eastAsia"/>
          <w:szCs w:val="22"/>
        </w:rPr>
        <w:t>1024</w:t>
      </w:r>
      <w:r w:rsidR="005C7A9B" w:rsidRPr="005C7A9B">
        <w:rPr>
          <w:rFonts w:eastAsia="細明體"/>
        </w:rPr>
        <w:t xml:space="preserve">　</w:t>
      </w:r>
      <w:bookmarkEnd w:id="2"/>
      <w:bookmarkEnd w:id="7"/>
      <w:r w:rsidR="005C7A9B" w:rsidRPr="005C7A9B">
        <w:rPr>
          <w:color w:val="000000"/>
          <w:kern w:val="0"/>
        </w:rPr>
        <w:t xml:space="preserve"> </w:t>
      </w:r>
      <w:bookmarkEnd w:id="3"/>
    </w:p>
    <w:p w14:paraId="44FE8CF4" w14:textId="5F6835E7" w:rsidR="00A45183" w:rsidRPr="005C7A9B" w:rsidRDefault="00A45183" w:rsidP="005C7A9B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8" w:name="QQ220222002707_1_H"/>
      <w:bookmarkStart w:id="9" w:name="QQ220222002707"/>
      <w:r w:rsidRPr="00446C4C">
        <w:rPr>
          <w:color w:val="000000"/>
          <w:kern w:val="0"/>
        </w:rPr>
        <w:t>（　　）</w:t>
      </w:r>
      <w:bookmarkEnd w:id="8"/>
      <w:bookmarkEnd w:id="9"/>
      <w:r w:rsidR="005C7A9B" w:rsidRPr="005C7A9B">
        <w:rPr>
          <w:rFonts w:eastAsia="細明體" w:hint="eastAsia"/>
          <w:szCs w:val="22"/>
        </w:rPr>
        <w:t>下列各式中，哪一個是一元一次方程式？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(A)</w:t>
      </w:r>
      <w:r w:rsidR="005C7A9B" w:rsidRPr="005C7A9B">
        <w:rPr>
          <w:rFonts w:eastAsia="細明體"/>
        </w:rPr>
        <w:object w:dxaOrig="600" w:dyaOrig="285" w14:anchorId="4820CD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4.4pt" o:ole="">
            <v:imagedata r:id="rId8" o:title=""/>
            <v:path o:connecttype="segments"/>
          </v:shape>
          <o:OLEObject Type="Embed" ProgID="Equation.DSMT4" ShapeID="_x0000_i1025" DrawAspect="Content" ObjectID="_1824635860" r:id="rId9"/>
        </w:objec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(B)</w:t>
      </w:r>
      <w:r w:rsidR="005C7A9B" w:rsidRPr="005C7A9B">
        <w:rPr>
          <w:rFonts w:eastAsia="細明體"/>
        </w:rPr>
        <w:object w:dxaOrig="1035" w:dyaOrig="285" w14:anchorId="2D76FC2A">
          <v:shape id="_x0000_i1026" type="#_x0000_t75" style="width:51.6pt;height:14.4pt" o:ole="">
            <v:imagedata r:id="rId10" o:title=""/>
            <v:path o:connecttype="segments"/>
          </v:shape>
          <o:OLEObject Type="Embed" ProgID="Equation.DSMT4" ShapeID="_x0000_i1026" DrawAspect="Content" ObjectID="_1824635861" r:id="rId11"/>
        </w:objec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(C)</w:t>
      </w:r>
      <w:r w:rsidR="005C7A9B" w:rsidRPr="005C7A9B">
        <w:rPr>
          <w:rFonts w:eastAsia="細明體"/>
        </w:rPr>
        <w:object w:dxaOrig="960" w:dyaOrig="300" w14:anchorId="48B497FF">
          <v:shape id="_x0000_i1027" type="#_x0000_t75" style="width:48pt;height:15pt" o:ole="">
            <v:imagedata r:id="rId12" o:title=""/>
            <v:path o:connecttype="segments"/>
          </v:shape>
          <o:OLEObject Type="Embed" ProgID="Equation.DSMT4" ShapeID="_x0000_i1027" DrawAspect="Content" ObjectID="_1824635862" r:id="rId13"/>
        </w:objec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(D)</w:t>
      </w:r>
      <w:r w:rsidR="005C7A9B" w:rsidRPr="005C7A9B">
        <w:rPr>
          <w:rFonts w:eastAsia="細明體"/>
        </w:rPr>
        <w:object w:dxaOrig="630" w:dyaOrig="300" w14:anchorId="5337E914">
          <v:shape id="_x0000_i1028" type="#_x0000_t75" style="width:31.8pt;height:15pt" o:ole="">
            <v:imagedata r:id="rId14" o:title=""/>
            <v:path o:connecttype="segments"/>
          </v:shape>
          <o:OLEObject Type="Embed" ProgID="Equation.DSMT4" ShapeID="_x0000_i1028" DrawAspect="Content" ObjectID="_1824635863" r:id="rId15"/>
        </w:object>
      </w:r>
    </w:p>
    <w:p w14:paraId="375758B7" w14:textId="2607F225" w:rsidR="00A45183" w:rsidRPr="005C7A9B" w:rsidRDefault="00A45183" w:rsidP="005C7A9B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0" w:name="QQ220222002714_1_H"/>
      <w:bookmarkStart w:id="11" w:name="QQ220222002714"/>
      <w:r w:rsidRPr="00446C4C">
        <w:rPr>
          <w:color w:val="000000"/>
          <w:kern w:val="0"/>
        </w:rPr>
        <w:t>（　　）</w:t>
      </w:r>
      <w:bookmarkEnd w:id="10"/>
      <w:bookmarkEnd w:id="11"/>
      <w:r w:rsidR="005C7A9B" w:rsidRPr="005C7A9B">
        <w:rPr>
          <w:rFonts w:eastAsia="細明體" w:hint="eastAsia"/>
          <w:szCs w:val="22"/>
        </w:rPr>
        <w:t>若</w:t>
      </w:r>
      <w:proofErr w:type="gramStart"/>
      <w:r w:rsidR="005C7A9B" w:rsidRPr="005C7A9B">
        <w:rPr>
          <w:rFonts w:eastAsia="細明體" w:hint="eastAsia"/>
          <w:szCs w:val="22"/>
        </w:rPr>
        <w:t>一</w:t>
      </w:r>
      <w:proofErr w:type="gramEnd"/>
      <w:r w:rsidR="005C7A9B" w:rsidRPr="005C7A9B">
        <w:rPr>
          <w:rFonts w:eastAsia="細明體" w:hint="eastAsia"/>
          <w:szCs w:val="22"/>
        </w:rPr>
        <w:t>等差數列首項為</w:t>
      </w:r>
      <w:r w:rsidR="005C7A9B" w:rsidRPr="005C7A9B">
        <w:rPr>
          <w:rFonts w:eastAsia="細明體" w:hint="eastAsia"/>
          <w:szCs w:val="22"/>
        </w:rPr>
        <w:t>4</w:t>
      </w:r>
      <w:r w:rsidR="005C7A9B" w:rsidRPr="005C7A9B">
        <w:rPr>
          <w:rFonts w:eastAsia="細明體" w:hint="eastAsia"/>
          <w:szCs w:val="22"/>
        </w:rPr>
        <w:t>，公差為</w:t>
      </w:r>
      <w:r w:rsidR="005C7A9B" w:rsidRPr="005C7A9B">
        <w:rPr>
          <w:rFonts w:eastAsia="細明體" w:hint="eastAsia"/>
          <w:szCs w:val="22"/>
        </w:rPr>
        <w:t>2</w:t>
      </w:r>
      <w:r w:rsidR="005C7A9B" w:rsidRPr="005C7A9B">
        <w:rPr>
          <w:rFonts w:eastAsia="細明體" w:hint="eastAsia"/>
          <w:szCs w:val="22"/>
        </w:rPr>
        <w:t>，則第</w:t>
      </w:r>
      <w:r w:rsidR="005C7A9B" w:rsidRPr="005C7A9B">
        <w:rPr>
          <w:rFonts w:eastAsia="細明體" w:hint="eastAsia"/>
          <w:szCs w:val="22"/>
        </w:rPr>
        <w:t>10</w:t>
      </w:r>
      <w:r w:rsidR="005C7A9B" w:rsidRPr="005C7A9B">
        <w:rPr>
          <w:rFonts w:eastAsia="細明體" w:hint="eastAsia"/>
          <w:szCs w:val="22"/>
        </w:rPr>
        <w:t>項為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(A)</w:t>
      </w:r>
      <w:r w:rsidR="005C7A9B" w:rsidRPr="005C7A9B">
        <w:rPr>
          <w:rFonts w:eastAsia="細明體" w:hint="eastAsia"/>
          <w:szCs w:val="22"/>
        </w:rPr>
        <w:t>20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(B)</w:t>
      </w:r>
      <w:r w:rsidR="005C7A9B" w:rsidRPr="005C7A9B">
        <w:rPr>
          <w:rFonts w:eastAsia="細明體" w:hint="eastAsia"/>
          <w:szCs w:val="22"/>
        </w:rPr>
        <w:t>22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(C)</w:t>
      </w:r>
      <w:r w:rsidR="005C7A9B" w:rsidRPr="005C7A9B">
        <w:rPr>
          <w:rFonts w:eastAsia="細明體" w:hint="eastAsia"/>
          <w:szCs w:val="22"/>
        </w:rPr>
        <w:t>18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(D)</w:t>
      </w:r>
      <w:r w:rsidR="005C7A9B" w:rsidRPr="005C7A9B">
        <w:rPr>
          <w:rFonts w:eastAsia="細明體" w:hint="eastAsia"/>
          <w:szCs w:val="22"/>
        </w:rPr>
        <w:t>24</w:t>
      </w:r>
      <w:r w:rsidR="005C7A9B" w:rsidRPr="005C7A9B">
        <w:rPr>
          <w:rFonts w:eastAsia="DengXian" w:hint="eastAsia"/>
          <w:color w:val="000000"/>
          <w:kern w:val="0"/>
          <w:lang w:eastAsia="zh-CN"/>
        </w:rPr>
        <w:t xml:space="preserve"> </w:t>
      </w:r>
    </w:p>
    <w:p w14:paraId="1DDE91FA" w14:textId="77777777" w:rsidR="00A45183" w:rsidRPr="00446C4C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14:paraId="0782E5CE" w14:textId="3F94DAEB" w:rsidR="00A45183" w:rsidRPr="00446C4C" w:rsidRDefault="00A45183" w:rsidP="005C7A9B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2" w:name="QQ220222002721_1_H"/>
      <w:bookmarkStart w:id="13" w:name="QQ220222002721"/>
      <w:r w:rsidRPr="00446C4C">
        <w:rPr>
          <w:color w:val="000000"/>
          <w:kern w:val="0"/>
        </w:rPr>
        <w:t>（　　）</w:t>
      </w:r>
      <w:r w:rsidR="005C7A9B" w:rsidRPr="005C7A9B">
        <w:rPr>
          <w:rFonts w:eastAsia="細明體" w:hint="eastAsia"/>
          <w:szCs w:val="22"/>
        </w:rPr>
        <w:t>等比級數</w:t>
      </w:r>
      <w:r w:rsidR="005C7A9B" w:rsidRPr="005C7A9B">
        <w:rPr>
          <w:rFonts w:eastAsia="細明體"/>
          <w:szCs w:val="22"/>
        </w:rPr>
        <w:object w:dxaOrig="1155" w:dyaOrig="240" w14:anchorId="2DD33ED9">
          <v:shape id="_x0000_i1029" type="#_x0000_t75" style="width:57.6pt;height:12pt" o:ole="">
            <v:imagedata r:id="rId16" o:title=""/>
            <v:path o:connecttype="segments"/>
          </v:shape>
          <o:OLEObject Type="Embed" ProgID="Equation.DSMT4" ShapeID="_x0000_i1029" DrawAspect="Content" ObjectID="_1824635864" r:id="rId17"/>
        </w:object>
      </w:r>
      <w:r w:rsidR="005C7A9B" w:rsidRPr="005C7A9B">
        <w:rPr>
          <w:rFonts w:eastAsia="細明體" w:hint="eastAsia"/>
          <w:szCs w:val="22"/>
        </w:rPr>
        <w:t>到第</w:t>
      </w:r>
      <w:r w:rsidR="005C7A9B" w:rsidRPr="005C7A9B">
        <w:rPr>
          <w:rFonts w:eastAsia="細明體" w:hint="eastAsia"/>
          <w:szCs w:val="22"/>
        </w:rPr>
        <w:t>9</w:t>
      </w:r>
      <w:r w:rsidR="005C7A9B" w:rsidRPr="005C7A9B">
        <w:rPr>
          <w:rFonts w:eastAsia="細明體" w:hint="eastAsia"/>
          <w:szCs w:val="22"/>
        </w:rPr>
        <w:t>項的和為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(A)</w:t>
      </w:r>
      <w:r w:rsidR="005C7A9B" w:rsidRPr="005C7A9B">
        <w:rPr>
          <w:rFonts w:eastAsia="細明體" w:hint="eastAsia"/>
          <w:szCs w:val="22"/>
        </w:rPr>
        <w:t>512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(B)</w:t>
      </w:r>
      <w:r w:rsidR="005C7A9B" w:rsidRPr="005C7A9B">
        <w:rPr>
          <w:rFonts w:eastAsia="細明體" w:hint="eastAsia"/>
          <w:szCs w:val="22"/>
        </w:rPr>
        <w:t>511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(C)</w:t>
      </w:r>
      <w:r w:rsidR="005C7A9B" w:rsidRPr="005C7A9B">
        <w:rPr>
          <w:rFonts w:eastAsia="細明體" w:hint="eastAsia"/>
          <w:szCs w:val="22"/>
        </w:rPr>
        <w:t>1023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(D)</w:t>
      </w:r>
      <w:r w:rsidR="005C7A9B" w:rsidRPr="005C7A9B">
        <w:rPr>
          <w:rFonts w:eastAsia="細明體" w:hint="eastAsia"/>
          <w:szCs w:val="22"/>
        </w:rPr>
        <w:t>1024</w:t>
      </w:r>
      <w:r w:rsidR="005C7A9B" w:rsidRPr="005C7A9B">
        <w:rPr>
          <w:rFonts w:eastAsia="細明體"/>
        </w:rPr>
        <w:t xml:space="preserve">　</w:t>
      </w:r>
      <w:bookmarkEnd w:id="12"/>
      <w:bookmarkEnd w:id="13"/>
      <w:r w:rsidR="005C7A9B" w:rsidRPr="00446C4C">
        <w:rPr>
          <w:rFonts w:eastAsia="DengXian"/>
          <w:color w:val="000000"/>
          <w:kern w:val="0"/>
          <w:lang w:eastAsia="zh-CN"/>
        </w:rPr>
        <w:t xml:space="preserve"> </w:t>
      </w:r>
    </w:p>
    <w:p w14:paraId="6E1B516D" w14:textId="44CA6E48" w:rsidR="003B1FAB" w:rsidRDefault="00A45183" w:rsidP="005C7A9B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細明體"/>
        </w:rPr>
      </w:pPr>
      <w:bookmarkStart w:id="14" w:name="QQ220222002729_1_H"/>
      <w:bookmarkStart w:id="15" w:name="QQ220222002729"/>
      <w:r w:rsidRPr="00446C4C">
        <w:rPr>
          <w:color w:val="000000"/>
          <w:kern w:val="0"/>
        </w:rPr>
        <w:t>（　　）</w:t>
      </w:r>
      <w:r w:rsidR="005C7A9B" w:rsidRPr="005C7A9B">
        <w:rPr>
          <w:rFonts w:eastAsia="細明體" w:hint="eastAsia"/>
          <w:szCs w:val="22"/>
        </w:rPr>
        <w:t>方程式</w:t>
      </w:r>
      <w:r w:rsidR="005C7A9B" w:rsidRPr="005C7A9B">
        <w:rPr>
          <w:rFonts w:eastAsia="細明體"/>
        </w:rPr>
        <w:object w:dxaOrig="869" w:dyaOrig="571" w14:anchorId="19F7F0B4">
          <v:shape id="_x0000_i1030" type="#_x0000_t75" style="width:43.2pt;height:28.2pt" o:ole="">
            <v:imagedata r:id="rId18" o:title=""/>
          </v:shape>
          <o:OLEObject Type="Embed" ProgID="Equation.DSMT4" ShapeID="_x0000_i1030" DrawAspect="Content" ObjectID="_1824635865" r:id="rId19"/>
        </w:object>
      </w:r>
      <w:r w:rsidR="005C7A9B" w:rsidRPr="005C7A9B">
        <w:rPr>
          <w:rFonts w:eastAsia="細明體" w:hint="eastAsia"/>
          <w:szCs w:val="22"/>
        </w:rPr>
        <w:t>的解為</w: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(A)</w:t>
      </w:r>
      <w:r w:rsidR="005C7A9B" w:rsidRPr="005C7A9B">
        <w:rPr>
          <w:rFonts w:eastAsia="細明體"/>
        </w:rPr>
        <w:object w:dxaOrig="571" w:dyaOrig="273" w14:anchorId="57D9E2C9">
          <v:shape id="_x0000_i1031" type="#_x0000_t75" style="width:28.2pt;height:13.2pt" o:ole="">
            <v:imagedata r:id="rId20" o:title=""/>
          </v:shape>
          <o:OLEObject Type="Embed" ProgID="Equation.DSMT4" ShapeID="_x0000_i1031" DrawAspect="Content" ObjectID="_1824635866" r:id="rId21"/>
        </w:objec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(B)</w:t>
      </w:r>
      <w:r w:rsidR="005C7A9B" w:rsidRPr="005C7A9B">
        <w:rPr>
          <w:rFonts w:eastAsia="細明體"/>
        </w:rPr>
        <w:object w:dxaOrig="720" w:dyaOrig="273" w14:anchorId="5CDE181A">
          <v:shape id="_x0000_i1032" type="#_x0000_t75" style="width:36pt;height:13.2pt" o:ole="">
            <v:imagedata r:id="rId22" o:title=""/>
          </v:shape>
          <o:OLEObject Type="Embed" ProgID="Equation.DSMT4" ShapeID="_x0000_i1032" DrawAspect="Content" ObjectID="_1824635867" r:id="rId23"/>
        </w:objec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(C)</w:t>
      </w:r>
      <w:r w:rsidR="005C7A9B" w:rsidRPr="005C7A9B">
        <w:rPr>
          <w:rFonts w:eastAsia="細明體"/>
        </w:rPr>
        <w:object w:dxaOrig="497" w:dyaOrig="273" w14:anchorId="4F4F8A8A">
          <v:shape id="_x0000_i1033" type="#_x0000_t75" style="width:24.6pt;height:13.2pt" o:ole="">
            <v:imagedata r:id="rId24" o:title=""/>
          </v:shape>
          <o:OLEObject Type="Embed" ProgID="Equation.DSMT4" ShapeID="_x0000_i1033" DrawAspect="Content" ObjectID="_1824635868" r:id="rId25"/>
        </w:object>
      </w:r>
      <w:r w:rsidR="005C7A9B" w:rsidRPr="005C7A9B">
        <w:rPr>
          <w:rFonts w:eastAsia="細明體"/>
        </w:rPr>
        <w:t xml:space="preserve">　</w:t>
      </w:r>
      <w:r w:rsidR="005C7A9B" w:rsidRPr="005C7A9B">
        <w:rPr>
          <w:rFonts w:eastAsia="細明體"/>
        </w:rPr>
        <w:t>(D)</w:t>
      </w:r>
      <w:r w:rsidR="005C7A9B" w:rsidRPr="005C7A9B">
        <w:rPr>
          <w:rFonts w:eastAsia="細明體"/>
        </w:rPr>
        <w:object w:dxaOrig="646" w:dyaOrig="273" w14:anchorId="3982BBF5">
          <v:shape id="_x0000_i1034" type="#_x0000_t75" style="width:32.4pt;height:13.2pt" o:ole="">
            <v:imagedata r:id="rId26" o:title=""/>
          </v:shape>
          <o:OLEObject Type="Embed" ProgID="Equation.DSMT4" ShapeID="_x0000_i1034" DrawAspect="Content" ObjectID="_1824635869" r:id="rId27"/>
        </w:object>
      </w:r>
      <w:r w:rsidR="005C7A9B" w:rsidRPr="005C7A9B">
        <w:rPr>
          <w:rFonts w:eastAsia="細明體"/>
        </w:rPr>
        <w:t xml:space="preserve">　</w:t>
      </w:r>
      <w:bookmarkStart w:id="16" w:name="QQ250304007188_1_H"/>
      <w:bookmarkStart w:id="17" w:name="QQ250304007188"/>
      <w:bookmarkEnd w:id="14"/>
      <w:bookmarkEnd w:id="15"/>
      <w:r w:rsidR="005C7A9B">
        <w:rPr>
          <w:rFonts w:eastAsia="細明體"/>
        </w:rPr>
        <w:t xml:space="preserve"> </w:t>
      </w:r>
    </w:p>
    <w:p w14:paraId="6EAF0458" w14:textId="7E3598D9" w:rsidR="003B1FAB" w:rsidRPr="003B1FAB" w:rsidRDefault="003B1FAB" w:rsidP="003B1FAB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r w:rsidRPr="003B1FAB">
        <w:rPr>
          <w:rFonts w:eastAsia="細明體"/>
        </w:rPr>
        <w:t>（　　）</w:t>
      </w:r>
      <w:bookmarkStart w:id="18" w:name="QQ250304007188_1_4"/>
      <w:bookmarkEnd w:id="16"/>
      <w:r w:rsidR="005C7A9B" w:rsidRPr="00D02C13">
        <w:rPr>
          <w:rFonts w:hint="eastAsia"/>
          <w:szCs w:val="22"/>
        </w:rPr>
        <w:t>方程式</w:t>
      </w:r>
      <w:r w:rsidR="005C7A9B">
        <w:object w:dxaOrig="810" w:dyaOrig="285" w14:anchorId="2D11226E">
          <v:shape id="_x0000_i1035" type="#_x0000_t75" style="width:40.8pt;height:14.4pt" o:ole="">
            <v:imagedata r:id="rId28" o:title=""/>
            <v:path o:connecttype="segments"/>
          </v:shape>
          <o:OLEObject Type="Embed" ProgID="Equation.DSMT4" ShapeID="_x0000_i1035" DrawAspect="Content" ObjectID="_1824635870" r:id="rId29"/>
        </w:object>
      </w:r>
      <w:r w:rsidR="005C7A9B" w:rsidRPr="00D02C13">
        <w:rPr>
          <w:rFonts w:hint="eastAsia"/>
          <w:szCs w:val="22"/>
        </w:rPr>
        <w:t>的解為</w:t>
      </w:r>
      <w:r w:rsidR="005C7A9B">
        <w:t xml:space="preserve">　</w:t>
      </w:r>
      <w:r w:rsidR="005C7A9B">
        <w:t>(A)</w:t>
      </w:r>
      <w:r w:rsidR="005C7A9B">
        <w:object w:dxaOrig="495" w:dyaOrig="285" w14:anchorId="0562A90F">
          <v:shape id="_x0000_i1036" type="#_x0000_t75" style="width:24.6pt;height:14.4pt" o:ole="">
            <v:imagedata r:id="rId30" o:title=""/>
            <v:path o:connecttype="segments"/>
          </v:shape>
          <o:OLEObject Type="Embed" ProgID="Equation.DSMT4" ShapeID="_x0000_i1036" DrawAspect="Content" ObjectID="_1824635871" r:id="rId31"/>
        </w:object>
      </w:r>
      <w:r w:rsidR="005C7A9B">
        <w:t xml:space="preserve">　</w:t>
      </w:r>
      <w:r w:rsidR="005C7A9B">
        <w:t>(B)</w:t>
      </w:r>
      <w:r w:rsidR="005C7A9B">
        <w:object w:dxaOrig="630" w:dyaOrig="285" w14:anchorId="34FC68C9">
          <v:shape id="_x0000_i1037" type="#_x0000_t75" style="width:31.8pt;height:14.4pt" o:ole="">
            <v:imagedata r:id="rId32" o:title=""/>
            <v:path o:connecttype="segments"/>
          </v:shape>
          <o:OLEObject Type="Embed" ProgID="Equation.DSMT4" ShapeID="_x0000_i1037" DrawAspect="Content" ObjectID="_1824635872" r:id="rId33"/>
        </w:object>
      </w:r>
      <w:r w:rsidR="005C7A9B">
        <w:t xml:space="preserve">　</w:t>
      </w:r>
      <w:r w:rsidR="005C7A9B">
        <w:t>(C)</w:t>
      </w:r>
      <w:r w:rsidR="005C7A9B">
        <w:object w:dxaOrig="510" w:dyaOrig="285" w14:anchorId="524CB3AC">
          <v:shape id="_x0000_i1038" type="#_x0000_t75" style="width:25.8pt;height:14.4pt" o:ole="">
            <v:imagedata r:id="rId34" o:title=""/>
            <v:path o:connecttype="segments"/>
          </v:shape>
          <o:OLEObject Type="Embed" ProgID="Equation.DSMT4" ShapeID="_x0000_i1038" DrawAspect="Content" ObjectID="_1824635873" r:id="rId35"/>
        </w:object>
      </w:r>
      <w:r w:rsidR="005C7A9B">
        <w:t xml:space="preserve">　</w:t>
      </w:r>
      <w:r w:rsidR="005C7A9B">
        <w:t>(D)</w:t>
      </w:r>
      <w:r w:rsidR="005C7A9B">
        <w:object w:dxaOrig="510" w:dyaOrig="285" w14:anchorId="6395A05A">
          <v:shape id="_x0000_i1039" type="#_x0000_t75" style="width:25.8pt;height:14.4pt" o:ole="">
            <v:imagedata r:id="rId36" o:title=""/>
            <v:path o:connecttype="segments"/>
          </v:shape>
          <o:OLEObject Type="Embed" ProgID="Equation.DSMT4" ShapeID="_x0000_i1039" DrawAspect="Content" ObjectID="_1824635874" r:id="rId37"/>
        </w:object>
      </w:r>
      <w:r w:rsidRPr="003B1FAB">
        <w:rPr>
          <w:rFonts w:eastAsia="細明體"/>
        </w:rPr>
        <w:t xml:space="preserve">　</w:t>
      </w:r>
      <w:bookmarkEnd w:id="17"/>
      <w:bookmarkEnd w:id="18"/>
    </w:p>
    <w:p w14:paraId="47E30935" w14:textId="2FC96594" w:rsidR="00A45183" w:rsidRPr="00446C4C" w:rsidRDefault="00A45183" w:rsidP="00622437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11047EA0" w14:textId="2436E567" w:rsidR="00A45183" w:rsidRPr="00A45183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9" w:name="QQ220222002704_1_H"/>
      <w:bookmarkStart w:id="20" w:name="QQ220222002704"/>
      <w:r w:rsidRPr="00446C4C">
        <w:rPr>
          <w:color w:val="000000"/>
          <w:kern w:val="0"/>
        </w:rPr>
        <w:t>（　　）</w:t>
      </w:r>
      <w:bookmarkEnd w:id="19"/>
      <w:bookmarkEnd w:id="20"/>
      <w:r w:rsidR="005C7A9B" w:rsidRPr="00A45183">
        <w:rPr>
          <w:rFonts w:eastAsia="DengXian"/>
          <w:color w:val="000000"/>
          <w:kern w:val="0"/>
          <w:lang w:eastAsia="zh-CN"/>
        </w:rPr>
        <w:t xml:space="preserve"> </w:t>
      </w:r>
      <w:r w:rsidR="005C7A9B" w:rsidRPr="00781994">
        <w:rPr>
          <w:rFonts w:hint="eastAsia"/>
          <w:szCs w:val="22"/>
        </w:rPr>
        <w:t>等差級數</w:t>
      </w:r>
      <w:r w:rsidR="005C7A9B">
        <w:object w:dxaOrig="1564" w:dyaOrig="273" w14:anchorId="5CDCF885">
          <v:shape id="_x0000_i1040" type="#_x0000_t75" style="width:78pt;height:13.2pt" o:ole="">
            <v:imagedata r:id="rId38" o:title=""/>
          </v:shape>
          <o:OLEObject Type="Embed" ProgID="Equation.DSMT4" ShapeID="_x0000_i1040" DrawAspect="Content" ObjectID="_1824635875" r:id="rId39"/>
        </w:object>
      </w:r>
      <w:r w:rsidR="005C7A9B" w:rsidRPr="00781994">
        <w:rPr>
          <w:rFonts w:hint="eastAsia"/>
          <w:szCs w:val="22"/>
        </w:rPr>
        <w:t>之和為</w:t>
      </w:r>
      <w:r w:rsidR="005C7A9B">
        <w:t xml:space="preserve">　</w:t>
      </w:r>
      <w:r w:rsidR="005C7A9B">
        <w:t>(A)</w:t>
      </w:r>
      <w:r w:rsidR="005C7A9B" w:rsidRPr="00781994">
        <w:rPr>
          <w:rFonts w:hint="eastAsia"/>
          <w:szCs w:val="22"/>
        </w:rPr>
        <w:t>100</w:t>
      </w:r>
      <w:r w:rsidR="005C7A9B">
        <w:t xml:space="preserve">　</w:t>
      </w:r>
      <w:r w:rsidR="005C7A9B">
        <w:t>(B)</w:t>
      </w:r>
      <w:r w:rsidR="005C7A9B" w:rsidRPr="00781994">
        <w:rPr>
          <w:rFonts w:hint="eastAsia"/>
          <w:szCs w:val="22"/>
        </w:rPr>
        <w:t>231</w:t>
      </w:r>
      <w:r w:rsidR="005C7A9B">
        <w:t xml:space="preserve">　</w:t>
      </w:r>
      <w:r w:rsidR="005C7A9B">
        <w:t>(C)</w:t>
      </w:r>
      <w:r w:rsidR="005C7A9B" w:rsidRPr="00781994">
        <w:rPr>
          <w:rFonts w:hint="eastAsia"/>
          <w:szCs w:val="22"/>
        </w:rPr>
        <w:t>121</w:t>
      </w:r>
      <w:r w:rsidR="005C7A9B">
        <w:t xml:space="preserve">　</w:t>
      </w:r>
      <w:r w:rsidR="005C7A9B">
        <w:t>(D)</w:t>
      </w:r>
      <w:r w:rsidR="005C7A9B" w:rsidRPr="00781994">
        <w:rPr>
          <w:rFonts w:hint="eastAsia"/>
          <w:szCs w:val="22"/>
        </w:rPr>
        <w:t>144</w:t>
      </w:r>
      <w:r w:rsidR="005C7A9B">
        <w:t xml:space="preserve">　</w:t>
      </w:r>
    </w:p>
    <w:p w14:paraId="6A6D0BD2" w14:textId="2D15DA9B" w:rsidR="00A45183" w:rsidRPr="00446C4C" w:rsidRDefault="00622437" w:rsidP="00D16E9B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r w:rsidRPr="00622437">
        <w:rPr>
          <w:rFonts w:eastAsia="DengXian"/>
          <w:color w:val="000000"/>
          <w:kern w:val="0"/>
          <w:lang w:eastAsia="zh-CN"/>
        </w:rPr>
        <w:t xml:space="preserve"> </w:t>
      </w:r>
    </w:p>
    <w:p w14:paraId="0F2DC65F" w14:textId="332B22C3" w:rsidR="00A45183" w:rsidRPr="00D16E9B" w:rsidRDefault="00A45183" w:rsidP="00D16E9B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r w:rsidRPr="00446C4C">
        <w:rPr>
          <w:color w:val="000000"/>
          <w:kern w:val="0"/>
        </w:rPr>
        <w:t>（　　）</w:t>
      </w:r>
      <w:r w:rsidR="005C7A9B" w:rsidRPr="00CA5557">
        <w:rPr>
          <w:rFonts w:hint="eastAsia"/>
          <w:szCs w:val="22"/>
        </w:rPr>
        <w:t>若</w:t>
      </w:r>
      <w:r w:rsidR="005C7A9B" w:rsidRPr="00CA5557">
        <w:rPr>
          <w:rFonts w:hint="eastAsia"/>
          <w:i/>
          <w:szCs w:val="22"/>
        </w:rPr>
        <w:t>x</w:t>
      </w:r>
      <w:r w:rsidR="005C7A9B" w:rsidRPr="00CA5557">
        <w:rPr>
          <w:rFonts w:hint="eastAsia"/>
          <w:szCs w:val="22"/>
        </w:rPr>
        <w:t>為</w:t>
      </w:r>
      <w:r w:rsidR="005C7A9B">
        <w:object w:dxaOrig="195" w:dyaOrig="585" w14:anchorId="4692A09A">
          <v:shape id="_x0000_i1041" type="#_x0000_t75" style="width:9.6pt;height:29.4pt" o:ole="">
            <v:imagedata r:id="rId40" o:title=""/>
            <v:path o:connecttype="segments"/>
          </v:shape>
          <o:OLEObject Type="Embed" ProgID="Equation.DSMT4" ShapeID="_x0000_i1041" DrawAspect="Content" ObjectID="_1824635876" r:id="rId41"/>
        </w:object>
      </w:r>
      <w:r w:rsidR="005C7A9B" w:rsidRPr="00CA5557">
        <w:rPr>
          <w:rFonts w:hint="eastAsia"/>
          <w:szCs w:val="22"/>
        </w:rPr>
        <w:t>和</w:t>
      </w:r>
      <w:r w:rsidR="005C7A9B" w:rsidRPr="00CA5557">
        <w:rPr>
          <w:rFonts w:hint="eastAsia"/>
          <w:szCs w:val="22"/>
        </w:rPr>
        <w:t>243</w:t>
      </w:r>
      <w:r w:rsidR="005C7A9B" w:rsidRPr="00CA5557">
        <w:rPr>
          <w:rFonts w:hint="eastAsia"/>
          <w:szCs w:val="22"/>
        </w:rPr>
        <w:t>的</w:t>
      </w:r>
      <w:proofErr w:type="gramStart"/>
      <w:r w:rsidR="005C7A9B" w:rsidRPr="00CA5557">
        <w:rPr>
          <w:rFonts w:hint="eastAsia"/>
          <w:szCs w:val="22"/>
        </w:rPr>
        <w:t>等比中項</w:t>
      </w:r>
      <w:proofErr w:type="gramEnd"/>
      <w:r w:rsidR="005C7A9B" w:rsidRPr="00CA5557">
        <w:rPr>
          <w:rFonts w:hint="eastAsia"/>
          <w:szCs w:val="22"/>
        </w:rPr>
        <w:t>，則</w:t>
      </w:r>
      <w:r w:rsidR="005C7A9B">
        <w:object w:dxaOrig="360" w:dyaOrig="195" w14:anchorId="02281C79">
          <v:shape id="_x0000_i1042" type="#_x0000_t75" style="width:18pt;height:9.6pt" o:ole="">
            <v:imagedata r:id="rId42" o:title=""/>
            <v:path o:connecttype="segments"/>
          </v:shape>
          <o:OLEObject Type="Embed" ProgID="Equation.DSMT4" ShapeID="_x0000_i1042" DrawAspect="Content" ObjectID="_1824635877" r:id="rId43"/>
        </w:object>
      </w:r>
      <w:r w:rsidR="005C7A9B">
        <w:t>(A)</w:t>
      </w:r>
      <w:r w:rsidR="005C7A9B">
        <w:object w:dxaOrig="300" w:dyaOrig="255" w14:anchorId="57D91058">
          <v:shape id="_x0000_i1043" type="#_x0000_t75" style="width:15pt;height:12.6pt" o:ole="">
            <v:imagedata r:id="rId44" o:title=""/>
            <v:path o:connecttype="segments"/>
          </v:shape>
          <o:OLEObject Type="Embed" ProgID="Equation.DSMT4" ShapeID="_x0000_i1043" DrawAspect="Content" ObjectID="_1824635878" r:id="rId45"/>
        </w:object>
      </w:r>
      <w:r w:rsidR="005C7A9B">
        <w:t xml:space="preserve">　</w:t>
      </w:r>
      <w:r w:rsidR="005C7A9B">
        <w:t>(B)</w:t>
      </w:r>
      <w:r w:rsidR="005C7A9B">
        <w:object w:dxaOrig="300" w:dyaOrig="255" w14:anchorId="3D54D743">
          <v:shape id="_x0000_i1044" type="#_x0000_t75" style="width:15pt;height:12.6pt" o:ole="">
            <v:imagedata r:id="rId46" o:title=""/>
            <v:path o:connecttype="segments"/>
          </v:shape>
          <o:OLEObject Type="Embed" ProgID="Equation.DSMT4" ShapeID="_x0000_i1044" DrawAspect="Content" ObjectID="_1824635879" r:id="rId47"/>
        </w:object>
      </w:r>
      <w:r w:rsidR="005C7A9B">
        <w:t xml:space="preserve">　</w:t>
      </w:r>
      <w:r w:rsidR="005C7A9B">
        <w:t>(C)</w:t>
      </w:r>
      <w:r w:rsidR="005C7A9B" w:rsidRPr="005C7A9B">
        <w:rPr>
          <w:rFonts w:hint="eastAsia"/>
          <w:szCs w:val="22"/>
        </w:rPr>
        <w:t>3</w:t>
      </w:r>
      <w:r w:rsidR="005C7A9B">
        <w:t xml:space="preserve">　</w:t>
      </w:r>
      <w:r w:rsidR="005C7A9B">
        <w:t>(D)</w:t>
      </w:r>
      <w:r w:rsidR="005C7A9B" w:rsidRPr="005C7A9B">
        <w:rPr>
          <w:rFonts w:hint="eastAsia"/>
          <w:szCs w:val="22"/>
        </w:rPr>
        <w:t>9</w:t>
      </w:r>
      <w:r w:rsidR="005C7A9B">
        <w:t xml:space="preserve">　</w:t>
      </w:r>
      <w:r w:rsidRPr="00446C4C">
        <w:rPr>
          <w:color w:val="000000"/>
          <w:kern w:val="0"/>
        </w:rPr>
        <w:t xml:space="preserve">　</w:t>
      </w:r>
    </w:p>
    <w:p w14:paraId="6204768E" w14:textId="0173B816" w:rsidR="00A45183" w:rsidRPr="00D16E9B" w:rsidRDefault="00A45183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1" w:name="QQ220222002733_1_H"/>
      <w:bookmarkStart w:id="22" w:name="QQ220222002733"/>
      <w:r w:rsidRPr="00446C4C">
        <w:rPr>
          <w:color w:val="000000"/>
          <w:kern w:val="0"/>
        </w:rPr>
        <w:t>（　　）</w:t>
      </w:r>
      <w:bookmarkEnd w:id="21"/>
      <w:bookmarkEnd w:id="22"/>
      <w:r w:rsidR="005C7A9B" w:rsidRPr="00A45183">
        <w:rPr>
          <w:rFonts w:eastAsia="DengXian"/>
          <w:color w:val="000000"/>
          <w:kern w:val="0"/>
          <w:lang w:eastAsia="zh-CN"/>
        </w:rPr>
        <w:t xml:space="preserve"> </w:t>
      </w:r>
      <w:r w:rsidR="005C7A9B" w:rsidRPr="00D02C13">
        <w:rPr>
          <w:rFonts w:hint="eastAsia"/>
          <w:szCs w:val="22"/>
        </w:rPr>
        <w:t>不等式</w:t>
      </w:r>
      <w:r w:rsidR="005C7A9B">
        <w:object w:dxaOrig="495" w:dyaOrig="285" w14:anchorId="522A2201">
          <v:shape id="_x0000_i1045" type="#_x0000_t75" style="width:24.6pt;height:14.4pt" o:ole="">
            <v:imagedata r:id="rId48" o:title=""/>
            <v:path o:connecttype="segments"/>
          </v:shape>
          <o:OLEObject Type="Embed" ProgID="Equation.DSMT4" ShapeID="_x0000_i1045" DrawAspect="Content" ObjectID="_1824635880" r:id="rId49"/>
        </w:object>
      </w:r>
      <w:r w:rsidR="005C7A9B" w:rsidRPr="00D02C13">
        <w:rPr>
          <w:rFonts w:hint="eastAsia"/>
          <w:szCs w:val="22"/>
        </w:rPr>
        <w:t>的圖解為</w:t>
      </w:r>
      <w:r w:rsidR="005C7A9B">
        <w:t xml:space="preserve">　</w:t>
      </w:r>
      <w:r w:rsidR="005C7A9B">
        <w:t>(A)</w:t>
      </w:r>
      <w:r w:rsidR="005C7A9B" w:rsidRPr="00D02C13">
        <w:rPr>
          <w:noProof/>
        </w:rPr>
        <w:drawing>
          <wp:inline distT="0" distB="0" distL="0" distR="0" wp14:anchorId="5BDC2D74" wp14:editId="28C8A7B7">
            <wp:extent cx="966216" cy="310896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66216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A9B">
        <w:t xml:space="preserve">　</w:t>
      </w:r>
      <w:r w:rsidR="005C7A9B">
        <w:t>(B)</w:t>
      </w:r>
      <w:r w:rsidR="005C7A9B" w:rsidRPr="00D02C13">
        <w:rPr>
          <w:noProof/>
        </w:rPr>
        <w:drawing>
          <wp:inline distT="0" distB="0" distL="0" distR="0" wp14:anchorId="34D6D286" wp14:editId="30573D9D">
            <wp:extent cx="975360" cy="310896"/>
            <wp:effectExtent l="0" t="0" r="9525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A9B">
        <w:t xml:space="preserve">　</w:t>
      </w:r>
      <w:r w:rsidR="005C7A9B">
        <w:t>(C)</w:t>
      </w:r>
      <w:r w:rsidR="005C7A9B" w:rsidRPr="00D02C13">
        <w:rPr>
          <w:noProof/>
        </w:rPr>
        <w:drawing>
          <wp:inline distT="0" distB="0" distL="0" distR="0" wp14:anchorId="1DE38F32" wp14:editId="3DF93EDD">
            <wp:extent cx="966216" cy="307848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66216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A9B">
        <w:t xml:space="preserve">　</w:t>
      </w:r>
      <w:r w:rsidR="005C7A9B">
        <w:t>(D)</w:t>
      </w:r>
      <w:r w:rsidR="005C7A9B" w:rsidRPr="00D02C13">
        <w:rPr>
          <w:noProof/>
        </w:rPr>
        <w:drawing>
          <wp:inline distT="0" distB="0" distL="0" distR="0" wp14:anchorId="1DED8BFD" wp14:editId="3D202B5F">
            <wp:extent cx="975360" cy="313944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A9B">
        <w:t xml:space="preserve">　</w:t>
      </w:r>
    </w:p>
    <w:p w14:paraId="51E375BA" w14:textId="520BDB4F" w:rsidR="00A45183" w:rsidRPr="00ED7CBA" w:rsidRDefault="00A45183" w:rsidP="00622437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3" w:name="QQ220222000439_1_H"/>
      <w:bookmarkStart w:id="24" w:name="QQ220222000439"/>
      <w:r w:rsidRPr="00446C4C">
        <w:rPr>
          <w:color w:val="000000"/>
          <w:kern w:val="0"/>
        </w:rPr>
        <w:t>（</w:t>
      </w:r>
      <w:r w:rsidR="00622437">
        <w:rPr>
          <w:rFonts w:hint="eastAsia"/>
          <w:color w:val="000000"/>
          <w:kern w:val="0"/>
        </w:rPr>
        <w:t xml:space="preserve"> </w:t>
      </w:r>
      <w:r w:rsidRPr="00446C4C">
        <w:rPr>
          <w:color w:val="000000"/>
          <w:kern w:val="0"/>
        </w:rPr>
        <w:t xml:space="preserve">　）</w:t>
      </w:r>
      <w:bookmarkEnd w:id="23"/>
      <w:bookmarkEnd w:id="24"/>
      <w:r w:rsidR="00ED7CBA" w:rsidRPr="00622437">
        <w:rPr>
          <w:rFonts w:eastAsia="DengXian"/>
          <w:color w:val="000000"/>
          <w:kern w:val="0"/>
          <w:lang w:eastAsia="zh-CN"/>
        </w:rPr>
        <w:t xml:space="preserve"> </w:t>
      </w:r>
      <w:r w:rsidR="00ED7CBA" w:rsidRPr="004D6F04">
        <w:rPr>
          <w:rFonts w:hint="eastAsia"/>
          <w:szCs w:val="22"/>
        </w:rPr>
        <w:t>若</w:t>
      </w:r>
      <w:r w:rsidR="00ED7CBA">
        <w:rPr>
          <w:szCs w:val="22"/>
        </w:rPr>
        <w:object w:dxaOrig="195" w:dyaOrig="195" w14:anchorId="565247A7">
          <v:shape id="_x0000_i1046" type="#_x0000_t75" style="width:9.6pt;height:9.6pt" o:ole="">
            <v:imagedata r:id="rId54" o:title=""/>
            <v:path o:connecttype="segments"/>
          </v:shape>
          <o:OLEObject Type="Embed" ProgID="Equation.DSMT4" ShapeID="_x0000_i1046" DrawAspect="Content" ObjectID="_1824635881" r:id="rId55"/>
        </w:object>
      </w:r>
      <w:r w:rsidR="00ED7CBA" w:rsidRPr="004D6F04">
        <w:rPr>
          <w:rFonts w:hint="eastAsia"/>
          <w:szCs w:val="22"/>
        </w:rPr>
        <w:t>和</w:t>
      </w:r>
      <w:r w:rsidR="00ED7CBA" w:rsidRPr="004D6F04">
        <w:rPr>
          <w:rFonts w:hint="eastAsia"/>
          <w:szCs w:val="22"/>
        </w:rPr>
        <w:t>15</w:t>
      </w:r>
      <w:r w:rsidR="00ED7CBA" w:rsidRPr="004D6F04">
        <w:rPr>
          <w:rFonts w:hint="eastAsia"/>
          <w:szCs w:val="22"/>
        </w:rPr>
        <w:t>的</w:t>
      </w:r>
      <w:proofErr w:type="gramStart"/>
      <w:r w:rsidR="00ED7CBA" w:rsidRPr="004D6F04">
        <w:rPr>
          <w:rFonts w:hint="eastAsia"/>
          <w:szCs w:val="22"/>
        </w:rPr>
        <w:t>等差中項為</w:t>
      </w:r>
      <w:proofErr w:type="gramEnd"/>
      <w:r w:rsidR="00ED7CBA" w:rsidRPr="004D6F04">
        <w:rPr>
          <w:rFonts w:hint="eastAsia"/>
          <w:szCs w:val="22"/>
        </w:rPr>
        <w:t>7</w:t>
      </w:r>
      <w:r w:rsidR="00ED7CBA" w:rsidRPr="004D6F04">
        <w:rPr>
          <w:rFonts w:hint="eastAsia"/>
          <w:szCs w:val="22"/>
        </w:rPr>
        <w:t>，則</w:t>
      </w:r>
      <w:r w:rsidR="00ED7CBA">
        <w:rPr>
          <w:szCs w:val="22"/>
        </w:rPr>
        <w:object w:dxaOrig="360" w:dyaOrig="195" w14:anchorId="2D93B0AE">
          <v:shape id="_x0000_i1047" type="#_x0000_t75" style="width:18pt;height:9.6pt" o:ole="">
            <v:imagedata r:id="rId56" o:title=""/>
            <v:path o:connecttype="segments"/>
          </v:shape>
          <o:OLEObject Type="Embed" ProgID="Equation.DSMT4" ShapeID="_x0000_i1047" DrawAspect="Content" ObjectID="_1824635882" r:id="rId57"/>
        </w:object>
      </w:r>
      <w:r w:rsidR="00ED7CBA">
        <w:t>(A)</w:t>
      </w:r>
      <w:r w:rsidR="00ED7CBA">
        <w:rPr>
          <w:szCs w:val="22"/>
        </w:rPr>
        <w:object w:dxaOrig="285" w:dyaOrig="240" w14:anchorId="15EDC2FA">
          <v:shape id="_x0000_i1048" type="#_x0000_t75" style="width:14.4pt;height:12pt" o:ole="">
            <v:imagedata r:id="rId58" o:title=""/>
            <v:path o:connecttype="segments"/>
          </v:shape>
          <o:OLEObject Type="Embed" ProgID="Equation.DSMT4" ShapeID="_x0000_i1048" DrawAspect="Content" ObjectID="_1824635883" r:id="rId59"/>
        </w:object>
      </w:r>
      <w:r w:rsidR="00ED7CBA">
        <w:t xml:space="preserve">　</w:t>
      </w:r>
      <w:r w:rsidR="00ED7CBA">
        <w:t>(B)</w:t>
      </w:r>
      <w:r w:rsidR="00ED7CBA">
        <w:rPr>
          <w:szCs w:val="22"/>
        </w:rPr>
        <w:object w:dxaOrig="255" w:dyaOrig="240" w14:anchorId="5D5DBA66">
          <v:shape id="_x0000_i1049" type="#_x0000_t75" style="width:12.6pt;height:12pt" o:ole="">
            <v:imagedata r:id="rId60" o:title=""/>
            <v:path o:connecttype="segments"/>
          </v:shape>
          <o:OLEObject Type="Embed" ProgID="Equation.DSMT4" ShapeID="_x0000_i1049" DrawAspect="Content" ObjectID="_1824635884" r:id="rId61"/>
        </w:object>
      </w:r>
      <w:r w:rsidR="00ED7CBA">
        <w:t xml:space="preserve">　</w:t>
      </w:r>
      <w:r w:rsidR="00ED7CBA">
        <w:t>(C)</w:t>
      </w:r>
      <w:r w:rsidR="00ED7CBA">
        <w:rPr>
          <w:szCs w:val="22"/>
        </w:rPr>
        <w:object w:dxaOrig="195" w:dyaOrig="240" w14:anchorId="6FC4C321">
          <v:shape id="_x0000_i1050" type="#_x0000_t75" style="width:9.6pt;height:12pt" o:ole="">
            <v:imagedata r:id="rId62" o:title=""/>
            <v:path o:connecttype="segments"/>
          </v:shape>
          <o:OLEObject Type="Embed" ProgID="Equation.DSMT4" ShapeID="_x0000_i1050" DrawAspect="Content" ObjectID="_1824635885" r:id="rId63"/>
        </w:object>
      </w:r>
      <w:r w:rsidR="00ED7CBA">
        <w:t xml:space="preserve">　</w:t>
      </w:r>
      <w:r w:rsidR="00ED7CBA">
        <w:t>(D)</w:t>
      </w:r>
      <w:r w:rsidR="00ED7CBA">
        <w:rPr>
          <w:szCs w:val="22"/>
        </w:rPr>
        <w:object w:dxaOrig="135" w:dyaOrig="240" w14:anchorId="6A7EAE4A">
          <v:shape id="_x0000_i1051" type="#_x0000_t75" style="width:6.6pt;height:12pt" o:ole="">
            <v:imagedata r:id="rId64" o:title=""/>
            <v:path o:connecttype="segments"/>
          </v:shape>
          <o:OLEObject Type="Embed" ProgID="Equation.DSMT4" ShapeID="_x0000_i1051" DrawAspect="Content" ObjectID="_1824635886" r:id="rId65"/>
        </w:object>
      </w:r>
    </w:p>
    <w:p w14:paraId="2BE936C6" w14:textId="4603D25E" w:rsidR="00ED7CBA" w:rsidRPr="00622437" w:rsidRDefault="00ED7CBA" w:rsidP="00622437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r w:rsidRPr="00446C4C">
        <w:rPr>
          <w:color w:val="000000"/>
          <w:kern w:val="0"/>
        </w:rPr>
        <w:t>（</w:t>
      </w:r>
      <w:r>
        <w:rPr>
          <w:rFonts w:hint="eastAsia"/>
          <w:color w:val="000000"/>
          <w:kern w:val="0"/>
        </w:rPr>
        <w:t xml:space="preserve"> </w:t>
      </w:r>
      <w:r w:rsidRPr="00446C4C">
        <w:rPr>
          <w:color w:val="000000"/>
          <w:kern w:val="0"/>
        </w:rPr>
        <w:t xml:space="preserve">　）</w:t>
      </w:r>
      <w:r w:rsidRPr="004D6F04">
        <w:rPr>
          <w:rFonts w:hint="eastAsia"/>
          <w:szCs w:val="22"/>
        </w:rPr>
        <w:t>若</w:t>
      </w:r>
      <w:r>
        <w:rPr>
          <w:szCs w:val="22"/>
        </w:rPr>
        <w:object w:dxaOrig="300" w:dyaOrig="240" w14:anchorId="2CE711F0">
          <v:shape id="_x0000_i1052" type="#_x0000_t75" style="width:15pt;height:12pt" o:ole="">
            <v:imagedata r:id="rId66" o:title=""/>
            <v:path o:connecttype="segments"/>
          </v:shape>
          <o:OLEObject Type="Embed" ProgID="Equation.DSMT4" ShapeID="_x0000_i1052" DrawAspect="Content" ObjectID="_1824635887" r:id="rId67"/>
        </w:object>
      </w:r>
      <w:r w:rsidRPr="004D6F04">
        <w:rPr>
          <w:rFonts w:hint="eastAsia"/>
          <w:szCs w:val="22"/>
        </w:rPr>
        <w:t xml:space="preserve">, </w:t>
      </w:r>
      <w:r w:rsidRPr="004D6F04">
        <w:rPr>
          <w:rFonts w:hint="eastAsia"/>
          <w:i/>
          <w:szCs w:val="22"/>
        </w:rPr>
        <w:t>a</w:t>
      </w:r>
      <w:r w:rsidRPr="004D6F04">
        <w:rPr>
          <w:rFonts w:hint="eastAsia"/>
          <w:szCs w:val="22"/>
        </w:rPr>
        <w:t xml:space="preserve">, </w:t>
      </w:r>
      <w:r w:rsidRPr="004D6F04">
        <w:rPr>
          <w:rFonts w:hint="eastAsia"/>
          <w:i/>
          <w:szCs w:val="22"/>
        </w:rPr>
        <w:t>b</w:t>
      </w:r>
      <w:r w:rsidRPr="004D6F04">
        <w:rPr>
          <w:rFonts w:hint="eastAsia"/>
          <w:szCs w:val="22"/>
        </w:rPr>
        <w:t>, 16</w:t>
      </w:r>
      <w:r w:rsidRPr="004D6F04">
        <w:rPr>
          <w:rFonts w:hint="eastAsia"/>
          <w:szCs w:val="22"/>
        </w:rPr>
        <w:t>為一等比數列，則</w:t>
      </w:r>
      <w:r>
        <w:rPr>
          <w:szCs w:val="22"/>
        </w:rPr>
        <w:object w:dxaOrig="360" w:dyaOrig="195" w14:anchorId="37A7ED05">
          <v:shape id="_x0000_i1053" type="#_x0000_t75" style="width:18pt;height:9.6pt" o:ole="">
            <v:imagedata r:id="rId68" o:title=""/>
            <v:path o:connecttype="segments"/>
          </v:shape>
          <o:OLEObject Type="Embed" ProgID="Equation.DSMT4" ShapeID="_x0000_i1053" DrawAspect="Content" ObjectID="_1824635888" r:id="rId69"/>
        </w:object>
      </w:r>
      <w:r>
        <w:t>(A)</w:t>
      </w:r>
      <w:r>
        <w:rPr>
          <w:szCs w:val="22"/>
        </w:rPr>
        <w:object w:dxaOrig="300" w:dyaOrig="240" w14:anchorId="403CA192">
          <v:shape id="_x0000_i1054" type="#_x0000_t75" style="width:15pt;height:12pt" o:ole="">
            <v:imagedata r:id="rId70" o:title=""/>
            <v:path o:connecttype="segments"/>
          </v:shape>
          <o:OLEObject Type="Embed" ProgID="Equation.DSMT4" ShapeID="_x0000_i1054" DrawAspect="Content" ObjectID="_1824635889" r:id="rId71"/>
        </w:object>
      </w:r>
      <w:r>
        <w:t xml:space="preserve">　</w:t>
      </w:r>
      <w:r>
        <w:t>(B)</w:t>
      </w:r>
      <w:r>
        <w:rPr>
          <w:szCs w:val="22"/>
        </w:rPr>
        <w:object w:dxaOrig="195" w:dyaOrig="240" w14:anchorId="710F4630">
          <v:shape id="_x0000_i1055" type="#_x0000_t75" style="width:9.6pt;height:12pt" o:ole="">
            <v:imagedata r:id="rId72" o:title=""/>
            <v:path o:connecttype="segments"/>
          </v:shape>
          <o:OLEObject Type="Embed" ProgID="Equation.DSMT4" ShapeID="_x0000_i1055" DrawAspect="Content" ObjectID="_1824635890" r:id="rId73"/>
        </w:object>
      </w:r>
      <w:r>
        <w:t xml:space="preserve">　</w:t>
      </w:r>
      <w:r>
        <w:t>(C)</w:t>
      </w:r>
      <w:r>
        <w:rPr>
          <w:szCs w:val="22"/>
        </w:rPr>
        <w:object w:dxaOrig="195" w:dyaOrig="255" w14:anchorId="72048BB5">
          <v:shape id="_x0000_i1056" type="#_x0000_t75" style="width:9.6pt;height:12.6pt" o:ole="">
            <v:imagedata r:id="rId74" o:title=""/>
            <v:path o:connecttype="segments"/>
          </v:shape>
          <o:OLEObject Type="Embed" ProgID="Equation.DSMT4" ShapeID="_x0000_i1056" DrawAspect="Content" ObjectID="_1824635891" r:id="rId75"/>
        </w:object>
      </w:r>
      <w:r>
        <w:t xml:space="preserve">　</w:t>
      </w:r>
      <w:r>
        <w:t>(D)</w:t>
      </w:r>
      <w:r>
        <w:rPr>
          <w:szCs w:val="22"/>
        </w:rPr>
        <w:object w:dxaOrig="300" w:dyaOrig="255" w14:anchorId="33708ABA">
          <v:shape id="_x0000_i1057" type="#_x0000_t75" style="width:15pt;height:12.6pt" o:ole="">
            <v:imagedata r:id="rId76" o:title=""/>
            <v:path o:connecttype="segments"/>
          </v:shape>
          <o:OLEObject Type="Embed" ProgID="Equation.DSMT4" ShapeID="_x0000_i1057" DrawAspect="Content" ObjectID="_1824635892" r:id="rId77"/>
        </w:object>
      </w:r>
      <w:r>
        <w:t xml:space="preserve">　</w:t>
      </w:r>
    </w:p>
    <w:p w14:paraId="06F132C4" w14:textId="7AB6D0AB" w:rsidR="003B1FAB" w:rsidRPr="00D16E9B" w:rsidRDefault="00622437" w:rsidP="00D16E9B">
      <w:pPr>
        <w:widowControl/>
        <w:spacing w:before="360"/>
        <w:rPr>
          <w:rFonts w:eastAsia="DengXian"/>
          <w:kern w:val="0"/>
          <w:lang w:eastAsia="zh-CN"/>
        </w:rPr>
      </w:pPr>
      <w:r>
        <w:rPr>
          <w:rFonts w:asciiTheme="minorEastAsia" w:eastAsiaTheme="minorEastAsia" w:hAnsiTheme="minorEastAsia" w:hint="eastAsia"/>
          <w:color w:val="002060"/>
          <w:kern w:val="0"/>
        </w:rPr>
        <w:t>二</w:t>
      </w:r>
      <w:r>
        <w:rPr>
          <w:rFonts w:ascii="微軟正黑體" w:eastAsia="微軟正黑體" w:hAnsi="微軟正黑體" w:cs="微軟正黑體"/>
          <w:b/>
          <w:kern w:val="0"/>
          <w:sz w:val="26"/>
          <w:lang w:eastAsia="zh-CN"/>
        </w:rPr>
        <w:t>、</w:t>
      </w:r>
      <w:r>
        <w:rPr>
          <w:rFonts w:ascii="微軟正黑體" w:eastAsia="微軟正黑體" w:hAnsi="微軟正黑體" w:cs="微軟正黑體" w:hint="eastAsia"/>
          <w:b/>
          <w:kern w:val="0"/>
          <w:sz w:val="26"/>
        </w:rPr>
        <w:t>填充</w:t>
      </w:r>
      <w:r w:rsidRPr="00446C4C">
        <w:rPr>
          <w:rFonts w:ascii="微軟正黑體" w:eastAsia="微軟正黑體" w:hAnsi="微軟正黑體" w:cs="微軟正黑體"/>
          <w:b/>
          <w:kern w:val="0"/>
          <w:sz w:val="26"/>
          <w:lang w:eastAsia="zh-CN"/>
        </w:rPr>
        <w:t>題</w:t>
      </w:r>
    </w:p>
    <w:p w14:paraId="57D2CD40" w14:textId="7F971EAC" w:rsidR="003B1FAB" w:rsidRPr="003B1FAB" w:rsidRDefault="00273768" w:rsidP="003B1FAB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FF0000"/>
          <w:kern w:val="0"/>
          <w:lang w:eastAsia="zh-CN"/>
        </w:rPr>
      </w:pPr>
      <w:r>
        <w:rPr>
          <w:rFonts w:eastAsia="細明體" w:hint="eastAsia"/>
          <w:szCs w:val="22"/>
        </w:rPr>
        <w:t xml:space="preserve"> </w:t>
      </w:r>
      <w:r w:rsidR="00E8700F" w:rsidRPr="00E8700F">
        <w:rPr>
          <w:rFonts w:eastAsia="細明體" w:hint="eastAsia"/>
          <w:szCs w:val="22"/>
        </w:rPr>
        <w:t>解不等式</w:t>
      </w:r>
      <w:r w:rsidR="00E8700F" w:rsidRPr="00E8700F">
        <w:rPr>
          <w:rFonts w:eastAsia="細明體"/>
        </w:rPr>
        <w:object w:dxaOrig="1215" w:dyaOrig="270" w14:anchorId="7289286A">
          <v:shape id="_x0000_i1058" type="#_x0000_t75" style="width:60.6pt;height:13.8pt" o:ole="">
            <v:imagedata r:id="rId78" o:title=""/>
            <v:path o:connecttype="segments"/>
          </v:shape>
          <o:OLEObject Type="Embed" ProgID="Equation.DSMT4" ShapeID="_x0000_i1058" DrawAspect="Content" ObjectID="_1824635893" r:id="rId79"/>
        </w:object>
      </w:r>
      <w:r w:rsidR="00E8700F">
        <w:rPr>
          <w:rFonts w:eastAsia="細明體" w:hint="eastAsia"/>
          <w:szCs w:val="22"/>
        </w:rPr>
        <w:t>，</w:t>
      </w:r>
      <w:r w:rsidR="00622437" w:rsidRPr="00C72EE5">
        <w:rPr>
          <w:rFonts w:hint="eastAsia"/>
          <w:szCs w:val="22"/>
        </w:rPr>
        <w:t>____________</w:t>
      </w:r>
      <w:r w:rsidR="00622437" w:rsidRPr="00C72EE5">
        <w:rPr>
          <w:rFonts w:hint="eastAsia"/>
          <w:szCs w:val="22"/>
        </w:rPr>
        <w:t>。</w:t>
      </w:r>
    </w:p>
    <w:p w14:paraId="5104AE94" w14:textId="52703A70" w:rsidR="00A45183" w:rsidRPr="009E61F6" w:rsidRDefault="00A45183" w:rsidP="003B1FAB">
      <w:pPr>
        <w:widowControl/>
        <w:snapToGrid w:val="0"/>
        <w:spacing w:before="80"/>
        <w:textAlignment w:val="center"/>
        <w:rPr>
          <w:rFonts w:eastAsia="DengXian"/>
          <w:color w:val="FF0000"/>
          <w:kern w:val="0"/>
          <w:lang w:eastAsia="zh-CN"/>
        </w:rPr>
      </w:pPr>
    </w:p>
    <w:p w14:paraId="6F84EF01" w14:textId="05D12CD5" w:rsidR="00A45183" w:rsidRPr="009E61F6" w:rsidRDefault="00E8700F" w:rsidP="00A45183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FF0000"/>
          <w:kern w:val="0"/>
          <w:lang w:eastAsia="zh-CN"/>
        </w:rPr>
      </w:pPr>
      <w:r w:rsidRPr="00F855A9">
        <w:rPr>
          <w:rFonts w:hint="eastAsia"/>
          <w:szCs w:val="22"/>
        </w:rPr>
        <w:t>解一元一次方程式</w:t>
      </w:r>
      <w:r w:rsidRPr="00F855A9">
        <w:object w:dxaOrig="720" w:dyaOrig="270" w14:anchorId="0F0B3DB7">
          <v:shape id="_x0000_i1059" type="#_x0000_t75" style="width:36pt;height:13.8pt" o:ole="">
            <v:imagedata r:id="rId80" o:title=""/>
            <v:path o:connecttype="segments"/>
          </v:shape>
          <o:OLEObject Type="Embed" ProgID="Equation.DSMT4" ShapeID="_x0000_i1059" DrawAspect="Content" ObjectID="_1824635894" r:id="rId81"/>
        </w:object>
      </w:r>
      <w:r w:rsidR="003B1FAB" w:rsidRPr="009E61F6">
        <w:rPr>
          <w:rFonts w:eastAsia="DengXian"/>
          <w:color w:val="FF0000"/>
          <w:kern w:val="0"/>
          <w:lang w:eastAsia="zh-CN"/>
        </w:rPr>
        <w:t xml:space="preserve"> </w:t>
      </w:r>
      <w:r>
        <w:rPr>
          <w:rFonts w:eastAsia="細明體" w:hint="eastAsia"/>
          <w:szCs w:val="22"/>
        </w:rPr>
        <w:t>，</w:t>
      </w:r>
      <w:r w:rsidR="003B1FAB" w:rsidRPr="00C72EE5">
        <w:rPr>
          <w:rFonts w:hint="eastAsia"/>
          <w:szCs w:val="22"/>
        </w:rPr>
        <w:t>____________</w:t>
      </w:r>
      <w:r w:rsidR="003B1FAB" w:rsidRPr="00C72EE5">
        <w:rPr>
          <w:rFonts w:hint="eastAsia"/>
          <w:szCs w:val="22"/>
        </w:rPr>
        <w:t>。</w:t>
      </w:r>
    </w:p>
    <w:p w14:paraId="57C9EB46" w14:textId="77777777" w:rsidR="00A45183" w:rsidRPr="009E61F6" w:rsidRDefault="00A45183" w:rsidP="00A45183">
      <w:pPr>
        <w:widowControl/>
        <w:snapToGrid w:val="0"/>
        <w:spacing w:before="80"/>
        <w:ind w:left="1276"/>
        <w:textAlignment w:val="center"/>
        <w:rPr>
          <w:rFonts w:eastAsia="DengXian"/>
          <w:color w:val="FF0000"/>
          <w:kern w:val="0"/>
          <w:lang w:eastAsia="zh-CN"/>
        </w:rPr>
      </w:pPr>
    </w:p>
    <w:p w14:paraId="2E3B4866" w14:textId="720AD4FA" w:rsidR="00622437" w:rsidRPr="00D16E9B" w:rsidRDefault="00E8700F" w:rsidP="00E8700F">
      <w:pPr>
        <w:widowControl/>
        <w:numPr>
          <w:ilvl w:val="0"/>
          <w:numId w:val="1"/>
        </w:numPr>
        <w:tabs>
          <w:tab w:val="clear" w:pos="2563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FF0000"/>
          <w:kern w:val="0"/>
          <w:lang w:eastAsia="zh-CN"/>
        </w:rPr>
      </w:pPr>
      <w:bookmarkStart w:id="25" w:name="QQ250425000348_1_H"/>
      <w:bookmarkStart w:id="26" w:name="QQ250425000348"/>
      <w:r w:rsidRPr="00F855A9">
        <w:rPr>
          <w:rFonts w:hint="eastAsia"/>
          <w:szCs w:val="22"/>
        </w:rPr>
        <w:t>解不等式</w:t>
      </w:r>
      <w:r w:rsidRPr="00F855A9">
        <w:object w:dxaOrig="780" w:dyaOrig="270" w14:anchorId="4F9C0E31">
          <v:shape id="_x0000_i1060" type="#_x0000_t75" style="width:39pt;height:13.8pt" o:ole="">
            <v:imagedata r:id="rId82" o:title=""/>
            <v:path o:connecttype="segments"/>
          </v:shape>
          <o:OLEObject Type="Embed" ProgID="Equation.DSMT4" ShapeID="_x0000_i1060" DrawAspect="Content" ObjectID="_1824635895" r:id="rId83"/>
        </w:object>
      </w:r>
      <w:r w:rsidRPr="00F855A9">
        <w:rPr>
          <w:rFonts w:hint="eastAsia"/>
          <w:szCs w:val="22"/>
        </w:rPr>
        <w:t>，</w:t>
      </w:r>
      <w:bookmarkStart w:id="27" w:name="QQ250304007171_1_H"/>
      <w:bookmarkStart w:id="28" w:name="QQ250304007171"/>
      <w:bookmarkEnd w:id="0"/>
      <w:bookmarkEnd w:id="1"/>
      <w:bookmarkEnd w:id="25"/>
      <w:bookmarkEnd w:id="26"/>
      <w:r w:rsidRPr="00C72EE5">
        <w:rPr>
          <w:rFonts w:hint="eastAsia"/>
          <w:szCs w:val="22"/>
        </w:rPr>
        <w:t>____________</w:t>
      </w:r>
      <w:r w:rsidRPr="00C72EE5">
        <w:rPr>
          <w:rFonts w:hint="eastAsia"/>
          <w:szCs w:val="22"/>
        </w:rPr>
        <w:t>。</w:t>
      </w:r>
      <w:bookmarkStart w:id="29" w:name="QQ250425000367_1_H"/>
      <w:bookmarkStart w:id="30" w:name="QQ250425000367"/>
      <w:bookmarkEnd w:id="27"/>
      <w:bookmarkEnd w:id="28"/>
    </w:p>
    <w:bookmarkEnd w:id="29"/>
    <w:bookmarkEnd w:id="30"/>
    <w:p w14:paraId="5EF1ED5A" w14:textId="79C66A6D" w:rsidR="00E8700F" w:rsidRPr="00E8700F" w:rsidRDefault="00622437" w:rsidP="00E8700F">
      <w:pPr>
        <w:widowControl/>
        <w:spacing w:before="360"/>
        <w:rPr>
          <w:rFonts w:eastAsia="DengXian"/>
          <w:kern w:val="0"/>
          <w:lang w:eastAsia="zh-CN"/>
        </w:rPr>
      </w:pPr>
      <w:r>
        <w:rPr>
          <w:rFonts w:ascii="微軟正黑體" w:eastAsia="微軟正黑體" w:hAnsi="微軟正黑體" w:cs="微軟正黑體" w:hint="eastAsia"/>
          <w:b/>
          <w:kern w:val="0"/>
          <w:sz w:val="26"/>
        </w:rPr>
        <w:t>三</w:t>
      </w:r>
      <w:r w:rsidR="00E8700F" w:rsidRPr="00E8700F">
        <w:rPr>
          <w:rFonts w:ascii="微軟正黑體" w:eastAsia="微軟正黑體" w:hAnsi="微軟正黑體" w:hint="eastAsia"/>
          <w:b/>
          <w:sz w:val="26"/>
          <w:szCs w:val="26"/>
        </w:rPr>
        <w:t>、是非題</w:t>
      </w:r>
    </w:p>
    <w:p w14:paraId="022B741C" w14:textId="24996EA9" w:rsidR="00E8700F" w:rsidRDefault="00E8700F" w:rsidP="00E8700F">
      <w:pPr>
        <w:snapToGrid w:val="0"/>
        <w:spacing w:line="286" w:lineRule="auto"/>
        <w:textAlignment w:val="center"/>
        <w:rPr>
          <w:rFonts w:eastAsia="細明體"/>
          <w:szCs w:val="22"/>
        </w:rPr>
      </w:pPr>
      <w:bookmarkStart w:id="31" w:name="QQ250306007201_1_H"/>
      <w:bookmarkStart w:id="32" w:name="QQ250306007201"/>
      <w:r>
        <w:rPr>
          <w:rFonts w:eastAsia="細明體" w:hint="eastAsia"/>
        </w:rPr>
        <w:t>15.</w:t>
      </w:r>
      <w:r w:rsidRPr="00E8700F">
        <w:rPr>
          <w:rFonts w:eastAsia="細明體"/>
        </w:rPr>
        <w:t>（　　）</w:t>
      </w:r>
      <w:r w:rsidRPr="00E8700F">
        <w:rPr>
          <w:rFonts w:eastAsia="細明體"/>
        </w:rPr>
        <w:object w:dxaOrig="480" w:dyaOrig="270" w14:anchorId="7957529A">
          <v:shape id="Q250306007201Q250306007201_x0000_i1025" o:spid="_x0000_i1061" type="#_x0000_t75" style="width:24pt;height:13.8pt" o:ole="">
            <v:imagedata r:id="rId84" o:title=""/>
            <v:path o:connecttype="segments"/>
          </v:shape>
          <o:OLEObject Type="Embed" ProgID="Equation.DSMT4" ShapeID="Q250306007201Q250306007201_x0000_i1025" DrawAspect="Content" ObjectID="_1824635896" r:id="rId85"/>
        </w:object>
      </w:r>
      <w:r w:rsidRPr="00E8700F">
        <w:rPr>
          <w:rFonts w:eastAsia="細明體" w:hint="eastAsia"/>
          <w:szCs w:val="22"/>
        </w:rPr>
        <w:t>是一元一次不等式</w:t>
      </w:r>
      <w:r w:rsidRPr="00E8700F">
        <w:rPr>
          <w:rFonts w:eastAsia="細明體"/>
        </w:rPr>
        <w:object w:dxaOrig="780" w:dyaOrig="270" w14:anchorId="2608E711">
          <v:shape id="Q250306007201_x0000_i1026" o:spid="_x0000_i1062" type="#_x0000_t75" style="width:39pt;height:13.8pt" o:ole="">
            <v:imagedata r:id="rId86" o:title=""/>
            <v:path o:connecttype="segments"/>
          </v:shape>
          <o:OLEObject Type="Embed" ProgID="Equation.DSMT4" ShapeID="Q250306007201_x0000_i1026" DrawAspect="Content" ObjectID="_1824635897" r:id="rId87"/>
        </w:object>
      </w:r>
      <w:r w:rsidRPr="00E8700F">
        <w:rPr>
          <w:rFonts w:eastAsia="細明體" w:hint="eastAsia"/>
          <w:szCs w:val="22"/>
        </w:rPr>
        <w:t>的一個解。</w:t>
      </w:r>
      <w:bookmarkEnd w:id="31"/>
      <w:bookmarkEnd w:id="32"/>
    </w:p>
    <w:p w14:paraId="2D371C57" w14:textId="77777777" w:rsidR="00D16E9B" w:rsidRPr="00E8700F" w:rsidRDefault="00D16E9B" w:rsidP="00E8700F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5812048D" w14:textId="76CEF91D" w:rsidR="00E8700F" w:rsidRDefault="00E8700F" w:rsidP="00E8700F">
      <w:pPr>
        <w:snapToGrid w:val="0"/>
        <w:spacing w:line="286" w:lineRule="auto"/>
        <w:textAlignment w:val="center"/>
        <w:rPr>
          <w:rFonts w:eastAsia="細明體"/>
          <w:szCs w:val="22"/>
        </w:rPr>
      </w:pPr>
      <w:bookmarkStart w:id="33" w:name="QQ250306007197_1_H"/>
      <w:bookmarkStart w:id="34" w:name="QQ250306007197"/>
      <w:r>
        <w:rPr>
          <w:rFonts w:eastAsia="細明體"/>
        </w:rPr>
        <w:t>16.</w:t>
      </w:r>
      <w:r w:rsidRPr="00E8700F">
        <w:rPr>
          <w:rFonts w:eastAsia="細明體"/>
        </w:rPr>
        <w:t>（　　）</w:t>
      </w:r>
      <w:r w:rsidRPr="00E8700F">
        <w:rPr>
          <w:rFonts w:eastAsia="細明體"/>
        </w:rPr>
        <w:object w:dxaOrig="495" w:dyaOrig="270" w14:anchorId="3E953A3D">
          <v:shape id="Q250306007197Q250306007197_x0000_i1025" o:spid="_x0000_i1063" type="#_x0000_t75" style="width:24.6pt;height:13.8pt" o:ole="">
            <v:imagedata r:id="rId88" o:title=""/>
            <v:path o:connecttype="segments"/>
          </v:shape>
          <o:OLEObject Type="Embed" ProgID="Equation.DSMT4" ShapeID="Q250306007197Q250306007197_x0000_i1025" DrawAspect="Content" ObjectID="_1824635898" r:id="rId89"/>
        </w:object>
      </w:r>
      <w:r w:rsidRPr="00E8700F">
        <w:rPr>
          <w:rFonts w:eastAsia="細明體" w:hint="eastAsia"/>
          <w:szCs w:val="22"/>
        </w:rPr>
        <w:t>是一元一次方程式</w:t>
      </w:r>
      <w:r w:rsidRPr="00E8700F">
        <w:rPr>
          <w:rFonts w:eastAsia="細明體"/>
        </w:rPr>
        <w:object w:dxaOrig="1020" w:dyaOrig="270" w14:anchorId="7DE7FF70">
          <v:shape id="Q250306007197_x0000_i1026" o:spid="_x0000_i1064" type="#_x0000_t75" style="width:51pt;height:13.8pt" o:ole="">
            <v:imagedata r:id="rId90" o:title=""/>
            <v:path o:connecttype="segments"/>
          </v:shape>
          <o:OLEObject Type="Embed" ProgID="Equation.DSMT4" ShapeID="Q250306007197_x0000_i1026" DrawAspect="Content" ObjectID="_1824635899" r:id="rId91"/>
        </w:object>
      </w:r>
      <w:r w:rsidRPr="00E8700F">
        <w:rPr>
          <w:rFonts w:eastAsia="細明體" w:hint="eastAsia"/>
          <w:szCs w:val="22"/>
        </w:rPr>
        <w:t>的解。</w:t>
      </w:r>
      <w:bookmarkEnd w:id="33"/>
      <w:bookmarkEnd w:id="34"/>
    </w:p>
    <w:p w14:paraId="7D37D0BB" w14:textId="77777777" w:rsidR="00D16E9B" w:rsidRPr="00E8700F" w:rsidRDefault="00D16E9B" w:rsidP="00E8700F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46457FC6" w14:textId="41FCBA2A" w:rsidR="00E8700F" w:rsidRDefault="00E8700F" w:rsidP="00E8700F">
      <w:pPr>
        <w:snapToGrid w:val="0"/>
        <w:spacing w:line="286" w:lineRule="auto"/>
        <w:textAlignment w:val="center"/>
        <w:rPr>
          <w:rFonts w:eastAsia="細明體"/>
          <w:szCs w:val="22"/>
        </w:rPr>
      </w:pPr>
      <w:bookmarkStart w:id="35" w:name="QQ250306007199_1_H"/>
      <w:bookmarkStart w:id="36" w:name="QQ250306007199"/>
      <w:r>
        <w:rPr>
          <w:rFonts w:eastAsia="細明體"/>
        </w:rPr>
        <w:t>17.</w:t>
      </w:r>
      <w:r w:rsidRPr="00E8700F">
        <w:rPr>
          <w:rFonts w:eastAsia="細明體"/>
        </w:rPr>
        <w:t>（　　）</w:t>
      </w:r>
      <w:r w:rsidRPr="00E8700F">
        <w:rPr>
          <w:rFonts w:eastAsia="細明體" w:hint="eastAsia"/>
          <w:szCs w:val="22"/>
        </w:rPr>
        <w:t>已知弟弟的體重是哥哥的</w:t>
      </w:r>
      <w:r w:rsidRPr="00E8700F">
        <w:rPr>
          <w:rFonts w:eastAsia="細明體"/>
        </w:rPr>
        <w:object w:dxaOrig="225" w:dyaOrig="570" w14:anchorId="483F5E41">
          <v:shape id="Q250306007199Q250306007199_x0000_i1025" o:spid="_x0000_i1065" type="#_x0000_t75" style="width:11.4pt;height:28.8pt" o:ole="">
            <v:imagedata r:id="rId92" o:title=""/>
            <v:path o:connecttype="segments"/>
          </v:shape>
          <o:OLEObject Type="Embed" ProgID="Equation.DSMT4" ShapeID="Q250306007199Q250306007199_x0000_i1025" DrawAspect="Content" ObjectID="_1824635900" r:id="rId93"/>
        </w:object>
      </w:r>
      <w:proofErr w:type="gramStart"/>
      <w:r w:rsidRPr="00E8700F">
        <w:rPr>
          <w:rFonts w:eastAsia="細明體" w:hint="eastAsia"/>
          <w:szCs w:val="22"/>
        </w:rPr>
        <w:t>倍</w:t>
      </w:r>
      <w:proofErr w:type="gramEnd"/>
      <w:r w:rsidRPr="00E8700F">
        <w:rPr>
          <w:rFonts w:eastAsia="細明體" w:hint="eastAsia"/>
          <w:szCs w:val="22"/>
        </w:rPr>
        <w:t>，若哥哥的體重是</w:t>
      </w:r>
      <w:r w:rsidRPr="00E8700F">
        <w:rPr>
          <w:rFonts w:eastAsia="細明體" w:hint="eastAsia"/>
          <w:i/>
          <w:szCs w:val="22"/>
        </w:rPr>
        <w:t>x</w:t>
      </w:r>
      <w:r w:rsidRPr="00E8700F">
        <w:rPr>
          <w:rFonts w:eastAsia="細明體" w:hint="eastAsia"/>
          <w:szCs w:val="22"/>
        </w:rPr>
        <w:t>公斤，則弟弟的體重是</w:t>
      </w:r>
      <w:r w:rsidRPr="00E8700F">
        <w:rPr>
          <w:rFonts w:eastAsia="細明體"/>
        </w:rPr>
        <w:object w:dxaOrig="360" w:dyaOrig="570" w14:anchorId="420FB31D">
          <v:shape id="Q250306007199_x0000_i1026" o:spid="_x0000_i1066" type="#_x0000_t75" style="width:18pt;height:28.8pt" o:ole="">
            <v:imagedata r:id="rId94" o:title=""/>
            <v:path o:connecttype="segments"/>
          </v:shape>
          <o:OLEObject Type="Embed" ProgID="Equation.DSMT4" ShapeID="Q250306007199_x0000_i1026" DrawAspect="Content" ObjectID="_1824635901" r:id="rId95"/>
        </w:object>
      </w:r>
      <w:r w:rsidRPr="00E8700F">
        <w:rPr>
          <w:rFonts w:eastAsia="細明體" w:hint="eastAsia"/>
          <w:szCs w:val="22"/>
        </w:rPr>
        <w:t>公斤。</w:t>
      </w:r>
      <w:bookmarkEnd w:id="35"/>
      <w:bookmarkEnd w:id="36"/>
    </w:p>
    <w:p w14:paraId="177EB1DB" w14:textId="77777777" w:rsidR="00D16E9B" w:rsidRPr="00E8700F" w:rsidRDefault="00D16E9B" w:rsidP="00E8700F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7343A4A5" w14:textId="796F68F7" w:rsidR="00E8700F" w:rsidRDefault="00E8700F" w:rsidP="00E8700F">
      <w:pPr>
        <w:snapToGrid w:val="0"/>
        <w:spacing w:line="286" w:lineRule="auto"/>
        <w:textAlignment w:val="center"/>
        <w:rPr>
          <w:rFonts w:eastAsia="細明體"/>
          <w:szCs w:val="22"/>
        </w:rPr>
      </w:pPr>
      <w:bookmarkStart w:id="37" w:name="QQ250306007202_1_H"/>
      <w:bookmarkStart w:id="38" w:name="QQ250306007202"/>
      <w:r>
        <w:rPr>
          <w:rFonts w:eastAsia="細明體"/>
        </w:rPr>
        <w:t>18.</w:t>
      </w:r>
      <w:r w:rsidRPr="00E8700F">
        <w:rPr>
          <w:rFonts w:eastAsia="細明體"/>
        </w:rPr>
        <w:t>（　　）</w:t>
      </w:r>
      <w:r w:rsidRPr="00E8700F">
        <w:rPr>
          <w:rFonts w:eastAsia="細明體" w:hint="eastAsia"/>
          <w:szCs w:val="22"/>
        </w:rPr>
        <w:t>一元一次不等式</w:t>
      </w:r>
      <w:r w:rsidRPr="00E8700F">
        <w:rPr>
          <w:rFonts w:eastAsia="細明體"/>
        </w:rPr>
        <w:object w:dxaOrig="870" w:dyaOrig="270" w14:anchorId="6F572EA8">
          <v:shape id="Q250306007202Q250306007202_x0000_i1025" o:spid="_x0000_i1067" type="#_x0000_t75" style="width:43.8pt;height:13.8pt" o:ole="">
            <v:imagedata r:id="rId96" o:title=""/>
            <v:path o:connecttype="segments"/>
          </v:shape>
          <o:OLEObject Type="Embed" ProgID="Equation.DSMT4" ShapeID="Q250306007202Q250306007202_x0000_i1025" DrawAspect="Content" ObjectID="_1824635902" r:id="rId97"/>
        </w:object>
      </w:r>
      <w:r w:rsidRPr="00E8700F">
        <w:rPr>
          <w:rFonts w:eastAsia="細明體" w:hint="eastAsia"/>
          <w:szCs w:val="22"/>
        </w:rPr>
        <w:t>的解為</w:t>
      </w:r>
      <w:r w:rsidRPr="00E8700F">
        <w:rPr>
          <w:rFonts w:eastAsia="細明體"/>
        </w:rPr>
        <w:object w:dxaOrig="645" w:dyaOrig="270" w14:anchorId="7EA5DC09">
          <v:shape id="Q250306007202_x0000_i1026" o:spid="_x0000_i1068" type="#_x0000_t75" style="width:32.4pt;height:13.8pt" o:ole="">
            <v:imagedata r:id="rId98" o:title=""/>
            <v:path o:connecttype="segments"/>
          </v:shape>
          <o:OLEObject Type="Embed" ProgID="Equation.DSMT4" ShapeID="Q250306007202_x0000_i1026" DrawAspect="Content" ObjectID="_1824635903" r:id="rId99"/>
        </w:object>
      </w:r>
      <w:r w:rsidRPr="00E8700F">
        <w:rPr>
          <w:rFonts w:eastAsia="細明體" w:hint="eastAsia"/>
          <w:szCs w:val="22"/>
        </w:rPr>
        <w:t>。</w:t>
      </w:r>
      <w:bookmarkEnd w:id="37"/>
      <w:bookmarkEnd w:id="38"/>
    </w:p>
    <w:p w14:paraId="421AD526" w14:textId="77777777" w:rsidR="00D16E9B" w:rsidRPr="00E8700F" w:rsidRDefault="00D16E9B" w:rsidP="00E8700F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0510465B" w14:textId="4C3A4BFD" w:rsidR="00E8700F" w:rsidRDefault="00E8700F" w:rsidP="00E8700F">
      <w:pPr>
        <w:snapToGrid w:val="0"/>
        <w:spacing w:line="286" w:lineRule="auto"/>
        <w:textAlignment w:val="center"/>
        <w:rPr>
          <w:rFonts w:eastAsia="細明體"/>
          <w:szCs w:val="22"/>
        </w:rPr>
      </w:pPr>
      <w:bookmarkStart w:id="39" w:name="QQ250306007200_1_H"/>
      <w:bookmarkStart w:id="40" w:name="QQ250306007200"/>
      <w:r>
        <w:rPr>
          <w:rFonts w:eastAsia="細明體"/>
        </w:rPr>
        <w:t>19.</w:t>
      </w:r>
      <w:r w:rsidRPr="00E8700F">
        <w:rPr>
          <w:rFonts w:eastAsia="細明體"/>
        </w:rPr>
        <w:t>（　　）</w:t>
      </w:r>
      <w:r w:rsidRPr="00E8700F">
        <w:rPr>
          <w:rFonts w:eastAsia="細明體" w:hint="eastAsia"/>
          <w:szCs w:val="22"/>
        </w:rPr>
        <w:t>若車速為</w:t>
      </w:r>
      <w:r w:rsidRPr="00E8700F">
        <w:rPr>
          <w:rFonts w:eastAsia="細明體" w:hint="eastAsia"/>
          <w:i/>
          <w:szCs w:val="22"/>
        </w:rPr>
        <w:t>x</w:t>
      </w:r>
      <w:r w:rsidRPr="00E8700F">
        <w:rPr>
          <w:rFonts w:eastAsia="細明體" w:hint="eastAsia"/>
          <w:szCs w:val="22"/>
        </w:rPr>
        <w:t>公里，最高速限為</w:t>
      </w:r>
      <w:r w:rsidRPr="00E8700F">
        <w:rPr>
          <w:rFonts w:eastAsia="細明體" w:hint="eastAsia"/>
          <w:szCs w:val="22"/>
        </w:rPr>
        <w:t>100</w:t>
      </w:r>
      <w:r w:rsidRPr="00E8700F">
        <w:rPr>
          <w:rFonts w:eastAsia="細明體" w:hint="eastAsia"/>
          <w:szCs w:val="22"/>
        </w:rPr>
        <w:t>公里，那麼表示時速要小於</w:t>
      </w:r>
      <w:r w:rsidRPr="00E8700F">
        <w:rPr>
          <w:rFonts w:eastAsia="細明體" w:hint="eastAsia"/>
          <w:szCs w:val="22"/>
        </w:rPr>
        <w:t>100</w:t>
      </w:r>
      <w:r w:rsidRPr="00E8700F">
        <w:rPr>
          <w:rFonts w:eastAsia="細明體" w:hint="eastAsia"/>
          <w:szCs w:val="22"/>
        </w:rPr>
        <w:t>公里，即</w:t>
      </w:r>
      <w:r w:rsidRPr="00E8700F">
        <w:rPr>
          <w:rFonts w:eastAsia="細明體"/>
        </w:rPr>
        <w:object w:dxaOrig="720" w:dyaOrig="270" w14:anchorId="3BF752F6">
          <v:shape id="Q250306007200Q250306007200_x0000_i1025" o:spid="_x0000_i1069" type="#_x0000_t75" style="width:36pt;height:13.8pt" o:ole="">
            <v:imagedata r:id="rId100" o:title=""/>
            <v:path o:connecttype="segments"/>
          </v:shape>
          <o:OLEObject Type="Embed" ProgID="Equation.DSMT4" ShapeID="Q250306007200Q250306007200_x0000_i1025" DrawAspect="Content" ObjectID="_1824635904" r:id="rId101"/>
        </w:object>
      </w:r>
      <w:r w:rsidRPr="00E8700F">
        <w:rPr>
          <w:rFonts w:eastAsia="細明體" w:hint="eastAsia"/>
          <w:szCs w:val="22"/>
        </w:rPr>
        <w:t>。</w:t>
      </w:r>
      <w:bookmarkEnd w:id="39"/>
      <w:bookmarkEnd w:id="40"/>
    </w:p>
    <w:p w14:paraId="7382109C" w14:textId="77777777" w:rsidR="00D16E9B" w:rsidRPr="00E8700F" w:rsidRDefault="00D16E9B" w:rsidP="00E8700F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2C612660" w14:textId="70A7BC7B" w:rsidR="003B1FAB" w:rsidRPr="00E8700F" w:rsidRDefault="00E8700F" w:rsidP="00E8700F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41" w:name="QQ250306007198_1_H"/>
      <w:bookmarkStart w:id="42" w:name="QQ250306007198"/>
      <w:proofErr w:type="gramStart"/>
      <w:r>
        <w:rPr>
          <w:rFonts w:eastAsia="細明體"/>
        </w:rPr>
        <w:t>20..</w:t>
      </w:r>
      <w:r w:rsidRPr="00E8700F">
        <w:rPr>
          <w:rFonts w:eastAsia="細明體"/>
        </w:rPr>
        <w:t>（</w:t>
      </w:r>
      <w:proofErr w:type="gramEnd"/>
      <w:r w:rsidRPr="00E8700F">
        <w:rPr>
          <w:rFonts w:eastAsia="細明體"/>
        </w:rPr>
        <w:t xml:space="preserve">　　）</w:t>
      </w:r>
      <w:r w:rsidRPr="00E8700F">
        <w:rPr>
          <w:rFonts w:eastAsia="細明體"/>
        </w:rPr>
        <w:object w:dxaOrig="525" w:dyaOrig="270" w14:anchorId="1A366D6E">
          <v:shape id="Q250306007198Q250306007198_x0000_i1025" o:spid="_x0000_i1070" type="#_x0000_t75" style="width:26.4pt;height:13.8pt" o:ole="">
            <v:imagedata r:id="rId102" o:title=""/>
            <v:path o:connecttype="segments"/>
          </v:shape>
          <o:OLEObject Type="Embed" ProgID="Equation.DSMT4" ShapeID="Q250306007198Q250306007198_x0000_i1025" DrawAspect="Content" ObjectID="_1824635905" r:id="rId103"/>
        </w:object>
      </w:r>
      <w:r w:rsidRPr="00E8700F">
        <w:rPr>
          <w:rFonts w:eastAsia="細明體" w:hint="eastAsia"/>
          <w:szCs w:val="22"/>
        </w:rPr>
        <w:t>是一元一次方程式</w:t>
      </w:r>
      <w:r w:rsidRPr="00E8700F">
        <w:rPr>
          <w:rFonts w:eastAsia="細明體"/>
        </w:rPr>
        <w:object w:dxaOrig="1380" w:dyaOrig="270" w14:anchorId="3510C212">
          <v:shape id="Q250306007198_x0000_i1026" o:spid="_x0000_i1071" type="#_x0000_t75" style="width:69pt;height:13.8pt" o:ole="">
            <v:imagedata r:id="rId104" o:title=""/>
            <v:path o:connecttype="segments"/>
          </v:shape>
          <o:OLEObject Type="Embed" ProgID="Equation.DSMT4" ShapeID="Q250306007198_x0000_i1026" DrawAspect="Content" ObjectID="_1824635906" r:id="rId105"/>
        </w:object>
      </w:r>
      <w:r w:rsidRPr="00E8700F">
        <w:rPr>
          <w:rFonts w:eastAsia="細明體" w:hint="eastAsia"/>
          <w:szCs w:val="22"/>
        </w:rPr>
        <w:t>的解。</w:t>
      </w:r>
      <w:bookmarkEnd w:id="41"/>
      <w:bookmarkEnd w:id="42"/>
    </w:p>
    <w:sectPr w:rsidR="003B1FAB" w:rsidRPr="00E8700F" w:rsidSect="00DD609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39720" w14:textId="77777777" w:rsidR="00040C5A" w:rsidRDefault="00040C5A" w:rsidP="00385C85">
      <w:r>
        <w:separator/>
      </w:r>
    </w:p>
  </w:endnote>
  <w:endnote w:type="continuationSeparator" w:id="0">
    <w:p w14:paraId="6A9D6A52" w14:textId="77777777" w:rsidR="00040C5A" w:rsidRDefault="00040C5A" w:rsidP="00385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BFB3E" w14:textId="77777777" w:rsidR="00040C5A" w:rsidRDefault="00040C5A" w:rsidP="00385C85">
      <w:r>
        <w:separator/>
      </w:r>
    </w:p>
  </w:footnote>
  <w:footnote w:type="continuationSeparator" w:id="0">
    <w:p w14:paraId="08369DEA" w14:textId="77777777" w:rsidR="00040C5A" w:rsidRDefault="00040C5A" w:rsidP="00385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2563"/>
        </w:tabs>
        <w:ind w:left="2126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1610"/>
    <w:multiLevelType w:val="hybridMultilevel"/>
    <w:tmpl w:val="00000536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0002641"/>
    <w:multiLevelType w:val="hybridMultilevel"/>
    <w:tmpl w:val="00009087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0004432"/>
    <w:multiLevelType w:val="hybridMultilevel"/>
    <w:tmpl w:val="00009612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0005943"/>
    <w:multiLevelType w:val="hybridMultilevel"/>
    <w:tmpl w:val="00006894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0006682"/>
    <w:multiLevelType w:val="hybridMultilevel"/>
    <w:tmpl w:val="00000126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DE0719"/>
    <w:multiLevelType w:val="hybridMultilevel"/>
    <w:tmpl w:val="F8A0A578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0F0026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2563"/>
        </w:tabs>
        <w:ind w:left="2126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19C7656"/>
    <w:multiLevelType w:val="hybridMultilevel"/>
    <w:tmpl w:val="66AE8CB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3FA44B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B94EC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3182312"/>
    <w:multiLevelType w:val="hybridMultilevel"/>
    <w:tmpl w:val="0EC4EAB6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4FF300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CA8089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2FF09A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B4339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FD34E1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9777995">
    <w:abstractNumId w:val="0"/>
  </w:num>
  <w:num w:numId="2" w16cid:durableId="1354721108">
    <w:abstractNumId w:val="1"/>
  </w:num>
  <w:num w:numId="3" w16cid:durableId="1510632783">
    <w:abstractNumId w:val="2"/>
  </w:num>
  <w:num w:numId="4" w16cid:durableId="693071744">
    <w:abstractNumId w:val="16"/>
  </w:num>
  <w:num w:numId="5" w16cid:durableId="846361069">
    <w:abstractNumId w:val="17"/>
  </w:num>
  <w:num w:numId="6" w16cid:durableId="103506268">
    <w:abstractNumId w:val="12"/>
  </w:num>
  <w:num w:numId="7" w16cid:durableId="1112893629">
    <w:abstractNumId w:val="11"/>
  </w:num>
  <w:num w:numId="8" w16cid:durableId="542061218">
    <w:abstractNumId w:val="15"/>
  </w:num>
  <w:num w:numId="9" w16cid:durableId="1905750312">
    <w:abstractNumId w:val="18"/>
  </w:num>
  <w:num w:numId="10" w16cid:durableId="1141728049">
    <w:abstractNumId w:val="8"/>
  </w:num>
  <w:num w:numId="11" w16cid:durableId="1976060754">
    <w:abstractNumId w:val="14"/>
  </w:num>
  <w:num w:numId="12" w16cid:durableId="2109500839">
    <w:abstractNumId w:val="13"/>
  </w:num>
  <w:num w:numId="13" w16cid:durableId="145047507">
    <w:abstractNumId w:val="10"/>
  </w:num>
  <w:num w:numId="14" w16cid:durableId="1705400630">
    <w:abstractNumId w:val="9"/>
  </w:num>
  <w:num w:numId="15" w16cid:durableId="1274481558">
    <w:abstractNumId w:val="3"/>
  </w:num>
  <w:num w:numId="16" w16cid:durableId="169028962">
    <w:abstractNumId w:val="7"/>
  </w:num>
  <w:num w:numId="17" w16cid:durableId="548610124">
    <w:abstractNumId w:val="6"/>
  </w:num>
  <w:num w:numId="18" w16cid:durableId="145518608">
    <w:abstractNumId w:val="5"/>
  </w:num>
  <w:num w:numId="19" w16cid:durableId="985741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319EB"/>
    <w:rsid w:val="0003678D"/>
    <w:rsid w:val="000376E2"/>
    <w:rsid w:val="00040C5A"/>
    <w:rsid w:val="00052E11"/>
    <w:rsid w:val="00072DD4"/>
    <w:rsid w:val="00092E1D"/>
    <w:rsid w:val="000D4763"/>
    <w:rsid w:val="00152C3E"/>
    <w:rsid w:val="00174BA0"/>
    <w:rsid w:val="001D1465"/>
    <w:rsid w:val="001E0595"/>
    <w:rsid w:val="0023616B"/>
    <w:rsid w:val="00246FBF"/>
    <w:rsid w:val="0027138C"/>
    <w:rsid w:val="00273768"/>
    <w:rsid w:val="0029752C"/>
    <w:rsid w:val="002B35D9"/>
    <w:rsid w:val="002C3AAB"/>
    <w:rsid w:val="002C5D87"/>
    <w:rsid w:val="002F66D4"/>
    <w:rsid w:val="00312002"/>
    <w:rsid w:val="00326947"/>
    <w:rsid w:val="00364A57"/>
    <w:rsid w:val="00371BC7"/>
    <w:rsid w:val="00385C85"/>
    <w:rsid w:val="003A775F"/>
    <w:rsid w:val="003B1FAB"/>
    <w:rsid w:val="003B4E9E"/>
    <w:rsid w:val="003B505D"/>
    <w:rsid w:val="003C127C"/>
    <w:rsid w:val="003D0AAB"/>
    <w:rsid w:val="00425FC6"/>
    <w:rsid w:val="00427705"/>
    <w:rsid w:val="00456FE7"/>
    <w:rsid w:val="00467072"/>
    <w:rsid w:val="004B34CB"/>
    <w:rsid w:val="004E618E"/>
    <w:rsid w:val="00532383"/>
    <w:rsid w:val="005C3A26"/>
    <w:rsid w:val="005C7A9B"/>
    <w:rsid w:val="005D7A73"/>
    <w:rsid w:val="005F0AC2"/>
    <w:rsid w:val="00622437"/>
    <w:rsid w:val="006552CD"/>
    <w:rsid w:val="006C742B"/>
    <w:rsid w:val="006F0B37"/>
    <w:rsid w:val="007A0EC0"/>
    <w:rsid w:val="007A469C"/>
    <w:rsid w:val="007C7FED"/>
    <w:rsid w:val="007E43AB"/>
    <w:rsid w:val="00853F8E"/>
    <w:rsid w:val="00893558"/>
    <w:rsid w:val="008D0B3D"/>
    <w:rsid w:val="0091365B"/>
    <w:rsid w:val="00930457"/>
    <w:rsid w:val="00933C16"/>
    <w:rsid w:val="009B13D1"/>
    <w:rsid w:val="009E61F6"/>
    <w:rsid w:val="00A45183"/>
    <w:rsid w:val="00B41D93"/>
    <w:rsid w:val="00B75F1B"/>
    <w:rsid w:val="00BB4CE4"/>
    <w:rsid w:val="00BE169B"/>
    <w:rsid w:val="00C12E31"/>
    <w:rsid w:val="00C12FFB"/>
    <w:rsid w:val="00C40301"/>
    <w:rsid w:val="00C60BFB"/>
    <w:rsid w:val="00C6300B"/>
    <w:rsid w:val="00C702BA"/>
    <w:rsid w:val="00C72EE5"/>
    <w:rsid w:val="00C82276"/>
    <w:rsid w:val="00C8570C"/>
    <w:rsid w:val="00CA78F0"/>
    <w:rsid w:val="00D16E9B"/>
    <w:rsid w:val="00D561F3"/>
    <w:rsid w:val="00DA2A51"/>
    <w:rsid w:val="00DC2A8F"/>
    <w:rsid w:val="00DD609B"/>
    <w:rsid w:val="00E5595D"/>
    <w:rsid w:val="00E654E1"/>
    <w:rsid w:val="00E8700F"/>
    <w:rsid w:val="00EB4617"/>
    <w:rsid w:val="00EC6938"/>
    <w:rsid w:val="00ED7CBA"/>
    <w:rsid w:val="00EE210A"/>
    <w:rsid w:val="00F11264"/>
    <w:rsid w:val="00F55C78"/>
    <w:rsid w:val="00F561A0"/>
    <w:rsid w:val="00FE79BB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B9F49"/>
  <w15:docId w15:val="{597F7BED-47F5-40C8-8823-219B6F46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0376E2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D60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D609B"/>
    <w:rPr>
      <w:rFonts w:asciiTheme="majorHAnsi" w:eastAsiaTheme="majorEastAsia" w:hAnsiTheme="majorHAnsi" w:cstheme="majorBidi"/>
      <w:sz w:val="18"/>
      <w:szCs w:val="18"/>
    </w:rPr>
  </w:style>
  <w:style w:type="paragraph" w:customStyle="1" w:styleId="Normal05">
    <w:name w:val="Normal_0_5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3">
    <w:name w:val="Normal_0_33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3">
    <w:name w:val="Normal_0_63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5">
    <w:name w:val="Normal_0_6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6">
    <w:name w:val="Normal_1_6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5">
    <w:name w:val="Normal_2_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0">
    <w:name w:val="Normal_0_2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9">
    <w:name w:val="Normal_0_19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1">
    <w:name w:val="Normal_0_51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6">
    <w:name w:val="Normal_0_36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2">
    <w:name w:val="Normal_0_32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0">
    <w:name w:val="Normal_0_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">
    <w:name w:val="Normal_0_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">
    <w:name w:val="Normal_0_6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8">
    <w:name w:val="Normal_0_8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9">
    <w:name w:val="Normal_0_9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0">
    <w:name w:val="Normal_0_1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1">
    <w:name w:val="Normal_0_1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2">
    <w:name w:val="Normal_0_1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3">
    <w:name w:val="Normal_0_1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4">
    <w:name w:val="Normal_0_14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3">
    <w:name w:val="Normal_1_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5">
    <w:name w:val="Normal_0_15"/>
    <w:qFormat/>
    <w:rsid w:val="006C742B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</w:rPr>
  </w:style>
  <w:style w:type="paragraph" w:customStyle="1" w:styleId="Normal20">
    <w:name w:val="Normal_2_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6">
    <w:name w:val="Normal_0_16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7">
    <w:name w:val="Normal_0_17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4">
    <w:name w:val="Normal_1_4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8">
    <w:name w:val="Normal_0_18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5">
    <w:name w:val="Normal_1_5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39.bin"/><Relationship Id="rId16" Type="http://schemas.openxmlformats.org/officeDocument/2006/relationships/image" Target="media/image5.wmf"/><Relationship Id="rId107" Type="http://schemas.openxmlformats.org/officeDocument/2006/relationships/theme" Target="theme/theme1.xml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5.jpeg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50.wmf"/><Relationship Id="rId5" Type="http://schemas.openxmlformats.org/officeDocument/2006/relationships/webSettings" Target="webSetting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2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31.wmf"/><Relationship Id="rId69" Type="http://schemas.openxmlformats.org/officeDocument/2006/relationships/oleObject" Target="embeddings/oleObject29.bin"/><Relationship Id="rId80" Type="http://schemas.openxmlformats.org/officeDocument/2006/relationships/image" Target="media/image39.wmf"/><Relationship Id="rId85" Type="http://schemas.openxmlformats.org/officeDocument/2006/relationships/oleObject" Target="embeddings/oleObject37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0.bin"/><Relationship Id="rId96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3.bin"/><Relationship Id="rId106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4.jpeg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jpeg"/><Relationship Id="rId55" Type="http://schemas.openxmlformats.org/officeDocument/2006/relationships/oleObject" Target="embeddings/oleObject22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51.wmf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61" Type="http://schemas.openxmlformats.org/officeDocument/2006/relationships/oleObject" Target="embeddings/oleObject25.bin"/><Relationship Id="rId82" Type="http://schemas.openxmlformats.org/officeDocument/2006/relationships/image" Target="media/image40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7.bin"/><Relationship Id="rId8" Type="http://schemas.openxmlformats.org/officeDocument/2006/relationships/image" Target="media/image1.wmf"/><Relationship Id="rId51" Type="http://schemas.openxmlformats.org/officeDocument/2006/relationships/image" Target="media/image23.jpeg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98" Type="http://schemas.openxmlformats.org/officeDocument/2006/relationships/image" Target="media/image48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92029-F1C0-45A0-86DA-7563B368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2022-11-18T02:45:00Z</cp:lastPrinted>
  <dcterms:created xsi:type="dcterms:W3CDTF">2025-11-14T06:30:00Z</dcterms:created>
  <dcterms:modified xsi:type="dcterms:W3CDTF">2025-11-14T06:30:00Z</dcterms:modified>
</cp:coreProperties>
</file>