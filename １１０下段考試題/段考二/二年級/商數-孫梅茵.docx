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2"/>
        <w:gridCol w:w="1276"/>
        <w:gridCol w:w="1134"/>
        <w:gridCol w:w="1134"/>
        <w:gridCol w:w="850"/>
        <w:gridCol w:w="1276"/>
        <w:gridCol w:w="283"/>
        <w:gridCol w:w="504"/>
        <w:gridCol w:w="426"/>
        <w:gridCol w:w="850"/>
        <w:gridCol w:w="709"/>
        <w:gridCol w:w="567"/>
        <w:gridCol w:w="709"/>
        <w:gridCol w:w="425"/>
        <w:gridCol w:w="992"/>
      </w:tblGrid>
      <w:tr w:rsidR="00E42516" w:rsidRPr="00E42516" w14:paraId="4207FF59" w14:textId="77777777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99BD9B" w14:textId="77777777" w:rsidR="00B209C9" w:rsidRPr="00E42516" w:rsidRDefault="00B209C9" w:rsidP="00B209C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 xml:space="preserve">     市立新北高工110學年</w:t>
            </w:r>
            <w:proofErr w:type="gramStart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度第下</w:t>
            </w:r>
            <w:proofErr w:type="gramEnd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 xml:space="preserve">學期 </w:t>
            </w:r>
            <w:r w:rsidR="00DE54D6"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第二</w:t>
            </w: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次段考 考題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B368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E7D4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57EC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E2FD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16A6C1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  <w:lang w:eastAsia="zh-HK"/>
              </w:rPr>
              <w:t>電腦卡作答</w:t>
            </w:r>
          </w:p>
        </w:tc>
      </w:tr>
      <w:tr w:rsidR="00E42516" w:rsidRPr="00E42516" w14:paraId="1F4790AE" w14:textId="77777777" w:rsidTr="00C5138A">
        <w:trPr>
          <w:cantSplit/>
          <w:trHeight w:val="456"/>
          <w:jc w:val="center"/>
        </w:trPr>
        <w:tc>
          <w:tcPr>
            <w:tcW w:w="11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DBCCE0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4F9B85" w14:textId="77777777" w:rsidR="001E0595" w:rsidRPr="00E42516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數</w:t>
            </w:r>
            <w:r w:rsidR="001E0595"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  <w:lang w:eastAsia="zh-HK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0E179B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命題</w:t>
            </w:r>
          </w:p>
          <w:p w14:paraId="02AC6A6E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7BBEA0" w14:textId="77777777" w:rsidR="001E0595" w:rsidRPr="00E42516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孫梅茵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4CD09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審</w:t>
            </w:r>
            <w:r w:rsidRPr="00E42516"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  <w:t>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EB7193" w14:textId="77777777" w:rsidR="001E0595" w:rsidRPr="00E42516" w:rsidRDefault="00C5138A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劉懿嫻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70CEC6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年級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B94884" w14:textId="77777777" w:rsidR="001E0595" w:rsidRPr="00E42516" w:rsidRDefault="00B9293E" w:rsidP="00BE36C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1FA77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68BDA6" w14:textId="77777777" w:rsidR="001E0595" w:rsidRPr="00E42516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proofErr w:type="gramStart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406A57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C47C6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9A4B4D" w14:textId="77777777" w:rsidR="001E0595" w:rsidRPr="00E42516" w:rsidRDefault="00BE36C4" w:rsidP="00BE36C4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否</w:t>
            </w:r>
          </w:p>
        </w:tc>
      </w:tr>
    </w:tbl>
    <w:p w14:paraId="17863689" w14:textId="77777777" w:rsidR="00946508" w:rsidRPr="00E42516" w:rsidRDefault="00946508" w:rsidP="00946508">
      <w:pPr>
        <w:tabs>
          <w:tab w:val="left" w:pos="119"/>
        </w:tabs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一、 是非題</w:t>
      </w:r>
      <w:r w:rsidR="00AD532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( 2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0 分,每題</w:t>
      </w:r>
      <w:r w:rsidR="00AD532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4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分)</w:t>
      </w:r>
    </w:p>
    <w:p w14:paraId="12E6D8A6" w14:textId="77777777" w:rsidR="00AB4D9E" w:rsidRPr="00E42516" w:rsidRDefault="008D5708" w:rsidP="00193652">
      <w:pPr>
        <w:pStyle w:val="Normal017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bookmarkStart w:id="0" w:name="QQ210809000313_1_H"/>
      <w:bookmarkStart w:id="1" w:name="QQ210809000313"/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( </w:t>
      </w:r>
      <w:r w:rsidR="00E7625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)</w: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1.</w:t>
      </w:r>
      <w:bookmarkStart w:id="2" w:name="QQ210809001016"/>
      <w:bookmarkStart w:id="3" w:name="QQ210809001016_1_H"/>
      <w:r w:rsidR="00CA457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bookmarkEnd w:id="0"/>
      <w:bookmarkEnd w:id="1"/>
      <w:bookmarkEnd w:id="2"/>
      <w:bookmarkEnd w:id="3"/>
      <w:r w:rsidR="00AB4D9E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正九邊形的對角線</w:t>
      </w:r>
      <w:r w:rsidR="001B0B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共</w:t>
      </w:r>
      <w:r w:rsidR="00AB4D9E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有36</w:t>
      </w:r>
      <w:r w:rsidR="001B0B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條</w:t>
      </w:r>
    </w:p>
    <w:p w14:paraId="3D121898" w14:textId="77777777" w:rsidR="00946508" w:rsidRPr="00E42516" w:rsidRDefault="00946508" w:rsidP="00193652">
      <w:pPr>
        <w:widowControl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(</w:t>
      </w:r>
      <w:r w:rsidR="00E7625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) 2.</w:t>
      </w:r>
      <w:r w:rsidR="005E232A" w:rsidRPr="00E42516"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  <w:lang w:eastAsia="zh-CN"/>
        </w:rPr>
        <w:t xml:space="preserve"> </w:t>
      </w:r>
      <w:r w:rsidR="00A17D7C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若n為自然數</w:t>
      </w:r>
      <m:oMath>
        <m:sSubSup>
          <m:sSubSupPr>
            <m:ctrlP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ajorEastAsia" w:hAnsi="Cambria Math" w:hint="eastAsia"/>
                <w:color w:val="000000" w:themeColor="text1"/>
                <w:sz w:val="28"/>
                <w:szCs w:val="28"/>
              </w:rPr>
              <m:t>，</m:t>
            </m:r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n</m:t>
            </m:r>
          </m:sup>
        </m:sSubSup>
      </m:oMath>
      <w:r w:rsidR="00A17D7C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 xml:space="preserve">=1 </w:t>
      </w:r>
      <w:r w:rsidR="00132FD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、</w:t>
      </w:r>
      <w:r w:rsidR="00A17D7C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</m:ctrlPr>
          </m:sSubSupPr>
          <m:e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Theme="majorEastAsia" w:hAnsi="Cambria Math"/>
                <w:color w:val="000000" w:themeColor="text1"/>
                <w:kern w:val="0"/>
                <w:sz w:val="28"/>
                <w:szCs w:val="28"/>
              </w:rPr>
              <m:t>n</m:t>
            </m:r>
          </m:sup>
        </m:sSubSup>
      </m:oMath>
      <w:r w:rsidR="00A17D7C" w:rsidRPr="00E42516"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</w:rPr>
        <w:t>=n</w:t>
      </w:r>
      <w:r w:rsidR="00A17D7C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！</w:t>
      </w:r>
    </w:p>
    <w:p w14:paraId="7A465336" w14:textId="77777777" w:rsidR="000B7370" w:rsidRPr="00E42516" w:rsidRDefault="00946508" w:rsidP="004813A4">
      <w:pPr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  <w:lang w:eastAsia="zh-CN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(</w:t>
      </w:r>
      <w:r w:rsidR="00E7625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="004813A4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) 3</w:t>
      </w:r>
      <w:r w:rsidR="00A70D8B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.</w:t>
      </w:r>
      <w:r w:rsidR="00A70D8B" w:rsidRPr="00E42516">
        <w:rPr>
          <w:rFonts w:asciiTheme="majorEastAsia" w:eastAsiaTheme="majorEastAsia" w:hAnsiTheme="majorEastAsia" w:cs="Courier New" w:hint="eastAsia"/>
          <w:color w:val="000000" w:themeColor="text1"/>
          <w:kern w:val="0"/>
          <w:sz w:val="28"/>
          <w:szCs w:val="28"/>
        </w:rPr>
        <w:t xml:space="preserve"> </w:t>
      </w:r>
      <w:r w:rsidR="00886A6E" w:rsidRPr="00E42516">
        <w:rPr>
          <w:rFonts w:asciiTheme="majorEastAsia" w:eastAsiaTheme="majorEastAsia" w:hAnsiTheme="majorEastAsia" w:cs="Courier New" w:hint="eastAsia"/>
          <w:color w:val="000000" w:themeColor="text1"/>
          <w:kern w:val="0"/>
          <w:sz w:val="28"/>
          <w:szCs w:val="28"/>
        </w:rPr>
        <w:t>空集合</w:t>
      </w:r>
      <m:oMath>
        <m:r>
          <m:rPr>
            <m:sty m:val="p"/>
          </m:rPr>
          <w:rPr>
            <w:rFonts w:ascii="Cambria Math" w:eastAsiaTheme="majorEastAsia" w:hAnsi="Cambria Math" w:cs="Courier New"/>
            <w:color w:val="000000" w:themeColor="text1"/>
            <w:kern w:val="0"/>
            <w:sz w:val="28"/>
            <w:szCs w:val="28"/>
          </w:rPr>
          <m:t>∅</m:t>
        </m:r>
      </m:oMath>
      <w:r w:rsidR="00886A6E" w:rsidRPr="00E42516">
        <w:rPr>
          <w:rFonts w:asciiTheme="majorEastAsia" w:eastAsiaTheme="majorEastAsia" w:hAnsiTheme="majorEastAsia" w:cs="Courier New" w:hint="eastAsia"/>
          <w:color w:val="000000" w:themeColor="text1"/>
          <w:kern w:val="0"/>
          <w:sz w:val="28"/>
          <w:szCs w:val="28"/>
        </w:rPr>
        <w:t xml:space="preserve"> =</w:t>
      </w:r>
      <m:oMath>
        <m:d>
          <m:dPr>
            <m:begChr m:val="{"/>
            <m:endChr m:val="}"/>
            <m:ctrlPr>
              <w:rPr>
                <w:rFonts w:ascii="Cambria Math" w:eastAsiaTheme="majorEastAsia" w:hAnsi="Cambria Math" w:cs="Courier New"/>
                <w:color w:val="000000" w:themeColor="text1"/>
                <w:kern w:val="0"/>
                <w:sz w:val="28"/>
                <w:szCs w:val="28"/>
              </w:rPr>
            </m:ctrlPr>
          </m:dPr>
          <m:e/>
        </m:d>
      </m:oMath>
      <w:r w:rsidR="00886A6E" w:rsidRPr="00E42516">
        <w:rPr>
          <w:rFonts w:asciiTheme="majorEastAsia" w:eastAsiaTheme="majorEastAsia" w:hAnsiTheme="majorEastAsia" w:cs="Courier New" w:hint="eastAsia"/>
          <w:color w:val="000000" w:themeColor="text1"/>
          <w:kern w:val="0"/>
          <w:sz w:val="28"/>
          <w:szCs w:val="28"/>
        </w:rPr>
        <w:t>=</w:t>
      </w:r>
      <m:oMath>
        <m:d>
          <m:dPr>
            <m:begChr m:val="{"/>
            <m:endChr m:val="}"/>
            <m:ctrlPr>
              <w:rPr>
                <w:rFonts w:ascii="Cambria Math" w:eastAsiaTheme="majorEastAsia" w:hAnsi="Cambria Math" w:cs="Courier New"/>
                <w:color w:val="000000" w:themeColor="text1"/>
                <w:kern w:val="0"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="Courier New"/>
                <w:color w:val="000000" w:themeColor="text1"/>
                <w:kern w:val="0"/>
                <w:sz w:val="28"/>
                <w:szCs w:val="28"/>
              </w:rPr>
              <m:t>0</m:t>
            </m:r>
          </m:e>
        </m:d>
      </m:oMath>
    </w:p>
    <w:p w14:paraId="76F33035" w14:textId="77777777" w:rsidR="00D315CB" w:rsidRPr="00E42516" w:rsidRDefault="00946508" w:rsidP="00D315CB">
      <w:pPr>
        <w:widowControl/>
        <w:shd w:val="clear" w:color="auto" w:fill="F5F6F7"/>
        <w:spacing w:line="285" w:lineRule="auto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(</w:t>
      </w:r>
      <w:r w:rsidR="00193652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="00E7625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="004813A4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) 4</w:t>
      </w:r>
      <w:r w:rsidR="00193652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.</w:t>
      </w:r>
      <w:r w:rsidR="00A17D7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="00132FD3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集合A 、B ，則</w:t>
      </w:r>
      <w:r w:rsidR="0054372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n(A</w:t>
      </w:r>
      <m:oMath>
        <m:r>
          <m:rPr>
            <m:sty m:val="p"/>
          </m:rPr>
          <w:rPr>
            <w:rFonts w:ascii="Cambria Math" w:eastAsiaTheme="majorEastAsia" w:hAnsi="Cambria Math"/>
            <w:color w:val="000000" w:themeColor="text1"/>
            <w:sz w:val="28"/>
            <w:szCs w:val="28"/>
          </w:rPr>
          <m:t>∪</m:t>
        </m:r>
      </m:oMath>
      <w:r w:rsidR="0054372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B)</w:t>
      </w:r>
      <w:r w:rsidR="0054372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 = n(A) + n(B)</w:t>
      </w:r>
    </w:p>
    <w:p w14:paraId="6A8D492D" w14:textId="77777777" w:rsidR="00A17D7C" w:rsidRPr="00E42516" w:rsidRDefault="00A17D7C" w:rsidP="00D315CB">
      <w:pPr>
        <w:widowControl/>
        <w:shd w:val="clear" w:color="auto" w:fill="F5F6F7"/>
        <w:spacing w:line="285" w:lineRule="auto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(  </w:t>
      </w:r>
      <w:r w:rsidR="004813A4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) 5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.</w:t>
      </w:r>
      <w:r w:rsidR="007A6DC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eastAsiaTheme="majorEastAsia" w:hAnsi="Cambria Math" w:hint="eastAsia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</w:rPr>
              <m:t>(x+y)</m:t>
            </m:r>
          </m:e>
          <m:sup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 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的展開式中</w:t>
      </w:r>
      <w:r w:rsidR="00F07C22" w:rsidRPr="00E42516">
        <w:rPr>
          <w:rFonts w:hint="eastAsia"/>
          <w:color w:val="000000" w:themeColor="text1"/>
          <w:szCs w:val="22"/>
        </w:rPr>
        <w:t>，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共有n項</w:t>
      </w:r>
    </w:p>
    <w:p w14:paraId="493D4127" w14:textId="77777777" w:rsidR="005C65EA" w:rsidRPr="00E42516" w:rsidRDefault="00862834" w:rsidP="00946508">
      <w:pPr>
        <w:tabs>
          <w:tab w:val="left" w:pos="119"/>
        </w:tabs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二、 選擇題</w:t>
      </w:r>
      <w:r w:rsidR="00A957BE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( </w:t>
      </w:r>
      <w:r w:rsidR="000D5E0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28</w:t>
      </w:r>
      <w:r w:rsidR="00A4043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分,每題</w:t>
      </w:r>
      <w:r w:rsidR="006C198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4</w:t>
      </w:r>
      <w:r w:rsidR="00A4043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分</w:t>
      </w:r>
      <w:r w:rsidR="00A547C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)</w:t>
      </w:r>
    </w:p>
    <w:p w14:paraId="4DF94E08" w14:textId="77777777" w:rsidR="00862834" w:rsidRPr="00E42516" w:rsidRDefault="002A6F5C" w:rsidP="00400BA8">
      <w:pPr>
        <w:pStyle w:val="Normal018"/>
        <w:snapToGrid w:val="0"/>
        <w:spacing w:before="80"/>
        <w:textAlignment w:val="center"/>
        <w:rPr>
          <w:rFonts w:eastAsia="DengXian"/>
          <w:color w:val="000000" w:themeColor="text1"/>
          <w:lang w:eastAsia="zh-CN"/>
        </w:rPr>
      </w:pPr>
      <w:bookmarkStart w:id="4" w:name="QQ210517000688_1_H"/>
      <w:bookmarkStart w:id="5" w:name="QQ210517000688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bookmarkStart w:id="6" w:name="QQ210809000917_1_H"/>
      <w:bookmarkStart w:id="7" w:name="QQ210809000917"/>
      <w:bookmarkStart w:id="8" w:name="QQ210517000688_1_4"/>
      <w:bookmarkEnd w:id="4"/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1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.</w:t>
      </w:r>
      <w:bookmarkStart w:id="9" w:name="QQ210809001310"/>
      <w:bookmarkStart w:id="10" w:name="QQ210809001310_1_H"/>
      <w:bookmarkEnd w:id="6"/>
      <w:bookmarkEnd w:id="7"/>
      <w:r w:rsidR="0031222A" w:rsidRPr="00E42516">
        <w:rPr>
          <w:rFonts w:hint="eastAsia"/>
          <w:color w:val="000000" w:themeColor="text1"/>
          <w:kern w:val="2"/>
          <w:szCs w:val="22"/>
        </w:rPr>
        <w:t>由</w:t>
      </w:r>
      <w:r w:rsidR="0031222A" w:rsidRPr="00E42516">
        <w:rPr>
          <w:rFonts w:hint="eastAsia"/>
          <w:color w:val="000000" w:themeColor="text1"/>
          <w:kern w:val="2"/>
          <w:szCs w:val="22"/>
        </w:rPr>
        <w:t>5</w:t>
      </w:r>
      <w:r w:rsidR="0031222A" w:rsidRPr="00E42516">
        <w:rPr>
          <w:rFonts w:hint="eastAsia"/>
          <w:color w:val="000000" w:themeColor="text1"/>
          <w:kern w:val="2"/>
          <w:szCs w:val="22"/>
        </w:rPr>
        <w:t>對夫妻中選出</w:t>
      </w:r>
      <w:r w:rsidR="0031222A" w:rsidRPr="00E42516">
        <w:rPr>
          <w:rFonts w:hint="eastAsia"/>
          <w:color w:val="000000" w:themeColor="text1"/>
          <w:kern w:val="2"/>
          <w:szCs w:val="22"/>
        </w:rPr>
        <w:t>4</w:t>
      </w:r>
      <w:r w:rsidR="00982ADC" w:rsidRPr="00E42516">
        <w:rPr>
          <w:rFonts w:hint="eastAsia"/>
          <w:color w:val="000000" w:themeColor="text1"/>
          <w:kern w:val="2"/>
          <w:szCs w:val="22"/>
        </w:rPr>
        <w:t>人，求</w:t>
      </w:r>
      <w:r w:rsidR="0031222A" w:rsidRPr="00E42516">
        <w:rPr>
          <w:rFonts w:hint="eastAsia"/>
          <w:color w:val="000000" w:themeColor="text1"/>
          <w:kern w:val="2"/>
          <w:szCs w:val="22"/>
        </w:rPr>
        <w:t>所選</w:t>
      </w:r>
      <w:r w:rsidR="0031222A" w:rsidRPr="00E42516">
        <w:rPr>
          <w:rFonts w:hint="eastAsia"/>
          <w:color w:val="000000" w:themeColor="text1"/>
          <w:kern w:val="2"/>
          <w:szCs w:val="22"/>
        </w:rPr>
        <w:t>4</w:t>
      </w:r>
      <w:r w:rsidR="0031222A" w:rsidRPr="00E42516">
        <w:rPr>
          <w:rFonts w:hint="eastAsia"/>
          <w:color w:val="000000" w:themeColor="text1"/>
          <w:kern w:val="2"/>
          <w:szCs w:val="22"/>
        </w:rPr>
        <w:t>人不含夫妻檔的情形有多少種？</w:t>
      </w:r>
      <w:bookmarkEnd w:id="9"/>
      <w:bookmarkEnd w:id="10"/>
      <w:r w:rsidR="007E2751" w:rsidRPr="00E42516">
        <w:rPr>
          <w:rFonts w:hint="eastAsia"/>
          <w:color w:val="000000" w:themeColor="text1"/>
          <w:kern w:val="2"/>
          <w:szCs w:val="22"/>
        </w:rPr>
        <w:t>(A)</w:t>
      </w:r>
      <w:r w:rsidR="00D94083" w:rsidRPr="00E42516">
        <w:rPr>
          <w:color w:val="000000" w:themeColor="text1"/>
          <w:kern w:val="2"/>
          <w:szCs w:val="22"/>
        </w:rPr>
        <w:t xml:space="preserve">15 </w:t>
      </w:r>
      <w:r w:rsidR="007E2751" w:rsidRPr="00E42516">
        <w:rPr>
          <w:color w:val="000000" w:themeColor="text1"/>
          <w:kern w:val="2"/>
          <w:szCs w:val="22"/>
        </w:rPr>
        <w:t>(B)</w:t>
      </w:r>
      <w:r w:rsidR="00D94083" w:rsidRPr="00E42516">
        <w:rPr>
          <w:color w:val="000000" w:themeColor="text1"/>
          <w:kern w:val="2"/>
          <w:szCs w:val="22"/>
        </w:rPr>
        <w:t xml:space="preserve">240 </w:t>
      </w:r>
      <w:r w:rsidR="007E2751" w:rsidRPr="00E42516">
        <w:rPr>
          <w:color w:val="000000" w:themeColor="text1"/>
          <w:kern w:val="2"/>
          <w:szCs w:val="22"/>
        </w:rPr>
        <w:t>(C)</w:t>
      </w:r>
      <w:r w:rsidR="00D94083" w:rsidRPr="00E42516">
        <w:rPr>
          <w:color w:val="000000" w:themeColor="text1"/>
          <w:kern w:val="2"/>
          <w:szCs w:val="22"/>
        </w:rPr>
        <w:t xml:space="preserve">5 </w:t>
      </w:r>
      <w:r w:rsidR="007E2751" w:rsidRPr="00E42516">
        <w:rPr>
          <w:color w:val="000000" w:themeColor="text1"/>
          <w:kern w:val="2"/>
          <w:szCs w:val="22"/>
        </w:rPr>
        <w:t>(D)</w:t>
      </w:r>
      <w:r w:rsidR="00D94083" w:rsidRPr="00E42516">
        <w:rPr>
          <w:color w:val="000000" w:themeColor="text1"/>
          <w:kern w:val="2"/>
          <w:szCs w:val="22"/>
        </w:rPr>
        <w:t>80</w:t>
      </w:r>
      <w:bookmarkEnd w:id="5"/>
      <w:bookmarkEnd w:id="8"/>
    </w:p>
    <w:p w14:paraId="70337314" w14:textId="77777777" w:rsidR="002D517C" w:rsidRPr="00E42516" w:rsidRDefault="005356D1" w:rsidP="005356D1">
      <w:pPr>
        <w:widowControl/>
        <w:shd w:val="clear" w:color="auto" w:fill="F5F6F7"/>
        <w:ind w:left="140" w:hangingChars="50" w:hanging="140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</w:rPr>
        <w:t>（　　）</w:t>
      </w:r>
      <w:r w:rsidR="002A6F5C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2</w:t>
      </w:r>
      <w:r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.</w: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某班有</w: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15" w:dyaOrig="270" w14:anchorId="1522B8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3.8pt" o:ole="">
            <v:imagedata r:id="rId8" o:title=""/>
            <v:path o:connecttype="segments"/>
          </v:shape>
          <o:OLEObject Type="Embed" ProgID="Equation.DSMT4" ShapeID="_x0000_i1025" DrawAspect="Content" ObjectID="_1712553346" r:id="rId9"/>
        </w:objec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位學生，其中</w: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15" w:dyaOrig="270" w14:anchorId="700B24C3">
          <v:shape id="_x0000_i1026" type="#_x0000_t75" style="width:16.2pt;height:13.8pt" o:ole="">
            <v:imagedata r:id="rId10" o:title=""/>
            <v:path o:connecttype="segments"/>
          </v:shape>
          <o:OLEObject Type="Embed" ProgID="Equation.DSMT4" ShapeID="_x0000_i1026" DrawAspect="Content" ObjectID="_1712553347" r:id="rId11"/>
        </w:objec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位男生、</w: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70" w:dyaOrig="270" w14:anchorId="768E38E2">
          <v:shape id="_x0000_i1027" type="#_x0000_t75" style="width:13.8pt;height:13.8pt" o:ole="">
            <v:imagedata r:id="rId12" o:title=""/>
            <v:path o:connecttype="segments"/>
          </v:shape>
          <o:OLEObject Type="Embed" ProgID="Equation.DSMT4" ShapeID="_x0000_i1027" DrawAspect="Content" ObjectID="_1712553348" r:id="rId13"/>
        </w:objec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位女生。今任選二位擔任班長和副班長，若</w:t>
      </w:r>
    </w:p>
    <w:p w14:paraId="00D2AEDF" w14:textId="77777777" w:rsidR="005356D1" w:rsidRPr="00E42516" w:rsidRDefault="002D517C" w:rsidP="005356D1">
      <w:pPr>
        <w:widowControl/>
        <w:shd w:val="clear" w:color="auto" w:fill="F5F6F7"/>
        <w:ind w:left="140" w:hangingChars="50" w:hanging="140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      </w:t>
      </w:r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規定其中一位是男生，另一位是女生，則共有</w:t>
      </w:r>
      <w:proofErr w:type="gramStart"/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幾種選法</w:t>
      </w:r>
      <w:proofErr w:type="gramEnd"/>
      <w:r w:rsidR="00C105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？</w: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(A)</w:t>
      </w:r>
      <w:bookmarkStart w:id="11" w:name="QQ210809001181_1_1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4929339B">
          <v:shape id="_x0000_i1028" type="#_x0000_t75" style="width:19.8pt;height:13.8pt" o:ole="">
            <v:imagedata r:id="rId14" o:title=""/>
            <v:path o:connecttype="segments"/>
          </v:shape>
          <o:OLEObject Type="Embed" ProgID="Equation.DSMT4" ShapeID="_x0000_i1028" DrawAspect="Content" ObjectID="_1712553349" r:id="rId15"/>
        </w:objec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1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(B)</w:t>
      </w:r>
      <w:bookmarkStart w:id="12" w:name="QQ210809001181_1_2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4CADA4BD">
          <v:shape id="_x0000_i1029" type="#_x0000_t75" style="width:19.8pt;height:13.8pt" o:ole="">
            <v:imagedata r:id="rId16" o:title=""/>
            <v:path o:connecttype="segments"/>
          </v:shape>
          <o:OLEObject Type="Embed" ProgID="Equation.DSMT4" ShapeID="_x0000_i1029" DrawAspect="Content" ObjectID="_1712553350" r:id="rId17"/>
        </w:objec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2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(C)</w:t>
      </w:r>
      <w:bookmarkStart w:id="13" w:name="QQ210809001181_1_3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3C95C1EC">
          <v:shape id="_x0000_i1030" type="#_x0000_t75" style="width:19.8pt;height:13.8pt" o:ole="">
            <v:imagedata r:id="rId18" o:title=""/>
            <v:path o:connecttype="segments"/>
          </v:shape>
          <o:OLEObject Type="Embed" ProgID="Equation.DSMT4" ShapeID="_x0000_i1030" DrawAspect="Content" ObjectID="_1712553351" r:id="rId19"/>
        </w:objec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3"/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(D)</w:t>
      </w:r>
      <w:r w:rsidR="00C105B8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583D5DB7">
          <v:shape id="_x0000_i1031" type="#_x0000_t75" style="width:19.8pt;height:13.8pt" o:ole="">
            <v:imagedata r:id="rId20" o:title=""/>
            <v:path o:connecttype="segments"/>
          </v:shape>
          <o:OLEObject Type="Embed" ProgID="Equation.DSMT4" ShapeID="_x0000_i1031" DrawAspect="Content" ObjectID="_1712553352" r:id="rId21"/>
        </w:object>
      </w:r>
    </w:p>
    <w:p w14:paraId="2D8B4401" w14:textId="77777777" w:rsidR="002D517C" w:rsidRPr="00E42516" w:rsidRDefault="005356D1" w:rsidP="002D517C">
      <w:pPr>
        <w:pStyle w:val="Normal04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r w:rsidR="002A6F5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3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..</w: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 xml:space="preserve"> 從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95" w:dyaOrig="270" w14:anchorId="45410D4C">
          <v:shape id="_x0000_i1032" type="#_x0000_t75" style="width:9.6pt;height:13.8pt" o:ole="">
            <v:imagedata r:id="rId22" o:title=""/>
            <v:path o:connecttype="segments"/>
          </v:shape>
          <o:OLEObject Type="Embed" ProgID="Equation.DSMT4" ShapeID="_x0000_i1032" DrawAspect="Content" ObjectID="_1712553353" r:id="rId23"/>
        </w:objec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位男生、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95" w:dyaOrig="270" w14:anchorId="6BA7F1F3">
          <v:shape id="_x0000_i1033" type="#_x0000_t75" style="width:9.6pt;height:13.8pt" o:ole="">
            <v:imagedata r:id="rId24" o:title=""/>
            <v:path o:connecttype="segments"/>
          </v:shape>
          <o:OLEObject Type="Embed" ProgID="Equation.DSMT4" ShapeID="_x0000_i1033" DrawAspect="Content" ObjectID="_1712553354" r:id="rId25"/>
        </w:objec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位女生中，任選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95" w:dyaOrig="240" w14:anchorId="24F9F336">
          <v:shape id="_x0000_i1034" type="#_x0000_t75" style="width:9.6pt;height:12pt" o:ole="">
            <v:imagedata r:id="rId26" o:title=""/>
            <v:path o:connecttype="segments"/>
          </v:shape>
          <o:OLEObject Type="Embed" ProgID="Equation.DSMT4" ShapeID="_x0000_i1034" DrawAspect="Content" ObjectID="_1712553355" r:id="rId27"/>
        </w:objec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人到醫院實習。若此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95" w:dyaOrig="240" w14:anchorId="23F422E1">
          <v:shape id="_x0000_i1035" type="#_x0000_t75" style="width:9.6pt;height:12pt" o:ole="">
            <v:imagedata r:id="rId28" o:title=""/>
            <v:path o:connecttype="segments"/>
          </v:shape>
          <o:OLEObject Type="Embed" ProgID="Equation.DSMT4" ShapeID="_x0000_i1035" DrawAspect="Content" ObjectID="_1712553356" r:id="rId29"/>
        </w:objec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人中至少有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65" w:dyaOrig="240" w14:anchorId="67EAD76B">
          <v:shape id="_x0000_i1036" type="#_x0000_t75" style="width:8.4pt;height:12pt" o:ole="">
            <v:imagedata r:id="rId30" o:title=""/>
            <v:path o:connecttype="segments"/>
          </v:shape>
          <o:OLEObject Type="Embed" ProgID="Equation.DSMT4" ShapeID="_x0000_i1036" DrawAspect="Content" ObjectID="_1712553357" r:id="rId31"/>
        </w:objec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位女生，則</w:t>
      </w:r>
    </w:p>
    <w:p w14:paraId="52BCAD89" w14:textId="77777777" w:rsidR="00503CAE" w:rsidRPr="00E42516" w:rsidRDefault="002D517C" w:rsidP="00400BA8">
      <w:pPr>
        <w:pStyle w:val="Normal04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 xml:space="preserve">       </w:t>
      </w:r>
      <w:r w:rsidR="00C34D6D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共有多少種選取的方式？</w: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(A)</w:t>
      </w:r>
      <w:bookmarkStart w:id="14" w:name="QQ210809001172_1_1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70" w:dyaOrig="270" w14:anchorId="3757213A">
          <v:shape id="_x0000_i1037" type="#_x0000_t75" style="width:13.8pt;height:13.8pt" o:ole="">
            <v:imagedata r:id="rId32" o:title=""/>
            <v:path o:connecttype="segments"/>
          </v:shape>
          <o:OLEObject Type="Embed" ProgID="Equation.DSMT4" ShapeID="_x0000_i1037" DrawAspect="Content" ObjectID="_1712553358" r:id="rId33"/>
        </w:objec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4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(B)</w:t>
      </w:r>
      <w:bookmarkStart w:id="15" w:name="QQ210809001172_1_2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24A2837E">
          <v:shape id="_x0000_i1038" type="#_x0000_t75" style="width:19.8pt;height:13.8pt" o:ole="">
            <v:imagedata r:id="rId34" o:title=""/>
            <v:path o:connecttype="segments"/>
          </v:shape>
          <o:OLEObject Type="Embed" ProgID="Equation.DSMT4" ShapeID="_x0000_i1038" DrawAspect="Content" ObjectID="_1712553359" r:id="rId35"/>
        </w:objec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5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(C)</w:t>
      </w:r>
      <w:bookmarkStart w:id="16" w:name="QQ210809001172_1_3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099B2EF3">
          <v:shape id="_x0000_i1039" type="#_x0000_t75" style="width:19.8pt;height:13.8pt" o:ole="">
            <v:imagedata r:id="rId36" o:title=""/>
            <v:path o:connecttype="segments"/>
          </v:shape>
          <o:OLEObject Type="Embed" ProgID="Equation.DSMT4" ShapeID="_x0000_i1039" DrawAspect="Content" ObjectID="_1712553360" r:id="rId37"/>
        </w:objec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6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(D)</w:t>
      </w:r>
      <w:bookmarkStart w:id="17" w:name="QQ210809001172_1_4"/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90" w:dyaOrig="270" w14:anchorId="2164E045">
          <v:shape id="_x0000_i1040" type="#_x0000_t75" style="width:19.8pt;height:13.8pt" o:ole="">
            <v:imagedata r:id="rId38" o:title=""/>
            <v:path o:connecttype="segments"/>
          </v:shape>
          <o:OLEObject Type="Embed" ProgID="Equation.DSMT4" ShapeID="_x0000_i1040" DrawAspect="Content" ObjectID="_1712553361" r:id="rId39"/>
        </w:object>
      </w:r>
      <w:r w:rsidR="00C34D6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7"/>
    </w:p>
    <w:p w14:paraId="2B5A3793" w14:textId="77777777" w:rsidR="002D517C" w:rsidRPr="00E42516" w:rsidRDefault="009B49C9" w:rsidP="0023285F">
      <w:pPr>
        <w:pStyle w:val="Normal05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r w:rsidR="002A6F5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4.</w:t>
      </w:r>
      <w:r w:rsidR="0023285F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某餐廳推出之套餐包含二種不同的配菜、一種主菜及一杯飲料。若有四種配菜、三種</w:t>
      </w:r>
    </w:p>
    <w:p w14:paraId="3F12D99F" w14:textId="77777777" w:rsidR="00E615D9" w:rsidRPr="00E42516" w:rsidRDefault="002D517C" w:rsidP="0023285F">
      <w:pPr>
        <w:pStyle w:val="Normal05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 xml:space="preserve">   </w:t>
      </w:r>
      <w:r w:rsidR="00E615D9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 xml:space="preserve">     </w:t>
      </w:r>
      <w:r w:rsidR="0023285F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主菜及五種飲料可供選擇，則共可搭配出多少種不同組合的套餐？</w: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</w:p>
    <w:p w14:paraId="51336CB9" w14:textId="77777777" w:rsidR="0023285F" w:rsidRPr="00E42516" w:rsidRDefault="00E615D9" w:rsidP="0023285F">
      <w:pPr>
        <w:pStyle w:val="Normal05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       </w: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(A)</w:t>
      </w:r>
      <w:bookmarkStart w:id="18" w:name="QQ210809001177_1_1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70" w:dyaOrig="240" w14:anchorId="35FC6F30">
          <v:shape id="_x0000_i1041" type="#_x0000_t75" style="width:13.8pt;height:12pt" o:ole="">
            <v:imagedata r:id="rId40" o:title=""/>
            <v:path o:connecttype="segments"/>
          </v:shape>
          <o:OLEObject Type="Embed" ProgID="Equation.DSMT4" ShapeID="_x0000_i1041" DrawAspect="Content" ObjectID="_1712553362" r:id="rId41"/>
        </w:objec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8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(B)</w:t>
      </w:r>
      <w:bookmarkStart w:id="19" w:name="QQ210809001177_1_2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70" w:dyaOrig="270" w14:anchorId="30426027">
          <v:shape id="_x0000_i1042" type="#_x0000_t75" style="width:13.8pt;height:13.8pt" o:ole="">
            <v:imagedata r:id="rId42" o:title=""/>
            <v:path o:connecttype="segments"/>
          </v:shape>
          <o:OLEObject Type="Embed" ProgID="Equation.DSMT4" ShapeID="_x0000_i1042" DrawAspect="Content" ObjectID="_1712553363" r:id="rId43"/>
        </w:objec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19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(C)</w:t>
      </w:r>
      <w:bookmarkStart w:id="20" w:name="QQ210809001177_1_3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15" w:dyaOrig="270" w14:anchorId="7D6F783A">
          <v:shape id="_x0000_i1043" type="#_x0000_t75" style="width:16.2pt;height:13.8pt" o:ole="">
            <v:imagedata r:id="rId44" o:title=""/>
            <v:path o:connecttype="segments"/>
          </v:shape>
          <o:OLEObject Type="Embed" ProgID="Equation.DSMT4" ShapeID="_x0000_i1043" DrawAspect="Content" ObjectID="_1712553364" r:id="rId45"/>
        </w:objec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20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(D)</w:t>
      </w:r>
      <w:bookmarkStart w:id="21" w:name="QQ210809001177_1_4"/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15" w:dyaOrig="270" w14:anchorId="386454E3">
          <v:shape id="_x0000_i1044" type="#_x0000_t75" style="width:16.2pt;height:13.8pt" o:ole="">
            <v:imagedata r:id="rId46" o:title=""/>
            <v:path o:connecttype="segments"/>
          </v:shape>
          <o:OLEObject Type="Embed" ProgID="Equation.DSMT4" ShapeID="_x0000_i1044" DrawAspect="Content" ObjectID="_1712553365" r:id="rId47"/>
        </w:object>
      </w:r>
      <w:r w:rsidR="0023285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　</w:t>
      </w:r>
      <w:bookmarkEnd w:id="21"/>
    </w:p>
    <w:p w14:paraId="3CDEC561" w14:textId="77777777" w:rsidR="009325D9" w:rsidRPr="00E42516" w:rsidRDefault="009B49C9" w:rsidP="009B49C9">
      <w:pPr>
        <w:widowControl/>
        <w:snapToGrid w:val="0"/>
        <w:spacing w:before="80"/>
        <w:textAlignment w:val="center"/>
        <w:rPr>
          <w:rFonts w:asciiTheme="majorEastAsia" w:eastAsiaTheme="majorEastAsia" w:hAnsiTheme="majorEastAsia" w:cs="Courier New"/>
          <w:color w:val="000000" w:themeColor="text1"/>
          <w:kern w:val="0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.</w:t>
      </w:r>
    </w:p>
    <w:p w14:paraId="494701B7" w14:textId="77777777" w:rsidR="00982ADC" w:rsidRPr="00E42516" w:rsidRDefault="009325D9" w:rsidP="005D1137">
      <w:pPr>
        <w:pStyle w:val="Normal09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bookmarkStart w:id="22" w:name="QQ210809001299"/>
      <w:bookmarkStart w:id="23" w:name="QQ210809001299_1_H"/>
      <w:r w:rsidR="002A6F5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5.</w:t>
      </w:r>
      <w:r w:rsidR="005D113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</w:t>
      </w:r>
      <w:r w:rsidR="005D1137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設集合</w:t>
      </w:r>
      <w:r w:rsidR="005D1137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050" w:dyaOrig="360" w14:anchorId="7C196034">
          <v:shape id="_x0000_i1045" type="#_x0000_t75" style="width:52.2pt;height:18pt" o:ole="">
            <v:imagedata r:id="rId48" o:title=""/>
            <v:path o:connecttype="segments"/>
          </v:shape>
          <o:OLEObject Type="Embed" ProgID="Equation.DSMT4" ShapeID="_x0000_i1045" DrawAspect="Content" ObjectID="_1712553366" r:id="rId49"/>
        </w:object>
      </w:r>
      <w:r w:rsidR="005D1137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，則下列敘述何者錯誤？(A)</w:t>
      </w:r>
      <w:r w:rsidR="005D1137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660" w:dyaOrig="300" w14:anchorId="748C9FA0">
          <v:shape id="_x0000_i1046" type="#_x0000_t75" style="width:33pt;height:15pt" o:ole="">
            <v:imagedata r:id="rId50" o:title=""/>
            <v:path o:connecttype="segments"/>
          </v:shape>
          <o:OLEObject Type="Embed" ProgID="Equation.DSMT4" ShapeID="_x0000_i1046" DrawAspect="Content" ObjectID="_1712553367" r:id="rId51"/>
        </w:object>
      </w:r>
      <w:r w:rsidR="005D1137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(B)</w:t>
      </w:r>
      <w:r w:rsidR="005D1137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900" w:dyaOrig="360" w14:anchorId="51D4BD54">
          <v:shape id="_x0000_i1047" type="#_x0000_t75" style="width:45pt;height:18pt" o:ole="">
            <v:imagedata r:id="rId52" o:title=""/>
            <v:path o:connecttype="segments"/>
          </v:shape>
          <o:OLEObject Type="Embed" ProgID="Equation.DSMT4" ShapeID="_x0000_i1047" DrawAspect="Content" ObjectID="_1712553368" r:id="rId53"/>
        </w:object>
      </w:r>
      <w:r w:rsidR="005D1137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(C)</w:t>
      </w:r>
      <w:r w:rsidR="005D1137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720" w:dyaOrig="300" w14:anchorId="69701143">
          <v:shape id="_x0000_i1048" type="#_x0000_t75" style="width:36pt;height:15pt" o:ole="">
            <v:imagedata r:id="rId54" o:title=""/>
            <v:path o:connecttype="segments"/>
          </v:shape>
          <o:OLEObject Type="Embed" ProgID="Equation.DSMT4" ShapeID="_x0000_i1048" DrawAspect="Content" ObjectID="_1712553369" r:id="rId55"/>
        </w:object>
      </w:r>
      <w:r w:rsidR="00982AD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(</w:t>
      </w:r>
      <w:r w:rsidR="00982AD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D)</w:t>
      </w:r>
      <w:r w:rsidR="00B12464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60" w:dyaOrig="260" w14:anchorId="0B5317B3">
          <v:shape id="_x0000_i1049" type="#_x0000_t75" style="width:13.2pt;height:13.2pt" o:ole="">
            <v:imagedata r:id="rId56" o:title=""/>
          </v:shape>
          <o:OLEObject Type="Embed" ProgID="Equation.DSMT4" ShapeID="_x0000_i1049" DrawAspect="Content" ObjectID="_1712553370" r:id="rId57"/>
        </w:object>
      </w:r>
      <w:r w:rsidR="00B12464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420" w:dyaOrig="240" w14:anchorId="0DC0F823">
          <v:shape id="_x0000_i1050" type="#_x0000_t75" style="width:21pt;height:12pt" o:ole="">
            <v:imagedata r:id="rId58" o:title=""/>
          </v:shape>
          <o:OLEObject Type="Embed" ProgID="Equation.DSMT4" ShapeID="_x0000_i1050" DrawAspect="Content" ObjectID="_1712553371" r:id="rId59"/>
        </w:object>
      </w:r>
    </w:p>
    <w:bookmarkEnd w:id="22"/>
    <w:bookmarkEnd w:id="23"/>
    <w:p w14:paraId="44199D66" w14:textId="77777777" w:rsidR="005D1137" w:rsidRPr="00E42516" w:rsidRDefault="005D1137" w:rsidP="005D1137">
      <w:pPr>
        <w:pStyle w:val="Normal09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</w:p>
    <w:p w14:paraId="25B83CAE" w14:textId="77777777" w:rsidR="00E615D9" w:rsidRPr="00E42516" w:rsidRDefault="00E615D9" w:rsidP="00E615D9">
      <w:pPr>
        <w:pStyle w:val="Normal00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bookmarkStart w:id="24" w:name="QQ210809000851"/>
      <w:bookmarkStart w:id="25" w:name="QQ210809000851_1_H"/>
      <w:r w:rsidR="002A6F5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6.</w: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設集合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380" w:dyaOrig="345" w14:anchorId="3EFBFC7B">
          <v:shape id="_x0000_i1051" type="#_x0000_t75" style="width:69pt;height:17.4pt" o:ole="">
            <v:imagedata r:id="rId60" o:title=""/>
            <v:path o:connecttype="segments"/>
          </v:shape>
          <o:OLEObject Type="Embed" ProgID="Equation.DSMT4" ShapeID="_x0000_i1051" DrawAspect="Content" ObjectID="_1712553372" r:id="rId61"/>
        </w:objec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，則下列敘述何者正確？(A)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600" w:dyaOrig="270" w14:anchorId="6411C323">
          <v:shape id="_x0000_i1052" type="#_x0000_t75" style="width:30pt;height:13.8pt" o:ole="">
            <v:imagedata r:id="rId62" o:title=""/>
            <v:path o:connecttype="segments"/>
          </v:shape>
          <o:OLEObject Type="Embed" ProgID="Equation.DSMT4" ShapeID="_x0000_i1052" DrawAspect="Content" ObjectID="_1712553373" r:id="rId63"/>
        </w:objec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　(B)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675" w:dyaOrig="315" w14:anchorId="1878085C">
          <v:shape id="_x0000_i1053" type="#_x0000_t75" style="width:33.6pt;height:16.2pt" o:ole="">
            <v:imagedata r:id="rId64" o:title=""/>
            <v:path o:connecttype="segments"/>
          </v:shape>
          <o:OLEObject Type="Embed" ProgID="Equation.DSMT4" ShapeID="_x0000_i1053" DrawAspect="Content" ObjectID="_1712553374" r:id="rId65"/>
        </w:objec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　(C)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555" w:dyaOrig="270" w14:anchorId="4FE56173">
          <v:shape id="_x0000_i1054" type="#_x0000_t75" style="width:27.6pt;height:13.8pt" o:ole="">
            <v:imagedata r:id="rId66" o:title=""/>
            <v:path o:connecttype="segments"/>
          </v:shape>
          <o:OLEObject Type="Embed" ProgID="Equation.DSMT4" ShapeID="_x0000_i1054" DrawAspect="Content" ObjectID="_1712553375" r:id="rId67"/>
        </w:objec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　</w:t>
      </w:r>
    </w:p>
    <w:p w14:paraId="27FCA4E5" w14:textId="77777777" w:rsidR="00E615D9" w:rsidRPr="00E42516" w:rsidRDefault="00E615D9" w:rsidP="00E615D9">
      <w:pPr>
        <w:pStyle w:val="Normal00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       (D)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25" w:dyaOrig="240" w14:anchorId="2DD8632D">
          <v:shape id="_x0000_i1055" type="#_x0000_t75" style="width:11.4pt;height:12pt" o:ole="">
            <v:imagedata r:id="rId68" o:title=""/>
            <v:path o:connecttype="segments"/>
          </v:shape>
          <o:OLEObject Type="Embed" ProgID="Equation.DSMT4" ShapeID="_x0000_i1055" DrawAspect="Content" ObjectID="_1712553376" r:id="rId69"/>
        </w:object>
      </w: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集合有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315" w:dyaOrig="270" w14:anchorId="61618C7D">
          <v:shape id="_x0000_i1056" type="#_x0000_t75" style="width:16.2pt;height:13.8pt" o:ole="">
            <v:imagedata r:id="rId70" o:title=""/>
            <v:path o:connecttype="segments"/>
          </v:shape>
          <o:OLEObject Type="Embed" ProgID="Equation.DSMT4" ShapeID="_x0000_i1056" DrawAspect="Content" ObjectID="_1712553377" r:id="rId71"/>
        </w:object>
      </w:r>
      <w:proofErr w:type="gramStart"/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個</w:t>
      </w:r>
      <w:proofErr w:type="gramEnd"/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子集</w:t>
      </w:r>
      <w:bookmarkEnd w:id="24"/>
      <w:bookmarkEnd w:id="25"/>
    </w:p>
    <w:p w14:paraId="224EBC2F" w14:textId="77777777" w:rsidR="00E75BA1" w:rsidRPr="00E42516" w:rsidRDefault="00E615D9" w:rsidP="00E75BA1">
      <w:pPr>
        <w:pStyle w:val="Normal02"/>
        <w:snapToGrid w:val="0"/>
        <w:spacing w:before="80"/>
        <w:textAlignment w:val="center"/>
        <w:rPr>
          <w:color w:val="000000" w:themeColor="text1"/>
          <w:kern w:val="2"/>
          <w:szCs w:val="22"/>
        </w:rPr>
      </w:pPr>
      <w:bookmarkStart w:id="26" w:name="QQ210809002012"/>
      <w:bookmarkStart w:id="27" w:name="QQ210809002012_1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（　　）</w:t>
      </w:r>
      <w:bookmarkStart w:id="28" w:name="QQ210809000850"/>
      <w:bookmarkStart w:id="29" w:name="QQ210809000850_1_H"/>
      <w:bookmarkEnd w:id="26"/>
      <w:bookmarkEnd w:id="27"/>
      <w:r w:rsidR="002A6F5C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7.</w:t>
      </w:r>
      <w:r w:rsidR="002A6F5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 xml:space="preserve"> </w:t>
      </w:r>
      <w:bookmarkStart w:id="30" w:name="QQ210809000993_M"/>
      <w:bookmarkEnd w:id="28"/>
      <w:bookmarkEnd w:id="29"/>
      <w:r w:rsidR="00E75BA1" w:rsidRPr="00E42516">
        <w:rPr>
          <w:rFonts w:hint="eastAsia"/>
          <w:color w:val="000000" w:themeColor="text1"/>
          <w:kern w:val="2"/>
          <w:szCs w:val="22"/>
        </w:rPr>
        <w:t>袋中有</w:t>
      </w:r>
      <w:r w:rsidR="00E75BA1" w:rsidRPr="00E42516">
        <w:rPr>
          <w:color w:val="000000" w:themeColor="text1"/>
        </w:rPr>
        <w:object w:dxaOrig="270" w:dyaOrig="255" w14:anchorId="76577AC3">
          <v:shape id="_x0000_i1057" type="#_x0000_t75" style="width:13.8pt;height:12.6pt" o:ole="">
            <v:imagedata r:id="rId72" o:title=""/>
            <v:path o:connecttype="segments"/>
          </v:shape>
          <o:OLEObject Type="Embed" ProgID="Equation.DSMT4" ShapeID="_x0000_i1057" DrawAspect="Content" ObjectID="_1712553378" r:id="rId73"/>
        </w:objec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個</w:t>
      </w:r>
      <w:proofErr w:type="gramEnd"/>
      <w:r w:rsidR="00E75BA1" w:rsidRPr="00E42516">
        <w:rPr>
          <w:rFonts w:hint="eastAsia"/>
          <w:color w:val="000000" w:themeColor="text1"/>
          <w:kern w:val="2"/>
          <w:szCs w:val="22"/>
        </w:rPr>
        <w:t>相異的球，其中紅球</w:t>
      </w:r>
      <w:r w:rsidR="00E75BA1" w:rsidRPr="00E42516">
        <w:rPr>
          <w:color w:val="000000" w:themeColor="text1"/>
        </w:rPr>
        <w:object w:dxaOrig="195" w:dyaOrig="255" w14:anchorId="150D8580">
          <v:shape id="_x0000_i1058" type="#_x0000_t75" style="width:9.6pt;height:12.6pt" o:ole="">
            <v:imagedata r:id="rId74" o:title=""/>
            <v:path o:connecttype="segments"/>
          </v:shape>
          <o:OLEObject Type="Embed" ProgID="Equation.DSMT4" ShapeID="_x0000_i1058" DrawAspect="Content" ObjectID="_1712553379" r:id="rId75"/>
        </w:objec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個</w:t>
      </w:r>
      <w:proofErr w:type="gramEnd"/>
      <w:r w:rsidR="00E75BA1" w:rsidRPr="00E42516">
        <w:rPr>
          <w:rFonts w:hint="eastAsia"/>
          <w:color w:val="000000" w:themeColor="text1"/>
          <w:kern w:val="2"/>
          <w:szCs w:val="22"/>
        </w:rPr>
        <w:t>，白球</w:t>
      </w:r>
      <w:r w:rsidR="00E75BA1" w:rsidRPr="00E42516">
        <w:rPr>
          <w:color w:val="000000" w:themeColor="text1"/>
        </w:rPr>
        <w:object w:dxaOrig="195" w:dyaOrig="255" w14:anchorId="42C74050">
          <v:shape id="_x0000_i1059" type="#_x0000_t75" style="width:9.6pt;height:12.6pt" o:ole="">
            <v:imagedata r:id="rId76" o:title=""/>
            <v:path o:connecttype="segments"/>
          </v:shape>
          <o:OLEObject Type="Embed" ProgID="Equation.DSMT4" ShapeID="_x0000_i1059" DrawAspect="Content" ObjectID="_1712553380" r:id="rId77"/>
        </w:objec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個</w:t>
      </w:r>
      <w:proofErr w:type="gramEnd"/>
      <w:r w:rsidR="00E75BA1" w:rsidRPr="00E42516">
        <w:rPr>
          <w:rFonts w:hint="eastAsia"/>
          <w:color w:val="000000" w:themeColor="text1"/>
          <w:kern w:val="2"/>
          <w:szCs w:val="22"/>
        </w:rPr>
        <w:t>，</w: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藍球</w:t>
      </w:r>
      <w:proofErr w:type="gramEnd"/>
      <w:r w:rsidR="00E75BA1" w:rsidRPr="00E42516">
        <w:rPr>
          <w:color w:val="000000" w:themeColor="text1"/>
        </w:rPr>
        <w:object w:dxaOrig="195" w:dyaOrig="240" w14:anchorId="70FB1B78">
          <v:shape id="_x0000_i1060" type="#_x0000_t75" style="width:9.6pt;height:12pt" o:ole="">
            <v:imagedata r:id="rId78" o:title=""/>
            <v:path o:connecttype="segments"/>
          </v:shape>
          <o:OLEObject Type="Embed" ProgID="Equation.DSMT4" ShapeID="_x0000_i1060" DrawAspect="Content" ObjectID="_1712553381" r:id="rId79"/>
        </w:objec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個</w:t>
      </w:r>
      <w:proofErr w:type="gramEnd"/>
      <w:r w:rsidR="00E75BA1" w:rsidRPr="00E42516">
        <w:rPr>
          <w:rFonts w:hint="eastAsia"/>
          <w:color w:val="000000" w:themeColor="text1"/>
          <w:kern w:val="2"/>
          <w:szCs w:val="22"/>
        </w:rPr>
        <w:t>，今任意選取出</w:t>
      </w:r>
      <w:r w:rsidR="00E75BA1" w:rsidRPr="00E42516">
        <w:rPr>
          <w:color w:val="000000" w:themeColor="text1"/>
        </w:rPr>
        <w:object w:dxaOrig="195" w:dyaOrig="255" w14:anchorId="6C59C5B3">
          <v:shape id="_x0000_i1061" type="#_x0000_t75" style="width:9.6pt;height:12.6pt" o:ole="">
            <v:imagedata r:id="rId80" o:title=""/>
            <v:path o:connecttype="segments"/>
          </v:shape>
          <o:OLEObject Type="Embed" ProgID="Equation.DSMT4" ShapeID="_x0000_i1061" DrawAspect="Content" ObjectID="_1712553382" r:id="rId81"/>
        </w:object>
      </w:r>
      <w:proofErr w:type="gramStart"/>
      <w:r w:rsidR="00E75BA1" w:rsidRPr="00E42516">
        <w:rPr>
          <w:rFonts w:hint="eastAsia"/>
          <w:color w:val="000000" w:themeColor="text1"/>
          <w:kern w:val="2"/>
          <w:szCs w:val="22"/>
        </w:rPr>
        <w:t>個</w:t>
      </w:r>
      <w:proofErr w:type="gramEnd"/>
      <w:r w:rsidR="00E75BA1" w:rsidRPr="00E42516">
        <w:rPr>
          <w:rFonts w:hint="eastAsia"/>
          <w:color w:val="000000" w:themeColor="text1"/>
          <w:kern w:val="2"/>
          <w:szCs w:val="22"/>
        </w:rPr>
        <w:t>球為一組，</w:t>
      </w:r>
    </w:p>
    <w:p w14:paraId="41962C7E" w14:textId="77777777" w:rsidR="00E75BA1" w:rsidRPr="00E42516" w:rsidRDefault="00E75BA1" w:rsidP="00E75BA1">
      <w:pPr>
        <w:pStyle w:val="Normal02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r w:rsidRPr="00E42516">
        <w:rPr>
          <w:rFonts w:hint="eastAsia"/>
          <w:color w:val="000000" w:themeColor="text1"/>
          <w:kern w:val="2"/>
          <w:szCs w:val="22"/>
        </w:rPr>
        <w:t xml:space="preserve">        </w:t>
      </w:r>
      <w:bookmarkStart w:id="31" w:name="QQ210809000993_1_H"/>
      <w:bookmarkEnd w:id="30"/>
      <w:r w:rsidR="00557BA5" w:rsidRPr="00E42516">
        <w:rPr>
          <w:color w:val="000000" w:themeColor="text1"/>
          <w:kern w:val="2"/>
          <w:szCs w:val="22"/>
        </w:rPr>
        <w:t xml:space="preserve"> </w:t>
      </w:r>
      <w:r w:rsidRPr="00E42516">
        <w:rPr>
          <w:rFonts w:hint="eastAsia"/>
          <w:color w:val="000000" w:themeColor="text1"/>
          <w:szCs w:val="22"/>
        </w:rPr>
        <w:t>選出三</w:t>
      </w:r>
      <w:proofErr w:type="gramStart"/>
      <w:r w:rsidRPr="00E42516">
        <w:rPr>
          <w:rFonts w:hint="eastAsia"/>
          <w:color w:val="000000" w:themeColor="text1"/>
          <w:szCs w:val="22"/>
        </w:rPr>
        <w:t>球均異色</w:t>
      </w:r>
      <w:bookmarkEnd w:id="31"/>
      <w:proofErr w:type="gramEnd"/>
      <w:r w:rsidR="0053245D" w:rsidRPr="00E42516">
        <w:rPr>
          <w:rFonts w:hint="eastAsia"/>
          <w:color w:val="000000" w:themeColor="text1"/>
          <w:kern w:val="2"/>
          <w:szCs w:val="22"/>
        </w:rPr>
        <w:t>方法</w:t>
      </w:r>
      <w:r w:rsidR="0053245D" w:rsidRPr="00E42516">
        <w:rPr>
          <w:rFonts w:hint="eastAsia"/>
          <w:color w:val="000000" w:themeColor="text1"/>
          <w:kern w:val="2"/>
          <w:szCs w:val="22"/>
        </w:rPr>
        <w:t>(</w:t>
      </w:r>
      <w:r w:rsidR="0053245D" w:rsidRPr="00E42516">
        <w:rPr>
          <w:color w:val="000000" w:themeColor="text1"/>
          <w:kern w:val="2"/>
          <w:szCs w:val="22"/>
        </w:rPr>
        <w:t>A</w:t>
      </w:r>
      <w:r w:rsidR="0053245D" w:rsidRPr="00E42516">
        <w:rPr>
          <w:rFonts w:hint="eastAsia"/>
          <w:color w:val="000000" w:themeColor="text1"/>
          <w:kern w:val="2"/>
          <w:szCs w:val="22"/>
        </w:rPr>
        <w:t>)</w:t>
      </w:r>
      <w:r w:rsidR="0053245D" w:rsidRPr="00E42516">
        <w:rPr>
          <w:color w:val="000000" w:themeColor="text1"/>
          <w:kern w:val="2"/>
          <w:szCs w:val="22"/>
        </w:rPr>
        <w:t>36</w:t>
      </w:r>
      <w:r w:rsidR="0053245D" w:rsidRPr="00E42516">
        <w:rPr>
          <w:rFonts w:hint="eastAsia"/>
          <w:color w:val="000000" w:themeColor="text1"/>
          <w:kern w:val="2"/>
          <w:szCs w:val="22"/>
        </w:rPr>
        <w:t xml:space="preserve">  </w:t>
      </w:r>
      <w:r w:rsidR="0053245D" w:rsidRPr="00E42516">
        <w:rPr>
          <w:color w:val="000000" w:themeColor="text1"/>
          <w:kern w:val="2"/>
          <w:szCs w:val="22"/>
        </w:rPr>
        <w:t>(B)10</w:t>
      </w:r>
      <w:r w:rsidR="0053245D" w:rsidRPr="00E42516">
        <w:rPr>
          <w:rFonts w:hint="eastAsia"/>
          <w:color w:val="000000" w:themeColor="text1"/>
          <w:kern w:val="2"/>
          <w:szCs w:val="22"/>
        </w:rPr>
        <w:t xml:space="preserve">  </w:t>
      </w:r>
      <w:r w:rsidR="0053245D" w:rsidRPr="00E42516">
        <w:rPr>
          <w:color w:val="000000" w:themeColor="text1"/>
          <w:kern w:val="2"/>
          <w:szCs w:val="22"/>
        </w:rPr>
        <w:t>(C)3</w:t>
      </w:r>
      <w:r w:rsidR="0053245D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！</w:t>
      </w:r>
      <w:r w:rsidR="0053245D" w:rsidRPr="00E42516">
        <w:rPr>
          <w:color w:val="000000" w:themeColor="text1"/>
          <w:kern w:val="2"/>
          <w:szCs w:val="22"/>
        </w:rPr>
        <w:t>3</w:t>
      </w:r>
      <w:r w:rsidR="0053245D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！</w:t>
      </w:r>
      <w:r w:rsidR="0053245D" w:rsidRPr="00E42516">
        <w:rPr>
          <w:color w:val="000000" w:themeColor="text1"/>
          <w:kern w:val="2"/>
          <w:szCs w:val="22"/>
        </w:rPr>
        <w:t>4</w:t>
      </w:r>
      <w:r w:rsidR="0053245D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！ (D)</w:t>
      </w:r>
      <w:r w:rsidR="0053245D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10</w:t>
      </w:r>
      <w:r w:rsidR="0053245D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！</w:t>
      </w:r>
    </w:p>
    <w:p w14:paraId="3935BA50" w14:textId="77777777" w:rsidR="000D5E09" w:rsidRPr="00E42516" w:rsidRDefault="000D5E09" w:rsidP="00BB1576">
      <w:pPr>
        <w:widowControl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</w:p>
    <w:p w14:paraId="5D394F0D" w14:textId="77777777" w:rsidR="00AC5361" w:rsidRPr="00E42516" w:rsidRDefault="00AC5361" w:rsidP="007954E7">
      <w:pPr>
        <w:tabs>
          <w:tab w:val="left" w:pos="119"/>
        </w:tabs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三、 填空題</w:t>
      </w:r>
      <w:r w:rsidR="00C70CB8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( </w:t>
      </w:r>
      <w:r w:rsidR="000D5E0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52</w:t>
      </w:r>
      <w:r w:rsidR="00A4043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分,每題 </w:t>
      </w:r>
      <w:r w:rsidR="006C198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4</w:t>
      </w:r>
      <w:r w:rsidR="00A40437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分)</w:t>
      </w:r>
    </w:p>
    <w:p w14:paraId="7A9A8434" w14:textId="77777777" w:rsidR="00FE1374" w:rsidRPr="00E42516" w:rsidRDefault="00B97DF0" w:rsidP="00E615D9">
      <w:pPr>
        <w:rPr>
          <w:rFonts w:asciiTheme="majorEastAsia" w:eastAsia="DengXian" w:hAnsiTheme="majorEastAsia"/>
          <w:color w:val="000000" w:themeColor="text1"/>
          <w:kern w:val="0"/>
          <w:sz w:val="28"/>
          <w:szCs w:val="28"/>
          <w:lang w:eastAsia="zh-CN"/>
        </w:rPr>
      </w:pPr>
      <w:bookmarkStart w:id="32" w:name="QQ210518000049_1_H"/>
      <w:bookmarkStart w:id="33" w:name="QQ210518000049"/>
      <w:bookmarkStart w:id="34" w:name="QQ210924000041"/>
      <w:bookmarkStart w:id="35" w:name="QQ210924000041_1_H"/>
      <w:r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1</w:t>
      </w:r>
      <w:r w:rsidR="00E615D9" w:rsidRPr="00E42516">
        <w:rPr>
          <w:rFonts w:asciiTheme="majorEastAsia" w:eastAsiaTheme="majorEastAsia" w:hAnsiTheme="majorEastAsia" w:hint="eastAsia"/>
          <w:color w:val="000000" w:themeColor="text1"/>
          <w:kern w:val="0"/>
          <w:sz w:val="28"/>
          <w:szCs w:val="28"/>
        </w:rPr>
        <w:t>.</w:t>
      </w:r>
      <w:bookmarkEnd w:id="32"/>
      <w:bookmarkEnd w:id="33"/>
      <w:r w:rsidR="00E615D9" w:rsidRPr="00E42516"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  <w:lang w:eastAsia="zh-CN"/>
        </w:rPr>
        <w:t xml:space="preserve"> 平面上有 10 個點，其中 4 點共線，其餘任 3 點均不共線，則可決定  </w:t>
      </w:r>
      <w:r w:rsidR="00E615D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</w:t>
      </w:r>
      <w:r w:rsidR="00E615D9" w:rsidRPr="00E42516">
        <w:rPr>
          <w:rFonts w:asciiTheme="majorEastAsia" w:eastAsiaTheme="majorEastAsia" w:hAnsiTheme="majorEastAsia"/>
          <w:color w:val="000000" w:themeColor="text1"/>
          <w:kern w:val="0"/>
          <w:sz w:val="28"/>
          <w:szCs w:val="28"/>
          <w:lang w:eastAsia="zh-CN"/>
        </w:rPr>
        <w:t>條直線。</w:t>
      </w:r>
    </w:p>
    <w:p w14:paraId="14CEC0F8" w14:textId="77777777" w:rsidR="00E615D9" w:rsidRPr="00E42516" w:rsidRDefault="00B97DF0" w:rsidP="00E615D9">
      <w:pPr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2.</w:t>
      </w:r>
      <w:r w:rsidR="00C4703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要從 4 男 4 女中，任意分配 5 個人掃地，3 個人一起擦窗戶，</w:t>
      </w:r>
      <w:proofErr w:type="gramStart"/>
      <w:r w:rsidR="00C4703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若擦</w:t>
      </w:r>
      <w:r w:rsidR="00E615D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窗戶</w:t>
      </w:r>
      <w:proofErr w:type="gramEnd"/>
      <w:r w:rsidR="00E615D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的人都是女生的</w:t>
      </w:r>
    </w:p>
    <w:p w14:paraId="5ACDAA28" w14:textId="77777777" w:rsidR="00C4703F" w:rsidRPr="00E42516" w:rsidRDefault="00E615D9" w:rsidP="00E615D9">
      <w:pPr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 xml:space="preserve">  </w:t>
      </w:r>
      <w:r w:rsidR="00B97DF0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情況有</w:t>
      </w:r>
      <w:r w:rsidR="00C4703F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__________種</w:t>
      </w:r>
    </w:p>
    <w:p w14:paraId="1F05A5FD" w14:textId="77777777" w:rsidR="002D517C" w:rsidRPr="00E42516" w:rsidRDefault="00B97DF0" w:rsidP="00E615D9">
      <w:pPr>
        <w:pStyle w:val="Normal022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36" w:name="QQ210809000969"/>
      <w:bookmarkStart w:id="37" w:name="QQ210809000969_1_H"/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3.</w: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在</w:t>
      </w:r>
      <w:r w:rsidR="002D517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885" w:dyaOrig="390" w14:anchorId="4B024EA6">
          <v:shape id="_x0000_i1062" type="#_x0000_t75" style="width:44.4pt;height:19.8pt" o:ole="">
            <v:imagedata r:id="rId82" o:title=""/>
            <v:path o:connecttype="segments"/>
          </v:shape>
          <o:OLEObject Type="Embed" ProgID="Equation.DSMT4" ShapeID="_x0000_i1062" DrawAspect="Content" ObjectID="_1712553383" r:id="rId83"/>
        </w:objec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的展開式中，</w:t>
      </w:r>
      <w:r w:rsidR="002D517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465" w:dyaOrig="345" w14:anchorId="3290226D">
          <v:shape id="_x0000_i1063" type="#_x0000_t75" style="width:23.4pt;height:17.4pt" o:ole="">
            <v:imagedata r:id="rId84" o:title=""/>
            <v:path o:connecttype="segments"/>
          </v:shape>
          <o:OLEObject Type="Embed" ProgID="Equation.DSMT4" ShapeID="_x0000_i1063" DrawAspect="Content" ObjectID="_1712553384" r:id="rId85"/>
        </w:objec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項的係數為</w:t>
      </w:r>
      <w:bookmarkEnd w:id="36"/>
      <w:bookmarkEnd w:id="37"/>
      <w:r w:rsidR="00E615D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36BD8C24" w14:textId="77777777" w:rsidR="00C4703F" w:rsidRPr="00E42516" w:rsidRDefault="00C4703F" w:rsidP="002D517C">
      <w:pPr>
        <w:ind w:left="283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</w:p>
    <w:p w14:paraId="20B60185" w14:textId="77777777" w:rsidR="002D517C" w:rsidRPr="00E42516" w:rsidRDefault="00B97DF0" w:rsidP="00E615D9">
      <w:pPr>
        <w:pStyle w:val="Normal15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38" w:name="QQ210809000988"/>
      <w:bookmarkStart w:id="39" w:name="QQ210809000988_1_H"/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lastRenderedPageBreak/>
        <w:t>4.</w: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如圖所示</w:t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有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  <w:proofErr w:type="gramStart"/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個</w:t>
      </w:r>
      <w:proofErr w:type="gramEnd"/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矩形？</w:t>
      </w:r>
      <w:r w:rsidR="002D517C" w:rsidRPr="00E42516">
        <w:rPr>
          <w:rFonts w:asciiTheme="majorEastAsia" w:eastAsiaTheme="majorEastAsia" w:hAnsiTheme="majorEastAsia"/>
          <w:noProof/>
          <w:color w:val="000000" w:themeColor="text1"/>
          <w:sz w:val="28"/>
          <w:szCs w:val="28"/>
        </w:rPr>
        <w:drawing>
          <wp:inline distT="0" distB="0" distL="0" distR="0" wp14:anchorId="5E858D8E" wp14:editId="4494783F">
            <wp:extent cx="923925" cy="619125"/>
            <wp:effectExtent l="0" t="0" r="9525" b="9525"/>
            <wp:docPr id="4" name="圖片 4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p w14:paraId="016506E3" w14:textId="77777777" w:rsidR="002D517C" w:rsidRPr="00E42516" w:rsidRDefault="002D517C" w:rsidP="002D517C">
      <w:pPr>
        <w:pStyle w:val="Normal015"/>
        <w:spacing w:before="80" w:line="240" w:lineRule="auto"/>
        <w:ind w:left="34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</w:p>
    <w:p w14:paraId="1BC5F574" w14:textId="77777777" w:rsidR="009606F8" w:rsidRPr="00E42516" w:rsidRDefault="009606F8" w:rsidP="009606F8">
      <w:pPr>
        <w:pStyle w:val="Normal20"/>
        <w:snapToGrid w:val="0"/>
        <w:spacing w:before="80"/>
        <w:ind w:left="850" w:hanging="567"/>
        <w:textAlignment w:val="center"/>
        <w:rPr>
          <w:rFonts w:asciiTheme="majorEastAsia" w:eastAsia="DengXian" w:hAnsiTheme="majorEastAsia"/>
          <w:color w:val="000000" w:themeColor="text1"/>
          <w:sz w:val="28"/>
          <w:szCs w:val="28"/>
          <w:lang w:eastAsia="zh-CN"/>
        </w:rPr>
      </w:pPr>
      <w:bookmarkStart w:id="40" w:name="QQ210809002017"/>
      <w:bookmarkEnd w:id="34"/>
      <w:bookmarkEnd w:id="35"/>
    </w:p>
    <w:p w14:paraId="14662575" w14:textId="77777777" w:rsidR="00B97DF0" w:rsidRPr="00E42516" w:rsidRDefault="00B97DF0" w:rsidP="00E615D9">
      <w:pPr>
        <w:pStyle w:val="Normal014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41" w:name="QQ210809001296_M"/>
      <w:bookmarkStart w:id="42" w:name="QQ210809001296"/>
      <w:bookmarkEnd w:id="40"/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5.某班學生40人，模擬考成績：國文及格有25人、英文及格有20人、國文與英文皆及格有15人，試問：</w:t>
      </w:r>
      <w:bookmarkEnd w:id="41"/>
    </w:p>
    <w:p w14:paraId="2DB7AEF7" w14:textId="77777777" w:rsidR="00B97DF0" w:rsidRPr="00E42516" w:rsidRDefault="00B97DF0" w:rsidP="00825D47">
      <w:pPr>
        <w:pStyle w:val="Normal115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43" w:name="QQ210809001296_1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(1)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國文或英文及格的有幾人</w:t>
      </w:r>
      <w:bookmarkEnd w:id="43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7AC0176D" w14:textId="77777777" w:rsidR="00825D47" w:rsidRPr="00E42516" w:rsidRDefault="00B97DF0" w:rsidP="00825D47">
      <w:pPr>
        <w:pStyle w:val="Normal215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44" w:name="QQ210809001296_2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(2)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國文與英文皆不及格的有幾人</w:t>
      </w:r>
      <w:bookmarkEnd w:id="42"/>
      <w:bookmarkEnd w:id="44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364FA30D" w14:textId="77777777" w:rsidR="00BB162C" w:rsidRPr="00E42516" w:rsidRDefault="00BB162C" w:rsidP="00BB4760">
      <w:pPr>
        <w:widowControl/>
        <w:shd w:val="clear" w:color="auto" w:fill="F5F6F7"/>
        <w:rPr>
          <w:rFonts w:asciiTheme="majorEastAsia" w:eastAsiaTheme="majorEastAsia" w:hAnsiTheme="majorEastAsia" w:cs="Courier New"/>
          <w:color w:val="000000" w:themeColor="text1"/>
          <w:kern w:val="0"/>
          <w:sz w:val="28"/>
          <w:szCs w:val="28"/>
        </w:rPr>
      </w:pPr>
    </w:p>
    <w:p w14:paraId="282F01EA" w14:textId="77777777" w:rsidR="002D517C" w:rsidRPr="00E42516" w:rsidRDefault="00B97DF0" w:rsidP="002D517C">
      <w:pPr>
        <w:pStyle w:val="Normal019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45" w:name="QQ210809000964"/>
      <w:bookmarkStart w:id="46" w:name="QQ210809000964_1_H"/>
      <w:r w:rsidRPr="00E42516">
        <w:rPr>
          <w:rFonts w:asciiTheme="majorEastAsia" w:eastAsiaTheme="majorEastAsia" w:hAnsiTheme="majorEastAsia" w:cs="Courier New" w:hint="eastAsia"/>
          <w:color w:val="000000" w:themeColor="text1"/>
          <w:sz w:val="28"/>
          <w:szCs w:val="28"/>
        </w:rPr>
        <w:t>6.</w: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在</w:t>
      </w:r>
      <w:r w:rsidR="002D517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1065" w:dyaOrig="675" w14:anchorId="0ED5E5CD">
          <v:shape id="_x0000_i1064" type="#_x0000_t75" style="width:53.4pt;height:33.6pt" o:ole="">
            <v:imagedata r:id="rId87" o:title=""/>
            <v:path o:connecttype="segments"/>
          </v:shape>
          <o:OLEObject Type="Embed" ProgID="Equation.DSMT4" ShapeID="_x0000_i1064" DrawAspect="Content" ObjectID="_1712553385" r:id="rId88"/>
        </w:object>
      </w:r>
      <w:r w:rsidR="002D517C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的展開式中，常數項為何</w:t>
      </w:r>
      <w:bookmarkEnd w:id="45"/>
      <w:bookmarkEnd w:id="46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2E693FD5" w14:textId="77777777" w:rsidR="00BB1576" w:rsidRPr="00E42516" w:rsidRDefault="00BB1576" w:rsidP="00BB1576">
      <w:pPr>
        <w:pStyle w:val="Normal011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</w:p>
    <w:p w14:paraId="16C28F58" w14:textId="77777777" w:rsidR="00BB1576" w:rsidRPr="00E42516" w:rsidRDefault="00BB1576" w:rsidP="00BB1576">
      <w:pPr>
        <w:pStyle w:val="Normal011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</w:p>
    <w:p w14:paraId="4101E8F4" w14:textId="77777777" w:rsidR="00C91BA3" w:rsidRPr="00E42516" w:rsidRDefault="00B97DF0" w:rsidP="00BB1576">
      <w:pPr>
        <w:pStyle w:val="Normal011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bookmarkStart w:id="47" w:name="QQ210809001290_M"/>
      <w:bookmarkStart w:id="48" w:name="QQ210809001290"/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7.</w:t>
      </w:r>
      <w:r w:rsidR="00C91BA3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自1到300的正整數中，試問：</w:t>
      </w:r>
      <w:bookmarkEnd w:id="47"/>
    </w:p>
    <w:p w14:paraId="0152A526" w14:textId="77777777" w:rsidR="00C91BA3" w:rsidRPr="00E42516" w:rsidRDefault="00C91BA3" w:rsidP="00C91BA3">
      <w:pPr>
        <w:pStyle w:val="Normal12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49" w:name="QQ210809001290_1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(1)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2或3的倍數有多少個</w:t>
      </w:r>
      <w:bookmarkEnd w:id="49"/>
      <w:r w:rsidR="00B97DF0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5A964160" w14:textId="77777777" w:rsidR="00862834" w:rsidRPr="00E42516" w:rsidRDefault="00C91BA3" w:rsidP="00557BA5">
      <w:pPr>
        <w:pStyle w:val="Normal22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bookmarkStart w:id="50" w:name="QQ210809001290_2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(2)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是2的倍數但不是3的倍數有多少個</w:t>
      </w:r>
      <w:bookmarkEnd w:id="48"/>
      <w:bookmarkEnd w:id="50"/>
      <w:r w:rsidR="00B97DF0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5156DDE9" w14:textId="77777777" w:rsidR="00557BA5" w:rsidRPr="00E42516" w:rsidRDefault="00557BA5" w:rsidP="00557BA5">
      <w:pPr>
        <w:pStyle w:val="Normal22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</w:p>
    <w:p w14:paraId="0C8C1761" w14:textId="77777777" w:rsidR="006C5773" w:rsidRPr="00E42516" w:rsidRDefault="00B97DF0" w:rsidP="006C5773">
      <w:pPr>
        <w:pStyle w:val="Normal012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51" w:name="QQ210809001315_M"/>
      <w:bookmarkStart w:id="52" w:name="QQ210809001315"/>
      <w:r w:rsidRPr="00E42516">
        <w:rPr>
          <w:rFonts w:asciiTheme="majorEastAsia" w:eastAsiaTheme="majorEastAsia" w:hAnsiTheme="majorEastAsia" w:cs="Courier New" w:hint="eastAsia"/>
          <w:color w:val="000000" w:themeColor="text1"/>
          <w:sz w:val="28"/>
          <w:szCs w:val="28"/>
        </w:rPr>
        <w:t>8.</w:t>
      </w:r>
      <w:r w:rsidR="006C5773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從甲、乙、丙、丁、戊5人中，選出3人協助班上清運資源回收，</w:t>
      </w:r>
      <w:proofErr w:type="gramStart"/>
      <w:r w:rsidR="006C5773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試求下列</w:t>
      </w:r>
      <w:proofErr w:type="gramEnd"/>
      <w:r w:rsidR="006C5773"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各方法數：</w:t>
      </w:r>
      <w:bookmarkEnd w:id="51"/>
    </w:p>
    <w:p w14:paraId="75698EA5" w14:textId="77777777" w:rsidR="006C5773" w:rsidRPr="00E42516" w:rsidRDefault="006C5773" w:rsidP="006C5773">
      <w:pPr>
        <w:pStyle w:val="Normal11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53" w:name="QQ210809001315_1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(1)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任選3人。</w:t>
      </w:r>
      <w:bookmarkEnd w:id="53"/>
      <w:r w:rsidR="00A748C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6D9248CC" w14:textId="77777777" w:rsidR="006C5773" w:rsidRPr="00E42516" w:rsidRDefault="006C5773" w:rsidP="006C5773">
      <w:pPr>
        <w:pStyle w:val="Normal21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  <w:bookmarkStart w:id="54" w:name="QQ210809001315_2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(2)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proofErr w:type="gramStart"/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必含甲</w:t>
      </w:r>
      <w:proofErr w:type="gramEnd"/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。</w:t>
      </w:r>
      <w:bookmarkEnd w:id="54"/>
      <w:r w:rsidR="00A748C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1FFFB9DD" w14:textId="77777777" w:rsidR="006C5773" w:rsidRPr="00E42516" w:rsidRDefault="006C5773" w:rsidP="006C5773">
      <w:pPr>
        <w:pStyle w:val="Normal3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bookmarkStart w:id="55" w:name="QQ210809001315_3_H"/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(3)</w:t>
      </w:r>
      <w:r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ab/>
      </w:r>
      <w:r w:rsidRPr="00E42516">
        <w:rPr>
          <w:rFonts w:asciiTheme="majorEastAsia" w:eastAsiaTheme="majorEastAsia" w:hAnsiTheme="majorEastAsia" w:hint="eastAsia"/>
          <w:color w:val="000000" w:themeColor="text1"/>
          <w:kern w:val="2"/>
          <w:sz w:val="28"/>
          <w:szCs w:val="28"/>
        </w:rPr>
        <w:t>必不含甲。</w:t>
      </w:r>
      <w:bookmarkEnd w:id="52"/>
      <w:bookmarkEnd w:id="55"/>
      <w:r w:rsidR="00A748CC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308A2196" w14:textId="77777777" w:rsidR="00557BA5" w:rsidRPr="00E42516" w:rsidRDefault="00557BA5" w:rsidP="006C5773">
      <w:pPr>
        <w:pStyle w:val="Normal32"/>
        <w:snapToGrid w:val="0"/>
        <w:spacing w:before="80"/>
        <w:ind w:left="850" w:hanging="567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  <w:lang w:eastAsia="zh-CN"/>
        </w:rPr>
      </w:pPr>
    </w:p>
    <w:p w14:paraId="3E374A37" w14:textId="77777777" w:rsidR="004012D3" w:rsidRPr="00E42516" w:rsidRDefault="00B97DF0" w:rsidP="00050BDD">
      <w:pPr>
        <w:pStyle w:val="Normal07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r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9.</w:t>
      </w:r>
      <w:r w:rsidR="008B522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求</w:t>
      </w:r>
      <w:r w:rsidR="008B522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object w:dxaOrig="2439" w:dyaOrig="340" w14:anchorId="3EDDA5F1">
          <v:shape id="_x0000_i1065" type="#_x0000_t75" style="width:121.8pt;height:16.8pt" o:ole="">
            <v:imagedata r:id="rId89" o:title=""/>
          </v:shape>
          <o:OLEObject Type="Embed" ProgID="Equation.DSMT4" ShapeID="_x0000_i1065" DrawAspect="Content" ObjectID="_1712553386" r:id="rId90"/>
        </w:object>
      </w:r>
      <w:r w:rsidR="008B5229" w:rsidRPr="00E42516">
        <w:rPr>
          <w:rFonts w:asciiTheme="majorEastAsia" w:eastAsiaTheme="majorEastAsia" w:hAnsiTheme="majorEastAsia" w:hint="eastAsia"/>
          <w:color w:val="000000" w:themeColor="text1"/>
          <w:sz w:val="28"/>
          <w:szCs w:val="28"/>
        </w:rPr>
        <w:t>=</w:t>
      </w:r>
      <w:r w:rsidR="008B5229" w:rsidRPr="00E42516">
        <w:rPr>
          <w:rFonts w:asciiTheme="majorEastAsia" w:eastAsiaTheme="majorEastAsia" w:hAnsiTheme="majorEastAsia"/>
          <w:color w:val="000000" w:themeColor="text1"/>
          <w:sz w:val="28"/>
          <w:szCs w:val="28"/>
        </w:rPr>
        <w:t>__________</w:t>
      </w:r>
    </w:p>
    <w:p w14:paraId="6A26E7D6" w14:textId="77777777" w:rsidR="002D517C" w:rsidRPr="00E42516" w:rsidRDefault="002D517C" w:rsidP="00050BDD">
      <w:pPr>
        <w:pStyle w:val="Normal07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</w:p>
    <w:p w14:paraId="7198DDFF" w14:textId="77777777" w:rsidR="00A44B8D" w:rsidRPr="00E42516" w:rsidRDefault="00A44B8D" w:rsidP="00E615D9">
      <w:pPr>
        <w:pStyle w:val="Normal00"/>
        <w:snapToGrid w:val="0"/>
        <w:spacing w:before="80"/>
        <w:textAlignment w:val="center"/>
        <w:rPr>
          <w:rFonts w:asciiTheme="majorEastAsia" w:eastAsiaTheme="majorEastAsia" w:hAnsiTheme="majorEastAsia"/>
          <w:color w:val="000000" w:themeColor="text1"/>
          <w:kern w:val="2"/>
          <w:sz w:val="28"/>
          <w:szCs w:val="28"/>
        </w:rPr>
      </w:pPr>
      <w:bookmarkStart w:id="56" w:name="QQ210903001972"/>
      <w:bookmarkStart w:id="57" w:name="QQ210903001972_1_H"/>
    </w:p>
    <w:bookmarkEnd w:id="56"/>
    <w:bookmarkEnd w:id="57"/>
    <w:p w14:paraId="10897700" w14:textId="77777777" w:rsidR="00A44B8D" w:rsidRPr="00E42516" w:rsidRDefault="00A44B8D" w:rsidP="00A44B8D">
      <w:pPr>
        <w:snapToGrid w:val="0"/>
        <w:spacing w:before="80"/>
        <w:ind w:left="340"/>
        <w:textAlignment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</w:p>
    <w:p w14:paraId="04A6FC1E" w14:textId="77777777" w:rsidR="0011115E" w:rsidRPr="00E42516" w:rsidRDefault="0011115E">
      <w:pPr>
        <w:tabs>
          <w:tab w:val="left" w:pos="119"/>
        </w:tabs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</w:p>
    <w:sectPr w:rsidR="0011115E" w:rsidRPr="00E42516" w:rsidSect="00170DF4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24D98" w14:textId="77777777" w:rsidR="00E72804" w:rsidRDefault="00E72804" w:rsidP="00926F6F">
      <w:r>
        <w:separator/>
      </w:r>
    </w:p>
  </w:endnote>
  <w:endnote w:type="continuationSeparator" w:id="0">
    <w:p w14:paraId="4666DD0C" w14:textId="77777777" w:rsidR="00E72804" w:rsidRDefault="00E72804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3F646" w14:textId="77777777" w:rsidR="00E72804" w:rsidRDefault="00E72804" w:rsidP="00926F6F">
      <w:r>
        <w:separator/>
      </w:r>
    </w:p>
  </w:footnote>
  <w:footnote w:type="continuationSeparator" w:id="0">
    <w:p w14:paraId="43296B59" w14:textId="77777777" w:rsidR="00E72804" w:rsidRDefault="00E72804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1"/>
        </w:tabs>
        <w:ind w:left="28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6E3506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AE4D6E"/>
    <w:multiLevelType w:val="hybridMultilevel"/>
    <w:tmpl w:val="52A29CB4"/>
    <w:lvl w:ilvl="0" w:tplc="8D962E5E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D63847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BB3A4B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60764B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EF7CAD"/>
    <w:multiLevelType w:val="hybridMultilevel"/>
    <w:tmpl w:val="EA5A183A"/>
    <w:lvl w:ilvl="0" w:tplc="DA8A6DE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30F5FA8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1" w15:restartNumberingAfterBreak="0">
    <w:nsid w:val="719D63E1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717257">
    <w:abstractNumId w:val="12"/>
  </w:num>
  <w:num w:numId="2" w16cid:durableId="439643687">
    <w:abstractNumId w:val="10"/>
  </w:num>
  <w:num w:numId="3" w16cid:durableId="155734089">
    <w:abstractNumId w:val="8"/>
  </w:num>
  <w:num w:numId="4" w16cid:durableId="2081751786">
    <w:abstractNumId w:val="1"/>
  </w:num>
  <w:num w:numId="5" w16cid:durableId="249699557">
    <w:abstractNumId w:val="2"/>
  </w:num>
  <w:num w:numId="6" w16cid:durableId="555318772">
    <w:abstractNumId w:val="0"/>
  </w:num>
  <w:num w:numId="7" w16cid:durableId="1667787681">
    <w:abstractNumId w:val="6"/>
  </w:num>
  <w:num w:numId="8" w16cid:durableId="1899436438">
    <w:abstractNumId w:val="3"/>
  </w:num>
  <w:num w:numId="9" w16cid:durableId="158353888">
    <w:abstractNumId w:val="5"/>
  </w:num>
  <w:num w:numId="10" w16cid:durableId="1252589992">
    <w:abstractNumId w:val="9"/>
  </w:num>
  <w:num w:numId="11" w16cid:durableId="798646847">
    <w:abstractNumId w:val="4"/>
  </w:num>
  <w:num w:numId="12" w16cid:durableId="743339782">
    <w:abstractNumId w:val="7"/>
  </w:num>
  <w:num w:numId="13" w16cid:durableId="645862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35FE"/>
    <w:rsid w:val="000327C9"/>
    <w:rsid w:val="00042168"/>
    <w:rsid w:val="00043388"/>
    <w:rsid w:val="00050BDD"/>
    <w:rsid w:val="00072DD4"/>
    <w:rsid w:val="00073D82"/>
    <w:rsid w:val="000801AA"/>
    <w:rsid w:val="00090C3B"/>
    <w:rsid w:val="00092E1D"/>
    <w:rsid w:val="000B1268"/>
    <w:rsid w:val="000B205B"/>
    <w:rsid w:val="000B7370"/>
    <w:rsid w:val="000C0274"/>
    <w:rsid w:val="000D5420"/>
    <w:rsid w:val="000D5E09"/>
    <w:rsid w:val="000E2272"/>
    <w:rsid w:val="0011115E"/>
    <w:rsid w:val="001136F3"/>
    <w:rsid w:val="00114ED0"/>
    <w:rsid w:val="00132FD3"/>
    <w:rsid w:val="001347DF"/>
    <w:rsid w:val="001421FD"/>
    <w:rsid w:val="0014352A"/>
    <w:rsid w:val="00143E74"/>
    <w:rsid w:val="00145C75"/>
    <w:rsid w:val="00157488"/>
    <w:rsid w:val="00163D8E"/>
    <w:rsid w:val="00165AA2"/>
    <w:rsid w:val="00170DF4"/>
    <w:rsid w:val="00174BA0"/>
    <w:rsid w:val="0018293F"/>
    <w:rsid w:val="00193652"/>
    <w:rsid w:val="00195873"/>
    <w:rsid w:val="001B0BB8"/>
    <w:rsid w:val="001C09EC"/>
    <w:rsid w:val="001C14DA"/>
    <w:rsid w:val="001D1465"/>
    <w:rsid w:val="001D53D6"/>
    <w:rsid w:val="001E0595"/>
    <w:rsid w:val="001F057B"/>
    <w:rsid w:val="00204876"/>
    <w:rsid w:val="00210A7C"/>
    <w:rsid w:val="00220BB7"/>
    <w:rsid w:val="0023285F"/>
    <w:rsid w:val="00234FC1"/>
    <w:rsid w:val="002353E4"/>
    <w:rsid w:val="0023616B"/>
    <w:rsid w:val="002705A3"/>
    <w:rsid w:val="0029752C"/>
    <w:rsid w:val="002A6F5C"/>
    <w:rsid w:val="002C027D"/>
    <w:rsid w:val="002C5D87"/>
    <w:rsid w:val="002D4415"/>
    <w:rsid w:val="002D517C"/>
    <w:rsid w:val="002E560B"/>
    <w:rsid w:val="002E6402"/>
    <w:rsid w:val="003115DB"/>
    <w:rsid w:val="0031222A"/>
    <w:rsid w:val="00342F49"/>
    <w:rsid w:val="00361DD8"/>
    <w:rsid w:val="00364A57"/>
    <w:rsid w:val="003723A8"/>
    <w:rsid w:val="00391530"/>
    <w:rsid w:val="003A0BDD"/>
    <w:rsid w:val="003B13F3"/>
    <w:rsid w:val="003D0AAB"/>
    <w:rsid w:val="003E537A"/>
    <w:rsid w:val="00400BA8"/>
    <w:rsid w:val="004012D3"/>
    <w:rsid w:val="004024DE"/>
    <w:rsid w:val="00413959"/>
    <w:rsid w:val="004416A3"/>
    <w:rsid w:val="004543ED"/>
    <w:rsid w:val="00455D01"/>
    <w:rsid w:val="004813A4"/>
    <w:rsid w:val="00481F95"/>
    <w:rsid w:val="004B34CB"/>
    <w:rsid w:val="004C48C0"/>
    <w:rsid w:val="004C68DD"/>
    <w:rsid w:val="004D70DD"/>
    <w:rsid w:val="004D7FB1"/>
    <w:rsid w:val="004E618E"/>
    <w:rsid w:val="00503CAE"/>
    <w:rsid w:val="0051161D"/>
    <w:rsid w:val="005209AB"/>
    <w:rsid w:val="0053245D"/>
    <w:rsid w:val="005356D1"/>
    <w:rsid w:val="00543729"/>
    <w:rsid w:val="00547B52"/>
    <w:rsid w:val="00557BA5"/>
    <w:rsid w:val="005606C9"/>
    <w:rsid w:val="0058335E"/>
    <w:rsid w:val="00595FD4"/>
    <w:rsid w:val="005A6B58"/>
    <w:rsid w:val="005C0071"/>
    <w:rsid w:val="005C48F2"/>
    <w:rsid w:val="005C65EA"/>
    <w:rsid w:val="005D1137"/>
    <w:rsid w:val="005D563F"/>
    <w:rsid w:val="005E232A"/>
    <w:rsid w:val="005E4914"/>
    <w:rsid w:val="005F65F3"/>
    <w:rsid w:val="00601CDF"/>
    <w:rsid w:val="00602E00"/>
    <w:rsid w:val="00624808"/>
    <w:rsid w:val="006262CC"/>
    <w:rsid w:val="00630D90"/>
    <w:rsid w:val="00646F54"/>
    <w:rsid w:val="006552CD"/>
    <w:rsid w:val="00662FDC"/>
    <w:rsid w:val="0069195A"/>
    <w:rsid w:val="006A1E4D"/>
    <w:rsid w:val="006B0FEC"/>
    <w:rsid w:val="006C1987"/>
    <w:rsid w:val="006C5773"/>
    <w:rsid w:val="006D7257"/>
    <w:rsid w:val="006F0B37"/>
    <w:rsid w:val="006F480A"/>
    <w:rsid w:val="006F6C41"/>
    <w:rsid w:val="00706E89"/>
    <w:rsid w:val="0073774E"/>
    <w:rsid w:val="007655BF"/>
    <w:rsid w:val="00773D97"/>
    <w:rsid w:val="007954E7"/>
    <w:rsid w:val="007A6DCC"/>
    <w:rsid w:val="007E2751"/>
    <w:rsid w:val="007E43AB"/>
    <w:rsid w:val="007F2286"/>
    <w:rsid w:val="008072B8"/>
    <w:rsid w:val="008179F0"/>
    <w:rsid w:val="00825D47"/>
    <w:rsid w:val="00830664"/>
    <w:rsid w:val="00841E5B"/>
    <w:rsid w:val="00853F8E"/>
    <w:rsid w:val="00862080"/>
    <w:rsid w:val="00862834"/>
    <w:rsid w:val="0087382B"/>
    <w:rsid w:val="00886A6E"/>
    <w:rsid w:val="008B3999"/>
    <w:rsid w:val="008B5229"/>
    <w:rsid w:val="008D5708"/>
    <w:rsid w:val="008F49E7"/>
    <w:rsid w:val="008F4D0D"/>
    <w:rsid w:val="009124CD"/>
    <w:rsid w:val="009249D8"/>
    <w:rsid w:val="00926F6F"/>
    <w:rsid w:val="00930457"/>
    <w:rsid w:val="009325D9"/>
    <w:rsid w:val="00933C16"/>
    <w:rsid w:val="00943999"/>
    <w:rsid w:val="00946508"/>
    <w:rsid w:val="009606F8"/>
    <w:rsid w:val="00982ADC"/>
    <w:rsid w:val="0098694E"/>
    <w:rsid w:val="009B49C9"/>
    <w:rsid w:val="009B78CD"/>
    <w:rsid w:val="00A11DDB"/>
    <w:rsid w:val="00A17D7C"/>
    <w:rsid w:val="00A2500A"/>
    <w:rsid w:val="00A3095E"/>
    <w:rsid w:val="00A361E9"/>
    <w:rsid w:val="00A40437"/>
    <w:rsid w:val="00A44B8D"/>
    <w:rsid w:val="00A547C7"/>
    <w:rsid w:val="00A60C97"/>
    <w:rsid w:val="00A70D8B"/>
    <w:rsid w:val="00A748CC"/>
    <w:rsid w:val="00A75933"/>
    <w:rsid w:val="00A926DE"/>
    <w:rsid w:val="00A938B7"/>
    <w:rsid w:val="00A957BE"/>
    <w:rsid w:val="00A965E5"/>
    <w:rsid w:val="00AA5220"/>
    <w:rsid w:val="00AB4D9E"/>
    <w:rsid w:val="00AC5361"/>
    <w:rsid w:val="00AD5323"/>
    <w:rsid w:val="00AE03A1"/>
    <w:rsid w:val="00AE2FB9"/>
    <w:rsid w:val="00B02048"/>
    <w:rsid w:val="00B12464"/>
    <w:rsid w:val="00B1734D"/>
    <w:rsid w:val="00B209C9"/>
    <w:rsid w:val="00B41D93"/>
    <w:rsid w:val="00B71F0D"/>
    <w:rsid w:val="00B75F1B"/>
    <w:rsid w:val="00B9027A"/>
    <w:rsid w:val="00B9293E"/>
    <w:rsid w:val="00B9545A"/>
    <w:rsid w:val="00B97DF0"/>
    <w:rsid w:val="00BA115A"/>
    <w:rsid w:val="00BB1576"/>
    <w:rsid w:val="00BB162C"/>
    <w:rsid w:val="00BB4760"/>
    <w:rsid w:val="00BE11A7"/>
    <w:rsid w:val="00BE36C4"/>
    <w:rsid w:val="00C01195"/>
    <w:rsid w:val="00C077B6"/>
    <w:rsid w:val="00C105B8"/>
    <w:rsid w:val="00C12E31"/>
    <w:rsid w:val="00C32B61"/>
    <w:rsid w:val="00C34D6D"/>
    <w:rsid w:val="00C4703F"/>
    <w:rsid w:val="00C47A22"/>
    <w:rsid w:val="00C5138A"/>
    <w:rsid w:val="00C5281A"/>
    <w:rsid w:val="00C5740B"/>
    <w:rsid w:val="00C70CB8"/>
    <w:rsid w:val="00C755D8"/>
    <w:rsid w:val="00C75979"/>
    <w:rsid w:val="00C77166"/>
    <w:rsid w:val="00C833E3"/>
    <w:rsid w:val="00C91BA3"/>
    <w:rsid w:val="00CA4579"/>
    <w:rsid w:val="00CA6D01"/>
    <w:rsid w:val="00CC056E"/>
    <w:rsid w:val="00CC12E6"/>
    <w:rsid w:val="00CD0FBD"/>
    <w:rsid w:val="00D040CB"/>
    <w:rsid w:val="00D315CB"/>
    <w:rsid w:val="00D31EFA"/>
    <w:rsid w:val="00D376BD"/>
    <w:rsid w:val="00D41927"/>
    <w:rsid w:val="00D5281F"/>
    <w:rsid w:val="00D56C6C"/>
    <w:rsid w:val="00D81F31"/>
    <w:rsid w:val="00D84CC6"/>
    <w:rsid w:val="00D94083"/>
    <w:rsid w:val="00D9429C"/>
    <w:rsid w:val="00DA0ABB"/>
    <w:rsid w:val="00DA59CF"/>
    <w:rsid w:val="00DB2BF7"/>
    <w:rsid w:val="00DC2A8F"/>
    <w:rsid w:val="00DD34C8"/>
    <w:rsid w:val="00DD3B33"/>
    <w:rsid w:val="00DD5F55"/>
    <w:rsid w:val="00DE0C0B"/>
    <w:rsid w:val="00DE54D6"/>
    <w:rsid w:val="00E015C9"/>
    <w:rsid w:val="00E17206"/>
    <w:rsid w:val="00E24305"/>
    <w:rsid w:val="00E42516"/>
    <w:rsid w:val="00E509CD"/>
    <w:rsid w:val="00E615D9"/>
    <w:rsid w:val="00E72804"/>
    <w:rsid w:val="00E75BA1"/>
    <w:rsid w:val="00E76253"/>
    <w:rsid w:val="00EC13E4"/>
    <w:rsid w:val="00EE210A"/>
    <w:rsid w:val="00EE50C5"/>
    <w:rsid w:val="00EF113D"/>
    <w:rsid w:val="00EF30B5"/>
    <w:rsid w:val="00F00163"/>
    <w:rsid w:val="00F07C22"/>
    <w:rsid w:val="00F160C1"/>
    <w:rsid w:val="00F63067"/>
    <w:rsid w:val="00F65C8C"/>
    <w:rsid w:val="00F731F5"/>
    <w:rsid w:val="00F97A8E"/>
    <w:rsid w:val="00FA001F"/>
    <w:rsid w:val="00FD50BD"/>
    <w:rsid w:val="00FD6920"/>
    <w:rsid w:val="00FE1374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39B3"/>
  <w15:docId w15:val="{E882D57A-AE57-433F-BD5D-88BAB555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c">
    <w:name w:val="List Paragraph"/>
    <w:basedOn w:val="a"/>
    <w:uiPriority w:val="34"/>
    <w:qFormat/>
    <w:rsid w:val="00BE36C4"/>
    <w:pPr>
      <w:ind w:leftChars="200" w:left="480"/>
    </w:pPr>
  </w:style>
  <w:style w:type="paragraph" w:customStyle="1" w:styleId="Normal07">
    <w:name w:val="Normal_0_7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2">
    <w:name w:val="Normal_1_1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8179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CA457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0135F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9606F8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20">
    <w:name w:val="Normal_2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E015C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5">
    <w:name w:val="Normal_1_15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5">
    <w:name w:val="Normal_2_15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2">
    <w:name w:val="Normal_1_22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2">
    <w:name w:val="Normal_2_22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5D113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2">
    <w:name w:val="Normal_2_1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2">
    <w:name w:val="Normal_3_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3">
    <w:name w:val="Normal_1_13"/>
    <w:qFormat/>
    <w:rsid w:val="00234FC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3">
    <w:name w:val="Normal_3_3"/>
    <w:qFormat/>
    <w:rsid w:val="00234FC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3">
    <w:name w:val="Normal_2_13"/>
    <w:qFormat/>
    <w:rsid w:val="00234FC1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15">
    <w:name w:val="Normal_1_5"/>
    <w:qFormat/>
    <w:rsid w:val="002D517C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2D517C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019">
    <w:name w:val="Normal_0_19"/>
    <w:qFormat/>
    <w:rsid w:val="002D517C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31222A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715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63">
              <w:marLeft w:val="0"/>
              <w:marRight w:val="0"/>
              <w:marTop w:val="10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4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644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7324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1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2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9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7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51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0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1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32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0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1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70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64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3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04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63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20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69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3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68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7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579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42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355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21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90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83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73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19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97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6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3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2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1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87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371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61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37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11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30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06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29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4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25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78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15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26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6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7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825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3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832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4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642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4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26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764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3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095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498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63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5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59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82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6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0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66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9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58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3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32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37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12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281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76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82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80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52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541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85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4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38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7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15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14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20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21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0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4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6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65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55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48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72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4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97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39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30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9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9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893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86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448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1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52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22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50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11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1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20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90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36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80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1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626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6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4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26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11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9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21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570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94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00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6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06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7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513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6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8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24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057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81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28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5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56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9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60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05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4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11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36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54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67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3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38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5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768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1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2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37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913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5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1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96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84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95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1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29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71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9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97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95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452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0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9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42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446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77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28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870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57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1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81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8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1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76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3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5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43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3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9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9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84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5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4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94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78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07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75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4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65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47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4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72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176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48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49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92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6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2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2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43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74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081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6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8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41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42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6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69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66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207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0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97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0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4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79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85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60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1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368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05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88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0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47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593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00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94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946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13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283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50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355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479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97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7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860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54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2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76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915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19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06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319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47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3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14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35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41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651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23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4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28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925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9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0.bin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C0AE3-5D85-4034-A75B-6DBF396F9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洪千舫</cp:lastModifiedBy>
  <cp:revision>2</cp:revision>
  <cp:lastPrinted>2022-04-26T02:37:00Z</cp:lastPrinted>
  <dcterms:created xsi:type="dcterms:W3CDTF">2022-04-27T00:29:00Z</dcterms:created>
  <dcterms:modified xsi:type="dcterms:W3CDTF">2022-04-27T00:29:00Z</dcterms:modified>
</cp:coreProperties>
</file>