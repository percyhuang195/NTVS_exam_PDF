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2"/>
        <w:gridCol w:w="1276"/>
        <w:gridCol w:w="1134"/>
        <w:gridCol w:w="1134"/>
        <w:gridCol w:w="850"/>
        <w:gridCol w:w="1276"/>
        <w:gridCol w:w="283"/>
        <w:gridCol w:w="504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74F451ED" w14:textId="77777777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724C3DF" w14:textId="77777777" w:rsidR="00B209C9" w:rsidRPr="00B209C9" w:rsidRDefault="00B209C9" w:rsidP="00B209C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color w:val="FF0000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t xml:space="preserve">     市</w:t>
            </w:r>
            <w:r w:rsidRPr="00C33F46">
              <w:rPr>
                <w:rFonts w:ascii="新細明體" w:hAnsi="新細明體" w:hint="eastAsia"/>
                <w:sz w:val="28"/>
              </w:rPr>
              <w:t>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110</w:t>
            </w:r>
            <w:r w:rsidRPr="00C33F46">
              <w:rPr>
                <w:rFonts w:ascii="新細明體" w:hAnsi="新細明體" w:hint="eastAsia"/>
                <w:sz w:val="28"/>
              </w:rPr>
              <w:t>學年</w:t>
            </w:r>
            <w:proofErr w:type="gramStart"/>
            <w:r w:rsidRPr="00C33F46">
              <w:rPr>
                <w:rFonts w:ascii="新細明體" w:hAnsi="新細明體" w:hint="eastAsia"/>
                <w:sz w:val="28"/>
              </w:rPr>
              <w:t>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下</w:t>
            </w:r>
            <w:proofErr w:type="gramEnd"/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color w:val="FF0000"/>
                <w:sz w:val="28"/>
              </w:rPr>
              <w:t xml:space="preserve">第一次段考 </w:t>
            </w:r>
            <w:r>
              <w:rPr>
                <w:rFonts w:ascii="新細明體" w:hAnsi="新細明體" w:hint="eastAsia"/>
                <w:sz w:val="28"/>
              </w:rPr>
              <w:t>考題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37C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7BA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A641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F27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5A48E4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78BE0EAD" w14:textId="77777777" w:rsidTr="00C5138A">
        <w:trPr>
          <w:cantSplit/>
          <w:trHeight w:val="456"/>
          <w:jc w:val="center"/>
        </w:trPr>
        <w:tc>
          <w:tcPr>
            <w:tcW w:w="11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F7DA2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E78B0C1" w14:textId="77777777"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21CAD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36701F3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6AF4F3" w14:textId="77777777"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43D1F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D9BEDA" w14:textId="77777777" w:rsidR="001E0595" w:rsidRPr="00C5138A" w:rsidRDefault="00C5138A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 w:rsidRPr="00C5138A"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7B82C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D55782A" w14:textId="77777777" w:rsidR="001E0595" w:rsidRPr="00072DD4" w:rsidRDefault="00B9293E" w:rsidP="00BE36C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EFDBF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6D68479" w14:textId="77777777" w:rsidR="001E0595" w:rsidRPr="00072DD4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語資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A4E57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0388A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9D5B22" w14:textId="77777777" w:rsidR="001E0595" w:rsidRPr="00072DD4" w:rsidRDefault="00BE36C4" w:rsidP="00BE36C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2E45EF32" w14:textId="77777777" w:rsidR="00946508" w:rsidRPr="0011115E" w:rsidRDefault="00946508" w:rsidP="00946508">
      <w:pPr>
        <w:tabs>
          <w:tab w:val="left" w:pos="119"/>
        </w:tabs>
        <w:rPr>
          <w:rFonts w:ascii="標楷體" w:eastAsia="標楷體" w:hAnsi="標楷體"/>
          <w:sz w:val="28"/>
          <w:szCs w:val="28"/>
        </w:rPr>
      </w:pP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一、 是非題</w:t>
      </w:r>
      <w:r w:rsidR="00AD5323">
        <w:rPr>
          <w:rFonts w:ascii="標楷體" w:eastAsia="標楷體" w:hAnsi="標楷體" w:hint="eastAsia"/>
          <w:color w:val="000000"/>
          <w:sz w:val="28"/>
          <w:szCs w:val="28"/>
        </w:rPr>
        <w:t xml:space="preserve"> ( 2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0 分,每題</w:t>
      </w:r>
      <w:r w:rsidR="00AD5323">
        <w:rPr>
          <w:rFonts w:ascii="標楷體" w:eastAsia="標楷體" w:hAnsi="標楷體" w:hint="eastAsia"/>
          <w:color w:val="000000"/>
          <w:sz w:val="28"/>
          <w:szCs w:val="28"/>
        </w:rPr>
        <w:t xml:space="preserve"> 4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分)</w:t>
      </w:r>
    </w:p>
    <w:p w14:paraId="4BF61DD1" w14:textId="77777777" w:rsidR="00946508" w:rsidRPr="00193652" w:rsidRDefault="008D5708" w:rsidP="00193652">
      <w:pPr>
        <w:pStyle w:val="Normal017"/>
        <w:snapToGrid w:val="0"/>
        <w:spacing w:before="80"/>
        <w:textAlignment w:val="center"/>
        <w:rPr>
          <w:rFonts w:ascii="標楷體" w:eastAsia="標楷體" w:hAnsi="標楷體"/>
          <w:sz w:val="28"/>
          <w:szCs w:val="28"/>
          <w:lang w:eastAsia="zh-CN"/>
        </w:rPr>
      </w:pPr>
      <w:bookmarkStart w:id="0" w:name="QQ210809000313_1_H"/>
      <w:bookmarkStart w:id="1" w:name="QQ210809000313"/>
      <w:r w:rsidRPr="0011115E">
        <w:rPr>
          <w:rFonts w:ascii="標楷體" w:eastAsia="標楷體" w:hAnsi="標楷體" w:hint="eastAsia"/>
          <w:sz w:val="28"/>
          <w:szCs w:val="28"/>
        </w:rPr>
        <w:t xml:space="preserve">( </w:t>
      </w:r>
      <w:r w:rsidR="00E76253">
        <w:rPr>
          <w:rFonts w:ascii="標楷體" w:eastAsia="標楷體" w:hAnsi="標楷體" w:hint="eastAsia"/>
          <w:sz w:val="28"/>
          <w:szCs w:val="28"/>
        </w:rPr>
        <w:t xml:space="preserve"> </w:t>
      </w:r>
      <w:r w:rsidRPr="0011115E">
        <w:rPr>
          <w:rFonts w:ascii="標楷體" w:eastAsia="標楷體" w:hAnsi="標楷體" w:hint="eastAsia"/>
          <w:sz w:val="28"/>
          <w:szCs w:val="28"/>
        </w:rPr>
        <w:t>)</w:t>
      </w:r>
      <w:r w:rsidRPr="0011115E">
        <w:rPr>
          <w:rFonts w:ascii="標楷體" w:eastAsia="標楷體" w:hAnsi="標楷體"/>
          <w:sz w:val="28"/>
          <w:szCs w:val="28"/>
        </w:rPr>
        <w:t>1.</w:t>
      </w:r>
      <w:bookmarkStart w:id="2" w:name="QQ210809001016"/>
      <w:bookmarkStart w:id="3" w:name="QQ210809001016_1_H"/>
      <w:r w:rsidR="00CA4579" w:rsidRPr="0011115E">
        <w:rPr>
          <w:rFonts w:ascii="標楷體" w:eastAsia="標楷體" w:hAnsi="標楷體" w:hint="eastAsia"/>
          <w:sz w:val="28"/>
          <w:szCs w:val="28"/>
        </w:rPr>
        <w:t xml:space="preserve"> </w:t>
      </w:r>
      <w:r w:rsidR="00CA4579" w:rsidRPr="0011115E">
        <w:rPr>
          <w:rFonts w:ascii="標楷體" w:eastAsia="標楷體" w:hAnsi="標楷體" w:hint="eastAsia"/>
          <w:kern w:val="2"/>
          <w:sz w:val="28"/>
          <w:szCs w:val="28"/>
        </w:rPr>
        <w:t>有四人玩猜拳遊戲，每人可出剪刀、石頭、布三者之一，共有81猜拳情形</w:t>
      </w:r>
      <w:bookmarkEnd w:id="0"/>
      <w:bookmarkEnd w:id="1"/>
      <w:bookmarkEnd w:id="2"/>
      <w:bookmarkEnd w:id="3"/>
    </w:p>
    <w:p w14:paraId="3BE2ADCC" w14:textId="77777777" w:rsidR="00946508" w:rsidRPr="00193652" w:rsidRDefault="00946508" w:rsidP="00193652">
      <w:pPr>
        <w:widowControl/>
        <w:snapToGrid w:val="0"/>
        <w:spacing w:before="80"/>
        <w:textAlignment w:val="center"/>
        <w:rPr>
          <w:rFonts w:ascii="標楷體" w:eastAsia="DengXian" w:hAnsi="標楷體"/>
          <w:color w:val="000000"/>
          <w:kern w:val="0"/>
          <w:sz w:val="28"/>
          <w:szCs w:val="28"/>
          <w:lang w:eastAsia="zh-CN"/>
        </w:rPr>
      </w:pP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(</w:t>
      </w:r>
      <w:r w:rsidR="00E76253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 xml:space="preserve"> ) 2. </w:t>
      </w:r>
      <w:r w:rsidR="005E232A" w:rsidRPr="0011115E">
        <w:rPr>
          <w:rFonts w:ascii="標楷體" w:eastAsia="標楷體" w:hAnsi="標楷體" w:hint="eastAsia"/>
          <w:color w:val="000000"/>
          <w:sz w:val="28"/>
          <w:szCs w:val="28"/>
        </w:rPr>
        <w:t>某公司舉辦員工尾牙聚餐，在飲料區提供</w:t>
      </w:r>
      <w:r w:rsidR="005E232A" w:rsidRPr="0011115E">
        <w:rPr>
          <w:rFonts w:ascii="標楷體" w:eastAsia="標楷體" w:hAnsi="標楷體"/>
          <w:color w:val="000000"/>
          <w:kern w:val="0"/>
          <w:sz w:val="28"/>
          <w:szCs w:val="28"/>
        </w:rPr>
        <w:object w:dxaOrig="195" w:dyaOrig="255" w14:anchorId="15E70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2.75pt" o:ole="">
            <v:imagedata r:id="rId8" o:title=""/>
            <v:path o:connecttype="segments"/>
          </v:shape>
          <o:OLEObject Type="Embed" ProgID="Equation.DSMT4" ShapeID="_x0000_i1025" DrawAspect="Content" ObjectID="_1709021824" r:id="rId9"/>
        </w:object>
      </w:r>
      <w:r w:rsidR="005E232A" w:rsidRPr="0011115E">
        <w:rPr>
          <w:rFonts w:ascii="標楷體" w:eastAsia="標楷體" w:hAnsi="標楷體" w:hint="eastAsia"/>
          <w:color w:val="000000"/>
          <w:sz w:val="28"/>
          <w:szCs w:val="28"/>
        </w:rPr>
        <w:t>種飲料。現有甲、乙、丙三人拿杯子到飲料</w:t>
      </w:r>
      <w:proofErr w:type="gramStart"/>
      <w:r w:rsidR="005E232A" w:rsidRPr="0011115E">
        <w:rPr>
          <w:rFonts w:ascii="標楷體" w:eastAsia="標楷體" w:hAnsi="標楷體" w:hint="eastAsia"/>
          <w:color w:val="000000"/>
          <w:sz w:val="28"/>
          <w:szCs w:val="28"/>
        </w:rPr>
        <w:t>區裝盛飲</w:t>
      </w:r>
      <w:proofErr w:type="gramEnd"/>
      <w:r w:rsidR="00E76253">
        <w:rPr>
          <w:rFonts w:ascii="標楷體" w:eastAsia="標楷體" w:hAnsi="標楷體" w:hint="eastAsia"/>
          <w:color w:val="000000"/>
          <w:sz w:val="28"/>
          <w:szCs w:val="28"/>
        </w:rPr>
        <w:t xml:space="preserve">    </w:t>
      </w:r>
      <w:r w:rsidR="005E232A" w:rsidRPr="0011115E">
        <w:rPr>
          <w:rFonts w:ascii="標楷體" w:eastAsia="標楷體" w:hAnsi="標楷體" w:hint="eastAsia"/>
          <w:color w:val="000000"/>
          <w:sz w:val="28"/>
          <w:szCs w:val="28"/>
        </w:rPr>
        <w:t>料，每人可任意選擇一種飲料，三人的飲料可相同或不同，則三人裝盛的結果有15種可能</w:t>
      </w:r>
      <w:r w:rsidR="005E232A" w:rsidRPr="0011115E">
        <w:rPr>
          <w:rFonts w:ascii="標楷體" w:eastAsia="標楷體" w:hAnsi="標楷體"/>
          <w:color w:val="000000"/>
          <w:kern w:val="0"/>
          <w:sz w:val="28"/>
          <w:szCs w:val="28"/>
          <w:lang w:eastAsia="zh-CN"/>
        </w:rPr>
        <w:t xml:space="preserve"> </w:t>
      </w:r>
    </w:p>
    <w:p w14:paraId="023240E8" w14:textId="77777777" w:rsidR="00862834" w:rsidRPr="00193652" w:rsidRDefault="00946508" w:rsidP="00946508">
      <w:pPr>
        <w:tabs>
          <w:tab w:val="left" w:pos="119"/>
        </w:tabs>
        <w:rPr>
          <w:rFonts w:ascii="標楷體" w:eastAsia="標楷體" w:hAnsi="標楷體"/>
          <w:sz w:val="28"/>
          <w:szCs w:val="28"/>
        </w:rPr>
      </w:pP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(</w:t>
      </w:r>
      <w:r w:rsidR="00E76253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 xml:space="preserve"> ) 3. </w:t>
      </w:r>
      <w:r w:rsidR="00CA4579" w:rsidRPr="0011115E">
        <w:rPr>
          <w:rFonts w:ascii="標楷體" w:eastAsia="標楷體" w:hAnsi="標楷體" w:hint="eastAsia"/>
          <w:sz w:val="28"/>
          <w:szCs w:val="28"/>
        </w:rPr>
        <w:t>阿民有</w:t>
      </w:r>
      <w:r w:rsidR="00CA4579" w:rsidRPr="0011115E">
        <w:rPr>
          <w:rFonts w:ascii="標楷體" w:eastAsia="標楷體" w:hAnsi="標楷體"/>
          <w:sz w:val="28"/>
          <w:szCs w:val="28"/>
        </w:rPr>
        <w:object w:dxaOrig="270" w:dyaOrig="255" w14:anchorId="5C1CB66D">
          <v:shape id="_x0000_i1026" type="#_x0000_t75" style="width:13.5pt;height:12.75pt" o:ole="">
            <v:imagedata r:id="rId10" o:title=""/>
            <v:path o:connecttype="segments"/>
          </v:shape>
          <o:OLEObject Type="Embed" ProgID="Equation.DSMT4" ShapeID="_x0000_i1026" DrawAspect="Content" ObjectID="_1709021825" r:id="rId11"/>
        </w:object>
      </w:r>
      <w:r w:rsidR="00CA4579" w:rsidRPr="0011115E">
        <w:rPr>
          <w:rFonts w:ascii="標楷體" w:eastAsia="標楷體" w:hAnsi="標楷體" w:hint="eastAsia"/>
          <w:sz w:val="28"/>
          <w:szCs w:val="28"/>
        </w:rPr>
        <w:t>雙球鞋、</w:t>
      </w:r>
      <w:r w:rsidR="00CA4579" w:rsidRPr="0011115E">
        <w:rPr>
          <w:rFonts w:ascii="標楷體" w:eastAsia="標楷體" w:hAnsi="標楷體"/>
          <w:sz w:val="28"/>
          <w:szCs w:val="28"/>
        </w:rPr>
        <w:object w:dxaOrig="195" w:dyaOrig="255" w14:anchorId="548F699C">
          <v:shape id="_x0000_i1027" type="#_x0000_t75" style="width:9.75pt;height:12.75pt" o:ole="">
            <v:imagedata r:id="rId12" o:title=""/>
            <v:path o:connecttype="segments"/>
          </v:shape>
          <o:OLEObject Type="Embed" ProgID="Equation.DSMT4" ShapeID="_x0000_i1027" DrawAspect="Content" ObjectID="_1709021826" r:id="rId13"/>
        </w:object>
      </w:r>
      <w:r w:rsidR="00B1734D">
        <w:rPr>
          <w:rFonts w:ascii="標楷體" w:eastAsia="標楷體" w:hAnsi="標楷體" w:hint="eastAsia"/>
          <w:sz w:val="28"/>
          <w:szCs w:val="28"/>
        </w:rPr>
        <w:t>雙皮鞋，</w:t>
      </w:r>
      <w:r w:rsidR="00CA4579" w:rsidRPr="0011115E">
        <w:rPr>
          <w:rFonts w:ascii="標楷體" w:eastAsia="標楷體" w:hAnsi="標楷體" w:hint="eastAsia"/>
          <w:sz w:val="28"/>
          <w:szCs w:val="28"/>
        </w:rPr>
        <w:t>阿民</w:t>
      </w:r>
      <w:r w:rsidR="00B1734D">
        <w:rPr>
          <w:rFonts w:ascii="標楷體" w:eastAsia="標楷體" w:hAnsi="標楷體" w:hint="eastAsia"/>
          <w:sz w:val="28"/>
          <w:szCs w:val="28"/>
        </w:rPr>
        <w:t>一定</w:t>
      </w:r>
      <w:r w:rsidR="00CA4579" w:rsidRPr="0011115E">
        <w:rPr>
          <w:rFonts w:ascii="標楷體" w:eastAsia="標楷體" w:hAnsi="標楷體" w:hint="eastAsia"/>
          <w:sz w:val="28"/>
          <w:szCs w:val="28"/>
        </w:rPr>
        <w:t>要穿鞋出門，</w:t>
      </w:r>
      <w:r w:rsidR="00B1734D">
        <w:rPr>
          <w:rFonts w:ascii="標楷體" w:eastAsia="標楷體" w:hAnsi="標楷體" w:hint="eastAsia"/>
          <w:sz w:val="28"/>
          <w:szCs w:val="28"/>
        </w:rPr>
        <w:t>則他</w:t>
      </w:r>
      <w:r w:rsidR="00CA4579" w:rsidRPr="0011115E">
        <w:rPr>
          <w:rFonts w:ascii="標楷體" w:eastAsia="標楷體" w:hAnsi="標楷體" w:hint="eastAsia"/>
          <w:sz w:val="28"/>
          <w:szCs w:val="28"/>
        </w:rPr>
        <w:t>共有80種選擇</w:t>
      </w:r>
      <w:r w:rsidR="00B1734D">
        <w:rPr>
          <w:rFonts w:ascii="標楷體" w:eastAsia="標楷體" w:hAnsi="標楷體" w:hint="eastAsia"/>
          <w:sz w:val="28"/>
          <w:szCs w:val="28"/>
        </w:rPr>
        <w:t>方法</w:t>
      </w:r>
      <w:r w:rsidR="00CA4579" w:rsidRPr="0011115E">
        <w:rPr>
          <w:rFonts w:ascii="標楷體" w:eastAsia="標楷體" w:hAnsi="標楷體" w:hint="eastAsia"/>
          <w:sz w:val="28"/>
          <w:szCs w:val="28"/>
        </w:rPr>
        <w:t>。</w:t>
      </w:r>
    </w:p>
    <w:p w14:paraId="5CF0B6EE" w14:textId="77777777" w:rsidR="000B7370" w:rsidRPr="0011115E" w:rsidRDefault="00946508" w:rsidP="000B7370">
      <w:pPr>
        <w:widowControl/>
        <w:snapToGrid w:val="0"/>
        <w:spacing w:before="80"/>
        <w:textAlignment w:val="center"/>
        <w:rPr>
          <w:rFonts w:ascii="標楷體" w:eastAsia="標楷體" w:hAnsi="標楷體"/>
          <w:color w:val="000000"/>
          <w:kern w:val="0"/>
          <w:sz w:val="28"/>
          <w:szCs w:val="28"/>
          <w:lang w:eastAsia="zh-CN"/>
        </w:rPr>
      </w:pP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(</w:t>
      </w:r>
      <w:r w:rsidR="00E76253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 xml:space="preserve"> ) 4</w:t>
      </w:r>
      <w:r w:rsidR="00A70D8B" w:rsidRPr="0011115E">
        <w:rPr>
          <w:rFonts w:ascii="標楷體" w:eastAsia="標楷體" w:hAnsi="標楷體" w:hint="eastAsia"/>
          <w:color w:val="000000"/>
          <w:sz w:val="28"/>
          <w:szCs w:val="28"/>
        </w:rPr>
        <w:t>.</w:t>
      </w:r>
      <w:r w:rsidR="00A70D8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 xml:space="preserve"> </w:t>
      </w:r>
      <w:r w:rsidR="000B7370" w:rsidRPr="0011115E">
        <w:rPr>
          <w:rFonts w:ascii="標楷體" w:eastAsia="標楷體" w:hAnsi="標楷體"/>
          <w:color w:val="000000"/>
          <w:sz w:val="28"/>
          <w:szCs w:val="28"/>
        </w:rPr>
        <w:t>4</w:t>
      </w:r>
      <w:r w:rsidR="000B7370" w:rsidRPr="0011115E">
        <w:rPr>
          <w:rFonts w:ascii="標楷體" w:eastAsia="標楷體" w:hAnsi="標楷體" w:hint="eastAsia"/>
          <w:color w:val="000000"/>
          <w:sz w:val="28"/>
          <w:szCs w:val="28"/>
        </w:rPr>
        <w:t>個人任意搭乘三部計程車，若規定每部計程車至多只能搭載</w:t>
      </w:r>
      <w:r w:rsidR="000B7370" w:rsidRPr="0011115E">
        <w:rPr>
          <w:rFonts w:ascii="標楷體" w:eastAsia="標楷體" w:hAnsi="標楷體"/>
          <w:color w:val="000000"/>
          <w:sz w:val="28"/>
          <w:szCs w:val="28"/>
        </w:rPr>
        <w:t>3</w:t>
      </w:r>
      <w:r w:rsidR="000B7370" w:rsidRPr="0011115E">
        <w:rPr>
          <w:rFonts w:ascii="標楷體" w:eastAsia="標楷體" w:hAnsi="標楷體" w:hint="eastAsia"/>
          <w:color w:val="000000"/>
          <w:sz w:val="28"/>
          <w:szCs w:val="28"/>
        </w:rPr>
        <w:t>個人，則方法有</w:t>
      </w:r>
      <w:bookmarkStart w:id="4" w:name="QQ210809002000_1_2"/>
      <w:r w:rsidR="000B7370"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7</w:t>
      </w:r>
      <w:r w:rsidR="000B7370" w:rsidRPr="0011115E">
        <w:rPr>
          <w:rFonts w:ascii="標楷體" w:eastAsia="標楷體" w:hAnsi="標楷體"/>
          <w:color w:val="000000"/>
          <w:sz w:val="28"/>
          <w:szCs w:val="28"/>
        </w:rPr>
        <w:t>8</w:t>
      </w:r>
      <w:r w:rsidR="000B7370" w:rsidRPr="0011115E">
        <w:rPr>
          <w:rFonts w:ascii="標楷體" w:eastAsia="標楷體" w:hAnsi="標楷體" w:hint="eastAsia"/>
          <w:color w:val="000000"/>
          <w:sz w:val="28"/>
          <w:szCs w:val="28"/>
        </w:rPr>
        <w:t>種</w:t>
      </w:r>
      <w:r w:rsidR="000B7370"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</w:t>
      </w:r>
      <w:bookmarkEnd w:id="4"/>
    </w:p>
    <w:p w14:paraId="19A6C093" w14:textId="77777777" w:rsidR="00D315CB" w:rsidRPr="0011115E" w:rsidRDefault="00946508" w:rsidP="00D315CB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(</w:t>
      </w:r>
      <w:r w:rsidR="00193652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="00E76253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="00193652">
        <w:rPr>
          <w:rFonts w:ascii="標楷體" w:eastAsia="標楷體" w:hAnsi="標楷體" w:hint="eastAsia"/>
          <w:color w:val="000000"/>
          <w:sz w:val="28"/>
          <w:szCs w:val="28"/>
        </w:rPr>
        <w:t>) 5.</w:t>
      </w:r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將</w:t>
      </w:r>
      <w:r w:rsidR="00D315CB" w:rsidRPr="0011115E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1CD362BC" wp14:editId="747F90B3">
            <wp:extent cx="127000" cy="165100"/>
            <wp:effectExtent l="0" t="0" r="6350" b="6350"/>
            <wp:docPr id="292" name="圖片 292" descr="C:\Users\user\AppData\Local\Microsoft\Windows\INetCache\Content.MSO\63EB6C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C:\Users\user\AppData\Local\Microsoft\Windows\INetCache\Content.MSO\63EB6C0D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種不同的酒倒入</w:t>
      </w:r>
      <w:r w:rsidR="00D315CB" w:rsidRPr="0011115E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5CDF0B07" wp14:editId="73B6E9E0">
            <wp:extent cx="127000" cy="165100"/>
            <wp:effectExtent l="0" t="0" r="6350" b="6350"/>
            <wp:docPr id="293" name="圖片 293" descr="C:\Users\user\AppData\Local\Microsoft\Windows\INetCache\Content.MSO\5F3066A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C:\Users\user\AppData\Local\Microsoft\Windows\INetCache\Content.MSO\5F3066A3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個</w:t>
      </w:r>
      <w:proofErr w:type="gramEnd"/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不同的酒杯，</w:t>
      </w:r>
      <w:proofErr w:type="gramStart"/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每杯只能</w:t>
      </w:r>
      <w:proofErr w:type="gramEnd"/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倒入一種酒，</w:t>
      </w:r>
      <w:proofErr w:type="gramStart"/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倒法有</w:t>
      </w:r>
      <w:proofErr w:type="gramEnd"/>
      <w:r w:rsidR="00D315CB" w:rsidRPr="0011115E">
        <w:rPr>
          <w:rFonts w:ascii="標楷體" w:eastAsia="標楷體" w:hAnsi="標楷體" w:hint="eastAsia"/>
          <w:color w:val="333333"/>
          <w:kern w:val="0"/>
          <w:sz w:val="28"/>
          <w:szCs w:val="28"/>
        </w:rPr>
        <w:t>243</w:t>
      </w:r>
      <w:r w:rsidR="00D315CB"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_</w:t>
      </w:r>
      <w:r w:rsidR="00D315CB"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種</w:t>
      </w:r>
    </w:p>
    <w:p w14:paraId="2D369867" w14:textId="77777777" w:rsidR="005C65EA" w:rsidRPr="00A40437" w:rsidRDefault="00862834" w:rsidP="00946508">
      <w:pPr>
        <w:tabs>
          <w:tab w:val="left" w:pos="119"/>
        </w:tabs>
        <w:rPr>
          <w:rFonts w:ascii="標楷體" w:eastAsia="標楷體" w:hAnsi="標楷體"/>
          <w:sz w:val="28"/>
          <w:szCs w:val="28"/>
        </w:rPr>
      </w:pP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二、 選擇題</w:t>
      </w:r>
      <w:r w:rsidR="00A957BE">
        <w:rPr>
          <w:rFonts w:ascii="標楷體" w:eastAsia="標楷體" w:hAnsi="標楷體" w:hint="eastAsia"/>
          <w:color w:val="000000"/>
          <w:sz w:val="28"/>
          <w:szCs w:val="28"/>
        </w:rPr>
        <w:t xml:space="preserve">( </w:t>
      </w:r>
      <w:r w:rsidR="000D5E09">
        <w:rPr>
          <w:rFonts w:ascii="標楷體" w:eastAsia="標楷體" w:hAnsi="標楷體" w:hint="eastAsia"/>
          <w:color w:val="000000"/>
          <w:sz w:val="28"/>
          <w:szCs w:val="28"/>
        </w:rPr>
        <w:t>28</w:t>
      </w:r>
      <w:r w:rsidR="00A40437" w:rsidRPr="0011115E">
        <w:rPr>
          <w:rFonts w:ascii="標楷體" w:eastAsia="標楷體" w:hAnsi="標楷體" w:hint="eastAsia"/>
          <w:color w:val="000000"/>
          <w:sz w:val="28"/>
          <w:szCs w:val="28"/>
        </w:rPr>
        <w:t xml:space="preserve"> 分,每題</w:t>
      </w:r>
      <w:r w:rsidR="006C1987">
        <w:rPr>
          <w:rFonts w:ascii="標楷體" w:eastAsia="標楷體" w:hAnsi="標楷體" w:hint="eastAsia"/>
          <w:color w:val="000000"/>
          <w:sz w:val="28"/>
          <w:szCs w:val="28"/>
        </w:rPr>
        <w:t xml:space="preserve"> 4</w:t>
      </w:r>
      <w:r w:rsidR="00A40437" w:rsidRPr="0011115E">
        <w:rPr>
          <w:rFonts w:ascii="標楷體" w:eastAsia="標楷體" w:hAnsi="標楷體" w:hint="eastAsia"/>
          <w:color w:val="000000"/>
          <w:sz w:val="28"/>
          <w:szCs w:val="28"/>
        </w:rPr>
        <w:t xml:space="preserve"> 分)</w:t>
      </w:r>
    </w:p>
    <w:p w14:paraId="22816875" w14:textId="77777777" w:rsidR="00862834" w:rsidRPr="0098694E" w:rsidRDefault="00862834" w:rsidP="00193652">
      <w:pPr>
        <w:widowControl/>
        <w:snapToGrid w:val="0"/>
        <w:spacing w:before="80"/>
        <w:ind w:left="140" w:hangingChars="50" w:hanging="140"/>
        <w:textAlignment w:val="center"/>
        <w:rPr>
          <w:rFonts w:ascii="標楷體" w:eastAsia="DengXian" w:hAnsi="標楷體"/>
          <w:color w:val="000000"/>
          <w:kern w:val="0"/>
          <w:sz w:val="28"/>
          <w:szCs w:val="28"/>
          <w:lang w:eastAsia="zh-CN"/>
        </w:rPr>
      </w:pPr>
      <w:bookmarkStart w:id="5" w:name="QQ210517000688_1_H"/>
      <w:bookmarkStart w:id="6" w:name="QQ210517000688"/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（　　）</w:t>
      </w:r>
      <w:r w:rsidR="0069195A"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1</w:t>
      </w:r>
      <w:r w:rsidR="005356D1"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.</w:t>
      </w:r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某款電玩在開始闖關前需進行設定：第一個步驟是選擇難度，由入門、普通或高手等3種難度擇</w:t>
      </w:r>
      <w:proofErr w:type="gramStart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一</w:t>
      </w:r>
      <w:proofErr w:type="gramEnd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；第二</w:t>
      </w:r>
      <w:proofErr w:type="gramStart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個</w:t>
      </w:r>
      <w:proofErr w:type="gramEnd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步驟由4種盔甲擇</w:t>
      </w:r>
      <w:proofErr w:type="gramStart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一</w:t>
      </w:r>
      <w:proofErr w:type="gramEnd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；第三</w:t>
      </w:r>
      <w:proofErr w:type="gramStart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個</w:t>
      </w:r>
      <w:proofErr w:type="gramEnd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步驟由5種武器擇</w:t>
      </w:r>
      <w:proofErr w:type="gramStart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一</w:t>
      </w:r>
      <w:proofErr w:type="gramEnd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。若必須依序完成這三</w:t>
      </w:r>
      <w:proofErr w:type="gramStart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個</w:t>
      </w:r>
      <w:proofErr w:type="gramEnd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步驟，設定才算完成，則有幾種闖關前設定？</w:t>
      </w: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5"/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(A)</w:t>
      </w:r>
      <w:bookmarkStart w:id="7" w:name="QQ210517000688_1_1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12</w:t>
      </w: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7"/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(B)</w:t>
      </w:r>
      <w:bookmarkStart w:id="8" w:name="QQ210517000688_1_2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23</w:t>
      </w: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8"/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(C)</w:t>
      </w:r>
      <w:bookmarkStart w:id="9" w:name="QQ210517000688_1_3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36</w:t>
      </w: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9"/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(D)</w:t>
      </w:r>
      <w:bookmarkStart w:id="10" w:name="QQ210517000688_1_4"/>
      <w:r w:rsidRPr="0098694E">
        <w:rPr>
          <w:rFonts w:ascii="標楷體" w:eastAsia="標楷體" w:hAnsi="標楷體" w:hint="eastAsia"/>
          <w:color w:val="000000"/>
          <w:sz w:val="28"/>
          <w:szCs w:val="28"/>
        </w:rPr>
        <w:t>60</w:t>
      </w: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6"/>
      <w:bookmarkEnd w:id="10"/>
    </w:p>
    <w:p w14:paraId="59911D74" w14:textId="77777777" w:rsidR="005356D1" w:rsidRPr="0011115E" w:rsidRDefault="005356D1" w:rsidP="005356D1">
      <w:pPr>
        <w:widowControl/>
        <w:shd w:val="clear" w:color="auto" w:fill="F5F6F7"/>
        <w:ind w:left="140" w:hangingChars="50" w:hanging="140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（　　）</w:t>
      </w:r>
      <w:r w:rsidR="00C70CB8">
        <w:rPr>
          <w:rFonts w:ascii="標楷體" w:eastAsia="標楷體" w:hAnsi="標楷體" w:hint="eastAsia"/>
          <w:color w:val="000000"/>
          <w:kern w:val="0"/>
          <w:sz w:val="28"/>
          <w:szCs w:val="28"/>
        </w:rPr>
        <w:t>2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.</w:t>
      </w:r>
      <w:r w:rsidRPr="0011115E">
        <w:rPr>
          <w:rFonts w:ascii="標楷體" w:eastAsia="標楷體" w:hAnsi="標楷體" w:hint="eastAsia"/>
          <w:kern w:val="0"/>
          <w:sz w:val="28"/>
          <w:szCs w:val="28"/>
        </w:rPr>
        <w:t>.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林同學至飲料</w:t>
      </w:r>
      <w:proofErr w:type="gramStart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店買飲品</w:t>
      </w:r>
      <w:proofErr w:type="gramEnd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，他必須決定茶的種類、</w:t>
      </w:r>
      <w:proofErr w:type="gramStart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去冰情況</w:t>
      </w:r>
      <w:proofErr w:type="gramEnd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、甜度及是否加珍珠。若共有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3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種茶、</w:t>
      </w:r>
      <w:proofErr w:type="gramStart"/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3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種去冰情況</w:t>
      </w:r>
      <w:proofErr w:type="gramEnd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、</w:t>
      </w:r>
      <w:proofErr w:type="gramStart"/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5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種甜</w:t>
      </w:r>
      <w:proofErr w:type="gramEnd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度及是否加珍珠，請問林同學選擇飲料搭配的可能性有幾種？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>(A)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15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(B)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45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(C)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90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(D)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120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</w:t>
      </w:r>
    </w:p>
    <w:p w14:paraId="2F23D9E3" w14:textId="77777777" w:rsidR="005356D1" w:rsidRPr="0011115E" w:rsidRDefault="005356D1" w:rsidP="005356D1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（　　）</w:t>
      </w:r>
      <w:r w:rsidR="00C70CB8">
        <w:rPr>
          <w:rFonts w:ascii="標楷體" w:eastAsia="標楷體" w:hAnsi="標楷體" w:hint="eastAsia"/>
          <w:color w:val="000000"/>
          <w:kern w:val="0"/>
          <w:sz w:val="28"/>
          <w:szCs w:val="28"/>
        </w:rPr>
        <w:t>3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.</w:t>
      </w:r>
      <w:r w:rsidRPr="0011115E">
        <w:rPr>
          <w:rFonts w:ascii="標楷體" w:eastAsia="標楷體" w:hAnsi="標楷體" w:hint="eastAsia"/>
          <w:kern w:val="0"/>
          <w:sz w:val="28"/>
          <w:szCs w:val="28"/>
        </w:rPr>
        <w:t>.</w:t>
      </w:r>
      <w:proofErr w:type="gramStart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小寬在</w:t>
      </w:r>
      <w:proofErr w:type="gramEnd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校門口，觀測到學校附近一棟大樓頂部的仰角為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60°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，已知該大樓高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300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公尺，</w:t>
      </w:r>
      <w:proofErr w:type="gramStart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則小寬在</w:t>
      </w:r>
      <w:proofErr w:type="gramEnd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校門口與該棟大樓的直線距離為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>(A)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100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>(B)</w:t>
      </w:r>
      <w:r w:rsidRPr="0011115E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4B372A83" wp14:editId="1E66D269">
            <wp:extent cx="412750" cy="222250"/>
            <wp:effectExtent l="0" t="0" r="6350" b="6350"/>
            <wp:docPr id="128" name="圖片 128" descr="C:\Users\user\AppData\Local\Microsoft\Windows\INetCache\Content.MSO\4FDC2E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MSO\4FDC2EA5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(C)</w:t>
      </w:r>
      <w:r w:rsidRPr="0011115E">
        <w:rPr>
          <w:rFonts w:ascii="標楷體" w:eastAsia="標楷體" w:hAnsi="標楷體"/>
          <w:color w:val="333333"/>
          <w:kern w:val="0"/>
          <w:sz w:val="28"/>
          <w:szCs w:val="28"/>
        </w:rPr>
        <w:t>150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</w:t>
      </w:r>
      <w:r w:rsidRPr="0011115E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(D)</w:t>
      </w:r>
      <w:r w:rsidRPr="0011115E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69A2D26B" wp14:editId="266F4FA1">
            <wp:extent cx="438150" cy="203200"/>
            <wp:effectExtent l="0" t="0" r="0" b="6350"/>
            <wp:docPr id="135" name="圖片 135" descr="C:\Users\user\AppData\Local\Microsoft\Windows\INetCache\Content.MSO\E04F7C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E04F7CFB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</w:t>
      </w:r>
    </w:p>
    <w:p w14:paraId="0D6A9EC7" w14:textId="77777777" w:rsidR="009325D9" w:rsidRPr="00193652" w:rsidRDefault="009B49C9" w:rsidP="009B49C9">
      <w:pPr>
        <w:widowControl/>
        <w:snapToGrid w:val="0"/>
        <w:spacing w:before="80"/>
        <w:textAlignment w:val="center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（　　）</w:t>
      </w:r>
      <w:r w:rsidR="00C70CB8">
        <w:rPr>
          <w:rFonts w:ascii="標楷體" w:eastAsia="標楷體" w:hAnsi="標楷體" w:hint="eastAsia"/>
          <w:color w:val="000000"/>
          <w:kern w:val="0"/>
          <w:sz w:val="28"/>
          <w:szCs w:val="28"/>
        </w:rPr>
        <w:t>4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.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甲、乙、丙、丁四人至速食店用餐。若該速食店僅提供三種套餐，且甲、乙、丙、丁每人皆點一套餐，則此四人會有多少種點餐方式？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(A)</w:t>
      </w:r>
      <w:bookmarkStart w:id="11" w:name="QQ210809001468_1_1"/>
      <w:r w:rsidRPr="0011115E">
        <w:rPr>
          <w:rFonts w:ascii="標楷體" w:eastAsia="標楷體" w:hAnsi="標楷體"/>
          <w:color w:val="000000"/>
          <w:sz w:val="28"/>
          <w:szCs w:val="28"/>
        </w:rPr>
        <w:t>7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</w:t>
      </w:r>
      <w:bookmarkEnd w:id="11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(B)</w:t>
      </w:r>
      <w:bookmarkStart w:id="12" w:name="QQ210809001468_1_2"/>
      <w:r w:rsidRPr="0011115E">
        <w:rPr>
          <w:rFonts w:ascii="標楷體" w:eastAsia="標楷體" w:hAnsi="標楷體"/>
          <w:color w:val="000000"/>
          <w:sz w:val="28"/>
          <w:szCs w:val="28"/>
        </w:rPr>
        <w:t>12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</w:t>
      </w:r>
      <w:bookmarkEnd w:id="12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(C)</w:t>
      </w:r>
      <w:bookmarkStart w:id="13" w:name="QQ210809001468_1_3"/>
      <w:r w:rsidRPr="0011115E">
        <w:rPr>
          <w:rFonts w:ascii="標楷體" w:eastAsia="標楷體" w:hAnsi="標楷體"/>
          <w:color w:val="000000"/>
          <w:sz w:val="28"/>
          <w:szCs w:val="28"/>
        </w:rPr>
        <w:t>64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</w:t>
      </w:r>
      <w:bookmarkEnd w:id="13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(D)</w:t>
      </w:r>
      <w:bookmarkStart w:id="14" w:name="QQ210809001468_1_4"/>
      <w:r w:rsidRPr="0011115E">
        <w:rPr>
          <w:rFonts w:ascii="標楷體" w:eastAsia="標楷體" w:hAnsi="標楷體"/>
          <w:color w:val="000000"/>
          <w:sz w:val="28"/>
          <w:szCs w:val="28"/>
        </w:rPr>
        <w:t>81</w:t>
      </w:r>
      <w:bookmarkEnd w:id="14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。</w:t>
      </w:r>
    </w:p>
    <w:p w14:paraId="4E59EC71" w14:textId="77777777" w:rsidR="009325D9" w:rsidRPr="0011115E" w:rsidRDefault="009325D9" w:rsidP="00193652">
      <w:pPr>
        <w:widowControl/>
        <w:snapToGrid w:val="0"/>
        <w:spacing w:before="80"/>
        <w:textAlignment w:val="center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（　　）</w:t>
      </w:r>
      <w:r w:rsidR="00C70CB8">
        <w:rPr>
          <w:rFonts w:ascii="標楷體" w:eastAsia="標楷體" w:hAnsi="標楷體" w:hint="eastAsia"/>
          <w:color w:val="000000"/>
          <w:kern w:val="0"/>
          <w:sz w:val="28"/>
          <w:szCs w:val="28"/>
        </w:rPr>
        <w:t>5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.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一輛汽車肇事後加速逃逸目擊者只記得車牌為KC-XXX3其中X為0到9的數字請問警方至多須清查</w:t>
      </w:r>
      <w:proofErr w:type="gramStart"/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多少種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輛車</w:t>
      </w:r>
      <w:proofErr w:type="gramEnd"/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。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(A)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10!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(B)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9!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(C)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30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　(D)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1000</w:t>
      </w:r>
      <w:r w:rsidRPr="0011115E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。</w:t>
      </w:r>
    </w:p>
    <w:p w14:paraId="6AD09512" w14:textId="77777777" w:rsidR="007954E7" w:rsidRPr="0011115E" w:rsidRDefault="007954E7" w:rsidP="007954E7">
      <w:pPr>
        <w:tabs>
          <w:tab w:val="left" w:pos="119"/>
        </w:tabs>
        <w:rPr>
          <w:rFonts w:ascii="標楷體" w:eastAsia="標楷體" w:hAnsi="標楷體"/>
          <w:color w:val="000000"/>
          <w:kern w:val="0"/>
          <w:sz w:val="28"/>
          <w:szCs w:val="28"/>
        </w:rPr>
      </w:pP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（　　</w:t>
      </w:r>
      <w:r w:rsidR="00A40437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 </w:t>
      </w:r>
      <w:r w:rsidRPr="0098694E">
        <w:rPr>
          <w:rFonts w:ascii="標楷體" w:eastAsia="標楷體" w:hAnsi="標楷體"/>
          <w:color w:val="000000"/>
          <w:kern w:val="0"/>
          <w:sz w:val="28"/>
          <w:szCs w:val="28"/>
        </w:rPr>
        <w:t>）</w:t>
      </w:r>
      <w:r w:rsidR="00C70CB8">
        <w:rPr>
          <w:rFonts w:ascii="標楷體" w:eastAsia="標楷體" w:hAnsi="標楷體" w:hint="eastAsia"/>
          <w:color w:val="000000"/>
          <w:kern w:val="0"/>
          <w:sz w:val="28"/>
          <w:szCs w:val="28"/>
        </w:rPr>
        <w:t>6</w:t>
      </w:r>
      <w:r w:rsidR="0069195A"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.</w:t>
      </w:r>
      <w:r w:rsidRPr="0011115E">
        <w:rPr>
          <w:rFonts w:ascii="標楷體" w:eastAsia="標楷體" w:hAnsi="標楷體" w:hint="eastAsia"/>
          <w:color w:val="000000"/>
          <w:sz w:val="28"/>
          <w:szCs w:val="28"/>
        </w:rPr>
        <w:t>張爺爺申請銀行提款卡,其密碼格式為四個阿拉伯數字,且預設密碼為 0000。張爺爺為了好記憶,他將預設密碼更改後(不再用 0000),設定新密碼的四個數字皆為偶數,但是他最不喜歡出現連續四個 4。試問他更改後的密碼共有 種可能性。</w:t>
      </w:r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 (A)</w:t>
      </w:r>
      <w:bookmarkStart w:id="15" w:name="QQ210803002242_1_1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625　</w:t>
      </w:r>
      <w:bookmarkEnd w:id="15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(B)</w:t>
      </w:r>
      <w:bookmarkStart w:id="16" w:name="QQ210803002242_1_2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624　</w:t>
      </w:r>
      <w:bookmarkEnd w:id="16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>(C)623  (D)</w:t>
      </w:r>
      <w:bookmarkStart w:id="17" w:name="QQ210803002242_1_4"/>
      <w:r w:rsidRPr="0011115E">
        <w:rPr>
          <w:rFonts w:ascii="標楷體" w:eastAsia="標楷體" w:hAnsi="標楷體" w:hint="eastAsia"/>
          <w:color w:val="000000"/>
          <w:kern w:val="0"/>
          <w:sz w:val="28"/>
          <w:szCs w:val="28"/>
        </w:rPr>
        <w:t xml:space="preserve">10000　</w:t>
      </w:r>
      <w:bookmarkEnd w:id="17"/>
    </w:p>
    <w:p w14:paraId="5EF3D490" w14:textId="77777777" w:rsidR="000D5E09" w:rsidRPr="000D5E09" w:rsidRDefault="000D5E09" w:rsidP="000D5E09">
      <w:pPr>
        <w:widowControl/>
        <w:snapToGrid w:val="0"/>
        <w:spacing w:before="80"/>
        <w:textAlignment w:val="center"/>
        <w:rPr>
          <w:rFonts w:ascii="標楷體" w:eastAsia="標楷體" w:hAnsi="標楷體"/>
          <w:color w:val="000000"/>
          <w:kern w:val="0"/>
          <w:sz w:val="28"/>
          <w:szCs w:val="28"/>
          <w:lang w:eastAsia="zh-CN"/>
        </w:rPr>
      </w:pPr>
      <w:bookmarkStart w:id="18" w:name="QQ210518000049_1_H"/>
      <w:bookmarkStart w:id="19" w:name="QQ210518000049"/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>（　　）</w:t>
      </w:r>
      <w:r w:rsidRPr="00C5281A">
        <w:rPr>
          <w:rFonts w:ascii="標楷體" w:eastAsia="標楷體" w:hAnsi="標楷體" w:hint="eastAsia"/>
          <w:color w:val="000000"/>
          <w:kern w:val="0"/>
          <w:sz w:val="28"/>
          <w:szCs w:val="28"/>
        </w:rPr>
        <w:t>7.</w:t>
      </w:r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小竹與小淳規劃今年暑假的兩天一夜去某地旅行，他們預計要去下列五個不同的景點。這些</w:t>
      </w:r>
      <w:r w:rsidR="000B1268"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景點的開放時間如下：</w:t>
      </w:r>
    </w:p>
    <w:tbl>
      <w:tblPr>
        <w:tblW w:w="0" w:type="auto"/>
        <w:tblInd w:w="1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854"/>
      </w:tblGrid>
      <w:tr w:rsidR="000D5E09" w:rsidRPr="000D5E09" w14:paraId="35D78048" w14:textId="77777777" w:rsidTr="00C5281A">
        <w:trPr>
          <w:trHeight w:val="2005"/>
        </w:trPr>
        <w:tc>
          <w:tcPr>
            <w:tcW w:w="10854" w:type="dxa"/>
            <w:vAlign w:val="center"/>
          </w:tcPr>
          <w:p w14:paraId="4B2E906C" w14:textId="77777777" w:rsidR="000D5E09" w:rsidRPr="000D5E09" w:rsidRDefault="000D5E09" w:rsidP="000D5E09">
            <w:pPr>
              <w:snapToGrid w:val="0"/>
              <w:spacing w:before="80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§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科學展示館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　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　 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9:00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～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17:00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　　　　§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原住民部落市集　　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12:00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～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21:00</w:t>
            </w:r>
          </w:p>
          <w:p w14:paraId="54675F97" w14:textId="77777777" w:rsidR="000D5E09" w:rsidRPr="000D5E09" w:rsidRDefault="000D5E09" w:rsidP="000D5E09">
            <w:pPr>
              <w:snapToGrid w:val="0"/>
              <w:spacing w:before="80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§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歷史文化館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　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　 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9:00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～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17:00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　　　　§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特色美食夜市　　　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18:00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～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21:00</w:t>
            </w:r>
          </w:p>
          <w:p w14:paraId="1CCB1453" w14:textId="77777777" w:rsidR="000D5E09" w:rsidRPr="000D5E09" w:rsidRDefault="000D5E09" w:rsidP="000D5E09">
            <w:pPr>
              <w:snapToGrid w:val="0"/>
              <w:spacing w:before="80"/>
              <w:textAlignment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§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在</w:t>
            </w:r>
            <w:proofErr w:type="gramStart"/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地文創館</w:t>
            </w:r>
            <w:proofErr w:type="gramEnd"/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　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　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12:00</w:t>
            </w:r>
            <w:r w:rsidRPr="000D5E0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～</w:t>
            </w:r>
            <w:r w:rsidRPr="000D5E09">
              <w:rPr>
                <w:rFonts w:ascii="標楷體" w:eastAsia="標楷體" w:hAnsi="標楷體"/>
                <w:color w:val="000000"/>
                <w:sz w:val="28"/>
                <w:szCs w:val="28"/>
              </w:rPr>
              <w:t>21:00</w:t>
            </w:r>
          </w:p>
        </w:tc>
      </w:tr>
    </w:tbl>
    <w:p w14:paraId="2761129D" w14:textId="77777777" w:rsidR="000D5E09" w:rsidRPr="000D5E09" w:rsidRDefault="000D5E09" w:rsidP="000B1268">
      <w:pPr>
        <w:widowControl/>
        <w:snapToGrid w:val="0"/>
        <w:spacing w:before="80"/>
        <w:textAlignment w:val="center"/>
        <w:rPr>
          <w:rFonts w:ascii="標楷體" w:eastAsia="標楷體" w:hAnsi="標楷體"/>
          <w:color w:val="000000"/>
          <w:sz w:val="28"/>
          <w:szCs w:val="28"/>
        </w:rPr>
      </w:pPr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他們打算第一天早上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（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9:00～12:00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）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、下午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（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14:00～17:00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）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、及晚上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（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18:00～21:00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）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各參觀一個景點，而第二天早上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（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9:00～12:00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）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及下午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（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14:00～17:00</w:t>
      </w:r>
      <w:proofErr w:type="gramStart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）</w:t>
      </w:r>
      <w:proofErr w:type="gramEnd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也各參觀一個景點，這些景點都不會重複安排，試問總共有幾種規劃方式？</w:t>
      </w:r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18"/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>(A)</w:t>
      </w:r>
      <w:bookmarkStart w:id="20" w:name="QQ210518000049_1_1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20"/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>(B)</w:t>
      </w:r>
      <w:bookmarkStart w:id="21" w:name="QQ210518000049_1_2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6</w:t>
      </w:r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21"/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>(C)</w:t>
      </w:r>
      <w:bookmarkStart w:id="22" w:name="QQ210518000049_1_3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10</w:t>
      </w:r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22"/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>(D)</w:t>
      </w:r>
      <w:bookmarkStart w:id="23" w:name="QQ210518000049_1_4"/>
      <w:r w:rsidRPr="000D5E09">
        <w:rPr>
          <w:rFonts w:ascii="標楷體" w:eastAsia="標楷體" w:hAnsi="標楷體" w:hint="eastAsia"/>
          <w:color w:val="000000"/>
          <w:sz w:val="28"/>
          <w:szCs w:val="28"/>
        </w:rPr>
        <w:t>12</w:t>
      </w:r>
      <w:r w:rsidRPr="000D5E09">
        <w:rPr>
          <w:rFonts w:ascii="標楷體" w:eastAsia="標楷體" w:hAnsi="標楷體"/>
          <w:color w:val="000000"/>
          <w:kern w:val="0"/>
          <w:sz w:val="28"/>
          <w:szCs w:val="28"/>
        </w:rPr>
        <w:t xml:space="preserve">　</w:t>
      </w:r>
      <w:bookmarkEnd w:id="19"/>
      <w:bookmarkEnd w:id="23"/>
    </w:p>
    <w:p w14:paraId="5213DD50" w14:textId="77777777" w:rsidR="00AC5361" w:rsidRPr="000B1268" w:rsidRDefault="00AC5361" w:rsidP="007954E7">
      <w:pPr>
        <w:tabs>
          <w:tab w:val="left" w:pos="119"/>
        </w:tabs>
        <w:rPr>
          <w:rFonts w:ascii="標楷體" w:eastAsia="標楷體" w:hAnsi="標楷體"/>
          <w:sz w:val="28"/>
          <w:szCs w:val="28"/>
        </w:rPr>
      </w:pPr>
      <w:r w:rsidRPr="000B1268">
        <w:rPr>
          <w:rFonts w:ascii="標楷體" w:eastAsia="標楷體" w:hAnsi="標楷體" w:hint="eastAsia"/>
          <w:color w:val="000000"/>
          <w:sz w:val="28"/>
          <w:szCs w:val="28"/>
        </w:rPr>
        <w:lastRenderedPageBreak/>
        <w:t>三、 填空題</w:t>
      </w:r>
      <w:r w:rsidR="00C70CB8" w:rsidRPr="000B1268">
        <w:rPr>
          <w:rFonts w:ascii="標楷體" w:eastAsia="標楷體" w:hAnsi="標楷體" w:hint="eastAsia"/>
          <w:color w:val="000000"/>
          <w:sz w:val="28"/>
          <w:szCs w:val="28"/>
        </w:rPr>
        <w:t xml:space="preserve">( </w:t>
      </w:r>
      <w:r w:rsidR="000D5E09" w:rsidRPr="000B1268">
        <w:rPr>
          <w:rFonts w:ascii="標楷體" w:eastAsia="標楷體" w:hAnsi="標楷體" w:hint="eastAsia"/>
          <w:color w:val="000000"/>
          <w:sz w:val="28"/>
          <w:szCs w:val="28"/>
        </w:rPr>
        <w:t>52</w:t>
      </w:r>
      <w:r w:rsidR="00A40437" w:rsidRPr="000B1268">
        <w:rPr>
          <w:rFonts w:ascii="標楷體" w:eastAsia="標楷體" w:hAnsi="標楷體" w:hint="eastAsia"/>
          <w:color w:val="000000"/>
          <w:sz w:val="28"/>
          <w:szCs w:val="28"/>
        </w:rPr>
        <w:t xml:space="preserve"> 分,每題 </w:t>
      </w:r>
      <w:r w:rsidR="006C1987" w:rsidRPr="000B1268"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="00A40437" w:rsidRPr="000B1268">
        <w:rPr>
          <w:rFonts w:ascii="標楷體" w:eastAsia="標楷體" w:hAnsi="標楷體" w:hint="eastAsia"/>
          <w:color w:val="000000"/>
          <w:sz w:val="28"/>
          <w:szCs w:val="28"/>
        </w:rPr>
        <w:t xml:space="preserve"> 分)</w:t>
      </w:r>
    </w:p>
    <w:p w14:paraId="5F1E1C74" w14:textId="77777777" w:rsidR="00043388" w:rsidRPr="000B1268" w:rsidRDefault="00043388" w:rsidP="00043388">
      <w:pPr>
        <w:pStyle w:val="Normal12"/>
        <w:numPr>
          <w:ilvl w:val="0"/>
          <w:numId w:val="4"/>
        </w:numPr>
        <w:snapToGrid w:val="0"/>
        <w:spacing w:before="80"/>
        <w:textAlignment w:val="center"/>
        <w:rPr>
          <w:rFonts w:ascii="標楷體" w:eastAsia="標楷體" w:hAnsi="標楷體"/>
          <w:sz w:val="28"/>
          <w:szCs w:val="28"/>
          <w:lang w:eastAsia="zh-CN"/>
        </w:rPr>
      </w:pPr>
      <w:bookmarkStart w:id="24" w:name="QQ210924000041"/>
      <w:bookmarkStart w:id="25" w:name="QQ210924000041_1_H"/>
      <w:r w:rsidRPr="000B1268">
        <w:rPr>
          <w:rFonts w:ascii="標楷體" w:eastAsia="標楷體" w:hAnsi="標楷體" w:hint="eastAsia"/>
          <w:kern w:val="2"/>
          <w:sz w:val="28"/>
          <w:szCs w:val="28"/>
        </w:rPr>
        <w:t>臺灣有不少河流，其中最長的是濁水溪。</w:t>
      </w:r>
      <w:proofErr w:type="gramStart"/>
      <w:r w:rsidRPr="000B1268">
        <w:rPr>
          <w:rFonts w:ascii="標楷體" w:eastAsia="標楷體" w:hAnsi="標楷體" w:hint="eastAsia"/>
          <w:kern w:val="2"/>
          <w:sz w:val="28"/>
          <w:szCs w:val="28"/>
        </w:rPr>
        <w:t>某天阿偉</w:t>
      </w:r>
      <w:proofErr w:type="gramEnd"/>
      <w:r w:rsidRPr="000B1268">
        <w:rPr>
          <w:rFonts w:ascii="標楷體" w:eastAsia="標楷體" w:hAnsi="標楷體" w:hint="eastAsia"/>
          <w:kern w:val="2"/>
          <w:sz w:val="28"/>
          <w:szCs w:val="28"/>
        </w:rPr>
        <w:t>在一河的同一岸邊之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A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、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B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兩處觀測對岸一點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C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，分別測得</w:t>
      </w:r>
      <w:r w:rsidRPr="000B1268">
        <w:rPr>
          <w:rFonts w:ascii="標楷體" w:eastAsia="標楷體" w:hAnsi="標楷體"/>
          <w:sz w:val="28"/>
          <w:szCs w:val="28"/>
        </w:rPr>
        <w:object w:dxaOrig="1200" w:dyaOrig="270" w14:anchorId="174E9787">
          <v:shape id="_x0000_i1028" type="#_x0000_t75" style="width:60pt;height:13.5pt" o:ole="">
            <v:imagedata r:id="rId18" o:title=""/>
            <v:path o:connecttype="segments"/>
          </v:shape>
          <o:OLEObject Type="Embed" ProgID="Equation.DSMT4" ShapeID="_x0000_i1028" DrawAspect="Content" ObjectID="_1709021827" r:id="rId19"/>
        </w:objec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，</w:t>
      </w:r>
      <w:r w:rsidRPr="000B1268">
        <w:rPr>
          <w:rFonts w:ascii="標楷體" w:eastAsia="標楷體" w:hAnsi="標楷體"/>
          <w:sz w:val="28"/>
          <w:szCs w:val="28"/>
        </w:rPr>
        <w:object w:dxaOrig="1275" w:dyaOrig="270" w14:anchorId="3D17C6D2">
          <v:shape id="_x0000_i1029" type="#_x0000_t75" style="width:63.75pt;height:13.5pt" o:ole="">
            <v:imagedata r:id="rId20" o:title=""/>
            <v:path o:connecttype="segments"/>
          </v:shape>
          <o:OLEObject Type="Embed" ProgID="Equation.DSMT4" ShapeID="_x0000_i1029" DrawAspect="Content" ObjectID="_1709021828" r:id="rId21"/>
        </w:objec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，已知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A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、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B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兩處距離</w:t>
      </w:r>
      <w:r w:rsidRPr="000B1268">
        <w:rPr>
          <w:rFonts w:ascii="標楷體" w:eastAsia="標楷體" w:hAnsi="標楷體"/>
          <w:sz w:val="28"/>
          <w:szCs w:val="28"/>
        </w:rPr>
        <w:object w:dxaOrig="360" w:dyaOrig="330" w14:anchorId="543349A5">
          <v:shape id="_x0000_i1030" type="#_x0000_t75" style="width:18pt;height:16.5pt" o:ole="">
            <v:imagedata r:id="rId22" o:title=""/>
            <v:path o:connecttype="segments"/>
          </v:shape>
          <o:OLEObject Type="Embed" ProgID="Equation.DSMT4" ShapeID="_x0000_i1030" DrawAspect="Content" ObjectID="_1709021829" r:id="rId23"/>
        </w:object>
      </w:r>
      <w:r w:rsidR="00DD5F55">
        <w:rPr>
          <w:rFonts w:ascii="標楷體" w:eastAsia="標楷體" w:hAnsi="標楷體" w:hint="eastAsia"/>
          <w:kern w:val="2"/>
          <w:sz w:val="28"/>
          <w:szCs w:val="28"/>
        </w:rPr>
        <w:t>公里，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求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B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、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C</w:t>
      </w:r>
      <w:r w:rsidR="00DD5F55">
        <w:rPr>
          <w:rFonts w:ascii="標楷體" w:eastAsia="標楷體" w:hAnsi="標楷體" w:hint="eastAsia"/>
          <w:kern w:val="2"/>
          <w:sz w:val="28"/>
          <w:szCs w:val="28"/>
        </w:rPr>
        <w:t>兩點間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距離</w:t>
      </w:r>
      <w:r w:rsidR="00DD5F55" w:rsidRPr="000B1268">
        <w:rPr>
          <w:rFonts w:ascii="標楷體" w:eastAsia="標楷體" w:hAnsi="標楷體"/>
          <w:color w:val="333333"/>
          <w:sz w:val="28"/>
          <w:szCs w:val="28"/>
        </w:rPr>
        <w:t>____________</w:t>
      </w:r>
      <w:r w:rsidR="00DD5F55">
        <w:rPr>
          <w:rFonts w:ascii="標楷體" w:eastAsia="標楷體" w:hAnsi="標楷體" w:hint="eastAsia"/>
          <w:color w:val="333333"/>
          <w:sz w:val="28"/>
          <w:szCs w:val="28"/>
        </w:rPr>
        <w:t>公</w:t>
      </w:r>
      <w:r w:rsidRPr="000B1268">
        <w:rPr>
          <w:rFonts w:ascii="標楷體" w:eastAsia="標楷體" w:hAnsi="標楷體" w:cs="Courier New" w:hint="eastAsia"/>
          <w:color w:val="333333"/>
          <w:sz w:val="28"/>
          <w:szCs w:val="28"/>
        </w:rPr>
        <w:t>里。</w:t>
      </w:r>
    </w:p>
    <w:p w14:paraId="2136788A" w14:textId="77777777" w:rsidR="00BB162C" w:rsidRPr="000B1268" w:rsidRDefault="00BB162C" w:rsidP="00BB162C">
      <w:pPr>
        <w:pStyle w:val="Normal10"/>
        <w:numPr>
          <w:ilvl w:val="0"/>
          <w:numId w:val="4"/>
        </w:numPr>
        <w:snapToGrid w:val="0"/>
        <w:spacing w:before="80"/>
        <w:textAlignment w:val="center"/>
        <w:rPr>
          <w:rFonts w:ascii="標楷體" w:eastAsia="標楷體" w:hAnsi="標楷體" w:cs="Courier New"/>
          <w:color w:val="333333"/>
          <w:sz w:val="28"/>
          <w:szCs w:val="28"/>
        </w:rPr>
      </w:pPr>
      <w:bookmarkStart w:id="26" w:name="QQ210809002017_M"/>
      <w:bookmarkStart w:id="27" w:name="QQ210809002017"/>
      <w:bookmarkEnd w:id="24"/>
      <w:bookmarkEnd w:id="25"/>
      <w:r w:rsidRPr="000B1268"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9D133C" wp14:editId="7AF7CBE5">
            <wp:simplePos x="0" y="0"/>
            <wp:positionH relativeFrom="column">
              <wp:posOffset>5204460</wp:posOffset>
            </wp:positionH>
            <wp:positionV relativeFrom="paragraph">
              <wp:posOffset>22225</wp:posOffset>
            </wp:positionV>
            <wp:extent cx="1266825" cy="1114425"/>
            <wp:effectExtent l="0" t="0" r="9525" b="9525"/>
            <wp:wrapNone/>
            <wp:docPr id="1" name="圖片 1" descr="Title: 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Title: qn_im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6F8" w:rsidRPr="000B1268">
        <w:rPr>
          <w:rFonts w:ascii="標楷體" w:eastAsia="標楷體" w:hAnsi="標楷體" w:hint="eastAsia"/>
          <w:kern w:val="2"/>
          <w:sz w:val="28"/>
          <w:szCs w:val="28"/>
        </w:rPr>
        <w:t>如圖所示：</w:t>
      </w:r>
      <w:bookmarkStart w:id="28" w:name="QQ210809002017_2_H"/>
      <w:r w:rsidRPr="000B1268">
        <w:rPr>
          <w:rFonts w:ascii="標楷體" w:eastAsia="標楷體" w:hAnsi="標楷體" w:hint="eastAsia"/>
          <w:kern w:val="2"/>
          <w:sz w:val="28"/>
          <w:szCs w:val="28"/>
        </w:rPr>
        <w:t>由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A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經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C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至</w:t>
      </w:r>
      <w:r w:rsidRPr="000B1268">
        <w:rPr>
          <w:rFonts w:ascii="標楷體" w:eastAsia="標楷體" w:hAnsi="標楷體" w:hint="eastAsia"/>
          <w:i/>
          <w:kern w:val="2"/>
          <w:sz w:val="28"/>
          <w:szCs w:val="28"/>
        </w:rPr>
        <w:t>B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的走</w:t>
      </w:r>
      <w:r w:rsidRPr="000B1268">
        <w:rPr>
          <w:rFonts w:ascii="標楷體" w:eastAsia="標楷體" w:hAnsi="標楷體" w:hint="eastAsia"/>
          <w:sz w:val="28"/>
          <w:szCs w:val="28"/>
        </w:rPr>
        <w:t>捷徑走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法有幾種？</w:t>
      </w:r>
      <w:bookmarkEnd w:id="28"/>
      <w:r w:rsidRPr="000B1268">
        <w:rPr>
          <w:rFonts w:ascii="標楷體" w:eastAsia="標楷體" w:hAnsi="標楷體"/>
          <w:color w:val="333333"/>
          <w:sz w:val="28"/>
          <w:szCs w:val="28"/>
        </w:rPr>
        <w:t>____________</w:t>
      </w:r>
    </w:p>
    <w:bookmarkEnd w:id="26"/>
    <w:p w14:paraId="41BB1D46" w14:textId="77777777" w:rsidR="009606F8" w:rsidRDefault="009606F8" w:rsidP="009606F8">
      <w:pPr>
        <w:pStyle w:val="Normal03"/>
        <w:spacing w:before="80" w:line="240" w:lineRule="auto"/>
        <w:ind w:left="340"/>
        <w:textAlignment w:val="center"/>
        <w:rPr>
          <w:rFonts w:ascii="標楷體" w:eastAsia="標楷體" w:hAnsi="標楷體"/>
          <w:kern w:val="2"/>
          <w:sz w:val="28"/>
          <w:szCs w:val="28"/>
        </w:rPr>
      </w:pPr>
    </w:p>
    <w:p w14:paraId="425EE9C9" w14:textId="77777777" w:rsidR="00BB162C" w:rsidRPr="000B1268" w:rsidRDefault="00BB162C" w:rsidP="009606F8">
      <w:pPr>
        <w:pStyle w:val="Normal03"/>
        <w:spacing w:before="80" w:line="240" w:lineRule="auto"/>
        <w:ind w:left="340"/>
        <w:textAlignment w:val="center"/>
        <w:rPr>
          <w:rFonts w:ascii="標楷體" w:eastAsia="標楷體" w:hAnsi="標楷體"/>
          <w:kern w:val="2"/>
          <w:sz w:val="28"/>
          <w:szCs w:val="28"/>
        </w:rPr>
      </w:pPr>
    </w:p>
    <w:p w14:paraId="4E3B9850" w14:textId="77777777" w:rsidR="009606F8" w:rsidRPr="000B1268" w:rsidRDefault="009606F8" w:rsidP="009606F8">
      <w:pPr>
        <w:pStyle w:val="Normal20"/>
        <w:snapToGrid w:val="0"/>
        <w:spacing w:before="80"/>
        <w:ind w:left="850" w:hanging="567"/>
        <w:textAlignment w:val="center"/>
        <w:rPr>
          <w:rFonts w:ascii="標楷體" w:eastAsia="標楷體" w:hAnsi="標楷體"/>
          <w:sz w:val="28"/>
          <w:szCs w:val="28"/>
          <w:lang w:eastAsia="zh-CN"/>
        </w:rPr>
      </w:pPr>
    </w:p>
    <w:bookmarkEnd w:id="27"/>
    <w:p w14:paraId="5F4F1C2A" w14:textId="77777777" w:rsidR="00AC5361" w:rsidRPr="000B1268" w:rsidRDefault="00BB162C" w:rsidP="00AC5361">
      <w:pPr>
        <w:widowControl/>
        <w:shd w:val="clear" w:color="auto" w:fill="F5F6F7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560E00" wp14:editId="7363C893">
            <wp:simplePos x="0" y="0"/>
            <wp:positionH relativeFrom="column">
              <wp:posOffset>6823710</wp:posOffset>
            </wp:positionH>
            <wp:positionV relativeFrom="paragraph">
              <wp:posOffset>466090</wp:posOffset>
            </wp:positionV>
            <wp:extent cx="984250" cy="1727200"/>
            <wp:effectExtent l="0" t="0" r="6350" b="6350"/>
            <wp:wrapNone/>
            <wp:docPr id="122" name="圖片 122" descr="C:\Users\user\AppData\Local\Microsoft\Windows\INetCache\Content.MSO\D6F2A7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C:\Users\user\AppData\Local\Microsoft\Windows\INetCache\Content.MSO\D6F2A75D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D01" w:rsidRPr="000B1268">
        <w:rPr>
          <w:rFonts w:ascii="標楷體" w:eastAsia="標楷體" w:hAnsi="標楷體" w:hint="eastAsia"/>
          <w:sz w:val="28"/>
          <w:szCs w:val="28"/>
        </w:rPr>
        <w:t>3</w:t>
      </w:r>
      <w:r w:rsidR="00AC5361" w:rsidRPr="000B1268">
        <w:rPr>
          <w:rFonts w:ascii="標楷體" w:eastAsia="標楷體" w:hAnsi="標楷體" w:hint="eastAsia"/>
          <w:sz w:val="28"/>
          <w:szCs w:val="28"/>
        </w:rPr>
        <w:t>.</w:t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 xml:space="preserve"> </w:t>
      </w:r>
      <w:r w:rsid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L</w:t>
      </w:r>
      <w:r w:rsidR="000B1268">
        <w:rPr>
          <w:rFonts w:ascii="標楷體" w:eastAsia="標楷體" w:hAnsi="標楷體" w:cs="Courier New"/>
          <w:color w:val="333333"/>
          <w:kern w:val="0"/>
          <w:sz w:val="28"/>
          <w:szCs w:val="28"/>
        </w:rPr>
        <w:t>isa</w:t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在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一</w:t>
      </w:r>
      <w:proofErr w:type="gramEnd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商辦大樓的正東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方</w:t>
      </w:r>
      <w:proofErr w:type="gramEnd"/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5612A08B" wp14:editId="23A5D920">
            <wp:extent cx="133350" cy="152400"/>
            <wp:effectExtent l="0" t="0" r="0" b="0"/>
            <wp:docPr id="38" name="圖片 38" descr="C:\Users\user\AppData\Local\Microsoft\Windows\INetCache\Content.MSO\4E1C87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C:\Users\user\AppData\Local\Microsoft\Windows\INetCache\Content.MSO\4E1C87FF.tm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點，測得此大樓的頂端仰角為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2C87784B" wp14:editId="641E9CA7">
            <wp:extent cx="241300" cy="165100"/>
            <wp:effectExtent l="0" t="0" r="6350" b="6350"/>
            <wp:docPr id="51" name="圖片 51" descr="C:\Users\user\AppData\Local\Microsoft\Windows\INetCache\Content.MSO\7A96D1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user\AppData\Local\Microsoft\Windows\INetCache\Content.MSO\7A96D165.tmp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，他向正南方走了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056C907B" wp14:editId="30EF820C">
            <wp:extent cx="171450" cy="165100"/>
            <wp:effectExtent l="0" t="0" r="0" b="6350"/>
            <wp:docPr id="67" name="圖片 67" descr="C:\Users\user\AppData\Local\Microsoft\Windows\INetCache\Content.MSO\201ED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C:\Users\user\AppData\Local\Microsoft\Windows\INetCache\Content.MSO\201EDBB.tmp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公尺到達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6F5CC526" wp14:editId="550424E3">
            <wp:extent cx="133350" cy="152400"/>
            <wp:effectExtent l="0" t="0" r="0" b="0"/>
            <wp:docPr id="84" name="圖片 84" descr="C:\Users\user\AppData\Local\Microsoft\Windows\INetCache\Content.MSO\D2B68A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C:\Users\user\AppData\Local\Microsoft\Windows\INetCache\Content.MSO\D2B68A81.tm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點，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再測得</w:t>
      </w:r>
      <w:proofErr w:type="gramEnd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大樓頂端的仰角為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1B07E977" wp14:editId="19943B45">
            <wp:extent cx="241300" cy="165100"/>
            <wp:effectExtent l="0" t="0" r="6350" b="6350"/>
            <wp:docPr id="101" name="圖片 101" descr="C:\Users\user\AppData\Local\Microsoft\Windows\INetCache\Content.MSO\979931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C:\Users\user\AppData\Local\Microsoft\Windows\INetCache\Content.MSO\97993137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，則此大樓高度為</w:t>
      </w:r>
      <w:r w:rsidR="00AC5361" w:rsidRPr="000B1268">
        <w:rPr>
          <w:rFonts w:ascii="標楷體" w:eastAsia="標楷體" w:hAnsi="標楷體"/>
          <w:color w:val="333333"/>
          <w:kern w:val="0"/>
          <w:sz w:val="28"/>
          <w:szCs w:val="28"/>
        </w:rPr>
        <w:t>____________</w:t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公尺。</w:t>
      </w:r>
      <w:r w:rsidR="00AC5361" w:rsidRPr="000B1268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</w:t>
      </w:r>
    </w:p>
    <w:p w14:paraId="78F84EB2" w14:textId="77777777" w:rsidR="00AC5361" w:rsidRDefault="00AC5361" w:rsidP="00AC5361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</w:p>
    <w:p w14:paraId="68F001E4" w14:textId="77777777" w:rsidR="00BB162C" w:rsidRDefault="00BB162C" w:rsidP="00AC5361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</w:p>
    <w:p w14:paraId="5A857226" w14:textId="77777777" w:rsidR="00BB162C" w:rsidRDefault="00BB162C" w:rsidP="00AC5361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</w:p>
    <w:p w14:paraId="4C791257" w14:textId="77777777" w:rsidR="00EE50C5" w:rsidRPr="000B1268" w:rsidRDefault="00455D01" w:rsidP="00AC5361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4</w:t>
      </w:r>
      <w:r w:rsidR="00AC5361" w:rsidRPr="000B1268">
        <w:rPr>
          <w:rFonts w:ascii="標楷體" w:eastAsia="標楷體" w:hAnsi="標楷體" w:cs="Courier New"/>
          <w:color w:val="333333"/>
          <w:kern w:val="0"/>
          <w:sz w:val="28"/>
          <w:szCs w:val="28"/>
        </w:rPr>
        <w:t>.</w:t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 xml:space="preserve"> 由地平面上一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點</w:t>
      </w:r>
      <w:proofErr w:type="gramEnd"/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66B29304" wp14:editId="6BBEEF32">
            <wp:extent cx="133350" cy="152400"/>
            <wp:effectExtent l="0" t="0" r="0" b="0"/>
            <wp:docPr id="152" name="圖片 152" descr="C:\Users\user\AppData\Local\Microsoft\Windows\INetCache\Content.MSO\59ABC7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user\AppData\Local\Microsoft\Windows\INetCache\Content.MSO\59ABC702.tm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觀測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一</w:t>
      </w:r>
      <w:proofErr w:type="gramEnd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塔頂上的旗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桿</w:t>
      </w:r>
      <w:proofErr w:type="gramEnd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，旗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桿桿</w:t>
      </w:r>
      <w:proofErr w:type="gramEnd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頂的仰角為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16EB3CD7" wp14:editId="5989B854">
            <wp:extent cx="241300" cy="165100"/>
            <wp:effectExtent l="0" t="0" r="6350" b="6350"/>
            <wp:docPr id="158" name="圖片 158" descr="C:\Users\user\AppData\Local\Microsoft\Windows\INetCache\Content.MSO\A4747E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user\AppData\Local\Microsoft\Windows\INetCache\Content.MSO\A4747E60.tmp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，而塔頂仰角為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13715F83" wp14:editId="7F69D4C4">
            <wp:extent cx="241300" cy="165100"/>
            <wp:effectExtent l="0" t="0" r="6350" b="6350"/>
            <wp:docPr id="162" name="圖片 162" descr="C:\Users\user\AppData\Local\Microsoft\Windows\INetCache\Content.MSO\B36B53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user\AppData\Local\Microsoft\Windows\INetCache\Content.MSO\B36B536E.tmp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，若點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1A145B8A" wp14:editId="1A088C2F">
            <wp:extent cx="133350" cy="152400"/>
            <wp:effectExtent l="0" t="0" r="0" b="0"/>
            <wp:docPr id="184" name="圖片 184" descr="C:\Users\user\AppData\Local\Microsoft\Windows\INetCache\Content.MSO\25FF01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user\AppData\Local\Microsoft\Windows\INetCache\Content.MSO\25FF01AC.tm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與塔基相距</w:t>
      </w:r>
      <w:r w:rsidR="00AC5361" w:rsidRPr="000B1268">
        <w:rPr>
          <w:rFonts w:ascii="標楷體" w:eastAsia="標楷體" w:hAnsi="標楷體" w:cs="Arial"/>
          <w:noProof/>
          <w:color w:val="008000"/>
          <w:sz w:val="28"/>
          <w:szCs w:val="28"/>
        </w:rPr>
        <w:drawing>
          <wp:inline distT="0" distB="0" distL="0" distR="0" wp14:anchorId="54F6B2C0" wp14:editId="17345B20">
            <wp:extent cx="203200" cy="165100"/>
            <wp:effectExtent l="0" t="0" r="6350" b="6350"/>
            <wp:docPr id="189" name="圖片 189" descr="C:\Users\user\AppData\Local\Microsoft\Windows\INetCache\Content.MSO\8BAB50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user\AppData\Local\Microsoft\Windows\INetCache\Content.MSO\8BAB509A.tmp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公尺，則旗</w:t>
      </w:r>
      <w:proofErr w:type="gramStart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桿</w:t>
      </w:r>
      <w:proofErr w:type="gramEnd"/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的長度為</w:t>
      </w:r>
      <w:r w:rsidR="00AC5361" w:rsidRPr="000B1268">
        <w:rPr>
          <w:rFonts w:ascii="標楷體" w:eastAsia="標楷體" w:hAnsi="標楷體"/>
          <w:color w:val="333333"/>
          <w:kern w:val="0"/>
          <w:sz w:val="28"/>
          <w:szCs w:val="28"/>
        </w:rPr>
        <w:t>____________</w:t>
      </w:r>
      <w:r w:rsidR="00AC536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公尺。</w:t>
      </w:r>
      <w:r w:rsidR="00AC5361" w:rsidRPr="000B1268">
        <w:rPr>
          <w:rFonts w:ascii="標楷體" w:eastAsia="標楷體" w:hAnsi="標楷體" w:cs="Courier New"/>
          <w:color w:val="333333"/>
          <w:kern w:val="0"/>
          <w:sz w:val="28"/>
          <w:szCs w:val="28"/>
        </w:rPr>
        <w:t xml:space="preserve"> </w:t>
      </w:r>
    </w:p>
    <w:p w14:paraId="5BC17B14" w14:textId="77777777" w:rsidR="00862834" w:rsidRPr="000B1268" w:rsidRDefault="00BB162C" w:rsidP="00946508">
      <w:pPr>
        <w:tabs>
          <w:tab w:val="left" w:pos="119"/>
        </w:tabs>
        <w:rPr>
          <w:rFonts w:ascii="標楷體" w:eastAsia="標楷體" w:hAnsi="標楷體"/>
          <w:color w:val="000000"/>
          <w:sz w:val="28"/>
          <w:szCs w:val="28"/>
        </w:rPr>
      </w:pPr>
      <w:r w:rsidRPr="000B1268">
        <w:rPr>
          <w:rFonts w:ascii="標楷體" w:eastAsia="標楷體" w:hAnsi="標楷體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E989944" wp14:editId="4F3C99D9">
            <wp:simplePos x="0" y="0"/>
            <wp:positionH relativeFrom="column">
              <wp:posOffset>5175885</wp:posOffset>
            </wp:positionH>
            <wp:positionV relativeFrom="paragraph">
              <wp:posOffset>170815</wp:posOffset>
            </wp:positionV>
            <wp:extent cx="1085850" cy="676275"/>
            <wp:effectExtent l="0" t="0" r="0" b="9525"/>
            <wp:wrapNone/>
            <wp:docPr id="222" name="圖片 222" descr="9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9-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D01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5</w:t>
      </w:r>
      <w:r w:rsidR="00EE50C5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.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使用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四種不同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的顏色塗下方圖案，規定顏色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可重複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使用，</w:t>
      </w:r>
      <w:r>
        <w:rPr>
          <w:rFonts w:ascii="標楷體" w:eastAsia="標楷體" w:hAnsi="標楷體"/>
          <w:color w:val="000000"/>
          <w:sz w:val="28"/>
          <w:szCs w:val="28"/>
        </w:rPr>
        <w:br/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但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相鄰區域不得同色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，</w:t>
      </w:r>
      <w:proofErr w:type="gramStart"/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則塗法</w:t>
      </w:r>
      <w:proofErr w:type="gramEnd"/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有</w:t>
      </w:r>
      <w:r w:rsidR="00EE50C5" w:rsidRPr="000B1268">
        <w:rPr>
          <w:rFonts w:ascii="標楷體" w:eastAsia="標楷體" w:hAnsi="標楷體"/>
          <w:color w:val="333333"/>
          <w:kern w:val="0"/>
          <w:sz w:val="28"/>
          <w:szCs w:val="28"/>
        </w:rPr>
        <w:t>___________</w:t>
      </w:r>
      <w:r w:rsidR="00EE50C5" w:rsidRPr="000B1268">
        <w:rPr>
          <w:rFonts w:ascii="標楷體" w:eastAsia="標楷體" w:hAnsi="標楷體" w:hint="eastAsia"/>
          <w:color w:val="000000"/>
          <w:sz w:val="28"/>
          <w:szCs w:val="28"/>
        </w:rPr>
        <w:t>種</w:t>
      </w:r>
      <w:r w:rsidR="00EE50C5" w:rsidRPr="000B1268">
        <w:rPr>
          <w:rFonts w:ascii="標楷體" w:eastAsia="標楷體" w:hAnsi="標楷體"/>
          <w:color w:val="000000"/>
          <w:sz w:val="28"/>
          <w:szCs w:val="28"/>
        </w:rPr>
        <w:br/>
      </w:r>
      <w:r w:rsidR="00455D01" w:rsidRPr="000B1268">
        <w:rPr>
          <w:rFonts w:ascii="標楷體" w:eastAsia="標楷體" w:hAnsi="標楷體" w:hint="eastAsia"/>
          <w:color w:val="000000"/>
          <w:sz w:val="28"/>
          <w:szCs w:val="28"/>
        </w:rPr>
        <w:t>6</w:t>
      </w:r>
      <w:r w:rsidR="00AC5361" w:rsidRPr="000B1268">
        <w:rPr>
          <w:rFonts w:ascii="標楷體" w:eastAsia="標楷體" w:hAnsi="標楷體" w:hint="eastAsia"/>
          <w:color w:val="000000"/>
          <w:sz w:val="28"/>
          <w:szCs w:val="28"/>
        </w:rPr>
        <w:t>. 將「天知地知你知我知」八字</w:t>
      </w:r>
      <w:proofErr w:type="gramStart"/>
      <w:r w:rsidR="00AC5361" w:rsidRPr="000B1268">
        <w:rPr>
          <w:rFonts w:ascii="標楷體" w:eastAsia="標楷體" w:hAnsi="標楷體" w:hint="eastAsia"/>
          <w:color w:val="000000"/>
          <w:sz w:val="28"/>
          <w:szCs w:val="28"/>
        </w:rPr>
        <w:t>全取作排列</w:t>
      </w:r>
      <w:proofErr w:type="gramEnd"/>
      <w:r w:rsidR="00AC5361" w:rsidRPr="000B1268">
        <w:rPr>
          <w:rFonts w:ascii="標楷體" w:eastAsia="標楷體" w:hAnsi="標楷體" w:hint="eastAsia"/>
          <w:color w:val="000000"/>
          <w:sz w:val="28"/>
          <w:szCs w:val="28"/>
        </w:rPr>
        <w:t>,則有</w:t>
      </w:r>
      <w:r w:rsidR="00AC5361" w:rsidRPr="000B1268">
        <w:rPr>
          <w:rFonts w:ascii="標楷體" w:eastAsia="標楷體" w:hAnsi="標楷體"/>
          <w:color w:val="333333"/>
          <w:kern w:val="0"/>
          <w:sz w:val="28"/>
          <w:szCs w:val="28"/>
        </w:rPr>
        <w:t>___________</w:t>
      </w:r>
      <w:r w:rsidR="00AC5361" w:rsidRPr="000B1268">
        <w:rPr>
          <w:rFonts w:ascii="標楷體" w:eastAsia="標楷體" w:hAnsi="標楷體" w:hint="eastAsia"/>
          <w:color w:val="000000"/>
          <w:sz w:val="28"/>
          <w:szCs w:val="28"/>
        </w:rPr>
        <w:t xml:space="preserve"> 種排列方法。</w:t>
      </w:r>
    </w:p>
    <w:p w14:paraId="289BA88D" w14:textId="77777777" w:rsidR="00A926DE" w:rsidRPr="000B1268" w:rsidRDefault="00455D01" w:rsidP="000D5E09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7</w:t>
      </w:r>
      <w:r w:rsidR="00662FDC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.</w:t>
      </w:r>
      <w:r w:rsidR="00602E00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衛視中文</w:t>
      </w:r>
      <w:r w:rsidR="00662FDC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台連續撥放6個廣告，其中含有4個不同的商業廣告以及2個不同的公益廣告，若要求首尾必須撥放公益廣告，則有</w:t>
      </w:r>
      <w:r w:rsidR="00662FDC" w:rsidRPr="000B1268">
        <w:rPr>
          <w:rFonts w:ascii="標楷體" w:eastAsia="標楷體" w:hAnsi="標楷體"/>
          <w:color w:val="333333"/>
          <w:kern w:val="0"/>
          <w:sz w:val="28"/>
          <w:szCs w:val="28"/>
        </w:rPr>
        <w:t>___________</w:t>
      </w:r>
      <w:r w:rsidR="00662FDC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種不同的撥放方式。</w:t>
      </w:r>
    </w:p>
    <w:p w14:paraId="769DED7B" w14:textId="77777777" w:rsidR="000D5420" w:rsidRPr="000B1268" w:rsidRDefault="000D5E09" w:rsidP="000D5420">
      <w:pPr>
        <w:widowControl/>
        <w:shd w:val="clear" w:color="auto" w:fill="F5F6F7"/>
        <w:spacing w:line="285" w:lineRule="auto"/>
        <w:rPr>
          <w:rFonts w:ascii="標楷體" w:eastAsia="標楷體" w:hAnsi="標楷體" w:cs="Courier New"/>
          <w:color w:val="333333"/>
          <w:kern w:val="0"/>
          <w:sz w:val="28"/>
          <w:szCs w:val="28"/>
        </w:rPr>
      </w:pPr>
      <w:r w:rsidRPr="000B1268">
        <w:rPr>
          <w:rFonts w:ascii="標楷體" w:eastAsia="標楷體" w:hAnsi="標楷體" w:hint="eastAsia"/>
          <w:color w:val="000000"/>
          <w:sz w:val="28"/>
          <w:szCs w:val="28"/>
        </w:rPr>
        <w:t>8</w:t>
      </w:r>
      <w:r w:rsidR="000D5420" w:rsidRPr="000B1268">
        <w:rPr>
          <w:rFonts w:ascii="標楷體" w:eastAsia="標楷體" w:hAnsi="標楷體" w:hint="eastAsia"/>
          <w:color w:val="000000"/>
          <w:sz w:val="28"/>
          <w:szCs w:val="28"/>
        </w:rPr>
        <w:t>. 有</w:t>
      </w:r>
      <w:r w:rsidR="000D5420" w:rsidRPr="000B1268">
        <w:rPr>
          <w:rFonts w:ascii="標楷體" w:eastAsia="標楷體" w:hAnsi="標楷體"/>
          <w:color w:val="000000"/>
          <w:position w:val="-4"/>
          <w:sz w:val="28"/>
          <w:szCs w:val="28"/>
        </w:rPr>
        <w:object w:dxaOrig="180" w:dyaOrig="240" w14:anchorId="62E6F2FF">
          <v:shape id="_x0000_i1031" type="#_x0000_t75" style="width:9pt;height:12pt" o:ole="">
            <v:imagedata r:id="rId34" o:title=""/>
          </v:shape>
          <o:OLEObject Type="Embed" ProgID="Equation.DSMT4" ShapeID="_x0000_i1031" DrawAspect="Content" ObjectID="_1709021830" r:id="rId35"/>
        </w:object>
      </w:r>
      <w:proofErr w:type="gramStart"/>
      <w:r w:rsidR="000D5420" w:rsidRPr="000B1268">
        <w:rPr>
          <w:rFonts w:ascii="標楷體" w:eastAsia="標楷體" w:hAnsi="標楷體" w:hint="eastAsia"/>
          <w:color w:val="000000"/>
          <w:sz w:val="28"/>
          <w:szCs w:val="28"/>
        </w:rPr>
        <w:t>個</w:t>
      </w:r>
      <w:proofErr w:type="gramEnd"/>
      <w:r w:rsidR="000D5420" w:rsidRPr="000B1268">
        <w:rPr>
          <w:rFonts w:ascii="標楷體" w:eastAsia="標楷體" w:hAnsi="標楷體" w:hint="eastAsia"/>
          <w:color w:val="000000"/>
          <w:sz w:val="28"/>
          <w:szCs w:val="28"/>
        </w:rPr>
        <w:t>男生和</w:t>
      </w:r>
      <w:r w:rsidR="000D5420" w:rsidRPr="000B1268">
        <w:rPr>
          <w:rFonts w:ascii="標楷體" w:eastAsia="標楷體" w:hAnsi="標楷體"/>
          <w:color w:val="000000"/>
          <w:position w:val="-4"/>
          <w:sz w:val="28"/>
          <w:szCs w:val="28"/>
        </w:rPr>
        <w:object w:dxaOrig="180" w:dyaOrig="240" w14:anchorId="51050052">
          <v:shape id="_x0000_i1032" type="#_x0000_t75" style="width:9pt;height:12pt" o:ole="">
            <v:imagedata r:id="rId36" o:title=""/>
          </v:shape>
          <o:OLEObject Type="Embed" ProgID="Equation.DSMT4" ShapeID="_x0000_i1032" DrawAspect="Content" ObjectID="_1709021831" r:id="rId37"/>
        </w:object>
      </w:r>
      <w:proofErr w:type="gramStart"/>
      <w:r w:rsidR="000D5420" w:rsidRPr="000B1268">
        <w:rPr>
          <w:rFonts w:ascii="標楷體" w:eastAsia="標楷體" w:hAnsi="標楷體" w:hint="eastAsia"/>
          <w:color w:val="000000"/>
          <w:sz w:val="28"/>
          <w:szCs w:val="28"/>
        </w:rPr>
        <w:t>個</w:t>
      </w:r>
      <w:proofErr w:type="gramEnd"/>
      <w:r w:rsidR="000D5420" w:rsidRPr="000B1268">
        <w:rPr>
          <w:rFonts w:ascii="標楷體" w:eastAsia="標楷體" w:hAnsi="標楷體" w:hint="eastAsia"/>
          <w:color w:val="000000"/>
          <w:sz w:val="28"/>
          <w:szCs w:val="28"/>
        </w:rPr>
        <w:t>女生作直線排列，若</w:t>
      </w:r>
      <w:r w:rsidR="000D5420" w:rsidRPr="000B1268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女生互不相鄰</w:t>
      </w:r>
      <w:r w:rsidR="000D5420" w:rsidRPr="000B1268">
        <w:rPr>
          <w:rFonts w:ascii="標楷體" w:eastAsia="標楷體" w:hAnsi="標楷體" w:hint="eastAsia"/>
          <w:color w:val="000000"/>
          <w:sz w:val="28"/>
          <w:szCs w:val="28"/>
        </w:rPr>
        <w:t>，</w:t>
      </w:r>
      <w:r w:rsidR="000D5420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則有</w:t>
      </w:r>
      <w:r w:rsidR="000D5420" w:rsidRPr="000B1268">
        <w:rPr>
          <w:rFonts w:ascii="標楷體" w:eastAsia="標楷體" w:hAnsi="標楷體"/>
          <w:color w:val="333333"/>
          <w:kern w:val="0"/>
          <w:sz w:val="28"/>
          <w:szCs w:val="28"/>
        </w:rPr>
        <w:t>___________</w:t>
      </w:r>
      <w:proofErr w:type="gramStart"/>
      <w:r w:rsidR="000D5420" w:rsidRPr="000B1268">
        <w:rPr>
          <w:rFonts w:ascii="標楷體" w:eastAsia="標楷體" w:hAnsi="標楷體" w:cs="Courier New" w:hint="eastAsia"/>
          <w:color w:val="333333"/>
          <w:kern w:val="0"/>
          <w:sz w:val="28"/>
          <w:szCs w:val="28"/>
        </w:rPr>
        <w:t>種</w:t>
      </w:r>
      <w:r w:rsidR="000D5420" w:rsidRPr="000B1268">
        <w:rPr>
          <w:rFonts w:ascii="標楷體" w:eastAsia="標楷體" w:hAnsi="標楷體" w:cs="Courier New" w:hint="eastAsia"/>
          <w:color w:val="333333"/>
          <w:sz w:val="28"/>
          <w:szCs w:val="28"/>
        </w:rPr>
        <w:t>排法</w:t>
      </w:r>
      <w:proofErr w:type="gramEnd"/>
    </w:p>
    <w:p w14:paraId="23AC73BB" w14:textId="77777777" w:rsidR="000135FE" w:rsidRPr="000B1268" w:rsidRDefault="000D5E09" w:rsidP="000135FE">
      <w:pPr>
        <w:pStyle w:val="Normal02"/>
        <w:snapToGrid w:val="0"/>
        <w:spacing w:before="80"/>
        <w:textAlignment w:val="center"/>
        <w:rPr>
          <w:rFonts w:ascii="標楷體" w:eastAsia="標楷體" w:hAnsi="標楷體"/>
          <w:sz w:val="28"/>
          <w:szCs w:val="28"/>
          <w:lang w:eastAsia="zh-CN"/>
        </w:rPr>
      </w:pPr>
      <w:bookmarkStart w:id="29" w:name="QQ210809002012"/>
      <w:bookmarkStart w:id="30" w:name="QQ210809002012_1_H"/>
      <w:r w:rsidRPr="000B1268">
        <w:rPr>
          <w:rFonts w:ascii="標楷體" w:eastAsia="標楷體" w:hAnsi="標楷體" w:hint="eastAsia"/>
          <w:sz w:val="28"/>
          <w:szCs w:val="28"/>
        </w:rPr>
        <w:t>9</w:t>
      </w:r>
      <w:r w:rsidR="000135FE" w:rsidRPr="000B1268">
        <w:rPr>
          <w:rFonts w:ascii="標楷體" w:eastAsia="標楷體" w:hAnsi="標楷體" w:hint="eastAsia"/>
          <w:sz w:val="28"/>
          <w:szCs w:val="28"/>
        </w:rPr>
        <w:t>.</w:t>
      </w:r>
      <w:r w:rsidR="000135FE" w:rsidRPr="000B1268">
        <w:rPr>
          <w:rFonts w:ascii="標楷體" w:eastAsia="標楷體" w:hAnsi="標楷體" w:hint="eastAsia"/>
          <w:kern w:val="2"/>
          <w:sz w:val="28"/>
          <w:szCs w:val="28"/>
        </w:rPr>
        <w:t>自「0、1、2、3、4、5</w:t>
      </w:r>
      <w:r w:rsidR="00A957BE" w:rsidRPr="000B1268">
        <w:rPr>
          <w:rFonts w:ascii="標楷體" w:eastAsia="標楷體" w:hAnsi="標楷體" w:hint="eastAsia"/>
          <w:kern w:val="2"/>
          <w:sz w:val="28"/>
          <w:szCs w:val="28"/>
        </w:rPr>
        <w:t>」中任選三個數字，試求排成三位數（數字不可重複），可得____________</w:t>
      </w:r>
      <w:r w:rsidR="000135FE" w:rsidRPr="000B1268">
        <w:rPr>
          <w:rFonts w:ascii="標楷體" w:eastAsia="標楷體" w:hAnsi="標楷體" w:hint="eastAsia"/>
          <w:kern w:val="2"/>
          <w:sz w:val="28"/>
          <w:szCs w:val="28"/>
        </w:rPr>
        <w:t>個不同的三位數</w:t>
      </w:r>
      <w:bookmarkEnd w:id="29"/>
      <w:bookmarkEnd w:id="30"/>
    </w:p>
    <w:p w14:paraId="29E0A414" w14:textId="77777777" w:rsidR="004012D3" w:rsidRPr="000B1268" w:rsidRDefault="000135FE" w:rsidP="00050BDD">
      <w:pPr>
        <w:pStyle w:val="Normal07"/>
        <w:snapToGrid w:val="0"/>
        <w:spacing w:before="80"/>
        <w:textAlignment w:val="center"/>
        <w:rPr>
          <w:rFonts w:ascii="標楷體" w:eastAsia="標楷體" w:hAnsi="標楷體"/>
          <w:kern w:val="2"/>
          <w:sz w:val="28"/>
          <w:szCs w:val="28"/>
        </w:rPr>
      </w:pPr>
      <w:r w:rsidRPr="000B1268">
        <w:rPr>
          <w:rFonts w:ascii="標楷體" w:eastAsia="標楷體" w:hAnsi="標楷體"/>
          <w:sz w:val="28"/>
          <w:szCs w:val="28"/>
        </w:rPr>
        <w:t>1</w:t>
      </w:r>
      <w:r w:rsidR="000D5E09" w:rsidRPr="000B1268">
        <w:rPr>
          <w:rFonts w:ascii="標楷體" w:eastAsia="標楷體" w:hAnsi="標楷體" w:hint="eastAsia"/>
          <w:sz w:val="28"/>
          <w:szCs w:val="28"/>
        </w:rPr>
        <w:t>0</w:t>
      </w:r>
      <w:r w:rsidR="00D376BD" w:rsidRPr="000B1268">
        <w:rPr>
          <w:rFonts w:ascii="標楷體" w:eastAsia="標楷體" w:hAnsi="標楷體" w:hint="eastAsia"/>
          <w:sz w:val="28"/>
          <w:szCs w:val="28"/>
        </w:rPr>
        <w:t>.</w:t>
      </w:r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 xml:space="preserve"> 相同鉛筆</w:t>
      </w:r>
      <w:r w:rsidR="004012D3" w:rsidRPr="000B1268">
        <w:rPr>
          <w:rFonts w:ascii="標楷體" w:eastAsia="標楷體" w:hAnsi="標楷體"/>
          <w:sz w:val="28"/>
          <w:szCs w:val="28"/>
        </w:rPr>
        <w:object w:dxaOrig="195" w:dyaOrig="240" w14:anchorId="47EA21E8">
          <v:shape id="_x0000_i1033" type="#_x0000_t75" style="width:9.75pt;height:12pt" o:ole="">
            <v:imagedata r:id="rId38" o:title=""/>
            <v:path o:connecttype="segments"/>
          </v:shape>
          <o:OLEObject Type="Embed" ProgID="Equation.DSMT4" ShapeID="_x0000_i1033" DrawAspect="Content" ObjectID="_1709021832" r:id="rId39"/>
        </w:object>
      </w:r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枝，原子筆</w:t>
      </w:r>
      <w:r w:rsidR="004012D3" w:rsidRPr="000B1268">
        <w:rPr>
          <w:rFonts w:ascii="標楷體" w:eastAsia="標楷體" w:hAnsi="標楷體"/>
          <w:sz w:val="28"/>
          <w:szCs w:val="28"/>
        </w:rPr>
        <w:object w:dxaOrig="195" w:dyaOrig="255" w14:anchorId="7C238C22">
          <v:shape id="_x0000_i1034" type="#_x0000_t75" style="width:9.75pt;height:12.75pt" o:ole="">
            <v:imagedata r:id="rId40" o:title=""/>
            <v:path o:connecttype="segments"/>
          </v:shape>
          <o:OLEObject Type="Embed" ProgID="Equation.DSMT4" ShapeID="_x0000_i1034" DrawAspect="Content" ObjectID="_1709021833" r:id="rId41"/>
        </w:object>
      </w:r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枝，毛筆</w:t>
      </w:r>
      <w:r w:rsidR="004012D3" w:rsidRPr="000B1268">
        <w:rPr>
          <w:rFonts w:ascii="標楷體" w:eastAsia="標楷體" w:hAnsi="標楷體"/>
          <w:sz w:val="28"/>
          <w:szCs w:val="28"/>
        </w:rPr>
        <w:object w:dxaOrig="195" w:dyaOrig="240" w14:anchorId="7AC3DFCC">
          <v:shape id="_x0000_i1035" type="#_x0000_t75" style="width:9.75pt;height:12pt" o:ole="">
            <v:imagedata r:id="rId42" o:title=""/>
            <v:path o:connecttype="segments"/>
          </v:shape>
          <o:OLEObject Type="Embed" ProgID="Equation.DSMT4" ShapeID="_x0000_i1035" DrawAspect="Content" ObjectID="_1709021834" r:id="rId43"/>
        </w:object>
      </w:r>
      <w:proofErr w:type="gramStart"/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枝分給</w:t>
      </w:r>
      <w:proofErr w:type="gramEnd"/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同學，</w:t>
      </w:r>
      <w:r w:rsidR="004012D3" w:rsidRPr="00B02048">
        <w:rPr>
          <w:rFonts w:ascii="標楷體" w:eastAsia="標楷體" w:hAnsi="標楷體" w:hint="eastAsia"/>
          <w:kern w:val="2"/>
          <w:sz w:val="28"/>
          <w:szCs w:val="28"/>
        </w:rPr>
        <w:t>每人最多得一枝</w:t>
      </w:r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，</w:t>
      </w:r>
      <w:bookmarkStart w:id="31" w:name="QQ210809001134_2_H"/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分給</w:t>
      </w:r>
      <w:r w:rsidR="00F65C8C" w:rsidRPr="000B1268">
        <w:rPr>
          <w:rFonts w:ascii="標楷體" w:eastAsia="標楷體" w:hAnsi="標楷體" w:hint="eastAsia"/>
          <w:sz w:val="28"/>
          <w:szCs w:val="28"/>
        </w:rPr>
        <w:t>7</w:t>
      </w:r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人時，分法有</w:t>
      </w:r>
      <w:r w:rsidR="00481F95" w:rsidRPr="000B1268">
        <w:rPr>
          <w:rFonts w:ascii="標楷體" w:eastAsia="標楷體" w:hAnsi="標楷體" w:hint="eastAsia"/>
          <w:kern w:val="2"/>
          <w:sz w:val="28"/>
          <w:szCs w:val="28"/>
        </w:rPr>
        <w:t>_______</w:t>
      </w:r>
      <w:r w:rsidR="004012D3" w:rsidRPr="000B1268">
        <w:rPr>
          <w:rFonts w:ascii="標楷體" w:eastAsia="標楷體" w:hAnsi="標楷體" w:hint="eastAsia"/>
          <w:kern w:val="2"/>
          <w:sz w:val="28"/>
          <w:szCs w:val="28"/>
        </w:rPr>
        <w:t>種。</w:t>
      </w:r>
      <w:bookmarkEnd w:id="31"/>
    </w:p>
    <w:p w14:paraId="2A035042" w14:textId="77777777" w:rsidR="009249D8" w:rsidRPr="000B1268" w:rsidRDefault="00E509CD" w:rsidP="009249D8">
      <w:pPr>
        <w:pStyle w:val="Normal00"/>
        <w:snapToGrid w:val="0"/>
        <w:spacing w:before="80"/>
        <w:textAlignment w:val="center"/>
        <w:rPr>
          <w:rFonts w:ascii="標楷體" w:eastAsia="標楷體" w:hAnsi="標楷體"/>
          <w:kern w:val="2"/>
          <w:sz w:val="28"/>
          <w:szCs w:val="28"/>
        </w:rPr>
      </w:pPr>
      <w:r w:rsidRPr="000B1268">
        <w:rPr>
          <w:rFonts w:ascii="標楷體" w:eastAsia="標楷體" w:hAnsi="標楷體" w:hint="eastAsia"/>
          <w:sz w:val="28"/>
          <w:szCs w:val="28"/>
        </w:rPr>
        <w:t>1</w:t>
      </w:r>
      <w:r w:rsidR="000D5E09" w:rsidRPr="000B1268">
        <w:rPr>
          <w:rFonts w:ascii="標楷體" w:eastAsia="標楷體" w:hAnsi="標楷體" w:hint="eastAsia"/>
          <w:sz w:val="28"/>
          <w:szCs w:val="28"/>
        </w:rPr>
        <w:t>1</w:t>
      </w:r>
      <w:r w:rsidR="009249D8" w:rsidRPr="000B1268">
        <w:rPr>
          <w:rFonts w:ascii="標楷體" w:eastAsia="標楷體" w:hAnsi="標楷體" w:hint="eastAsia"/>
          <w:sz w:val="28"/>
          <w:szCs w:val="28"/>
        </w:rPr>
        <w:t>.</w:t>
      </w:r>
      <w:bookmarkStart w:id="32" w:name="QQ210809002081"/>
      <w:bookmarkStart w:id="33" w:name="QQ210809002081_1_H"/>
      <w:r w:rsidR="009249D8" w:rsidRPr="000B1268">
        <w:rPr>
          <w:rFonts w:ascii="標楷體" w:eastAsia="標楷體" w:hAnsi="標楷體" w:hint="eastAsia"/>
          <w:sz w:val="28"/>
          <w:szCs w:val="28"/>
        </w:rPr>
        <w:t xml:space="preserve"> </w:t>
      </w:r>
      <w:r w:rsidR="009249D8" w:rsidRPr="000B1268">
        <w:rPr>
          <w:rFonts w:ascii="標楷體" w:eastAsia="標楷體" w:hAnsi="標楷體" w:hint="eastAsia"/>
          <w:kern w:val="2"/>
          <w:sz w:val="28"/>
          <w:szCs w:val="28"/>
        </w:rPr>
        <w:t>270的正因數有____________個。</w:t>
      </w:r>
      <w:bookmarkEnd w:id="32"/>
      <w:bookmarkEnd w:id="33"/>
    </w:p>
    <w:p w14:paraId="5C2AC845" w14:textId="77777777" w:rsidR="009249D8" w:rsidRDefault="009249D8" w:rsidP="009249D8">
      <w:pPr>
        <w:pStyle w:val="Normal01"/>
        <w:snapToGrid w:val="0"/>
        <w:spacing w:before="80"/>
        <w:textAlignment w:val="center"/>
        <w:rPr>
          <w:rFonts w:ascii="標楷體" w:eastAsia="標楷體" w:hAnsi="標楷體"/>
          <w:kern w:val="2"/>
          <w:sz w:val="28"/>
          <w:szCs w:val="28"/>
        </w:rPr>
      </w:pPr>
      <w:r w:rsidRPr="000B1268">
        <w:rPr>
          <w:rFonts w:ascii="標楷體" w:eastAsia="標楷體" w:hAnsi="標楷體" w:hint="eastAsia"/>
          <w:sz w:val="28"/>
          <w:szCs w:val="28"/>
        </w:rPr>
        <w:t>1</w:t>
      </w:r>
      <w:r w:rsidR="000D5E09" w:rsidRPr="000B1268">
        <w:rPr>
          <w:rFonts w:ascii="標楷體" w:eastAsia="標楷體" w:hAnsi="標楷體" w:hint="eastAsia"/>
          <w:sz w:val="28"/>
          <w:szCs w:val="28"/>
        </w:rPr>
        <w:t>2</w:t>
      </w:r>
      <w:r w:rsidRPr="000B1268">
        <w:rPr>
          <w:rFonts w:ascii="標楷體" w:eastAsia="標楷體" w:hAnsi="標楷體" w:hint="eastAsia"/>
          <w:sz w:val="28"/>
          <w:szCs w:val="28"/>
        </w:rPr>
        <w:t>.</w:t>
      </w:r>
      <w:bookmarkStart w:id="34" w:name="QQ210809001954"/>
      <w:bookmarkStart w:id="35" w:name="QQ210809001954_1_H"/>
      <w:r w:rsidRPr="000B126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三本不同的書，分給甲、乙、丙、丁、戊5人，</w:t>
      </w:r>
      <w:r w:rsidRPr="00B02048">
        <w:rPr>
          <w:rFonts w:ascii="標楷體" w:eastAsia="標楷體" w:hAnsi="標楷體" w:hint="eastAsia"/>
          <w:kern w:val="2"/>
          <w:sz w:val="28"/>
          <w:szCs w:val="28"/>
        </w:rPr>
        <w:t>甲至少得一本</w:t>
      </w:r>
      <w:r w:rsidRPr="000B1268">
        <w:rPr>
          <w:rFonts w:ascii="標楷體" w:eastAsia="標楷體" w:hAnsi="標楷體" w:hint="eastAsia"/>
          <w:kern w:val="2"/>
          <w:sz w:val="28"/>
          <w:szCs w:val="28"/>
        </w:rPr>
        <w:t>，有多____________種分法</w:t>
      </w:r>
      <w:bookmarkEnd w:id="34"/>
      <w:bookmarkEnd w:id="35"/>
    </w:p>
    <w:p w14:paraId="7051E62A" w14:textId="77777777" w:rsidR="00E76253" w:rsidRDefault="00E76253" w:rsidP="009249D8">
      <w:pPr>
        <w:pStyle w:val="Normal01"/>
        <w:snapToGrid w:val="0"/>
        <w:spacing w:before="80"/>
        <w:textAlignment w:val="center"/>
        <w:rPr>
          <w:rFonts w:ascii="標楷體" w:eastAsia="標楷體" w:hAnsi="標楷體"/>
          <w:kern w:val="2"/>
          <w:sz w:val="28"/>
          <w:szCs w:val="28"/>
        </w:rPr>
      </w:pPr>
    </w:p>
    <w:p w14:paraId="10F7D711" w14:textId="77777777" w:rsidR="00A44B8D" w:rsidRPr="00BB162C" w:rsidRDefault="000D5E09" w:rsidP="000D5E09">
      <w:pPr>
        <w:widowControl/>
        <w:snapToGrid w:val="0"/>
        <w:spacing w:before="80"/>
        <w:textAlignment w:val="center"/>
        <w:rPr>
          <w:rFonts w:ascii="標楷體" w:eastAsia="標楷體" w:hAnsi="標楷體"/>
          <w:color w:val="000000"/>
          <w:kern w:val="0"/>
          <w:sz w:val="28"/>
          <w:szCs w:val="28"/>
          <w:u w:val="single"/>
          <w:lang w:eastAsia="zh-CN"/>
        </w:rPr>
      </w:pPr>
      <w:bookmarkStart w:id="36" w:name="QQ210903001972"/>
      <w:bookmarkStart w:id="37" w:name="QQ210903001972_1_H"/>
      <w:r w:rsidRPr="000B1268">
        <w:rPr>
          <w:rFonts w:ascii="標楷體" w:eastAsia="標楷體" w:hAnsi="標楷體" w:hint="eastAsia"/>
          <w:color w:val="000000"/>
          <w:sz w:val="28"/>
          <w:szCs w:val="28"/>
        </w:rPr>
        <w:t>13.</w:t>
      </w:r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學校</w:t>
      </w:r>
      <w:r w:rsidR="00A44B8D" w:rsidRPr="000B1268">
        <w:rPr>
          <w:rFonts w:ascii="標楷體" w:eastAsia="標楷體" w:hAnsi="標楷體" w:hint="eastAsia"/>
          <w:i/>
          <w:color w:val="000000"/>
          <w:sz w:val="28"/>
          <w:szCs w:val="28"/>
        </w:rPr>
        <w:t>A</w:t>
      </w:r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在火車站</w:t>
      </w:r>
      <w:r w:rsidR="00A44B8D" w:rsidRPr="000B1268">
        <w:rPr>
          <w:rFonts w:ascii="標楷體" w:eastAsia="標楷體" w:hAnsi="標楷體" w:hint="eastAsia"/>
          <w:i/>
          <w:color w:val="000000"/>
          <w:sz w:val="28"/>
          <w:szCs w:val="28"/>
        </w:rPr>
        <w:t>C</w:t>
      </w:r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的北70</w:t>
      </w:r>
      <w:r w:rsidR="00A44B8D" w:rsidRPr="000B1268">
        <w:rPr>
          <w:rFonts w:ascii="標楷體" w:eastAsia="標楷體" w:hAnsi="標楷體"/>
          <w:color w:val="000000"/>
          <w:sz w:val="28"/>
          <w:szCs w:val="28"/>
        </w:rPr>
        <w:t>°</w:t>
      </w:r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西方向，電影院</w:t>
      </w:r>
      <w:r w:rsidR="00A44B8D" w:rsidRPr="000B1268">
        <w:rPr>
          <w:rFonts w:ascii="標楷體" w:eastAsia="標楷體" w:hAnsi="標楷體" w:hint="eastAsia"/>
          <w:i/>
          <w:color w:val="000000"/>
          <w:sz w:val="28"/>
          <w:szCs w:val="28"/>
        </w:rPr>
        <w:t>B</w:t>
      </w:r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在火車站</w:t>
      </w:r>
      <w:r w:rsidR="00A44B8D" w:rsidRPr="000B1268">
        <w:rPr>
          <w:rFonts w:ascii="標楷體" w:eastAsia="標楷體" w:hAnsi="標楷體" w:hint="eastAsia"/>
          <w:i/>
          <w:color w:val="000000"/>
          <w:sz w:val="28"/>
          <w:szCs w:val="28"/>
        </w:rPr>
        <w:t>C</w:t>
      </w:r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的北50</w:t>
      </w:r>
      <w:r w:rsidR="00A44B8D" w:rsidRPr="000B1268">
        <w:rPr>
          <w:rFonts w:ascii="標楷體" w:eastAsia="標楷體" w:hAnsi="標楷體"/>
          <w:color w:val="000000"/>
          <w:sz w:val="28"/>
          <w:szCs w:val="28"/>
        </w:rPr>
        <w:t>°</w:t>
      </w:r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東方向，已知火車站與學校距離500公尺，火車站與電影院距離300公尺，</w:t>
      </w:r>
      <w:proofErr w:type="gramStart"/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試求學校</w:t>
      </w:r>
      <w:proofErr w:type="gramEnd"/>
      <w:r w:rsidR="00A44B8D" w:rsidRPr="000B1268">
        <w:rPr>
          <w:rFonts w:ascii="標楷體" w:eastAsia="標楷體" w:hAnsi="標楷體" w:hint="eastAsia"/>
          <w:color w:val="000000"/>
          <w:sz w:val="28"/>
          <w:szCs w:val="28"/>
        </w:rPr>
        <w:t>與電影院的距離。</w:t>
      </w:r>
      <w:r w:rsidR="00BB162C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</w:t>
      </w:r>
    </w:p>
    <w:bookmarkEnd w:id="36"/>
    <w:bookmarkEnd w:id="37"/>
    <w:p w14:paraId="0F0259C1" w14:textId="77777777" w:rsidR="00A44B8D" w:rsidRPr="00A44B8D" w:rsidRDefault="00A44B8D" w:rsidP="00A44B8D">
      <w:pPr>
        <w:snapToGrid w:val="0"/>
        <w:spacing w:before="80"/>
        <w:ind w:left="340"/>
        <w:textAlignment w:val="center"/>
        <w:rPr>
          <w:rFonts w:ascii="標楷體" w:eastAsia="標楷體" w:hAnsi="標楷體"/>
          <w:color w:val="000000"/>
          <w:sz w:val="28"/>
          <w:szCs w:val="28"/>
        </w:rPr>
      </w:pPr>
    </w:p>
    <w:p w14:paraId="683A0BE4" w14:textId="77777777" w:rsidR="0011115E" w:rsidRPr="000B1268" w:rsidRDefault="0011115E">
      <w:pPr>
        <w:tabs>
          <w:tab w:val="left" w:pos="119"/>
        </w:tabs>
        <w:rPr>
          <w:rFonts w:ascii="標楷體" w:eastAsia="標楷體" w:hAnsi="標楷體"/>
          <w:color w:val="000000"/>
          <w:sz w:val="28"/>
          <w:szCs w:val="28"/>
        </w:rPr>
      </w:pPr>
    </w:p>
    <w:sectPr w:rsidR="0011115E" w:rsidRPr="000B1268" w:rsidSect="00170DF4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EF890" w14:textId="77777777" w:rsidR="006E261A" w:rsidRDefault="006E261A" w:rsidP="00926F6F">
      <w:r>
        <w:separator/>
      </w:r>
    </w:p>
  </w:endnote>
  <w:endnote w:type="continuationSeparator" w:id="0">
    <w:p w14:paraId="38012E3B" w14:textId="77777777" w:rsidR="006E261A" w:rsidRDefault="006E261A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BCF35" w14:textId="77777777" w:rsidR="006E261A" w:rsidRDefault="006E261A" w:rsidP="00926F6F">
      <w:r>
        <w:separator/>
      </w:r>
    </w:p>
  </w:footnote>
  <w:footnote w:type="continuationSeparator" w:id="0">
    <w:p w14:paraId="3104AC41" w14:textId="77777777" w:rsidR="006E261A" w:rsidRDefault="006E261A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1"/>
        </w:tabs>
        <w:ind w:left="284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1"/>
        </w:tabs>
        <w:ind w:left="1441" w:hanging="360"/>
      </w:pPr>
    </w:lvl>
    <w:lvl w:ilvl="2">
      <w:start w:val="1"/>
      <w:numFmt w:val="lowerRoman"/>
      <w:lvlText w:val="%3."/>
      <w:lvlJc w:val="right"/>
      <w:pPr>
        <w:tabs>
          <w:tab w:val="num" w:pos="2161"/>
        </w:tabs>
        <w:ind w:left="2161" w:hanging="180"/>
      </w:pPr>
    </w:lvl>
    <w:lvl w:ilvl="3">
      <w:start w:val="1"/>
      <w:numFmt w:val="decimal"/>
      <w:lvlText w:val="%4."/>
      <w:lvlJc w:val="left"/>
      <w:pPr>
        <w:tabs>
          <w:tab w:val="num" w:pos="2881"/>
        </w:tabs>
        <w:ind w:left="2881" w:hanging="360"/>
      </w:pPr>
    </w:lvl>
    <w:lvl w:ilvl="4">
      <w:start w:val="1"/>
      <w:numFmt w:val="lowerLetter"/>
      <w:lvlText w:val="%5."/>
      <w:lvlJc w:val="left"/>
      <w:pPr>
        <w:tabs>
          <w:tab w:val="num" w:pos="3601"/>
        </w:tabs>
        <w:ind w:left="3601" w:hanging="360"/>
      </w:pPr>
    </w:lvl>
    <w:lvl w:ilvl="5">
      <w:start w:val="1"/>
      <w:numFmt w:val="lowerRoman"/>
      <w:lvlText w:val="%6."/>
      <w:lvlJc w:val="right"/>
      <w:pPr>
        <w:tabs>
          <w:tab w:val="num" w:pos="4321"/>
        </w:tabs>
        <w:ind w:left="4321" w:hanging="180"/>
      </w:pPr>
    </w:lvl>
    <w:lvl w:ilvl="6">
      <w:start w:val="1"/>
      <w:numFmt w:val="decimal"/>
      <w:lvlText w:val="%7."/>
      <w:lvlJc w:val="left"/>
      <w:pPr>
        <w:tabs>
          <w:tab w:val="num" w:pos="5041"/>
        </w:tabs>
        <w:ind w:left="5041" w:hanging="360"/>
      </w:pPr>
    </w:lvl>
    <w:lvl w:ilvl="7">
      <w:start w:val="1"/>
      <w:numFmt w:val="lowerLetter"/>
      <w:lvlText w:val="%8."/>
      <w:lvlJc w:val="left"/>
      <w:pPr>
        <w:tabs>
          <w:tab w:val="num" w:pos="5761"/>
        </w:tabs>
        <w:ind w:left="5761" w:hanging="360"/>
      </w:pPr>
    </w:lvl>
    <w:lvl w:ilvl="8">
      <w:start w:val="1"/>
      <w:numFmt w:val="lowerRoman"/>
      <w:lvlText w:val="%9."/>
      <w:lvlJc w:val="right"/>
      <w:pPr>
        <w:tabs>
          <w:tab w:val="num" w:pos="6481"/>
        </w:tabs>
        <w:ind w:left="6481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6E3506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AE4D6E"/>
    <w:multiLevelType w:val="hybridMultilevel"/>
    <w:tmpl w:val="52A29CB4"/>
    <w:lvl w:ilvl="0" w:tplc="8D962E5E">
      <w:start w:val="14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D63847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BB3A4B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EF7CAD"/>
    <w:multiLevelType w:val="hybridMultilevel"/>
    <w:tmpl w:val="EA5A183A"/>
    <w:lvl w:ilvl="0" w:tplc="DA8A6DE2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30F5FA8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10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35FE"/>
    <w:rsid w:val="000327C9"/>
    <w:rsid w:val="00042168"/>
    <w:rsid w:val="00043388"/>
    <w:rsid w:val="00050BDD"/>
    <w:rsid w:val="00072DD4"/>
    <w:rsid w:val="00073D82"/>
    <w:rsid w:val="000801AA"/>
    <w:rsid w:val="00090C3B"/>
    <w:rsid w:val="00092E1D"/>
    <w:rsid w:val="000B1268"/>
    <w:rsid w:val="000B205B"/>
    <w:rsid w:val="000B7370"/>
    <w:rsid w:val="000C0274"/>
    <w:rsid w:val="000D5420"/>
    <w:rsid w:val="000D5E09"/>
    <w:rsid w:val="0011115E"/>
    <w:rsid w:val="001136F3"/>
    <w:rsid w:val="001421FD"/>
    <w:rsid w:val="0014352A"/>
    <w:rsid w:val="00143E74"/>
    <w:rsid w:val="00145C75"/>
    <w:rsid w:val="00157488"/>
    <w:rsid w:val="00163D8E"/>
    <w:rsid w:val="00165AA2"/>
    <w:rsid w:val="00170DF4"/>
    <w:rsid w:val="00174BA0"/>
    <w:rsid w:val="0018293F"/>
    <w:rsid w:val="00193652"/>
    <w:rsid w:val="00195873"/>
    <w:rsid w:val="001C09EC"/>
    <w:rsid w:val="001D1465"/>
    <w:rsid w:val="001E0595"/>
    <w:rsid w:val="001F057B"/>
    <w:rsid w:val="00204876"/>
    <w:rsid w:val="00210A7C"/>
    <w:rsid w:val="00220BB7"/>
    <w:rsid w:val="002353E4"/>
    <w:rsid w:val="0023616B"/>
    <w:rsid w:val="00281468"/>
    <w:rsid w:val="0029752C"/>
    <w:rsid w:val="002C5D87"/>
    <w:rsid w:val="002D4415"/>
    <w:rsid w:val="002E560B"/>
    <w:rsid w:val="002E6402"/>
    <w:rsid w:val="003115DB"/>
    <w:rsid w:val="00342F49"/>
    <w:rsid w:val="00361DD8"/>
    <w:rsid w:val="00364A57"/>
    <w:rsid w:val="003723A8"/>
    <w:rsid w:val="00391530"/>
    <w:rsid w:val="003A0BDD"/>
    <w:rsid w:val="003B13F3"/>
    <w:rsid w:val="003D0AAB"/>
    <w:rsid w:val="003E537A"/>
    <w:rsid w:val="004012D3"/>
    <w:rsid w:val="004024DE"/>
    <w:rsid w:val="00413959"/>
    <w:rsid w:val="004416A3"/>
    <w:rsid w:val="004543ED"/>
    <w:rsid w:val="00455D01"/>
    <w:rsid w:val="00481F95"/>
    <w:rsid w:val="004B34CB"/>
    <w:rsid w:val="004C68DD"/>
    <w:rsid w:val="004D70DD"/>
    <w:rsid w:val="004D7FB1"/>
    <w:rsid w:val="004E618E"/>
    <w:rsid w:val="0051161D"/>
    <w:rsid w:val="005209AB"/>
    <w:rsid w:val="005356D1"/>
    <w:rsid w:val="00547B52"/>
    <w:rsid w:val="005606C9"/>
    <w:rsid w:val="0058335E"/>
    <w:rsid w:val="005A6B58"/>
    <w:rsid w:val="005C0071"/>
    <w:rsid w:val="005C48F2"/>
    <w:rsid w:val="005C65EA"/>
    <w:rsid w:val="005E232A"/>
    <w:rsid w:val="005E4914"/>
    <w:rsid w:val="005F65F3"/>
    <w:rsid w:val="00602E00"/>
    <w:rsid w:val="00624808"/>
    <w:rsid w:val="006262CC"/>
    <w:rsid w:val="00630D90"/>
    <w:rsid w:val="00646F54"/>
    <w:rsid w:val="006552CD"/>
    <w:rsid w:val="00662FDC"/>
    <w:rsid w:val="0069195A"/>
    <w:rsid w:val="006A1E4D"/>
    <w:rsid w:val="006B0FEC"/>
    <w:rsid w:val="006C1987"/>
    <w:rsid w:val="006D7257"/>
    <w:rsid w:val="006E261A"/>
    <w:rsid w:val="006F0B37"/>
    <w:rsid w:val="006F480A"/>
    <w:rsid w:val="006F6C41"/>
    <w:rsid w:val="00706E89"/>
    <w:rsid w:val="0073774E"/>
    <w:rsid w:val="007655BF"/>
    <w:rsid w:val="00773D97"/>
    <w:rsid w:val="007954E7"/>
    <w:rsid w:val="007E43AB"/>
    <w:rsid w:val="007F2286"/>
    <w:rsid w:val="008072B8"/>
    <w:rsid w:val="008179F0"/>
    <w:rsid w:val="00830664"/>
    <w:rsid w:val="00853F8E"/>
    <w:rsid w:val="00862080"/>
    <w:rsid w:val="00862834"/>
    <w:rsid w:val="0087382B"/>
    <w:rsid w:val="008B3999"/>
    <w:rsid w:val="008D5708"/>
    <w:rsid w:val="008F4D0D"/>
    <w:rsid w:val="009124CD"/>
    <w:rsid w:val="009249D8"/>
    <w:rsid w:val="00926F6F"/>
    <w:rsid w:val="00930457"/>
    <w:rsid w:val="009325D9"/>
    <w:rsid w:val="00933C16"/>
    <w:rsid w:val="00943999"/>
    <w:rsid w:val="00946508"/>
    <w:rsid w:val="009606F8"/>
    <w:rsid w:val="0098694E"/>
    <w:rsid w:val="009B49C9"/>
    <w:rsid w:val="00A11DDB"/>
    <w:rsid w:val="00A2500A"/>
    <w:rsid w:val="00A3095E"/>
    <w:rsid w:val="00A361E9"/>
    <w:rsid w:val="00A40437"/>
    <w:rsid w:val="00A44B8D"/>
    <w:rsid w:val="00A60C97"/>
    <w:rsid w:val="00A70D8B"/>
    <w:rsid w:val="00A75933"/>
    <w:rsid w:val="00A926DE"/>
    <w:rsid w:val="00A957BE"/>
    <w:rsid w:val="00A965E5"/>
    <w:rsid w:val="00AA5220"/>
    <w:rsid w:val="00AC5361"/>
    <w:rsid w:val="00AD5323"/>
    <w:rsid w:val="00AE03A1"/>
    <w:rsid w:val="00AE2FB9"/>
    <w:rsid w:val="00B02048"/>
    <w:rsid w:val="00B1734D"/>
    <w:rsid w:val="00B209C9"/>
    <w:rsid w:val="00B41D93"/>
    <w:rsid w:val="00B71F0D"/>
    <w:rsid w:val="00B75F1B"/>
    <w:rsid w:val="00B9027A"/>
    <w:rsid w:val="00B9293E"/>
    <w:rsid w:val="00B9545A"/>
    <w:rsid w:val="00BA115A"/>
    <w:rsid w:val="00BB162C"/>
    <w:rsid w:val="00BE11A7"/>
    <w:rsid w:val="00BE36C4"/>
    <w:rsid w:val="00C01195"/>
    <w:rsid w:val="00C077B6"/>
    <w:rsid w:val="00C12E31"/>
    <w:rsid w:val="00C32B61"/>
    <w:rsid w:val="00C47A22"/>
    <w:rsid w:val="00C5138A"/>
    <w:rsid w:val="00C5281A"/>
    <w:rsid w:val="00C5740B"/>
    <w:rsid w:val="00C70CB8"/>
    <w:rsid w:val="00C755D8"/>
    <w:rsid w:val="00C75979"/>
    <w:rsid w:val="00C77166"/>
    <w:rsid w:val="00C833E3"/>
    <w:rsid w:val="00CA4579"/>
    <w:rsid w:val="00CC12E6"/>
    <w:rsid w:val="00CD0FBD"/>
    <w:rsid w:val="00D040CB"/>
    <w:rsid w:val="00D315CB"/>
    <w:rsid w:val="00D31EFA"/>
    <w:rsid w:val="00D376BD"/>
    <w:rsid w:val="00D41927"/>
    <w:rsid w:val="00D5281F"/>
    <w:rsid w:val="00D56C6C"/>
    <w:rsid w:val="00D81F31"/>
    <w:rsid w:val="00D84CC6"/>
    <w:rsid w:val="00D9429C"/>
    <w:rsid w:val="00DA0ABB"/>
    <w:rsid w:val="00DA59CF"/>
    <w:rsid w:val="00DB2BF7"/>
    <w:rsid w:val="00DC2A8F"/>
    <w:rsid w:val="00DD34C8"/>
    <w:rsid w:val="00DD3B33"/>
    <w:rsid w:val="00DD5F55"/>
    <w:rsid w:val="00DE0C0B"/>
    <w:rsid w:val="00E17206"/>
    <w:rsid w:val="00E24305"/>
    <w:rsid w:val="00E509CD"/>
    <w:rsid w:val="00E76253"/>
    <w:rsid w:val="00EC13E4"/>
    <w:rsid w:val="00EE210A"/>
    <w:rsid w:val="00EE50C5"/>
    <w:rsid w:val="00EF113D"/>
    <w:rsid w:val="00EF30B5"/>
    <w:rsid w:val="00F00163"/>
    <w:rsid w:val="00F160C1"/>
    <w:rsid w:val="00F63067"/>
    <w:rsid w:val="00F65C8C"/>
    <w:rsid w:val="00F731F5"/>
    <w:rsid w:val="00F97A8E"/>
    <w:rsid w:val="00FA001F"/>
    <w:rsid w:val="00FD50BD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EA8F2"/>
  <w15:docId w15:val="{E882D57A-AE57-433F-BD5D-88BAB555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c">
    <w:name w:val="List Paragraph"/>
    <w:basedOn w:val="a"/>
    <w:uiPriority w:val="34"/>
    <w:qFormat/>
    <w:rsid w:val="00BE36C4"/>
    <w:pPr>
      <w:ind w:leftChars="200" w:left="480"/>
    </w:pPr>
  </w:style>
  <w:style w:type="paragraph" w:customStyle="1" w:styleId="Normal07">
    <w:name w:val="Normal_0_7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">
    <w:name w:val="Normal_2_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2">
    <w:name w:val="Normal_1_12"/>
    <w:qFormat/>
    <w:rsid w:val="00BA115A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">
    <w:name w:val="Normal_0_5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">
    <w:name w:val="Normal_2_1"/>
    <w:qFormat/>
    <w:rsid w:val="0004216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8179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CA4579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0135FE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9606F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9606F8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20">
    <w:name w:val="Normal_2_0"/>
    <w:qFormat/>
    <w:rsid w:val="009606F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9249D8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9249D8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715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963">
              <w:marLeft w:val="0"/>
              <w:marRight w:val="0"/>
              <w:marTop w:val="10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24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3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0644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7324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12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2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9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7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51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0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51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032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01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11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570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64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30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04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63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20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69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83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268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470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579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42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355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21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90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283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73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19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597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61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92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537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23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1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87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371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61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37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11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030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15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106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29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4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525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178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0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15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26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69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7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825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2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23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32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832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44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9642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49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26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764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63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13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095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498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63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5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59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582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6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00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66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9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58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83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32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637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612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281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0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76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82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380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52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541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385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45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1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038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07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17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15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14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20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21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60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40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06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65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55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48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726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4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979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639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303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DDDBEB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91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09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893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862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448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1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52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22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50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13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011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51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20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190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36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80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15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626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63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4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54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526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11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29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21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570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94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00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86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06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7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513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67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8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424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0579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81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28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57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563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9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60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05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4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11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136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54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67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38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38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5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768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01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2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37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913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85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16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963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93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84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953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1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0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29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71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397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297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95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452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0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89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42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446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77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28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870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457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1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81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8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1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76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03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5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43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53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898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89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84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05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4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94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078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07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75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4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965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247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62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4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725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176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484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49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492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69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5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420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72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7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32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43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274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081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6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8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241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77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42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68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69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066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207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1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6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DDDBEB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90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97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0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4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79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85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360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71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368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9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405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088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30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47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593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2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00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394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946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13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0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283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50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355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479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97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79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860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54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82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76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915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19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06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319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47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3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14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435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341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3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651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230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64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928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925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9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3.png"/><Relationship Id="rId39" Type="http://schemas.openxmlformats.org/officeDocument/2006/relationships/oleObject" Target="embeddings/oleObject9.bin"/><Relationship Id="rId21" Type="http://schemas.openxmlformats.org/officeDocument/2006/relationships/oleObject" Target="embeddings/oleObject5.bin"/><Relationship Id="rId34" Type="http://schemas.openxmlformats.org/officeDocument/2006/relationships/image" Target="media/image21.wmf"/><Relationship Id="rId42" Type="http://schemas.openxmlformats.org/officeDocument/2006/relationships/image" Target="media/image25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jpeg"/><Relationship Id="rId32" Type="http://schemas.openxmlformats.org/officeDocument/2006/relationships/image" Target="media/image19.png"/><Relationship Id="rId37" Type="http://schemas.openxmlformats.org/officeDocument/2006/relationships/oleObject" Target="embeddings/oleObject8.bin"/><Relationship Id="rId40" Type="http://schemas.openxmlformats.org/officeDocument/2006/relationships/image" Target="media/image24.w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5.png"/><Relationship Id="rId36" Type="http://schemas.openxmlformats.org/officeDocument/2006/relationships/image" Target="media/image22.wmf"/><Relationship Id="rId10" Type="http://schemas.openxmlformats.org/officeDocument/2006/relationships/image" Target="media/image2.wmf"/><Relationship Id="rId19" Type="http://schemas.openxmlformats.org/officeDocument/2006/relationships/oleObject" Target="embeddings/oleObject4.bin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0.wmf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oleObject" Target="embeddings/oleObject7.bin"/><Relationship Id="rId43" Type="http://schemas.openxmlformats.org/officeDocument/2006/relationships/oleObject" Target="embeddings/oleObject11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5" Type="http://schemas.openxmlformats.org/officeDocument/2006/relationships/image" Target="media/image12.jpeg"/><Relationship Id="rId33" Type="http://schemas.openxmlformats.org/officeDocument/2006/relationships/image" Target="media/image20.png"/><Relationship Id="rId38" Type="http://schemas.openxmlformats.org/officeDocument/2006/relationships/image" Target="media/image23.wmf"/><Relationship Id="rId20" Type="http://schemas.openxmlformats.org/officeDocument/2006/relationships/image" Target="media/image9.wmf"/><Relationship Id="rId41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E8219-7B89-4954-839B-BD182E671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2022-03-17T03:06:00Z</cp:lastPrinted>
  <dcterms:created xsi:type="dcterms:W3CDTF">2022-03-17T03:30:00Z</dcterms:created>
  <dcterms:modified xsi:type="dcterms:W3CDTF">2022-03-17T03:30:00Z</dcterms:modified>
</cp:coreProperties>
</file>