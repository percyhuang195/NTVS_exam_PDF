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260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992"/>
        <w:gridCol w:w="851"/>
        <w:gridCol w:w="1275"/>
        <w:gridCol w:w="851"/>
        <w:gridCol w:w="992"/>
        <w:gridCol w:w="669"/>
        <w:gridCol w:w="425"/>
        <w:gridCol w:w="426"/>
        <w:gridCol w:w="1071"/>
        <w:gridCol w:w="488"/>
        <w:gridCol w:w="757"/>
        <w:gridCol w:w="519"/>
        <w:gridCol w:w="504"/>
        <w:gridCol w:w="1223"/>
      </w:tblGrid>
      <w:tr w:rsidR="001E0595" w:rsidRPr="00072DD4" w14:paraId="7155FDB6" w14:textId="77777777" w:rsidTr="00456FE7">
        <w:trPr>
          <w:cantSplit/>
          <w:trHeight w:val="510"/>
          <w:jc w:val="center"/>
        </w:trPr>
        <w:tc>
          <w:tcPr>
            <w:tcW w:w="9112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E9988F4" w14:textId="77777777" w:rsidR="001E0595" w:rsidRPr="00072DD4" w:rsidRDefault="00456FE7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="004D3336">
              <w:rPr>
                <w:rFonts w:ascii="新細明體" w:hAnsi="新細明體" w:hint="eastAsia"/>
                <w:sz w:val="28"/>
                <w:szCs w:val="20"/>
              </w:rPr>
              <w:t>113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4D3336">
              <w:rPr>
                <w:rFonts w:ascii="新細明體" w:hAnsi="新細明體" w:hint="eastAsia"/>
                <w:sz w:val="28"/>
                <w:szCs w:val="20"/>
              </w:rPr>
              <w:t>第一次段</w:t>
            </w:r>
            <w:r w:rsidR="005F0AC2">
              <w:rPr>
                <w:rFonts w:ascii="新細明體" w:hAnsi="新細明體" w:hint="eastAsia"/>
                <w:sz w:val="28"/>
                <w:szCs w:val="20"/>
              </w:rPr>
              <w:t>考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48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7CD28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75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67389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51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B404A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5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E117B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22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61150CF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14:paraId="561A8C32" w14:textId="77777777" w:rsidTr="00456FE7">
        <w:trPr>
          <w:cantSplit/>
          <w:trHeight w:val="456"/>
          <w:jc w:val="center"/>
        </w:trPr>
        <w:tc>
          <w:tcPr>
            <w:tcW w:w="156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AF32EF3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E5CCF42" w14:textId="77777777"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987EC8C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2E8A7AF8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9C5A35" w14:textId="77777777"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孫梅茵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3D5C20" w14:textId="77777777" w:rsidR="00456FE7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456FE7">
              <w:rPr>
                <w:rFonts w:ascii="新細明體" w:hAnsi="新細明體" w:hint="eastAsia"/>
                <w:color w:val="000000" w:themeColor="text1"/>
                <w:szCs w:val="20"/>
              </w:rPr>
              <w:t>審</w:t>
            </w:r>
            <w:r w:rsidRPr="00456FE7">
              <w:rPr>
                <w:rFonts w:ascii="新細明體" w:hAnsi="新細明體"/>
                <w:color w:val="000000" w:themeColor="text1"/>
                <w:szCs w:val="20"/>
              </w:rPr>
              <w:t>題</w:t>
            </w:r>
          </w:p>
          <w:p w14:paraId="6B040C4B" w14:textId="77777777" w:rsidR="001E0595" w:rsidRPr="00456FE7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456FE7">
              <w:rPr>
                <w:rFonts w:ascii="新細明體" w:hAnsi="新細明體"/>
                <w:color w:val="000000" w:themeColor="text1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587CD4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EB993EC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06CCCCE" w14:textId="77777777" w:rsidR="001E0595" w:rsidRPr="00072DD4" w:rsidRDefault="004D3336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8F9CF47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291CBD6" w14:textId="77777777" w:rsidR="001E0595" w:rsidRPr="00072DD4" w:rsidRDefault="001E0595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E457994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80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55FC62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FC00F60" w14:textId="77777777"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14:paraId="53814E74" w14:textId="77777777" w:rsidR="004D3336" w:rsidRPr="004D3336" w:rsidRDefault="004D3336" w:rsidP="00C82276">
      <w:pPr>
        <w:pStyle w:val="Normal05"/>
        <w:snapToGrid w:val="0"/>
        <w:spacing w:before="80"/>
        <w:textAlignment w:val="center"/>
        <w:rPr>
          <w:rFonts w:eastAsia="DengXian"/>
          <w:u w:val="single"/>
          <w:lang w:eastAsia="zh-CN"/>
        </w:rPr>
      </w:pPr>
    </w:p>
    <w:p w14:paraId="22AB8E63" w14:textId="77777777" w:rsidR="00611713" w:rsidRDefault="00611713">
      <w:pPr>
        <w:pStyle w:val="Normal019"/>
        <w:snapToGrid w:val="0"/>
        <w:spacing w:before="80"/>
        <w:textAlignment w:val="center"/>
        <w:rPr>
          <w:rFonts w:eastAsiaTheme="minorEastAsia"/>
        </w:rPr>
      </w:pPr>
      <w:r>
        <w:rPr>
          <w:rFonts w:eastAsiaTheme="minorEastAsia" w:hint="eastAsia"/>
        </w:rPr>
        <w:t>1.</w:t>
      </w:r>
      <w:r>
        <w:rPr>
          <w:rFonts w:eastAsiaTheme="minorEastAsia" w:hint="eastAsia"/>
        </w:rPr>
        <w:t>檸檬特調</w:t>
      </w:r>
      <w:r>
        <w:rPr>
          <w:rFonts w:eastAsiaTheme="minorEastAsia" w:hint="eastAsia"/>
        </w:rPr>
        <w:t>:2</w:t>
      </w:r>
      <w:r>
        <w:rPr>
          <w:rFonts w:eastAsiaTheme="minorEastAsia" w:hint="eastAsia"/>
        </w:rPr>
        <w:t>匙檸檬原汁</w:t>
      </w:r>
      <w:r>
        <w:rPr>
          <w:rFonts w:eastAsiaTheme="minorEastAsia" w:hint="eastAsia"/>
        </w:rPr>
        <w:t>6</w:t>
      </w:r>
      <w:r>
        <w:rPr>
          <w:rFonts w:eastAsiaTheme="minorEastAsia" w:hint="eastAsia"/>
        </w:rPr>
        <w:t>杯的水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可以調出一壺好喝的檸檬汁</w:t>
      </w:r>
    </w:p>
    <w:p w14:paraId="2A822211" w14:textId="77777777" w:rsidR="005028F2" w:rsidRDefault="005028F2">
      <w:pPr>
        <w:pStyle w:val="Normal019"/>
        <w:snapToGrid w:val="0"/>
        <w:spacing w:before="80"/>
        <w:textAlignment w:val="center"/>
        <w:rPr>
          <w:rFonts w:eastAsiaTheme="minorEastAsia"/>
        </w:rPr>
      </w:pPr>
    </w:p>
    <w:p w14:paraId="5D619F32" w14:textId="77777777" w:rsidR="00611713" w:rsidRDefault="00611713">
      <w:pPr>
        <w:pStyle w:val="Normal019"/>
        <w:snapToGrid w:val="0"/>
        <w:spacing w:before="80"/>
        <w:textAlignment w:val="center"/>
        <w:rPr>
          <w:rFonts w:eastAsiaTheme="minorEastAsia"/>
        </w:rPr>
      </w:pP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如果想要製作相同酸度的檸檬汁</w:t>
      </w:r>
      <w:r>
        <w:rPr>
          <w:rFonts w:eastAsiaTheme="minorEastAsia" w:hint="eastAsia"/>
        </w:rPr>
        <w:t>2</w:t>
      </w:r>
      <w:r>
        <w:rPr>
          <w:rFonts w:eastAsiaTheme="minorEastAsia" w:hint="eastAsia"/>
        </w:rPr>
        <w:t>壺</w:t>
      </w:r>
      <w:r>
        <w:rPr>
          <w:rFonts w:eastAsiaTheme="minorEastAsia" w:hint="eastAsia"/>
        </w:rPr>
        <w:t>3</w:t>
      </w:r>
      <w:r>
        <w:rPr>
          <w:rFonts w:eastAsiaTheme="minorEastAsia" w:hint="eastAsia"/>
        </w:rPr>
        <w:t>壺</w:t>
      </w:r>
      <w:r>
        <w:rPr>
          <w:rFonts w:eastAsiaTheme="minorEastAsia" w:hint="eastAsia"/>
        </w:rPr>
        <w:t>5</w:t>
      </w:r>
      <w:r>
        <w:rPr>
          <w:rFonts w:eastAsiaTheme="minorEastAsia" w:hint="eastAsia"/>
        </w:rPr>
        <w:t>壺</w:t>
      </w:r>
      <w:r>
        <w:rPr>
          <w:rFonts w:eastAsiaTheme="minorEastAsia" w:hint="eastAsia"/>
        </w:rPr>
        <w:t>10</w:t>
      </w:r>
      <w:r>
        <w:rPr>
          <w:rFonts w:eastAsiaTheme="minorEastAsia" w:hint="eastAsia"/>
        </w:rPr>
        <w:t>壺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分別需要多少水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檸檬原汁</w:t>
      </w:r>
    </w:p>
    <w:p w14:paraId="052523C6" w14:textId="77777777" w:rsidR="005028F2" w:rsidRDefault="005028F2">
      <w:pPr>
        <w:pStyle w:val="Normal019"/>
        <w:snapToGrid w:val="0"/>
        <w:spacing w:before="80"/>
        <w:textAlignment w:val="center"/>
        <w:rPr>
          <w:rFonts w:eastAsiaTheme="minorEastAsia"/>
        </w:rPr>
      </w:pPr>
    </w:p>
    <w:p w14:paraId="7CDA17E7" w14:textId="77777777" w:rsidR="005028F2" w:rsidRDefault="005028F2">
      <w:pPr>
        <w:pStyle w:val="Normal019"/>
        <w:snapToGrid w:val="0"/>
        <w:spacing w:before="80"/>
        <w:textAlignment w:val="center"/>
        <w:rPr>
          <w:rFonts w:eastAsiaTheme="minorEastAsia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571"/>
        <w:gridCol w:w="2572"/>
        <w:gridCol w:w="2572"/>
        <w:gridCol w:w="2572"/>
        <w:gridCol w:w="2572"/>
      </w:tblGrid>
      <w:tr w:rsidR="00611713" w14:paraId="3E3C6A3B" w14:textId="77777777" w:rsidTr="00611713">
        <w:trPr>
          <w:trHeight w:val="682"/>
        </w:trPr>
        <w:tc>
          <w:tcPr>
            <w:tcW w:w="2571" w:type="dxa"/>
          </w:tcPr>
          <w:p w14:paraId="55D3E2DE" w14:textId="77777777" w:rsidR="00611713" w:rsidRDefault="00611713">
            <w:pPr>
              <w:pStyle w:val="Normal019"/>
              <w:snapToGrid w:val="0"/>
              <w:spacing w:before="80"/>
              <w:textAlignment w:val="center"/>
              <w:rPr>
                <w:rFonts w:eastAsiaTheme="minorEastAsia"/>
              </w:rPr>
            </w:pPr>
          </w:p>
        </w:tc>
        <w:tc>
          <w:tcPr>
            <w:tcW w:w="2572" w:type="dxa"/>
          </w:tcPr>
          <w:p w14:paraId="3CB3327E" w14:textId="77777777" w:rsidR="00611713" w:rsidRDefault="00611713">
            <w:pPr>
              <w:pStyle w:val="Normal019"/>
              <w:snapToGrid w:val="0"/>
              <w:spacing w:before="80"/>
              <w:textAlignment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  <w:r>
              <w:rPr>
                <w:rFonts w:eastAsiaTheme="minorEastAsia" w:hint="eastAsia"/>
              </w:rPr>
              <w:t>壺</w:t>
            </w:r>
          </w:p>
        </w:tc>
        <w:tc>
          <w:tcPr>
            <w:tcW w:w="2572" w:type="dxa"/>
          </w:tcPr>
          <w:p w14:paraId="41A4EF6E" w14:textId="77777777" w:rsidR="00611713" w:rsidRDefault="00611713">
            <w:pPr>
              <w:pStyle w:val="Normal019"/>
              <w:snapToGrid w:val="0"/>
              <w:spacing w:before="80"/>
              <w:textAlignment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  <w:r>
              <w:rPr>
                <w:rFonts w:eastAsiaTheme="minorEastAsia" w:hint="eastAsia"/>
              </w:rPr>
              <w:t>壺</w:t>
            </w:r>
          </w:p>
        </w:tc>
        <w:tc>
          <w:tcPr>
            <w:tcW w:w="2572" w:type="dxa"/>
          </w:tcPr>
          <w:p w14:paraId="6F8218C3" w14:textId="77777777" w:rsidR="00611713" w:rsidRDefault="00611713">
            <w:pPr>
              <w:pStyle w:val="Normal019"/>
              <w:snapToGrid w:val="0"/>
              <w:spacing w:before="80"/>
              <w:textAlignment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5</w:t>
            </w:r>
            <w:r>
              <w:rPr>
                <w:rFonts w:eastAsiaTheme="minorEastAsia" w:hint="eastAsia"/>
              </w:rPr>
              <w:t>壺</w:t>
            </w:r>
          </w:p>
        </w:tc>
        <w:tc>
          <w:tcPr>
            <w:tcW w:w="2572" w:type="dxa"/>
          </w:tcPr>
          <w:p w14:paraId="6CFCEDD1" w14:textId="77777777" w:rsidR="00611713" w:rsidRDefault="00611713">
            <w:pPr>
              <w:pStyle w:val="Normal019"/>
              <w:snapToGrid w:val="0"/>
              <w:spacing w:before="80"/>
              <w:textAlignment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</w:t>
            </w:r>
            <w:r>
              <w:rPr>
                <w:rFonts w:eastAsiaTheme="minorEastAsia" w:hint="eastAsia"/>
              </w:rPr>
              <w:t>壺</w:t>
            </w:r>
          </w:p>
        </w:tc>
      </w:tr>
      <w:tr w:rsidR="00611713" w14:paraId="4E568F98" w14:textId="77777777" w:rsidTr="00611713">
        <w:trPr>
          <w:trHeight w:val="706"/>
        </w:trPr>
        <w:tc>
          <w:tcPr>
            <w:tcW w:w="2571" w:type="dxa"/>
          </w:tcPr>
          <w:p w14:paraId="2EC4244A" w14:textId="77777777" w:rsidR="00611713" w:rsidRDefault="00611713">
            <w:pPr>
              <w:pStyle w:val="Normal019"/>
              <w:snapToGrid w:val="0"/>
              <w:spacing w:before="80"/>
              <w:textAlignment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檸檬原汁</w:t>
            </w:r>
          </w:p>
        </w:tc>
        <w:tc>
          <w:tcPr>
            <w:tcW w:w="2572" w:type="dxa"/>
          </w:tcPr>
          <w:p w14:paraId="35B0EFF8" w14:textId="77777777" w:rsidR="00611713" w:rsidRDefault="00611713">
            <w:pPr>
              <w:pStyle w:val="Normal019"/>
              <w:snapToGrid w:val="0"/>
              <w:spacing w:before="80"/>
              <w:textAlignment w:val="center"/>
              <w:rPr>
                <w:rFonts w:eastAsiaTheme="minorEastAsia"/>
              </w:rPr>
            </w:pPr>
          </w:p>
        </w:tc>
        <w:tc>
          <w:tcPr>
            <w:tcW w:w="2572" w:type="dxa"/>
          </w:tcPr>
          <w:p w14:paraId="5FF2C2B3" w14:textId="77777777" w:rsidR="00611713" w:rsidRDefault="00611713">
            <w:pPr>
              <w:pStyle w:val="Normal019"/>
              <w:snapToGrid w:val="0"/>
              <w:spacing w:before="80"/>
              <w:textAlignment w:val="center"/>
              <w:rPr>
                <w:rFonts w:eastAsiaTheme="minorEastAsia"/>
              </w:rPr>
            </w:pPr>
          </w:p>
        </w:tc>
        <w:tc>
          <w:tcPr>
            <w:tcW w:w="2572" w:type="dxa"/>
          </w:tcPr>
          <w:p w14:paraId="7F244369" w14:textId="77777777" w:rsidR="00611713" w:rsidRDefault="00611713">
            <w:pPr>
              <w:pStyle w:val="Normal019"/>
              <w:snapToGrid w:val="0"/>
              <w:spacing w:before="80"/>
              <w:textAlignment w:val="center"/>
              <w:rPr>
                <w:rFonts w:eastAsiaTheme="minorEastAsia"/>
              </w:rPr>
            </w:pPr>
          </w:p>
        </w:tc>
        <w:tc>
          <w:tcPr>
            <w:tcW w:w="2572" w:type="dxa"/>
          </w:tcPr>
          <w:p w14:paraId="2D3B130C" w14:textId="77777777" w:rsidR="00611713" w:rsidRDefault="00611713">
            <w:pPr>
              <w:pStyle w:val="Normal019"/>
              <w:snapToGrid w:val="0"/>
              <w:spacing w:before="80"/>
              <w:textAlignment w:val="center"/>
              <w:rPr>
                <w:rFonts w:eastAsiaTheme="minorEastAsia"/>
              </w:rPr>
            </w:pPr>
          </w:p>
        </w:tc>
      </w:tr>
      <w:tr w:rsidR="00611713" w14:paraId="0717472C" w14:textId="77777777" w:rsidTr="00611713">
        <w:trPr>
          <w:trHeight w:val="971"/>
        </w:trPr>
        <w:tc>
          <w:tcPr>
            <w:tcW w:w="2571" w:type="dxa"/>
          </w:tcPr>
          <w:p w14:paraId="69CFAB0F" w14:textId="77777777" w:rsidR="00611713" w:rsidRDefault="00611713">
            <w:pPr>
              <w:pStyle w:val="Normal019"/>
              <w:snapToGrid w:val="0"/>
              <w:spacing w:before="80"/>
              <w:textAlignment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水</w:t>
            </w:r>
          </w:p>
        </w:tc>
        <w:tc>
          <w:tcPr>
            <w:tcW w:w="2572" w:type="dxa"/>
          </w:tcPr>
          <w:p w14:paraId="5EE24D6B" w14:textId="77777777" w:rsidR="00611713" w:rsidRDefault="00611713">
            <w:pPr>
              <w:pStyle w:val="Normal019"/>
              <w:snapToGrid w:val="0"/>
              <w:spacing w:before="80"/>
              <w:textAlignment w:val="center"/>
              <w:rPr>
                <w:rFonts w:eastAsiaTheme="minorEastAsia"/>
              </w:rPr>
            </w:pPr>
          </w:p>
        </w:tc>
        <w:tc>
          <w:tcPr>
            <w:tcW w:w="2572" w:type="dxa"/>
          </w:tcPr>
          <w:p w14:paraId="2AC0DC16" w14:textId="77777777" w:rsidR="00611713" w:rsidRDefault="00611713">
            <w:pPr>
              <w:pStyle w:val="Normal019"/>
              <w:snapToGrid w:val="0"/>
              <w:spacing w:before="80"/>
              <w:textAlignment w:val="center"/>
              <w:rPr>
                <w:rFonts w:eastAsiaTheme="minorEastAsia"/>
              </w:rPr>
            </w:pPr>
          </w:p>
        </w:tc>
        <w:tc>
          <w:tcPr>
            <w:tcW w:w="2572" w:type="dxa"/>
          </w:tcPr>
          <w:p w14:paraId="43C80624" w14:textId="77777777" w:rsidR="00611713" w:rsidRDefault="00611713">
            <w:pPr>
              <w:pStyle w:val="Normal019"/>
              <w:snapToGrid w:val="0"/>
              <w:spacing w:before="80"/>
              <w:textAlignment w:val="center"/>
              <w:rPr>
                <w:rFonts w:eastAsiaTheme="minorEastAsia"/>
              </w:rPr>
            </w:pPr>
          </w:p>
        </w:tc>
        <w:tc>
          <w:tcPr>
            <w:tcW w:w="2572" w:type="dxa"/>
          </w:tcPr>
          <w:p w14:paraId="6BA07E39" w14:textId="77777777" w:rsidR="00611713" w:rsidRDefault="00611713">
            <w:pPr>
              <w:pStyle w:val="Normal019"/>
              <w:snapToGrid w:val="0"/>
              <w:spacing w:before="80"/>
              <w:textAlignment w:val="center"/>
              <w:rPr>
                <w:rFonts w:eastAsiaTheme="minorEastAsia"/>
              </w:rPr>
            </w:pPr>
          </w:p>
        </w:tc>
      </w:tr>
    </w:tbl>
    <w:p w14:paraId="23121D35" w14:textId="77777777" w:rsidR="00611713" w:rsidRDefault="00611713">
      <w:pPr>
        <w:pStyle w:val="Normal019"/>
        <w:snapToGrid w:val="0"/>
        <w:spacing w:before="80"/>
        <w:textAlignment w:val="center"/>
        <w:rPr>
          <w:rFonts w:eastAsiaTheme="minorEastAsia"/>
        </w:rPr>
      </w:pPr>
    </w:p>
    <w:p w14:paraId="08F732E7" w14:textId="77777777" w:rsidR="00611713" w:rsidRDefault="00611713">
      <w:pPr>
        <w:pStyle w:val="Normal019"/>
        <w:snapToGrid w:val="0"/>
        <w:spacing w:before="80"/>
        <w:textAlignment w:val="center"/>
        <w:rPr>
          <w:rFonts w:eastAsiaTheme="minorEastAsia"/>
        </w:rPr>
      </w:pPr>
      <w:r>
        <w:rPr>
          <w:rFonts w:eastAsiaTheme="minorEastAsia" w:hint="eastAsia"/>
        </w:rPr>
        <w:t>2.</w:t>
      </w:r>
      <w:r>
        <w:rPr>
          <w:rFonts w:eastAsiaTheme="minorEastAsia" w:hint="eastAsia"/>
        </w:rPr>
        <w:t>全聯製作</w:t>
      </w:r>
      <w:r>
        <w:rPr>
          <w:rFonts w:eastAsiaTheme="minorEastAsia" w:hint="eastAsia"/>
        </w:rPr>
        <w:t>2453</w:t>
      </w:r>
      <w:r>
        <w:rPr>
          <w:rFonts w:eastAsiaTheme="minorEastAsia" w:hint="eastAsia"/>
        </w:rPr>
        <w:t>個饅頭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每</w:t>
      </w:r>
      <w:r>
        <w:rPr>
          <w:rFonts w:eastAsiaTheme="minorEastAsia" w:hint="eastAsia"/>
        </w:rPr>
        <w:t xml:space="preserve"> 8</w:t>
      </w:r>
      <w:r>
        <w:rPr>
          <w:rFonts w:eastAsiaTheme="minorEastAsia" w:hint="eastAsia"/>
        </w:rPr>
        <w:t>個裝成一袋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最多可以裝滿</w:t>
      </w:r>
      <w:r w:rsidR="00FE11EA">
        <w:rPr>
          <w:rFonts w:eastAsiaTheme="minorEastAsia" w:hint="eastAsia"/>
        </w:rPr>
        <w:t>_______</w:t>
      </w:r>
      <w:r>
        <w:rPr>
          <w:rFonts w:eastAsiaTheme="minorEastAsia" w:hint="eastAsia"/>
        </w:rPr>
        <w:t>袋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還剩下</w:t>
      </w:r>
      <w:r w:rsidR="00FE11EA">
        <w:rPr>
          <w:rFonts w:eastAsiaTheme="minorEastAsia" w:hint="eastAsia"/>
        </w:rPr>
        <w:t>_______</w:t>
      </w:r>
      <w:proofErr w:type="gramStart"/>
      <w:r>
        <w:rPr>
          <w:rFonts w:eastAsiaTheme="minorEastAsia" w:hint="eastAsia"/>
        </w:rPr>
        <w:t>個</w:t>
      </w:r>
      <w:proofErr w:type="gramEnd"/>
      <w:r>
        <w:rPr>
          <w:rFonts w:eastAsiaTheme="minorEastAsia" w:hint="eastAsia"/>
        </w:rPr>
        <w:t>饅頭呢</w:t>
      </w:r>
    </w:p>
    <w:p w14:paraId="0E6887AF" w14:textId="77777777" w:rsidR="005028F2" w:rsidRDefault="005028F2">
      <w:pPr>
        <w:pStyle w:val="Normal019"/>
        <w:snapToGrid w:val="0"/>
        <w:spacing w:before="80"/>
        <w:textAlignment w:val="center"/>
        <w:rPr>
          <w:rFonts w:eastAsiaTheme="minorEastAsia"/>
        </w:rPr>
      </w:pPr>
    </w:p>
    <w:p w14:paraId="5B2A0E27" w14:textId="77777777" w:rsidR="00FE11EA" w:rsidRDefault="00FE11EA">
      <w:pPr>
        <w:pStyle w:val="Normal019"/>
        <w:snapToGrid w:val="0"/>
        <w:spacing w:before="80"/>
        <w:textAlignment w:val="center"/>
        <w:rPr>
          <w:rFonts w:eastAsiaTheme="minorEastAsia"/>
        </w:rPr>
      </w:pPr>
      <w:r>
        <w:rPr>
          <w:rFonts w:eastAsiaTheme="minorEastAsia" w:hint="eastAsia"/>
        </w:rPr>
        <w:t>3.</w:t>
      </w:r>
      <w:r>
        <w:rPr>
          <w:rFonts w:eastAsiaTheme="minorEastAsia" w:hint="eastAsia"/>
        </w:rPr>
        <w:t>倉庫裡有</w:t>
      </w:r>
      <w:r>
        <w:rPr>
          <w:rFonts w:eastAsiaTheme="minorEastAsia" w:hint="eastAsia"/>
        </w:rPr>
        <w:t>86</w:t>
      </w:r>
      <w:r>
        <w:rPr>
          <w:rFonts w:eastAsiaTheme="minorEastAsia" w:hint="eastAsia"/>
        </w:rPr>
        <w:t>包餅乾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每</w:t>
      </w:r>
      <w:r>
        <w:rPr>
          <w:rFonts w:eastAsiaTheme="minorEastAsia" w:hint="eastAsia"/>
        </w:rPr>
        <w:t>21</w:t>
      </w:r>
      <w:r>
        <w:rPr>
          <w:rFonts w:eastAsiaTheme="minorEastAsia" w:hint="eastAsia"/>
        </w:rPr>
        <w:t>包餅乾可以擺滿一個貨架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最多可以擺滿</w:t>
      </w:r>
      <w:r>
        <w:rPr>
          <w:rFonts w:eastAsiaTheme="minorEastAsia" w:hint="eastAsia"/>
        </w:rPr>
        <w:t>______</w:t>
      </w:r>
      <w:proofErr w:type="gramStart"/>
      <w:r>
        <w:rPr>
          <w:rFonts w:eastAsiaTheme="minorEastAsia" w:hint="eastAsia"/>
        </w:rPr>
        <w:t>個</w:t>
      </w:r>
      <w:proofErr w:type="gramEnd"/>
      <w:r>
        <w:rPr>
          <w:rFonts w:eastAsiaTheme="minorEastAsia" w:hint="eastAsia"/>
        </w:rPr>
        <w:t>貨架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還剩下</w:t>
      </w:r>
      <w:r>
        <w:rPr>
          <w:rFonts w:eastAsiaTheme="minorEastAsia" w:hint="eastAsia"/>
        </w:rPr>
        <w:t>_______</w:t>
      </w:r>
      <w:r>
        <w:rPr>
          <w:rFonts w:eastAsiaTheme="minorEastAsia" w:hint="eastAsia"/>
        </w:rPr>
        <w:t>包餅乾</w:t>
      </w:r>
    </w:p>
    <w:p w14:paraId="776DD63E" w14:textId="77777777" w:rsidR="005028F2" w:rsidRDefault="005028F2">
      <w:pPr>
        <w:pStyle w:val="Normal019"/>
        <w:snapToGrid w:val="0"/>
        <w:spacing w:before="80"/>
        <w:textAlignment w:val="center"/>
        <w:rPr>
          <w:rFonts w:eastAsiaTheme="minorEastAsia"/>
        </w:rPr>
      </w:pPr>
    </w:p>
    <w:p w14:paraId="4BC0EDD3" w14:textId="77777777" w:rsidR="00FE11EA" w:rsidRDefault="00FE11EA">
      <w:pPr>
        <w:pStyle w:val="Normal019"/>
        <w:snapToGrid w:val="0"/>
        <w:spacing w:before="80"/>
        <w:textAlignment w:val="center"/>
        <w:rPr>
          <w:rFonts w:eastAsiaTheme="minorEastAsia"/>
        </w:rPr>
      </w:pPr>
      <w:r>
        <w:rPr>
          <w:rFonts w:eastAsiaTheme="minorEastAsia" w:hint="eastAsia"/>
        </w:rPr>
        <w:t>4.</w:t>
      </w:r>
      <w:r>
        <w:rPr>
          <w:rFonts w:eastAsiaTheme="minorEastAsia" w:hint="eastAsia"/>
        </w:rPr>
        <w:t>江翠國小運會學校準備</w:t>
      </w:r>
      <w:r>
        <w:rPr>
          <w:rFonts w:eastAsiaTheme="minorEastAsia" w:hint="eastAsia"/>
        </w:rPr>
        <w:t>87</w:t>
      </w:r>
      <w:r>
        <w:rPr>
          <w:rFonts w:eastAsiaTheme="minorEastAsia" w:hint="eastAsia"/>
        </w:rPr>
        <w:t>箱飲料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平分給</w:t>
      </w:r>
      <w:r>
        <w:rPr>
          <w:rFonts w:eastAsiaTheme="minorEastAsia" w:hint="eastAsia"/>
        </w:rPr>
        <w:t>25</w:t>
      </w:r>
      <w:r>
        <w:rPr>
          <w:rFonts w:eastAsiaTheme="minorEastAsia" w:hint="eastAsia"/>
        </w:rPr>
        <w:t>班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每班最</w:t>
      </w:r>
      <w:r w:rsidR="00F360DF">
        <w:rPr>
          <w:rFonts w:eastAsiaTheme="minorEastAsia" w:hint="eastAsia"/>
        </w:rPr>
        <w:t>多</w:t>
      </w:r>
      <w:r>
        <w:rPr>
          <w:rFonts w:eastAsiaTheme="minorEastAsia" w:hint="eastAsia"/>
        </w:rPr>
        <w:t>可以分到</w:t>
      </w:r>
      <w:r>
        <w:rPr>
          <w:rFonts w:eastAsiaTheme="minorEastAsia" w:hint="eastAsia"/>
        </w:rPr>
        <w:t>________</w:t>
      </w:r>
      <w:r>
        <w:rPr>
          <w:rFonts w:eastAsiaTheme="minorEastAsia" w:hint="eastAsia"/>
        </w:rPr>
        <w:t>箱飲料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還剩下</w:t>
      </w:r>
      <w:r>
        <w:rPr>
          <w:rFonts w:eastAsiaTheme="minorEastAsia" w:hint="eastAsia"/>
        </w:rPr>
        <w:t>_______</w:t>
      </w:r>
      <w:r>
        <w:rPr>
          <w:rFonts w:eastAsiaTheme="minorEastAsia" w:hint="eastAsia"/>
        </w:rPr>
        <w:t>箱</w:t>
      </w:r>
    </w:p>
    <w:p w14:paraId="4370A7AC" w14:textId="77777777" w:rsidR="005028F2" w:rsidRDefault="005028F2">
      <w:pPr>
        <w:pStyle w:val="Normal019"/>
        <w:snapToGrid w:val="0"/>
        <w:spacing w:before="80"/>
        <w:textAlignment w:val="center"/>
        <w:rPr>
          <w:rFonts w:eastAsiaTheme="minorEastAsia"/>
        </w:rPr>
      </w:pPr>
    </w:p>
    <w:p w14:paraId="53DD3A2A" w14:textId="77777777" w:rsidR="00FE11EA" w:rsidRDefault="00FE11EA">
      <w:pPr>
        <w:pStyle w:val="Normal019"/>
        <w:snapToGrid w:val="0"/>
        <w:spacing w:before="80"/>
        <w:textAlignment w:val="center"/>
        <w:rPr>
          <w:rFonts w:eastAsiaTheme="minorEastAsia"/>
        </w:rPr>
      </w:pPr>
      <w:r>
        <w:rPr>
          <w:rFonts w:eastAsiaTheme="minorEastAsia" w:hint="eastAsia"/>
        </w:rPr>
        <w:t>5.</w:t>
      </w:r>
      <w:r>
        <w:rPr>
          <w:rFonts w:eastAsiaTheme="minorEastAsia" w:hint="eastAsia"/>
        </w:rPr>
        <w:t>廚師有</w:t>
      </w:r>
      <w:r>
        <w:rPr>
          <w:rFonts w:eastAsiaTheme="minorEastAsia" w:hint="eastAsia"/>
        </w:rPr>
        <w:t>180</w:t>
      </w:r>
      <w:r>
        <w:rPr>
          <w:rFonts w:eastAsiaTheme="minorEastAsia" w:hint="eastAsia"/>
        </w:rPr>
        <w:t>顆草莓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一個蛋糕要</w:t>
      </w:r>
      <w:r>
        <w:rPr>
          <w:rFonts w:eastAsiaTheme="minorEastAsia" w:hint="eastAsia"/>
        </w:rPr>
        <w:t>30</w:t>
      </w:r>
      <w:r>
        <w:rPr>
          <w:rFonts w:eastAsiaTheme="minorEastAsia" w:hint="eastAsia"/>
        </w:rPr>
        <w:t>顆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最多可以做</w:t>
      </w:r>
      <w:r>
        <w:rPr>
          <w:rFonts w:eastAsiaTheme="minorEastAsia" w:hint="eastAsia"/>
        </w:rPr>
        <w:t>________</w:t>
      </w:r>
      <w:proofErr w:type="gramStart"/>
      <w:r>
        <w:rPr>
          <w:rFonts w:eastAsiaTheme="minorEastAsia" w:hint="eastAsia"/>
        </w:rPr>
        <w:t>個</w:t>
      </w:r>
      <w:proofErr w:type="gramEnd"/>
      <w:r>
        <w:rPr>
          <w:rFonts w:eastAsiaTheme="minorEastAsia" w:hint="eastAsia"/>
        </w:rPr>
        <w:t>蛋糕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還剩下</w:t>
      </w:r>
      <w:r>
        <w:rPr>
          <w:rFonts w:eastAsiaTheme="minorEastAsia" w:hint="eastAsia"/>
        </w:rPr>
        <w:t>______</w:t>
      </w:r>
      <w:r>
        <w:rPr>
          <w:rFonts w:eastAsiaTheme="minorEastAsia" w:hint="eastAsia"/>
        </w:rPr>
        <w:t>顆草莓</w:t>
      </w:r>
    </w:p>
    <w:p w14:paraId="690D3E70" w14:textId="77777777" w:rsidR="005028F2" w:rsidRDefault="005028F2">
      <w:pPr>
        <w:pStyle w:val="Normal019"/>
        <w:snapToGrid w:val="0"/>
        <w:spacing w:before="80"/>
        <w:textAlignment w:val="center"/>
        <w:rPr>
          <w:rFonts w:eastAsiaTheme="minorEastAsia"/>
        </w:rPr>
      </w:pPr>
    </w:p>
    <w:p w14:paraId="3C213F15" w14:textId="77777777" w:rsidR="00FE11EA" w:rsidRDefault="00FE11EA">
      <w:pPr>
        <w:pStyle w:val="Normal019"/>
        <w:snapToGrid w:val="0"/>
        <w:spacing w:before="80"/>
        <w:textAlignment w:val="center"/>
        <w:rPr>
          <w:rFonts w:eastAsiaTheme="minorEastAsia"/>
        </w:rPr>
      </w:pPr>
      <w:r>
        <w:rPr>
          <w:rFonts w:eastAsiaTheme="minorEastAsia" w:hint="eastAsia"/>
        </w:rPr>
        <w:t>6.</w:t>
      </w:r>
      <w:r w:rsidR="00CF5855" w:rsidRPr="00CF5855">
        <w:rPr>
          <w:rFonts w:eastAsiaTheme="minorEastAsia" w:hint="eastAsia"/>
        </w:rPr>
        <w:t xml:space="preserve"> </w:t>
      </w:r>
      <w:r w:rsidR="00CF5855">
        <w:rPr>
          <w:rFonts w:eastAsiaTheme="minorEastAsia" w:hint="eastAsia"/>
        </w:rPr>
        <w:t>廚師有</w:t>
      </w:r>
      <w:r w:rsidR="00CF5855">
        <w:rPr>
          <w:rFonts w:eastAsiaTheme="minorEastAsia" w:hint="eastAsia"/>
        </w:rPr>
        <w:t>225</w:t>
      </w:r>
      <w:r w:rsidR="00CF5855">
        <w:rPr>
          <w:rFonts w:eastAsiaTheme="minorEastAsia" w:hint="eastAsia"/>
        </w:rPr>
        <w:t>公克砂糖</w:t>
      </w:r>
      <w:r w:rsidR="00CF5855">
        <w:rPr>
          <w:rFonts w:eastAsiaTheme="minorEastAsia" w:hint="eastAsia"/>
        </w:rPr>
        <w:t xml:space="preserve"> </w:t>
      </w:r>
      <w:r w:rsidR="00CF5855">
        <w:rPr>
          <w:rFonts w:eastAsiaTheme="minorEastAsia" w:hint="eastAsia"/>
        </w:rPr>
        <w:t>一個蛋糕要</w:t>
      </w:r>
      <w:r w:rsidR="00CF5855">
        <w:rPr>
          <w:rFonts w:eastAsiaTheme="minorEastAsia" w:hint="eastAsia"/>
        </w:rPr>
        <w:t>40</w:t>
      </w:r>
      <w:r w:rsidR="00CF5855">
        <w:rPr>
          <w:rFonts w:eastAsiaTheme="minorEastAsia" w:hint="eastAsia"/>
        </w:rPr>
        <w:t>公克</w:t>
      </w:r>
      <w:r w:rsidR="00CF5855">
        <w:rPr>
          <w:rFonts w:eastAsiaTheme="minorEastAsia" w:hint="eastAsia"/>
        </w:rPr>
        <w:t xml:space="preserve"> </w:t>
      </w:r>
      <w:r w:rsidR="00CF5855">
        <w:rPr>
          <w:rFonts w:eastAsiaTheme="minorEastAsia" w:hint="eastAsia"/>
        </w:rPr>
        <w:t>最多可以做</w:t>
      </w:r>
      <w:r w:rsidR="00CF5855">
        <w:rPr>
          <w:rFonts w:eastAsiaTheme="minorEastAsia" w:hint="eastAsia"/>
        </w:rPr>
        <w:t>________</w:t>
      </w:r>
      <w:proofErr w:type="gramStart"/>
      <w:r w:rsidR="00CF5855">
        <w:rPr>
          <w:rFonts w:eastAsiaTheme="minorEastAsia" w:hint="eastAsia"/>
        </w:rPr>
        <w:t>個</w:t>
      </w:r>
      <w:proofErr w:type="gramEnd"/>
      <w:r w:rsidR="00CF5855">
        <w:rPr>
          <w:rFonts w:eastAsiaTheme="minorEastAsia" w:hint="eastAsia"/>
        </w:rPr>
        <w:t>蛋糕</w:t>
      </w:r>
      <w:r w:rsidR="00CF5855">
        <w:rPr>
          <w:rFonts w:eastAsiaTheme="minorEastAsia" w:hint="eastAsia"/>
        </w:rPr>
        <w:t xml:space="preserve"> </w:t>
      </w:r>
      <w:r w:rsidR="00CF5855">
        <w:rPr>
          <w:rFonts w:eastAsiaTheme="minorEastAsia" w:hint="eastAsia"/>
        </w:rPr>
        <w:t>還剩下</w:t>
      </w:r>
      <w:r w:rsidR="00CF5855">
        <w:rPr>
          <w:rFonts w:eastAsiaTheme="minorEastAsia" w:hint="eastAsia"/>
        </w:rPr>
        <w:t>______</w:t>
      </w:r>
      <w:r w:rsidR="00CF5855">
        <w:rPr>
          <w:rFonts w:eastAsiaTheme="minorEastAsia" w:hint="eastAsia"/>
        </w:rPr>
        <w:t>公克砂糖</w:t>
      </w:r>
    </w:p>
    <w:p w14:paraId="627DCDC9" w14:textId="77777777" w:rsidR="005028F2" w:rsidRDefault="005028F2">
      <w:pPr>
        <w:pStyle w:val="Normal019"/>
        <w:snapToGrid w:val="0"/>
        <w:spacing w:before="80"/>
        <w:textAlignment w:val="center"/>
        <w:rPr>
          <w:rFonts w:eastAsiaTheme="minorEastAsia"/>
        </w:rPr>
      </w:pPr>
    </w:p>
    <w:p w14:paraId="0F4C8AF6" w14:textId="77777777" w:rsidR="00CF5855" w:rsidRDefault="00CF5855">
      <w:pPr>
        <w:pStyle w:val="Normal019"/>
        <w:snapToGrid w:val="0"/>
        <w:spacing w:before="80"/>
        <w:textAlignment w:val="center"/>
        <w:rPr>
          <w:rFonts w:eastAsiaTheme="minorEastAsia"/>
        </w:rPr>
      </w:pPr>
      <w:r>
        <w:rPr>
          <w:rFonts w:eastAsiaTheme="minorEastAsia" w:hint="eastAsia"/>
        </w:rPr>
        <w:t>7.</w:t>
      </w:r>
      <w:r>
        <w:rPr>
          <w:rFonts w:eastAsiaTheme="minorEastAsia" w:hint="eastAsia"/>
        </w:rPr>
        <w:t>蛋糕店老闆把</w:t>
      </w:r>
      <w:r>
        <w:rPr>
          <w:rFonts w:eastAsiaTheme="minorEastAsia" w:hint="eastAsia"/>
        </w:rPr>
        <w:t>365</w:t>
      </w:r>
      <w:r>
        <w:rPr>
          <w:rFonts w:eastAsiaTheme="minorEastAsia" w:hint="eastAsia"/>
        </w:rPr>
        <w:t>個馬卡龍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平分裝成</w:t>
      </w:r>
      <w:r>
        <w:rPr>
          <w:rFonts w:eastAsiaTheme="minorEastAsia" w:hint="eastAsia"/>
        </w:rPr>
        <w:t>45</w:t>
      </w:r>
      <w:r>
        <w:rPr>
          <w:rFonts w:eastAsiaTheme="minorEastAsia" w:hint="eastAsia"/>
        </w:rPr>
        <w:t>盒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每盒有</w:t>
      </w:r>
      <w:r>
        <w:rPr>
          <w:rFonts w:eastAsiaTheme="minorEastAsia" w:hint="eastAsia"/>
        </w:rPr>
        <w:t>_______</w:t>
      </w:r>
      <w:proofErr w:type="gramStart"/>
      <w:r>
        <w:rPr>
          <w:rFonts w:eastAsiaTheme="minorEastAsia" w:hint="eastAsia"/>
        </w:rPr>
        <w:t>個</w:t>
      </w:r>
      <w:proofErr w:type="gramEnd"/>
      <w:r>
        <w:rPr>
          <w:rFonts w:eastAsiaTheme="minorEastAsia" w:hint="eastAsia"/>
        </w:rPr>
        <w:t>馬卡龍還剩下</w:t>
      </w:r>
      <w:r>
        <w:rPr>
          <w:rFonts w:eastAsiaTheme="minorEastAsia" w:hint="eastAsia"/>
        </w:rPr>
        <w:t>______</w:t>
      </w:r>
      <w:proofErr w:type="gramStart"/>
      <w:r>
        <w:rPr>
          <w:rFonts w:eastAsiaTheme="minorEastAsia" w:hint="eastAsia"/>
        </w:rPr>
        <w:t>個</w:t>
      </w:r>
      <w:proofErr w:type="gramEnd"/>
      <w:r>
        <w:rPr>
          <w:rFonts w:eastAsiaTheme="minorEastAsia" w:hint="eastAsia"/>
        </w:rPr>
        <w:t>馬卡龍</w:t>
      </w:r>
    </w:p>
    <w:p w14:paraId="067BCB46" w14:textId="77777777" w:rsidR="005028F2" w:rsidRDefault="005028F2">
      <w:pPr>
        <w:pStyle w:val="Normal019"/>
        <w:snapToGrid w:val="0"/>
        <w:spacing w:before="80"/>
        <w:textAlignment w:val="center"/>
        <w:rPr>
          <w:rFonts w:eastAsiaTheme="minorEastAsia"/>
        </w:rPr>
      </w:pPr>
    </w:p>
    <w:p w14:paraId="5631EFFB" w14:textId="77777777" w:rsidR="00CF5855" w:rsidRDefault="00CF5855">
      <w:pPr>
        <w:pStyle w:val="Normal019"/>
        <w:snapToGrid w:val="0"/>
        <w:spacing w:before="80"/>
        <w:textAlignment w:val="center"/>
        <w:rPr>
          <w:rFonts w:eastAsiaTheme="minorEastAsia"/>
        </w:rPr>
      </w:pPr>
      <w:r>
        <w:rPr>
          <w:rFonts w:eastAsiaTheme="minorEastAsia" w:hint="eastAsia"/>
        </w:rPr>
        <w:t>8.</w:t>
      </w:r>
      <w:r>
        <w:rPr>
          <w:rFonts w:eastAsiaTheme="minorEastAsia" w:hint="eastAsia"/>
        </w:rPr>
        <w:t>農會舉辦西瓜試吃活動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把每</w:t>
      </w:r>
      <w:proofErr w:type="gramStart"/>
      <w:r>
        <w:rPr>
          <w:rFonts w:eastAsiaTheme="minorEastAsia" w:hint="eastAsia"/>
        </w:rPr>
        <w:t>個</w:t>
      </w:r>
      <w:proofErr w:type="gramEnd"/>
      <w:r>
        <w:rPr>
          <w:rFonts w:eastAsiaTheme="minorEastAsia" w:hint="eastAsia"/>
        </w:rPr>
        <w:t>西瓜切</w:t>
      </w:r>
      <w:r>
        <w:rPr>
          <w:rFonts w:eastAsiaTheme="minorEastAsia" w:hint="eastAsia"/>
        </w:rPr>
        <w:t>32</w:t>
      </w:r>
      <w:r>
        <w:rPr>
          <w:rFonts w:eastAsiaTheme="minorEastAsia" w:hint="eastAsia"/>
        </w:rPr>
        <w:t>片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要分給</w:t>
      </w:r>
      <w:r>
        <w:rPr>
          <w:rFonts w:eastAsiaTheme="minorEastAsia" w:hint="eastAsia"/>
        </w:rPr>
        <w:t xml:space="preserve">500 </w:t>
      </w:r>
      <w:r>
        <w:rPr>
          <w:rFonts w:eastAsiaTheme="minorEastAsia" w:hint="eastAsia"/>
        </w:rPr>
        <w:t>人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每人吃一片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最少</w:t>
      </w:r>
      <w:r w:rsidR="005028F2">
        <w:rPr>
          <w:rFonts w:eastAsiaTheme="minorEastAsia" w:hint="eastAsia"/>
        </w:rPr>
        <w:t>要</w:t>
      </w:r>
      <w:r>
        <w:rPr>
          <w:rFonts w:eastAsiaTheme="minorEastAsia" w:hint="eastAsia"/>
        </w:rPr>
        <w:t>切</w:t>
      </w:r>
      <w:r>
        <w:rPr>
          <w:rFonts w:eastAsiaTheme="minorEastAsia" w:hint="eastAsia"/>
        </w:rPr>
        <w:t>______</w:t>
      </w:r>
      <w:proofErr w:type="gramStart"/>
      <w:r>
        <w:rPr>
          <w:rFonts w:eastAsiaTheme="minorEastAsia" w:hint="eastAsia"/>
        </w:rPr>
        <w:t>個</w:t>
      </w:r>
      <w:proofErr w:type="gramEnd"/>
      <w:r>
        <w:rPr>
          <w:rFonts w:eastAsiaTheme="minorEastAsia" w:hint="eastAsia"/>
        </w:rPr>
        <w:t>西瓜才夠</w:t>
      </w:r>
      <w:r w:rsidR="005028F2">
        <w:rPr>
          <w:rFonts w:eastAsiaTheme="minorEastAsia" w:hint="eastAsia"/>
        </w:rPr>
        <w:t>吃</w:t>
      </w:r>
    </w:p>
    <w:p w14:paraId="54D048D3" w14:textId="77777777" w:rsidR="005028F2" w:rsidRDefault="005028F2">
      <w:pPr>
        <w:pStyle w:val="Normal019"/>
        <w:snapToGrid w:val="0"/>
        <w:spacing w:before="80"/>
        <w:textAlignment w:val="center"/>
        <w:rPr>
          <w:rFonts w:eastAsiaTheme="minorEastAsia"/>
        </w:rPr>
      </w:pPr>
    </w:p>
    <w:p w14:paraId="55869BEB" w14:textId="77777777" w:rsidR="00CF5855" w:rsidRDefault="00CF5855">
      <w:pPr>
        <w:pStyle w:val="Normal019"/>
        <w:snapToGrid w:val="0"/>
        <w:spacing w:before="80"/>
        <w:textAlignment w:val="center"/>
        <w:rPr>
          <w:rFonts w:eastAsiaTheme="minorEastAsia"/>
        </w:rPr>
      </w:pPr>
      <w:r>
        <w:rPr>
          <w:rFonts w:eastAsiaTheme="minorEastAsia" w:hint="eastAsia"/>
        </w:rPr>
        <w:t>9.</w:t>
      </w:r>
      <w:r>
        <w:rPr>
          <w:rFonts w:eastAsiaTheme="minorEastAsia" w:hint="eastAsia"/>
        </w:rPr>
        <w:t>哥哥買一台</w:t>
      </w:r>
      <w:r>
        <w:rPr>
          <w:rFonts w:eastAsiaTheme="minorEastAsia" w:hint="eastAsia"/>
        </w:rPr>
        <w:t>6820</w:t>
      </w:r>
      <w:r>
        <w:rPr>
          <w:rFonts w:eastAsiaTheme="minorEastAsia" w:hint="eastAsia"/>
        </w:rPr>
        <w:t>元的相機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平分</w:t>
      </w:r>
      <w:r>
        <w:rPr>
          <w:rFonts w:eastAsiaTheme="minorEastAsia" w:hint="eastAsia"/>
        </w:rPr>
        <w:t>20</w:t>
      </w:r>
      <w:r>
        <w:rPr>
          <w:rFonts w:eastAsiaTheme="minorEastAsia" w:hint="eastAsia"/>
        </w:rPr>
        <w:t>期付款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每期要付</w:t>
      </w:r>
      <w:r>
        <w:rPr>
          <w:rFonts w:eastAsiaTheme="minorEastAsia" w:hint="eastAsia"/>
        </w:rPr>
        <w:t>_______</w:t>
      </w:r>
      <w:r>
        <w:rPr>
          <w:rFonts w:eastAsiaTheme="minorEastAsia" w:hint="eastAsia"/>
        </w:rPr>
        <w:t>元</w:t>
      </w:r>
    </w:p>
    <w:p w14:paraId="28187B56" w14:textId="77777777" w:rsidR="005028F2" w:rsidRDefault="005028F2">
      <w:pPr>
        <w:pStyle w:val="Normal019"/>
        <w:snapToGrid w:val="0"/>
        <w:spacing w:before="80"/>
        <w:textAlignment w:val="center"/>
        <w:rPr>
          <w:rFonts w:eastAsiaTheme="minorEastAsia"/>
        </w:rPr>
      </w:pPr>
    </w:p>
    <w:p w14:paraId="4E405A79" w14:textId="77777777" w:rsidR="00CF5855" w:rsidRDefault="00CF5855">
      <w:pPr>
        <w:pStyle w:val="Normal019"/>
        <w:snapToGrid w:val="0"/>
        <w:spacing w:before="80"/>
        <w:textAlignment w:val="center"/>
        <w:rPr>
          <w:rFonts w:eastAsiaTheme="minorEastAsia"/>
        </w:rPr>
      </w:pPr>
      <w:r>
        <w:rPr>
          <w:rFonts w:eastAsiaTheme="minorEastAsia" w:hint="eastAsia"/>
        </w:rPr>
        <w:t>10.</w:t>
      </w:r>
      <w:r>
        <w:rPr>
          <w:rFonts w:eastAsiaTheme="minorEastAsia" w:hint="eastAsia"/>
        </w:rPr>
        <w:t>糕餅店做了</w:t>
      </w:r>
      <w:r>
        <w:rPr>
          <w:rFonts w:eastAsiaTheme="minorEastAsia" w:hint="eastAsia"/>
        </w:rPr>
        <w:t>2716</w:t>
      </w:r>
      <w:r>
        <w:rPr>
          <w:rFonts w:eastAsiaTheme="minorEastAsia" w:hint="eastAsia"/>
        </w:rPr>
        <w:t>個鳳梨酥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每</w:t>
      </w:r>
      <w:r>
        <w:rPr>
          <w:rFonts w:eastAsiaTheme="minorEastAsia" w:hint="eastAsia"/>
        </w:rPr>
        <w:t>8</w:t>
      </w:r>
      <w:r>
        <w:rPr>
          <w:rFonts w:eastAsiaTheme="minorEastAsia" w:hint="eastAsia"/>
        </w:rPr>
        <w:t>個</w:t>
      </w:r>
      <w:r w:rsidR="005028F2">
        <w:rPr>
          <w:rFonts w:eastAsiaTheme="minorEastAsia" w:hint="eastAsia"/>
        </w:rPr>
        <w:t>裝成一盒</w:t>
      </w:r>
      <w:r w:rsidR="005028F2">
        <w:rPr>
          <w:rFonts w:eastAsiaTheme="minorEastAsia" w:hint="eastAsia"/>
        </w:rPr>
        <w:t xml:space="preserve"> </w:t>
      </w:r>
      <w:r w:rsidR="005028F2">
        <w:rPr>
          <w:rFonts w:eastAsiaTheme="minorEastAsia" w:hint="eastAsia"/>
        </w:rPr>
        <w:t>最多可以裝滿</w:t>
      </w:r>
      <w:r w:rsidR="005028F2">
        <w:rPr>
          <w:rFonts w:eastAsiaTheme="minorEastAsia" w:hint="eastAsia"/>
        </w:rPr>
        <w:t>_______</w:t>
      </w:r>
      <w:r w:rsidR="005028F2">
        <w:rPr>
          <w:rFonts w:eastAsiaTheme="minorEastAsia" w:hint="eastAsia"/>
        </w:rPr>
        <w:t>盒</w:t>
      </w:r>
      <w:r w:rsidR="005028F2">
        <w:rPr>
          <w:rFonts w:eastAsiaTheme="minorEastAsia" w:hint="eastAsia"/>
        </w:rPr>
        <w:t xml:space="preserve"> </w:t>
      </w:r>
      <w:r w:rsidR="005028F2">
        <w:rPr>
          <w:rFonts w:eastAsiaTheme="minorEastAsia" w:hint="eastAsia"/>
        </w:rPr>
        <w:t>還剩下</w:t>
      </w:r>
      <w:r w:rsidR="005028F2">
        <w:rPr>
          <w:rFonts w:eastAsiaTheme="minorEastAsia" w:hint="eastAsia"/>
        </w:rPr>
        <w:t>_______</w:t>
      </w:r>
      <w:proofErr w:type="gramStart"/>
      <w:r w:rsidR="005028F2">
        <w:rPr>
          <w:rFonts w:eastAsiaTheme="minorEastAsia" w:hint="eastAsia"/>
        </w:rPr>
        <w:t>個</w:t>
      </w:r>
      <w:proofErr w:type="gramEnd"/>
      <w:r w:rsidR="005028F2">
        <w:rPr>
          <w:rFonts w:eastAsiaTheme="minorEastAsia" w:hint="eastAsia"/>
        </w:rPr>
        <w:t>鳳梨酥</w:t>
      </w:r>
    </w:p>
    <w:p w14:paraId="15DBB1B2" w14:textId="77777777" w:rsidR="005028F2" w:rsidRDefault="005028F2">
      <w:pPr>
        <w:pStyle w:val="Normal019"/>
        <w:snapToGrid w:val="0"/>
        <w:spacing w:before="80"/>
        <w:textAlignment w:val="center"/>
        <w:rPr>
          <w:rFonts w:eastAsiaTheme="minorEastAsia"/>
        </w:rPr>
      </w:pPr>
    </w:p>
    <w:p w14:paraId="283CB60F" w14:textId="77777777" w:rsidR="005028F2" w:rsidRDefault="005028F2">
      <w:pPr>
        <w:pStyle w:val="Normal019"/>
        <w:snapToGrid w:val="0"/>
        <w:spacing w:before="80"/>
        <w:textAlignment w:val="center"/>
        <w:rPr>
          <w:rFonts w:eastAsiaTheme="minorEastAsia"/>
        </w:rPr>
      </w:pPr>
      <w:r>
        <w:rPr>
          <w:rFonts w:eastAsiaTheme="minorEastAsia" w:hint="eastAsia"/>
        </w:rPr>
        <w:t>11.</w:t>
      </w:r>
      <w:r>
        <w:rPr>
          <w:rFonts w:eastAsiaTheme="minorEastAsia" w:hint="eastAsia"/>
        </w:rPr>
        <w:t>老師拿</w:t>
      </w:r>
      <w:r>
        <w:rPr>
          <w:rFonts w:eastAsiaTheme="minorEastAsia" w:hint="eastAsia"/>
        </w:rPr>
        <w:t>65</w:t>
      </w:r>
      <w:r>
        <w:rPr>
          <w:rFonts w:eastAsiaTheme="minorEastAsia" w:hint="eastAsia"/>
        </w:rPr>
        <w:t>張色紙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平分給</w:t>
      </w:r>
      <w:r>
        <w:rPr>
          <w:rFonts w:eastAsiaTheme="minorEastAsia" w:hint="eastAsia"/>
        </w:rPr>
        <w:t>22</w:t>
      </w:r>
      <w:r>
        <w:rPr>
          <w:rFonts w:eastAsiaTheme="minorEastAsia" w:hint="eastAsia"/>
        </w:rPr>
        <w:t>人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每人可拿到</w:t>
      </w:r>
      <w:r>
        <w:rPr>
          <w:rFonts w:eastAsiaTheme="minorEastAsia" w:hint="eastAsia"/>
        </w:rPr>
        <w:t>______</w:t>
      </w:r>
      <w:r>
        <w:rPr>
          <w:rFonts w:eastAsiaTheme="minorEastAsia" w:hint="eastAsia"/>
        </w:rPr>
        <w:t>張色紙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還剩下</w:t>
      </w:r>
      <w:r>
        <w:rPr>
          <w:rFonts w:eastAsiaTheme="minorEastAsia" w:hint="eastAsia"/>
        </w:rPr>
        <w:t>_______</w:t>
      </w:r>
      <w:r>
        <w:rPr>
          <w:rFonts w:eastAsiaTheme="minorEastAsia" w:hint="eastAsia"/>
        </w:rPr>
        <w:t>張</w:t>
      </w:r>
    </w:p>
    <w:p w14:paraId="3C21205C" w14:textId="77777777" w:rsidR="005028F2" w:rsidRDefault="005028F2">
      <w:pPr>
        <w:pStyle w:val="Normal019"/>
        <w:snapToGrid w:val="0"/>
        <w:spacing w:before="80"/>
        <w:textAlignment w:val="center"/>
        <w:rPr>
          <w:rFonts w:eastAsiaTheme="minorEastAsia"/>
        </w:rPr>
      </w:pPr>
    </w:p>
    <w:p w14:paraId="5DE34B20" w14:textId="77777777" w:rsidR="005028F2" w:rsidRDefault="005028F2">
      <w:pPr>
        <w:pStyle w:val="Normal019"/>
        <w:snapToGrid w:val="0"/>
        <w:spacing w:before="80"/>
        <w:textAlignment w:val="center"/>
        <w:rPr>
          <w:rFonts w:eastAsiaTheme="minorEastAsia"/>
        </w:rPr>
      </w:pPr>
      <w:r>
        <w:rPr>
          <w:rFonts w:eastAsiaTheme="minorEastAsia" w:hint="eastAsia"/>
        </w:rPr>
        <w:t>12.</w:t>
      </w:r>
      <w:r>
        <w:rPr>
          <w:rFonts w:eastAsiaTheme="minorEastAsia" w:hint="eastAsia"/>
        </w:rPr>
        <w:t>社區旅遊有</w:t>
      </w:r>
      <w:r>
        <w:rPr>
          <w:rFonts w:eastAsiaTheme="minorEastAsia" w:hint="eastAsia"/>
        </w:rPr>
        <w:t>564</w:t>
      </w:r>
      <w:r>
        <w:rPr>
          <w:rFonts w:eastAsiaTheme="minorEastAsia" w:hint="eastAsia"/>
        </w:rPr>
        <w:t>人參加</w:t>
      </w:r>
      <w:r>
        <w:rPr>
          <w:rFonts w:eastAsiaTheme="minorEastAsia" w:hint="eastAsia"/>
        </w:rPr>
        <w:t xml:space="preserve"> </w:t>
      </w:r>
      <w:r w:rsidR="00F360DF">
        <w:rPr>
          <w:rFonts w:eastAsiaTheme="minorEastAsia" w:hint="eastAsia"/>
        </w:rPr>
        <w:t>每輛遊覽車</w:t>
      </w:r>
      <w:proofErr w:type="gramStart"/>
      <w:r w:rsidR="00F360DF">
        <w:rPr>
          <w:rFonts w:eastAsiaTheme="minorEastAsia" w:hint="eastAsia"/>
        </w:rPr>
        <w:t>最</w:t>
      </w:r>
      <w:proofErr w:type="gramEnd"/>
      <w:r w:rsidR="00F360DF">
        <w:rPr>
          <w:rFonts w:eastAsiaTheme="minorEastAsia" w:hint="eastAsia"/>
        </w:rPr>
        <w:t>\</w:t>
      </w:r>
      <w:r>
        <w:rPr>
          <w:rFonts w:eastAsiaTheme="minorEastAsia" w:hint="eastAsia"/>
        </w:rPr>
        <w:t>多載</w:t>
      </w:r>
      <w:r>
        <w:rPr>
          <w:rFonts w:eastAsiaTheme="minorEastAsia" w:hint="eastAsia"/>
        </w:rPr>
        <w:t>42</w:t>
      </w:r>
      <w:r>
        <w:rPr>
          <w:rFonts w:eastAsiaTheme="minorEastAsia" w:hint="eastAsia"/>
        </w:rPr>
        <w:t>人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最少要</w:t>
      </w:r>
      <w:r>
        <w:rPr>
          <w:rFonts w:eastAsiaTheme="minorEastAsia" w:hint="eastAsia"/>
        </w:rPr>
        <w:t>_______</w:t>
      </w:r>
      <w:r>
        <w:rPr>
          <w:rFonts w:eastAsiaTheme="minorEastAsia" w:hint="eastAsia"/>
        </w:rPr>
        <w:t>輛遊覽車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才能同時載完</w:t>
      </w:r>
    </w:p>
    <w:p w14:paraId="73C6056E" w14:textId="77777777" w:rsidR="005028F2" w:rsidRDefault="005028F2">
      <w:pPr>
        <w:pStyle w:val="Normal019"/>
        <w:snapToGrid w:val="0"/>
        <w:spacing w:before="80"/>
        <w:textAlignment w:val="center"/>
        <w:rPr>
          <w:rFonts w:eastAsiaTheme="minorEastAsia"/>
        </w:rPr>
      </w:pPr>
    </w:p>
    <w:p w14:paraId="0ECB4201" w14:textId="77777777" w:rsidR="005028F2" w:rsidRDefault="005028F2">
      <w:pPr>
        <w:pStyle w:val="Normal019"/>
        <w:snapToGrid w:val="0"/>
        <w:spacing w:before="80"/>
        <w:textAlignment w:val="center"/>
        <w:rPr>
          <w:rFonts w:eastAsiaTheme="minorEastAsia"/>
        </w:rPr>
      </w:pPr>
      <w:r>
        <w:rPr>
          <w:rFonts w:eastAsiaTheme="minorEastAsia" w:hint="eastAsia"/>
        </w:rPr>
        <w:t>13.</w:t>
      </w:r>
      <w:r>
        <w:rPr>
          <w:rFonts w:eastAsiaTheme="minorEastAsia" w:hint="eastAsia"/>
        </w:rPr>
        <w:t>米廠有</w:t>
      </w:r>
      <w:r>
        <w:rPr>
          <w:rFonts w:eastAsiaTheme="minorEastAsia" w:hint="eastAsia"/>
        </w:rPr>
        <w:t>5220</w:t>
      </w:r>
      <w:r>
        <w:rPr>
          <w:rFonts w:eastAsiaTheme="minorEastAsia" w:hint="eastAsia"/>
        </w:rPr>
        <w:t>公斤的米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每</w:t>
      </w:r>
      <w:r>
        <w:rPr>
          <w:rFonts w:eastAsiaTheme="minorEastAsia" w:hint="eastAsia"/>
        </w:rPr>
        <w:t>25</w:t>
      </w:r>
      <w:r w:rsidR="00F360DF">
        <w:rPr>
          <w:rFonts w:eastAsiaTheme="minorEastAsia" w:hint="eastAsia"/>
        </w:rPr>
        <w:t>公斤裝</w:t>
      </w:r>
      <w:r>
        <w:rPr>
          <w:rFonts w:eastAsiaTheme="minorEastAsia" w:hint="eastAsia"/>
        </w:rPr>
        <w:t>一包</w:t>
      </w:r>
      <w:r>
        <w:rPr>
          <w:rFonts w:eastAsiaTheme="minorEastAsia" w:hint="eastAsia"/>
        </w:rPr>
        <w:t xml:space="preserve"> </w:t>
      </w:r>
      <w:r w:rsidR="00F360DF">
        <w:rPr>
          <w:rFonts w:eastAsiaTheme="minorEastAsia" w:hint="eastAsia"/>
        </w:rPr>
        <w:t>共可裝</w:t>
      </w:r>
      <w:r>
        <w:rPr>
          <w:rFonts w:eastAsiaTheme="minorEastAsia" w:hint="eastAsia"/>
        </w:rPr>
        <w:t>_______</w:t>
      </w:r>
      <w:r>
        <w:rPr>
          <w:rFonts w:eastAsiaTheme="minorEastAsia" w:hint="eastAsia"/>
        </w:rPr>
        <w:t>包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還剩下</w:t>
      </w:r>
      <w:r>
        <w:rPr>
          <w:rFonts w:eastAsiaTheme="minorEastAsia" w:hint="eastAsia"/>
        </w:rPr>
        <w:t>______</w:t>
      </w:r>
      <w:r>
        <w:rPr>
          <w:rFonts w:eastAsiaTheme="minorEastAsia" w:hint="eastAsia"/>
        </w:rPr>
        <w:t>公斤的米</w:t>
      </w:r>
    </w:p>
    <w:p w14:paraId="26AFC95A" w14:textId="77777777" w:rsidR="005028F2" w:rsidRDefault="005028F2">
      <w:pPr>
        <w:pStyle w:val="Normal019"/>
        <w:snapToGrid w:val="0"/>
        <w:spacing w:before="80"/>
        <w:textAlignment w:val="center"/>
        <w:rPr>
          <w:rFonts w:eastAsiaTheme="minorEastAsia"/>
        </w:rPr>
      </w:pPr>
    </w:p>
    <w:p w14:paraId="40CC42E2" w14:textId="77777777" w:rsidR="005028F2" w:rsidRDefault="005028F2">
      <w:pPr>
        <w:pStyle w:val="Normal019"/>
        <w:snapToGrid w:val="0"/>
        <w:spacing w:before="80"/>
        <w:textAlignment w:val="center"/>
        <w:rPr>
          <w:rFonts w:eastAsiaTheme="minorEastAsia"/>
        </w:rPr>
      </w:pPr>
      <w:r>
        <w:rPr>
          <w:rFonts w:eastAsiaTheme="minorEastAsia" w:hint="eastAsia"/>
        </w:rPr>
        <w:t>14.</w:t>
      </w:r>
      <w:r>
        <w:rPr>
          <w:rFonts w:eastAsiaTheme="minorEastAsia" w:hint="eastAsia"/>
        </w:rPr>
        <w:t>百貨公司周年慶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滿</w:t>
      </w:r>
      <w:r>
        <w:rPr>
          <w:rFonts w:eastAsiaTheme="minorEastAsia" w:hint="eastAsia"/>
        </w:rPr>
        <w:t>2000</w:t>
      </w:r>
      <w:r>
        <w:rPr>
          <w:rFonts w:eastAsiaTheme="minorEastAsia" w:hint="eastAsia"/>
        </w:rPr>
        <w:t>元打九折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小毛買</w:t>
      </w:r>
      <w:proofErr w:type="gramStart"/>
      <w:r>
        <w:rPr>
          <w:rFonts w:eastAsiaTheme="minorEastAsia" w:hint="eastAsia"/>
        </w:rPr>
        <w:t>一件羽</w:t>
      </w:r>
      <w:proofErr w:type="gramEnd"/>
      <w:r>
        <w:rPr>
          <w:rFonts w:eastAsiaTheme="minorEastAsia" w:hint="eastAsia"/>
        </w:rPr>
        <w:t>絨衣定價</w:t>
      </w:r>
      <w:r>
        <w:rPr>
          <w:rFonts w:eastAsiaTheme="minorEastAsia" w:hint="eastAsia"/>
        </w:rPr>
        <w:t>5000</w:t>
      </w:r>
      <w:r>
        <w:rPr>
          <w:rFonts w:eastAsiaTheme="minorEastAsia" w:hint="eastAsia"/>
        </w:rPr>
        <w:t>元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請問需付</w:t>
      </w:r>
      <w:r>
        <w:rPr>
          <w:rFonts w:eastAsiaTheme="minorEastAsia" w:hint="eastAsia"/>
        </w:rPr>
        <w:t>_______</w:t>
      </w:r>
      <w:r>
        <w:rPr>
          <w:rFonts w:eastAsiaTheme="minorEastAsia" w:hint="eastAsia"/>
        </w:rPr>
        <w:t>元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小毛拿出</w:t>
      </w:r>
      <w:r>
        <w:rPr>
          <w:rFonts w:eastAsiaTheme="minorEastAsia" w:hint="eastAsia"/>
        </w:rPr>
        <w:t>5000</w:t>
      </w:r>
      <w:r>
        <w:rPr>
          <w:rFonts w:eastAsiaTheme="minorEastAsia" w:hint="eastAsia"/>
        </w:rPr>
        <w:t>元</w:t>
      </w:r>
    </w:p>
    <w:p w14:paraId="772EB2FD" w14:textId="77777777" w:rsidR="005028F2" w:rsidRDefault="005028F2">
      <w:pPr>
        <w:pStyle w:val="Normal019"/>
        <w:snapToGrid w:val="0"/>
        <w:spacing w:before="80"/>
        <w:textAlignment w:val="center"/>
        <w:rPr>
          <w:rFonts w:eastAsiaTheme="minorEastAsia"/>
        </w:rPr>
      </w:pPr>
      <w:r>
        <w:rPr>
          <w:rFonts w:eastAsiaTheme="minorEastAsia" w:hint="eastAsia"/>
        </w:rPr>
        <w:t xml:space="preserve">  </w:t>
      </w:r>
      <w:r>
        <w:rPr>
          <w:rFonts w:eastAsiaTheme="minorEastAsia" w:hint="eastAsia"/>
        </w:rPr>
        <w:t>可以找回</w:t>
      </w:r>
      <w:r>
        <w:rPr>
          <w:rFonts w:eastAsiaTheme="minorEastAsia" w:hint="eastAsia"/>
        </w:rPr>
        <w:t>________</w:t>
      </w:r>
      <w:r>
        <w:rPr>
          <w:rFonts w:eastAsiaTheme="minorEastAsia" w:hint="eastAsia"/>
        </w:rPr>
        <w:t>元</w:t>
      </w:r>
    </w:p>
    <w:p w14:paraId="55957A69" w14:textId="77777777" w:rsidR="00570E17" w:rsidRDefault="00570E17">
      <w:pPr>
        <w:pStyle w:val="Normal019"/>
        <w:snapToGrid w:val="0"/>
        <w:spacing w:before="80"/>
        <w:textAlignment w:val="center"/>
        <w:rPr>
          <w:rFonts w:eastAsiaTheme="minorEastAsia"/>
        </w:rPr>
      </w:pPr>
      <w:r>
        <w:rPr>
          <w:rFonts w:eastAsiaTheme="minorEastAsia" w:hint="eastAsia"/>
        </w:rPr>
        <w:t>15.</w:t>
      </w:r>
      <w:r>
        <w:rPr>
          <w:rFonts w:eastAsiaTheme="minorEastAsia" w:hint="eastAsia"/>
        </w:rPr>
        <w:t>哥哥買一台原價</w:t>
      </w:r>
      <w:r>
        <w:rPr>
          <w:rFonts w:eastAsiaTheme="minorEastAsia" w:hint="eastAsia"/>
        </w:rPr>
        <w:t>6820</w:t>
      </w:r>
      <w:r>
        <w:rPr>
          <w:rFonts w:eastAsiaTheme="minorEastAsia" w:hint="eastAsia"/>
        </w:rPr>
        <w:t>元的相機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周年慶打五折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請問需付</w:t>
      </w:r>
      <w:r>
        <w:rPr>
          <w:rFonts w:eastAsiaTheme="minorEastAsia" w:hint="eastAsia"/>
        </w:rPr>
        <w:t>_______</w:t>
      </w:r>
      <w:r>
        <w:rPr>
          <w:rFonts w:eastAsiaTheme="minorEastAsia" w:hint="eastAsia"/>
        </w:rPr>
        <w:t>元</w:t>
      </w:r>
    </w:p>
    <w:p w14:paraId="6285FA90" w14:textId="77777777" w:rsidR="00570E17" w:rsidRDefault="00570E17" w:rsidP="00570E17">
      <w:pPr>
        <w:pStyle w:val="Normal019"/>
        <w:snapToGrid w:val="0"/>
        <w:spacing w:before="80"/>
        <w:textAlignment w:val="center"/>
        <w:rPr>
          <w:rFonts w:eastAsiaTheme="minorEastAsia"/>
        </w:rPr>
      </w:pPr>
      <w:r>
        <w:rPr>
          <w:rFonts w:eastAsiaTheme="minorEastAsia" w:hint="eastAsia"/>
        </w:rPr>
        <w:t>16.</w:t>
      </w:r>
      <w:r>
        <w:rPr>
          <w:rFonts w:eastAsiaTheme="minorEastAsia" w:hint="eastAsia"/>
        </w:rPr>
        <w:t>媽媽買了一件外套</w:t>
      </w:r>
      <w:r>
        <w:rPr>
          <w:rFonts w:eastAsiaTheme="minorEastAsia" w:hint="eastAsia"/>
        </w:rPr>
        <w:t>3000</w:t>
      </w:r>
      <w:r>
        <w:rPr>
          <w:rFonts w:eastAsiaTheme="minorEastAsia" w:hint="eastAsia"/>
        </w:rPr>
        <w:t>元和一雙布鞋</w:t>
      </w:r>
      <w:r>
        <w:rPr>
          <w:rFonts w:eastAsiaTheme="minorEastAsia" w:hint="eastAsia"/>
        </w:rPr>
        <w:t>2800</w:t>
      </w:r>
      <w:r>
        <w:rPr>
          <w:rFonts w:eastAsiaTheme="minorEastAsia" w:hint="eastAsia"/>
        </w:rPr>
        <w:t>元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周年慶打八折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請問共需付</w:t>
      </w:r>
      <w:r>
        <w:rPr>
          <w:rFonts w:eastAsiaTheme="minorEastAsia" w:hint="eastAsia"/>
        </w:rPr>
        <w:t>_______</w:t>
      </w:r>
      <w:r>
        <w:rPr>
          <w:rFonts w:eastAsiaTheme="minorEastAsia" w:hint="eastAsia"/>
        </w:rPr>
        <w:t>元</w:t>
      </w:r>
    </w:p>
    <w:p w14:paraId="48EA6025" w14:textId="77777777" w:rsidR="00570E17" w:rsidRPr="00570E17" w:rsidRDefault="00570E17">
      <w:pPr>
        <w:pStyle w:val="Normal019"/>
        <w:snapToGrid w:val="0"/>
        <w:spacing w:before="80"/>
        <w:textAlignment w:val="center"/>
        <w:rPr>
          <w:rFonts w:eastAsiaTheme="minorEastAsia"/>
        </w:rPr>
      </w:pPr>
    </w:p>
    <w:sectPr w:rsidR="00570E17" w:rsidRPr="00570E17" w:rsidSect="00DD609B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24ED1F" w14:textId="77777777" w:rsidR="00487539" w:rsidRDefault="00487539" w:rsidP="00385C85">
      <w:r>
        <w:separator/>
      </w:r>
    </w:p>
  </w:endnote>
  <w:endnote w:type="continuationSeparator" w:id="0">
    <w:p w14:paraId="67854E69" w14:textId="77777777" w:rsidR="00487539" w:rsidRDefault="00487539" w:rsidP="00385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B5A022" w14:textId="77777777" w:rsidR="00487539" w:rsidRDefault="00487539" w:rsidP="00385C85">
      <w:r>
        <w:separator/>
      </w:r>
    </w:p>
  </w:footnote>
  <w:footnote w:type="continuationSeparator" w:id="0">
    <w:p w14:paraId="5C487E98" w14:textId="77777777" w:rsidR="00487539" w:rsidRDefault="00487539" w:rsidP="00385C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4464"/>
    <w:multiLevelType w:val="hybridMultilevel"/>
    <w:tmpl w:val="00006524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0005500"/>
    <w:multiLevelType w:val="hybridMultilevel"/>
    <w:tmpl w:val="00002048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EDE0719"/>
    <w:multiLevelType w:val="hybridMultilevel"/>
    <w:tmpl w:val="F8A0A578"/>
    <w:lvl w:ilvl="0" w:tplc="04090015">
      <w:start w:val="3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3FA44B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4B94EC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3182312"/>
    <w:multiLevelType w:val="hybridMultilevel"/>
    <w:tmpl w:val="0EC4EAB6"/>
    <w:lvl w:ilvl="0" w:tplc="04090015">
      <w:start w:val="3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4FF3008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CA80898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2FF09A8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7B43396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FD34E12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87419844">
    <w:abstractNumId w:val="0"/>
  </w:num>
  <w:num w:numId="2" w16cid:durableId="793016096">
    <w:abstractNumId w:val="1"/>
  </w:num>
  <w:num w:numId="3" w16cid:durableId="236979201">
    <w:abstractNumId w:val="2"/>
  </w:num>
  <w:num w:numId="4" w16cid:durableId="340669956">
    <w:abstractNumId w:val="11"/>
  </w:num>
  <w:num w:numId="5" w16cid:durableId="863713319">
    <w:abstractNumId w:val="12"/>
  </w:num>
  <w:num w:numId="6" w16cid:durableId="1634482703">
    <w:abstractNumId w:val="7"/>
  </w:num>
  <w:num w:numId="7" w16cid:durableId="697900010">
    <w:abstractNumId w:val="6"/>
  </w:num>
  <w:num w:numId="8" w16cid:durableId="1727996159">
    <w:abstractNumId w:val="10"/>
  </w:num>
  <w:num w:numId="9" w16cid:durableId="16543054">
    <w:abstractNumId w:val="13"/>
  </w:num>
  <w:num w:numId="10" w16cid:durableId="1613702933">
    <w:abstractNumId w:val="5"/>
  </w:num>
  <w:num w:numId="11" w16cid:durableId="320475667">
    <w:abstractNumId w:val="9"/>
  </w:num>
  <w:num w:numId="12" w16cid:durableId="564879394">
    <w:abstractNumId w:val="8"/>
  </w:num>
  <w:num w:numId="13" w16cid:durableId="2099977189">
    <w:abstractNumId w:val="4"/>
  </w:num>
  <w:num w:numId="14" w16cid:durableId="1781491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D4"/>
    <w:rsid w:val="00007C2D"/>
    <w:rsid w:val="000319EB"/>
    <w:rsid w:val="000376E2"/>
    <w:rsid w:val="00072DD4"/>
    <w:rsid w:val="00092E1D"/>
    <w:rsid w:val="000D0D96"/>
    <w:rsid w:val="00174BA0"/>
    <w:rsid w:val="001D1465"/>
    <w:rsid w:val="001E0595"/>
    <w:rsid w:val="0023616B"/>
    <w:rsid w:val="0027138C"/>
    <w:rsid w:val="0029752C"/>
    <w:rsid w:val="002B2EE4"/>
    <w:rsid w:val="002C5D87"/>
    <w:rsid w:val="002F66D4"/>
    <w:rsid w:val="00326947"/>
    <w:rsid w:val="00364A57"/>
    <w:rsid w:val="00371BC7"/>
    <w:rsid w:val="00385C85"/>
    <w:rsid w:val="003A775F"/>
    <w:rsid w:val="003B4E9E"/>
    <w:rsid w:val="003B505D"/>
    <w:rsid w:val="003B6639"/>
    <w:rsid w:val="003C127C"/>
    <w:rsid w:val="003D0AAB"/>
    <w:rsid w:val="00456FE7"/>
    <w:rsid w:val="00467072"/>
    <w:rsid w:val="00487539"/>
    <w:rsid w:val="004B1844"/>
    <w:rsid w:val="004B34CB"/>
    <w:rsid w:val="004D3336"/>
    <w:rsid w:val="004E618E"/>
    <w:rsid w:val="005028F2"/>
    <w:rsid w:val="00532383"/>
    <w:rsid w:val="00570E17"/>
    <w:rsid w:val="005C36D0"/>
    <w:rsid w:val="005F0AC2"/>
    <w:rsid w:val="00611713"/>
    <w:rsid w:val="006552CD"/>
    <w:rsid w:val="006B5BD2"/>
    <w:rsid w:val="006C5D5E"/>
    <w:rsid w:val="006F0B37"/>
    <w:rsid w:val="00751E62"/>
    <w:rsid w:val="007A0EC0"/>
    <w:rsid w:val="007E43AB"/>
    <w:rsid w:val="00846113"/>
    <w:rsid w:val="008470B4"/>
    <w:rsid w:val="00853F8E"/>
    <w:rsid w:val="00930457"/>
    <w:rsid w:val="00933C16"/>
    <w:rsid w:val="009E3514"/>
    <w:rsid w:val="00B07757"/>
    <w:rsid w:val="00B41D93"/>
    <w:rsid w:val="00B75F1B"/>
    <w:rsid w:val="00BB4CE4"/>
    <w:rsid w:val="00BB5C8B"/>
    <w:rsid w:val="00BE169B"/>
    <w:rsid w:val="00C12E31"/>
    <w:rsid w:val="00C40301"/>
    <w:rsid w:val="00C60BFB"/>
    <w:rsid w:val="00C6300B"/>
    <w:rsid w:val="00C702BA"/>
    <w:rsid w:val="00C82276"/>
    <w:rsid w:val="00CA78F0"/>
    <w:rsid w:val="00CF5855"/>
    <w:rsid w:val="00D561F3"/>
    <w:rsid w:val="00DA2A51"/>
    <w:rsid w:val="00DC2A8F"/>
    <w:rsid w:val="00DD609B"/>
    <w:rsid w:val="00E5595D"/>
    <w:rsid w:val="00EA640B"/>
    <w:rsid w:val="00EC6938"/>
    <w:rsid w:val="00EE210A"/>
    <w:rsid w:val="00F360DF"/>
    <w:rsid w:val="00F55C78"/>
    <w:rsid w:val="00F561A0"/>
    <w:rsid w:val="00FD6279"/>
    <w:rsid w:val="00FE11EA"/>
    <w:rsid w:val="00FF5F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FD215C"/>
  <w15:docId w15:val="{597F7BED-47F5-40C8-8823-219B6F462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385C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85C85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85C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85C85"/>
    <w:rPr>
      <w:rFonts w:ascii="Times New Roman" w:eastAsia="新細明體" w:hAnsi="Times New Roman" w:cs="Times New Roman"/>
      <w:sz w:val="20"/>
      <w:szCs w:val="20"/>
    </w:rPr>
  </w:style>
  <w:style w:type="paragraph" w:styleId="a8">
    <w:name w:val="List Paragraph"/>
    <w:basedOn w:val="a"/>
    <w:uiPriority w:val="34"/>
    <w:qFormat/>
    <w:rsid w:val="000376E2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D609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D609B"/>
    <w:rPr>
      <w:rFonts w:asciiTheme="majorHAnsi" w:eastAsiaTheme="majorEastAsia" w:hAnsiTheme="majorHAnsi" w:cstheme="majorBidi"/>
      <w:sz w:val="18"/>
      <w:szCs w:val="18"/>
    </w:rPr>
  </w:style>
  <w:style w:type="paragraph" w:customStyle="1" w:styleId="Normal05">
    <w:name w:val="Normal_0_5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2">
    <w:name w:val="Normal_0_22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1">
    <w:name w:val="Normal_0_21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">
    <w:name w:val="Normal_0_4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3">
    <w:name w:val="Normal_0_33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63">
    <w:name w:val="Normal_0_63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65">
    <w:name w:val="Normal_0_65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6">
    <w:name w:val="Normal_1_6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5">
    <w:name w:val="Normal_2_5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0">
    <w:name w:val="Normal_0_20"/>
    <w:qFormat/>
    <w:rsid w:val="0053238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0">
    <w:name w:val="Normal_1_0"/>
    <w:qFormat/>
    <w:rsid w:val="0053238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9">
    <w:name w:val="Normal_0_19"/>
    <w:qFormat/>
    <w:rsid w:val="00CA78F0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51">
    <w:name w:val="Normal_0_51"/>
    <w:qFormat/>
    <w:rsid w:val="00CA78F0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6">
    <w:name w:val="Normal_0_36"/>
    <w:qFormat/>
    <w:rsid w:val="00BB4CE4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2">
    <w:name w:val="Normal_0_32"/>
    <w:qFormat/>
    <w:rsid w:val="00BB4CE4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6">
    <w:name w:val="Normal_0_16"/>
    <w:qFormat/>
    <w:rsid w:val="000D0D96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7">
    <w:name w:val="Normal_0_7"/>
    <w:qFormat/>
    <w:rsid w:val="00007C2D"/>
    <w:rPr>
      <w:rFonts w:ascii="Times New Roman" w:eastAsia="細明體" w:hAnsi="Times New Roman" w:cs="Times New Roman"/>
      <w:color w:val="000000"/>
      <w:kern w:val="0"/>
      <w:szCs w:val="24"/>
    </w:rPr>
  </w:style>
  <w:style w:type="table" w:styleId="ab">
    <w:name w:val="Table Grid"/>
    <w:basedOn w:val="a1"/>
    <w:uiPriority w:val="39"/>
    <w:rsid w:val="006117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48687A-22C5-4E44-9135-DDDA32EF7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周純敏</cp:lastModifiedBy>
  <cp:revision>3</cp:revision>
  <cp:lastPrinted>2024-09-30T01:59:00Z</cp:lastPrinted>
  <dcterms:created xsi:type="dcterms:W3CDTF">2024-09-30T02:00:00Z</dcterms:created>
  <dcterms:modified xsi:type="dcterms:W3CDTF">2024-09-30T02:02:00Z</dcterms:modified>
</cp:coreProperties>
</file>