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993"/>
        <w:gridCol w:w="425"/>
        <w:gridCol w:w="567"/>
        <w:gridCol w:w="425"/>
        <w:gridCol w:w="1523"/>
        <w:gridCol w:w="719"/>
        <w:gridCol w:w="966"/>
        <w:gridCol w:w="672"/>
        <w:gridCol w:w="883"/>
        <w:gridCol w:w="1386"/>
      </w:tblGrid>
      <w:tr w:rsidR="00346AEF" w:rsidRPr="004A49F8" w14:paraId="0B06A126" w14:textId="77777777" w:rsidTr="00191CD9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160F28D7" w14:textId="69898CDA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</w:t>
            </w:r>
            <w:r w:rsidR="00D269E3">
              <w:rPr>
                <w:rFonts w:ascii="新細明體" w:hAnsi="新細明體" w:hint="eastAsia"/>
                <w:sz w:val="28"/>
              </w:rPr>
              <w:t>1</w:t>
            </w:r>
            <w:r w:rsidR="00913E04">
              <w:rPr>
                <w:rFonts w:ascii="新細明體" w:hAnsi="新細明體"/>
                <w:sz w:val="28"/>
              </w:rPr>
              <w:t>1</w:t>
            </w:r>
            <w:r w:rsidR="00913E04">
              <w:rPr>
                <w:rFonts w:ascii="新細明體" w:hAnsi="新細明體" w:hint="eastAsia"/>
                <w:sz w:val="28"/>
              </w:rPr>
              <w:t>3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913E04"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D269E3">
              <w:rPr>
                <w:rFonts w:ascii="新細明體" w:hAnsi="新細明體" w:hint="eastAsia"/>
                <w:sz w:val="28"/>
              </w:rPr>
              <w:t>期中</w:t>
            </w:r>
            <w:r>
              <w:rPr>
                <w:rFonts w:ascii="新細明體" w:hAnsi="新細明體" w:hint="eastAsia"/>
                <w:sz w:val="28"/>
              </w:rPr>
              <w:t>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9E8C4E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98221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1CDC7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0486C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A73E1C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46AEF" w:rsidRPr="004A49F8" w14:paraId="3A8BB95B" w14:textId="77777777" w:rsidTr="00191CD9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60F4A4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95F624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0B69E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AA8B0" w14:textId="57B44F3E" w:rsidR="00913E04" w:rsidRPr="004A49F8" w:rsidRDefault="00913E04" w:rsidP="00913E04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莊舜丞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620E3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859BC" w14:textId="6B8C78B9" w:rsidR="00346AEF" w:rsidRPr="004A49F8" w:rsidRDefault="00741061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7871E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7739F" w14:textId="397327FF" w:rsidR="00346AEF" w:rsidRPr="004A49F8" w:rsidRDefault="00913E04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B7FFE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0C9F5F6" w14:textId="6A3A5158" w:rsidR="00346AEF" w:rsidRPr="004A49F8" w:rsidRDefault="00913E04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餐服、門市、汽美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EEDAB2C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C716E" w14:textId="77777777" w:rsidR="00346AEF" w:rsidRPr="004A49F8" w:rsidRDefault="00346AEF" w:rsidP="00191CD9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85684" w14:textId="4FF7CB56" w:rsidR="00346AEF" w:rsidRPr="004A49F8" w:rsidRDefault="00B90CF7" w:rsidP="00191CD9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2F54F524" w14:textId="0B5676D3" w:rsidR="00065ED7" w:rsidRPr="004F6D48" w:rsidRDefault="00913E04" w:rsidP="00065ED7">
      <w:pPr>
        <w:rPr>
          <w:rFonts w:ascii="細明體" w:hAnsi="細明體"/>
          <w:sz w:val="24"/>
          <w:szCs w:val="22"/>
        </w:rPr>
      </w:pPr>
      <w:r>
        <w:rPr>
          <w:rFonts w:ascii="細明體" w:hAnsi="細明體" w:hint="eastAsia"/>
          <w:sz w:val="24"/>
          <w:szCs w:val="22"/>
        </w:rPr>
        <w:t>一、填充</w:t>
      </w:r>
      <w:r w:rsidR="00B90CF7" w:rsidRPr="004F6D48">
        <w:rPr>
          <w:rFonts w:ascii="細明體" w:hAnsi="細明體" w:hint="eastAsia"/>
          <w:sz w:val="24"/>
          <w:szCs w:val="22"/>
        </w:rPr>
        <w:t>題</w:t>
      </w:r>
      <w:r w:rsidR="00DA7D61" w:rsidRPr="004F6D48">
        <w:rPr>
          <w:rFonts w:ascii="細明體" w:hAnsi="細明體" w:hint="eastAsia"/>
          <w:sz w:val="24"/>
          <w:szCs w:val="22"/>
        </w:rPr>
        <w:t>(每題</w:t>
      </w:r>
      <w:r>
        <w:rPr>
          <w:rFonts w:ascii="細明體" w:hAnsi="細明體" w:hint="eastAsia"/>
          <w:sz w:val="24"/>
          <w:szCs w:val="22"/>
        </w:rPr>
        <w:t>5</w:t>
      </w:r>
      <w:r w:rsidR="00DA7D61" w:rsidRPr="004F6D48">
        <w:rPr>
          <w:rFonts w:ascii="細明體" w:hAnsi="細明體" w:hint="eastAsia"/>
          <w:sz w:val="24"/>
          <w:szCs w:val="22"/>
        </w:rPr>
        <w:t>分，共</w:t>
      </w:r>
      <w:r>
        <w:rPr>
          <w:rFonts w:ascii="細明體" w:hAnsi="細明體" w:hint="eastAsia"/>
          <w:sz w:val="24"/>
          <w:szCs w:val="22"/>
        </w:rPr>
        <w:t>10</w:t>
      </w:r>
      <w:r w:rsidR="00B35B75">
        <w:rPr>
          <w:rFonts w:ascii="細明體" w:hAnsi="細明體"/>
          <w:sz w:val="24"/>
          <w:szCs w:val="22"/>
        </w:rPr>
        <w:t>0</w:t>
      </w:r>
      <w:r w:rsidR="00DA7D61" w:rsidRPr="004F6D48">
        <w:rPr>
          <w:rFonts w:ascii="細明體" w:hAnsi="細明體" w:hint="eastAsia"/>
          <w:sz w:val="24"/>
          <w:szCs w:val="22"/>
        </w:rPr>
        <w:t>分)</w:t>
      </w:r>
    </w:p>
    <w:bookmarkStart w:id="0" w:name="_Hlk133157063"/>
    <w:bookmarkStart w:id="1" w:name="QQ220915002378_1_4"/>
    <w:p w14:paraId="7045BF79" w14:textId="3EAAF711" w:rsidR="00913E04" w:rsidRPr="003B6AC6" w:rsidRDefault="00327E86" w:rsidP="003B6AC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6"/>
        </w:rPr>
        <w:object w:dxaOrig="1240" w:dyaOrig="320" w14:anchorId="7E5FDC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4pt;height:15.6pt" o:ole="">
            <v:imagedata r:id="rId8" o:title=""/>
          </v:shape>
          <o:OLEObject Type="Embed" ProgID="Equation.DSMT4" ShapeID="_x0000_i1025" DrawAspect="Content" ObjectID="_1788948102" r:id="rId9"/>
        </w:object>
      </w:r>
      <w:r w:rsidR="003B6AC6" w:rsidRPr="003B6AC6">
        <w:rPr>
          <w:rFonts w:hint="eastAsia"/>
          <w:sz w:val="32"/>
          <w:szCs w:val="32"/>
        </w:rPr>
        <w:t xml:space="preserve"> </w:t>
      </w:r>
      <w:r w:rsidR="003B6AC6" w:rsidRPr="003B6AC6">
        <w:rPr>
          <w:rFonts w:hint="eastAsia"/>
          <w:sz w:val="32"/>
          <w:szCs w:val="32"/>
          <w:u w:val="single"/>
        </w:rPr>
        <w:t xml:space="preserve">        </w:t>
      </w:r>
    </w:p>
    <w:p w14:paraId="1D4DD550" w14:textId="4DFD2AF0" w:rsidR="003B6AC6" w:rsidRPr="003B6AC6" w:rsidRDefault="003B6AC6" w:rsidP="003B6AC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7AEB965D" w14:textId="6BA78208" w:rsidR="003B6AC6" w:rsidRPr="003B6AC6" w:rsidRDefault="00327E86" w:rsidP="003B6AC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300" w:dyaOrig="400" w14:anchorId="63AFD5BC">
          <v:shape id="_x0000_i1026" type="#_x0000_t75" style="width:65.4pt;height:20.4pt" o:ole="">
            <v:imagedata r:id="rId10" o:title=""/>
          </v:shape>
          <o:OLEObject Type="Embed" ProgID="Equation.DSMT4" ShapeID="_x0000_i1026" DrawAspect="Content" ObjectID="_1788948103" r:id="rId11"/>
        </w:object>
      </w:r>
      <w:r w:rsidR="003B6AC6" w:rsidRPr="003B6AC6">
        <w:rPr>
          <w:rFonts w:hint="eastAsia"/>
          <w:sz w:val="32"/>
          <w:szCs w:val="32"/>
        </w:rPr>
        <w:t xml:space="preserve"> </w:t>
      </w:r>
      <w:r w:rsidR="003B6AC6" w:rsidRPr="003B6AC6">
        <w:rPr>
          <w:rFonts w:hint="eastAsia"/>
          <w:sz w:val="32"/>
          <w:szCs w:val="32"/>
          <w:u w:val="single"/>
        </w:rPr>
        <w:t xml:space="preserve">        </w:t>
      </w:r>
    </w:p>
    <w:p w14:paraId="7062B6DB" w14:textId="77777777" w:rsidR="003B6AC6" w:rsidRPr="003B6AC6" w:rsidRDefault="003B6AC6" w:rsidP="003B6AC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1B024232" w14:textId="41946AB8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300" w:dyaOrig="400" w14:anchorId="3A448006">
          <v:shape id="_x0000_i1027" type="#_x0000_t75" style="width:65.4pt;height:20.4pt" o:ole="">
            <v:imagedata r:id="rId12" o:title=""/>
          </v:shape>
          <o:OLEObject Type="Embed" ProgID="Equation.DSMT4" ShapeID="_x0000_i1027" DrawAspect="Content" ObjectID="_1788948104" r:id="rId13"/>
        </w:object>
      </w:r>
      <w:r w:rsidR="00327E86" w:rsidRPr="003B6AC6">
        <w:rPr>
          <w:rFonts w:hint="eastAsia"/>
          <w:sz w:val="32"/>
          <w:szCs w:val="32"/>
        </w:rPr>
        <w:t xml:space="preserve"> </w:t>
      </w:r>
      <w:r w:rsidR="00327E86" w:rsidRPr="003B6AC6">
        <w:rPr>
          <w:rFonts w:hint="eastAsia"/>
          <w:sz w:val="32"/>
          <w:szCs w:val="32"/>
          <w:u w:val="single"/>
        </w:rPr>
        <w:t xml:space="preserve">        </w:t>
      </w:r>
    </w:p>
    <w:p w14:paraId="50D720AE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5EB7ABF4" w14:textId="4445F1F6" w:rsidR="00327E86" w:rsidRPr="00327E86" w:rsidRDefault="00327E86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640" w:dyaOrig="400" w14:anchorId="64431889">
          <v:shape id="_x0000_i1028" type="#_x0000_t75" style="width:81.6pt;height:20.4pt" o:ole="">
            <v:imagedata r:id="rId14" o:title=""/>
          </v:shape>
          <o:OLEObject Type="Embed" ProgID="Equation.DSMT4" ShapeID="_x0000_i1028" DrawAspect="Content" ObjectID="_1788948105" r:id="rId15"/>
        </w:object>
      </w:r>
      <w:r>
        <w:rPr>
          <w:rFonts w:hint="eastAsia"/>
        </w:rPr>
        <w:t xml:space="preserve"> </w:t>
      </w:r>
      <w:r w:rsidRPr="003B6AC6">
        <w:rPr>
          <w:rFonts w:hint="eastAsia"/>
          <w:sz w:val="32"/>
          <w:szCs w:val="32"/>
          <w:u w:val="single"/>
        </w:rPr>
        <w:t xml:space="preserve">        </w:t>
      </w:r>
    </w:p>
    <w:p w14:paraId="0A22DC0E" w14:textId="77777777" w:rsid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71BE03AC" w14:textId="77EF683B" w:rsidR="00327E86" w:rsidRPr="00327E86" w:rsidRDefault="00327E86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640" w:dyaOrig="400" w14:anchorId="720D0115">
          <v:shape id="_x0000_i1029" type="#_x0000_t75" style="width:81.6pt;height:20.4pt" o:ole="">
            <v:imagedata r:id="rId16" o:title=""/>
          </v:shape>
          <o:OLEObject Type="Embed" ProgID="Equation.DSMT4" ShapeID="_x0000_i1029" DrawAspect="Content" ObjectID="_1788948106" r:id="rId17"/>
        </w:object>
      </w:r>
    </w:p>
    <w:p w14:paraId="74DB8BAD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79B2812C" w14:textId="501212F8" w:rsidR="00327E86" w:rsidRPr="00327E86" w:rsidRDefault="00327E86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2040" w:dyaOrig="400" w14:anchorId="565683FB">
          <v:shape id="_x0000_i1030" type="#_x0000_t75" style="width:102pt;height:20.4pt" o:ole="">
            <v:imagedata r:id="rId18" o:title=""/>
          </v:shape>
          <o:OLEObject Type="Embed" ProgID="Equation.DSMT4" ShapeID="_x0000_i1030" DrawAspect="Content" ObjectID="_1788948107" r:id="rId19"/>
        </w:object>
      </w:r>
    </w:p>
    <w:p w14:paraId="67023D99" w14:textId="50126CCB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1B2F5196" w14:textId="079DC50E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6"/>
        </w:rPr>
        <w:object w:dxaOrig="1180" w:dyaOrig="320" w14:anchorId="67798ABA">
          <v:shape id="_x0000_i1031" type="#_x0000_t75" style="width:59.4pt;height:15.6pt" o:ole="">
            <v:imagedata r:id="rId20" o:title=""/>
          </v:shape>
          <o:OLEObject Type="Embed" ProgID="Equation.DSMT4" ShapeID="_x0000_i1031" DrawAspect="Content" ObjectID="_1788948108" r:id="rId21"/>
        </w:object>
      </w:r>
    </w:p>
    <w:p w14:paraId="4F828EDF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1E18116B" w14:textId="5E2E4372" w:rsidR="00327E86" w:rsidRPr="00327E86" w:rsidRDefault="00327E86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560" w:dyaOrig="400" w14:anchorId="154DA136">
          <v:shape id="_x0000_i1032" type="#_x0000_t75" style="width:78pt;height:20.4pt" o:ole="">
            <v:imagedata r:id="rId22" o:title=""/>
          </v:shape>
          <o:OLEObject Type="Embed" ProgID="Equation.DSMT4" ShapeID="_x0000_i1032" DrawAspect="Content" ObjectID="_1788948109" r:id="rId23"/>
        </w:object>
      </w:r>
    </w:p>
    <w:p w14:paraId="18FF446E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2C0CE150" w14:textId="5F188428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980" w:dyaOrig="400" w14:anchorId="16D406E0">
          <v:shape id="_x0000_i1033" type="#_x0000_t75" style="width:99pt;height:20.4pt" o:ole="">
            <v:imagedata r:id="rId24" o:title=""/>
          </v:shape>
          <o:OLEObject Type="Embed" ProgID="Equation.DSMT4" ShapeID="_x0000_i1033" DrawAspect="Content" ObjectID="_1788948110" r:id="rId25"/>
        </w:object>
      </w:r>
    </w:p>
    <w:p w14:paraId="6481AF1B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6BE9B18B" w14:textId="0534E10E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6"/>
        </w:rPr>
        <w:object w:dxaOrig="1200" w:dyaOrig="320" w14:anchorId="7C02744E">
          <v:shape id="_x0000_i1034" type="#_x0000_t75" style="width:60pt;height:15.6pt" o:ole="">
            <v:imagedata r:id="rId26" o:title=""/>
          </v:shape>
          <o:OLEObject Type="Embed" ProgID="Equation.DSMT4" ShapeID="_x0000_i1034" DrawAspect="Content" ObjectID="_1788948111" r:id="rId27"/>
        </w:object>
      </w:r>
    </w:p>
    <w:p w14:paraId="0C03CAE7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77D0CAD4" w14:textId="0D477937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600" w:dyaOrig="400" w14:anchorId="057FA772">
          <v:shape id="_x0000_i1035" type="#_x0000_t75" style="width:80.4pt;height:20.4pt" o:ole="">
            <v:imagedata r:id="rId28" o:title=""/>
          </v:shape>
          <o:OLEObject Type="Embed" ProgID="Equation.DSMT4" ShapeID="_x0000_i1035" DrawAspect="Content" ObjectID="_1788948112" r:id="rId29"/>
        </w:object>
      </w:r>
    </w:p>
    <w:p w14:paraId="32B91DF5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40144531" w14:textId="36878840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12"/>
        </w:rPr>
        <w:object w:dxaOrig="1620" w:dyaOrig="400" w14:anchorId="6F258CD4">
          <v:shape id="_x0000_i1036" type="#_x0000_t75" style="width:81pt;height:20.4pt" o:ole="">
            <v:imagedata r:id="rId30" o:title=""/>
          </v:shape>
          <o:OLEObject Type="Embed" ProgID="Equation.DSMT4" ShapeID="_x0000_i1036" DrawAspect="Content" ObjectID="_1788948113" r:id="rId31"/>
        </w:object>
      </w:r>
    </w:p>
    <w:p w14:paraId="602E76AD" w14:textId="77777777" w:rsid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004C480D" w14:textId="1B3EE75D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6"/>
        </w:rPr>
        <w:object w:dxaOrig="2140" w:dyaOrig="320" w14:anchorId="00C4DC2A">
          <v:shape id="_x0000_i1037" type="#_x0000_t75" style="width:107.4pt;height:15.6pt" o:ole="">
            <v:imagedata r:id="rId32" o:title=""/>
          </v:shape>
          <o:OLEObject Type="Embed" ProgID="Equation.DSMT4" ShapeID="_x0000_i1037" DrawAspect="Content" ObjectID="_1788948114" r:id="rId33"/>
        </w:object>
      </w:r>
    </w:p>
    <w:p w14:paraId="198F57E6" w14:textId="77777777" w:rsid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6656BAF9" w14:textId="0AE661DD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6"/>
        </w:rPr>
        <w:object w:dxaOrig="2160" w:dyaOrig="320" w14:anchorId="2C351153">
          <v:shape id="_x0000_i1038" type="#_x0000_t75" style="width:108pt;height:15.6pt" o:ole="">
            <v:imagedata r:id="rId34" o:title=""/>
          </v:shape>
          <o:OLEObject Type="Embed" ProgID="Equation.DSMT4" ShapeID="_x0000_i1038" DrawAspect="Content" ObjectID="_1788948115" r:id="rId35"/>
        </w:object>
      </w:r>
    </w:p>
    <w:p w14:paraId="607664C6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728D1EB3" w14:textId="1E68F826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6E52DD">
        <w:rPr>
          <w:position w:val="-6"/>
        </w:rPr>
        <w:object w:dxaOrig="920" w:dyaOrig="320" w14:anchorId="65CDACBF">
          <v:shape id="_x0000_i1039" type="#_x0000_t75" style="width:45.6pt;height:15.6pt" o:ole="">
            <v:imagedata r:id="rId36" o:title=""/>
          </v:shape>
          <o:OLEObject Type="Embed" ProgID="Equation.DSMT4" ShapeID="_x0000_i1039" DrawAspect="Content" ObjectID="_1788948116" r:id="rId37"/>
        </w:object>
      </w:r>
    </w:p>
    <w:p w14:paraId="74B51564" w14:textId="16DBC0DB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24B667BF" w14:textId="4D5049BC" w:rsidR="00327E86" w:rsidRPr="00FF12E7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 w:rsidRPr="00FF12E7">
        <w:rPr>
          <w:sz w:val="32"/>
          <w:szCs w:val="32"/>
        </w:rPr>
        <w:t>1</w:t>
      </w:r>
      <w:r w:rsidRPr="00FF12E7">
        <w:rPr>
          <w:sz w:val="32"/>
          <w:szCs w:val="32"/>
        </w:rPr>
        <w:t>杯奶茶賣</w:t>
      </w:r>
      <w:r w:rsidRPr="00FF12E7">
        <w:rPr>
          <w:sz w:val="32"/>
          <w:szCs w:val="32"/>
        </w:rPr>
        <w:t>65</w:t>
      </w:r>
      <w:r w:rsidRPr="00FF12E7">
        <w:rPr>
          <w:sz w:val="32"/>
          <w:szCs w:val="32"/>
        </w:rPr>
        <w:t>元，買</w:t>
      </w:r>
      <w:r w:rsidRPr="00FF12E7">
        <w:rPr>
          <w:sz w:val="32"/>
          <w:szCs w:val="32"/>
        </w:rPr>
        <w:t>32</w:t>
      </w:r>
      <w:r w:rsidRPr="00FF12E7">
        <w:rPr>
          <w:sz w:val="32"/>
          <w:szCs w:val="32"/>
        </w:rPr>
        <w:t>杯總共需要多少錢</w:t>
      </w:r>
      <w:r w:rsidRPr="00FF12E7">
        <w:rPr>
          <w:sz w:val="32"/>
          <w:szCs w:val="32"/>
        </w:rPr>
        <w:t>?</w:t>
      </w:r>
    </w:p>
    <w:p w14:paraId="0FA1C3DF" w14:textId="1E91BBE8" w:rsid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57E280C2" w14:textId="27726546" w:rsidR="00FF12E7" w:rsidRDefault="00FF12E7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6AA3FD41" w14:textId="70F834F8" w:rsidR="00FF12E7" w:rsidRDefault="00FF12E7" w:rsidP="00FF12E7">
      <w:pPr>
        <w:pStyle w:val="Normal05"/>
        <w:snapToGrid w:val="0"/>
        <w:spacing w:before="80"/>
        <w:jc w:val="center"/>
        <w:textAlignment w:val="center"/>
        <w:rPr>
          <w:sz w:val="18"/>
          <w:szCs w:val="18"/>
          <w:bdr w:val="single" w:sz="4" w:space="0" w:color="auto"/>
        </w:rPr>
      </w:pPr>
      <w:r w:rsidRPr="004F6D48">
        <w:rPr>
          <w:sz w:val="18"/>
          <w:szCs w:val="18"/>
          <w:bdr w:val="single" w:sz="4" w:space="0" w:color="auto"/>
        </w:rPr>
        <w:t>背面尚有試題</w:t>
      </w:r>
    </w:p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993"/>
        <w:gridCol w:w="425"/>
        <w:gridCol w:w="567"/>
        <w:gridCol w:w="425"/>
        <w:gridCol w:w="1523"/>
        <w:gridCol w:w="719"/>
        <w:gridCol w:w="966"/>
        <w:gridCol w:w="672"/>
        <w:gridCol w:w="883"/>
        <w:gridCol w:w="1386"/>
      </w:tblGrid>
      <w:tr w:rsidR="00FF12E7" w:rsidRPr="004A49F8" w14:paraId="31B7F59E" w14:textId="77777777" w:rsidTr="006E52DD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282EF542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lastRenderedPageBreak/>
              <w:t>市立新北高工</w:t>
            </w:r>
            <w:r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3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</w:rPr>
              <w:t>期中考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83BDEB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9AB26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B548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7B41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BF15E7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FF12E7" w:rsidRPr="004A49F8" w14:paraId="4D6D3A3D" w14:textId="77777777" w:rsidTr="006E52DD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95678CD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65387A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4584B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C0305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莊舜丞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CC57D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10AC1" w14:textId="26E74C02" w:rsidR="00FF12E7" w:rsidRPr="004A49F8" w:rsidRDefault="003A7E2A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F64663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7073F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DE006F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0C3889B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餐服、門市、汽美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85C5376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AB5B3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197A14" w14:textId="77777777" w:rsidR="00FF12E7" w:rsidRPr="004A49F8" w:rsidRDefault="00FF12E7" w:rsidP="006E52DD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7D14F604" w14:textId="77777777" w:rsidR="00FF12E7" w:rsidRPr="00327E86" w:rsidRDefault="00FF12E7" w:rsidP="00FF12E7">
      <w:pPr>
        <w:pStyle w:val="Normal05"/>
        <w:snapToGrid w:val="0"/>
        <w:spacing w:before="80"/>
        <w:jc w:val="center"/>
        <w:textAlignment w:val="center"/>
        <w:rPr>
          <w:color w:val="000000" w:themeColor="text1"/>
          <w:sz w:val="32"/>
          <w:szCs w:val="32"/>
        </w:rPr>
      </w:pPr>
    </w:p>
    <w:p w14:paraId="46605A8E" w14:textId="4F10C729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540</w:t>
      </w:r>
      <w:r>
        <w:rPr>
          <w:rFonts w:hint="eastAsia"/>
          <w:color w:val="000000" w:themeColor="text1"/>
          <w:sz w:val="32"/>
          <w:szCs w:val="32"/>
        </w:rPr>
        <w:t>個小蛋糕分給</w:t>
      </w:r>
      <w:r>
        <w:rPr>
          <w:rFonts w:hint="eastAsia"/>
          <w:color w:val="000000" w:themeColor="text1"/>
          <w:sz w:val="32"/>
          <w:szCs w:val="32"/>
        </w:rPr>
        <w:t>9</w:t>
      </w:r>
      <w:r>
        <w:rPr>
          <w:rFonts w:hint="eastAsia"/>
          <w:color w:val="000000" w:themeColor="text1"/>
          <w:sz w:val="32"/>
          <w:szCs w:val="32"/>
        </w:rPr>
        <w:t>個人，每個人可以拿到幾個</w:t>
      </w:r>
      <w:r>
        <w:rPr>
          <w:rFonts w:hint="eastAsia"/>
          <w:color w:val="000000" w:themeColor="text1"/>
          <w:sz w:val="32"/>
          <w:szCs w:val="32"/>
        </w:rPr>
        <w:t>?</w:t>
      </w:r>
    </w:p>
    <w:p w14:paraId="39BA8CE3" w14:textId="1553A7FF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45C926E7" w14:textId="146A1293" w:rsidR="00327E86" w:rsidRPr="00327E86" w:rsidRDefault="00FF14AC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新北高中有</w:t>
      </w:r>
      <w:r>
        <w:rPr>
          <w:rFonts w:hint="eastAsia"/>
          <w:color w:val="000000" w:themeColor="text1"/>
          <w:sz w:val="32"/>
          <w:szCs w:val="32"/>
        </w:rPr>
        <w:t>420</w:t>
      </w:r>
      <w:r>
        <w:rPr>
          <w:rFonts w:hint="eastAsia"/>
          <w:color w:val="000000" w:themeColor="text1"/>
          <w:sz w:val="32"/>
          <w:szCs w:val="32"/>
        </w:rPr>
        <w:t>人參加校外教學，每輛遊覽車只能坐</w:t>
      </w:r>
      <w:r>
        <w:rPr>
          <w:rFonts w:hint="eastAsia"/>
          <w:color w:val="000000" w:themeColor="text1"/>
          <w:sz w:val="32"/>
          <w:szCs w:val="32"/>
        </w:rPr>
        <w:t>35</w:t>
      </w:r>
      <w:r>
        <w:rPr>
          <w:rFonts w:hint="eastAsia"/>
          <w:color w:val="000000" w:themeColor="text1"/>
          <w:sz w:val="32"/>
          <w:szCs w:val="32"/>
        </w:rPr>
        <w:t>人，請問需要幾輛遊覽車才夠</w:t>
      </w:r>
      <w:r>
        <w:rPr>
          <w:rFonts w:hint="eastAsia"/>
          <w:color w:val="000000" w:themeColor="text1"/>
          <w:sz w:val="32"/>
          <w:szCs w:val="32"/>
        </w:rPr>
        <w:t>?</w:t>
      </w:r>
    </w:p>
    <w:p w14:paraId="271A31AD" w14:textId="456096E9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16E2E159" w14:textId="77EA4EAF" w:rsidR="00327E86" w:rsidRPr="00327E86" w:rsidRDefault="00FF12E7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一袋餅乾可以裝</w:t>
      </w:r>
      <w:r>
        <w:rPr>
          <w:rFonts w:hint="eastAsia"/>
          <w:color w:val="000000" w:themeColor="text1"/>
          <w:sz w:val="32"/>
          <w:szCs w:val="32"/>
        </w:rPr>
        <w:t>6</w:t>
      </w:r>
      <w:r>
        <w:rPr>
          <w:rFonts w:hint="eastAsia"/>
          <w:color w:val="000000" w:themeColor="text1"/>
          <w:sz w:val="32"/>
          <w:szCs w:val="32"/>
        </w:rPr>
        <w:t>片，現在總共有</w:t>
      </w:r>
      <w:r>
        <w:rPr>
          <w:rFonts w:hint="eastAsia"/>
          <w:color w:val="000000" w:themeColor="text1"/>
          <w:sz w:val="32"/>
          <w:szCs w:val="32"/>
        </w:rPr>
        <w:t>248</w:t>
      </w:r>
      <w:r>
        <w:rPr>
          <w:rFonts w:hint="eastAsia"/>
          <w:color w:val="000000" w:themeColor="text1"/>
          <w:sz w:val="32"/>
          <w:szCs w:val="32"/>
        </w:rPr>
        <w:t>片餅乾，這樣可以裝成幾袋</w:t>
      </w:r>
      <w:r>
        <w:rPr>
          <w:rFonts w:hint="eastAsia"/>
          <w:color w:val="000000" w:themeColor="text1"/>
          <w:sz w:val="32"/>
          <w:szCs w:val="32"/>
        </w:rPr>
        <w:t>?</w:t>
      </w:r>
    </w:p>
    <w:p w14:paraId="279B7E95" w14:textId="77777777" w:rsidR="00327E86" w:rsidRPr="00327E86" w:rsidRDefault="00327E86" w:rsidP="00327E86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bookmarkEnd w:id="0"/>
    <w:bookmarkEnd w:id="1"/>
    <w:p w14:paraId="509FC70E" w14:textId="4EFCCE7C" w:rsidR="00327E86" w:rsidRDefault="00FF12E7" w:rsidP="00327E86">
      <w:pPr>
        <w:pStyle w:val="Normal05"/>
        <w:numPr>
          <w:ilvl w:val="0"/>
          <w:numId w:val="19"/>
        </w:numPr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一個布丁賣</w:t>
      </w:r>
      <w:r>
        <w:rPr>
          <w:rFonts w:hint="eastAsia"/>
          <w:color w:val="000000" w:themeColor="text1"/>
          <w:sz w:val="32"/>
          <w:szCs w:val="32"/>
        </w:rPr>
        <w:t>15</w:t>
      </w:r>
      <w:r>
        <w:rPr>
          <w:rFonts w:hint="eastAsia"/>
          <w:color w:val="000000" w:themeColor="text1"/>
          <w:sz w:val="32"/>
          <w:szCs w:val="32"/>
        </w:rPr>
        <w:t>元，一箱有</w:t>
      </w:r>
      <w:r>
        <w:rPr>
          <w:rFonts w:hint="eastAsia"/>
          <w:color w:val="000000" w:themeColor="text1"/>
          <w:sz w:val="32"/>
          <w:szCs w:val="32"/>
        </w:rPr>
        <w:t>12</w:t>
      </w:r>
      <w:r>
        <w:rPr>
          <w:rFonts w:hint="eastAsia"/>
          <w:color w:val="000000" w:themeColor="text1"/>
          <w:sz w:val="32"/>
          <w:szCs w:val="32"/>
        </w:rPr>
        <w:t>個，如果買</w:t>
      </w:r>
      <w:r>
        <w:rPr>
          <w:rFonts w:hint="eastAsia"/>
          <w:color w:val="000000" w:themeColor="text1"/>
          <w:sz w:val="32"/>
          <w:szCs w:val="32"/>
        </w:rPr>
        <w:t>4</w:t>
      </w:r>
      <w:r>
        <w:rPr>
          <w:rFonts w:hint="eastAsia"/>
          <w:color w:val="000000" w:themeColor="text1"/>
          <w:sz w:val="32"/>
          <w:szCs w:val="32"/>
        </w:rPr>
        <w:t>箱需要多少錢</w:t>
      </w:r>
      <w:r>
        <w:rPr>
          <w:rFonts w:hint="eastAsia"/>
          <w:color w:val="000000" w:themeColor="text1"/>
          <w:sz w:val="32"/>
          <w:szCs w:val="32"/>
        </w:rPr>
        <w:t>?</w:t>
      </w:r>
    </w:p>
    <w:p w14:paraId="538A3A3F" w14:textId="78E95C7F" w:rsidR="00FF12E7" w:rsidRDefault="00FF12E7" w:rsidP="00FF12E7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2B8E7DA2" w14:textId="77777777" w:rsidR="00FF12E7" w:rsidRPr="00327E86" w:rsidRDefault="00FF12E7" w:rsidP="00FF12E7">
      <w:pPr>
        <w:pStyle w:val="Normal05"/>
        <w:snapToGrid w:val="0"/>
        <w:spacing w:before="80"/>
        <w:textAlignment w:val="center"/>
        <w:rPr>
          <w:color w:val="000000" w:themeColor="text1"/>
          <w:sz w:val="32"/>
          <w:szCs w:val="32"/>
        </w:rPr>
      </w:pPr>
    </w:p>
    <w:p w14:paraId="32C2AD40" w14:textId="1D045F27" w:rsidR="0072020C" w:rsidRPr="005C4DAD" w:rsidRDefault="0072020C" w:rsidP="0072020C">
      <w:pPr>
        <w:jc w:val="center"/>
        <w:rPr>
          <w:rFonts w:ascii="細明體" w:hAnsi="細明體"/>
          <w:szCs w:val="20"/>
          <w:bdr w:val="single" w:sz="4" w:space="0" w:color="auto"/>
        </w:rPr>
      </w:pPr>
      <w:r w:rsidRPr="005C4DAD">
        <w:rPr>
          <w:rFonts w:ascii="細明體" w:hAnsi="細明體" w:hint="eastAsia"/>
          <w:szCs w:val="20"/>
          <w:bdr w:val="single" w:sz="4" w:space="0" w:color="auto"/>
        </w:rPr>
        <w:t>試題結束</w:t>
      </w:r>
    </w:p>
    <w:sectPr w:rsidR="0072020C" w:rsidRPr="005C4DAD" w:rsidSect="00B90CF7">
      <w:pgSz w:w="14572" w:h="20639" w:code="12"/>
      <w:pgMar w:top="851" w:right="1134" w:bottom="1134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AFC147" w14:textId="77777777" w:rsidR="007332A1" w:rsidRDefault="007332A1" w:rsidP="00B042D4">
      <w:r>
        <w:separator/>
      </w:r>
    </w:p>
  </w:endnote>
  <w:endnote w:type="continuationSeparator" w:id="0">
    <w:p w14:paraId="30AB0883" w14:textId="77777777" w:rsidR="007332A1" w:rsidRDefault="007332A1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中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3085BB" w14:textId="77777777" w:rsidR="007332A1" w:rsidRDefault="007332A1" w:rsidP="00B042D4">
      <w:r>
        <w:separator/>
      </w:r>
    </w:p>
  </w:footnote>
  <w:footnote w:type="continuationSeparator" w:id="0">
    <w:p w14:paraId="7999D1DF" w14:textId="77777777" w:rsidR="007332A1" w:rsidRDefault="007332A1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1603A5"/>
    <w:multiLevelType w:val="hybridMultilevel"/>
    <w:tmpl w:val="45E030C8"/>
    <w:lvl w:ilvl="0" w:tplc="9EC6975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0710477"/>
    <w:multiLevelType w:val="singleLevel"/>
    <w:tmpl w:val="7F5675D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4621C23"/>
    <w:multiLevelType w:val="hybridMultilevel"/>
    <w:tmpl w:val="1A00B96A"/>
    <w:lvl w:ilvl="0" w:tplc="0DFAA3CE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7" w15:restartNumberingAfterBreak="0">
    <w:nsid w:val="1E75183F"/>
    <w:multiLevelType w:val="hybridMultilevel"/>
    <w:tmpl w:val="9E70C38E"/>
    <w:lvl w:ilvl="0" w:tplc="FB48A89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20726D95"/>
    <w:multiLevelType w:val="hybridMultilevel"/>
    <w:tmpl w:val="E2F209F6"/>
    <w:lvl w:ilvl="0" w:tplc="87BA60E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2314858"/>
    <w:multiLevelType w:val="singleLevel"/>
    <w:tmpl w:val="7F5675D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F40302F"/>
    <w:multiLevelType w:val="singleLevel"/>
    <w:tmpl w:val="049AE98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D4E7988"/>
    <w:multiLevelType w:val="singleLevel"/>
    <w:tmpl w:val="8C5C37D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3" w15:restartNumberingAfterBreak="0">
    <w:nsid w:val="57D53E70"/>
    <w:multiLevelType w:val="hybridMultilevel"/>
    <w:tmpl w:val="EA2AD000"/>
    <w:lvl w:ilvl="0" w:tplc="1D7694FC">
      <w:start w:val="1"/>
      <w:numFmt w:val="decimal"/>
      <w:lvlText w:val="%1.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08682D"/>
    <w:multiLevelType w:val="hybridMultilevel"/>
    <w:tmpl w:val="CCB02CE0"/>
    <w:lvl w:ilvl="0" w:tplc="5F360C84">
      <w:start w:val="1"/>
      <w:numFmt w:val="upperLetter"/>
      <w:lvlText w:val="(%1)"/>
      <w:lvlJc w:val="left"/>
      <w:pPr>
        <w:ind w:left="166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5" w15:restartNumberingAfterBreak="0">
    <w:nsid w:val="68793636"/>
    <w:multiLevelType w:val="hybridMultilevel"/>
    <w:tmpl w:val="2000111E"/>
    <w:lvl w:ilvl="0" w:tplc="BD588EF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A883666"/>
    <w:multiLevelType w:val="hybridMultilevel"/>
    <w:tmpl w:val="C226AC0E"/>
    <w:lvl w:ilvl="0" w:tplc="29E0FDE2">
      <w:start w:val="1"/>
      <w:numFmt w:val="decimal"/>
      <w:lvlText w:val="%1."/>
      <w:lvlJc w:val="left"/>
      <w:pPr>
        <w:ind w:left="480" w:hanging="480"/>
      </w:pPr>
      <w:rPr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1E535F1"/>
    <w:multiLevelType w:val="hybridMultilevel"/>
    <w:tmpl w:val="98C89CC8"/>
    <w:lvl w:ilvl="0" w:tplc="A4A4D696">
      <w:start w:val="2"/>
      <w:numFmt w:val="taiwaneseCountingThousand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62482477">
    <w:abstractNumId w:val="16"/>
  </w:num>
  <w:num w:numId="2" w16cid:durableId="522133676">
    <w:abstractNumId w:val="5"/>
  </w:num>
  <w:num w:numId="3" w16cid:durableId="1897889204">
    <w:abstractNumId w:val="11"/>
  </w:num>
  <w:num w:numId="4" w16cid:durableId="1927029655">
    <w:abstractNumId w:val="4"/>
  </w:num>
  <w:num w:numId="5" w16cid:durableId="1701738142">
    <w:abstractNumId w:val="9"/>
  </w:num>
  <w:num w:numId="6" w16cid:durableId="1353260253">
    <w:abstractNumId w:val="8"/>
  </w:num>
  <w:num w:numId="7" w16cid:durableId="1830826448">
    <w:abstractNumId w:val="12"/>
  </w:num>
  <w:num w:numId="8" w16cid:durableId="1849517121">
    <w:abstractNumId w:val="18"/>
  </w:num>
  <w:num w:numId="9" w16cid:durableId="1697736730">
    <w:abstractNumId w:val="10"/>
  </w:num>
  <w:num w:numId="10" w16cid:durableId="398480677">
    <w:abstractNumId w:val="15"/>
  </w:num>
  <w:num w:numId="11" w16cid:durableId="528107507">
    <w:abstractNumId w:val="1"/>
  </w:num>
  <w:num w:numId="12" w16cid:durableId="1337340313">
    <w:abstractNumId w:val="0"/>
  </w:num>
  <w:num w:numId="13" w16cid:durableId="392436579">
    <w:abstractNumId w:val="14"/>
  </w:num>
  <w:num w:numId="14" w16cid:durableId="1766530403">
    <w:abstractNumId w:val="7"/>
  </w:num>
  <w:num w:numId="15" w16cid:durableId="1551384038">
    <w:abstractNumId w:val="6"/>
  </w:num>
  <w:num w:numId="16" w16cid:durableId="2095324257">
    <w:abstractNumId w:val="17"/>
  </w:num>
  <w:num w:numId="17" w16cid:durableId="1421751315">
    <w:abstractNumId w:val="2"/>
  </w:num>
  <w:num w:numId="18" w16cid:durableId="220679912">
    <w:abstractNumId w:val="3"/>
  </w:num>
  <w:num w:numId="19" w16cid:durableId="1508520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122B"/>
    <w:rsid w:val="00022017"/>
    <w:rsid w:val="00027334"/>
    <w:rsid w:val="00037930"/>
    <w:rsid w:val="0005000C"/>
    <w:rsid w:val="00062EB7"/>
    <w:rsid w:val="00065ED7"/>
    <w:rsid w:val="00086542"/>
    <w:rsid w:val="00095847"/>
    <w:rsid w:val="00097588"/>
    <w:rsid w:val="000A08AA"/>
    <w:rsid w:val="000D0885"/>
    <w:rsid w:val="000D699A"/>
    <w:rsid w:val="000F53FA"/>
    <w:rsid w:val="00106126"/>
    <w:rsid w:val="00113384"/>
    <w:rsid w:val="00113AFE"/>
    <w:rsid w:val="00115E3E"/>
    <w:rsid w:val="001557A9"/>
    <w:rsid w:val="0018171F"/>
    <w:rsid w:val="001B1483"/>
    <w:rsid w:val="001D509C"/>
    <w:rsid w:val="001E50E7"/>
    <w:rsid w:val="001E5625"/>
    <w:rsid w:val="001F6D34"/>
    <w:rsid w:val="00206FA1"/>
    <w:rsid w:val="00263A36"/>
    <w:rsid w:val="002819D9"/>
    <w:rsid w:val="0028673C"/>
    <w:rsid w:val="002D3FD9"/>
    <w:rsid w:val="00300A44"/>
    <w:rsid w:val="00307B47"/>
    <w:rsid w:val="00310C1A"/>
    <w:rsid w:val="00312732"/>
    <w:rsid w:val="00327E86"/>
    <w:rsid w:val="0033603D"/>
    <w:rsid w:val="00346AEF"/>
    <w:rsid w:val="00391DB9"/>
    <w:rsid w:val="00397BB8"/>
    <w:rsid w:val="003A7E2A"/>
    <w:rsid w:val="003B5147"/>
    <w:rsid w:val="003B6AC6"/>
    <w:rsid w:val="00403565"/>
    <w:rsid w:val="00444B42"/>
    <w:rsid w:val="00446C24"/>
    <w:rsid w:val="00473DDA"/>
    <w:rsid w:val="00475F1F"/>
    <w:rsid w:val="00481CB8"/>
    <w:rsid w:val="00482183"/>
    <w:rsid w:val="004869A8"/>
    <w:rsid w:val="00495FC5"/>
    <w:rsid w:val="004A49F8"/>
    <w:rsid w:val="004A75CB"/>
    <w:rsid w:val="004B5628"/>
    <w:rsid w:val="004C5425"/>
    <w:rsid w:val="004D1BA5"/>
    <w:rsid w:val="004E4699"/>
    <w:rsid w:val="004E4884"/>
    <w:rsid w:val="004E7CC6"/>
    <w:rsid w:val="004F6D48"/>
    <w:rsid w:val="00503985"/>
    <w:rsid w:val="00511DB6"/>
    <w:rsid w:val="005167D7"/>
    <w:rsid w:val="00516E73"/>
    <w:rsid w:val="0052117B"/>
    <w:rsid w:val="00521C82"/>
    <w:rsid w:val="005253EC"/>
    <w:rsid w:val="00537D7B"/>
    <w:rsid w:val="00544563"/>
    <w:rsid w:val="00544FD4"/>
    <w:rsid w:val="00557F55"/>
    <w:rsid w:val="005837CC"/>
    <w:rsid w:val="005A0FC0"/>
    <w:rsid w:val="005B4A29"/>
    <w:rsid w:val="005C3121"/>
    <w:rsid w:val="005C4109"/>
    <w:rsid w:val="005C4DAD"/>
    <w:rsid w:val="005D4718"/>
    <w:rsid w:val="005D5DCA"/>
    <w:rsid w:val="005E3585"/>
    <w:rsid w:val="005E6D85"/>
    <w:rsid w:val="0061592E"/>
    <w:rsid w:val="00642C85"/>
    <w:rsid w:val="00650021"/>
    <w:rsid w:val="006510EB"/>
    <w:rsid w:val="00657C26"/>
    <w:rsid w:val="006709CF"/>
    <w:rsid w:val="0067677A"/>
    <w:rsid w:val="006A623E"/>
    <w:rsid w:val="006B11A2"/>
    <w:rsid w:val="006B47CE"/>
    <w:rsid w:val="006C720E"/>
    <w:rsid w:val="006D0C00"/>
    <w:rsid w:val="006D3AD1"/>
    <w:rsid w:val="006F4788"/>
    <w:rsid w:val="007047B1"/>
    <w:rsid w:val="00712A18"/>
    <w:rsid w:val="0072020C"/>
    <w:rsid w:val="00731272"/>
    <w:rsid w:val="007332A1"/>
    <w:rsid w:val="00741061"/>
    <w:rsid w:val="007461A5"/>
    <w:rsid w:val="00773D95"/>
    <w:rsid w:val="007A5855"/>
    <w:rsid w:val="007B2405"/>
    <w:rsid w:val="007B65F2"/>
    <w:rsid w:val="007D2D69"/>
    <w:rsid w:val="007E21A6"/>
    <w:rsid w:val="007E5FFE"/>
    <w:rsid w:val="00803903"/>
    <w:rsid w:val="008350C0"/>
    <w:rsid w:val="008637D8"/>
    <w:rsid w:val="008712EA"/>
    <w:rsid w:val="00892AF7"/>
    <w:rsid w:val="008A7DE4"/>
    <w:rsid w:val="008C507E"/>
    <w:rsid w:val="008E5B1C"/>
    <w:rsid w:val="008E6214"/>
    <w:rsid w:val="008E7FF3"/>
    <w:rsid w:val="008F16DA"/>
    <w:rsid w:val="008F3C60"/>
    <w:rsid w:val="00911E90"/>
    <w:rsid w:val="00913E04"/>
    <w:rsid w:val="009311B5"/>
    <w:rsid w:val="00933C15"/>
    <w:rsid w:val="00945831"/>
    <w:rsid w:val="00951051"/>
    <w:rsid w:val="009534F1"/>
    <w:rsid w:val="00955541"/>
    <w:rsid w:val="00955FB1"/>
    <w:rsid w:val="00973C5F"/>
    <w:rsid w:val="00977DD4"/>
    <w:rsid w:val="00982590"/>
    <w:rsid w:val="00983135"/>
    <w:rsid w:val="009858AD"/>
    <w:rsid w:val="009926BC"/>
    <w:rsid w:val="009E6973"/>
    <w:rsid w:val="009E71B7"/>
    <w:rsid w:val="009E72DB"/>
    <w:rsid w:val="009F50A0"/>
    <w:rsid w:val="00A15E04"/>
    <w:rsid w:val="00A310C4"/>
    <w:rsid w:val="00A37653"/>
    <w:rsid w:val="00A5127C"/>
    <w:rsid w:val="00A70B46"/>
    <w:rsid w:val="00A712A9"/>
    <w:rsid w:val="00A72D77"/>
    <w:rsid w:val="00A77F22"/>
    <w:rsid w:val="00A9316F"/>
    <w:rsid w:val="00AA7594"/>
    <w:rsid w:val="00AB1748"/>
    <w:rsid w:val="00AC0995"/>
    <w:rsid w:val="00AC7EE8"/>
    <w:rsid w:val="00AD4990"/>
    <w:rsid w:val="00AF4F85"/>
    <w:rsid w:val="00B02E5D"/>
    <w:rsid w:val="00B042D4"/>
    <w:rsid w:val="00B124AC"/>
    <w:rsid w:val="00B24779"/>
    <w:rsid w:val="00B35B75"/>
    <w:rsid w:val="00B50231"/>
    <w:rsid w:val="00B52E9F"/>
    <w:rsid w:val="00B73A0D"/>
    <w:rsid w:val="00B81F45"/>
    <w:rsid w:val="00B90CF7"/>
    <w:rsid w:val="00BA7FA5"/>
    <w:rsid w:val="00BB5D49"/>
    <w:rsid w:val="00BD12C7"/>
    <w:rsid w:val="00C370BD"/>
    <w:rsid w:val="00C50274"/>
    <w:rsid w:val="00C55FB5"/>
    <w:rsid w:val="00C60704"/>
    <w:rsid w:val="00C64EEC"/>
    <w:rsid w:val="00C92AA2"/>
    <w:rsid w:val="00CD11B1"/>
    <w:rsid w:val="00CE236B"/>
    <w:rsid w:val="00CE28E7"/>
    <w:rsid w:val="00CF504C"/>
    <w:rsid w:val="00CF734D"/>
    <w:rsid w:val="00D02124"/>
    <w:rsid w:val="00D16CBB"/>
    <w:rsid w:val="00D269E3"/>
    <w:rsid w:val="00D316E1"/>
    <w:rsid w:val="00D457F2"/>
    <w:rsid w:val="00D539F2"/>
    <w:rsid w:val="00D558A7"/>
    <w:rsid w:val="00D72572"/>
    <w:rsid w:val="00D87AE7"/>
    <w:rsid w:val="00D908C1"/>
    <w:rsid w:val="00D90F45"/>
    <w:rsid w:val="00DA6FB1"/>
    <w:rsid w:val="00DA7D61"/>
    <w:rsid w:val="00DB49FF"/>
    <w:rsid w:val="00DC2B18"/>
    <w:rsid w:val="00DC428D"/>
    <w:rsid w:val="00DC73E2"/>
    <w:rsid w:val="00DD042D"/>
    <w:rsid w:val="00DD4795"/>
    <w:rsid w:val="00DD679D"/>
    <w:rsid w:val="00DE68EF"/>
    <w:rsid w:val="00DF1DD9"/>
    <w:rsid w:val="00E02031"/>
    <w:rsid w:val="00E04BCF"/>
    <w:rsid w:val="00E0763C"/>
    <w:rsid w:val="00E12838"/>
    <w:rsid w:val="00E41B2F"/>
    <w:rsid w:val="00E51CA1"/>
    <w:rsid w:val="00E52A95"/>
    <w:rsid w:val="00E533CE"/>
    <w:rsid w:val="00E636C6"/>
    <w:rsid w:val="00E80901"/>
    <w:rsid w:val="00E87145"/>
    <w:rsid w:val="00EA2DBB"/>
    <w:rsid w:val="00EF2EE3"/>
    <w:rsid w:val="00EF4EBC"/>
    <w:rsid w:val="00F144C0"/>
    <w:rsid w:val="00F17163"/>
    <w:rsid w:val="00F454B0"/>
    <w:rsid w:val="00F563A7"/>
    <w:rsid w:val="00F63187"/>
    <w:rsid w:val="00F859E9"/>
    <w:rsid w:val="00F97B39"/>
    <w:rsid w:val="00FB3217"/>
    <w:rsid w:val="00FB46BE"/>
    <w:rsid w:val="00FC5F4D"/>
    <w:rsid w:val="00FD3369"/>
    <w:rsid w:val="00FD6286"/>
    <w:rsid w:val="00FF12E7"/>
    <w:rsid w:val="00FF14AC"/>
    <w:rsid w:val="00FF2C04"/>
    <w:rsid w:val="00FF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213F5"/>
  <w15:docId w15:val="{F2A2C099-4D18-44DF-992D-D4538077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2E7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10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link w:val="13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5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  <w:style w:type="character" w:customStyle="1" w:styleId="110">
    <w:name w:val="1. 字元1"/>
    <w:basedOn w:val="a0"/>
    <w:link w:val="11"/>
    <w:rsid w:val="00307B47"/>
    <w:rPr>
      <w:rFonts w:ascii="Times New Roman" w:eastAsia="細明體" w:hAnsi="Times New Roman" w:cs="Times New Roman"/>
      <w:szCs w:val="24"/>
    </w:rPr>
  </w:style>
  <w:style w:type="character" w:customStyle="1" w:styleId="13">
    <w:name w:val="例題內文(1) 字元"/>
    <w:basedOn w:val="15"/>
    <w:link w:val="12"/>
    <w:rsid w:val="005C4109"/>
    <w:rPr>
      <w:rFonts w:ascii="Times New Roman" w:eastAsia="華康中明體" w:hAnsi="Times New Roman" w:cs="Times New Roman"/>
      <w:kern w:val="2"/>
      <w:sz w:val="24"/>
      <w:szCs w:val="24"/>
      <w:lang w:val="en-US" w:eastAsia="zh-TW" w:bidi="ar-SA"/>
    </w:rPr>
  </w:style>
  <w:style w:type="paragraph" w:customStyle="1" w:styleId="Normal0135">
    <w:name w:val="Normal_0_135"/>
    <w:qFormat/>
    <w:rsid w:val="00FC5F4D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54">
    <w:name w:val="Normal_0_154"/>
    <w:qFormat/>
    <w:rsid w:val="008E7FF3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85">
    <w:name w:val="Normal_0_185"/>
    <w:qFormat/>
    <w:rsid w:val="008E7FF3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5">
    <w:name w:val="Normal_0_5"/>
    <w:qFormat/>
    <w:rsid w:val="00F1716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8E621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1B14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6D0C0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6D0C0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">
    <w:name w:val="Normal_2_2"/>
    <w:qFormat/>
    <w:rsid w:val="006D0C00"/>
    <w:rPr>
      <w:rFonts w:ascii="Times New Roman" w:eastAsia="細明體" w:hAnsi="Times New Roman" w:cs="Times New Roman"/>
      <w:kern w:val="0"/>
      <w:szCs w:val="24"/>
    </w:rPr>
  </w:style>
  <w:style w:type="paragraph" w:customStyle="1" w:styleId="Normal01">
    <w:name w:val="Normal_0_1"/>
    <w:qFormat/>
    <w:rsid w:val="00A70B4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1F6D3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8712E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3">
    <w:name w:val="Normal_0_13"/>
    <w:qFormat/>
    <w:rsid w:val="007461A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B35B7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9">
    <w:name w:val="Normal_0_29"/>
    <w:qFormat/>
    <w:rsid w:val="00544FD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4">
    <w:name w:val="Normal_0_24"/>
    <w:qFormat/>
    <w:rsid w:val="00544FD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8">
    <w:name w:val="Normal_0_28"/>
    <w:qFormat/>
    <w:rsid w:val="00544FD4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4C518-94A7-4A09-800D-FA022B4B1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專任辦公室1</dc:creator>
  <cp:lastModifiedBy>周純敏</cp:lastModifiedBy>
  <cp:revision>17</cp:revision>
  <cp:lastPrinted>2024-09-27T05:14:00Z</cp:lastPrinted>
  <dcterms:created xsi:type="dcterms:W3CDTF">2023-04-18T03:17:00Z</dcterms:created>
  <dcterms:modified xsi:type="dcterms:W3CDTF">2024-09-27T05:15:00Z</dcterms:modified>
</cp:coreProperties>
</file>