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2603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560"/>
        <w:gridCol w:w="992"/>
        <w:gridCol w:w="851"/>
        <w:gridCol w:w="1275"/>
        <w:gridCol w:w="851"/>
        <w:gridCol w:w="992"/>
        <w:gridCol w:w="669"/>
        <w:gridCol w:w="425"/>
        <w:gridCol w:w="426"/>
        <w:gridCol w:w="1071"/>
        <w:gridCol w:w="488"/>
        <w:gridCol w:w="757"/>
        <w:gridCol w:w="519"/>
        <w:gridCol w:w="504"/>
        <w:gridCol w:w="1223"/>
      </w:tblGrid>
      <w:tr w:rsidR="001E0595" w:rsidRPr="00072DD4" w:rsidTr="00456FE7">
        <w:trPr>
          <w:cantSplit/>
          <w:trHeight w:val="510"/>
          <w:jc w:val="center"/>
        </w:trPr>
        <w:tc>
          <w:tcPr>
            <w:tcW w:w="9112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1E0595" w:rsidRPr="00072DD4" w:rsidRDefault="00456FE7" w:rsidP="00072DD4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 w:val="20"/>
                <w:szCs w:val="20"/>
              </w:rPr>
            </w:pPr>
            <w:r>
              <w:rPr>
                <w:rFonts w:ascii="新細明體" w:hAnsi="新細明體" w:hint="eastAsia"/>
                <w:sz w:val="28"/>
                <w:szCs w:val="20"/>
              </w:rPr>
              <w:t xml:space="preserve"> </w:t>
            </w:r>
            <w:r w:rsidR="001E0595" w:rsidRPr="00072DD4">
              <w:rPr>
                <w:rFonts w:ascii="新細明體" w:hAnsi="新細明體" w:hint="eastAsia"/>
                <w:sz w:val="28"/>
                <w:szCs w:val="20"/>
              </w:rPr>
              <w:t>市立新北高工</w:t>
            </w:r>
            <w:r w:rsidR="00C702BA">
              <w:rPr>
                <w:rFonts w:ascii="新細明體" w:hAnsi="新細明體" w:hint="eastAsia"/>
                <w:sz w:val="28"/>
                <w:szCs w:val="20"/>
              </w:rPr>
              <w:t>110</w:t>
            </w:r>
            <w:r w:rsidR="001E0595" w:rsidRPr="00072DD4">
              <w:rPr>
                <w:rFonts w:ascii="新細明體" w:hAnsi="新細明體" w:hint="eastAsia"/>
                <w:sz w:val="28"/>
                <w:szCs w:val="20"/>
              </w:rPr>
              <w:t>學年度第</w:t>
            </w:r>
            <w:r>
              <w:rPr>
                <w:rFonts w:ascii="新細明體" w:hAnsi="新細明體" w:hint="eastAsia"/>
                <w:sz w:val="28"/>
                <w:szCs w:val="20"/>
              </w:rPr>
              <w:t>1</w:t>
            </w:r>
            <w:r w:rsidR="001E0595" w:rsidRPr="00072DD4">
              <w:rPr>
                <w:rFonts w:ascii="新細明體" w:hAnsi="新細明體" w:hint="eastAsia"/>
                <w:sz w:val="28"/>
                <w:szCs w:val="20"/>
              </w:rPr>
              <w:t xml:space="preserve">學期 </w:t>
            </w:r>
            <w:r w:rsidR="005F0AC2">
              <w:rPr>
                <w:rFonts w:ascii="新細明體" w:hAnsi="新細明體" w:hint="eastAsia"/>
                <w:sz w:val="28"/>
                <w:szCs w:val="20"/>
              </w:rPr>
              <w:t>期末考</w:t>
            </w:r>
            <w:r w:rsidR="001E0595" w:rsidRPr="00072DD4">
              <w:rPr>
                <w:rFonts w:ascii="新細明體" w:hAnsi="新細明體" w:hint="eastAsia"/>
                <w:sz w:val="28"/>
                <w:szCs w:val="20"/>
              </w:rPr>
              <w:t>考 試題</w:t>
            </w:r>
          </w:p>
        </w:tc>
        <w:tc>
          <w:tcPr>
            <w:tcW w:w="488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班別</w:t>
            </w:r>
          </w:p>
        </w:tc>
        <w:tc>
          <w:tcPr>
            <w:tcW w:w="75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</w:p>
        </w:tc>
        <w:tc>
          <w:tcPr>
            <w:tcW w:w="51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座號</w:t>
            </w:r>
          </w:p>
        </w:tc>
        <w:tc>
          <w:tcPr>
            <w:tcW w:w="50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122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電腦卡作答</w:t>
            </w:r>
          </w:p>
        </w:tc>
      </w:tr>
      <w:tr w:rsidR="001E0595" w:rsidRPr="00072DD4" w:rsidTr="00456FE7">
        <w:trPr>
          <w:cantSplit/>
          <w:trHeight w:val="456"/>
          <w:jc w:val="center"/>
        </w:trPr>
        <w:tc>
          <w:tcPr>
            <w:tcW w:w="1560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 目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C702BA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數學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命題</w:t>
            </w:r>
          </w:p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教師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072DD4" w:rsidRDefault="00C702BA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孫梅茵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456FE7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000000" w:themeColor="text1"/>
                <w:szCs w:val="20"/>
              </w:rPr>
            </w:pPr>
            <w:r w:rsidRPr="00456FE7">
              <w:rPr>
                <w:rFonts w:ascii="新細明體" w:hAnsi="新細明體" w:hint="eastAsia"/>
                <w:color w:val="000000" w:themeColor="text1"/>
                <w:szCs w:val="20"/>
              </w:rPr>
              <w:t>審</w:t>
            </w:r>
            <w:r w:rsidRPr="00456FE7">
              <w:rPr>
                <w:rFonts w:ascii="新細明體" w:hAnsi="新細明體"/>
                <w:color w:val="000000" w:themeColor="text1"/>
                <w:szCs w:val="20"/>
              </w:rPr>
              <w:t>題</w:t>
            </w:r>
          </w:p>
          <w:p w:rsidR="001E0595" w:rsidRPr="00456FE7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000000" w:themeColor="text1"/>
                <w:szCs w:val="20"/>
              </w:rPr>
            </w:pPr>
            <w:r w:rsidRPr="00456FE7">
              <w:rPr>
                <w:rFonts w:ascii="新細明體" w:hAnsi="新細明體"/>
                <w:color w:val="000000" w:themeColor="text1"/>
                <w:szCs w:val="20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072DD4" w:rsidRDefault="00C702BA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劉懿嫻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C702BA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科別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1E0595" w:rsidRPr="00072DD4" w:rsidRDefault="00C702BA" w:rsidP="001D1465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資處應英</w:t>
            </w:r>
          </w:p>
        </w:tc>
        <w:tc>
          <w:tcPr>
            <w:tcW w:w="488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姓名</w:t>
            </w:r>
          </w:p>
        </w:tc>
        <w:tc>
          <w:tcPr>
            <w:tcW w:w="1780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122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E0595" w:rsidRPr="00072DD4" w:rsidRDefault="00C702BA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否</w:t>
            </w:r>
          </w:p>
        </w:tc>
      </w:tr>
    </w:tbl>
    <w:p w:rsidR="00326947" w:rsidRPr="00C40301" w:rsidRDefault="00326947" w:rsidP="00326947">
      <w:pPr>
        <w:pStyle w:val="Normal05"/>
        <w:snapToGrid w:val="0"/>
        <w:spacing w:before="80"/>
        <w:textAlignment w:val="center"/>
        <w:rPr>
          <w:rFonts w:eastAsia="DengXian"/>
          <w:u w:val="single"/>
          <w:lang w:eastAsia="zh-CN"/>
        </w:rPr>
      </w:pPr>
      <w:bookmarkStart w:id="0" w:name="QQ210105003042_1_H"/>
      <w:bookmarkStart w:id="1" w:name="QQ210105003042"/>
      <w:r w:rsidRPr="00C40301">
        <w:rPr>
          <w:rFonts w:asciiTheme="minorEastAsia" w:eastAsiaTheme="minorEastAsia" w:hAnsiTheme="minorEastAsia" w:hint="eastAsia"/>
          <w:u w:val="single"/>
        </w:rPr>
        <w:t>一、選擇題(共</w:t>
      </w:r>
      <w:r w:rsidR="00C82276">
        <w:rPr>
          <w:rFonts w:asciiTheme="minorEastAsia" w:eastAsiaTheme="minorEastAsia" w:hAnsiTheme="minorEastAsia" w:hint="eastAsia"/>
          <w:u w:val="single"/>
        </w:rPr>
        <w:t>5</w:t>
      </w:r>
      <w:r w:rsidRPr="00C40301">
        <w:rPr>
          <w:rFonts w:asciiTheme="minorEastAsia" w:eastAsiaTheme="minorEastAsia" w:hAnsiTheme="minorEastAsia" w:hint="eastAsia"/>
          <w:u w:val="single"/>
        </w:rPr>
        <w:t>題 每題5分)</w:t>
      </w:r>
    </w:p>
    <w:bookmarkEnd w:id="0"/>
    <w:bookmarkEnd w:id="1"/>
    <w:p w:rsidR="00371BC7" w:rsidRDefault="00371BC7" w:rsidP="00C82276">
      <w:pPr>
        <w:pStyle w:val="Normal05"/>
        <w:snapToGrid w:val="0"/>
        <w:spacing w:before="80"/>
        <w:textAlignment w:val="center"/>
        <w:rPr>
          <w:rFonts w:eastAsia="DengXian"/>
          <w:lang w:eastAsia="zh-CN"/>
        </w:rPr>
      </w:pPr>
    </w:p>
    <w:p w:rsidR="00371BC7" w:rsidRDefault="00371BC7" w:rsidP="003C127C">
      <w:pPr>
        <w:pStyle w:val="Normal022"/>
        <w:numPr>
          <w:ilvl w:val="0"/>
          <w:numId w:val="1"/>
        </w:numPr>
        <w:tabs>
          <w:tab w:val="clear" w:pos="437"/>
          <w:tab w:val="num" w:pos="720"/>
        </w:tabs>
        <w:snapToGrid w:val="0"/>
        <w:spacing w:before="80"/>
        <w:ind w:left="1276" w:hanging="992"/>
        <w:textAlignment w:val="center"/>
        <w:rPr>
          <w:rFonts w:eastAsia="DengXian"/>
          <w:lang w:eastAsia="zh-CN"/>
        </w:rPr>
      </w:pPr>
      <w:bookmarkStart w:id="2" w:name="QQ210105003714_1_H"/>
      <w:bookmarkStart w:id="3" w:name="QQ210105003714"/>
      <w:r>
        <w:t>（　　）</w:t>
      </w:r>
      <w:r w:rsidRPr="00FC0C4A">
        <w:rPr>
          <w:rFonts w:hint="eastAsia"/>
          <w:kern w:val="2"/>
        </w:rPr>
        <w:t>(</w:t>
      </w:r>
      <w:r>
        <w:object w:dxaOrig="600" w:dyaOrig="51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pt;height:25.5pt" o:ole="">
            <v:imagedata r:id="rId8" o:title=""/>
            <v:path o:connecttype="segments"/>
          </v:shape>
          <o:OLEObject Type="Embed" ProgID="Equation.DSMT4" ShapeID="_x0000_i1025" DrawAspect="Content" ObjectID="_1702987718" r:id="rId9"/>
        </w:object>
      </w:r>
      <w:r w:rsidRPr="00FC0C4A">
        <w:rPr>
          <w:rFonts w:hint="eastAsia"/>
          <w:kern w:val="2"/>
        </w:rPr>
        <w:t>)</w:t>
      </w:r>
      <w:r w:rsidRPr="00FC0C4A">
        <w:rPr>
          <w:kern w:val="2"/>
        </w:rPr>
        <w:t>×</w:t>
      </w:r>
      <w:r w:rsidRPr="00FC0C4A">
        <w:rPr>
          <w:rFonts w:hint="eastAsia"/>
          <w:kern w:val="2"/>
        </w:rPr>
        <w:t>(log</w:t>
      </w:r>
      <w:r w:rsidRPr="00FC0C4A">
        <w:rPr>
          <w:rFonts w:hint="eastAsia"/>
          <w:kern w:val="2"/>
          <w:vertAlign w:val="subscript"/>
        </w:rPr>
        <w:t>8</w:t>
      </w:r>
      <w:r w:rsidRPr="00FC0C4A">
        <w:rPr>
          <w:rFonts w:hint="eastAsia"/>
          <w:kern w:val="2"/>
        </w:rPr>
        <w:t xml:space="preserve">9) </w:t>
      </w:r>
      <w:r w:rsidRPr="00FC0C4A">
        <w:rPr>
          <w:kern w:val="2"/>
        </w:rPr>
        <w:t>=</w:t>
      </w:r>
      <w:r>
        <w:t xml:space="preserve">　</w:t>
      </w:r>
      <w:bookmarkEnd w:id="2"/>
      <w:r>
        <w:t>(A)</w:t>
      </w:r>
      <w:bookmarkStart w:id="4" w:name="QQ210105003714_1_1"/>
      <w:r w:rsidRPr="00FC0C4A">
        <w:rPr>
          <w:kern w:val="2"/>
        </w:rPr>
        <w:t>−</w:t>
      </w:r>
      <w:r w:rsidRPr="00FC0C4A">
        <w:rPr>
          <w:rFonts w:hint="eastAsia"/>
          <w:kern w:val="2"/>
        </w:rPr>
        <w:t xml:space="preserve"> 8</w:t>
      </w:r>
      <w:r>
        <w:t xml:space="preserve">　</w:t>
      </w:r>
      <w:bookmarkEnd w:id="4"/>
      <w:r>
        <w:t>(B)</w:t>
      </w:r>
      <w:bookmarkStart w:id="5" w:name="QQ210105003714_1_2"/>
      <w:r>
        <w:object w:dxaOrig="390" w:dyaOrig="585">
          <v:shape id="_x0000_i1026" type="#_x0000_t75" style="width:19.5pt;height:29.25pt" o:ole="">
            <v:imagedata r:id="rId10" o:title=""/>
            <v:path o:connecttype="segments"/>
          </v:shape>
          <o:OLEObject Type="Embed" ProgID="Equation.DSMT4" ShapeID="_x0000_i1026" DrawAspect="Content" ObjectID="_1702987719" r:id="rId11"/>
        </w:object>
      </w:r>
      <w:r>
        <w:t xml:space="preserve">　</w:t>
      </w:r>
      <w:bookmarkEnd w:id="5"/>
      <w:r>
        <w:t>(C)</w:t>
      </w:r>
      <w:bookmarkStart w:id="6" w:name="QQ210105003714_1_3"/>
      <w:r>
        <w:object w:dxaOrig="390" w:dyaOrig="585">
          <v:shape id="_x0000_i1027" type="#_x0000_t75" style="width:19.5pt;height:29.25pt" o:ole="">
            <v:imagedata r:id="rId12" o:title=""/>
            <v:path o:connecttype="segments"/>
          </v:shape>
          <o:OLEObject Type="Embed" ProgID="Equation.DSMT4" ShapeID="_x0000_i1027" DrawAspect="Content" ObjectID="_1702987720" r:id="rId13"/>
        </w:object>
      </w:r>
      <w:r>
        <w:t xml:space="preserve">　</w:t>
      </w:r>
      <w:bookmarkEnd w:id="6"/>
      <w:r>
        <w:t>(D)</w:t>
      </w:r>
      <w:bookmarkStart w:id="7" w:name="QQ210105003714_1_4"/>
      <w:r>
        <w:object w:dxaOrig="360" w:dyaOrig="585">
          <v:shape id="_x0000_i1028" type="#_x0000_t75" style="width:18pt;height:29.25pt" o:ole="">
            <v:imagedata r:id="rId14" o:title=""/>
            <v:path o:connecttype="segments"/>
          </v:shape>
          <o:OLEObject Type="Embed" ProgID="Equation.DSMT4" ShapeID="_x0000_i1028" DrawAspect="Content" ObjectID="_1702987721" r:id="rId15"/>
        </w:object>
      </w:r>
      <w:r>
        <w:t xml:space="preserve">　</w:t>
      </w:r>
      <w:bookmarkEnd w:id="3"/>
      <w:bookmarkEnd w:id="7"/>
      <w:r w:rsidR="003C127C" w:rsidRPr="003C127C">
        <w:rPr>
          <w:rFonts w:eastAsia="DengXian"/>
          <w:lang w:eastAsia="zh-CN"/>
        </w:rPr>
        <w:t xml:space="preserve"> </w:t>
      </w:r>
    </w:p>
    <w:p w:rsidR="00007C2D" w:rsidRPr="003C127C" w:rsidRDefault="00007C2D" w:rsidP="00007C2D">
      <w:pPr>
        <w:pStyle w:val="Normal022"/>
        <w:snapToGrid w:val="0"/>
        <w:spacing w:before="80"/>
        <w:ind w:left="1276"/>
        <w:textAlignment w:val="center"/>
        <w:rPr>
          <w:rFonts w:eastAsia="DengXian"/>
          <w:lang w:eastAsia="zh-CN"/>
        </w:rPr>
      </w:pPr>
      <w:bookmarkStart w:id="8" w:name="_GoBack"/>
      <w:bookmarkEnd w:id="8"/>
    </w:p>
    <w:p w:rsidR="00007C2D" w:rsidRPr="00007C2D" w:rsidRDefault="00532383" w:rsidP="00007C2D">
      <w:pPr>
        <w:pStyle w:val="Normal07"/>
        <w:numPr>
          <w:ilvl w:val="0"/>
          <w:numId w:val="1"/>
        </w:numPr>
        <w:tabs>
          <w:tab w:val="clear" w:pos="437"/>
          <w:tab w:val="num" w:pos="720"/>
        </w:tabs>
        <w:snapToGrid w:val="0"/>
        <w:spacing w:before="80"/>
        <w:ind w:left="1276" w:hanging="992"/>
        <w:textAlignment w:val="center"/>
        <w:rPr>
          <w:rFonts w:eastAsia="DengXian"/>
          <w:lang w:eastAsia="zh-CN"/>
        </w:rPr>
      </w:pPr>
      <w:bookmarkStart w:id="9" w:name="QQ210105003057_1_H"/>
      <w:r>
        <w:t>（　　）</w:t>
      </w:r>
      <w:bookmarkEnd w:id="9"/>
      <w:r w:rsidR="00007C2D" w:rsidRPr="00007C2D">
        <w:rPr>
          <w:rFonts w:hint="eastAsia"/>
          <w:kern w:val="2"/>
        </w:rPr>
        <w:t>log</w:t>
      </w:r>
      <w:r w:rsidR="00007C2D" w:rsidRPr="00007C2D">
        <w:rPr>
          <w:rFonts w:hint="eastAsia"/>
          <w:kern w:val="2"/>
          <w:vertAlign w:val="subscript"/>
        </w:rPr>
        <w:t>10</w:t>
      </w:r>
      <w:r w:rsidR="00007C2D" w:rsidRPr="00007C2D">
        <w:rPr>
          <w:rFonts w:hint="eastAsia"/>
          <w:kern w:val="2"/>
        </w:rPr>
        <w:t>[log</w:t>
      </w:r>
      <w:r w:rsidR="00007C2D" w:rsidRPr="00007C2D">
        <w:rPr>
          <w:rFonts w:hint="eastAsia"/>
          <w:kern w:val="2"/>
          <w:vertAlign w:val="subscript"/>
        </w:rPr>
        <w:t>3</w:t>
      </w:r>
      <w:r w:rsidR="00007C2D" w:rsidRPr="00007C2D">
        <w:rPr>
          <w:rFonts w:hint="eastAsia"/>
          <w:kern w:val="2"/>
        </w:rPr>
        <w:t>(log</w:t>
      </w:r>
      <w:r w:rsidR="00007C2D" w:rsidRPr="00007C2D">
        <w:rPr>
          <w:rFonts w:hint="eastAsia"/>
          <w:kern w:val="2"/>
          <w:vertAlign w:val="subscript"/>
        </w:rPr>
        <w:t>2</w:t>
      </w:r>
      <w:r w:rsidR="00007C2D" w:rsidRPr="00007C2D">
        <w:rPr>
          <w:rFonts w:hint="eastAsia"/>
          <w:kern w:val="2"/>
        </w:rPr>
        <w:t xml:space="preserve">8)] </w:t>
      </w:r>
      <w:r w:rsidR="00007C2D" w:rsidRPr="00007C2D">
        <w:rPr>
          <w:kern w:val="2"/>
        </w:rPr>
        <w:t>=</w:t>
      </w:r>
      <w:r w:rsidR="00007C2D" w:rsidRPr="00007C2D">
        <w:t xml:space="preserve">　</w:t>
      </w:r>
      <w:r w:rsidR="00007C2D" w:rsidRPr="00007C2D">
        <w:t>(A)</w:t>
      </w:r>
      <w:bookmarkStart w:id="10" w:name="QQ210105003038_1_1"/>
      <w:r w:rsidR="00007C2D" w:rsidRPr="00007C2D">
        <w:rPr>
          <w:rFonts w:hint="eastAsia"/>
          <w:kern w:val="2"/>
        </w:rPr>
        <w:t>0</w:t>
      </w:r>
      <w:r w:rsidR="00007C2D" w:rsidRPr="00007C2D">
        <w:t xml:space="preserve">　</w:t>
      </w:r>
      <w:bookmarkEnd w:id="10"/>
      <w:r w:rsidR="00007C2D" w:rsidRPr="00007C2D">
        <w:t>(B)</w:t>
      </w:r>
      <w:bookmarkStart w:id="11" w:name="QQ210105003038_1_2"/>
      <w:r w:rsidR="00007C2D" w:rsidRPr="00007C2D">
        <w:rPr>
          <w:rFonts w:hint="eastAsia"/>
          <w:kern w:val="2"/>
        </w:rPr>
        <w:t>1</w:t>
      </w:r>
      <w:r w:rsidR="00007C2D" w:rsidRPr="00007C2D">
        <w:t xml:space="preserve">　</w:t>
      </w:r>
      <w:bookmarkEnd w:id="11"/>
      <w:r w:rsidR="00007C2D" w:rsidRPr="00007C2D">
        <w:t>(C)</w:t>
      </w:r>
      <w:bookmarkStart w:id="12" w:name="QQ210105003038_1_3"/>
      <w:r w:rsidR="00007C2D" w:rsidRPr="00007C2D">
        <w:rPr>
          <w:rFonts w:hint="eastAsia"/>
          <w:kern w:val="2"/>
        </w:rPr>
        <w:t>2</w:t>
      </w:r>
      <w:r w:rsidR="00007C2D" w:rsidRPr="00007C2D">
        <w:t xml:space="preserve">　</w:t>
      </w:r>
      <w:bookmarkEnd w:id="12"/>
      <w:r w:rsidR="00007C2D" w:rsidRPr="00007C2D">
        <w:t>(D)</w:t>
      </w:r>
      <w:bookmarkStart w:id="13" w:name="QQ210105003038_1_4"/>
      <w:r w:rsidR="00007C2D" w:rsidRPr="00007C2D">
        <w:rPr>
          <w:rFonts w:hint="eastAsia"/>
          <w:kern w:val="2"/>
        </w:rPr>
        <w:t>3</w:t>
      </w:r>
      <w:r w:rsidR="00007C2D" w:rsidRPr="00007C2D">
        <w:t xml:space="preserve">　</w:t>
      </w:r>
      <w:bookmarkEnd w:id="13"/>
    </w:p>
    <w:p w:rsidR="00532383" w:rsidRPr="000D0D96" w:rsidRDefault="00532383" w:rsidP="00007C2D">
      <w:pPr>
        <w:pStyle w:val="Normal016"/>
        <w:snapToGrid w:val="0"/>
        <w:spacing w:before="80"/>
        <w:textAlignment w:val="center"/>
        <w:rPr>
          <w:rFonts w:eastAsia="DengXian"/>
          <w:lang w:eastAsia="zh-CN"/>
        </w:rPr>
      </w:pPr>
    </w:p>
    <w:p w:rsidR="00467072" w:rsidRPr="00467072" w:rsidRDefault="00532383" w:rsidP="00532383">
      <w:pPr>
        <w:widowControl/>
        <w:numPr>
          <w:ilvl w:val="0"/>
          <w:numId w:val="1"/>
        </w:numPr>
        <w:tabs>
          <w:tab w:val="clear" w:pos="437"/>
          <w:tab w:val="num" w:pos="720"/>
        </w:tabs>
        <w:snapToGrid w:val="0"/>
        <w:spacing w:before="80"/>
        <w:ind w:left="1276" w:hanging="992"/>
        <w:textAlignment w:val="center"/>
        <w:rPr>
          <w:rFonts w:eastAsia="DengXian"/>
          <w:color w:val="000000"/>
          <w:kern w:val="0"/>
          <w:lang w:eastAsia="zh-CN"/>
        </w:rPr>
      </w:pPr>
      <w:bookmarkStart w:id="14" w:name="QQ210105003469_1_H"/>
      <w:bookmarkStart w:id="15" w:name="QQ210105003469"/>
      <w:r w:rsidRPr="00845DBF">
        <w:rPr>
          <w:rFonts w:eastAsia="細明體"/>
          <w:color w:val="000000"/>
          <w:kern w:val="0"/>
        </w:rPr>
        <w:t>（　　）</w:t>
      </w:r>
      <w:r w:rsidRPr="00845DBF">
        <w:rPr>
          <w:rFonts w:eastAsia="細明體" w:hint="eastAsia"/>
          <w:color w:val="000000"/>
        </w:rPr>
        <w:t>下列何者</w:t>
      </w:r>
      <w:r w:rsidRPr="00845DBF">
        <w:rPr>
          <w:rFonts w:eastAsia="細明體" w:hint="eastAsia"/>
          <w:b/>
          <w:color w:val="000000"/>
        </w:rPr>
        <w:t>不正確</w:t>
      </w:r>
      <w:r w:rsidRPr="00845DBF">
        <w:rPr>
          <w:rFonts w:eastAsia="細明體" w:hint="eastAsia"/>
          <w:color w:val="000000"/>
        </w:rPr>
        <w:t>？</w:t>
      </w:r>
      <w:r w:rsidRPr="00845DBF">
        <w:rPr>
          <w:rFonts w:eastAsia="細明體"/>
          <w:color w:val="000000"/>
          <w:kern w:val="0"/>
        </w:rPr>
        <w:t xml:space="preserve">　</w:t>
      </w:r>
      <w:bookmarkEnd w:id="14"/>
      <w:r w:rsidRPr="00845DBF">
        <w:rPr>
          <w:rFonts w:eastAsia="細明體"/>
          <w:color w:val="000000"/>
          <w:kern w:val="0"/>
        </w:rPr>
        <w:t>(A)</w:t>
      </w:r>
      <w:bookmarkStart w:id="16" w:name="QQ210105003469_1_1"/>
      <w:r w:rsidR="00007C2D">
        <w:rPr>
          <w:rFonts w:eastAsia="細明體"/>
          <w:color w:val="000000"/>
          <w:kern w:val="0"/>
        </w:rPr>
        <w:pict>
          <v:shape id="_x0000_i1030" type="#_x0000_t75" style="width:48pt;height:25.5pt">
            <v:imagedata r:id="rId16" o:title=""/>
            <v:path o:connecttype="segments"/>
          </v:shape>
        </w:pict>
      </w:r>
      <w:r w:rsidRPr="00845DBF">
        <w:rPr>
          <w:rFonts w:eastAsia="細明體" w:hint="eastAsia"/>
          <w:color w:val="000000"/>
        </w:rPr>
        <w:t>之圖形為遞增函數</w:t>
      </w:r>
      <w:r w:rsidRPr="00845DBF">
        <w:rPr>
          <w:rFonts w:eastAsia="細明體"/>
          <w:color w:val="000000"/>
          <w:kern w:val="0"/>
        </w:rPr>
        <w:t xml:space="preserve">　</w:t>
      </w:r>
      <w:bookmarkEnd w:id="16"/>
      <w:r w:rsidRPr="00845DBF">
        <w:rPr>
          <w:rFonts w:eastAsia="細明體"/>
          <w:color w:val="000000"/>
          <w:kern w:val="0"/>
        </w:rPr>
        <w:t>(B)</w:t>
      </w:r>
      <w:bookmarkStart w:id="17" w:name="QQ210105003469_1_2"/>
      <w:r w:rsidR="00007C2D">
        <w:rPr>
          <w:rFonts w:eastAsia="細明體"/>
          <w:color w:val="000000"/>
          <w:kern w:val="0"/>
        </w:rPr>
        <w:pict>
          <v:shape id="_x0000_i1031" type="#_x0000_t75" style="width:31.5pt;height:17.25pt">
            <v:imagedata r:id="rId17" o:title=""/>
            <v:path o:connecttype="segments"/>
          </v:shape>
        </w:pict>
      </w:r>
      <w:r w:rsidRPr="00845DBF">
        <w:rPr>
          <w:rFonts w:eastAsia="細明體" w:hint="eastAsia"/>
          <w:color w:val="000000"/>
        </w:rPr>
        <w:t>之圖形為遞增函數</w:t>
      </w:r>
      <w:r w:rsidRPr="00845DBF">
        <w:rPr>
          <w:rFonts w:eastAsia="細明體"/>
          <w:color w:val="000000"/>
          <w:kern w:val="0"/>
        </w:rPr>
        <w:t xml:space="preserve">　</w:t>
      </w:r>
      <w:bookmarkEnd w:id="17"/>
      <w:r w:rsidRPr="00845DBF">
        <w:rPr>
          <w:rFonts w:eastAsia="細明體"/>
          <w:color w:val="000000"/>
          <w:kern w:val="0"/>
        </w:rPr>
        <w:t>(C)</w:t>
      </w:r>
      <w:bookmarkStart w:id="18" w:name="QQ210105003469_1_3"/>
      <w:r w:rsidR="00007C2D">
        <w:rPr>
          <w:rFonts w:eastAsia="細明體"/>
          <w:color w:val="000000"/>
          <w:kern w:val="0"/>
        </w:rPr>
        <w:pict>
          <v:shape id="_x0000_i1032" type="#_x0000_t75" style="width:43.5pt;height:33pt">
            <v:imagedata r:id="rId18" o:title=""/>
            <v:path o:connecttype="segments"/>
          </v:shape>
        </w:pict>
      </w:r>
      <w:r w:rsidRPr="00845DBF">
        <w:rPr>
          <w:rFonts w:eastAsia="細明體" w:hint="eastAsia"/>
          <w:color w:val="000000"/>
        </w:rPr>
        <w:t>之圖形與</w:t>
      </w:r>
    </w:p>
    <w:p w:rsidR="00532383" w:rsidRDefault="00532383" w:rsidP="00467072">
      <w:pPr>
        <w:widowControl/>
        <w:snapToGrid w:val="0"/>
        <w:spacing w:before="80"/>
        <w:ind w:left="1276"/>
        <w:textAlignment w:val="center"/>
        <w:rPr>
          <w:rFonts w:eastAsia="細明體"/>
          <w:color w:val="000000"/>
          <w:kern w:val="0"/>
        </w:rPr>
      </w:pPr>
      <w:r w:rsidRPr="00845DBF">
        <w:rPr>
          <w:rFonts w:eastAsia="細明體" w:hint="eastAsia"/>
          <w:i/>
          <w:color w:val="000000"/>
        </w:rPr>
        <w:t>x</w:t>
      </w:r>
      <w:r w:rsidRPr="00845DBF">
        <w:rPr>
          <w:rFonts w:eastAsia="細明體" w:hint="eastAsia"/>
          <w:color w:val="000000"/>
        </w:rPr>
        <w:t>軸不相交</w:t>
      </w:r>
      <w:r w:rsidRPr="00845DBF">
        <w:rPr>
          <w:rFonts w:eastAsia="細明體"/>
          <w:color w:val="000000"/>
          <w:kern w:val="0"/>
        </w:rPr>
        <w:t xml:space="preserve">　</w:t>
      </w:r>
      <w:bookmarkEnd w:id="18"/>
      <w:r w:rsidRPr="00845DBF">
        <w:rPr>
          <w:rFonts w:eastAsia="細明體"/>
          <w:color w:val="000000"/>
          <w:kern w:val="0"/>
        </w:rPr>
        <w:t>(D)</w:t>
      </w:r>
      <w:bookmarkStart w:id="19" w:name="QQ210105003469_1_4"/>
      <w:r w:rsidR="00007C2D">
        <w:rPr>
          <w:rFonts w:eastAsia="細明體"/>
          <w:color w:val="000000"/>
          <w:kern w:val="0"/>
        </w:rPr>
        <w:pict>
          <v:shape id="_x0000_i1033" type="#_x0000_t75" style="width:46.5pt;height:16.5pt">
            <v:imagedata r:id="rId19" o:title=""/>
            <v:path o:connecttype="segments"/>
          </v:shape>
        </w:pict>
      </w:r>
      <w:r w:rsidRPr="00845DBF">
        <w:rPr>
          <w:rFonts w:eastAsia="細明體" w:hint="eastAsia"/>
          <w:color w:val="000000"/>
        </w:rPr>
        <w:t>之圖形與</w:t>
      </w:r>
      <w:r w:rsidRPr="00845DBF">
        <w:rPr>
          <w:rFonts w:eastAsia="細明體" w:hint="eastAsia"/>
          <w:i/>
          <w:color w:val="000000"/>
        </w:rPr>
        <w:t>y</w:t>
      </w:r>
      <w:r w:rsidRPr="00845DBF">
        <w:rPr>
          <w:rFonts w:eastAsia="細明體" w:hint="eastAsia"/>
          <w:color w:val="000000"/>
        </w:rPr>
        <w:t>軸不相交</w:t>
      </w:r>
      <w:r w:rsidRPr="00845DBF">
        <w:rPr>
          <w:rFonts w:eastAsia="細明體"/>
          <w:color w:val="000000"/>
          <w:kern w:val="0"/>
        </w:rPr>
        <w:t xml:space="preserve">　</w:t>
      </w:r>
      <w:bookmarkEnd w:id="15"/>
      <w:bookmarkEnd w:id="19"/>
    </w:p>
    <w:p w:rsidR="00C40301" w:rsidRPr="00845DBF" w:rsidRDefault="00C40301" w:rsidP="00467072">
      <w:pPr>
        <w:widowControl/>
        <w:snapToGrid w:val="0"/>
        <w:spacing w:before="80"/>
        <w:ind w:left="1276"/>
        <w:textAlignment w:val="center"/>
        <w:rPr>
          <w:rFonts w:eastAsia="DengXian"/>
          <w:color w:val="000000"/>
          <w:kern w:val="0"/>
          <w:lang w:eastAsia="zh-CN"/>
        </w:rPr>
      </w:pPr>
    </w:p>
    <w:p w:rsidR="00846113" w:rsidRPr="00846113" w:rsidRDefault="00532383" w:rsidP="00846113">
      <w:pPr>
        <w:widowControl/>
        <w:numPr>
          <w:ilvl w:val="0"/>
          <w:numId w:val="1"/>
        </w:numPr>
        <w:tabs>
          <w:tab w:val="clear" w:pos="437"/>
          <w:tab w:val="num" w:pos="720"/>
        </w:tabs>
        <w:snapToGrid w:val="0"/>
        <w:spacing w:before="80"/>
        <w:ind w:left="1276" w:hanging="992"/>
        <w:textAlignment w:val="center"/>
        <w:rPr>
          <w:rFonts w:eastAsia="DengXian"/>
          <w:color w:val="000000"/>
          <w:kern w:val="0"/>
          <w:lang w:eastAsia="zh-CN"/>
        </w:rPr>
      </w:pPr>
      <w:bookmarkStart w:id="20" w:name="QQ210105002915_1_H"/>
      <w:bookmarkStart w:id="21" w:name="QQ210105002915"/>
      <w:r w:rsidRPr="00845DBF">
        <w:rPr>
          <w:rFonts w:eastAsia="細明體"/>
          <w:color w:val="000000"/>
          <w:kern w:val="0"/>
        </w:rPr>
        <w:t>（　　）</w:t>
      </w:r>
      <w:bookmarkEnd w:id="20"/>
      <w:bookmarkEnd w:id="21"/>
      <w:r w:rsidR="00846113" w:rsidRPr="00846113">
        <w:rPr>
          <w:rFonts w:eastAsia="細明體" w:hint="eastAsia"/>
          <w:color w:val="000000"/>
        </w:rPr>
        <w:t>下列何值與</w:t>
      </w:r>
      <w:r w:rsidR="00007C2D">
        <w:rPr>
          <w:rFonts w:eastAsia="細明體"/>
          <w:color w:val="000000"/>
          <w:kern w:val="0"/>
        </w:rPr>
        <w:pict>
          <v:shape id="_x0000_i1034" type="#_x0000_t75" style="width:27.75pt;height:15.75pt">
            <v:imagedata r:id="rId20" o:title=""/>
            <v:path o:connecttype="segments"/>
          </v:shape>
        </w:pict>
      </w:r>
      <w:r w:rsidR="00846113" w:rsidRPr="00846113">
        <w:rPr>
          <w:rFonts w:eastAsia="細明體" w:hint="eastAsia"/>
          <w:color w:val="000000"/>
        </w:rPr>
        <w:t>相等？</w:t>
      </w:r>
      <w:r w:rsidR="00846113" w:rsidRPr="00846113">
        <w:rPr>
          <w:rFonts w:eastAsia="細明體"/>
          <w:color w:val="000000"/>
          <w:kern w:val="0"/>
        </w:rPr>
        <w:t xml:space="preserve">　</w:t>
      </w:r>
      <w:r w:rsidR="00846113" w:rsidRPr="00846113">
        <w:rPr>
          <w:rFonts w:eastAsia="細明體"/>
          <w:color w:val="000000"/>
          <w:kern w:val="0"/>
        </w:rPr>
        <w:t>(A)</w:t>
      </w:r>
      <w:bookmarkStart w:id="22" w:name="QQ210105002917_1_1"/>
      <w:r w:rsidR="00007C2D">
        <w:rPr>
          <w:rFonts w:eastAsia="細明體"/>
          <w:color w:val="000000"/>
          <w:kern w:val="0"/>
        </w:rPr>
        <w:pict>
          <v:shape id="_x0000_i1035" type="#_x0000_t75" style="width:54pt;height:15pt">
            <v:imagedata r:id="rId21" o:title=""/>
            <v:path o:connecttype="segments"/>
          </v:shape>
        </w:pict>
      </w:r>
      <w:r w:rsidR="00846113" w:rsidRPr="00846113">
        <w:rPr>
          <w:rFonts w:eastAsia="細明體"/>
          <w:color w:val="000000"/>
          <w:kern w:val="0"/>
        </w:rPr>
        <w:t xml:space="preserve">　</w:t>
      </w:r>
      <w:bookmarkEnd w:id="22"/>
      <w:r w:rsidR="00846113" w:rsidRPr="00846113">
        <w:rPr>
          <w:rFonts w:eastAsia="細明體"/>
          <w:color w:val="000000"/>
          <w:kern w:val="0"/>
        </w:rPr>
        <w:t>(B)</w:t>
      </w:r>
      <w:bookmarkStart w:id="23" w:name="QQ210105002917_1_2"/>
      <w:r w:rsidR="00007C2D">
        <w:rPr>
          <w:rFonts w:eastAsia="細明體"/>
          <w:color w:val="000000"/>
          <w:kern w:val="0"/>
        </w:rPr>
        <w:pict>
          <v:shape id="_x0000_i1036" type="#_x0000_t75" style="width:36.75pt;height:32.25pt">
            <v:imagedata r:id="rId22" o:title=""/>
            <v:path o:connecttype="segments"/>
          </v:shape>
        </w:pict>
      </w:r>
      <w:r w:rsidR="00846113" w:rsidRPr="00846113">
        <w:rPr>
          <w:rFonts w:eastAsia="細明體"/>
          <w:color w:val="000000"/>
          <w:kern w:val="0"/>
        </w:rPr>
        <w:t xml:space="preserve">　</w:t>
      </w:r>
      <w:bookmarkEnd w:id="23"/>
      <w:r w:rsidR="00846113" w:rsidRPr="00846113">
        <w:rPr>
          <w:rFonts w:eastAsia="細明體"/>
          <w:color w:val="000000"/>
          <w:kern w:val="0"/>
        </w:rPr>
        <w:t>(C)</w:t>
      </w:r>
      <w:bookmarkStart w:id="24" w:name="QQ210105002917_1_3"/>
      <w:r w:rsidR="00007C2D">
        <w:rPr>
          <w:rFonts w:eastAsia="細明體"/>
          <w:color w:val="000000"/>
          <w:kern w:val="0"/>
        </w:rPr>
        <w:pict>
          <v:shape id="_x0000_i1037" type="#_x0000_t75" style="width:30.75pt;height:30.75pt">
            <v:imagedata r:id="rId23" o:title=""/>
            <v:path o:connecttype="segments"/>
          </v:shape>
        </w:pict>
      </w:r>
      <w:r w:rsidR="00846113" w:rsidRPr="00846113">
        <w:rPr>
          <w:rFonts w:eastAsia="細明體"/>
          <w:color w:val="000000"/>
          <w:kern w:val="0"/>
        </w:rPr>
        <w:t xml:space="preserve">　</w:t>
      </w:r>
      <w:bookmarkEnd w:id="24"/>
      <w:r w:rsidR="00846113" w:rsidRPr="00846113">
        <w:rPr>
          <w:rFonts w:eastAsia="細明體"/>
          <w:color w:val="000000"/>
          <w:kern w:val="0"/>
        </w:rPr>
        <w:t>(D)</w:t>
      </w:r>
      <w:bookmarkStart w:id="25" w:name="QQ210105002917_1_4"/>
      <w:r w:rsidR="00007C2D">
        <w:rPr>
          <w:rFonts w:eastAsia="細明體"/>
          <w:color w:val="000000"/>
          <w:kern w:val="0"/>
        </w:rPr>
        <w:pict>
          <v:shape id="_x0000_i1038" type="#_x0000_t75" style="width:30.75pt;height:30.75pt">
            <v:imagedata r:id="rId24" o:title=""/>
            <v:path o:connecttype="segments"/>
          </v:shape>
        </w:pict>
      </w:r>
      <w:r w:rsidR="00846113" w:rsidRPr="00846113">
        <w:rPr>
          <w:rFonts w:eastAsia="細明體"/>
          <w:color w:val="000000"/>
          <w:kern w:val="0"/>
        </w:rPr>
        <w:t xml:space="preserve">　</w:t>
      </w:r>
      <w:bookmarkEnd w:id="25"/>
    </w:p>
    <w:p w:rsidR="00E5595D" w:rsidRDefault="00E5595D" w:rsidP="000D0D96">
      <w:pPr>
        <w:pStyle w:val="Normal04"/>
        <w:snapToGrid w:val="0"/>
        <w:spacing w:before="80"/>
        <w:textAlignment w:val="center"/>
        <w:rPr>
          <w:rFonts w:eastAsia="DengXian"/>
          <w:lang w:eastAsia="zh-CN"/>
        </w:rPr>
      </w:pPr>
    </w:p>
    <w:p w:rsidR="00BB4CE4" w:rsidRPr="00D561F3" w:rsidRDefault="00CA78F0" w:rsidP="00BB4CE4">
      <w:pPr>
        <w:pStyle w:val="Normal019"/>
        <w:numPr>
          <w:ilvl w:val="0"/>
          <w:numId w:val="1"/>
        </w:numPr>
        <w:tabs>
          <w:tab w:val="clear" w:pos="437"/>
          <w:tab w:val="num" w:pos="720"/>
        </w:tabs>
        <w:snapToGrid w:val="0"/>
        <w:spacing w:before="80"/>
        <w:ind w:left="1276" w:hanging="992"/>
        <w:textAlignment w:val="center"/>
        <w:rPr>
          <w:rFonts w:eastAsia="DengXian"/>
          <w:lang w:eastAsia="zh-CN"/>
        </w:rPr>
      </w:pPr>
      <w:bookmarkStart w:id="26" w:name="QQ210105003079_1_H"/>
      <w:bookmarkStart w:id="27" w:name="QQ210105003079"/>
      <w:r>
        <w:t>（　　）</w:t>
      </w:r>
      <w:r w:rsidRPr="0004417D">
        <w:rPr>
          <w:rFonts w:hint="eastAsia"/>
          <w:kern w:val="2"/>
        </w:rPr>
        <w:t>已知</w:t>
      </w:r>
      <w:r w:rsidRPr="0004417D">
        <w:rPr>
          <w:rFonts w:hint="eastAsia"/>
          <w:kern w:val="2"/>
        </w:rPr>
        <w:t>log</w:t>
      </w:r>
      <w:r w:rsidRPr="0004417D">
        <w:rPr>
          <w:rFonts w:hint="eastAsia"/>
          <w:i/>
          <w:kern w:val="2"/>
        </w:rPr>
        <w:t>x</w:t>
      </w:r>
      <w:r w:rsidRPr="0004417D">
        <w:rPr>
          <w:rFonts w:hint="eastAsia"/>
          <w:kern w:val="2"/>
        </w:rPr>
        <w:t>之尾數與</w:t>
      </w:r>
      <w:r w:rsidRPr="0004417D">
        <w:rPr>
          <w:rFonts w:hint="eastAsia"/>
          <w:kern w:val="2"/>
        </w:rPr>
        <w:t>log0.123</w:t>
      </w:r>
      <w:r w:rsidRPr="0004417D">
        <w:rPr>
          <w:rFonts w:hint="eastAsia"/>
          <w:kern w:val="2"/>
        </w:rPr>
        <w:t>之尾數相同，</w:t>
      </w:r>
      <w:r w:rsidRPr="0004417D">
        <w:rPr>
          <w:rFonts w:hint="eastAsia"/>
          <w:kern w:val="2"/>
        </w:rPr>
        <w:t>log</w:t>
      </w:r>
      <w:r w:rsidRPr="0004417D">
        <w:rPr>
          <w:rFonts w:hint="eastAsia"/>
          <w:i/>
          <w:kern w:val="2"/>
        </w:rPr>
        <w:t>x</w:t>
      </w:r>
      <w:r w:rsidRPr="0004417D">
        <w:rPr>
          <w:rFonts w:hint="eastAsia"/>
          <w:kern w:val="2"/>
        </w:rPr>
        <w:t>之首數與</w:t>
      </w:r>
      <w:r w:rsidRPr="0004417D">
        <w:rPr>
          <w:rFonts w:hint="eastAsia"/>
          <w:kern w:val="2"/>
        </w:rPr>
        <w:t>log456</w:t>
      </w:r>
      <w:r w:rsidRPr="0004417D">
        <w:rPr>
          <w:rFonts w:hint="eastAsia"/>
          <w:kern w:val="2"/>
        </w:rPr>
        <w:t>之首數相同，則</w:t>
      </w:r>
      <w:r w:rsidRPr="0004417D">
        <w:rPr>
          <w:rFonts w:hint="eastAsia"/>
          <w:i/>
          <w:kern w:val="2"/>
        </w:rPr>
        <w:t>x</w:t>
      </w:r>
      <w:r w:rsidRPr="0004417D">
        <w:rPr>
          <w:rFonts w:hint="eastAsia"/>
          <w:kern w:val="2"/>
        </w:rPr>
        <w:t xml:space="preserve"> </w:t>
      </w:r>
      <w:r w:rsidRPr="0004417D">
        <w:rPr>
          <w:kern w:val="2"/>
        </w:rPr>
        <w:t>=</w:t>
      </w:r>
      <w:r>
        <w:t xml:space="preserve">　</w:t>
      </w:r>
      <w:bookmarkEnd w:id="26"/>
      <w:r>
        <w:t>(A)</w:t>
      </w:r>
      <w:bookmarkStart w:id="28" w:name="QQ210105003079_1_1"/>
      <w:r w:rsidRPr="0004417D">
        <w:rPr>
          <w:rFonts w:hint="eastAsia"/>
          <w:kern w:val="2"/>
        </w:rPr>
        <w:t>0.123</w:t>
      </w:r>
      <w:r>
        <w:t xml:space="preserve">　</w:t>
      </w:r>
      <w:bookmarkEnd w:id="28"/>
      <w:r>
        <w:t>(B)</w:t>
      </w:r>
      <w:bookmarkStart w:id="29" w:name="QQ210105003079_1_2"/>
      <w:r w:rsidRPr="0004417D">
        <w:rPr>
          <w:rFonts w:hint="eastAsia"/>
          <w:kern w:val="2"/>
        </w:rPr>
        <w:t>0.456</w:t>
      </w:r>
      <w:r>
        <w:t xml:space="preserve">　</w:t>
      </w:r>
      <w:bookmarkEnd w:id="29"/>
      <w:r>
        <w:t>(C)</w:t>
      </w:r>
      <w:bookmarkStart w:id="30" w:name="QQ210105003079_1_3"/>
      <w:r w:rsidRPr="0004417D">
        <w:rPr>
          <w:rFonts w:hint="eastAsia"/>
          <w:kern w:val="2"/>
        </w:rPr>
        <w:t>123</w:t>
      </w:r>
      <w:r>
        <w:t xml:space="preserve">　</w:t>
      </w:r>
      <w:bookmarkEnd w:id="30"/>
      <w:r>
        <w:t>(D)</w:t>
      </w:r>
      <w:bookmarkStart w:id="31" w:name="QQ210105003079_1_4"/>
      <w:r w:rsidRPr="0004417D">
        <w:rPr>
          <w:rFonts w:hint="eastAsia"/>
          <w:kern w:val="2"/>
        </w:rPr>
        <w:t>456</w:t>
      </w:r>
      <w:r>
        <w:t xml:space="preserve">　</w:t>
      </w:r>
      <w:bookmarkStart w:id="32" w:name="QQ210105003777"/>
      <w:bookmarkStart w:id="33" w:name="QQ210105003777_1_H"/>
      <w:bookmarkStart w:id="34" w:name="QQ210105003760"/>
      <w:bookmarkStart w:id="35" w:name="QQ210105003760_1_H"/>
      <w:bookmarkEnd w:id="27"/>
      <w:bookmarkEnd w:id="31"/>
    </w:p>
    <w:p w:rsidR="00D561F3" w:rsidRPr="00C82276" w:rsidRDefault="00D561F3" w:rsidP="00D561F3">
      <w:pPr>
        <w:pStyle w:val="Normal019"/>
        <w:snapToGrid w:val="0"/>
        <w:spacing w:before="80"/>
        <w:ind w:left="1276"/>
        <w:textAlignment w:val="center"/>
        <w:rPr>
          <w:rFonts w:eastAsia="DengXian"/>
          <w:lang w:eastAsia="zh-CN"/>
        </w:rPr>
      </w:pPr>
    </w:p>
    <w:p w:rsidR="00C82276" w:rsidRPr="00C40301" w:rsidRDefault="00C82276" w:rsidP="00C82276">
      <w:pPr>
        <w:pStyle w:val="Normal05"/>
        <w:snapToGrid w:val="0"/>
        <w:spacing w:before="80"/>
        <w:textAlignment w:val="center"/>
        <w:rPr>
          <w:rFonts w:eastAsia="DengXian"/>
          <w:u w:val="single"/>
          <w:lang w:eastAsia="zh-CN"/>
        </w:rPr>
      </w:pPr>
      <w:r w:rsidRPr="00C40301">
        <w:rPr>
          <w:rFonts w:asciiTheme="minorEastAsia" w:eastAsiaTheme="minorEastAsia" w:hAnsiTheme="minorEastAsia" w:hint="eastAsia"/>
          <w:u w:val="single"/>
        </w:rPr>
        <w:t>二、填空題(共</w:t>
      </w:r>
      <w:r>
        <w:rPr>
          <w:rFonts w:asciiTheme="minorEastAsia" w:eastAsiaTheme="minorEastAsia" w:hAnsiTheme="minorEastAsia" w:hint="eastAsia"/>
          <w:u w:val="single"/>
        </w:rPr>
        <w:t>15格</w:t>
      </w:r>
      <w:r w:rsidRPr="00C40301">
        <w:rPr>
          <w:rFonts w:asciiTheme="minorEastAsia" w:eastAsiaTheme="minorEastAsia" w:hAnsiTheme="minorEastAsia" w:hint="eastAsia"/>
          <w:u w:val="single"/>
        </w:rPr>
        <w:t xml:space="preserve"> 每</w:t>
      </w:r>
      <w:r>
        <w:rPr>
          <w:rFonts w:asciiTheme="minorEastAsia" w:eastAsiaTheme="minorEastAsia" w:hAnsiTheme="minorEastAsia" w:hint="eastAsia"/>
          <w:u w:val="single"/>
        </w:rPr>
        <w:t>格5</w:t>
      </w:r>
      <w:r w:rsidRPr="00C40301">
        <w:rPr>
          <w:rFonts w:asciiTheme="minorEastAsia" w:eastAsiaTheme="minorEastAsia" w:hAnsiTheme="minorEastAsia" w:hint="eastAsia"/>
          <w:u w:val="single"/>
        </w:rPr>
        <w:t>分)</w:t>
      </w:r>
    </w:p>
    <w:p w:rsidR="00C82276" w:rsidRPr="00C82276" w:rsidRDefault="00C82276" w:rsidP="00C82276">
      <w:pPr>
        <w:pStyle w:val="Normal019"/>
        <w:snapToGrid w:val="0"/>
        <w:spacing w:before="80"/>
        <w:ind w:left="1276"/>
        <w:textAlignment w:val="center"/>
        <w:rPr>
          <w:rFonts w:eastAsia="DengXian"/>
          <w:lang w:eastAsia="zh-CN"/>
        </w:rPr>
      </w:pPr>
    </w:p>
    <w:p w:rsidR="00BB4CE4" w:rsidRPr="00BB4CE4" w:rsidRDefault="00BB4CE4" w:rsidP="00BB4CE4">
      <w:pPr>
        <w:pStyle w:val="Normal019"/>
        <w:numPr>
          <w:ilvl w:val="0"/>
          <w:numId w:val="1"/>
        </w:numPr>
        <w:tabs>
          <w:tab w:val="clear" w:pos="437"/>
          <w:tab w:val="num" w:pos="720"/>
        </w:tabs>
        <w:snapToGrid w:val="0"/>
        <w:spacing w:before="80"/>
        <w:ind w:left="1276" w:hanging="992"/>
        <w:textAlignment w:val="center"/>
        <w:rPr>
          <w:rFonts w:eastAsia="DengXian"/>
          <w:lang w:eastAsia="zh-CN"/>
        </w:rPr>
      </w:pPr>
      <w:r>
        <w:rPr>
          <w:rFonts w:hint="eastAsia"/>
        </w:rPr>
        <w:t>求</w:t>
      </w:r>
      <w:r>
        <w:object w:dxaOrig="1080" w:dyaOrig="480">
          <v:shape id="_x0000_i1039" type="#_x0000_t75" style="width:54pt;height:24pt" o:ole="">
            <v:imagedata r:id="rId25" o:title=""/>
            <v:path o:connecttype="segments"/>
          </v:shape>
          <o:OLEObject Type="Embed" ProgID="Equation.DSMT4" ShapeID="_x0000_i1039" DrawAspect="Content" ObjectID="_1702987722" r:id="rId26"/>
        </w:object>
      </w:r>
      <w:r w:rsidRPr="00BB4CE4">
        <w:rPr>
          <w:kern w:val="2"/>
        </w:rPr>
        <w:t>=</w:t>
      </w:r>
      <w:r w:rsidRPr="00BB4CE4">
        <w:rPr>
          <w:rFonts w:hint="eastAsia"/>
          <w:kern w:val="2"/>
        </w:rPr>
        <w:t>____________</w:t>
      </w:r>
      <w:r w:rsidRPr="00BB4CE4">
        <w:rPr>
          <w:rFonts w:hint="eastAsia"/>
          <w:kern w:val="2"/>
        </w:rPr>
        <w:t>。</w:t>
      </w:r>
      <w:bookmarkEnd w:id="32"/>
      <w:bookmarkEnd w:id="33"/>
    </w:p>
    <w:p w:rsidR="00BB4CE4" w:rsidRPr="003B505D" w:rsidRDefault="00BB4CE4" w:rsidP="00BB4CE4">
      <w:pPr>
        <w:pStyle w:val="Normal019"/>
        <w:snapToGrid w:val="0"/>
        <w:spacing w:before="80"/>
        <w:ind w:left="1276"/>
        <w:textAlignment w:val="center"/>
        <w:rPr>
          <w:rFonts w:eastAsia="DengXian"/>
          <w:lang w:eastAsia="zh-CN"/>
        </w:rPr>
      </w:pPr>
    </w:p>
    <w:p w:rsidR="003B505D" w:rsidRPr="008470B4" w:rsidRDefault="003B505D" w:rsidP="00326947">
      <w:pPr>
        <w:pStyle w:val="Normal019"/>
        <w:numPr>
          <w:ilvl w:val="0"/>
          <w:numId w:val="1"/>
        </w:numPr>
        <w:tabs>
          <w:tab w:val="clear" w:pos="437"/>
          <w:tab w:val="num" w:pos="720"/>
        </w:tabs>
        <w:snapToGrid w:val="0"/>
        <w:spacing w:before="80"/>
        <w:ind w:left="1276" w:hanging="992"/>
        <w:textAlignment w:val="center"/>
        <w:rPr>
          <w:rFonts w:eastAsia="DengXian"/>
          <w:lang w:eastAsia="zh-CN"/>
        </w:rPr>
      </w:pPr>
      <w:r>
        <w:rPr>
          <w:rFonts w:hint="eastAsia"/>
          <w:kern w:val="2"/>
        </w:rPr>
        <w:t>設</w:t>
      </w:r>
      <w:r>
        <w:object w:dxaOrig="1170" w:dyaOrig="360">
          <v:shape id="_x0000_i1040" type="#_x0000_t75" style="width:58.5pt;height:18pt" o:ole="">
            <v:imagedata r:id="rId27" o:title=""/>
            <v:path o:connecttype="segments"/>
          </v:shape>
          <o:OLEObject Type="Embed" ProgID="Equation.DSMT4" ShapeID="_x0000_i1040" DrawAspect="Content" ObjectID="_1702987723" r:id="rId28"/>
        </w:object>
      </w:r>
      <w:r w:rsidRPr="00EC6938">
        <w:rPr>
          <w:rFonts w:hint="eastAsia"/>
          <w:kern w:val="2"/>
        </w:rPr>
        <w:t>，</w:t>
      </w:r>
      <w:r>
        <w:object w:dxaOrig="525" w:dyaOrig="270">
          <v:shape id="_x0000_i1041" type="#_x0000_t75" style="width:26.25pt;height:13.5pt" o:ole="">
            <v:imagedata r:id="rId29" o:title=""/>
            <v:path o:connecttype="segments"/>
          </v:shape>
          <o:OLEObject Type="Embed" ProgID="Equation.DSMT4" ShapeID="_x0000_i1041" DrawAspect="Content" ObjectID="_1702987724" r:id="rId30"/>
        </w:object>
      </w:r>
      <w:r w:rsidRPr="00EC6938">
        <w:rPr>
          <w:rFonts w:hint="eastAsia"/>
          <w:kern w:val="2"/>
        </w:rPr>
        <w:t>，</w:t>
      </w:r>
      <w:r>
        <w:object w:dxaOrig="1170" w:dyaOrig="360">
          <v:shape id="_x0000_i1042" type="#_x0000_t75" style="width:58.5pt;height:18pt" o:ole="">
            <v:imagedata r:id="rId31" o:title=""/>
            <v:path o:connecttype="segments"/>
          </v:shape>
          <o:OLEObject Type="Embed" ProgID="Equation.DSMT4" ShapeID="_x0000_i1042" DrawAspect="Content" ObjectID="_1702987725" r:id="rId32"/>
        </w:object>
      </w:r>
      <w:r w:rsidRPr="00EC6938">
        <w:rPr>
          <w:rFonts w:hint="eastAsia"/>
          <w:kern w:val="2"/>
        </w:rPr>
        <w:t>，</w:t>
      </w:r>
      <w:r>
        <w:object w:dxaOrig="1020" w:dyaOrig="330">
          <v:shape id="_x0000_i1043" type="#_x0000_t75" style="width:51pt;height:16.5pt" o:ole="">
            <v:imagedata r:id="rId33" o:title=""/>
            <v:path o:connecttype="segments"/>
          </v:shape>
          <o:OLEObject Type="Embed" ProgID="Equation.DSMT4" ShapeID="_x0000_i1043" DrawAspect="Content" ObjectID="_1702987726" r:id="rId34"/>
        </w:object>
      </w:r>
      <w:r>
        <w:rPr>
          <w:rFonts w:hint="eastAsia"/>
        </w:rPr>
        <w:t xml:space="preserve"> </w:t>
      </w:r>
      <w:r w:rsidRPr="008261C2">
        <w:rPr>
          <w:rFonts w:hint="eastAsia"/>
          <w:kern w:val="2"/>
        </w:rPr>
        <w:t>則</w:t>
      </w:r>
      <w:r>
        <w:object w:dxaOrig="195" w:dyaOrig="195">
          <v:shape id="_x0000_i1044" type="#_x0000_t75" style="width:9.75pt;height:9.75pt" o:ole="">
            <v:imagedata r:id="rId35" o:title=""/>
            <v:path o:connecttype="segments"/>
          </v:shape>
          <o:OLEObject Type="Embed" ProgID="Equation.DSMT4" ShapeID="_x0000_i1044" DrawAspect="Content" ObjectID="_1702987727" r:id="rId36"/>
        </w:object>
      </w:r>
      <w:r w:rsidRPr="008261C2">
        <w:rPr>
          <w:rFonts w:hint="eastAsia"/>
          <w:kern w:val="2"/>
        </w:rPr>
        <w:t>、</w:t>
      </w:r>
      <w:r>
        <w:object w:dxaOrig="180" w:dyaOrig="270">
          <v:shape id="_x0000_i1045" type="#_x0000_t75" style="width:9pt;height:13.5pt" o:ole="">
            <v:imagedata r:id="rId37" o:title=""/>
            <v:path o:connecttype="segments"/>
          </v:shape>
          <o:OLEObject Type="Embed" ProgID="Equation.DSMT4" ShapeID="_x0000_i1045" DrawAspect="Content" ObjectID="_1702987728" r:id="rId38"/>
        </w:object>
      </w:r>
      <w:r w:rsidRPr="008261C2">
        <w:rPr>
          <w:rFonts w:hint="eastAsia"/>
          <w:kern w:val="2"/>
        </w:rPr>
        <w:t>、</w:t>
      </w:r>
      <w:r>
        <w:object w:dxaOrig="180" w:dyaOrig="195">
          <v:shape id="_x0000_i1046" type="#_x0000_t75" style="width:9pt;height:9.75pt" o:ole="">
            <v:imagedata r:id="rId39" o:title=""/>
            <v:path o:connecttype="segments"/>
          </v:shape>
          <o:OLEObject Type="Embed" ProgID="Equation.DSMT4" ShapeID="_x0000_i1046" DrawAspect="Content" ObjectID="_1702987729" r:id="rId40"/>
        </w:object>
      </w:r>
      <w:r w:rsidRPr="008261C2">
        <w:rPr>
          <w:rFonts w:hint="eastAsia"/>
          <w:kern w:val="2"/>
        </w:rPr>
        <w:t>、</w:t>
      </w:r>
      <w:r>
        <w:rPr>
          <w:rFonts w:hint="eastAsia"/>
          <w:kern w:val="2"/>
        </w:rPr>
        <w:t>d</w:t>
      </w:r>
      <w:r w:rsidRPr="008261C2">
        <w:rPr>
          <w:rFonts w:hint="eastAsia"/>
          <w:kern w:val="2"/>
        </w:rPr>
        <w:t>的大小為</w:t>
      </w:r>
      <w:r w:rsidRPr="008261C2">
        <w:rPr>
          <w:rFonts w:hint="eastAsia"/>
          <w:kern w:val="2"/>
        </w:rPr>
        <w:t>____________</w:t>
      </w:r>
    </w:p>
    <w:p w:rsidR="008470B4" w:rsidRDefault="008470B4" w:rsidP="008470B4">
      <w:pPr>
        <w:pStyle w:val="a8"/>
        <w:rPr>
          <w:rFonts w:eastAsia="DengXian"/>
          <w:lang w:eastAsia="zh-CN"/>
        </w:rPr>
      </w:pPr>
    </w:p>
    <w:p w:rsidR="008470B4" w:rsidRPr="0027138C" w:rsidRDefault="008470B4" w:rsidP="008470B4">
      <w:pPr>
        <w:pStyle w:val="Normal019"/>
        <w:snapToGrid w:val="0"/>
        <w:spacing w:before="80"/>
        <w:textAlignment w:val="center"/>
        <w:rPr>
          <w:rFonts w:eastAsia="DengXian"/>
          <w:lang w:eastAsia="zh-CN"/>
        </w:rPr>
      </w:pPr>
    </w:p>
    <w:p w:rsidR="0027138C" w:rsidRPr="008470B4" w:rsidRDefault="00BB4CE4" w:rsidP="00326947">
      <w:pPr>
        <w:pStyle w:val="Normal019"/>
        <w:numPr>
          <w:ilvl w:val="0"/>
          <w:numId w:val="1"/>
        </w:numPr>
        <w:tabs>
          <w:tab w:val="clear" w:pos="437"/>
          <w:tab w:val="num" w:pos="720"/>
        </w:tabs>
        <w:snapToGrid w:val="0"/>
        <w:spacing w:before="80"/>
        <w:ind w:left="1276" w:hanging="992"/>
        <w:textAlignment w:val="center"/>
        <w:rPr>
          <w:rFonts w:eastAsia="DengXian"/>
          <w:lang w:eastAsia="zh-CN"/>
        </w:rPr>
      </w:pPr>
      <w:r>
        <w:rPr>
          <w:rFonts w:hint="eastAsia"/>
        </w:rPr>
        <w:t>求</w:t>
      </w:r>
      <w:r w:rsidR="00007C2D">
        <w:pict>
          <v:shape id="_x0000_i1047" type="#_x0000_t75" style="width:126.75pt;height:29.25pt">
            <v:imagedata r:id="rId41" o:title=""/>
            <v:path o:connecttype="segments"/>
          </v:shape>
        </w:pict>
      </w:r>
      <w:r w:rsidR="0027138C" w:rsidRPr="00532D75">
        <w:rPr>
          <w:rFonts w:hint="eastAsia"/>
        </w:rPr>
        <w:t>____________</w:t>
      </w:r>
      <w:r w:rsidR="0027138C" w:rsidRPr="00532D75">
        <w:rPr>
          <w:rFonts w:hint="eastAsia"/>
        </w:rPr>
        <w:t>。</w:t>
      </w:r>
    </w:p>
    <w:p w:rsidR="008470B4" w:rsidRPr="000319EB" w:rsidRDefault="008470B4" w:rsidP="008470B4">
      <w:pPr>
        <w:pStyle w:val="Normal019"/>
        <w:snapToGrid w:val="0"/>
        <w:spacing w:before="80"/>
        <w:textAlignment w:val="center"/>
        <w:rPr>
          <w:rFonts w:eastAsia="DengXian"/>
          <w:lang w:eastAsia="zh-CN"/>
        </w:rPr>
      </w:pPr>
    </w:p>
    <w:p w:rsidR="000319EB" w:rsidRPr="008470B4" w:rsidRDefault="000319EB" w:rsidP="00326947">
      <w:pPr>
        <w:pStyle w:val="Normal019"/>
        <w:numPr>
          <w:ilvl w:val="0"/>
          <w:numId w:val="1"/>
        </w:numPr>
        <w:tabs>
          <w:tab w:val="clear" w:pos="437"/>
          <w:tab w:val="num" w:pos="720"/>
        </w:tabs>
        <w:snapToGrid w:val="0"/>
        <w:spacing w:before="80"/>
        <w:ind w:left="1276" w:hanging="992"/>
        <w:textAlignment w:val="center"/>
        <w:rPr>
          <w:rFonts w:eastAsia="DengXian"/>
          <w:lang w:eastAsia="zh-CN"/>
        </w:rPr>
      </w:pPr>
      <w:r w:rsidRPr="00532D75">
        <w:rPr>
          <w:rFonts w:hint="eastAsia"/>
        </w:rPr>
        <w:t>已知</w:t>
      </w:r>
      <w:r w:rsidR="00007C2D">
        <w:pict>
          <v:shape id="_x0000_i1048" type="#_x0000_t75" style="width:57pt;height:28.5pt">
            <v:imagedata r:id="rId42" o:title=""/>
            <v:path o:connecttype="segments"/>
          </v:shape>
        </w:pict>
      </w:r>
      <w:r w:rsidRPr="00532D75">
        <w:rPr>
          <w:rFonts w:hint="eastAsia"/>
        </w:rPr>
        <w:t>，</w:t>
      </w:r>
      <w:r w:rsidR="00007C2D">
        <w:pict>
          <v:shape id="_x0000_i1049" type="#_x0000_t75" style="width:51.75pt;height:16.5pt">
            <v:imagedata r:id="rId43" o:title=""/>
            <v:path o:connecttype="segments"/>
          </v:shape>
        </w:pict>
      </w:r>
      <w:r w:rsidRPr="00532D75">
        <w:rPr>
          <w:rFonts w:hint="eastAsia"/>
        </w:rPr>
        <w:t>，則</w:t>
      </w:r>
      <w:r w:rsidR="00007C2D">
        <w:pict>
          <v:shape id="_x0000_i1050" type="#_x0000_t75" style="width:18pt;height:9.75pt">
            <v:imagedata r:id="rId44" o:title=""/>
            <v:path o:connecttype="segments"/>
          </v:shape>
        </w:pict>
      </w:r>
      <w:r w:rsidRPr="00532D75">
        <w:rPr>
          <w:rFonts w:hint="eastAsia"/>
        </w:rPr>
        <w:t>____________</w:t>
      </w:r>
      <w:r w:rsidRPr="00532D75">
        <w:rPr>
          <w:rFonts w:hint="eastAsia"/>
        </w:rPr>
        <w:t>。</w:t>
      </w:r>
    </w:p>
    <w:p w:rsidR="008470B4" w:rsidRDefault="008470B4" w:rsidP="008470B4">
      <w:pPr>
        <w:pStyle w:val="a8"/>
        <w:rPr>
          <w:rFonts w:eastAsia="DengXian"/>
          <w:lang w:eastAsia="zh-CN"/>
        </w:rPr>
      </w:pPr>
    </w:p>
    <w:p w:rsidR="008470B4" w:rsidRDefault="008470B4" w:rsidP="008470B4">
      <w:pPr>
        <w:pStyle w:val="Normal019"/>
        <w:snapToGrid w:val="0"/>
        <w:spacing w:before="80"/>
        <w:ind w:left="1276"/>
        <w:textAlignment w:val="center"/>
        <w:rPr>
          <w:rFonts w:eastAsia="DengXian"/>
          <w:lang w:eastAsia="zh-CN"/>
        </w:rPr>
      </w:pPr>
    </w:p>
    <w:p w:rsidR="00BB4CE4" w:rsidRPr="008470B4" w:rsidRDefault="00BB4CE4" w:rsidP="00BB4CE4">
      <w:pPr>
        <w:pStyle w:val="Normal019"/>
        <w:numPr>
          <w:ilvl w:val="0"/>
          <w:numId w:val="1"/>
        </w:numPr>
        <w:tabs>
          <w:tab w:val="clear" w:pos="437"/>
          <w:tab w:val="num" w:pos="720"/>
        </w:tabs>
        <w:snapToGrid w:val="0"/>
        <w:spacing w:before="80"/>
        <w:ind w:left="1276" w:hanging="992"/>
        <w:textAlignment w:val="center"/>
        <w:rPr>
          <w:rFonts w:eastAsia="DengXian"/>
          <w:lang w:eastAsia="zh-CN"/>
        </w:rPr>
      </w:pPr>
      <w:r>
        <w:rPr>
          <w:rFonts w:hint="eastAsia"/>
        </w:rPr>
        <w:t>求</w:t>
      </w:r>
      <w:r w:rsidR="00F561A0">
        <w:rPr>
          <w:rFonts w:hint="eastAsia"/>
        </w:rPr>
        <w:t xml:space="preserve"> </w:t>
      </w:r>
      <w:r w:rsidR="00007C2D">
        <w:rPr>
          <w:szCs w:val="22"/>
        </w:rPr>
        <w:pict>
          <v:shape id="_x0000_i1051" type="#_x0000_t75" style="width:69pt;height:31.5pt" o:preferrelative="f" filled="t">
            <v:imagedata r:id="rId45" o:title=""/>
            <o:lock v:ext="edit" aspectratio="f"/>
          </v:shape>
        </w:pict>
      </w:r>
      <w:r w:rsidR="00F561A0">
        <w:rPr>
          <w:rFonts w:hint="eastAsia"/>
        </w:rPr>
        <w:t>=</w:t>
      </w:r>
      <w:r w:rsidR="00F561A0" w:rsidRPr="00467072">
        <w:rPr>
          <w:rFonts w:hint="eastAsia"/>
          <w:kern w:val="2"/>
        </w:rPr>
        <w:t>____________</w:t>
      </w:r>
      <w:bookmarkStart w:id="36" w:name="QQ210105002979"/>
      <w:bookmarkStart w:id="37" w:name="QQ210105002979_1_H"/>
    </w:p>
    <w:p w:rsidR="008470B4" w:rsidRPr="00BB4CE4" w:rsidRDefault="008470B4" w:rsidP="008470B4">
      <w:pPr>
        <w:pStyle w:val="Normal019"/>
        <w:snapToGrid w:val="0"/>
        <w:spacing w:before="80"/>
        <w:ind w:left="1276"/>
        <w:textAlignment w:val="center"/>
        <w:rPr>
          <w:rFonts w:eastAsia="DengXian"/>
          <w:lang w:eastAsia="zh-CN"/>
        </w:rPr>
      </w:pPr>
    </w:p>
    <w:p w:rsidR="003C127C" w:rsidRPr="008470B4" w:rsidRDefault="00BB4CE4" w:rsidP="00BB4CE4">
      <w:pPr>
        <w:pStyle w:val="Normal019"/>
        <w:numPr>
          <w:ilvl w:val="0"/>
          <w:numId w:val="1"/>
        </w:numPr>
        <w:tabs>
          <w:tab w:val="clear" w:pos="437"/>
          <w:tab w:val="num" w:pos="720"/>
        </w:tabs>
        <w:snapToGrid w:val="0"/>
        <w:spacing w:before="80"/>
        <w:ind w:left="1276" w:hanging="992"/>
        <w:textAlignment w:val="center"/>
        <w:rPr>
          <w:rFonts w:eastAsia="DengXian"/>
          <w:lang w:eastAsia="zh-CN"/>
        </w:rPr>
      </w:pPr>
      <w:r>
        <w:rPr>
          <w:rFonts w:hint="eastAsia"/>
        </w:rPr>
        <w:t>求</w:t>
      </w:r>
      <w:r>
        <w:rPr>
          <w:rFonts w:hint="eastAsia"/>
        </w:rPr>
        <w:t xml:space="preserve"> </w:t>
      </w:r>
      <w:r>
        <w:object w:dxaOrig="2460" w:dyaOrig="645">
          <v:shape id="_x0000_i1052" type="#_x0000_t75" style="width:123pt;height:32.25pt" o:ole="">
            <v:imagedata r:id="rId46" o:title=""/>
            <v:path o:connecttype="segments"/>
          </v:shape>
          <o:OLEObject Type="Embed" ProgID="Equation.DSMT4" ShapeID="_x0000_i1052" DrawAspect="Content" ObjectID="_1702987730" r:id="rId47"/>
        </w:object>
      </w:r>
      <w:r w:rsidRPr="00BB4CE4">
        <w:rPr>
          <w:rFonts w:hint="eastAsia"/>
          <w:kern w:val="2"/>
        </w:rPr>
        <w:t>____________</w:t>
      </w:r>
      <w:r w:rsidRPr="00BB4CE4">
        <w:rPr>
          <w:rFonts w:hint="eastAsia"/>
          <w:kern w:val="2"/>
        </w:rPr>
        <w:t>。</w:t>
      </w:r>
      <w:bookmarkEnd w:id="36"/>
      <w:bookmarkEnd w:id="37"/>
      <w:r w:rsidR="008470B4">
        <w:rPr>
          <w:rFonts w:hint="eastAsia"/>
          <w:kern w:val="2"/>
        </w:rPr>
        <w:t>\</w:t>
      </w:r>
    </w:p>
    <w:p w:rsidR="008470B4" w:rsidRPr="00BB4CE4" w:rsidRDefault="008470B4" w:rsidP="008470B4">
      <w:pPr>
        <w:pStyle w:val="Normal019"/>
        <w:snapToGrid w:val="0"/>
        <w:spacing w:before="80"/>
        <w:textAlignment w:val="center"/>
        <w:rPr>
          <w:rFonts w:eastAsia="DengXian"/>
          <w:lang w:eastAsia="zh-CN"/>
        </w:rPr>
      </w:pPr>
    </w:p>
    <w:p w:rsidR="00467072" w:rsidRPr="008470B4" w:rsidRDefault="00BB4CE4" w:rsidP="00467072">
      <w:pPr>
        <w:pStyle w:val="Normal019"/>
        <w:numPr>
          <w:ilvl w:val="0"/>
          <w:numId w:val="1"/>
        </w:numPr>
        <w:tabs>
          <w:tab w:val="clear" w:pos="437"/>
          <w:tab w:val="num" w:pos="720"/>
        </w:tabs>
        <w:snapToGrid w:val="0"/>
        <w:spacing w:before="80"/>
        <w:ind w:left="1276" w:hanging="992"/>
        <w:textAlignment w:val="center"/>
        <w:rPr>
          <w:rFonts w:eastAsia="DengXian"/>
          <w:lang w:eastAsia="zh-CN"/>
        </w:rPr>
      </w:pPr>
      <w:r>
        <w:rPr>
          <w:rFonts w:asciiTheme="minorEastAsia" w:eastAsiaTheme="minorEastAsia" w:hAnsiTheme="minorEastAsia" w:hint="eastAsia"/>
        </w:rPr>
        <w:t>求</w:t>
      </w:r>
      <w:r w:rsidR="00467072" w:rsidRPr="00467072">
        <w:rPr>
          <w:rFonts w:eastAsia="DengXian"/>
          <w:lang w:eastAsia="zh-CN"/>
        </w:rPr>
        <w:t xml:space="preserve"> </w:t>
      </w:r>
      <w:r w:rsidR="003C127C" w:rsidRPr="0004417D">
        <w:rPr>
          <w:rFonts w:hint="eastAsia"/>
          <w:kern w:val="2"/>
        </w:rPr>
        <w:t>(log</w:t>
      </w:r>
      <w:r w:rsidR="003C127C" w:rsidRPr="0004417D">
        <w:rPr>
          <w:rFonts w:hint="eastAsia"/>
          <w:kern w:val="2"/>
          <w:vertAlign w:val="subscript"/>
        </w:rPr>
        <w:t>2</w:t>
      </w:r>
      <w:r w:rsidR="003C127C" w:rsidRPr="0004417D">
        <w:rPr>
          <w:rFonts w:hint="eastAsia"/>
          <w:kern w:val="2"/>
        </w:rPr>
        <w:t>25</w:t>
      </w:r>
      <w:r w:rsidR="003C127C" w:rsidRPr="0004417D">
        <w:rPr>
          <w:rFonts w:hint="eastAsia"/>
          <w:kern w:val="2"/>
          <w:vertAlign w:val="subscript"/>
        </w:rPr>
        <w:t xml:space="preserve"> </w:t>
      </w:r>
      <w:r w:rsidR="003C127C" w:rsidRPr="0004417D">
        <w:rPr>
          <w:kern w:val="2"/>
        </w:rPr>
        <w:t>+</w:t>
      </w:r>
      <w:r w:rsidR="003C127C" w:rsidRPr="0004417D">
        <w:rPr>
          <w:rFonts w:hint="eastAsia"/>
          <w:kern w:val="2"/>
        </w:rPr>
        <w:t xml:space="preserve"> log</w:t>
      </w:r>
      <w:r w:rsidR="003C127C" w:rsidRPr="0004417D">
        <w:rPr>
          <w:rFonts w:hint="eastAsia"/>
          <w:kern w:val="2"/>
          <w:vertAlign w:val="subscript"/>
        </w:rPr>
        <w:t>8</w:t>
      </w:r>
      <w:r w:rsidR="003C127C">
        <w:object w:dxaOrig="210" w:dyaOrig="585">
          <v:shape id="_x0000_i1053" type="#_x0000_t75" style="width:10.5pt;height:29.25pt" o:ole="">
            <v:imagedata r:id="rId48" o:title=""/>
            <v:path o:connecttype="segments"/>
          </v:shape>
          <o:OLEObject Type="Embed" ProgID="Equation.DSMT4" ShapeID="_x0000_i1053" DrawAspect="Content" ObjectID="_1702987731" r:id="rId49"/>
        </w:object>
      </w:r>
      <w:r w:rsidR="003C127C" w:rsidRPr="0004417D">
        <w:rPr>
          <w:rFonts w:hint="eastAsia"/>
          <w:kern w:val="2"/>
        </w:rPr>
        <w:t>)(log</w:t>
      </w:r>
      <w:r w:rsidR="003C127C" w:rsidRPr="0004417D">
        <w:rPr>
          <w:rFonts w:hint="eastAsia"/>
          <w:kern w:val="2"/>
          <w:vertAlign w:val="subscript"/>
        </w:rPr>
        <w:t>5</w:t>
      </w:r>
      <w:r w:rsidR="003C127C" w:rsidRPr="0004417D">
        <w:rPr>
          <w:rFonts w:hint="eastAsia"/>
          <w:kern w:val="2"/>
        </w:rPr>
        <w:t>2</w:t>
      </w:r>
      <w:r w:rsidR="003C127C" w:rsidRPr="0004417D">
        <w:rPr>
          <w:rFonts w:hint="eastAsia"/>
          <w:kern w:val="2"/>
          <w:vertAlign w:val="subscript"/>
        </w:rPr>
        <w:t xml:space="preserve"> </w:t>
      </w:r>
      <w:r w:rsidR="003C127C" w:rsidRPr="0004417D">
        <w:rPr>
          <w:kern w:val="2"/>
        </w:rPr>
        <w:t>+</w:t>
      </w:r>
      <w:r w:rsidR="003C127C" w:rsidRPr="0004417D">
        <w:rPr>
          <w:rFonts w:hint="eastAsia"/>
          <w:kern w:val="2"/>
        </w:rPr>
        <w:t xml:space="preserve"> log</w:t>
      </w:r>
      <w:r w:rsidR="003C127C" w:rsidRPr="0004417D">
        <w:rPr>
          <w:rFonts w:hint="eastAsia"/>
          <w:kern w:val="2"/>
          <w:vertAlign w:val="subscript"/>
        </w:rPr>
        <w:t>25</w:t>
      </w:r>
      <w:r w:rsidR="003C127C">
        <w:object w:dxaOrig="225" w:dyaOrig="585">
          <v:shape id="_x0000_i1054" type="#_x0000_t75" style="width:11.25pt;height:29.25pt" o:ole="">
            <v:imagedata r:id="rId50" o:title=""/>
            <v:path o:connecttype="segments"/>
          </v:shape>
          <o:OLEObject Type="Embed" ProgID="Equation.DSMT4" ShapeID="_x0000_i1054" DrawAspect="Content" ObjectID="_1702987732" r:id="rId51"/>
        </w:object>
      </w:r>
      <w:r w:rsidR="003C127C" w:rsidRPr="0004417D">
        <w:rPr>
          <w:rFonts w:hint="eastAsia"/>
          <w:kern w:val="2"/>
        </w:rPr>
        <w:t xml:space="preserve">) </w:t>
      </w:r>
      <w:r w:rsidR="003C127C" w:rsidRPr="0004417D">
        <w:rPr>
          <w:kern w:val="2"/>
        </w:rPr>
        <w:t>=</w:t>
      </w:r>
      <w:r w:rsidR="003C127C">
        <w:t xml:space="preserve">　</w:t>
      </w:r>
      <w:r w:rsidR="003C127C" w:rsidRPr="00467072">
        <w:rPr>
          <w:rFonts w:hint="eastAsia"/>
          <w:kern w:val="2"/>
        </w:rPr>
        <w:t>____________</w:t>
      </w:r>
      <w:r w:rsidR="003C127C" w:rsidRPr="00467072">
        <w:rPr>
          <w:rFonts w:hint="eastAsia"/>
          <w:kern w:val="2"/>
        </w:rPr>
        <w:t>。</w:t>
      </w:r>
    </w:p>
    <w:p w:rsidR="008470B4" w:rsidRPr="00467072" w:rsidRDefault="008470B4" w:rsidP="008470B4">
      <w:pPr>
        <w:pStyle w:val="Normal019"/>
        <w:snapToGrid w:val="0"/>
        <w:spacing w:before="80"/>
        <w:ind w:left="1276"/>
        <w:textAlignment w:val="center"/>
        <w:rPr>
          <w:rFonts w:eastAsia="DengXian"/>
          <w:lang w:eastAsia="zh-CN"/>
        </w:rPr>
      </w:pPr>
    </w:p>
    <w:p w:rsidR="00467072" w:rsidRPr="008470B4" w:rsidRDefault="00467072" w:rsidP="00467072">
      <w:pPr>
        <w:pStyle w:val="Normal019"/>
        <w:numPr>
          <w:ilvl w:val="0"/>
          <w:numId w:val="1"/>
        </w:numPr>
        <w:tabs>
          <w:tab w:val="clear" w:pos="437"/>
          <w:tab w:val="num" w:pos="720"/>
        </w:tabs>
        <w:snapToGrid w:val="0"/>
        <w:spacing w:before="80"/>
        <w:ind w:left="1276" w:hanging="992"/>
        <w:textAlignment w:val="center"/>
        <w:rPr>
          <w:rFonts w:eastAsia="DengXian"/>
          <w:lang w:eastAsia="zh-CN"/>
        </w:rPr>
      </w:pPr>
      <w:bookmarkStart w:id="38" w:name="QQ210105003452_M"/>
      <w:bookmarkStart w:id="39" w:name="QQ210105003452"/>
      <w:bookmarkEnd w:id="34"/>
      <w:bookmarkEnd w:id="35"/>
      <w:r w:rsidRPr="00467072">
        <w:rPr>
          <w:rFonts w:hint="eastAsia"/>
          <w:kern w:val="2"/>
        </w:rPr>
        <w:t>設</w:t>
      </w:r>
      <w:r>
        <w:object w:dxaOrig="960" w:dyaOrig="330">
          <v:shape id="_x0000_i1055" type="#_x0000_t75" style="width:48pt;height:16.5pt" o:ole="">
            <v:imagedata r:id="rId52" o:title=""/>
            <v:path o:connecttype="segments"/>
          </v:shape>
          <o:OLEObject Type="Embed" ProgID="Equation.DSMT4" ShapeID="_x0000_i1055" DrawAspect="Content" ObjectID="_1702987733" r:id="rId53"/>
        </w:object>
      </w:r>
      <w:r w:rsidRPr="00467072">
        <w:rPr>
          <w:rFonts w:hint="eastAsia"/>
          <w:kern w:val="2"/>
        </w:rPr>
        <w:t>，</w:t>
      </w:r>
      <w:r>
        <w:object w:dxaOrig="945" w:dyaOrig="330">
          <v:shape id="_x0000_i1056" type="#_x0000_t75" style="width:47.25pt;height:16.5pt" o:ole="">
            <v:imagedata r:id="rId54" o:title=""/>
            <v:path o:connecttype="segments"/>
          </v:shape>
          <o:OLEObject Type="Embed" ProgID="Equation.DSMT4" ShapeID="_x0000_i1056" DrawAspect="Content" ObjectID="_1702987734" r:id="rId55"/>
        </w:object>
      </w:r>
      <w:r w:rsidRPr="00467072">
        <w:rPr>
          <w:rFonts w:hint="eastAsia"/>
          <w:kern w:val="2"/>
        </w:rPr>
        <w:t>，試以</w:t>
      </w:r>
      <w:r w:rsidRPr="00467072">
        <w:rPr>
          <w:rFonts w:hint="eastAsia"/>
          <w:i/>
          <w:kern w:val="2"/>
        </w:rPr>
        <w:t>a</w:t>
      </w:r>
      <w:r w:rsidRPr="00467072">
        <w:rPr>
          <w:rFonts w:hint="eastAsia"/>
          <w:kern w:val="2"/>
        </w:rPr>
        <w:t>、</w:t>
      </w:r>
      <w:r w:rsidRPr="00467072">
        <w:rPr>
          <w:rFonts w:hint="eastAsia"/>
          <w:i/>
          <w:kern w:val="2"/>
        </w:rPr>
        <w:t>b</w:t>
      </w:r>
      <w:r w:rsidRPr="00467072">
        <w:rPr>
          <w:rFonts w:hint="eastAsia"/>
          <w:kern w:val="2"/>
        </w:rPr>
        <w:t>表示：</w:t>
      </w:r>
      <w:bookmarkStart w:id="40" w:name="QQ210105003452_1_H"/>
      <w:bookmarkEnd w:id="38"/>
      <w:r>
        <w:tab/>
      </w:r>
      <w:r>
        <w:object w:dxaOrig="750" w:dyaOrig="330">
          <v:shape id="_x0000_i1057" type="#_x0000_t75" style="width:37.5pt;height:16.5pt" o:ole="">
            <v:imagedata r:id="rId56" o:title=""/>
            <v:path o:connecttype="segments"/>
          </v:shape>
          <o:OLEObject Type="Embed" ProgID="Equation.DSMT4" ShapeID="_x0000_i1057" DrawAspect="Content" ObjectID="_1702987735" r:id="rId57"/>
        </w:object>
      </w:r>
      <w:bookmarkStart w:id="41" w:name="QQ210105003452_2_H"/>
      <w:bookmarkEnd w:id="40"/>
      <w:r>
        <w:t xml:space="preserve"> </w:t>
      </w:r>
      <w:r w:rsidR="007A0EC0" w:rsidRPr="0004417D">
        <w:rPr>
          <w:kern w:val="2"/>
        </w:rPr>
        <w:t>=</w:t>
      </w:r>
      <w:r w:rsidR="007A0EC0">
        <w:t xml:space="preserve">　</w:t>
      </w:r>
      <w:r w:rsidR="007A0EC0" w:rsidRPr="00467072">
        <w:rPr>
          <w:rFonts w:hint="eastAsia"/>
          <w:kern w:val="2"/>
        </w:rPr>
        <w:t>____________</w:t>
      </w:r>
      <w:r w:rsidR="007A0EC0" w:rsidRPr="00467072">
        <w:rPr>
          <w:rFonts w:hint="eastAsia"/>
          <w:kern w:val="2"/>
        </w:rPr>
        <w:t>。</w:t>
      </w:r>
    </w:p>
    <w:p w:rsidR="008470B4" w:rsidRDefault="008470B4" w:rsidP="008470B4">
      <w:pPr>
        <w:pStyle w:val="a8"/>
        <w:rPr>
          <w:rFonts w:eastAsia="DengXian"/>
          <w:lang w:eastAsia="zh-CN"/>
        </w:rPr>
      </w:pPr>
    </w:p>
    <w:p w:rsidR="008470B4" w:rsidRPr="00467072" w:rsidRDefault="008470B4" w:rsidP="008470B4">
      <w:pPr>
        <w:pStyle w:val="Normal019"/>
        <w:snapToGrid w:val="0"/>
        <w:spacing w:before="80"/>
        <w:ind w:left="1276"/>
        <w:textAlignment w:val="center"/>
        <w:rPr>
          <w:rFonts w:eastAsia="DengXian"/>
          <w:lang w:eastAsia="zh-CN"/>
        </w:rPr>
      </w:pPr>
    </w:p>
    <w:bookmarkEnd w:id="39"/>
    <w:bookmarkEnd w:id="41"/>
    <w:p w:rsidR="00C40301" w:rsidRPr="00EA640B" w:rsidRDefault="00B07757" w:rsidP="00EA640B">
      <w:pPr>
        <w:pStyle w:val="Normal019"/>
        <w:numPr>
          <w:ilvl w:val="0"/>
          <w:numId w:val="1"/>
        </w:numPr>
        <w:tabs>
          <w:tab w:val="clear" w:pos="437"/>
          <w:tab w:val="num" w:pos="720"/>
        </w:tabs>
        <w:snapToGrid w:val="0"/>
        <w:spacing w:before="80"/>
        <w:ind w:left="1276" w:hanging="992"/>
        <w:textAlignment w:val="center"/>
        <w:rPr>
          <w:rFonts w:eastAsia="DengXian"/>
          <w:lang w:eastAsia="zh-CN"/>
        </w:rPr>
      </w:pPr>
      <w:r>
        <w:rPr>
          <w:szCs w:val="22"/>
        </w:rPr>
        <w:object w:dxaOrig="2700" w:dyaOrig="585">
          <v:shape id="_x0000_i1058" type="#_x0000_t75" style="width:135pt;height:29.25pt" o:ole="">
            <v:imagedata r:id="rId58" o:title=""/>
            <v:path o:connecttype="segments"/>
          </v:shape>
          <o:OLEObject Type="Embed" ProgID="Equation.DSMT4" ShapeID="_x0000_i1058" DrawAspect="Content" ObjectID="_1702987736" r:id="rId59"/>
        </w:object>
      </w:r>
      <w:r w:rsidRPr="0004417D">
        <w:rPr>
          <w:kern w:val="2"/>
        </w:rPr>
        <w:t>=</w:t>
      </w:r>
      <w:r>
        <w:t xml:space="preserve">　</w:t>
      </w:r>
      <w:r w:rsidRPr="00467072">
        <w:rPr>
          <w:rFonts w:hint="eastAsia"/>
          <w:kern w:val="2"/>
        </w:rPr>
        <w:t>____________</w:t>
      </w:r>
      <w:r w:rsidRPr="00467072">
        <w:rPr>
          <w:rFonts w:hint="eastAsia"/>
          <w:kern w:val="2"/>
        </w:rPr>
        <w:t>。</w:t>
      </w:r>
    </w:p>
    <w:p w:rsidR="00C40301" w:rsidRPr="008470B4" w:rsidRDefault="00C82276" w:rsidP="00C82276">
      <w:pPr>
        <w:pStyle w:val="Normal019"/>
        <w:numPr>
          <w:ilvl w:val="0"/>
          <w:numId w:val="1"/>
        </w:numPr>
        <w:tabs>
          <w:tab w:val="clear" w:pos="437"/>
          <w:tab w:val="num" w:pos="720"/>
        </w:tabs>
        <w:snapToGrid w:val="0"/>
        <w:spacing w:before="80"/>
        <w:ind w:left="1276" w:hanging="992"/>
        <w:textAlignment w:val="center"/>
        <w:rPr>
          <w:rFonts w:eastAsia="DengXian"/>
          <w:lang w:eastAsia="zh-CN"/>
        </w:rPr>
      </w:pPr>
      <w:r>
        <w:object w:dxaOrig="3360" w:dyaOrig="585">
          <v:shape id="_x0000_i1059" type="#_x0000_t75" style="width:168pt;height:29.25pt" o:ole="" o:preferrelative="f" filled="t">
            <v:imagedata r:id="rId60" o:title=""/>
            <o:lock v:ext="edit" aspectratio="f"/>
          </v:shape>
          <o:OLEObject Type="Embed" ProgID="Equation.DSMT4" ShapeID="_x0000_i1059" DrawAspect="Content" ObjectID="_1702987737" r:id="rId61"/>
        </w:object>
      </w:r>
      <w:r w:rsidRPr="0004417D">
        <w:rPr>
          <w:kern w:val="2"/>
        </w:rPr>
        <w:t>=</w:t>
      </w:r>
      <w:r>
        <w:t xml:space="preserve">　</w:t>
      </w:r>
      <w:r w:rsidRPr="00CA78F0">
        <w:rPr>
          <w:rFonts w:hint="eastAsia"/>
        </w:rPr>
        <w:t>____________</w:t>
      </w:r>
      <w:r w:rsidRPr="00CA78F0">
        <w:rPr>
          <w:rFonts w:hint="eastAsia"/>
        </w:rPr>
        <w:t>。</w:t>
      </w:r>
    </w:p>
    <w:p w:rsidR="008470B4" w:rsidRDefault="008470B4" w:rsidP="008470B4">
      <w:pPr>
        <w:pStyle w:val="a8"/>
        <w:rPr>
          <w:rFonts w:eastAsia="DengXian"/>
          <w:lang w:eastAsia="zh-CN"/>
        </w:rPr>
      </w:pPr>
    </w:p>
    <w:p w:rsidR="008470B4" w:rsidRPr="00C82276" w:rsidRDefault="008470B4" w:rsidP="008470B4">
      <w:pPr>
        <w:pStyle w:val="Normal019"/>
        <w:snapToGrid w:val="0"/>
        <w:spacing w:before="80"/>
        <w:ind w:left="1276"/>
        <w:textAlignment w:val="center"/>
        <w:rPr>
          <w:rFonts w:eastAsia="DengXian"/>
          <w:lang w:eastAsia="zh-CN"/>
        </w:rPr>
      </w:pPr>
    </w:p>
    <w:p w:rsidR="00EC6938" w:rsidRPr="008470B4" w:rsidRDefault="00467072" w:rsidP="00EC6938">
      <w:pPr>
        <w:pStyle w:val="Normal019"/>
        <w:numPr>
          <w:ilvl w:val="0"/>
          <w:numId w:val="1"/>
        </w:numPr>
        <w:tabs>
          <w:tab w:val="clear" w:pos="437"/>
          <w:tab w:val="num" w:pos="720"/>
        </w:tabs>
        <w:snapToGrid w:val="0"/>
        <w:spacing w:before="80"/>
        <w:ind w:left="1276" w:hanging="992"/>
        <w:textAlignment w:val="center"/>
        <w:rPr>
          <w:rFonts w:eastAsia="DengXian"/>
          <w:lang w:eastAsia="zh-CN"/>
        </w:rPr>
      </w:pPr>
      <w:r w:rsidRPr="00CA78F0">
        <w:rPr>
          <w:rFonts w:hint="eastAsia"/>
        </w:rPr>
        <w:t>已知</w:t>
      </w:r>
      <w:r w:rsidR="00007C2D">
        <w:pict>
          <v:shape id="_x0000_i1060" type="#_x0000_t75" style="width:78pt;height:15pt">
            <v:imagedata r:id="rId62" o:title=""/>
            <v:path o:connecttype="segments"/>
          </v:shape>
        </w:pict>
      </w:r>
      <w:r w:rsidRPr="00CA78F0">
        <w:rPr>
          <w:rFonts w:hint="eastAsia"/>
        </w:rPr>
        <w:t>，且</w:t>
      </w:r>
      <w:r w:rsidR="00007C2D">
        <w:pict>
          <v:shape id="_x0000_i1061" type="#_x0000_t75" style="width:65.25pt;height:15pt">
            <v:imagedata r:id="rId63" o:title=""/>
            <v:path o:connecttype="segments"/>
          </v:shape>
        </w:pict>
      </w:r>
      <w:r w:rsidR="006C5D5E">
        <w:rPr>
          <w:rFonts w:hint="eastAsia"/>
        </w:rPr>
        <w:t>，</w:t>
      </w:r>
      <w:r w:rsidR="005C36D0">
        <w:rPr>
          <w:rFonts w:hint="eastAsia"/>
        </w:rPr>
        <w:t>則</w:t>
      </w:r>
      <w:r w:rsidR="005C36D0">
        <w:rPr>
          <w:rFonts w:hint="eastAsia"/>
        </w:rPr>
        <w:t xml:space="preserve"> </w:t>
      </w:r>
      <w:r w:rsidR="00007C2D">
        <w:pict>
          <v:shape id="_x0000_i1062" type="#_x0000_t75" style="width:9.75pt;height:9.75pt">
            <v:imagedata r:id="rId64" o:title=""/>
            <v:path o:connecttype="segments"/>
          </v:shape>
        </w:pict>
      </w:r>
      <w:r w:rsidRPr="00CA78F0">
        <w:rPr>
          <w:rFonts w:hint="eastAsia"/>
        </w:rPr>
        <w:t>的值</w:t>
      </w:r>
      <w:r w:rsidRPr="00CA78F0">
        <w:rPr>
          <w:rFonts w:hint="eastAsia"/>
        </w:rPr>
        <w:t>____________</w:t>
      </w:r>
      <w:r w:rsidRPr="00CA78F0">
        <w:rPr>
          <w:rFonts w:hint="eastAsia"/>
        </w:rPr>
        <w:t>。</w:t>
      </w:r>
    </w:p>
    <w:p w:rsidR="008470B4" w:rsidRPr="008470B4" w:rsidRDefault="008470B4" w:rsidP="008470B4">
      <w:pPr>
        <w:pStyle w:val="Normal019"/>
        <w:snapToGrid w:val="0"/>
        <w:spacing w:before="80"/>
        <w:ind w:left="1276"/>
        <w:textAlignment w:val="center"/>
        <w:rPr>
          <w:rFonts w:eastAsia="DengXian"/>
          <w:lang w:eastAsia="zh-CN"/>
        </w:rPr>
      </w:pPr>
    </w:p>
    <w:p w:rsidR="008470B4" w:rsidRDefault="008470B4" w:rsidP="008470B4">
      <w:pPr>
        <w:pStyle w:val="Normal019"/>
        <w:snapToGrid w:val="0"/>
        <w:spacing w:before="80"/>
        <w:ind w:left="1276"/>
        <w:textAlignment w:val="center"/>
        <w:rPr>
          <w:rFonts w:eastAsia="DengXian"/>
          <w:lang w:eastAsia="zh-CN"/>
        </w:rPr>
      </w:pPr>
    </w:p>
    <w:p w:rsidR="00EC6938" w:rsidRPr="008470B4" w:rsidRDefault="00467072" w:rsidP="00EC6938">
      <w:pPr>
        <w:pStyle w:val="Normal019"/>
        <w:numPr>
          <w:ilvl w:val="0"/>
          <w:numId w:val="1"/>
        </w:numPr>
        <w:tabs>
          <w:tab w:val="clear" w:pos="437"/>
          <w:tab w:val="num" w:pos="720"/>
        </w:tabs>
        <w:snapToGrid w:val="0"/>
        <w:spacing w:before="80"/>
        <w:ind w:left="1276" w:hanging="992"/>
        <w:textAlignment w:val="center"/>
        <w:rPr>
          <w:rFonts w:eastAsia="DengXian"/>
          <w:lang w:eastAsia="zh-CN"/>
        </w:rPr>
      </w:pPr>
      <w:r w:rsidRPr="00845DBF">
        <w:rPr>
          <w:rFonts w:hint="eastAsia"/>
        </w:rPr>
        <w:t>已知</w:t>
      </w:r>
      <w:r w:rsidR="00007C2D">
        <w:pict>
          <v:shape id="_x0000_i1063" type="#_x0000_t75" style="width:24pt;height:15pt">
            <v:imagedata r:id="rId65" o:title=""/>
            <v:path o:connecttype="segments"/>
          </v:shape>
        </w:pict>
      </w:r>
      <w:r w:rsidRPr="00845DBF">
        <w:rPr>
          <w:rFonts w:hint="eastAsia"/>
        </w:rPr>
        <w:t>約等於</w:t>
      </w:r>
      <w:r w:rsidRPr="00845DBF">
        <w:rPr>
          <w:rFonts w:hint="eastAsia"/>
        </w:rPr>
        <w:t>0.3010</w:t>
      </w:r>
      <w:r w:rsidR="006C5D5E">
        <w:rPr>
          <w:rFonts w:hint="eastAsia"/>
        </w:rPr>
        <w:t>。則</w:t>
      </w:r>
      <w:r w:rsidR="006C5D5E">
        <w:rPr>
          <w:rFonts w:hint="eastAsia"/>
        </w:rPr>
        <w:t xml:space="preserve"> </w:t>
      </w:r>
      <w:r w:rsidR="006C5D5E">
        <w:object w:dxaOrig="320" w:dyaOrig="279">
          <v:shape id="_x0000_i1064" type="#_x0000_t75" style="width:15.75pt;height:14.25pt" o:ole="">
            <v:imagedata r:id="rId66" o:title=""/>
          </v:shape>
          <o:OLEObject Type="Embed" ProgID="Equation.DSMT4" ShapeID="_x0000_i1064" DrawAspect="Content" ObjectID="_1702987738" r:id="rId67"/>
        </w:object>
      </w:r>
      <w:r>
        <w:rPr>
          <w:rFonts w:hint="eastAsia"/>
        </w:rPr>
        <w:t>為幾位數</w:t>
      </w:r>
      <w:r w:rsidRPr="00CA78F0">
        <w:rPr>
          <w:rFonts w:hint="eastAsia"/>
        </w:rPr>
        <w:t>____________</w:t>
      </w:r>
      <w:r w:rsidRPr="00CA78F0">
        <w:rPr>
          <w:rFonts w:hint="eastAsia"/>
        </w:rPr>
        <w:t>。</w:t>
      </w:r>
    </w:p>
    <w:p w:rsidR="008470B4" w:rsidRDefault="008470B4" w:rsidP="008470B4">
      <w:pPr>
        <w:pStyle w:val="a8"/>
        <w:rPr>
          <w:rFonts w:eastAsia="DengXian"/>
          <w:lang w:eastAsia="zh-CN"/>
        </w:rPr>
      </w:pPr>
    </w:p>
    <w:p w:rsidR="008470B4" w:rsidRDefault="008470B4" w:rsidP="008470B4">
      <w:pPr>
        <w:pStyle w:val="Normal019"/>
        <w:snapToGrid w:val="0"/>
        <w:spacing w:before="80"/>
        <w:ind w:left="1276"/>
        <w:textAlignment w:val="center"/>
        <w:rPr>
          <w:rFonts w:eastAsia="DengXian"/>
          <w:lang w:eastAsia="zh-CN"/>
        </w:rPr>
      </w:pPr>
    </w:p>
    <w:p w:rsidR="00C82276" w:rsidRPr="008470B4" w:rsidRDefault="00EC6938" w:rsidP="00C82276">
      <w:pPr>
        <w:pStyle w:val="Normal019"/>
        <w:numPr>
          <w:ilvl w:val="0"/>
          <w:numId w:val="1"/>
        </w:numPr>
        <w:tabs>
          <w:tab w:val="clear" w:pos="437"/>
          <w:tab w:val="num" w:pos="720"/>
        </w:tabs>
        <w:snapToGrid w:val="0"/>
        <w:spacing w:before="80"/>
        <w:ind w:left="1276" w:hanging="992"/>
        <w:textAlignment w:val="center"/>
        <w:rPr>
          <w:rFonts w:eastAsia="DengXian"/>
          <w:lang w:eastAsia="zh-CN"/>
        </w:rPr>
      </w:pPr>
      <w:r w:rsidRPr="00EC6938">
        <w:rPr>
          <w:rFonts w:asciiTheme="minorEastAsia" w:eastAsiaTheme="minorEastAsia" w:hAnsiTheme="minorEastAsia" w:hint="eastAsia"/>
        </w:rPr>
        <w:t>解</w:t>
      </w:r>
      <w:r w:rsidRPr="00EC6938">
        <w:rPr>
          <w:rFonts w:hint="eastAsia"/>
          <w:kern w:val="2"/>
        </w:rPr>
        <w:t>方程式</w:t>
      </w:r>
      <w:r>
        <w:object w:dxaOrig="2610" w:dyaOrig="360">
          <v:shape id="_x0000_i1065" type="#_x0000_t75" style="width:130.5pt;height:18pt" o:ole="">
            <v:imagedata r:id="rId68" o:title=""/>
            <v:path o:connecttype="segments"/>
          </v:shape>
          <o:OLEObject Type="Embed" ProgID="Equation.DSMT4" ShapeID="_x0000_i1065" DrawAspect="Content" ObjectID="_1702987739" r:id="rId69"/>
        </w:object>
      </w:r>
      <w:bookmarkStart w:id="42" w:name="QQ210105002293"/>
      <w:bookmarkStart w:id="43" w:name="QQ210105002293_1_H"/>
      <w:r>
        <w:t xml:space="preserve">    </w:t>
      </w:r>
      <w:r>
        <w:rPr>
          <w:rFonts w:hint="eastAsia"/>
        </w:rPr>
        <w:t>x=</w:t>
      </w:r>
      <w:r w:rsidRPr="00CA78F0">
        <w:rPr>
          <w:rFonts w:hint="eastAsia"/>
        </w:rPr>
        <w:t>____________</w:t>
      </w:r>
      <w:r w:rsidRPr="00CA78F0">
        <w:rPr>
          <w:rFonts w:hint="eastAsia"/>
        </w:rPr>
        <w:t>。</w:t>
      </w:r>
      <w:bookmarkEnd w:id="42"/>
      <w:bookmarkEnd w:id="43"/>
    </w:p>
    <w:p w:rsidR="008470B4" w:rsidRPr="008470B4" w:rsidRDefault="008470B4" w:rsidP="008470B4">
      <w:pPr>
        <w:pStyle w:val="Normal019"/>
        <w:snapToGrid w:val="0"/>
        <w:spacing w:before="80"/>
        <w:ind w:left="1276"/>
        <w:textAlignment w:val="center"/>
        <w:rPr>
          <w:rFonts w:eastAsia="DengXian"/>
          <w:lang w:eastAsia="zh-CN"/>
        </w:rPr>
      </w:pPr>
    </w:p>
    <w:p w:rsidR="008470B4" w:rsidRDefault="008470B4" w:rsidP="008470B4">
      <w:pPr>
        <w:pStyle w:val="Normal019"/>
        <w:snapToGrid w:val="0"/>
        <w:spacing w:before="80"/>
        <w:ind w:left="1276"/>
        <w:textAlignment w:val="center"/>
        <w:rPr>
          <w:rFonts w:eastAsia="DengXian"/>
          <w:lang w:eastAsia="zh-CN"/>
        </w:rPr>
      </w:pPr>
    </w:p>
    <w:p w:rsidR="00D561F3" w:rsidRDefault="00BB4CE4" w:rsidP="00D561F3">
      <w:pPr>
        <w:pStyle w:val="Normal019"/>
        <w:numPr>
          <w:ilvl w:val="0"/>
          <w:numId w:val="1"/>
        </w:numPr>
        <w:tabs>
          <w:tab w:val="clear" w:pos="437"/>
          <w:tab w:val="num" w:pos="720"/>
        </w:tabs>
        <w:snapToGrid w:val="0"/>
        <w:spacing w:before="80"/>
        <w:ind w:left="1276" w:hanging="992"/>
        <w:textAlignment w:val="center"/>
        <w:rPr>
          <w:rFonts w:eastAsia="DengXian"/>
          <w:lang w:eastAsia="zh-CN"/>
        </w:rPr>
      </w:pPr>
      <w:r w:rsidRPr="00CA78F0">
        <w:rPr>
          <w:rFonts w:hint="eastAsia"/>
        </w:rPr>
        <w:t>已知</w:t>
      </w:r>
      <w:r w:rsidR="00007C2D">
        <w:pict>
          <v:shape id="_x0000_i1066" type="#_x0000_t75" style="width:78pt;height:15pt">
            <v:imagedata r:id="rId70" o:title=""/>
            <v:path o:connecttype="segments"/>
          </v:shape>
        </w:pict>
      </w:r>
      <w:r w:rsidRPr="00CA78F0">
        <w:rPr>
          <w:rFonts w:hint="eastAsia"/>
        </w:rPr>
        <w:t>，</w:t>
      </w:r>
      <w:r w:rsidR="00007C2D">
        <w:pict>
          <v:shape id="_x0000_i1067" type="#_x0000_t75" style="width:43.5pt;height:15pt">
            <v:imagedata r:id="rId71" o:title=""/>
            <v:path o:connecttype="segments"/>
          </v:shape>
        </w:pict>
      </w:r>
      <w:r w:rsidRPr="00CA78F0">
        <w:rPr>
          <w:rFonts w:hint="eastAsia"/>
        </w:rPr>
        <w:t>____________</w:t>
      </w:r>
      <w:r w:rsidR="00D561F3">
        <w:rPr>
          <w:rFonts w:eastAsia="DengXian"/>
          <w:lang w:eastAsia="zh-CN"/>
        </w:rPr>
        <w:t xml:space="preserve"> </w:t>
      </w:r>
    </w:p>
    <w:p w:rsidR="008470B4" w:rsidRDefault="008470B4" w:rsidP="008470B4">
      <w:pPr>
        <w:pStyle w:val="a8"/>
        <w:rPr>
          <w:rFonts w:eastAsia="DengXian"/>
          <w:lang w:eastAsia="zh-CN"/>
        </w:rPr>
      </w:pPr>
    </w:p>
    <w:p w:rsidR="008470B4" w:rsidRDefault="008470B4" w:rsidP="008470B4">
      <w:pPr>
        <w:pStyle w:val="Normal019"/>
        <w:snapToGrid w:val="0"/>
        <w:spacing w:before="80"/>
        <w:ind w:left="1276"/>
        <w:textAlignment w:val="center"/>
        <w:rPr>
          <w:rFonts w:eastAsia="DengXian"/>
          <w:lang w:eastAsia="zh-CN"/>
        </w:rPr>
      </w:pPr>
    </w:p>
    <w:p w:rsidR="00D561F3" w:rsidRPr="00D561F3" w:rsidRDefault="00D561F3" w:rsidP="00D561F3">
      <w:pPr>
        <w:pStyle w:val="Normal019"/>
        <w:numPr>
          <w:ilvl w:val="0"/>
          <w:numId w:val="1"/>
        </w:numPr>
        <w:tabs>
          <w:tab w:val="clear" w:pos="437"/>
          <w:tab w:val="num" w:pos="720"/>
        </w:tabs>
        <w:snapToGrid w:val="0"/>
        <w:spacing w:before="80"/>
        <w:ind w:left="1276" w:hanging="992"/>
        <w:textAlignment w:val="center"/>
        <w:rPr>
          <w:rFonts w:eastAsia="DengXian"/>
          <w:lang w:eastAsia="zh-CN"/>
        </w:rPr>
      </w:pPr>
      <w:r w:rsidRPr="00D561F3">
        <w:rPr>
          <w:rFonts w:hint="eastAsia"/>
          <w:kern w:val="2"/>
        </w:rPr>
        <w:t>已知</w:t>
      </w:r>
      <w:r>
        <w:object w:dxaOrig="1305" w:dyaOrig="300">
          <v:shape id="_x0000_i1068" type="#_x0000_t75" style="width:65.25pt;height:15pt" o:ole="">
            <v:imagedata r:id="rId72" o:title=""/>
            <v:path o:connecttype="segments"/>
          </v:shape>
          <o:OLEObject Type="Embed" ProgID="Equation.DSMT4" ShapeID="_x0000_i1068" DrawAspect="Content" ObjectID="_1702987740" r:id="rId73"/>
        </w:object>
      </w:r>
      <w:r w:rsidRPr="00D561F3">
        <w:rPr>
          <w:rFonts w:hint="eastAsia"/>
          <w:kern w:val="2"/>
        </w:rPr>
        <w:t>，試問</w:t>
      </w:r>
      <w:r>
        <w:object w:dxaOrig="570" w:dyaOrig="675">
          <v:shape id="_x0000_i1069" type="#_x0000_t75" style="width:28.5pt;height:33.75pt" o:ole="">
            <v:imagedata r:id="rId74" o:title=""/>
            <v:path o:connecttype="segments"/>
          </v:shape>
          <o:OLEObject Type="Embed" ProgID="Equation.DSMT4" ShapeID="_x0000_i1069" DrawAspect="Content" ObjectID="_1702987741" r:id="rId75"/>
        </w:object>
      </w:r>
      <w:r w:rsidRPr="00D561F3">
        <w:rPr>
          <w:rFonts w:hint="eastAsia"/>
          <w:kern w:val="2"/>
        </w:rPr>
        <w:t>表成小數時，在小數點後第</w:t>
      </w:r>
      <w:r w:rsidRPr="00D561F3">
        <w:rPr>
          <w:rFonts w:hint="eastAsia"/>
          <w:kern w:val="2"/>
        </w:rPr>
        <w:t>____________</w:t>
      </w:r>
      <w:r w:rsidRPr="00D561F3">
        <w:rPr>
          <w:rFonts w:hint="eastAsia"/>
          <w:kern w:val="2"/>
        </w:rPr>
        <w:t>位開始</w:t>
      </w:r>
      <w:r w:rsidRPr="00CA78F0">
        <w:rPr>
          <w:rFonts w:hint="eastAsia"/>
        </w:rPr>
        <w:t>，</w:t>
      </w:r>
      <w:r w:rsidRPr="00D561F3">
        <w:rPr>
          <w:rFonts w:hint="eastAsia"/>
          <w:kern w:val="2"/>
        </w:rPr>
        <w:t>出現不為</w:t>
      </w:r>
      <w:r w:rsidRPr="00D561F3">
        <w:rPr>
          <w:rFonts w:hint="eastAsia"/>
          <w:kern w:val="2"/>
        </w:rPr>
        <w:t>0</w:t>
      </w:r>
      <w:r w:rsidRPr="00D561F3">
        <w:rPr>
          <w:rFonts w:hint="eastAsia"/>
          <w:kern w:val="2"/>
        </w:rPr>
        <w:t>的數字</w:t>
      </w:r>
    </w:p>
    <w:p w:rsidR="00D561F3" w:rsidRPr="00C82276" w:rsidRDefault="00D561F3" w:rsidP="00D561F3">
      <w:pPr>
        <w:pStyle w:val="Normal019"/>
        <w:snapToGrid w:val="0"/>
        <w:spacing w:before="80"/>
        <w:ind w:left="1276"/>
        <w:textAlignment w:val="center"/>
        <w:rPr>
          <w:rFonts w:eastAsia="DengXian"/>
          <w:lang w:eastAsia="zh-CN"/>
        </w:rPr>
      </w:pPr>
    </w:p>
    <w:p w:rsidR="00EC6938" w:rsidRDefault="00EC6938" w:rsidP="00EC6938">
      <w:pPr>
        <w:pStyle w:val="Normal019"/>
        <w:snapToGrid w:val="0"/>
        <w:spacing w:before="80"/>
        <w:textAlignment w:val="center"/>
        <w:rPr>
          <w:rFonts w:asciiTheme="minorEastAsia" w:eastAsiaTheme="minorEastAsia" w:hAnsiTheme="minorEastAsia"/>
          <w:u w:val="single"/>
        </w:rPr>
      </w:pPr>
    </w:p>
    <w:p w:rsidR="00F55C78" w:rsidRPr="00F561A0" w:rsidRDefault="00F55C78" w:rsidP="00F561A0">
      <w:pPr>
        <w:pStyle w:val="Normal019"/>
        <w:snapToGrid w:val="0"/>
        <w:spacing w:before="80"/>
        <w:textAlignment w:val="center"/>
        <w:rPr>
          <w:rFonts w:eastAsia="DengXian"/>
          <w:lang w:eastAsia="zh-CN"/>
        </w:rPr>
      </w:pPr>
    </w:p>
    <w:sectPr w:rsidR="00F55C78" w:rsidRPr="00F561A0" w:rsidSect="00DD609B">
      <w:pgSz w:w="14570" w:h="20636" w:code="12"/>
      <w:pgMar w:top="1440" w:right="567" w:bottom="1440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A2A51" w:rsidRDefault="00DA2A51" w:rsidP="00385C85">
      <w:r>
        <w:separator/>
      </w:r>
    </w:p>
  </w:endnote>
  <w:endnote w:type="continuationSeparator" w:id="0">
    <w:p w:rsidR="00DA2A51" w:rsidRDefault="00DA2A51" w:rsidP="00385C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A2A51" w:rsidRDefault="00DA2A51" w:rsidP="00385C85">
      <w:r>
        <w:separator/>
      </w:r>
    </w:p>
  </w:footnote>
  <w:footnote w:type="continuationSeparator" w:id="0">
    <w:p w:rsidR="00DA2A51" w:rsidRDefault="00DA2A51" w:rsidP="00385C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3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437"/>
        </w:tabs>
        <w:ind w:left="0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0000004"/>
    <w:multiLevelType w:val="multilevel"/>
    <w:tmpl w:val="00000004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0000005"/>
    <w:multiLevelType w:val="multilevel"/>
    <w:tmpl w:val="00000005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EDE0719"/>
    <w:multiLevelType w:val="hybridMultilevel"/>
    <w:tmpl w:val="F8A0A578"/>
    <w:lvl w:ilvl="0" w:tplc="04090015">
      <w:start w:val="3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3FA44B3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437"/>
        </w:tabs>
        <w:ind w:left="0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4B94EC3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437"/>
        </w:tabs>
        <w:ind w:left="0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3182312"/>
    <w:multiLevelType w:val="hybridMultilevel"/>
    <w:tmpl w:val="0EC4EAB6"/>
    <w:lvl w:ilvl="0" w:tplc="04090015">
      <w:start w:val="3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44FF3008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437"/>
        </w:tabs>
        <w:ind w:left="0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CA80898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437"/>
        </w:tabs>
        <w:ind w:left="0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2FF09A8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437"/>
        </w:tabs>
        <w:ind w:left="0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67B43396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437"/>
        </w:tabs>
        <w:ind w:left="0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6FD34E12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437"/>
        </w:tabs>
        <w:ind w:left="0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9"/>
  </w:num>
  <w:num w:numId="5">
    <w:abstractNumId w:val="10"/>
  </w:num>
  <w:num w:numId="6">
    <w:abstractNumId w:val="5"/>
  </w:num>
  <w:num w:numId="7">
    <w:abstractNumId w:val="4"/>
  </w:num>
  <w:num w:numId="8">
    <w:abstractNumId w:val="8"/>
  </w:num>
  <w:num w:numId="9">
    <w:abstractNumId w:val="11"/>
  </w:num>
  <w:num w:numId="10">
    <w:abstractNumId w:val="3"/>
  </w:num>
  <w:num w:numId="11">
    <w:abstractNumId w:val="7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2DD4"/>
    <w:rsid w:val="00007C2D"/>
    <w:rsid w:val="000319EB"/>
    <w:rsid w:val="000376E2"/>
    <w:rsid w:val="00072DD4"/>
    <w:rsid w:val="00092E1D"/>
    <w:rsid w:val="000D0D96"/>
    <w:rsid w:val="00174BA0"/>
    <w:rsid w:val="001D1465"/>
    <w:rsid w:val="001E0595"/>
    <w:rsid w:val="0023616B"/>
    <w:rsid w:val="0027138C"/>
    <w:rsid w:val="0029752C"/>
    <w:rsid w:val="002C5D87"/>
    <w:rsid w:val="002F66D4"/>
    <w:rsid w:val="00326947"/>
    <w:rsid w:val="00364A57"/>
    <w:rsid w:val="00371BC7"/>
    <w:rsid w:val="00385C85"/>
    <w:rsid w:val="003A775F"/>
    <w:rsid w:val="003B4E9E"/>
    <w:rsid w:val="003B505D"/>
    <w:rsid w:val="003C127C"/>
    <w:rsid w:val="003D0AAB"/>
    <w:rsid w:val="00456FE7"/>
    <w:rsid w:val="00467072"/>
    <w:rsid w:val="004B34CB"/>
    <w:rsid w:val="004E618E"/>
    <w:rsid w:val="00532383"/>
    <w:rsid w:val="005C36D0"/>
    <w:rsid w:val="005F0AC2"/>
    <w:rsid w:val="006552CD"/>
    <w:rsid w:val="006C5D5E"/>
    <w:rsid w:val="006F0B37"/>
    <w:rsid w:val="007A0EC0"/>
    <w:rsid w:val="007E43AB"/>
    <w:rsid w:val="00846113"/>
    <w:rsid w:val="008470B4"/>
    <w:rsid w:val="00853F8E"/>
    <w:rsid w:val="00930457"/>
    <w:rsid w:val="00933C16"/>
    <w:rsid w:val="00B07757"/>
    <w:rsid w:val="00B41D93"/>
    <w:rsid w:val="00B75F1B"/>
    <w:rsid w:val="00BB4CE4"/>
    <w:rsid w:val="00BE169B"/>
    <w:rsid w:val="00C12E31"/>
    <w:rsid w:val="00C40301"/>
    <w:rsid w:val="00C60BFB"/>
    <w:rsid w:val="00C6300B"/>
    <w:rsid w:val="00C702BA"/>
    <w:rsid w:val="00C82276"/>
    <w:rsid w:val="00CA78F0"/>
    <w:rsid w:val="00D561F3"/>
    <w:rsid w:val="00DA2A51"/>
    <w:rsid w:val="00DC2A8F"/>
    <w:rsid w:val="00DD609B"/>
    <w:rsid w:val="00E5595D"/>
    <w:rsid w:val="00EA640B"/>
    <w:rsid w:val="00EC6938"/>
    <w:rsid w:val="00EE210A"/>
    <w:rsid w:val="00F55C78"/>
    <w:rsid w:val="00F561A0"/>
    <w:rsid w:val="00FD6279"/>
    <w:rsid w:val="00FF5F0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095E6C13"/>
  <w15:docId w15:val="{597F7BED-47F5-40C8-8823-219B6F462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72DD4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rsid w:val="00072DD4"/>
    <w:pPr>
      <w:ind w:left="480"/>
    </w:pPr>
    <w:rPr>
      <w:szCs w:val="20"/>
    </w:rPr>
  </w:style>
  <w:style w:type="paragraph" w:styleId="a4">
    <w:name w:val="header"/>
    <w:basedOn w:val="a"/>
    <w:link w:val="a5"/>
    <w:uiPriority w:val="99"/>
    <w:unhideWhenUsed/>
    <w:rsid w:val="00385C8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385C85"/>
    <w:rPr>
      <w:rFonts w:ascii="Times New Roman" w:eastAsia="新細明體" w:hAnsi="Times New Roman" w:cs="Times New Roman"/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385C8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385C85"/>
    <w:rPr>
      <w:rFonts w:ascii="Times New Roman" w:eastAsia="新細明體" w:hAnsi="Times New Roman" w:cs="Times New Roman"/>
      <w:sz w:val="20"/>
      <w:szCs w:val="20"/>
    </w:rPr>
  </w:style>
  <w:style w:type="paragraph" w:styleId="a8">
    <w:name w:val="List Paragraph"/>
    <w:basedOn w:val="a"/>
    <w:uiPriority w:val="34"/>
    <w:qFormat/>
    <w:rsid w:val="000376E2"/>
    <w:pPr>
      <w:ind w:leftChars="200" w:left="480"/>
    </w:pPr>
  </w:style>
  <w:style w:type="paragraph" w:styleId="a9">
    <w:name w:val="Balloon Text"/>
    <w:basedOn w:val="a"/>
    <w:link w:val="aa"/>
    <w:uiPriority w:val="99"/>
    <w:semiHidden/>
    <w:unhideWhenUsed/>
    <w:rsid w:val="00DD609B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DD609B"/>
    <w:rPr>
      <w:rFonts w:asciiTheme="majorHAnsi" w:eastAsiaTheme="majorEastAsia" w:hAnsiTheme="majorHAnsi" w:cstheme="majorBidi"/>
      <w:sz w:val="18"/>
      <w:szCs w:val="18"/>
    </w:rPr>
  </w:style>
  <w:style w:type="paragraph" w:customStyle="1" w:styleId="Normal05">
    <w:name w:val="Normal_0_5"/>
    <w:qFormat/>
    <w:rsid w:val="00371BC7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22">
    <w:name w:val="Normal_0_22"/>
    <w:qFormat/>
    <w:rsid w:val="00371BC7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21">
    <w:name w:val="Normal_0_21"/>
    <w:qFormat/>
    <w:rsid w:val="00371BC7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4">
    <w:name w:val="Normal_0_4"/>
    <w:qFormat/>
    <w:rsid w:val="00371BC7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33">
    <w:name w:val="Normal_0_33"/>
    <w:qFormat/>
    <w:rsid w:val="00371BC7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63">
    <w:name w:val="Normal_0_63"/>
    <w:qFormat/>
    <w:rsid w:val="00E5595D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65">
    <w:name w:val="Normal_0_65"/>
    <w:qFormat/>
    <w:rsid w:val="00E5595D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16">
    <w:name w:val="Normal_1_6"/>
    <w:qFormat/>
    <w:rsid w:val="00E5595D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25">
    <w:name w:val="Normal_2_5"/>
    <w:qFormat/>
    <w:rsid w:val="00E5595D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20">
    <w:name w:val="Normal_0_20"/>
    <w:qFormat/>
    <w:rsid w:val="00532383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10">
    <w:name w:val="Normal_1_0"/>
    <w:qFormat/>
    <w:rsid w:val="00532383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19">
    <w:name w:val="Normal_0_19"/>
    <w:qFormat/>
    <w:rsid w:val="00CA78F0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51">
    <w:name w:val="Normal_0_51"/>
    <w:qFormat/>
    <w:rsid w:val="00CA78F0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36">
    <w:name w:val="Normal_0_36"/>
    <w:qFormat/>
    <w:rsid w:val="00BB4CE4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32">
    <w:name w:val="Normal_0_32"/>
    <w:qFormat/>
    <w:rsid w:val="00BB4CE4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16">
    <w:name w:val="Normal_0_16"/>
    <w:qFormat/>
    <w:rsid w:val="000D0D96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7">
    <w:name w:val="Normal_0_7"/>
    <w:qFormat/>
    <w:rsid w:val="00007C2D"/>
    <w:rPr>
      <w:rFonts w:ascii="Times New Roman" w:eastAsia="細明體" w:hAnsi="Times New Roman" w:cs="Times New Roman"/>
      <w:color w:val="000000"/>
      <w:kern w:val="0"/>
      <w:szCs w:val="24"/>
      <w:lang w:val="en-US"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5.bin"/><Relationship Id="rId21" Type="http://schemas.openxmlformats.org/officeDocument/2006/relationships/image" Target="media/image10.wmf"/><Relationship Id="rId42" Type="http://schemas.openxmlformats.org/officeDocument/2006/relationships/image" Target="media/image23.wmf"/><Relationship Id="rId47" Type="http://schemas.openxmlformats.org/officeDocument/2006/relationships/oleObject" Target="embeddings/oleObject13.bin"/><Relationship Id="rId63" Type="http://schemas.openxmlformats.org/officeDocument/2006/relationships/image" Target="media/image36.wmf"/><Relationship Id="rId68" Type="http://schemas.openxmlformats.org/officeDocument/2006/relationships/image" Target="media/image40.wmf"/><Relationship Id="rId16" Type="http://schemas.openxmlformats.org/officeDocument/2006/relationships/image" Target="media/image5.wmf"/><Relationship Id="rId11" Type="http://schemas.openxmlformats.org/officeDocument/2006/relationships/oleObject" Target="embeddings/oleObject2.bin"/><Relationship Id="rId24" Type="http://schemas.openxmlformats.org/officeDocument/2006/relationships/image" Target="media/image13.wmf"/><Relationship Id="rId32" Type="http://schemas.openxmlformats.org/officeDocument/2006/relationships/oleObject" Target="embeddings/oleObject8.bin"/><Relationship Id="rId37" Type="http://schemas.openxmlformats.org/officeDocument/2006/relationships/image" Target="media/image20.wmf"/><Relationship Id="rId40" Type="http://schemas.openxmlformats.org/officeDocument/2006/relationships/oleObject" Target="embeddings/oleObject12.bin"/><Relationship Id="rId45" Type="http://schemas.openxmlformats.org/officeDocument/2006/relationships/image" Target="media/image26.wmf"/><Relationship Id="rId53" Type="http://schemas.openxmlformats.org/officeDocument/2006/relationships/oleObject" Target="embeddings/oleObject16.bin"/><Relationship Id="rId58" Type="http://schemas.openxmlformats.org/officeDocument/2006/relationships/image" Target="media/image33.wmf"/><Relationship Id="rId66" Type="http://schemas.openxmlformats.org/officeDocument/2006/relationships/image" Target="media/image39.wmf"/><Relationship Id="rId74" Type="http://schemas.openxmlformats.org/officeDocument/2006/relationships/image" Target="media/image44.wmf"/><Relationship Id="rId5" Type="http://schemas.openxmlformats.org/officeDocument/2006/relationships/webSettings" Target="webSettings.xml"/><Relationship Id="rId61" Type="http://schemas.openxmlformats.org/officeDocument/2006/relationships/oleObject" Target="embeddings/oleObject20.bin"/><Relationship Id="rId19" Type="http://schemas.openxmlformats.org/officeDocument/2006/relationships/image" Target="media/image8.wmf"/><Relationship Id="rId14" Type="http://schemas.openxmlformats.org/officeDocument/2006/relationships/image" Target="media/image4.wmf"/><Relationship Id="rId22" Type="http://schemas.openxmlformats.org/officeDocument/2006/relationships/image" Target="media/image11.wmf"/><Relationship Id="rId27" Type="http://schemas.openxmlformats.org/officeDocument/2006/relationships/image" Target="media/image15.wmf"/><Relationship Id="rId30" Type="http://schemas.openxmlformats.org/officeDocument/2006/relationships/oleObject" Target="embeddings/oleObject7.bin"/><Relationship Id="rId35" Type="http://schemas.openxmlformats.org/officeDocument/2006/relationships/image" Target="media/image19.wmf"/><Relationship Id="rId43" Type="http://schemas.openxmlformats.org/officeDocument/2006/relationships/image" Target="media/image24.wmf"/><Relationship Id="rId48" Type="http://schemas.openxmlformats.org/officeDocument/2006/relationships/image" Target="media/image28.wmf"/><Relationship Id="rId56" Type="http://schemas.openxmlformats.org/officeDocument/2006/relationships/image" Target="media/image32.wmf"/><Relationship Id="rId64" Type="http://schemas.openxmlformats.org/officeDocument/2006/relationships/image" Target="media/image37.wmf"/><Relationship Id="rId69" Type="http://schemas.openxmlformats.org/officeDocument/2006/relationships/oleObject" Target="embeddings/oleObject22.bin"/><Relationship Id="rId77" Type="http://schemas.openxmlformats.org/officeDocument/2006/relationships/theme" Target="theme/theme1.xml"/><Relationship Id="rId8" Type="http://schemas.openxmlformats.org/officeDocument/2006/relationships/image" Target="media/image1.wmf"/><Relationship Id="rId51" Type="http://schemas.openxmlformats.org/officeDocument/2006/relationships/oleObject" Target="embeddings/oleObject15.bin"/><Relationship Id="rId72" Type="http://schemas.openxmlformats.org/officeDocument/2006/relationships/image" Target="media/image43.wmf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image" Target="media/image6.wmf"/><Relationship Id="rId25" Type="http://schemas.openxmlformats.org/officeDocument/2006/relationships/image" Target="media/image14.wmf"/><Relationship Id="rId33" Type="http://schemas.openxmlformats.org/officeDocument/2006/relationships/image" Target="media/image18.wmf"/><Relationship Id="rId38" Type="http://schemas.openxmlformats.org/officeDocument/2006/relationships/oleObject" Target="embeddings/oleObject11.bin"/><Relationship Id="rId46" Type="http://schemas.openxmlformats.org/officeDocument/2006/relationships/image" Target="media/image27.wmf"/><Relationship Id="rId59" Type="http://schemas.openxmlformats.org/officeDocument/2006/relationships/oleObject" Target="embeddings/oleObject19.bin"/><Relationship Id="rId67" Type="http://schemas.openxmlformats.org/officeDocument/2006/relationships/oleObject" Target="embeddings/oleObject21.bin"/><Relationship Id="rId20" Type="http://schemas.openxmlformats.org/officeDocument/2006/relationships/image" Target="media/image9.wmf"/><Relationship Id="rId41" Type="http://schemas.openxmlformats.org/officeDocument/2006/relationships/image" Target="media/image22.wmf"/><Relationship Id="rId54" Type="http://schemas.openxmlformats.org/officeDocument/2006/relationships/image" Target="media/image31.wmf"/><Relationship Id="rId62" Type="http://schemas.openxmlformats.org/officeDocument/2006/relationships/image" Target="media/image35.wmf"/><Relationship Id="rId70" Type="http://schemas.openxmlformats.org/officeDocument/2006/relationships/image" Target="media/image41.wmf"/><Relationship Id="rId75" Type="http://schemas.openxmlformats.org/officeDocument/2006/relationships/oleObject" Target="embeddings/oleObject24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image" Target="media/image12.wmf"/><Relationship Id="rId28" Type="http://schemas.openxmlformats.org/officeDocument/2006/relationships/oleObject" Target="embeddings/oleObject6.bin"/><Relationship Id="rId36" Type="http://schemas.openxmlformats.org/officeDocument/2006/relationships/oleObject" Target="embeddings/oleObject10.bin"/><Relationship Id="rId49" Type="http://schemas.openxmlformats.org/officeDocument/2006/relationships/oleObject" Target="embeddings/oleObject14.bin"/><Relationship Id="rId57" Type="http://schemas.openxmlformats.org/officeDocument/2006/relationships/oleObject" Target="embeddings/oleObject18.bin"/><Relationship Id="rId10" Type="http://schemas.openxmlformats.org/officeDocument/2006/relationships/image" Target="media/image2.wmf"/><Relationship Id="rId31" Type="http://schemas.openxmlformats.org/officeDocument/2006/relationships/image" Target="media/image17.wmf"/><Relationship Id="rId44" Type="http://schemas.openxmlformats.org/officeDocument/2006/relationships/image" Target="media/image25.wmf"/><Relationship Id="rId52" Type="http://schemas.openxmlformats.org/officeDocument/2006/relationships/image" Target="media/image30.wmf"/><Relationship Id="rId60" Type="http://schemas.openxmlformats.org/officeDocument/2006/relationships/image" Target="media/image34.wmf"/><Relationship Id="rId65" Type="http://schemas.openxmlformats.org/officeDocument/2006/relationships/image" Target="media/image38.wmf"/><Relationship Id="rId73" Type="http://schemas.openxmlformats.org/officeDocument/2006/relationships/oleObject" Target="embeddings/oleObject23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7.wmf"/><Relationship Id="rId39" Type="http://schemas.openxmlformats.org/officeDocument/2006/relationships/image" Target="media/image21.wmf"/><Relationship Id="rId34" Type="http://schemas.openxmlformats.org/officeDocument/2006/relationships/oleObject" Target="embeddings/oleObject9.bin"/><Relationship Id="rId50" Type="http://schemas.openxmlformats.org/officeDocument/2006/relationships/image" Target="media/image29.wmf"/><Relationship Id="rId55" Type="http://schemas.openxmlformats.org/officeDocument/2006/relationships/oleObject" Target="embeddings/oleObject17.bin"/><Relationship Id="rId76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image" Target="media/image42.wmf"/><Relationship Id="rId2" Type="http://schemas.openxmlformats.org/officeDocument/2006/relationships/numbering" Target="numbering.xml"/><Relationship Id="rId29" Type="http://schemas.openxmlformats.org/officeDocument/2006/relationships/image" Target="media/image16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C22C55-7392-4280-835E-D9B87F1946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211</Words>
  <Characters>1208</Characters>
  <Application>Microsoft Office Word</Application>
  <DocSecurity>0</DocSecurity>
  <Lines>10</Lines>
  <Paragraphs>2</Paragraphs>
  <ScaleCrop>false</ScaleCrop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cp:lastPrinted>2022-01-06T02:48:00Z</cp:lastPrinted>
  <dcterms:created xsi:type="dcterms:W3CDTF">2022-01-06T02:51:00Z</dcterms:created>
  <dcterms:modified xsi:type="dcterms:W3CDTF">2022-01-06T07:22:00Z</dcterms:modified>
</cp:coreProperties>
</file>