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9278" w14:textId="6A8E14D5" w:rsidR="004A73A2" w:rsidRPr="00CF1D7B" w:rsidRDefault="00A641CE" w:rsidP="00CF1D7B">
      <w:pPr>
        <w:numPr>
          <w:ilvl w:val="0"/>
          <w:numId w:val="18"/>
        </w:numPr>
        <w:tabs>
          <w:tab w:val="left" w:pos="119"/>
        </w:tabs>
      </w:pPr>
      <w:r w:rsidRPr="00CF1D7B">
        <w:rPr>
          <w:rFonts w:hint="eastAsia"/>
        </w:rPr>
        <w:t>聽力</w:t>
      </w:r>
      <w:r w:rsidRPr="00CF1D7B">
        <w:t xml:space="preserve"> </w:t>
      </w:r>
      <w:r w:rsidRPr="00CF1D7B">
        <w:rPr>
          <w:rFonts w:hint="eastAsia"/>
        </w:rPr>
        <w:t>10</w:t>
      </w:r>
      <w:r w:rsidR="00382C8C" w:rsidRPr="00CF1D7B">
        <w:t>%</w:t>
      </w:r>
    </w:p>
    <w:p w14:paraId="76ADA82D" w14:textId="395261A5" w:rsidR="00CF1D7B" w:rsidRPr="00961870" w:rsidRDefault="00CF1D7B" w:rsidP="00CF1D7B">
      <w:pPr>
        <w:numPr>
          <w:ilvl w:val="0"/>
          <w:numId w:val="19"/>
        </w:numPr>
        <w:spacing w:before="120" w:after="120"/>
        <w:rPr>
          <w:rFonts w:asciiTheme="minorEastAsia" w:eastAsiaTheme="minorEastAsia" w:hAnsiTheme="minorEastAsia"/>
        </w:rPr>
      </w:pPr>
      <w:r w:rsidRPr="00CF1D7B">
        <w:rPr>
          <w:rFonts w:asciiTheme="minorEastAsia" w:eastAsiaTheme="minorEastAsia" w:hAnsiTheme="minorEastAsia" w:cs="微軟正黑體"/>
          <w:bCs/>
        </w:rPr>
        <w:t>看圖辨義</w:t>
      </w:r>
      <w:r w:rsidR="00961870">
        <w:rPr>
          <w:rFonts w:asciiTheme="minorEastAsia" w:eastAsiaTheme="minorEastAsia" w:hAnsiTheme="minorEastAsia" w:cs="微軟正黑體" w:hint="eastAsia"/>
          <w:bCs/>
        </w:rPr>
        <w:t>：</w:t>
      </w:r>
      <w:r w:rsidRPr="00961870">
        <w:rPr>
          <w:rFonts w:asciiTheme="minorEastAsia" w:eastAsiaTheme="minorEastAsia" w:hAnsiTheme="minorEastAsia" w:cs="細明體"/>
          <w:bCs/>
        </w:rPr>
        <w:t>試卷上該題有一張圖片，請聽一個和該題相關的問題，選一個與所看到圖片最相符的答案。</w:t>
      </w:r>
    </w:p>
    <w:tbl>
      <w:tblPr>
        <w:tblStyle w:val="ad"/>
        <w:tblW w:w="0" w:type="auto"/>
        <w:tblInd w:w="392" w:type="dxa"/>
        <w:tblLook w:val="04A0" w:firstRow="1" w:lastRow="0" w:firstColumn="1" w:lastColumn="0" w:noHBand="0" w:noVBand="1"/>
      </w:tblPr>
      <w:tblGrid>
        <w:gridCol w:w="4528"/>
        <w:gridCol w:w="4529"/>
      </w:tblGrid>
      <w:tr w:rsidR="00D9737B" w14:paraId="34BDCC04" w14:textId="77777777" w:rsidTr="00D9737B">
        <w:trPr>
          <w:trHeight w:val="2496"/>
        </w:trPr>
        <w:tc>
          <w:tcPr>
            <w:tcW w:w="4528" w:type="dxa"/>
          </w:tcPr>
          <w:p w14:paraId="7EB17AA9" w14:textId="7880A24C" w:rsidR="00D9737B" w:rsidRDefault="00CD0F91" w:rsidP="00994049">
            <w:pPr>
              <w:tabs>
                <w:tab w:val="left" w:pos="119"/>
              </w:tabs>
              <w:rPr>
                <w:noProof/>
              </w:rPr>
            </w:pPr>
            <w:r>
              <w:rPr>
                <w:noProof/>
              </w:rPr>
              <w:t>1.</w:t>
            </w:r>
            <w:r w:rsidR="00666187">
              <w:rPr>
                <w:rFonts w:hint="eastAsia"/>
                <w:noProof/>
              </w:rPr>
              <w:t xml:space="preserve"> </w:t>
            </w:r>
            <w:r w:rsidR="00666187">
              <w:t>(    )</w:t>
            </w:r>
          </w:p>
          <w:p w14:paraId="5B70F8FB" w14:textId="444403E4" w:rsidR="00D9737B" w:rsidRDefault="00A45617" w:rsidP="00994049">
            <w:pPr>
              <w:tabs>
                <w:tab w:val="left" w:pos="119"/>
              </w:tabs>
            </w:pPr>
            <w:r>
              <w:rPr>
                <w:noProof/>
              </w:rPr>
              <w:drawing>
                <wp:inline distT="0" distB="0" distL="0" distR="0" wp14:anchorId="2D133CC3" wp14:editId="2AFCEE05">
                  <wp:extent cx="2377440" cy="11811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9" w:type="dxa"/>
          </w:tcPr>
          <w:p w14:paraId="4CD1D108" w14:textId="7FF5EDC8" w:rsidR="00D9737B" w:rsidRDefault="00CD0F91" w:rsidP="00994049">
            <w:pPr>
              <w:tabs>
                <w:tab w:val="left" w:pos="119"/>
              </w:tabs>
              <w:rPr>
                <w:noProof/>
              </w:rPr>
            </w:pPr>
            <w:r>
              <w:rPr>
                <w:noProof/>
              </w:rPr>
              <w:t>2.</w:t>
            </w:r>
            <w:r w:rsidR="00666187">
              <w:rPr>
                <w:rFonts w:hint="eastAsia"/>
                <w:noProof/>
              </w:rPr>
              <w:t xml:space="preserve"> </w:t>
            </w:r>
            <w:r w:rsidR="00666187">
              <w:t>(    )</w:t>
            </w:r>
          </w:p>
          <w:p w14:paraId="180C8E5A" w14:textId="10DBE11D" w:rsidR="00D9737B" w:rsidRDefault="00A45617" w:rsidP="00994049">
            <w:pPr>
              <w:tabs>
                <w:tab w:val="left" w:pos="119"/>
              </w:tabs>
            </w:pPr>
            <w:r>
              <w:rPr>
                <w:noProof/>
              </w:rPr>
              <w:drawing>
                <wp:inline distT="0" distB="0" distL="0" distR="0" wp14:anchorId="3C57081F" wp14:editId="0132B1CE">
                  <wp:extent cx="2377440" cy="121158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5E88C" w14:textId="77777777" w:rsidR="00666187" w:rsidRDefault="00666187" w:rsidP="00CA7636">
      <w:pPr>
        <w:spacing w:before="120" w:after="120"/>
        <w:rPr>
          <w:color w:val="000000" w:themeColor="text1"/>
        </w:rPr>
      </w:pPr>
    </w:p>
    <w:p w14:paraId="6705F776" w14:textId="0A17549E" w:rsidR="001C0212" w:rsidRPr="00961870" w:rsidRDefault="00666187" w:rsidP="00CA7636">
      <w:pPr>
        <w:spacing w:before="120" w:after="120"/>
        <w:rPr>
          <w:rFonts w:asciiTheme="minorEastAsia" w:eastAsiaTheme="minorEastAsia" w:hAnsiTheme="minorEastAsia" w:cs="微軟正黑體"/>
          <w:bCs/>
        </w:rPr>
      </w:pPr>
      <w:r>
        <w:rPr>
          <w:rFonts w:asciiTheme="minorEastAsia" w:eastAsiaTheme="minorEastAsia" w:hAnsiTheme="minorEastAsia" w:cs="微軟正黑體" w:hint="eastAsia"/>
          <w:bCs/>
        </w:rPr>
        <w:t xml:space="preserve"> </w:t>
      </w:r>
      <w:r w:rsidR="001C0212">
        <w:rPr>
          <w:rFonts w:asciiTheme="minorEastAsia" w:eastAsiaTheme="minorEastAsia" w:hAnsiTheme="minorEastAsia" w:cs="微軟正黑體" w:hint="eastAsia"/>
          <w:bCs/>
        </w:rPr>
        <w:t>(</w:t>
      </w:r>
      <w:r w:rsidR="001C0212">
        <w:rPr>
          <w:rFonts w:asciiTheme="minorEastAsia" w:eastAsiaTheme="minorEastAsia" w:hAnsiTheme="minorEastAsia" w:cs="微軟正黑體"/>
          <w:bCs/>
        </w:rPr>
        <w:t xml:space="preserve">二) </w:t>
      </w:r>
      <w:r w:rsidR="001C0212" w:rsidRPr="001C0212">
        <w:rPr>
          <w:rFonts w:asciiTheme="minorEastAsia" w:eastAsiaTheme="minorEastAsia" w:hAnsiTheme="minorEastAsia" w:cs="微軟正黑體"/>
          <w:bCs/>
        </w:rPr>
        <w:t>問答</w:t>
      </w:r>
      <w:r w:rsidR="00961870">
        <w:rPr>
          <w:rFonts w:asciiTheme="minorEastAsia" w:eastAsiaTheme="minorEastAsia" w:hAnsiTheme="minorEastAsia" w:cs="微軟正黑體" w:hint="eastAsia"/>
          <w:bCs/>
        </w:rPr>
        <w:t>：</w:t>
      </w:r>
      <w:r w:rsidR="001C0212" w:rsidRPr="001C0212">
        <w:rPr>
          <w:rFonts w:asciiTheme="minorEastAsia" w:eastAsiaTheme="minorEastAsia" w:hAnsiTheme="minorEastAsia" w:cs="細明體"/>
          <w:bCs/>
        </w:rPr>
        <w:t>每題會播出一個問句或直述句，聽後請由試卷上選出一個最適合的回答或回應。</w:t>
      </w:r>
    </w:p>
    <w:p w14:paraId="524F9B6D" w14:textId="34A98953" w:rsidR="001C0212" w:rsidRPr="001C0212" w:rsidRDefault="001C0212" w:rsidP="001C0212">
      <w:r>
        <w:rPr>
          <w:rFonts w:hint="eastAsia"/>
        </w:rPr>
        <w:t xml:space="preserve">3. </w:t>
      </w:r>
      <w:r>
        <w:t>(    )</w:t>
      </w:r>
    </w:p>
    <w:p w14:paraId="57BCF10C" w14:textId="77777777" w:rsidR="001C0212" w:rsidRPr="00AF27DF" w:rsidRDefault="001C0212" w:rsidP="001C0212">
      <w:pPr>
        <w:widowControl/>
        <w:ind w:leftChars="100" w:left="234"/>
      </w:pPr>
      <w:r w:rsidRPr="00AF27DF">
        <w:rPr>
          <w:rFonts w:eastAsia="'Times New Roman'"/>
        </w:rPr>
        <w:t>(A) I need to see a doctor.</w:t>
      </w:r>
      <w:r w:rsidRPr="00AF27DF">
        <w:t xml:space="preserve">             </w:t>
      </w:r>
    </w:p>
    <w:p w14:paraId="7FC8D3C6" w14:textId="77777777" w:rsidR="001C0212" w:rsidRPr="00AF27DF" w:rsidRDefault="001C0212" w:rsidP="001C0212">
      <w:pPr>
        <w:widowControl/>
        <w:ind w:leftChars="100" w:left="234"/>
        <w:rPr>
          <w:rFonts w:eastAsia="'Times New Roman'"/>
        </w:rPr>
      </w:pPr>
      <w:r w:rsidRPr="00AF27DF">
        <w:rPr>
          <w:rFonts w:eastAsia="'Times New Roman'"/>
        </w:rPr>
        <w:t>(B) I have to bathe him.</w:t>
      </w:r>
      <w:r w:rsidRPr="00AF27DF">
        <w:br/>
      </w:r>
      <w:r w:rsidRPr="00AF27DF">
        <w:rPr>
          <w:rFonts w:eastAsia="'Times New Roman'"/>
        </w:rPr>
        <w:t xml:space="preserve">(C) I should put him into the shelter.    </w:t>
      </w:r>
    </w:p>
    <w:p w14:paraId="5864ABD2" w14:textId="36EE66AA" w:rsidR="001C0212" w:rsidRDefault="001C0212" w:rsidP="001C0212">
      <w:r>
        <w:rPr>
          <w:rFonts w:hint="eastAsia"/>
        </w:rPr>
        <w:t xml:space="preserve">4. </w:t>
      </w:r>
      <w:r>
        <w:t>(    )</w:t>
      </w:r>
    </w:p>
    <w:p w14:paraId="0855381C" w14:textId="77777777" w:rsidR="001C0212" w:rsidRPr="00AF27DF" w:rsidRDefault="001C0212" w:rsidP="001C0212">
      <w:pPr>
        <w:widowControl/>
        <w:ind w:left="234" w:hangingChars="100" w:hanging="234"/>
      </w:pPr>
      <w:r>
        <w:rPr>
          <w:rFonts w:ascii="'Times New Roman'" w:eastAsia="'Times New Roman'" w:hAnsi="'Times New Roman'" w:cs="'Times New Roman'"/>
        </w:rPr>
        <w:t xml:space="preserve"> </w:t>
      </w:r>
      <w:r w:rsidRPr="00AF27DF">
        <w:rPr>
          <w:rFonts w:eastAsia="'Times New Roman'"/>
        </w:rPr>
        <w:t xml:space="preserve"> (A) I had support from my family.</w:t>
      </w:r>
      <w:r w:rsidRPr="00AF27DF">
        <w:t xml:space="preserve">    </w:t>
      </w:r>
    </w:p>
    <w:p w14:paraId="016E76B0" w14:textId="4C8AEA8E" w:rsidR="001C0212" w:rsidRPr="00AF27DF" w:rsidRDefault="001C0212" w:rsidP="001C0212">
      <w:pPr>
        <w:widowControl/>
        <w:ind w:leftChars="100" w:left="234"/>
      </w:pPr>
      <w:r w:rsidRPr="00AF27DF">
        <w:rPr>
          <w:rFonts w:eastAsia="'Times New Roman'"/>
        </w:rPr>
        <w:t>(B) The homework is due on Monday.</w:t>
      </w:r>
      <w:r w:rsidRPr="00AF27DF">
        <w:br/>
      </w:r>
      <w:r w:rsidRPr="00AF27DF">
        <w:rPr>
          <w:rFonts w:eastAsia="'Times New Roman'"/>
        </w:rPr>
        <w:t>(C) He is such a good student.</w:t>
      </w:r>
    </w:p>
    <w:p w14:paraId="66B535A1" w14:textId="33E16512" w:rsidR="001C0212" w:rsidRDefault="001C0212" w:rsidP="001C0212">
      <w:r>
        <w:rPr>
          <w:rFonts w:hint="eastAsia"/>
        </w:rPr>
        <w:t xml:space="preserve">5. </w:t>
      </w:r>
      <w:r>
        <w:t>(    )</w:t>
      </w:r>
    </w:p>
    <w:p w14:paraId="05CBF144" w14:textId="7A2C2B80" w:rsidR="001C0212" w:rsidRPr="00AF27DF" w:rsidRDefault="001C0212" w:rsidP="001C0212">
      <w:pPr>
        <w:widowControl/>
        <w:ind w:left="234" w:hangingChars="100" w:hanging="234"/>
      </w:pPr>
      <w:r>
        <w:t xml:space="preserve"> </w:t>
      </w:r>
      <w:r w:rsidRPr="00AF27DF">
        <w:t xml:space="preserve"> (A) I like eating fish.</w:t>
      </w:r>
      <w:r w:rsidRPr="00AF27DF">
        <w:br/>
      </w:r>
      <w:r w:rsidRPr="00AF27DF">
        <w:rPr>
          <w:rFonts w:eastAsia="'Times New Roman'"/>
        </w:rPr>
        <w:t>(B) She made me a dog house.</w:t>
      </w:r>
      <w:r w:rsidRPr="00AF27DF">
        <w:br/>
      </w:r>
      <w:r w:rsidRPr="00AF27DF">
        <w:rPr>
          <w:rFonts w:eastAsia="'Times New Roman'"/>
        </w:rPr>
        <w:t>(C) I like her very much.</w:t>
      </w:r>
    </w:p>
    <w:p w14:paraId="71204D9E" w14:textId="698C251A" w:rsidR="001C0212" w:rsidRPr="00EE5B36" w:rsidRDefault="001C0212" w:rsidP="001C0212">
      <w:r w:rsidRPr="00EE5B36">
        <w:t>6. (    )</w:t>
      </w:r>
    </w:p>
    <w:p w14:paraId="7BF38170" w14:textId="140078A0" w:rsidR="001C0212" w:rsidRPr="00AF27DF" w:rsidRDefault="001C0212" w:rsidP="00AC3355">
      <w:pPr>
        <w:widowControl/>
        <w:ind w:leftChars="100" w:left="234"/>
      </w:pPr>
      <w:r w:rsidRPr="00AF27DF">
        <w:rPr>
          <w:rFonts w:eastAsia="'Times New Roman'"/>
        </w:rPr>
        <w:t>(A) No, I didn’t really like it.</w:t>
      </w:r>
      <w:r w:rsidRPr="00AF27DF">
        <w:br/>
      </w:r>
      <w:r w:rsidRPr="00AF27DF">
        <w:rPr>
          <w:rFonts w:eastAsia="'Times New Roman'"/>
        </w:rPr>
        <w:t>(B) I looked at it for a long time.</w:t>
      </w:r>
      <w:r w:rsidRPr="00AF27DF">
        <w:br/>
      </w:r>
      <w:r w:rsidRPr="00AF27DF">
        <w:rPr>
          <w:rFonts w:eastAsia="'Times New Roman'"/>
        </w:rPr>
        <w:t>(C) It is filled with different faces.</w:t>
      </w:r>
    </w:p>
    <w:p w14:paraId="1240F973" w14:textId="42A636E0" w:rsidR="00961870" w:rsidRPr="00961870" w:rsidRDefault="00543590" w:rsidP="00961870">
      <w:pPr>
        <w:spacing w:before="120" w:after="120"/>
        <w:rPr>
          <w:rFonts w:asciiTheme="minorEastAsia" w:eastAsiaTheme="minorEastAsia" w:hAnsiTheme="minorEastAsia" w:cs="微軟正黑體"/>
          <w:bCs/>
        </w:rPr>
      </w:pPr>
      <w:r>
        <w:rPr>
          <w:rFonts w:asciiTheme="minorEastAsia" w:eastAsiaTheme="minorEastAsia" w:hAnsiTheme="minorEastAsia" w:cs="微軟正黑體" w:hint="eastAsia"/>
          <w:bCs/>
        </w:rPr>
        <w:t>(</w:t>
      </w:r>
      <w:r>
        <w:rPr>
          <w:rFonts w:asciiTheme="minorEastAsia" w:eastAsiaTheme="minorEastAsia" w:hAnsiTheme="minorEastAsia" w:cs="微軟正黑體"/>
          <w:bCs/>
        </w:rPr>
        <w:t>三</w:t>
      </w:r>
      <w:r>
        <w:rPr>
          <w:rFonts w:asciiTheme="minorEastAsia" w:eastAsiaTheme="minorEastAsia" w:hAnsiTheme="minorEastAsia" w:cs="微軟正黑體" w:hint="eastAsia"/>
          <w:bCs/>
        </w:rPr>
        <w:t xml:space="preserve">) </w:t>
      </w:r>
      <w:r w:rsidR="00CA7636" w:rsidRPr="00CA7636">
        <w:rPr>
          <w:rFonts w:asciiTheme="minorEastAsia" w:eastAsiaTheme="minorEastAsia" w:hAnsiTheme="minorEastAsia" w:cs="微軟正黑體"/>
          <w:bCs/>
        </w:rPr>
        <w:t>簡短對話</w:t>
      </w:r>
      <w:r w:rsidR="00961870">
        <w:rPr>
          <w:rFonts w:asciiTheme="minorEastAsia" w:eastAsiaTheme="minorEastAsia" w:hAnsiTheme="minorEastAsia" w:cs="微軟正黑體" w:hint="eastAsia"/>
          <w:bCs/>
        </w:rPr>
        <w:t>：</w:t>
      </w:r>
      <w:r w:rsidR="00CA7636" w:rsidRPr="00CA7636">
        <w:rPr>
          <w:rFonts w:asciiTheme="minorEastAsia" w:eastAsiaTheme="minorEastAsia" w:hAnsiTheme="minorEastAsia" w:cs="細明體"/>
          <w:bCs/>
        </w:rPr>
        <w:t>每題會播出一段對話及一個相關的問題，聽後請由試卷上選出一個最適合的回</w:t>
      </w:r>
    </w:p>
    <w:p w14:paraId="4F43FCF1" w14:textId="70D40E99" w:rsidR="00CA7636" w:rsidRPr="00961870" w:rsidRDefault="00CA7636" w:rsidP="00961870">
      <w:pPr>
        <w:spacing w:before="120" w:after="120"/>
        <w:ind w:firstLineChars="200" w:firstLine="468"/>
        <w:rPr>
          <w:rFonts w:asciiTheme="minorEastAsia" w:eastAsiaTheme="minorEastAsia" w:hAnsiTheme="minorEastAsia"/>
        </w:rPr>
      </w:pPr>
      <w:r w:rsidRPr="00CA7636">
        <w:rPr>
          <w:rFonts w:asciiTheme="minorEastAsia" w:eastAsiaTheme="minorEastAsia" w:hAnsiTheme="minorEastAsia" w:cs="細明體"/>
          <w:bCs/>
        </w:rPr>
        <w:t>答。</w:t>
      </w:r>
    </w:p>
    <w:p w14:paraId="5D432A74" w14:textId="40D00FE4" w:rsidR="00765C24" w:rsidRPr="00765C24" w:rsidRDefault="00765C24" w:rsidP="00765C24">
      <w:r>
        <w:rPr>
          <w:rFonts w:hint="eastAsia"/>
        </w:rPr>
        <w:t xml:space="preserve">7. </w:t>
      </w:r>
      <w:r>
        <w:t>(    )</w:t>
      </w:r>
    </w:p>
    <w:p w14:paraId="684D420B" w14:textId="19342D99" w:rsidR="00765C24" w:rsidRPr="00765C24" w:rsidRDefault="00765C24" w:rsidP="00765C24">
      <w:pPr>
        <w:widowControl/>
        <w:ind w:leftChars="100" w:left="234"/>
      </w:pPr>
      <w:r w:rsidRPr="00765C24">
        <w:rPr>
          <w:rFonts w:eastAsia="'Times New Roman'"/>
        </w:rPr>
        <w:t>(A) To figure out which kids damaged his car.</w:t>
      </w:r>
      <w:r w:rsidRPr="00765C24">
        <w:br/>
      </w:r>
      <w:r w:rsidRPr="00765C24">
        <w:rPr>
          <w:rFonts w:eastAsia="'Times New Roman'"/>
        </w:rPr>
        <w:t>(B) To sell the car and get a new one.</w:t>
      </w:r>
      <w:r w:rsidRPr="00765C24">
        <w:br/>
      </w:r>
      <w:r w:rsidRPr="00765C24">
        <w:rPr>
          <w:rFonts w:eastAsia="'Times New Roman'"/>
        </w:rPr>
        <w:t>(C) To ask the children to clean his car.</w:t>
      </w:r>
    </w:p>
    <w:p w14:paraId="4CD4F986" w14:textId="0D7531CA" w:rsidR="00765C24" w:rsidRPr="00765C24" w:rsidRDefault="00AF27DF" w:rsidP="00AF27DF">
      <w:r>
        <w:rPr>
          <w:rFonts w:hint="eastAsia"/>
        </w:rPr>
        <w:t xml:space="preserve">8. </w:t>
      </w:r>
      <w:r w:rsidR="00765C24">
        <w:t>(    )</w:t>
      </w:r>
    </w:p>
    <w:p w14:paraId="76EB8B5E" w14:textId="7F8A989C" w:rsidR="00765C24" w:rsidRPr="00765C24" w:rsidRDefault="00AF27DF" w:rsidP="00AF27DF">
      <w:pPr>
        <w:widowControl/>
      </w:pPr>
      <w:r>
        <w:rPr>
          <w:rFonts w:asciiTheme="minorEastAsia" w:eastAsiaTheme="minorEastAsia" w:hAnsiTheme="minorEastAsia" w:hint="eastAsia"/>
        </w:rPr>
        <w:t xml:space="preserve">  </w:t>
      </w:r>
      <w:r w:rsidR="00765C24" w:rsidRPr="00765C24">
        <w:rPr>
          <w:rFonts w:eastAsia="'Times New Roman'"/>
        </w:rPr>
        <w:t>(A) She had a fight with her husband.</w:t>
      </w:r>
      <w:r w:rsidR="00765C24" w:rsidRPr="00765C24">
        <w:br/>
      </w:r>
      <w:r>
        <w:rPr>
          <w:rFonts w:asciiTheme="minorEastAsia" w:eastAsiaTheme="minorEastAsia" w:hAnsiTheme="minorEastAsia" w:hint="eastAsia"/>
        </w:rPr>
        <w:t xml:space="preserve">  </w:t>
      </w:r>
      <w:r w:rsidR="00765C24" w:rsidRPr="00765C24">
        <w:rPr>
          <w:rFonts w:eastAsia="'Times New Roman'"/>
        </w:rPr>
        <w:t>(B) Her son isn’t coming home for dinner.</w:t>
      </w:r>
      <w:r w:rsidR="00765C24" w:rsidRPr="00765C24">
        <w:br/>
      </w:r>
      <w:r>
        <w:rPr>
          <w:rFonts w:asciiTheme="minorEastAsia" w:eastAsiaTheme="minorEastAsia" w:hAnsiTheme="minorEastAsia" w:hint="eastAsia"/>
        </w:rPr>
        <w:t xml:space="preserve">  </w:t>
      </w:r>
      <w:r w:rsidR="00765C24" w:rsidRPr="00765C24">
        <w:rPr>
          <w:rFonts w:eastAsia="'Times New Roman'"/>
        </w:rPr>
        <w:t>(C) Her son isn’t paying attention at school.</w:t>
      </w:r>
    </w:p>
    <w:p w14:paraId="03C607DB" w14:textId="39FC6C67" w:rsidR="00543590" w:rsidRPr="00543590" w:rsidRDefault="00543590" w:rsidP="00961870">
      <w:pPr>
        <w:spacing w:before="120" w:after="1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cs="微軟正黑體" w:hint="eastAsia"/>
          <w:bCs/>
        </w:rPr>
        <w:t>(</w:t>
      </w:r>
      <w:r>
        <w:rPr>
          <w:rFonts w:asciiTheme="minorEastAsia" w:eastAsiaTheme="minorEastAsia" w:hAnsiTheme="minorEastAsia" w:cs="微軟正黑體"/>
          <w:bCs/>
        </w:rPr>
        <w:t>四</w:t>
      </w:r>
      <w:r>
        <w:rPr>
          <w:rFonts w:asciiTheme="minorEastAsia" w:eastAsiaTheme="minorEastAsia" w:hAnsiTheme="minorEastAsia" w:cs="微軟正黑體" w:hint="eastAsia"/>
          <w:bCs/>
        </w:rPr>
        <w:t xml:space="preserve">) </w:t>
      </w:r>
      <w:r w:rsidRPr="00543590">
        <w:rPr>
          <w:rFonts w:asciiTheme="minorEastAsia" w:eastAsiaTheme="minorEastAsia" w:hAnsiTheme="minorEastAsia" w:cs="微軟正黑體"/>
          <w:bCs/>
        </w:rPr>
        <w:t>短文聽解</w:t>
      </w:r>
      <w:r w:rsidR="00961870">
        <w:rPr>
          <w:rFonts w:asciiTheme="minorEastAsia" w:eastAsiaTheme="minorEastAsia" w:hAnsiTheme="minorEastAsia" w:cs="微軟正黑體" w:hint="eastAsia"/>
          <w:bCs/>
        </w:rPr>
        <w:t>：</w:t>
      </w:r>
      <w:r w:rsidRPr="00543590">
        <w:rPr>
          <w:rFonts w:asciiTheme="minorEastAsia" w:eastAsiaTheme="minorEastAsia" w:hAnsiTheme="minorEastAsia" w:cs="細明體"/>
          <w:bCs/>
        </w:rPr>
        <w:t>每題有三個圖片選項。請聽題目，並選出一個最適當的圖片。</w:t>
      </w:r>
    </w:p>
    <w:p w14:paraId="0665F312" w14:textId="77777777" w:rsidR="00AF27DF" w:rsidRPr="00765C24" w:rsidRDefault="00083B51" w:rsidP="00AF27DF">
      <w:r>
        <w:rPr>
          <w:rFonts w:hint="eastAsia"/>
        </w:rPr>
        <w:t>9.</w:t>
      </w:r>
      <w:r w:rsidR="00AF27DF">
        <w:rPr>
          <w:rFonts w:hint="eastAsia"/>
        </w:rPr>
        <w:t xml:space="preserve"> </w:t>
      </w:r>
      <w:r w:rsidR="00AF27DF">
        <w:t>(    )</w:t>
      </w:r>
    </w:p>
    <w:p w14:paraId="196AFA41" w14:textId="33539392" w:rsidR="001C0212" w:rsidRDefault="001C0212" w:rsidP="00994049">
      <w:pPr>
        <w:tabs>
          <w:tab w:val="left" w:pos="119"/>
        </w:tabs>
      </w:pPr>
    </w:p>
    <w:p w14:paraId="3C18C7B9" w14:textId="6D1CBD97" w:rsidR="00083B51" w:rsidRDefault="00AF27DF" w:rsidP="00083B51">
      <w:pPr>
        <w:widowControl/>
        <w:ind w:left="433"/>
      </w:pPr>
      <w:r w:rsidRPr="00AF27DF">
        <w:rPr>
          <w:rFonts w:eastAsiaTheme="minorEastAsia"/>
        </w:rPr>
        <w:t>(</w:t>
      </w:r>
      <w:r w:rsidR="00083B51" w:rsidRPr="00AF27DF">
        <w:rPr>
          <w:rFonts w:eastAsia="'Times New Roman'"/>
        </w:rPr>
        <w:t xml:space="preserve">A) </w:t>
      </w:r>
      <w:r w:rsidR="00A45617">
        <w:rPr>
          <w:noProof/>
        </w:rPr>
        <w:drawing>
          <wp:inline distT="0" distB="0" distL="0" distR="0" wp14:anchorId="1D4CBB83" wp14:editId="032993EE">
            <wp:extent cx="1432560" cy="14325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3B51">
        <w:rPr>
          <w:rFonts w:ascii="'Times New Roman'" w:eastAsia="'Times New Roman'" w:hAnsi="'Times New Roman'" w:cs="'Times New Roman'"/>
        </w:rPr>
        <w:t xml:space="preserve"> </w:t>
      </w:r>
      <w:r w:rsidR="00083B51" w:rsidRPr="00AF27DF">
        <w:rPr>
          <w:rFonts w:eastAsia="'Times New Roman'"/>
        </w:rPr>
        <w:t>(B)</w:t>
      </w:r>
      <w:r w:rsidR="00083B51">
        <w:rPr>
          <w:rFonts w:ascii="'Times New Roman'" w:eastAsia="'Times New Roman'" w:hAnsi="'Times New Roman'" w:cs="'Times New Roman'"/>
        </w:rPr>
        <w:t xml:space="preserve"> </w:t>
      </w:r>
      <w:r w:rsidR="00A45617">
        <w:rPr>
          <w:noProof/>
        </w:rPr>
        <w:drawing>
          <wp:inline distT="0" distB="0" distL="0" distR="0" wp14:anchorId="23C24677" wp14:editId="7EA51611">
            <wp:extent cx="1432560" cy="14325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3B51">
        <w:rPr>
          <w:rFonts w:ascii="'Times New Roman'" w:eastAsia="'Times New Roman'" w:hAnsi="'Times New Roman'" w:cs="'Times New Roman'"/>
        </w:rPr>
        <w:t xml:space="preserve"> </w:t>
      </w:r>
      <w:r w:rsidR="00083B51" w:rsidRPr="00AF27DF">
        <w:rPr>
          <w:rFonts w:eastAsia="'Times New Roman'"/>
        </w:rPr>
        <w:t xml:space="preserve">(C) </w:t>
      </w:r>
      <w:r w:rsidR="00A45617">
        <w:rPr>
          <w:noProof/>
        </w:rPr>
        <w:drawing>
          <wp:inline distT="0" distB="0" distL="0" distR="0" wp14:anchorId="6F160DB5" wp14:editId="73DD5239">
            <wp:extent cx="1432560" cy="143256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EDB9" w14:textId="77777777" w:rsidR="00AF27DF" w:rsidRDefault="00AF27DF" w:rsidP="00AF27DF"/>
    <w:p w14:paraId="2AA04AC9" w14:textId="429A4FEC" w:rsidR="00083B51" w:rsidRDefault="00083B51" w:rsidP="00AF27DF">
      <w:r>
        <w:rPr>
          <w:rFonts w:hint="eastAsia"/>
        </w:rPr>
        <w:t xml:space="preserve">10. </w:t>
      </w:r>
      <w:r w:rsidR="00AF27DF">
        <w:t>(    )</w:t>
      </w:r>
    </w:p>
    <w:p w14:paraId="28A7D473" w14:textId="4FF8AF44" w:rsidR="00083B51" w:rsidRPr="00543590" w:rsidRDefault="00961870" w:rsidP="00994049">
      <w:pPr>
        <w:tabs>
          <w:tab w:val="left" w:pos="119"/>
        </w:tabs>
      </w:pPr>
      <w:r w:rsidRPr="00AF27DF">
        <w:rPr>
          <w:rFonts w:eastAsia="'Times New Roman'"/>
        </w:rPr>
        <w:t xml:space="preserve">(A) </w:t>
      </w:r>
      <w:r w:rsidR="00A45617">
        <w:rPr>
          <w:noProof/>
        </w:rPr>
        <w:drawing>
          <wp:inline distT="0" distB="0" distL="0" distR="0" wp14:anchorId="3AA70F3F" wp14:editId="58910EFC">
            <wp:extent cx="1432560" cy="143256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'Times New Roman'" w:eastAsia="'Times New Roman'" w:hAnsi="'Times New Roman'" w:cs="'Times New Roman'"/>
        </w:rPr>
        <w:t xml:space="preserve"> </w:t>
      </w:r>
      <w:r w:rsidRPr="00AF27DF">
        <w:rPr>
          <w:rFonts w:eastAsia="'Times New Roman'"/>
        </w:rPr>
        <w:t xml:space="preserve">(B) </w:t>
      </w:r>
      <w:r w:rsidR="00A45617">
        <w:rPr>
          <w:noProof/>
        </w:rPr>
        <w:drawing>
          <wp:inline distT="0" distB="0" distL="0" distR="0" wp14:anchorId="3600C6CB" wp14:editId="3FFDDE39">
            <wp:extent cx="1432560" cy="143256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7DF">
        <w:rPr>
          <w:rFonts w:eastAsia="'Times New Roman'"/>
        </w:rPr>
        <w:t xml:space="preserve"> (C) </w:t>
      </w:r>
      <w:r w:rsidR="00A45617">
        <w:rPr>
          <w:noProof/>
        </w:rPr>
        <w:drawing>
          <wp:inline distT="0" distB="0" distL="0" distR="0" wp14:anchorId="56D72A98" wp14:editId="5F0B50EC">
            <wp:extent cx="1432560" cy="143256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8CC2" w14:textId="150D9AF9" w:rsidR="00AF27DF" w:rsidRDefault="00AF27DF" w:rsidP="00994049">
      <w:pPr>
        <w:tabs>
          <w:tab w:val="left" w:pos="119"/>
        </w:tabs>
      </w:pPr>
    </w:p>
    <w:p w14:paraId="3160E2C4" w14:textId="31089D57" w:rsidR="00382C8C" w:rsidRPr="004D433C" w:rsidRDefault="00A641CE" w:rsidP="00994049">
      <w:pPr>
        <w:tabs>
          <w:tab w:val="left" w:pos="119"/>
        </w:tabs>
      </w:pPr>
      <w:r>
        <w:lastRenderedPageBreak/>
        <w:t>二、</w:t>
      </w:r>
      <w:r>
        <w:rPr>
          <w:rFonts w:hint="eastAsia"/>
        </w:rPr>
        <w:t>同義字</w:t>
      </w:r>
      <w:r w:rsidR="00D97F07">
        <w:rPr>
          <w:rFonts w:hint="eastAsia"/>
        </w:rPr>
        <w:t xml:space="preserve"> </w:t>
      </w:r>
      <w:r w:rsidR="00D97F07">
        <w:t>(</w:t>
      </w:r>
      <w:r w:rsidR="00D97F07">
        <w:rPr>
          <w:rFonts w:hint="eastAsia"/>
        </w:rPr>
        <w:t>選出與</w:t>
      </w:r>
      <w:r w:rsidR="00D97F07" w:rsidRPr="00D97F07">
        <w:rPr>
          <w:rFonts w:hint="eastAsia"/>
          <w:u w:val="single"/>
        </w:rPr>
        <w:t>劃底線</w:t>
      </w:r>
      <w:r w:rsidR="00D97F07">
        <w:rPr>
          <w:rFonts w:hint="eastAsia"/>
        </w:rPr>
        <w:t>的字意思最相近的字</w:t>
      </w:r>
      <w:r w:rsidR="00D97F07">
        <w:rPr>
          <w:rFonts w:hint="eastAsia"/>
        </w:rPr>
        <w:t>)</w:t>
      </w:r>
      <w:r>
        <w:rPr>
          <w:rFonts w:hint="eastAsia"/>
        </w:rPr>
        <w:t xml:space="preserve"> 8</w:t>
      </w:r>
      <w:r w:rsidR="00382C8C" w:rsidRPr="004D433C">
        <w:t>%</w:t>
      </w:r>
    </w:p>
    <w:p w14:paraId="1D97AE7D" w14:textId="0C03D60C" w:rsidR="00EA6734" w:rsidRDefault="00EA6734" w:rsidP="00EA6734">
      <w:pPr>
        <w:pStyle w:val="Normal027"/>
        <w:snapToGrid w:val="0"/>
        <w:spacing w:before="80"/>
        <w:textAlignment w:val="center"/>
      </w:pPr>
      <w:bookmarkStart w:id="0" w:name="QQ210427000234_1_H"/>
      <w:bookmarkStart w:id="1" w:name="QQ210427000234"/>
      <w:r>
        <w:t xml:space="preserve">(    ) 11. </w:t>
      </w:r>
      <w:r>
        <w:rPr>
          <w:rFonts w:hint="eastAsia"/>
          <w:kern w:val="2"/>
          <w:szCs w:val="22"/>
        </w:rPr>
        <w:t xml:space="preserve">It is difficult for young kids to </w:t>
      </w:r>
      <w:r>
        <w:rPr>
          <w:rFonts w:hint="eastAsia"/>
          <w:kern w:val="2"/>
          <w:szCs w:val="22"/>
          <w:u w:val="single"/>
        </w:rPr>
        <w:t>concentrate</w:t>
      </w:r>
      <w:r>
        <w:rPr>
          <w:rFonts w:hint="eastAsia"/>
          <w:kern w:val="2"/>
          <w:szCs w:val="22"/>
        </w:rPr>
        <w:t xml:space="preserve"> for so long.</w:t>
      </w:r>
      <w:r>
        <w:t xml:space="preserve">　</w:t>
      </w:r>
      <w:bookmarkEnd w:id="0"/>
    </w:p>
    <w:p w14:paraId="28A436C4" w14:textId="3A1F1BD2" w:rsidR="00EA6734" w:rsidRPr="00EA6734" w:rsidRDefault="00EA6734" w:rsidP="00EA6734">
      <w:pPr>
        <w:pStyle w:val="Normal027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2" w:name="QQ210427000234_1_1"/>
      <w:r>
        <w:rPr>
          <w:rFonts w:hint="eastAsia"/>
          <w:kern w:val="2"/>
          <w:szCs w:val="22"/>
        </w:rPr>
        <w:t xml:space="preserve"> complain</w:t>
      </w:r>
      <w:r>
        <w:t xml:space="preserve">　</w:t>
      </w:r>
      <w:bookmarkEnd w:id="2"/>
      <w:r>
        <w:t>(B)</w:t>
      </w:r>
      <w:bookmarkStart w:id="3" w:name="QQ210427000234_1_2"/>
      <w:r>
        <w:rPr>
          <w:rFonts w:hint="eastAsia"/>
          <w:kern w:val="2"/>
          <w:szCs w:val="22"/>
        </w:rPr>
        <w:t xml:space="preserve"> determine</w:t>
      </w:r>
      <w:r>
        <w:t xml:space="preserve">　</w:t>
      </w:r>
      <w:bookmarkEnd w:id="3"/>
      <w:r>
        <w:t>(C)</w:t>
      </w:r>
      <w:bookmarkStart w:id="4" w:name="QQ210427000234_1_3"/>
      <w:r>
        <w:rPr>
          <w:rFonts w:hint="eastAsia"/>
          <w:kern w:val="2"/>
          <w:szCs w:val="22"/>
        </w:rPr>
        <w:t xml:space="preserve"> recognize</w:t>
      </w:r>
      <w:r>
        <w:t xml:space="preserve">　</w:t>
      </w:r>
      <w:bookmarkEnd w:id="4"/>
      <w:r>
        <w:t>(D)</w:t>
      </w:r>
      <w:bookmarkStart w:id="5" w:name="QQ210427000234_1_4"/>
      <w:r>
        <w:rPr>
          <w:rFonts w:hint="eastAsia"/>
          <w:kern w:val="2"/>
          <w:szCs w:val="22"/>
        </w:rPr>
        <w:t xml:space="preserve"> focus</w:t>
      </w:r>
      <w:r>
        <w:t xml:space="preserve">　</w:t>
      </w:r>
      <w:bookmarkEnd w:id="1"/>
      <w:bookmarkEnd w:id="5"/>
    </w:p>
    <w:p w14:paraId="211805B2" w14:textId="167F693D" w:rsidR="00EA6734" w:rsidRDefault="00EA6734" w:rsidP="00EA6734">
      <w:pPr>
        <w:pStyle w:val="Normal028"/>
        <w:snapToGrid w:val="0"/>
        <w:spacing w:before="80"/>
        <w:textAlignment w:val="center"/>
      </w:pPr>
      <w:bookmarkStart w:id="6" w:name="QQ210427000233_1_H"/>
      <w:bookmarkStart w:id="7" w:name="QQ210427000233"/>
      <w:r>
        <w:t xml:space="preserve">(    ) 12. </w:t>
      </w:r>
      <w:r>
        <w:rPr>
          <w:rFonts w:hint="eastAsia"/>
          <w:kern w:val="2"/>
          <w:szCs w:val="22"/>
        </w:rPr>
        <w:t xml:space="preserve">Carl can learn languages more easily than other kids. He has a real </w:t>
      </w:r>
      <w:r>
        <w:rPr>
          <w:rFonts w:hint="eastAsia"/>
          <w:kern w:val="2"/>
          <w:szCs w:val="22"/>
          <w:u w:val="single"/>
        </w:rPr>
        <w:t>gift</w:t>
      </w:r>
      <w:r>
        <w:rPr>
          <w:rFonts w:hint="eastAsia"/>
          <w:kern w:val="2"/>
          <w:szCs w:val="22"/>
        </w:rPr>
        <w:t xml:space="preserve"> for it.</w:t>
      </w:r>
      <w:r>
        <w:t xml:space="preserve">　</w:t>
      </w:r>
      <w:bookmarkEnd w:id="6"/>
    </w:p>
    <w:p w14:paraId="3ED5C596" w14:textId="108A34CB" w:rsidR="00EA6734" w:rsidRDefault="00EA6734" w:rsidP="00F43C6C">
      <w:pPr>
        <w:pStyle w:val="Normal028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8" w:name="QQ210427000233_1_1"/>
      <w:r>
        <w:rPr>
          <w:rFonts w:hint="eastAsia"/>
          <w:kern w:val="2"/>
          <w:szCs w:val="22"/>
        </w:rPr>
        <w:t xml:space="preserve"> focus</w:t>
      </w:r>
      <w:r>
        <w:t xml:space="preserve">　</w:t>
      </w:r>
      <w:bookmarkEnd w:id="8"/>
      <w:r>
        <w:t>(B)</w:t>
      </w:r>
      <w:bookmarkStart w:id="9" w:name="QQ210427000233_1_2"/>
      <w:r>
        <w:rPr>
          <w:rFonts w:hint="eastAsia"/>
          <w:kern w:val="2"/>
          <w:szCs w:val="22"/>
        </w:rPr>
        <w:t xml:space="preserve"> talent</w:t>
      </w:r>
      <w:r>
        <w:t xml:space="preserve">　</w:t>
      </w:r>
      <w:bookmarkEnd w:id="9"/>
      <w:r>
        <w:t>(C)</w:t>
      </w:r>
      <w:bookmarkStart w:id="10" w:name="QQ210427000233_1_3"/>
      <w:r>
        <w:rPr>
          <w:rFonts w:hint="eastAsia"/>
          <w:kern w:val="2"/>
          <w:szCs w:val="22"/>
        </w:rPr>
        <w:t xml:space="preserve"> period</w:t>
      </w:r>
      <w:r>
        <w:t xml:space="preserve">　</w:t>
      </w:r>
      <w:bookmarkEnd w:id="10"/>
      <w:r>
        <w:t>(D)</w:t>
      </w:r>
      <w:bookmarkStart w:id="11" w:name="QQ210427000233_1_4"/>
      <w:r>
        <w:rPr>
          <w:rFonts w:hint="eastAsia"/>
          <w:kern w:val="2"/>
          <w:szCs w:val="22"/>
        </w:rPr>
        <w:t xml:space="preserve"> success</w:t>
      </w:r>
      <w:r>
        <w:t xml:space="preserve">　</w:t>
      </w:r>
      <w:bookmarkEnd w:id="7"/>
      <w:bookmarkEnd w:id="11"/>
    </w:p>
    <w:p w14:paraId="674E815B" w14:textId="565A9366" w:rsidR="00EA6734" w:rsidRDefault="00EA6734" w:rsidP="00EA6734">
      <w:bookmarkStart w:id="12" w:name="QQ210503001250_1_H"/>
      <w:r>
        <w:t xml:space="preserve">(    ) 13. </w:t>
      </w:r>
      <w:r>
        <w:rPr>
          <w:rFonts w:hint="eastAsia"/>
          <w:szCs w:val="22"/>
        </w:rPr>
        <w:t xml:space="preserve">The sudden thunder </w:t>
      </w:r>
      <w:r w:rsidRPr="0082485E">
        <w:rPr>
          <w:rFonts w:hint="eastAsia"/>
          <w:szCs w:val="22"/>
          <w:u w:val="single"/>
        </w:rPr>
        <w:t>frightened</w:t>
      </w:r>
      <w:r>
        <w:rPr>
          <w:rFonts w:hint="eastAsia"/>
          <w:szCs w:val="22"/>
        </w:rPr>
        <w:t xml:space="preserve"> the little baby and caused him to cry loudly.</w:t>
      </w:r>
      <w:r>
        <w:t xml:space="preserve">　</w:t>
      </w:r>
      <w:bookmarkEnd w:id="12"/>
    </w:p>
    <w:p w14:paraId="2A09D0CD" w14:textId="0FE88BF9" w:rsidR="00EA6734" w:rsidRDefault="00EA6734" w:rsidP="00EA6734">
      <w:pPr>
        <w:ind w:firstLineChars="400" w:firstLine="937"/>
      </w:pPr>
      <w:r>
        <w:t>(A)</w:t>
      </w:r>
      <w:bookmarkStart w:id="13" w:name="QQ210503001250_1_1"/>
      <w:r>
        <w:rPr>
          <w:rFonts w:hint="eastAsia"/>
          <w:szCs w:val="22"/>
        </w:rPr>
        <w:t xml:space="preserve"> terrified</w:t>
      </w:r>
      <w:r>
        <w:t xml:space="preserve">　</w:t>
      </w:r>
      <w:bookmarkEnd w:id="13"/>
      <w:r>
        <w:t>(B)</w:t>
      </w:r>
      <w:bookmarkStart w:id="14" w:name="QQ210503001250_1_2"/>
      <w:r>
        <w:rPr>
          <w:rFonts w:hint="eastAsia"/>
          <w:szCs w:val="22"/>
        </w:rPr>
        <w:t xml:space="preserve"> exhausted</w:t>
      </w:r>
      <w:r>
        <w:t xml:space="preserve">　</w:t>
      </w:r>
      <w:bookmarkEnd w:id="14"/>
      <w:r>
        <w:t>(C)</w:t>
      </w:r>
      <w:bookmarkStart w:id="15" w:name="QQ210503001250_1_3"/>
      <w:r>
        <w:rPr>
          <w:rFonts w:hint="eastAsia"/>
          <w:szCs w:val="22"/>
        </w:rPr>
        <w:t xml:space="preserve"> adopted</w:t>
      </w:r>
      <w:r>
        <w:t xml:space="preserve">　</w:t>
      </w:r>
      <w:bookmarkEnd w:id="15"/>
      <w:r>
        <w:t>(D)</w:t>
      </w:r>
      <w:r>
        <w:rPr>
          <w:rFonts w:hint="eastAsia"/>
          <w:szCs w:val="22"/>
        </w:rPr>
        <w:t xml:space="preserve"> confirmed</w:t>
      </w:r>
    </w:p>
    <w:p w14:paraId="6E7BD620" w14:textId="4BC413AA" w:rsidR="00EA6734" w:rsidRDefault="00EA6734" w:rsidP="00EA6734">
      <w:pPr>
        <w:pStyle w:val="Normal033"/>
        <w:snapToGrid w:val="0"/>
        <w:spacing w:before="80"/>
        <w:textAlignment w:val="center"/>
      </w:pPr>
      <w:bookmarkStart w:id="16" w:name="QQ210427000240_1_H"/>
      <w:bookmarkStart w:id="17" w:name="QQ210427000240"/>
      <w:r>
        <w:t xml:space="preserve">(    ) 14. </w:t>
      </w:r>
      <w:r>
        <w:rPr>
          <w:rFonts w:hint="eastAsia"/>
          <w:kern w:val="2"/>
          <w:szCs w:val="22"/>
        </w:rPr>
        <w:t xml:space="preserve">Nancy felt very upset after seeing terrible </w:t>
      </w:r>
      <w:r>
        <w:rPr>
          <w:rFonts w:hint="eastAsia"/>
          <w:kern w:val="2"/>
          <w:szCs w:val="22"/>
          <w:u w:val="single"/>
        </w:rPr>
        <w:t>pictures</w:t>
      </w:r>
      <w:r>
        <w:rPr>
          <w:rFonts w:hint="eastAsia"/>
          <w:kern w:val="2"/>
          <w:szCs w:val="22"/>
        </w:rPr>
        <w:t xml:space="preserve"> of the disaster on TV.</w:t>
      </w:r>
      <w:r>
        <w:t xml:space="preserve">　</w:t>
      </w:r>
      <w:bookmarkEnd w:id="16"/>
    </w:p>
    <w:p w14:paraId="559C22FC" w14:textId="294C483B" w:rsidR="00EA6734" w:rsidRDefault="00EA6734" w:rsidP="00EA6734">
      <w:pPr>
        <w:pStyle w:val="Normal033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18" w:name="QQ210427000240_1_1"/>
      <w:r>
        <w:rPr>
          <w:rFonts w:hint="eastAsia"/>
          <w:kern w:val="2"/>
          <w:szCs w:val="22"/>
        </w:rPr>
        <w:t xml:space="preserve"> focuses</w:t>
      </w:r>
      <w:r>
        <w:t xml:space="preserve">　</w:t>
      </w:r>
      <w:bookmarkEnd w:id="18"/>
      <w:r>
        <w:t>(B)</w:t>
      </w:r>
      <w:bookmarkStart w:id="19" w:name="QQ210427000240_1_2"/>
      <w:r>
        <w:rPr>
          <w:rFonts w:hint="eastAsia"/>
          <w:kern w:val="2"/>
          <w:szCs w:val="22"/>
        </w:rPr>
        <w:t xml:space="preserve"> periods</w:t>
      </w:r>
      <w:r>
        <w:t xml:space="preserve">　</w:t>
      </w:r>
      <w:bookmarkEnd w:id="19"/>
      <w:r>
        <w:t>(C)</w:t>
      </w:r>
      <w:bookmarkStart w:id="20" w:name="QQ210427000240_1_3"/>
      <w:r>
        <w:rPr>
          <w:rFonts w:hint="eastAsia"/>
          <w:kern w:val="2"/>
          <w:szCs w:val="22"/>
        </w:rPr>
        <w:t xml:space="preserve"> talents</w:t>
      </w:r>
      <w:r>
        <w:t xml:space="preserve">　</w:t>
      </w:r>
      <w:bookmarkEnd w:id="20"/>
      <w:r>
        <w:t>(D)</w:t>
      </w:r>
      <w:bookmarkStart w:id="21" w:name="QQ210427000240_1_4"/>
      <w:r>
        <w:rPr>
          <w:rFonts w:hint="eastAsia"/>
          <w:kern w:val="2"/>
          <w:szCs w:val="22"/>
        </w:rPr>
        <w:t xml:space="preserve"> images</w:t>
      </w:r>
      <w:r>
        <w:t xml:space="preserve">　</w:t>
      </w:r>
      <w:bookmarkEnd w:id="17"/>
      <w:bookmarkEnd w:id="21"/>
    </w:p>
    <w:p w14:paraId="6CE84A0C" w14:textId="77777777" w:rsidR="00246139" w:rsidRPr="00A641CE" w:rsidRDefault="00246139" w:rsidP="00251146">
      <w:pPr>
        <w:tabs>
          <w:tab w:val="left" w:pos="119"/>
        </w:tabs>
        <w:rPr>
          <w:color w:val="7030A0"/>
        </w:rPr>
      </w:pPr>
    </w:p>
    <w:p w14:paraId="266DAE30" w14:textId="77777777" w:rsidR="00382C8C" w:rsidRPr="004D433C" w:rsidRDefault="00A641CE" w:rsidP="00994049">
      <w:pPr>
        <w:tabs>
          <w:tab w:val="left" w:pos="119"/>
        </w:tabs>
      </w:pPr>
      <w:r>
        <w:t>三、</w:t>
      </w:r>
      <w:r>
        <w:rPr>
          <w:rFonts w:hint="eastAsia"/>
        </w:rPr>
        <w:t>文意字彙</w:t>
      </w:r>
      <w:r>
        <w:t xml:space="preserve"> </w:t>
      </w:r>
      <w:r>
        <w:rPr>
          <w:rFonts w:hint="eastAsia"/>
        </w:rPr>
        <w:t>36</w:t>
      </w:r>
      <w:r w:rsidR="00382C8C" w:rsidRPr="004D433C">
        <w:t>%</w:t>
      </w:r>
    </w:p>
    <w:p w14:paraId="58C03CC8" w14:textId="77777777" w:rsidR="005175A4" w:rsidRDefault="00472C7C" w:rsidP="00CF230B">
      <w:pPr>
        <w:tabs>
          <w:tab w:val="left" w:pos="119"/>
        </w:tabs>
      </w:pPr>
      <w:r>
        <w:t>(</w:t>
      </w:r>
      <w:r w:rsidR="00B4266C">
        <w:t xml:space="preserve">    </w:t>
      </w:r>
      <w:r>
        <w:t>)</w:t>
      </w:r>
      <w:r w:rsidR="00B4266C">
        <w:t xml:space="preserve"> 15. </w:t>
      </w:r>
      <w:r w:rsidR="00C96280">
        <w:t xml:space="preserve">Brian didn’t recognize the man </w:t>
      </w:r>
      <w:r w:rsidR="00CF230B">
        <w:t>at first</w:t>
      </w:r>
      <w:r w:rsidR="00C96280">
        <w:t xml:space="preserve">. It _______ that he was his classmate in college. </w:t>
      </w:r>
    </w:p>
    <w:p w14:paraId="61E89A39" w14:textId="43147A32" w:rsidR="00C96280" w:rsidRDefault="00C96280" w:rsidP="00F43C6C">
      <w:pPr>
        <w:numPr>
          <w:ilvl w:val="0"/>
          <w:numId w:val="23"/>
        </w:numPr>
        <w:tabs>
          <w:tab w:val="left" w:pos="119"/>
        </w:tabs>
      </w:pPr>
      <w:r>
        <w:t>turned out  (B) nodded off   (C) used to  (D) gave up</w:t>
      </w:r>
    </w:p>
    <w:p w14:paraId="3371672E" w14:textId="4A60A6A8" w:rsidR="00B4266C" w:rsidRDefault="008C4DF4" w:rsidP="00B4266C">
      <w:pPr>
        <w:tabs>
          <w:tab w:val="left" w:pos="119"/>
        </w:tabs>
      </w:pPr>
      <w:r>
        <w:t>(    ) 1</w:t>
      </w:r>
      <w:r w:rsidR="00661893">
        <w:t>6</w:t>
      </w:r>
      <w:r>
        <w:t xml:space="preserve">. </w:t>
      </w:r>
      <w:r w:rsidR="00F56B3F">
        <w:t xml:space="preserve">Due to the pop music concert, the beach is now _______ with people. </w:t>
      </w:r>
    </w:p>
    <w:p w14:paraId="20902DD3" w14:textId="3F8003D1" w:rsidR="00F56B3F" w:rsidRDefault="00F56B3F" w:rsidP="00F43C6C">
      <w:pPr>
        <w:numPr>
          <w:ilvl w:val="0"/>
          <w:numId w:val="24"/>
        </w:numPr>
        <w:tabs>
          <w:tab w:val="left" w:pos="119"/>
        </w:tabs>
      </w:pPr>
      <w:r>
        <w:t>confident  (B) eventual  (C) crowded  (D) forever</w:t>
      </w:r>
    </w:p>
    <w:p w14:paraId="636815F1" w14:textId="3752C0AF" w:rsidR="007254DD" w:rsidRDefault="007254DD" w:rsidP="002448C2">
      <w:pPr>
        <w:pStyle w:val="Normal01"/>
        <w:snapToGrid w:val="0"/>
        <w:spacing w:before="80"/>
        <w:textAlignment w:val="center"/>
      </w:pPr>
      <w:bookmarkStart w:id="22" w:name="QQ210113002272_1_H"/>
      <w:bookmarkStart w:id="23" w:name="QQ210113002272"/>
      <w:r>
        <w:t>(    ) 1</w:t>
      </w:r>
      <w:r w:rsidR="00661893">
        <w:t>7</w:t>
      </w:r>
      <w:r>
        <w:t xml:space="preserve">. </w:t>
      </w:r>
      <w:r w:rsidR="002448C2" w:rsidRPr="00DE55D0">
        <w:rPr>
          <w:rFonts w:hint="eastAsia"/>
          <w:kern w:val="2"/>
        </w:rPr>
        <w:t xml:space="preserve">The girl was </w:t>
      </w:r>
      <w:r>
        <w:t xml:space="preserve">_______ </w:t>
      </w:r>
      <w:r w:rsidR="002448C2" w:rsidRPr="00DE55D0">
        <w:rPr>
          <w:rFonts w:hint="eastAsia"/>
          <w:kern w:val="2"/>
        </w:rPr>
        <w:t>when the large dog began to bark loudly at her.</w:t>
      </w:r>
      <w:r w:rsidR="002448C2">
        <w:t xml:space="preserve">　</w:t>
      </w:r>
      <w:bookmarkEnd w:id="22"/>
    </w:p>
    <w:p w14:paraId="4FD10F7C" w14:textId="4499C19F" w:rsidR="002448C2" w:rsidRPr="007254DD" w:rsidRDefault="002448C2" w:rsidP="00F43C6C">
      <w:pPr>
        <w:pStyle w:val="Normal01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24" w:name="QQ210113002272_1_1"/>
      <w:r w:rsidRPr="00DE55D0">
        <w:rPr>
          <w:rFonts w:hint="eastAsia"/>
          <w:kern w:val="2"/>
        </w:rPr>
        <w:t xml:space="preserve"> adopted</w:t>
      </w:r>
      <w:r>
        <w:t xml:space="preserve">　</w:t>
      </w:r>
      <w:bookmarkEnd w:id="24"/>
      <w:r>
        <w:t>(B)</w:t>
      </w:r>
      <w:bookmarkStart w:id="25" w:name="QQ210113002272_1_2"/>
      <w:r w:rsidRPr="00DE55D0">
        <w:rPr>
          <w:rFonts w:hint="eastAsia"/>
          <w:kern w:val="2"/>
        </w:rPr>
        <w:t xml:space="preserve"> blessed</w:t>
      </w:r>
      <w:r>
        <w:t xml:space="preserve">　</w:t>
      </w:r>
      <w:bookmarkEnd w:id="25"/>
      <w:r>
        <w:t>(C)</w:t>
      </w:r>
      <w:bookmarkStart w:id="26" w:name="QQ210113002272_1_3"/>
      <w:r w:rsidRPr="00DE55D0">
        <w:rPr>
          <w:rFonts w:hint="eastAsia"/>
          <w:kern w:val="2"/>
        </w:rPr>
        <w:t xml:space="preserve"> confirmed</w:t>
      </w:r>
      <w:r>
        <w:t xml:space="preserve">　</w:t>
      </w:r>
      <w:bookmarkEnd w:id="26"/>
      <w:r>
        <w:t>(D)</w:t>
      </w:r>
      <w:bookmarkStart w:id="27" w:name="QQ210113002272_1_4"/>
      <w:r w:rsidR="00DB31C8">
        <w:rPr>
          <w:rFonts w:hint="eastAsia"/>
          <w:kern w:val="2"/>
        </w:rPr>
        <w:t xml:space="preserve"> scared</w:t>
      </w:r>
      <w:r>
        <w:t xml:space="preserve">　</w:t>
      </w:r>
      <w:bookmarkEnd w:id="23"/>
      <w:bookmarkEnd w:id="27"/>
    </w:p>
    <w:p w14:paraId="68651062" w14:textId="2C4AAC7E" w:rsidR="007254DD" w:rsidRDefault="007254DD" w:rsidP="002448C2">
      <w:pPr>
        <w:pStyle w:val="Normal02"/>
        <w:snapToGrid w:val="0"/>
        <w:spacing w:before="80"/>
        <w:textAlignment w:val="center"/>
      </w:pPr>
      <w:bookmarkStart w:id="28" w:name="QQ210113002270_1_H"/>
      <w:bookmarkStart w:id="29" w:name="QQ210113002270"/>
      <w:r>
        <w:t>(    ) 1</w:t>
      </w:r>
      <w:r w:rsidR="00661893">
        <w:t>8</w:t>
      </w:r>
      <w:r>
        <w:t xml:space="preserve">. </w:t>
      </w:r>
      <w:r w:rsidR="002448C2" w:rsidRPr="00DE55D0">
        <w:rPr>
          <w:rFonts w:hint="eastAsia"/>
          <w:kern w:val="2"/>
        </w:rPr>
        <w:t>Put on your coat before you go out;</w:t>
      </w:r>
      <w:r w:rsidR="009C1CE9">
        <w:rPr>
          <w:kern w:val="2"/>
        </w:rPr>
        <w:t xml:space="preserve"> </w:t>
      </w:r>
      <w:r w:rsidR="009C1CE9">
        <w:t>_______</w:t>
      </w:r>
      <w:r w:rsidR="002448C2" w:rsidRPr="00DE55D0">
        <w:rPr>
          <w:rFonts w:hint="eastAsia"/>
          <w:kern w:val="2"/>
        </w:rPr>
        <w:t>, you might catch a cold.</w:t>
      </w:r>
      <w:r w:rsidR="002448C2">
        <w:t xml:space="preserve">　</w:t>
      </w:r>
      <w:bookmarkEnd w:id="28"/>
    </w:p>
    <w:p w14:paraId="224BD839" w14:textId="629AF4BC" w:rsidR="002448C2" w:rsidRDefault="002448C2" w:rsidP="00F43C6C">
      <w:pPr>
        <w:pStyle w:val="Normal02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30" w:name="QQ210113002270_1_1"/>
      <w:r w:rsidR="00E01B32">
        <w:rPr>
          <w:rFonts w:hint="eastAsia"/>
          <w:kern w:val="2"/>
        </w:rPr>
        <w:t xml:space="preserve"> confidently</w:t>
      </w:r>
      <w:r>
        <w:t xml:space="preserve">　</w:t>
      </w:r>
      <w:bookmarkEnd w:id="30"/>
      <w:r>
        <w:t>(B)</w:t>
      </w:r>
      <w:bookmarkStart w:id="31" w:name="QQ210113002270_1_2"/>
      <w:r w:rsidRPr="00DE55D0">
        <w:rPr>
          <w:rFonts w:hint="eastAsia"/>
          <w:kern w:val="2"/>
        </w:rPr>
        <w:t xml:space="preserve"> therefore</w:t>
      </w:r>
      <w:r>
        <w:t xml:space="preserve">　</w:t>
      </w:r>
      <w:bookmarkEnd w:id="31"/>
      <w:r>
        <w:t>(C)</w:t>
      </w:r>
      <w:bookmarkStart w:id="32" w:name="QQ210113002270_1_3"/>
      <w:r w:rsidRPr="00DE55D0">
        <w:rPr>
          <w:rFonts w:hint="eastAsia"/>
          <w:kern w:val="2"/>
        </w:rPr>
        <w:t xml:space="preserve"> otherwise</w:t>
      </w:r>
      <w:r>
        <w:t xml:space="preserve">　</w:t>
      </w:r>
      <w:bookmarkEnd w:id="32"/>
      <w:r>
        <w:t>(D)</w:t>
      </w:r>
      <w:bookmarkStart w:id="33" w:name="QQ210113002270_1_4"/>
      <w:r w:rsidRPr="00DE55D0">
        <w:rPr>
          <w:rFonts w:hint="eastAsia"/>
          <w:kern w:val="2"/>
        </w:rPr>
        <w:t xml:space="preserve"> forever</w:t>
      </w:r>
      <w:r>
        <w:t xml:space="preserve">　</w:t>
      </w:r>
      <w:bookmarkEnd w:id="29"/>
      <w:bookmarkEnd w:id="33"/>
    </w:p>
    <w:p w14:paraId="41534557" w14:textId="461CAB9A" w:rsidR="007254DD" w:rsidRDefault="007254DD" w:rsidP="002448C2">
      <w:pPr>
        <w:pStyle w:val="Normal04"/>
        <w:snapToGrid w:val="0"/>
        <w:spacing w:before="80"/>
        <w:textAlignment w:val="center"/>
        <w:rPr>
          <w:kern w:val="2"/>
          <w:szCs w:val="22"/>
        </w:rPr>
      </w:pPr>
      <w:bookmarkStart w:id="34" w:name="QQ210427000212_1_H"/>
      <w:bookmarkStart w:id="35" w:name="QQ210427000212"/>
      <w:r>
        <w:t>(    ) 1</w:t>
      </w:r>
      <w:r w:rsidR="00661893">
        <w:t>9</w:t>
      </w:r>
      <w:r>
        <w:t xml:space="preserve">. </w:t>
      </w:r>
      <w:r w:rsidR="002448C2">
        <w:rPr>
          <w:rFonts w:hint="eastAsia"/>
          <w:kern w:val="2"/>
          <w:szCs w:val="22"/>
        </w:rPr>
        <w:t xml:space="preserve">The man has been out of work for a(n) </w:t>
      </w:r>
      <w:r>
        <w:t xml:space="preserve">_______ </w:t>
      </w:r>
      <w:r w:rsidR="002448C2">
        <w:rPr>
          <w:rFonts w:hint="eastAsia"/>
          <w:kern w:val="2"/>
          <w:szCs w:val="22"/>
        </w:rPr>
        <w:t xml:space="preserve">of time. He feels upset and worried </w:t>
      </w:r>
    </w:p>
    <w:p w14:paraId="081CA706" w14:textId="77777777" w:rsidR="007254DD" w:rsidRDefault="002448C2" w:rsidP="007254DD">
      <w:pPr>
        <w:pStyle w:val="Normal04"/>
        <w:snapToGrid w:val="0"/>
        <w:spacing w:before="80"/>
        <w:ind w:firstLineChars="450" w:firstLine="1054"/>
        <w:textAlignment w:val="center"/>
      </w:pPr>
      <w:r>
        <w:rPr>
          <w:rFonts w:hint="eastAsia"/>
          <w:kern w:val="2"/>
          <w:szCs w:val="22"/>
        </w:rPr>
        <w:t>about the future.</w:t>
      </w:r>
      <w:r>
        <w:t xml:space="preserve">　</w:t>
      </w:r>
      <w:bookmarkEnd w:id="34"/>
    </w:p>
    <w:p w14:paraId="52B2C3D2" w14:textId="3297E443" w:rsidR="002448C2" w:rsidRDefault="002448C2" w:rsidP="00F43C6C">
      <w:pPr>
        <w:pStyle w:val="Normal04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36" w:name="QQ210427000212_1_1"/>
      <w:r>
        <w:rPr>
          <w:rFonts w:hint="eastAsia"/>
          <w:kern w:val="2"/>
          <w:szCs w:val="22"/>
        </w:rPr>
        <w:t xml:space="preserve"> talent</w:t>
      </w:r>
      <w:r>
        <w:t xml:space="preserve">　</w:t>
      </w:r>
      <w:bookmarkEnd w:id="36"/>
      <w:r>
        <w:t>(B)</w:t>
      </w:r>
      <w:bookmarkStart w:id="37" w:name="QQ210427000212_1_2"/>
      <w:r>
        <w:rPr>
          <w:rFonts w:hint="eastAsia"/>
          <w:kern w:val="2"/>
          <w:szCs w:val="22"/>
        </w:rPr>
        <w:t xml:space="preserve"> period</w:t>
      </w:r>
      <w:r>
        <w:t xml:space="preserve">　</w:t>
      </w:r>
      <w:bookmarkEnd w:id="37"/>
      <w:r>
        <w:t>(C)</w:t>
      </w:r>
      <w:bookmarkStart w:id="38" w:name="QQ210427000212_1_3"/>
      <w:r>
        <w:rPr>
          <w:rFonts w:hint="eastAsia"/>
          <w:kern w:val="2"/>
          <w:szCs w:val="22"/>
        </w:rPr>
        <w:t xml:space="preserve"> focus</w:t>
      </w:r>
      <w:r>
        <w:t xml:space="preserve">　</w:t>
      </w:r>
      <w:bookmarkEnd w:id="38"/>
      <w:r>
        <w:t>(D)</w:t>
      </w:r>
      <w:bookmarkStart w:id="39" w:name="QQ210427000212_1_4"/>
      <w:r>
        <w:rPr>
          <w:rFonts w:hint="eastAsia"/>
          <w:kern w:val="2"/>
          <w:szCs w:val="22"/>
        </w:rPr>
        <w:t xml:space="preserve"> image</w:t>
      </w:r>
      <w:r>
        <w:t xml:space="preserve">　</w:t>
      </w:r>
      <w:bookmarkEnd w:id="35"/>
      <w:bookmarkEnd w:id="39"/>
    </w:p>
    <w:p w14:paraId="10FE662B" w14:textId="13BB0D3A" w:rsidR="007254DD" w:rsidRDefault="007254DD" w:rsidP="002448C2">
      <w:pPr>
        <w:pStyle w:val="Normal06"/>
        <w:snapToGrid w:val="0"/>
        <w:spacing w:before="80"/>
        <w:textAlignment w:val="center"/>
      </w:pPr>
      <w:bookmarkStart w:id="40" w:name="QQ210506000286_1_H"/>
      <w:bookmarkStart w:id="41" w:name="QQ210506000286"/>
      <w:r>
        <w:t xml:space="preserve">(    ) </w:t>
      </w:r>
      <w:r w:rsidR="00661893">
        <w:t>20</w:t>
      </w:r>
      <w:r>
        <w:t xml:space="preserve">. </w:t>
      </w:r>
      <w:r w:rsidR="002448C2">
        <w:rPr>
          <w:rFonts w:hint="eastAsia"/>
          <w:kern w:val="2"/>
          <w:szCs w:val="22"/>
        </w:rPr>
        <w:t xml:space="preserve">A loud noise </w:t>
      </w:r>
      <w:r>
        <w:t xml:space="preserve">_______ </w:t>
      </w:r>
      <w:r w:rsidR="002448C2">
        <w:rPr>
          <w:rFonts w:hint="eastAsia"/>
          <w:kern w:val="2"/>
          <w:szCs w:val="22"/>
        </w:rPr>
        <w:t>Peter last night, so he didn</w:t>
      </w:r>
      <w:r w:rsidR="002448C2">
        <w:rPr>
          <w:kern w:val="2"/>
          <w:szCs w:val="22"/>
        </w:rPr>
        <w:t>’</w:t>
      </w:r>
      <w:r w:rsidR="002448C2">
        <w:rPr>
          <w:rFonts w:hint="eastAsia"/>
          <w:kern w:val="2"/>
          <w:szCs w:val="22"/>
        </w:rPr>
        <w:t>t get enough sleep.</w:t>
      </w:r>
      <w:r w:rsidR="002448C2">
        <w:t xml:space="preserve">　</w:t>
      </w:r>
      <w:bookmarkEnd w:id="40"/>
    </w:p>
    <w:p w14:paraId="2F0F2336" w14:textId="4CC086C1" w:rsidR="002448C2" w:rsidRDefault="002448C2" w:rsidP="00F43C6C">
      <w:pPr>
        <w:pStyle w:val="Normal06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42" w:name="QQ210506000286_1_1"/>
      <w:r>
        <w:rPr>
          <w:rFonts w:hint="eastAsia"/>
          <w:kern w:val="2"/>
          <w:szCs w:val="22"/>
        </w:rPr>
        <w:t xml:space="preserve"> blessed</w:t>
      </w:r>
      <w:r>
        <w:t xml:space="preserve">　</w:t>
      </w:r>
      <w:bookmarkEnd w:id="42"/>
      <w:r>
        <w:t>(B)</w:t>
      </w:r>
      <w:bookmarkStart w:id="43" w:name="QQ210506000286_1_2"/>
      <w:r>
        <w:rPr>
          <w:rFonts w:hint="eastAsia"/>
          <w:kern w:val="2"/>
          <w:szCs w:val="22"/>
        </w:rPr>
        <w:t xml:space="preserve"> awoke</w:t>
      </w:r>
      <w:r>
        <w:t xml:space="preserve">　</w:t>
      </w:r>
      <w:bookmarkEnd w:id="43"/>
      <w:r>
        <w:t>(C)</w:t>
      </w:r>
      <w:bookmarkStart w:id="44" w:name="QQ210506000286_1_3"/>
      <w:r>
        <w:rPr>
          <w:rFonts w:hint="eastAsia"/>
          <w:kern w:val="2"/>
          <w:szCs w:val="22"/>
        </w:rPr>
        <w:t xml:space="preserve"> focused</w:t>
      </w:r>
      <w:r>
        <w:t xml:space="preserve">　</w:t>
      </w:r>
      <w:bookmarkEnd w:id="44"/>
      <w:r>
        <w:t>(D)</w:t>
      </w:r>
      <w:bookmarkStart w:id="45" w:name="QQ210506000286_1_4"/>
      <w:r>
        <w:rPr>
          <w:rFonts w:hint="eastAsia"/>
          <w:kern w:val="2"/>
          <w:szCs w:val="22"/>
        </w:rPr>
        <w:t xml:space="preserve"> confirmed</w:t>
      </w:r>
      <w:r>
        <w:t xml:space="preserve">　</w:t>
      </w:r>
      <w:bookmarkEnd w:id="41"/>
      <w:bookmarkEnd w:id="45"/>
    </w:p>
    <w:p w14:paraId="306C671D" w14:textId="3A56F35A" w:rsidR="007254DD" w:rsidRDefault="007254DD" w:rsidP="002448C2">
      <w:pPr>
        <w:pStyle w:val="Normal09"/>
        <w:snapToGrid w:val="0"/>
        <w:spacing w:before="80"/>
        <w:textAlignment w:val="center"/>
        <w:rPr>
          <w:kern w:val="2"/>
          <w:szCs w:val="22"/>
        </w:rPr>
      </w:pPr>
      <w:bookmarkStart w:id="46" w:name="QQ210503001249_1_H"/>
      <w:bookmarkStart w:id="47" w:name="QQ210503001249"/>
      <w:r>
        <w:t xml:space="preserve">(    ) </w:t>
      </w:r>
      <w:r w:rsidR="00661893">
        <w:t>21</w:t>
      </w:r>
      <w:r>
        <w:t xml:space="preserve">. </w:t>
      </w:r>
      <w:r w:rsidR="002448C2">
        <w:rPr>
          <w:rFonts w:hint="eastAsia"/>
          <w:kern w:val="2"/>
          <w:szCs w:val="22"/>
        </w:rPr>
        <w:t xml:space="preserve">With the final exam </w:t>
      </w:r>
      <w:r>
        <w:t>_______</w:t>
      </w:r>
      <w:r w:rsidR="002448C2">
        <w:rPr>
          <w:rFonts w:hint="eastAsia"/>
          <w:kern w:val="2"/>
          <w:szCs w:val="22"/>
        </w:rPr>
        <w:t>, many students can</w:t>
      </w:r>
      <w:r w:rsidR="002448C2">
        <w:rPr>
          <w:kern w:val="2"/>
          <w:szCs w:val="22"/>
        </w:rPr>
        <w:t>’</w:t>
      </w:r>
      <w:r w:rsidR="002448C2">
        <w:rPr>
          <w:rFonts w:hint="eastAsia"/>
          <w:kern w:val="2"/>
          <w:szCs w:val="22"/>
        </w:rPr>
        <w:t xml:space="preserve">t help feeling nervous and start to </w:t>
      </w:r>
    </w:p>
    <w:p w14:paraId="5F59724F" w14:textId="77777777" w:rsidR="007254DD" w:rsidRDefault="002448C2" w:rsidP="007254DD">
      <w:pPr>
        <w:pStyle w:val="Normal09"/>
        <w:snapToGrid w:val="0"/>
        <w:spacing w:before="80"/>
        <w:ind w:firstLineChars="450" w:firstLine="1054"/>
        <w:textAlignment w:val="center"/>
      </w:pPr>
      <w:r>
        <w:rPr>
          <w:rFonts w:hint="eastAsia"/>
          <w:kern w:val="2"/>
          <w:szCs w:val="22"/>
        </w:rPr>
        <w:t>study very hard in order to pass it.</w:t>
      </w:r>
      <w:r>
        <w:t xml:space="preserve">　</w:t>
      </w:r>
      <w:bookmarkEnd w:id="46"/>
    </w:p>
    <w:p w14:paraId="72B5E9BD" w14:textId="058339DD" w:rsidR="002448C2" w:rsidRPr="007254DD" w:rsidRDefault="002448C2" w:rsidP="00F43C6C">
      <w:pPr>
        <w:pStyle w:val="Normal09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48" w:name="QQ210503001249_1_1"/>
      <w:r>
        <w:rPr>
          <w:rFonts w:hint="eastAsia"/>
          <w:kern w:val="2"/>
          <w:szCs w:val="22"/>
        </w:rPr>
        <w:t xml:space="preserve"> awaking</w:t>
      </w:r>
      <w:r>
        <w:t xml:space="preserve">　</w:t>
      </w:r>
      <w:bookmarkEnd w:id="48"/>
      <w:r>
        <w:t>(B)</w:t>
      </w:r>
      <w:bookmarkStart w:id="49" w:name="QQ210503001249_1_2"/>
      <w:r>
        <w:rPr>
          <w:rFonts w:hint="eastAsia"/>
          <w:kern w:val="2"/>
          <w:szCs w:val="22"/>
        </w:rPr>
        <w:t xml:space="preserve"> oversleeping</w:t>
      </w:r>
      <w:r>
        <w:t xml:space="preserve">　</w:t>
      </w:r>
      <w:bookmarkEnd w:id="49"/>
      <w:r>
        <w:t>(C)</w:t>
      </w:r>
      <w:bookmarkStart w:id="50" w:name="QQ210503001249_1_3"/>
      <w:r>
        <w:rPr>
          <w:rFonts w:hint="eastAsia"/>
          <w:kern w:val="2"/>
          <w:szCs w:val="22"/>
        </w:rPr>
        <w:t xml:space="preserve"> approac</w:t>
      </w:r>
      <w:r>
        <w:rPr>
          <w:kern w:val="2"/>
          <w:szCs w:val="22"/>
        </w:rPr>
        <w:t>hing</w:t>
      </w:r>
      <w:r>
        <w:rPr>
          <w:rFonts w:hint="eastAsia"/>
        </w:rPr>
        <w:t xml:space="preserve">　</w:t>
      </w:r>
      <w:bookmarkEnd w:id="50"/>
      <w:r>
        <w:t>(D)</w:t>
      </w:r>
      <w:bookmarkStart w:id="51" w:name="QQ210503001249_1_4"/>
      <w:r>
        <w:rPr>
          <w:rFonts w:hint="eastAsia"/>
          <w:kern w:val="2"/>
          <w:szCs w:val="22"/>
        </w:rPr>
        <w:t xml:space="preserve"> chasing</w:t>
      </w:r>
      <w:r>
        <w:t xml:space="preserve">　</w:t>
      </w:r>
      <w:bookmarkEnd w:id="47"/>
      <w:bookmarkEnd w:id="51"/>
    </w:p>
    <w:p w14:paraId="563AB086" w14:textId="18D48BAE" w:rsidR="00164D0F" w:rsidRDefault="00B4266C" w:rsidP="00B4266C">
      <w:pPr>
        <w:tabs>
          <w:tab w:val="left" w:pos="119"/>
        </w:tabs>
      </w:pPr>
      <w:r>
        <w:t xml:space="preserve">(    ) </w:t>
      </w:r>
      <w:r w:rsidR="000F2F78">
        <w:t>22</w:t>
      </w:r>
      <w:r>
        <w:t>.</w:t>
      </w:r>
      <w:r w:rsidR="00164D0F">
        <w:t xml:space="preserve"> Oliver dran</w:t>
      </w:r>
      <w:r w:rsidR="00207FCE">
        <w:t>k</w:t>
      </w:r>
      <w:r w:rsidR="00164D0F">
        <w:t xml:space="preserve"> too much </w:t>
      </w:r>
      <w:r w:rsidR="00207FCE">
        <w:t>and never cared about his healt</w:t>
      </w:r>
      <w:r w:rsidR="004B2791">
        <w:t>h. He _______ got</w:t>
      </w:r>
      <w:r w:rsidR="00164D0F">
        <w:t xml:space="preserve"> sick and spent a </w:t>
      </w:r>
    </w:p>
    <w:p w14:paraId="2492D95A" w14:textId="77777777" w:rsidR="00164D0F" w:rsidRDefault="00164D0F" w:rsidP="000F2F78">
      <w:pPr>
        <w:tabs>
          <w:tab w:val="left" w:pos="119"/>
        </w:tabs>
        <w:ind w:firstLineChars="450" w:firstLine="1054"/>
      </w:pPr>
      <w:r>
        <w:t xml:space="preserve">week in a hospital. </w:t>
      </w:r>
    </w:p>
    <w:p w14:paraId="30A90EEA" w14:textId="396C198D" w:rsidR="00B4266C" w:rsidRDefault="00FD35F4" w:rsidP="00F43C6C">
      <w:pPr>
        <w:numPr>
          <w:ilvl w:val="0"/>
          <w:numId w:val="25"/>
        </w:numPr>
        <w:tabs>
          <w:tab w:val="left" w:pos="119"/>
        </w:tabs>
      </w:pPr>
      <w:r>
        <w:t xml:space="preserve">patiently  </w:t>
      </w:r>
      <w:r w:rsidR="00164D0F">
        <w:t>(B)</w:t>
      </w:r>
      <w:r w:rsidR="00E56E28">
        <w:t xml:space="preserve"> successfully</w:t>
      </w:r>
      <w:r w:rsidR="00164D0F">
        <w:t xml:space="preserve"> </w:t>
      </w:r>
      <w:r w:rsidR="00E56E28">
        <w:t xml:space="preserve"> </w:t>
      </w:r>
      <w:r w:rsidR="00164D0F">
        <w:t>(C)</w:t>
      </w:r>
      <w:r>
        <w:t xml:space="preserve"> boredly</w:t>
      </w:r>
      <w:r w:rsidR="00164D0F">
        <w:t xml:space="preserve">   (D) </w:t>
      </w:r>
      <w:r w:rsidR="00E56E28">
        <w:t xml:space="preserve">eventually  </w:t>
      </w:r>
      <w:r w:rsidR="00146310">
        <w:t xml:space="preserve"> </w:t>
      </w:r>
    </w:p>
    <w:p w14:paraId="09FE34A9" w14:textId="1DBAC0A6" w:rsidR="007254DD" w:rsidRDefault="007254DD" w:rsidP="002448C2">
      <w:bookmarkStart w:id="52" w:name="QQ210503001245_1_H"/>
      <w:r>
        <w:t xml:space="preserve">(    ) </w:t>
      </w:r>
      <w:r w:rsidR="000F2F78">
        <w:t>23</w:t>
      </w:r>
      <w:r>
        <w:t xml:space="preserve">. </w:t>
      </w:r>
      <w:r w:rsidR="002448C2">
        <w:rPr>
          <w:rFonts w:hint="eastAsia"/>
          <w:szCs w:val="22"/>
        </w:rPr>
        <w:t xml:space="preserve">Daniel made a call to the hotel to </w:t>
      </w:r>
      <w:r>
        <w:t xml:space="preserve">_______ </w:t>
      </w:r>
      <w:r w:rsidR="002448C2">
        <w:rPr>
          <w:rFonts w:hint="eastAsia"/>
          <w:szCs w:val="22"/>
        </w:rPr>
        <w:t>his reservation (</w:t>
      </w:r>
      <w:r w:rsidR="002448C2">
        <w:rPr>
          <w:rFonts w:hint="eastAsia"/>
          <w:szCs w:val="22"/>
        </w:rPr>
        <w:t>預訂</w:t>
      </w:r>
      <w:r w:rsidR="002448C2">
        <w:rPr>
          <w:rFonts w:hint="eastAsia"/>
          <w:szCs w:val="22"/>
        </w:rPr>
        <w:t>) for a single room.</w:t>
      </w:r>
      <w:r w:rsidR="002448C2">
        <w:t xml:space="preserve">　</w:t>
      </w:r>
      <w:bookmarkEnd w:id="52"/>
    </w:p>
    <w:p w14:paraId="656B6148" w14:textId="38EA279B" w:rsidR="002448C2" w:rsidRDefault="002448C2" w:rsidP="007254DD">
      <w:pPr>
        <w:ind w:firstLineChars="400" w:firstLine="937"/>
      </w:pPr>
      <w:r>
        <w:t>(A)</w:t>
      </w:r>
      <w:bookmarkStart w:id="53" w:name="QQ210503001245_1_1"/>
      <w:r>
        <w:rPr>
          <w:rFonts w:hint="eastAsia"/>
          <w:szCs w:val="22"/>
        </w:rPr>
        <w:t xml:space="preserve"> scare</w:t>
      </w:r>
      <w:r>
        <w:t xml:space="preserve">　</w:t>
      </w:r>
      <w:bookmarkEnd w:id="53"/>
      <w:r>
        <w:t>(B)</w:t>
      </w:r>
      <w:bookmarkStart w:id="54" w:name="QQ210503001245_1_2"/>
      <w:r>
        <w:rPr>
          <w:rFonts w:hint="eastAsia"/>
          <w:szCs w:val="22"/>
        </w:rPr>
        <w:t xml:space="preserve"> confirm</w:t>
      </w:r>
      <w:r>
        <w:t xml:space="preserve">　</w:t>
      </w:r>
      <w:bookmarkEnd w:id="54"/>
      <w:r>
        <w:t>(C)</w:t>
      </w:r>
      <w:bookmarkStart w:id="55" w:name="QQ210503001245_1_3"/>
      <w:r>
        <w:rPr>
          <w:rFonts w:hint="eastAsia"/>
          <w:szCs w:val="22"/>
        </w:rPr>
        <w:t xml:space="preserve"> exhaust</w:t>
      </w:r>
      <w:r>
        <w:t xml:space="preserve">　</w:t>
      </w:r>
      <w:bookmarkEnd w:id="55"/>
      <w:r>
        <w:t>(D)</w:t>
      </w:r>
      <w:r>
        <w:rPr>
          <w:rFonts w:hint="eastAsia"/>
          <w:szCs w:val="22"/>
        </w:rPr>
        <w:t xml:space="preserve"> terrify</w:t>
      </w:r>
    </w:p>
    <w:p w14:paraId="3C4D060B" w14:textId="26ECB399" w:rsidR="007254DD" w:rsidRDefault="007254DD" w:rsidP="002448C2">
      <w:pPr>
        <w:pStyle w:val="Normal019"/>
        <w:snapToGrid w:val="0"/>
        <w:spacing w:before="80"/>
        <w:textAlignment w:val="center"/>
        <w:rPr>
          <w:kern w:val="2"/>
          <w:szCs w:val="22"/>
        </w:rPr>
      </w:pPr>
      <w:bookmarkStart w:id="56" w:name="QQ210427000224_1_H"/>
      <w:bookmarkStart w:id="57" w:name="QQ210427000224"/>
      <w:r>
        <w:t xml:space="preserve">(    ) </w:t>
      </w:r>
      <w:r w:rsidR="000F2F78">
        <w:t>24</w:t>
      </w:r>
      <w:r>
        <w:t xml:space="preserve">. </w:t>
      </w:r>
      <w:r w:rsidR="002448C2">
        <w:rPr>
          <w:rFonts w:hint="eastAsia"/>
          <w:kern w:val="2"/>
          <w:szCs w:val="22"/>
        </w:rPr>
        <w:t>Kangaroos (</w:t>
      </w:r>
      <w:r w:rsidR="002448C2">
        <w:rPr>
          <w:rFonts w:hint="eastAsia"/>
          <w:kern w:val="2"/>
          <w:szCs w:val="22"/>
        </w:rPr>
        <w:t>袋鼠</w:t>
      </w:r>
      <w:r w:rsidR="002448C2">
        <w:rPr>
          <w:rFonts w:hint="eastAsia"/>
          <w:kern w:val="2"/>
          <w:szCs w:val="22"/>
        </w:rPr>
        <w:t xml:space="preserve">) are </w:t>
      </w:r>
      <w:r>
        <w:t xml:space="preserve">_______ </w:t>
      </w:r>
      <w:r w:rsidR="002448C2">
        <w:rPr>
          <w:rFonts w:hint="eastAsia"/>
          <w:kern w:val="2"/>
          <w:szCs w:val="22"/>
        </w:rPr>
        <w:t xml:space="preserve">to Australia; they have short front legs and long </w:t>
      </w:r>
    </w:p>
    <w:p w14:paraId="47A2ABDC" w14:textId="77777777" w:rsidR="007254DD" w:rsidRDefault="002448C2" w:rsidP="007254DD">
      <w:pPr>
        <w:pStyle w:val="Normal019"/>
        <w:snapToGrid w:val="0"/>
        <w:spacing w:before="80"/>
        <w:ind w:firstLineChars="450" w:firstLine="1054"/>
        <w:textAlignment w:val="center"/>
      </w:pPr>
      <w:r>
        <w:rPr>
          <w:rFonts w:hint="eastAsia"/>
          <w:kern w:val="2"/>
          <w:szCs w:val="22"/>
        </w:rPr>
        <w:t>powerful back legs.</w:t>
      </w:r>
      <w:r>
        <w:t xml:space="preserve">　</w:t>
      </w:r>
      <w:bookmarkEnd w:id="56"/>
    </w:p>
    <w:p w14:paraId="1D627691" w14:textId="46A7FA0D" w:rsidR="002448C2" w:rsidRPr="007254DD" w:rsidRDefault="002448C2" w:rsidP="00F43C6C">
      <w:pPr>
        <w:pStyle w:val="Normal019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58" w:name="QQ210427000224_1_1"/>
      <w:r>
        <w:rPr>
          <w:rFonts w:hint="eastAsia"/>
          <w:kern w:val="2"/>
          <w:szCs w:val="22"/>
        </w:rPr>
        <w:t xml:space="preserve"> patient</w:t>
      </w:r>
      <w:r>
        <w:t xml:space="preserve">　</w:t>
      </w:r>
      <w:bookmarkEnd w:id="58"/>
      <w:r>
        <w:t>(B)</w:t>
      </w:r>
      <w:bookmarkStart w:id="59" w:name="QQ210427000224_1_2"/>
      <w:r>
        <w:rPr>
          <w:rFonts w:hint="eastAsia"/>
          <w:kern w:val="2"/>
          <w:szCs w:val="22"/>
        </w:rPr>
        <w:t xml:space="preserve"> determined</w:t>
      </w:r>
      <w:r>
        <w:t xml:space="preserve">　</w:t>
      </w:r>
      <w:bookmarkEnd w:id="59"/>
      <w:r>
        <w:t>(C)</w:t>
      </w:r>
      <w:bookmarkStart w:id="60" w:name="QQ210427000224_1_3"/>
      <w:r>
        <w:rPr>
          <w:rFonts w:hint="eastAsia"/>
          <w:kern w:val="2"/>
          <w:szCs w:val="22"/>
        </w:rPr>
        <w:t xml:space="preserve"> unique</w:t>
      </w:r>
      <w:r>
        <w:t xml:space="preserve">　</w:t>
      </w:r>
      <w:bookmarkEnd w:id="60"/>
      <w:r>
        <w:t>(D)</w:t>
      </w:r>
      <w:bookmarkStart w:id="61" w:name="QQ210427000224_1_4"/>
      <w:r>
        <w:rPr>
          <w:rFonts w:hint="eastAsia"/>
          <w:kern w:val="2"/>
          <w:szCs w:val="22"/>
        </w:rPr>
        <w:t xml:space="preserve"> confident</w:t>
      </w:r>
      <w:r>
        <w:t xml:space="preserve">　</w:t>
      </w:r>
      <w:bookmarkEnd w:id="57"/>
      <w:bookmarkEnd w:id="61"/>
    </w:p>
    <w:p w14:paraId="60ADE9D8" w14:textId="1B7104D1" w:rsidR="00B4266C" w:rsidRDefault="00B4266C" w:rsidP="00B4266C">
      <w:pPr>
        <w:tabs>
          <w:tab w:val="left" w:pos="119"/>
        </w:tabs>
      </w:pPr>
      <w:r>
        <w:t xml:space="preserve">(    ) </w:t>
      </w:r>
      <w:r w:rsidR="000F2F78">
        <w:t>25</w:t>
      </w:r>
      <w:r>
        <w:t>. Cindy is very _______ with her children. She seldom gets angry whe</w:t>
      </w:r>
      <w:r w:rsidR="00207FCE">
        <w:t>n</w:t>
      </w:r>
      <w:r>
        <w:t xml:space="preserve"> they are naughty.</w:t>
      </w:r>
    </w:p>
    <w:p w14:paraId="0AF0DE36" w14:textId="54A65054" w:rsidR="001A4C9F" w:rsidRDefault="000F2F78" w:rsidP="00F43C6C">
      <w:pPr>
        <w:tabs>
          <w:tab w:val="left" w:pos="119"/>
        </w:tabs>
        <w:ind w:firstLineChars="400" w:firstLine="937"/>
      </w:pPr>
      <w:r>
        <w:t xml:space="preserve">(A) </w:t>
      </w:r>
      <w:r w:rsidR="00C96280">
        <w:t>s</w:t>
      </w:r>
      <w:r w:rsidR="001A4C9F">
        <w:t>cary  (B) patient   (C) eventual   (D) confident</w:t>
      </w:r>
    </w:p>
    <w:p w14:paraId="55896FD1" w14:textId="6E47FCA1" w:rsidR="008C4DF4" w:rsidRDefault="00B4266C" w:rsidP="00B4266C">
      <w:pPr>
        <w:tabs>
          <w:tab w:val="left" w:pos="119"/>
        </w:tabs>
      </w:pPr>
      <w:r>
        <w:t xml:space="preserve">(    ) </w:t>
      </w:r>
      <w:r w:rsidR="00770769">
        <w:t>26</w:t>
      </w:r>
      <w:r w:rsidR="004B2791">
        <w:t>.</w:t>
      </w:r>
      <w:r w:rsidR="004B2791">
        <w:rPr>
          <w:rFonts w:hint="eastAsia"/>
        </w:rPr>
        <w:t xml:space="preserve"> Th</w:t>
      </w:r>
      <w:r w:rsidR="004B2791">
        <w:t>e film about climate change _______ lots of people to care more about our planet.</w:t>
      </w:r>
    </w:p>
    <w:p w14:paraId="14939998" w14:textId="74FBB3AC" w:rsidR="00B4266C" w:rsidRDefault="004B2791" w:rsidP="00F43C6C">
      <w:pPr>
        <w:numPr>
          <w:ilvl w:val="0"/>
          <w:numId w:val="26"/>
        </w:numPr>
        <w:tabs>
          <w:tab w:val="left" w:pos="119"/>
        </w:tabs>
      </w:pPr>
      <w:r>
        <w:t>terrified  (B) bored  (C) inspired</w:t>
      </w:r>
      <w:r w:rsidR="008C4DF4">
        <w:t xml:space="preserve">  (D) determined</w:t>
      </w:r>
      <w:r w:rsidR="00B4266C">
        <w:t xml:space="preserve"> </w:t>
      </w:r>
    </w:p>
    <w:p w14:paraId="7D780893" w14:textId="471AC397" w:rsidR="00613D2E" w:rsidRDefault="009D5384" w:rsidP="00B4266C">
      <w:pPr>
        <w:tabs>
          <w:tab w:val="left" w:pos="119"/>
        </w:tabs>
      </w:pPr>
      <w:r>
        <w:t xml:space="preserve">(    ) </w:t>
      </w:r>
      <w:r w:rsidR="00770769">
        <w:t>27</w:t>
      </w:r>
      <w:r>
        <w:t xml:space="preserve">. </w:t>
      </w:r>
      <w:r w:rsidR="00613D2E">
        <w:t xml:space="preserve">Ricky is good at public speaking. With his _______, I was able to prepare an excellent </w:t>
      </w:r>
    </w:p>
    <w:p w14:paraId="00EDDDA0" w14:textId="77777777" w:rsidR="00B4266C" w:rsidRDefault="00613D2E" w:rsidP="00613D2E">
      <w:pPr>
        <w:tabs>
          <w:tab w:val="left" w:pos="119"/>
        </w:tabs>
      </w:pPr>
      <w:r>
        <w:rPr>
          <w:rFonts w:hint="eastAsia"/>
        </w:rPr>
        <w:t xml:space="preserve">         </w:t>
      </w:r>
      <w:r>
        <w:t>speech.</w:t>
      </w:r>
    </w:p>
    <w:p w14:paraId="405BFE18" w14:textId="2D80AA8C" w:rsidR="00613D2E" w:rsidRDefault="00613D2E" w:rsidP="00F43C6C">
      <w:pPr>
        <w:numPr>
          <w:ilvl w:val="0"/>
          <w:numId w:val="27"/>
        </w:numPr>
        <w:tabs>
          <w:tab w:val="left" w:pos="119"/>
        </w:tabs>
      </w:pPr>
      <w:r>
        <w:rPr>
          <w:rFonts w:hint="eastAsia"/>
        </w:rPr>
        <w:t>support</w:t>
      </w:r>
      <w:r>
        <w:t xml:space="preserve">  (</w:t>
      </w:r>
      <w:r>
        <w:rPr>
          <w:rFonts w:hint="eastAsia"/>
        </w:rPr>
        <w:t xml:space="preserve">B) </w:t>
      </w:r>
      <w:r>
        <w:t>customer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(C)</w:t>
      </w:r>
      <w:r>
        <w:t xml:space="preserve"> difficulty</w:t>
      </w:r>
      <w:r>
        <w:rPr>
          <w:rFonts w:hint="eastAsia"/>
        </w:rPr>
        <w:t xml:space="preserve">  (D)</w:t>
      </w:r>
      <w:r>
        <w:t xml:space="preserve"> period</w:t>
      </w:r>
    </w:p>
    <w:p w14:paraId="242FB6B0" w14:textId="1121640A" w:rsidR="00B4266C" w:rsidRDefault="00B4266C" w:rsidP="00B4266C">
      <w:pPr>
        <w:tabs>
          <w:tab w:val="left" w:pos="119"/>
        </w:tabs>
      </w:pPr>
      <w:r>
        <w:t xml:space="preserve">(  </w:t>
      </w:r>
      <w:r w:rsidR="00C60F99">
        <w:t xml:space="preserve">  ) </w:t>
      </w:r>
      <w:r w:rsidR="00770769">
        <w:t>28</w:t>
      </w:r>
      <w:r w:rsidR="00C60F99">
        <w:t xml:space="preserve">. The long </w:t>
      </w:r>
      <w:r w:rsidR="00207FCE">
        <w:t>walk _______ the old lady. Ther</w:t>
      </w:r>
      <w:r w:rsidR="00C60F99">
        <w:t xml:space="preserve">efore, she lay down and took a nap. </w:t>
      </w:r>
    </w:p>
    <w:p w14:paraId="55804651" w14:textId="23A5D430" w:rsidR="00C60F99" w:rsidRDefault="00C60F99" w:rsidP="00F43C6C">
      <w:pPr>
        <w:numPr>
          <w:ilvl w:val="0"/>
          <w:numId w:val="28"/>
        </w:numPr>
        <w:tabs>
          <w:tab w:val="left" w:pos="119"/>
        </w:tabs>
      </w:pPr>
      <w:r>
        <w:t xml:space="preserve">awoke  (B) </w:t>
      </w:r>
      <w:r w:rsidR="00311AA1">
        <w:t>confirmed  (C) exhausted  (D) approached</w:t>
      </w:r>
    </w:p>
    <w:p w14:paraId="5E9831AB" w14:textId="77777777" w:rsidR="00F43C6C" w:rsidRDefault="007254DD" w:rsidP="007254DD">
      <w:pPr>
        <w:tabs>
          <w:tab w:val="left" w:pos="119"/>
        </w:tabs>
        <w:ind w:left="1054" w:hangingChars="450" w:hanging="1054"/>
      </w:pPr>
      <w:bookmarkStart w:id="62" w:name="QQ210506000296_1_H"/>
      <w:r>
        <w:t xml:space="preserve">(    ) </w:t>
      </w:r>
      <w:r w:rsidR="00770769">
        <w:t>29</w:t>
      </w:r>
      <w:r>
        <w:t xml:space="preserve">. </w:t>
      </w:r>
      <w:r w:rsidR="002448C2">
        <w:rPr>
          <w:rFonts w:hint="eastAsia"/>
          <w:szCs w:val="22"/>
        </w:rPr>
        <w:t>Shelly didn</w:t>
      </w:r>
      <w:r w:rsidR="002448C2">
        <w:rPr>
          <w:szCs w:val="22"/>
        </w:rPr>
        <w:t>’</w:t>
      </w:r>
      <w:r w:rsidR="002448C2">
        <w:rPr>
          <w:rFonts w:hint="eastAsia"/>
          <w:szCs w:val="22"/>
        </w:rPr>
        <w:t xml:space="preserve">t go to work yesterday; </w:t>
      </w:r>
      <w:r>
        <w:t>_______</w:t>
      </w:r>
      <w:r w:rsidR="002448C2">
        <w:rPr>
          <w:rFonts w:hint="eastAsia"/>
          <w:szCs w:val="22"/>
        </w:rPr>
        <w:t>, she stayed home to clean her room.</w:t>
      </w:r>
      <w:r w:rsidR="002448C2">
        <w:t xml:space="preserve">　</w:t>
      </w:r>
      <w:bookmarkEnd w:id="62"/>
    </w:p>
    <w:p w14:paraId="690F338B" w14:textId="52667E46" w:rsidR="002448C2" w:rsidRDefault="002448C2" w:rsidP="00F43C6C">
      <w:pPr>
        <w:tabs>
          <w:tab w:val="left" w:pos="119"/>
        </w:tabs>
        <w:ind w:leftChars="400" w:left="1054" w:hangingChars="50" w:hanging="117"/>
      </w:pPr>
      <w:r>
        <w:t>(A)</w:t>
      </w:r>
      <w:bookmarkStart w:id="63" w:name="QQ210506000296_1_1"/>
      <w:r>
        <w:rPr>
          <w:rFonts w:hint="eastAsia"/>
          <w:szCs w:val="22"/>
        </w:rPr>
        <w:t xml:space="preserve"> forever</w:t>
      </w:r>
      <w:r>
        <w:t xml:space="preserve">　</w:t>
      </w:r>
      <w:bookmarkEnd w:id="63"/>
      <w:r>
        <w:t>(B)</w:t>
      </w:r>
      <w:bookmarkStart w:id="64" w:name="QQ210506000296_1_2"/>
      <w:r>
        <w:rPr>
          <w:rFonts w:hint="eastAsia"/>
          <w:szCs w:val="22"/>
        </w:rPr>
        <w:t xml:space="preserve"> otherwise</w:t>
      </w:r>
      <w:r>
        <w:t xml:space="preserve">　</w:t>
      </w:r>
      <w:bookmarkEnd w:id="64"/>
      <w:r>
        <w:t>(C)</w:t>
      </w:r>
      <w:bookmarkStart w:id="65" w:name="QQ210506000296_1_3"/>
      <w:r w:rsidR="007341D3">
        <w:rPr>
          <w:rFonts w:hint="eastAsia"/>
          <w:szCs w:val="22"/>
        </w:rPr>
        <w:t xml:space="preserve"> su</w:t>
      </w:r>
      <w:r w:rsidR="007341D3">
        <w:rPr>
          <w:szCs w:val="22"/>
        </w:rPr>
        <w:t>c</w:t>
      </w:r>
      <w:r w:rsidR="007341D3">
        <w:rPr>
          <w:rFonts w:hint="eastAsia"/>
          <w:szCs w:val="22"/>
        </w:rPr>
        <w:t>cessfully</w:t>
      </w:r>
      <w:r>
        <w:t xml:space="preserve">　</w:t>
      </w:r>
      <w:bookmarkEnd w:id="65"/>
      <w:r>
        <w:t>(D)</w:t>
      </w:r>
      <w:r>
        <w:rPr>
          <w:rFonts w:hint="eastAsia"/>
          <w:szCs w:val="22"/>
        </w:rPr>
        <w:t xml:space="preserve"> instead</w:t>
      </w:r>
    </w:p>
    <w:p w14:paraId="735E141F" w14:textId="3C9908A4" w:rsidR="00F43C6C" w:rsidRDefault="002E283A" w:rsidP="00994049">
      <w:pPr>
        <w:tabs>
          <w:tab w:val="left" w:pos="119"/>
        </w:tabs>
      </w:pPr>
      <w:r>
        <w:t xml:space="preserve">(    ) </w:t>
      </w:r>
      <w:r w:rsidR="00770769">
        <w:t>30</w:t>
      </w:r>
      <w:r>
        <w:t>. Emma decided to get a pet from an animal _______ rather than get</w:t>
      </w:r>
      <w:r w:rsidR="007322BA">
        <w:t xml:space="preserve"> one</w:t>
      </w:r>
      <w:r>
        <w:t xml:space="preserve"> from a pet store. </w:t>
      </w:r>
    </w:p>
    <w:p w14:paraId="3ACA0299" w14:textId="0780CDA6" w:rsidR="00B4266C" w:rsidRDefault="002E283A" w:rsidP="00F43C6C">
      <w:pPr>
        <w:tabs>
          <w:tab w:val="left" w:pos="119"/>
        </w:tabs>
        <w:ind w:firstLineChars="400" w:firstLine="937"/>
      </w:pPr>
      <w:r>
        <w:t>(A) blessing  (B) talent  (C) image  (D) shelter</w:t>
      </w:r>
    </w:p>
    <w:p w14:paraId="6E953F85" w14:textId="505C9488" w:rsidR="00770769" w:rsidRDefault="00770769" w:rsidP="00770769">
      <w:pPr>
        <w:pStyle w:val="Normal045"/>
        <w:snapToGrid w:val="0"/>
        <w:spacing w:before="80"/>
        <w:textAlignment w:val="center"/>
        <w:rPr>
          <w:kern w:val="2"/>
        </w:rPr>
      </w:pPr>
      <w:bookmarkStart w:id="66" w:name="QQ210113002248_1_H"/>
      <w:bookmarkStart w:id="67" w:name="QQ210113002248"/>
      <w:r>
        <w:t>(    ) 31. _______</w:t>
      </w:r>
      <w:r w:rsidRPr="00DE55D0">
        <w:rPr>
          <w:rFonts w:hint="eastAsia"/>
          <w:kern w:val="2"/>
        </w:rPr>
        <w:t xml:space="preserve">, their plan went well and they made a huge profit, but </w:t>
      </w:r>
      <w:r>
        <w:rPr>
          <w:kern w:val="2"/>
        </w:rPr>
        <w:t>later</w:t>
      </w:r>
      <w:r w:rsidRPr="00DE55D0">
        <w:rPr>
          <w:rFonts w:hint="eastAsia"/>
          <w:kern w:val="2"/>
        </w:rPr>
        <w:t xml:space="preserve"> something went </w:t>
      </w:r>
    </w:p>
    <w:p w14:paraId="6EB2CAEC" w14:textId="77777777" w:rsidR="00770769" w:rsidRDefault="00770769" w:rsidP="00770769">
      <w:pPr>
        <w:pStyle w:val="Normal045"/>
        <w:snapToGrid w:val="0"/>
        <w:spacing w:before="80"/>
        <w:ind w:firstLineChars="450" w:firstLine="1054"/>
        <w:textAlignment w:val="center"/>
      </w:pPr>
      <w:r w:rsidRPr="00DE55D0">
        <w:rPr>
          <w:rFonts w:hint="eastAsia"/>
          <w:kern w:val="2"/>
        </w:rPr>
        <w:t>wrong, and they began to lose money.</w:t>
      </w:r>
      <w:r>
        <w:t xml:space="preserve">　</w:t>
      </w:r>
      <w:bookmarkEnd w:id="66"/>
    </w:p>
    <w:p w14:paraId="5C1FB871" w14:textId="77777777" w:rsidR="00770769" w:rsidRDefault="00770769" w:rsidP="00F43C6C">
      <w:pPr>
        <w:pStyle w:val="Normal045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68" w:name="QQ210113002248_1_1"/>
      <w:r w:rsidRPr="00DE55D0">
        <w:rPr>
          <w:rFonts w:hint="eastAsia"/>
          <w:kern w:val="2"/>
        </w:rPr>
        <w:t xml:space="preserve"> As for</w:t>
      </w:r>
      <w:r>
        <w:t xml:space="preserve">　</w:t>
      </w:r>
      <w:bookmarkEnd w:id="68"/>
      <w:r>
        <w:t>(B)</w:t>
      </w:r>
      <w:bookmarkStart w:id="69" w:name="QQ210113002248_1_2"/>
      <w:r w:rsidRPr="00DE55D0">
        <w:rPr>
          <w:rFonts w:hint="eastAsia"/>
          <w:kern w:val="2"/>
        </w:rPr>
        <w:t xml:space="preserve"> At first</w:t>
      </w:r>
      <w:r>
        <w:t xml:space="preserve">　</w:t>
      </w:r>
      <w:bookmarkEnd w:id="69"/>
      <w:r>
        <w:t>(C)</w:t>
      </w:r>
      <w:bookmarkStart w:id="70" w:name="QQ210113002248_1_3"/>
      <w:r w:rsidRPr="00DE55D0">
        <w:rPr>
          <w:rFonts w:hint="eastAsia"/>
          <w:kern w:val="2"/>
        </w:rPr>
        <w:t xml:space="preserve"> After all</w:t>
      </w:r>
      <w:r>
        <w:t xml:space="preserve">　</w:t>
      </w:r>
      <w:bookmarkEnd w:id="70"/>
      <w:r>
        <w:t>(D)</w:t>
      </w:r>
      <w:bookmarkStart w:id="71" w:name="QQ210113002248_1_4"/>
      <w:r w:rsidRPr="00DE55D0">
        <w:rPr>
          <w:rFonts w:hint="eastAsia"/>
          <w:kern w:val="2"/>
        </w:rPr>
        <w:t xml:space="preserve"> At last</w:t>
      </w:r>
      <w:r>
        <w:t xml:space="preserve">　</w:t>
      </w:r>
      <w:bookmarkEnd w:id="67"/>
      <w:bookmarkEnd w:id="71"/>
    </w:p>
    <w:p w14:paraId="47F3B8DE" w14:textId="128CF175" w:rsidR="00770769" w:rsidRDefault="00770769" w:rsidP="00770769">
      <w:pPr>
        <w:pStyle w:val="Normal048"/>
        <w:snapToGrid w:val="0"/>
        <w:spacing w:before="80"/>
        <w:textAlignment w:val="center"/>
      </w:pPr>
      <w:bookmarkStart w:id="72" w:name="QQ210427000246_1_H"/>
      <w:bookmarkStart w:id="73" w:name="QQ210427000246"/>
      <w:r>
        <w:t xml:space="preserve">(    ) 32. </w:t>
      </w:r>
      <w:r>
        <w:rPr>
          <w:rFonts w:hint="eastAsia"/>
          <w:kern w:val="2"/>
          <w:szCs w:val="22"/>
        </w:rPr>
        <w:t xml:space="preserve">My friend told me not to </w:t>
      </w:r>
      <w:r>
        <w:t xml:space="preserve">_______ </w:t>
      </w:r>
      <w:r>
        <w:rPr>
          <w:rFonts w:hint="eastAsia"/>
          <w:kern w:val="2"/>
          <w:szCs w:val="22"/>
        </w:rPr>
        <w:t>so easily and to give it another try.</w:t>
      </w:r>
      <w:r>
        <w:t xml:space="preserve">　</w:t>
      </w:r>
      <w:bookmarkEnd w:id="72"/>
    </w:p>
    <w:p w14:paraId="6C07F31D" w14:textId="77777777" w:rsidR="00770769" w:rsidRPr="007254DD" w:rsidRDefault="00770769" w:rsidP="00F43C6C">
      <w:pPr>
        <w:pStyle w:val="Normal048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74" w:name="QQ210427000246_1_1"/>
      <w:r>
        <w:rPr>
          <w:rFonts w:hint="eastAsia"/>
          <w:kern w:val="2"/>
          <w:szCs w:val="22"/>
        </w:rPr>
        <w:t xml:space="preserve"> turn out</w:t>
      </w:r>
      <w:r>
        <w:t xml:space="preserve">　</w:t>
      </w:r>
      <w:bookmarkEnd w:id="74"/>
      <w:r>
        <w:t>(B)</w:t>
      </w:r>
      <w:bookmarkStart w:id="75" w:name="QQ210427000246_1_2"/>
      <w:r>
        <w:rPr>
          <w:rFonts w:hint="eastAsia"/>
          <w:kern w:val="2"/>
          <w:szCs w:val="22"/>
        </w:rPr>
        <w:t xml:space="preserve"> let out</w:t>
      </w:r>
      <w:r>
        <w:t xml:space="preserve">　</w:t>
      </w:r>
      <w:bookmarkEnd w:id="75"/>
      <w:r>
        <w:t>(C)</w:t>
      </w:r>
      <w:bookmarkStart w:id="76" w:name="QQ210427000246_1_3"/>
      <w:r>
        <w:rPr>
          <w:rFonts w:hint="eastAsia"/>
          <w:kern w:val="2"/>
          <w:szCs w:val="22"/>
        </w:rPr>
        <w:t xml:space="preserve"> give up</w:t>
      </w:r>
      <w:r>
        <w:t xml:space="preserve">　</w:t>
      </w:r>
      <w:bookmarkEnd w:id="76"/>
      <w:r>
        <w:t>(D)</w:t>
      </w:r>
      <w:bookmarkStart w:id="77" w:name="QQ210427000246_1_4"/>
      <w:r>
        <w:rPr>
          <w:rFonts w:hint="eastAsia"/>
          <w:kern w:val="2"/>
          <w:szCs w:val="22"/>
        </w:rPr>
        <w:t xml:space="preserve"> nod off</w:t>
      </w:r>
      <w:r>
        <w:t xml:space="preserve">　</w:t>
      </w:r>
      <w:bookmarkEnd w:id="73"/>
      <w:bookmarkEnd w:id="77"/>
    </w:p>
    <w:p w14:paraId="75F9D8B9" w14:textId="77777777" w:rsidR="007254DD" w:rsidRDefault="007254DD" w:rsidP="00994049">
      <w:pPr>
        <w:tabs>
          <w:tab w:val="left" w:pos="119"/>
        </w:tabs>
      </w:pPr>
    </w:p>
    <w:p w14:paraId="72D26B3D" w14:textId="77777777" w:rsidR="00382C8C" w:rsidRPr="004D433C" w:rsidRDefault="00F10DBA" w:rsidP="00994049">
      <w:pPr>
        <w:tabs>
          <w:tab w:val="left" w:pos="119"/>
        </w:tabs>
      </w:pPr>
      <w:r>
        <w:t>四、</w:t>
      </w:r>
      <w:r>
        <w:rPr>
          <w:rFonts w:hint="eastAsia"/>
        </w:rPr>
        <w:t>語法測驗</w:t>
      </w:r>
      <w:r>
        <w:t xml:space="preserve"> </w:t>
      </w:r>
      <w:r>
        <w:rPr>
          <w:rFonts w:hint="eastAsia"/>
        </w:rPr>
        <w:t>20</w:t>
      </w:r>
      <w:r w:rsidR="00382C8C" w:rsidRPr="004D433C">
        <w:t xml:space="preserve"> %</w:t>
      </w:r>
    </w:p>
    <w:p w14:paraId="0D690431" w14:textId="074C2B58" w:rsidR="009D5384" w:rsidRDefault="00CE207B" w:rsidP="00994049">
      <w:pPr>
        <w:tabs>
          <w:tab w:val="left" w:pos="119"/>
        </w:tabs>
      </w:pPr>
      <w:r>
        <w:t>(    ) 33</w:t>
      </w:r>
      <w:r w:rsidR="009D5384">
        <w:t xml:space="preserve">. Jacob used to _______ off at school from time to time, but since he started going to sleep </w:t>
      </w:r>
    </w:p>
    <w:p w14:paraId="10D27730" w14:textId="77777777" w:rsidR="009D5384" w:rsidRDefault="006B2A40" w:rsidP="009D5384">
      <w:pPr>
        <w:tabs>
          <w:tab w:val="left" w:pos="119"/>
        </w:tabs>
        <w:ind w:firstLineChars="400" w:firstLine="937"/>
      </w:pPr>
      <w:r>
        <w:rPr>
          <w:rFonts w:hint="eastAsia"/>
        </w:rPr>
        <w:t xml:space="preserve"> </w:t>
      </w:r>
      <w:r w:rsidR="009D5384">
        <w:t>earlier, he never fell a</w:t>
      </w:r>
      <w:r w:rsidR="000606D0">
        <w:t>s</w:t>
      </w:r>
      <w:r w:rsidR="009D5384">
        <w:t xml:space="preserve">leep in class again. </w:t>
      </w:r>
    </w:p>
    <w:p w14:paraId="2D1581F2" w14:textId="080C905A" w:rsidR="00B00DA1" w:rsidRDefault="009D5384" w:rsidP="00F43C6C">
      <w:pPr>
        <w:numPr>
          <w:ilvl w:val="0"/>
          <w:numId w:val="29"/>
        </w:numPr>
        <w:tabs>
          <w:tab w:val="left" w:pos="119"/>
        </w:tabs>
      </w:pPr>
      <w:r>
        <w:t xml:space="preserve">nodded  (B) nod  (C) nodding  (D) </w:t>
      </w:r>
      <w:r w:rsidR="00317FA1">
        <w:t>has</w:t>
      </w:r>
      <w:r>
        <w:t xml:space="preserve"> nodded</w:t>
      </w:r>
      <w:bookmarkStart w:id="78" w:name="QQ210506000344_1_H"/>
      <w:bookmarkStart w:id="79" w:name="QQ210506000344"/>
    </w:p>
    <w:p w14:paraId="6AE99A6F" w14:textId="5FA906EB" w:rsidR="00B00DA1" w:rsidRDefault="00B00DA1" w:rsidP="00B00DA1">
      <w:pPr>
        <w:tabs>
          <w:tab w:val="left" w:pos="119"/>
        </w:tabs>
      </w:pPr>
      <w:r>
        <w:t>(</w:t>
      </w:r>
      <w:r w:rsidR="00CE207B">
        <w:t xml:space="preserve">    ) 34</w:t>
      </w:r>
      <w:r>
        <w:t xml:space="preserve">. Not only my friends but also my elder brother _______ going to the party. </w:t>
      </w:r>
    </w:p>
    <w:p w14:paraId="3192A7F6" w14:textId="03CF85FD" w:rsidR="00B00DA1" w:rsidRPr="00B00DA1" w:rsidRDefault="00F43C6C" w:rsidP="00B00DA1">
      <w:pPr>
        <w:tabs>
          <w:tab w:val="left" w:pos="119"/>
        </w:tabs>
      </w:pPr>
      <w:r>
        <w:t xml:space="preserve">        (A)</w:t>
      </w:r>
      <w:r w:rsidR="00B00DA1">
        <w:t xml:space="preserve"> </w:t>
      </w:r>
      <w:r w:rsidR="00B00DA1">
        <w:rPr>
          <w:rFonts w:hint="eastAsia"/>
        </w:rPr>
        <w:t>am</w:t>
      </w:r>
      <w:r w:rsidR="00CE207B">
        <w:t xml:space="preserve">  (B) are</w:t>
      </w:r>
      <w:r w:rsidR="00B00DA1">
        <w:t xml:space="preserve">  (</w:t>
      </w:r>
      <w:r w:rsidR="00B00DA1">
        <w:rPr>
          <w:rFonts w:hint="eastAsia"/>
        </w:rPr>
        <w:t>C</w:t>
      </w:r>
      <w:r w:rsidR="00CE207B">
        <w:t>) is</w:t>
      </w:r>
      <w:r w:rsidR="00B00DA1">
        <w:rPr>
          <w:rFonts w:hint="eastAsia"/>
        </w:rPr>
        <w:t xml:space="preserve">  (D)</w:t>
      </w:r>
      <w:r w:rsidR="00B00DA1">
        <w:t xml:space="preserve"> be</w:t>
      </w:r>
    </w:p>
    <w:p w14:paraId="2C0AA807" w14:textId="77777777" w:rsidR="00AF27DF" w:rsidRDefault="00AF27DF" w:rsidP="00B00DA1">
      <w:pPr>
        <w:pStyle w:val="Normal079"/>
        <w:snapToGrid w:val="0"/>
        <w:spacing w:before="80"/>
        <w:textAlignment w:val="center"/>
      </w:pPr>
    </w:p>
    <w:p w14:paraId="2A7A07D8" w14:textId="2204C51D" w:rsidR="00B00DA1" w:rsidRDefault="00B00DA1" w:rsidP="00B00DA1">
      <w:pPr>
        <w:pStyle w:val="Normal079"/>
        <w:snapToGrid w:val="0"/>
        <w:spacing w:before="80"/>
        <w:textAlignment w:val="center"/>
      </w:pPr>
      <w:r>
        <w:t>(</w:t>
      </w:r>
      <w:r w:rsidR="00CE207B">
        <w:t xml:space="preserve">    ) 35</w:t>
      </w:r>
      <w:r>
        <w:t xml:space="preserve">. </w:t>
      </w:r>
      <w:r>
        <w:rPr>
          <w:rFonts w:hint="eastAsia"/>
          <w:kern w:val="2"/>
          <w:szCs w:val="22"/>
        </w:rPr>
        <w:t>Harvey doesn</w:t>
      </w:r>
      <w:r>
        <w:rPr>
          <w:kern w:val="2"/>
          <w:szCs w:val="22"/>
        </w:rPr>
        <w:t>’</w:t>
      </w:r>
      <w:r>
        <w:rPr>
          <w:rFonts w:hint="eastAsia"/>
          <w:kern w:val="2"/>
          <w:szCs w:val="22"/>
        </w:rPr>
        <w:t xml:space="preserve">t know </w:t>
      </w:r>
      <w:r>
        <w:t xml:space="preserve">_______ </w:t>
      </w:r>
      <w:r>
        <w:rPr>
          <w:rFonts w:hint="eastAsia"/>
          <w:kern w:val="2"/>
          <w:szCs w:val="22"/>
        </w:rPr>
        <w:t>it</w:t>
      </w:r>
      <w:r>
        <w:rPr>
          <w:kern w:val="2"/>
          <w:szCs w:val="22"/>
        </w:rPr>
        <w:t>’</w:t>
      </w:r>
      <w:r>
        <w:rPr>
          <w:rFonts w:hint="eastAsia"/>
          <w:kern w:val="2"/>
          <w:szCs w:val="22"/>
        </w:rPr>
        <w:t>s already dark and that he should go home now.</w:t>
      </w:r>
      <w:r>
        <w:t xml:space="preserve">　</w:t>
      </w:r>
      <w:bookmarkEnd w:id="78"/>
    </w:p>
    <w:p w14:paraId="2F78DE00" w14:textId="0446C82D" w:rsidR="00B00DA1" w:rsidRDefault="00B00DA1" w:rsidP="00874D58">
      <w:pPr>
        <w:pStyle w:val="Normal079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80" w:name="QQ210506000344_1_1"/>
      <w:r>
        <w:rPr>
          <w:rFonts w:hint="eastAsia"/>
          <w:kern w:val="2"/>
          <w:szCs w:val="22"/>
        </w:rPr>
        <w:t xml:space="preserve"> that</w:t>
      </w:r>
      <w:r>
        <w:t xml:space="preserve">　</w:t>
      </w:r>
      <w:bookmarkEnd w:id="80"/>
      <w:r>
        <w:t>(B)</w:t>
      </w:r>
      <w:bookmarkStart w:id="81" w:name="QQ210506000344_1_2"/>
      <w:r>
        <w:rPr>
          <w:rFonts w:hint="eastAsia"/>
          <w:kern w:val="2"/>
          <w:szCs w:val="22"/>
        </w:rPr>
        <w:t xml:space="preserve"> what</w:t>
      </w:r>
      <w:r>
        <w:t xml:space="preserve">　</w:t>
      </w:r>
      <w:bookmarkEnd w:id="81"/>
      <w:r>
        <w:t>(C)</w:t>
      </w:r>
      <w:bookmarkStart w:id="82" w:name="QQ210506000344_1_3"/>
      <w:r>
        <w:rPr>
          <w:rFonts w:hint="eastAsia"/>
          <w:kern w:val="2"/>
          <w:szCs w:val="22"/>
        </w:rPr>
        <w:t xml:space="preserve"> how</w:t>
      </w:r>
      <w:r>
        <w:t xml:space="preserve">　</w:t>
      </w:r>
      <w:bookmarkEnd w:id="82"/>
      <w:r>
        <w:t>(D)</w:t>
      </w:r>
      <w:bookmarkStart w:id="83" w:name="QQ210506000344_1_4"/>
      <w:r>
        <w:rPr>
          <w:rFonts w:hint="eastAsia"/>
          <w:kern w:val="2"/>
          <w:szCs w:val="22"/>
        </w:rPr>
        <w:t xml:space="preserve"> which</w:t>
      </w:r>
      <w:r>
        <w:t xml:space="preserve">　</w:t>
      </w:r>
      <w:bookmarkEnd w:id="79"/>
      <w:bookmarkEnd w:id="83"/>
    </w:p>
    <w:p w14:paraId="1634FEB9" w14:textId="62E27DE9" w:rsidR="00B00DA1" w:rsidRDefault="00B00DA1" w:rsidP="00B00DA1">
      <w:pPr>
        <w:pStyle w:val="Normal090"/>
        <w:snapToGrid w:val="0"/>
        <w:spacing w:before="80"/>
        <w:textAlignment w:val="center"/>
      </w:pPr>
      <w:bookmarkStart w:id="84" w:name="QQ210602000025_1_H"/>
      <w:bookmarkStart w:id="85" w:name="QQ210602000025"/>
      <w:r>
        <w:t>(</w:t>
      </w:r>
      <w:r w:rsidR="00CE207B">
        <w:t xml:space="preserve">    ) 36</w:t>
      </w:r>
      <w:r>
        <w:t xml:space="preserve">. </w:t>
      </w:r>
      <w:r>
        <w:rPr>
          <w:rFonts w:hint="eastAsia"/>
          <w:kern w:val="2"/>
        </w:rPr>
        <w:t xml:space="preserve">Phil loves sports </w:t>
      </w:r>
      <w:r>
        <w:t xml:space="preserve">_______ </w:t>
      </w:r>
      <w:r>
        <w:rPr>
          <w:rFonts w:hint="eastAsia"/>
          <w:kern w:val="2"/>
        </w:rPr>
        <w:t>jogging, swimming, and surfing. He is good at them.</w:t>
      </w:r>
      <w:r>
        <w:t xml:space="preserve">　</w:t>
      </w:r>
      <w:bookmarkEnd w:id="84"/>
    </w:p>
    <w:p w14:paraId="3639A93A" w14:textId="4C954997" w:rsidR="00B00DA1" w:rsidRPr="00B00DA1" w:rsidRDefault="00B00DA1" w:rsidP="00874D58">
      <w:pPr>
        <w:pStyle w:val="Normal090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86" w:name="QQ210602000025_1_1"/>
      <w:r>
        <w:rPr>
          <w:rFonts w:hint="eastAsia"/>
          <w:kern w:val="2"/>
        </w:rPr>
        <w:t xml:space="preserve"> such</w:t>
      </w:r>
      <w:r>
        <w:t xml:space="preserve">　</w:t>
      </w:r>
      <w:bookmarkEnd w:id="86"/>
      <w:r>
        <w:t>(B)</w:t>
      </w:r>
      <w:bookmarkStart w:id="87" w:name="QQ210602000025_1_2"/>
      <w:r>
        <w:rPr>
          <w:rFonts w:hint="eastAsia"/>
          <w:kern w:val="2"/>
        </w:rPr>
        <w:t xml:space="preserve"> for</w:t>
      </w:r>
      <w:r>
        <w:t xml:space="preserve">　</w:t>
      </w:r>
      <w:bookmarkEnd w:id="87"/>
      <w:r>
        <w:t>(C)</w:t>
      </w:r>
      <w:bookmarkStart w:id="88" w:name="QQ210602000025_1_3"/>
      <w:r>
        <w:rPr>
          <w:rFonts w:hint="eastAsia"/>
          <w:kern w:val="2"/>
        </w:rPr>
        <w:t xml:space="preserve"> on</w:t>
      </w:r>
      <w:r>
        <w:t xml:space="preserve">　</w:t>
      </w:r>
      <w:bookmarkEnd w:id="88"/>
      <w:r>
        <w:t>(D)</w:t>
      </w:r>
      <w:bookmarkStart w:id="89" w:name="QQ210602000025_1_4"/>
      <w:r>
        <w:rPr>
          <w:rFonts w:hint="eastAsia"/>
          <w:kern w:val="2"/>
        </w:rPr>
        <w:t xml:space="preserve"> like</w:t>
      </w:r>
      <w:r>
        <w:t xml:space="preserve">　</w:t>
      </w:r>
      <w:bookmarkEnd w:id="85"/>
      <w:bookmarkEnd w:id="89"/>
    </w:p>
    <w:p w14:paraId="223965C7" w14:textId="3226AB4A" w:rsidR="000606D0" w:rsidRDefault="00B00DA1" w:rsidP="00C746E9">
      <w:pPr>
        <w:tabs>
          <w:tab w:val="left" w:pos="119"/>
        </w:tabs>
      </w:pPr>
      <w:r>
        <w:t>(</w:t>
      </w:r>
      <w:r w:rsidR="00CE207B">
        <w:t xml:space="preserve">    ) 37</w:t>
      </w:r>
      <w:r>
        <w:t>.</w:t>
      </w:r>
      <w:r w:rsidR="000606D0">
        <w:t xml:space="preserve"> To our surprise, using cola to clean a toilet _______ quite well. </w:t>
      </w:r>
    </w:p>
    <w:p w14:paraId="0F024ADA" w14:textId="1DD7A7ED" w:rsidR="000606D0" w:rsidRPr="00F10DBA" w:rsidRDefault="006B2A40" w:rsidP="00C746E9">
      <w:pPr>
        <w:tabs>
          <w:tab w:val="left" w:pos="119"/>
        </w:tabs>
      </w:pPr>
      <w:r>
        <w:t xml:space="preserve">        </w:t>
      </w:r>
      <w:r w:rsidR="000606D0">
        <w:t>(A) work  (B) working  (C) works  (D) have worked</w:t>
      </w:r>
    </w:p>
    <w:p w14:paraId="5357896F" w14:textId="23A3EF5A" w:rsidR="00B00DA1" w:rsidRPr="00874D58" w:rsidRDefault="00B00DA1" w:rsidP="00874D58">
      <w:pPr>
        <w:pStyle w:val="Normal066"/>
        <w:snapToGrid w:val="0"/>
        <w:spacing w:before="80"/>
        <w:textAlignment w:val="center"/>
        <w:rPr>
          <w:kern w:val="2"/>
          <w:szCs w:val="22"/>
        </w:rPr>
      </w:pPr>
      <w:bookmarkStart w:id="90" w:name="QQ210503001266_1_H"/>
      <w:bookmarkStart w:id="91" w:name="QQ210503001266"/>
      <w:r>
        <w:t>(</w:t>
      </w:r>
      <w:r w:rsidR="00CE207B">
        <w:t xml:space="preserve">    ) 38</w:t>
      </w:r>
      <w:r>
        <w:t xml:space="preserve">. </w:t>
      </w:r>
      <w:r w:rsidR="004F2412">
        <w:rPr>
          <w:rFonts w:hint="eastAsia"/>
          <w:kern w:val="2"/>
          <w:szCs w:val="22"/>
        </w:rPr>
        <w:t xml:space="preserve">Due to his </w:t>
      </w:r>
      <w:r w:rsidR="004F2412">
        <w:rPr>
          <w:kern w:val="2"/>
          <w:szCs w:val="22"/>
        </w:rPr>
        <w:t>strong</w:t>
      </w:r>
      <w:r w:rsidR="004F2412">
        <w:rPr>
          <w:rFonts w:hint="eastAsia"/>
          <w:kern w:val="2"/>
          <w:szCs w:val="22"/>
        </w:rPr>
        <w:t xml:space="preserve"> accent, the man has difficulty </w:t>
      </w:r>
      <w:r>
        <w:t xml:space="preserve">_______ </w:t>
      </w:r>
      <w:r w:rsidR="004F2412">
        <w:rPr>
          <w:rFonts w:hint="eastAsia"/>
          <w:kern w:val="2"/>
          <w:szCs w:val="22"/>
        </w:rPr>
        <w:t>himself understood in English.</w:t>
      </w:r>
      <w:r w:rsidR="004F2412">
        <w:t xml:space="preserve">　</w:t>
      </w:r>
      <w:bookmarkEnd w:id="90"/>
    </w:p>
    <w:p w14:paraId="708A448D" w14:textId="5AB7AC3D" w:rsidR="004F2412" w:rsidRDefault="004F2412" w:rsidP="00B00DA1">
      <w:pPr>
        <w:pStyle w:val="Normal066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92" w:name="QQ210503001266_1_1"/>
      <w:r>
        <w:rPr>
          <w:rFonts w:hint="eastAsia"/>
          <w:kern w:val="2"/>
          <w:szCs w:val="22"/>
        </w:rPr>
        <w:t xml:space="preserve"> making</w:t>
      </w:r>
      <w:r>
        <w:t xml:space="preserve">　</w:t>
      </w:r>
      <w:bookmarkEnd w:id="92"/>
      <w:r>
        <w:t>(B)</w:t>
      </w:r>
      <w:bookmarkStart w:id="93" w:name="QQ210503001266_1_2"/>
      <w:r>
        <w:rPr>
          <w:rFonts w:hint="eastAsia"/>
          <w:kern w:val="2"/>
          <w:szCs w:val="22"/>
        </w:rPr>
        <w:t xml:space="preserve"> to make</w:t>
      </w:r>
      <w:r>
        <w:t xml:space="preserve">　</w:t>
      </w:r>
      <w:bookmarkEnd w:id="93"/>
      <w:r>
        <w:t>(C)</w:t>
      </w:r>
      <w:bookmarkStart w:id="94" w:name="QQ210503001266_1_3"/>
      <w:r>
        <w:rPr>
          <w:rFonts w:hint="eastAsia"/>
          <w:kern w:val="2"/>
          <w:szCs w:val="22"/>
        </w:rPr>
        <w:t xml:space="preserve"> make</w:t>
      </w:r>
      <w:r>
        <w:t xml:space="preserve">　</w:t>
      </w:r>
      <w:bookmarkEnd w:id="94"/>
      <w:r>
        <w:t>(D)</w:t>
      </w:r>
      <w:bookmarkStart w:id="95" w:name="QQ210503001266_1_4"/>
      <w:r>
        <w:rPr>
          <w:rFonts w:hint="eastAsia"/>
          <w:kern w:val="2"/>
          <w:szCs w:val="22"/>
        </w:rPr>
        <w:t xml:space="preserve"> made</w:t>
      </w:r>
      <w:r>
        <w:t xml:space="preserve">　</w:t>
      </w:r>
      <w:bookmarkEnd w:id="91"/>
      <w:bookmarkEnd w:id="95"/>
    </w:p>
    <w:p w14:paraId="4F24C7B3" w14:textId="11E3559E" w:rsidR="00B00DA1" w:rsidRDefault="00B00DA1" w:rsidP="004F2412">
      <w:pPr>
        <w:pStyle w:val="Normal073"/>
        <w:snapToGrid w:val="0"/>
        <w:spacing w:before="80"/>
        <w:textAlignment w:val="center"/>
      </w:pPr>
      <w:bookmarkStart w:id="96" w:name="QQ210427000258_1_H"/>
      <w:bookmarkStart w:id="97" w:name="QQ210427000258"/>
      <w:r>
        <w:t>(</w:t>
      </w:r>
      <w:r w:rsidR="00CE207B">
        <w:t xml:space="preserve">    ) 39</w:t>
      </w:r>
      <w:r>
        <w:t xml:space="preserve">. </w:t>
      </w:r>
      <w:r w:rsidR="004F2412">
        <w:rPr>
          <w:rFonts w:hint="eastAsia"/>
          <w:kern w:val="2"/>
          <w:szCs w:val="22"/>
        </w:rPr>
        <w:t xml:space="preserve">Molly can speak not only Chinese but also </w:t>
      </w:r>
      <w:r>
        <w:t xml:space="preserve">_______ </w:t>
      </w:r>
      <w:r w:rsidR="004F2412">
        <w:rPr>
          <w:rFonts w:hint="eastAsia"/>
          <w:kern w:val="2"/>
          <w:szCs w:val="22"/>
        </w:rPr>
        <w:t>very well.</w:t>
      </w:r>
      <w:r w:rsidR="004F2412">
        <w:t xml:space="preserve">　</w:t>
      </w:r>
      <w:bookmarkEnd w:id="96"/>
    </w:p>
    <w:p w14:paraId="317AA762" w14:textId="140C9F69" w:rsidR="004F2412" w:rsidRPr="00B00DA1" w:rsidRDefault="004F2412" w:rsidP="00B00DA1">
      <w:pPr>
        <w:pStyle w:val="Normal073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98" w:name="QQ210427000258_1_1"/>
      <w:r>
        <w:rPr>
          <w:rFonts w:hint="eastAsia"/>
          <w:kern w:val="2"/>
          <w:szCs w:val="22"/>
        </w:rPr>
        <w:t xml:space="preserve"> speak English</w:t>
      </w:r>
      <w:r>
        <w:t xml:space="preserve">　</w:t>
      </w:r>
      <w:bookmarkEnd w:id="98"/>
      <w:r>
        <w:t>(B)</w:t>
      </w:r>
      <w:bookmarkStart w:id="99" w:name="QQ210427000258_1_2"/>
      <w:r>
        <w:rPr>
          <w:rFonts w:hint="eastAsia"/>
          <w:kern w:val="2"/>
          <w:szCs w:val="22"/>
        </w:rPr>
        <w:t xml:space="preserve"> English</w:t>
      </w:r>
      <w:r>
        <w:t xml:space="preserve">　</w:t>
      </w:r>
      <w:bookmarkEnd w:id="99"/>
      <w:r>
        <w:t>(C)</w:t>
      </w:r>
      <w:bookmarkStart w:id="100" w:name="QQ210427000258_1_3"/>
      <w:r>
        <w:rPr>
          <w:rFonts w:hint="eastAsia"/>
          <w:kern w:val="2"/>
          <w:szCs w:val="22"/>
        </w:rPr>
        <w:t xml:space="preserve"> can speak English</w:t>
      </w:r>
      <w:r>
        <w:t xml:space="preserve">　</w:t>
      </w:r>
      <w:bookmarkEnd w:id="100"/>
      <w:r>
        <w:t>(D)</w:t>
      </w:r>
      <w:bookmarkStart w:id="101" w:name="QQ210427000258_1_4"/>
      <w:r>
        <w:rPr>
          <w:rFonts w:hint="eastAsia"/>
          <w:kern w:val="2"/>
          <w:szCs w:val="22"/>
        </w:rPr>
        <w:t xml:space="preserve"> she can speak English</w:t>
      </w:r>
      <w:r>
        <w:t xml:space="preserve">　</w:t>
      </w:r>
      <w:bookmarkEnd w:id="97"/>
      <w:bookmarkEnd w:id="101"/>
    </w:p>
    <w:p w14:paraId="709E6841" w14:textId="454FAE04" w:rsidR="00B00DA1" w:rsidRPr="00CE207B" w:rsidRDefault="00B00DA1" w:rsidP="004F2412">
      <w:pPr>
        <w:pStyle w:val="Normal074"/>
        <w:snapToGrid w:val="0"/>
        <w:spacing w:before="80"/>
        <w:textAlignment w:val="center"/>
      </w:pPr>
      <w:bookmarkStart w:id="102" w:name="QQ210506000327_1_H"/>
      <w:bookmarkStart w:id="103" w:name="QQ210506000327"/>
      <w:r>
        <w:t>(</w:t>
      </w:r>
      <w:r w:rsidR="00CE207B">
        <w:t xml:space="preserve">    ) 40</w:t>
      </w:r>
      <w:r>
        <w:t>.</w:t>
      </w:r>
      <w:r w:rsidR="008C4661">
        <w:t xml:space="preserve"> _______ </w:t>
      </w:r>
      <w:r w:rsidR="004F2412">
        <w:rPr>
          <w:rFonts w:hint="eastAsia"/>
          <w:kern w:val="2"/>
          <w:szCs w:val="22"/>
        </w:rPr>
        <w:t>out is a good way to help one lose weight.</w:t>
      </w:r>
      <w:bookmarkEnd w:id="102"/>
    </w:p>
    <w:p w14:paraId="49743291" w14:textId="21B324FB" w:rsidR="004F2412" w:rsidRDefault="004F2412" w:rsidP="00B00DA1">
      <w:pPr>
        <w:pStyle w:val="Normal074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104" w:name="QQ210506000327_1_1"/>
      <w:r>
        <w:rPr>
          <w:rFonts w:hint="eastAsia"/>
          <w:kern w:val="2"/>
          <w:szCs w:val="22"/>
        </w:rPr>
        <w:t xml:space="preserve"> Work</w:t>
      </w:r>
      <w:r>
        <w:t xml:space="preserve">　</w:t>
      </w:r>
      <w:bookmarkEnd w:id="104"/>
      <w:r>
        <w:t>(B)</w:t>
      </w:r>
      <w:bookmarkStart w:id="105" w:name="QQ210506000327_1_2"/>
      <w:r>
        <w:rPr>
          <w:rFonts w:hint="eastAsia"/>
          <w:kern w:val="2"/>
          <w:szCs w:val="22"/>
        </w:rPr>
        <w:t xml:space="preserve"> Working</w:t>
      </w:r>
      <w:r>
        <w:t xml:space="preserve">　</w:t>
      </w:r>
      <w:bookmarkEnd w:id="105"/>
      <w:r>
        <w:t>(C)</w:t>
      </w:r>
      <w:bookmarkStart w:id="106" w:name="QQ210506000327_1_3"/>
      <w:r>
        <w:rPr>
          <w:rFonts w:hint="eastAsia"/>
          <w:kern w:val="2"/>
          <w:szCs w:val="22"/>
        </w:rPr>
        <w:t xml:space="preserve"> Worked</w:t>
      </w:r>
      <w:r>
        <w:t xml:space="preserve">　</w:t>
      </w:r>
      <w:bookmarkEnd w:id="106"/>
      <w:r>
        <w:t>(D)</w:t>
      </w:r>
      <w:bookmarkStart w:id="107" w:name="QQ210506000327_1_4"/>
      <w:r>
        <w:rPr>
          <w:rFonts w:hint="eastAsia"/>
          <w:kern w:val="2"/>
          <w:szCs w:val="22"/>
        </w:rPr>
        <w:t xml:space="preserve"> To working</w:t>
      </w:r>
      <w:r>
        <w:t xml:space="preserve">　</w:t>
      </w:r>
      <w:bookmarkEnd w:id="103"/>
      <w:bookmarkEnd w:id="107"/>
    </w:p>
    <w:p w14:paraId="476CEB4A" w14:textId="00477EAF" w:rsidR="00B00DA1" w:rsidRDefault="00B00DA1" w:rsidP="004F2412">
      <w:pPr>
        <w:pStyle w:val="Normal075"/>
        <w:snapToGrid w:val="0"/>
        <w:spacing w:before="80"/>
        <w:textAlignment w:val="center"/>
      </w:pPr>
      <w:bookmarkStart w:id="108" w:name="QQ210503001272_1_H"/>
      <w:bookmarkStart w:id="109" w:name="QQ210503001272"/>
      <w:r>
        <w:t>(</w:t>
      </w:r>
      <w:r w:rsidR="00CE207B">
        <w:t xml:space="preserve">    ) 41</w:t>
      </w:r>
      <w:r>
        <w:t xml:space="preserve">. </w:t>
      </w:r>
      <w:r w:rsidR="004F2412">
        <w:rPr>
          <w:rFonts w:hint="eastAsia"/>
          <w:kern w:val="2"/>
          <w:szCs w:val="22"/>
        </w:rPr>
        <w:t>Tim forgot his pen, so he had to</w:t>
      </w:r>
      <w:r w:rsidR="008C4661">
        <w:rPr>
          <w:rFonts w:hint="eastAsia"/>
          <w:kern w:val="2"/>
          <w:szCs w:val="22"/>
        </w:rPr>
        <w:t xml:space="preserve"> </w:t>
      </w:r>
      <w:r w:rsidR="008C4661">
        <w:t xml:space="preserve">_______ </w:t>
      </w:r>
      <w:r w:rsidR="004F2412">
        <w:rPr>
          <w:rFonts w:hint="eastAsia"/>
          <w:kern w:val="2"/>
          <w:szCs w:val="22"/>
        </w:rPr>
        <w:t>one.</w:t>
      </w:r>
      <w:r w:rsidR="004F2412">
        <w:t xml:space="preserve">　</w:t>
      </w:r>
      <w:bookmarkEnd w:id="108"/>
    </w:p>
    <w:p w14:paraId="0A12AA57" w14:textId="27B43549" w:rsidR="004F2412" w:rsidRDefault="004F2412" w:rsidP="00B00DA1">
      <w:pPr>
        <w:pStyle w:val="Normal075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110" w:name="QQ210503001272_1_1"/>
      <w:r>
        <w:rPr>
          <w:rFonts w:hint="eastAsia"/>
          <w:kern w:val="2"/>
          <w:szCs w:val="22"/>
        </w:rPr>
        <w:t xml:space="preserve"> borrowing</w:t>
      </w:r>
      <w:r>
        <w:t xml:space="preserve">　</w:t>
      </w:r>
      <w:bookmarkEnd w:id="110"/>
      <w:r>
        <w:t>(B)</w:t>
      </w:r>
      <w:bookmarkStart w:id="111" w:name="QQ210503001272_1_2"/>
      <w:r>
        <w:rPr>
          <w:rFonts w:hint="eastAsia"/>
          <w:kern w:val="2"/>
          <w:szCs w:val="22"/>
        </w:rPr>
        <w:t xml:space="preserve"> be borrow</w:t>
      </w:r>
      <w:r>
        <w:t xml:space="preserve">　</w:t>
      </w:r>
      <w:bookmarkEnd w:id="111"/>
      <w:r>
        <w:t>(C)</w:t>
      </w:r>
      <w:bookmarkStart w:id="112" w:name="QQ210503001272_1_3"/>
      <w:r>
        <w:rPr>
          <w:rFonts w:hint="eastAsia"/>
          <w:kern w:val="2"/>
          <w:szCs w:val="22"/>
        </w:rPr>
        <w:t xml:space="preserve"> borrow</w:t>
      </w:r>
      <w:r>
        <w:t xml:space="preserve">　</w:t>
      </w:r>
      <w:bookmarkEnd w:id="112"/>
      <w:r>
        <w:t>(D)</w:t>
      </w:r>
      <w:bookmarkStart w:id="113" w:name="QQ210503001272_1_4"/>
      <w:r>
        <w:rPr>
          <w:rFonts w:hint="eastAsia"/>
          <w:kern w:val="2"/>
          <w:szCs w:val="22"/>
        </w:rPr>
        <w:t xml:space="preserve"> borrowed</w:t>
      </w:r>
      <w:r>
        <w:t xml:space="preserve">　</w:t>
      </w:r>
      <w:bookmarkEnd w:id="109"/>
      <w:bookmarkEnd w:id="113"/>
    </w:p>
    <w:p w14:paraId="5D0C73E0" w14:textId="461DEC9F" w:rsidR="00B00DA1" w:rsidRDefault="00B00DA1" w:rsidP="004F2412">
      <w:pPr>
        <w:pStyle w:val="Normal084"/>
        <w:snapToGrid w:val="0"/>
        <w:spacing w:before="80"/>
        <w:textAlignment w:val="center"/>
      </w:pPr>
      <w:bookmarkStart w:id="114" w:name="QQ210427000276_1_H"/>
      <w:bookmarkStart w:id="115" w:name="QQ210427000276"/>
      <w:r>
        <w:t>(</w:t>
      </w:r>
      <w:r w:rsidR="00CE207B">
        <w:t xml:space="preserve">    ) 42</w:t>
      </w:r>
      <w:r>
        <w:t xml:space="preserve">. </w:t>
      </w:r>
      <w:r w:rsidR="004F2412">
        <w:rPr>
          <w:rFonts w:hint="eastAsia"/>
          <w:kern w:val="2"/>
          <w:szCs w:val="22"/>
        </w:rPr>
        <w:t>Some students in Taiwa</w:t>
      </w:r>
      <w:r w:rsidR="00CE207B">
        <w:rPr>
          <w:rFonts w:hint="eastAsia"/>
          <w:kern w:val="2"/>
          <w:szCs w:val="22"/>
        </w:rPr>
        <w:t>n are not confident</w:t>
      </w:r>
      <w:r w:rsidR="008C4661">
        <w:rPr>
          <w:kern w:val="2"/>
          <w:szCs w:val="22"/>
        </w:rPr>
        <w:t xml:space="preserve"> </w:t>
      </w:r>
      <w:r w:rsidR="008C4661">
        <w:t xml:space="preserve">_______ </w:t>
      </w:r>
      <w:r w:rsidR="004F2412">
        <w:rPr>
          <w:rFonts w:hint="eastAsia"/>
          <w:kern w:val="2"/>
          <w:szCs w:val="22"/>
        </w:rPr>
        <w:t>asking questions in class.</w:t>
      </w:r>
      <w:r w:rsidR="004F2412">
        <w:t xml:space="preserve">　</w:t>
      </w:r>
      <w:bookmarkEnd w:id="114"/>
    </w:p>
    <w:p w14:paraId="091D9411" w14:textId="5913861A" w:rsidR="004F2412" w:rsidRDefault="004F2412" w:rsidP="00B00DA1">
      <w:pPr>
        <w:pStyle w:val="Normal084"/>
        <w:snapToGrid w:val="0"/>
        <w:spacing w:before="80"/>
        <w:ind w:firstLineChars="400" w:firstLine="937"/>
        <w:textAlignment w:val="center"/>
        <w:rPr>
          <w:rFonts w:eastAsia="DengXian"/>
          <w:lang w:eastAsia="zh-CN"/>
        </w:rPr>
      </w:pPr>
      <w:r>
        <w:t>(A)</w:t>
      </w:r>
      <w:bookmarkStart w:id="116" w:name="QQ210427000276_1_1"/>
      <w:r>
        <w:rPr>
          <w:rFonts w:hint="eastAsia"/>
          <w:kern w:val="2"/>
          <w:szCs w:val="22"/>
        </w:rPr>
        <w:t xml:space="preserve"> on</w:t>
      </w:r>
      <w:r>
        <w:t xml:space="preserve">　</w:t>
      </w:r>
      <w:bookmarkEnd w:id="116"/>
      <w:r>
        <w:t>(B)</w:t>
      </w:r>
      <w:bookmarkStart w:id="117" w:name="QQ210427000276_1_2"/>
      <w:r>
        <w:rPr>
          <w:rFonts w:hint="eastAsia"/>
          <w:kern w:val="2"/>
          <w:szCs w:val="22"/>
        </w:rPr>
        <w:t xml:space="preserve"> at</w:t>
      </w:r>
      <w:r>
        <w:t xml:space="preserve">　</w:t>
      </w:r>
      <w:bookmarkEnd w:id="117"/>
      <w:r>
        <w:t>(C)</w:t>
      </w:r>
      <w:bookmarkStart w:id="118" w:name="QQ210427000276_1_3"/>
      <w:r>
        <w:rPr>
          <w:rFonts w:hint="eastAsia"/>
          <w:kern w:val="2"/>
          <w:szCs w:val="22"/>
        </w:rPr>
        <w:t xml:space="preserve"> about</w:t>
      </w:r>
      <w:r>
        <w:t xml:space="preserve">　</w:t>
      </w:r>
      <w:bookmarkEnd w:id="118"/>
      <w:r>
        <w:t>(D)</w:t>
      </w:r>
      <w:bookmarkStart w:id="119" w:name="QQ210427000276_1_4"/>
      <w:r>
        <w:rPr>
          <w:rFonts w:hint="eastAsia"/>
          <w:kern w:val="2"/>
          <w:szCs w:val="22"/>
        </w:rPr>
        <w:t xml:space="preserve"> above</w:t>
      </w:r>
      <w:r>
        <w:t xml:space="preserve">　</w:t>
      </w:r>
      <w:bookmarkEnd w:id="115"/>
      <w:bookmarkEnd w:id="119"/>
    </w:p>
    <w:p w14:paraId="0B80B4BC" w14:textId="2DAD979E" w:rsidR="004F2412" w:rsidRPr="004F2412" w:rsidRDefault="004F2412" w:rsidP="00994049">
      <w:pPr>
        <w:tabs>
          <w:tab w:val="left" w:pos="119"/>
        </w:tabs>
      </w:pPr>
    </w:p>
    <w:p w14:paraId="68B2D93F" w14:textId="75068E74" w:rsidR="00382C8C" w:rsidRPr="004D433C" w:rsidRDefault="00382C8C" w:rsidP="00BA5616">
      <w:pPr>
        <w:numPr>
          <w:ilvl w:val="0"/>
          <w:numId w:val="16"/>
        </w:numPr>
        <w:tabs>
          <w:tab w:val="left" w:pos="119"/>
        </w:tabs>
      </w:pPr>
      <w:r w:rsidRPr="004D433C">
        <w:t>克漏字</w:t>
      </w:r>
      <w:r w:rsidR="00F10DBA">
        <w:t xml:space="preserve"> </w:t>
      </w:r>
      <w:r w:rsidR="00F10DBA">
        <w:rPr>
          <w:rFonts w:hint="eastAsia"/>
        </w:rPr>
        <w:t>20</w:t>
      </w:r>
      <w:r w:rsidRPr="004D433C">
        <w:t xml:space="preserve"> %</w:t>
      </w:r>
    </w:p>
    <w:p w14:paraId="13381400" w14:textId="578DD5C2" w:rsidR="00BA5616" w:rsidRPr="00BA5616" w:rsidRDefault="00BA5616" w:rsidP="00BF7D2A">
      <w:pPr>
        <w:pStyle w:val="Normal0100"/>
        <w:snapToGrid w:val="0"/>
        <w:spacing w:before="80" w:line="276" w:lineRule="auto"/>
        <w:ind w:firstLine="480"/>
        <w:textAlignment w:val="center"/>
        <w:rPr>
          <w:rFonts w:eastAsia="DengXian"/>
          <w:lang w:eastAsia="zh-CN"/>
        </w:rPr>
      </w:pPr>
      <w:r w:rsidRPr="00BA5616">
        <w:rPr>
          <w:rFonts w:hint="eastAsia"/>
          <w:kern w:val="2"/>
        </w:rPr>
        <w:t>When I was just a little puppy, a boy bought me at a pet store. Jimmy knew ___</w:t>
      </w:r>
      <w:r w:rsidRPr="00BA5616">
        <w:rPr>
          <w:kern w:val="2"/>
        </w:rPr>
        <w:t>43</w:t>
      </w:r>
      <w:r w:rsidRPr="00BA5616">
        <w:rPr>
          <w:rFonts w:hint="eastAsia"/>
          <w:kern w:val="2"/>
        </w:rPr>
        <w:t>___ about taking care of dogs. He wasn</w:t>
      </w:r>
      <w:r w:rsidRPr="00BA5616">
        <w:rPr>
          <w:kern w:val="2"/>
        </w:rPr>
        <w:t>’</w:t>
      </w:r>
      <w:r w:rsidRPr="00BA5616">
        <w:rPr>
          <w:rFonts w:hint="eastAsia"/>
          <w:kern w:val="2"/>
        </w:rPr>
        <w:t>t ___</w:t>
      </w:r>
      <w:r w:rsidRPr="00BA5616">
        <w:rPr>
          <w:kern w:val="2"/>
        </w:rPr>
        <w:t>44</w:t>
      </w:r>
      <w:r w:rsidRPr="00BA5616">
        <w:rPr>
          <w:rFonts w:hint="eastAsia"/>
          <w:kern w:val="2"/>
        </w:rPr>
        <w:t>___ that dogs must go outside to pee and poo. He also didn</w:t>
      </w:r>
      <w:r w:rsidRPr="00BA5616">
        <w:rPr>
          <w:kern w:val="2"/>
        </w:rPr>
        <w:t>’</w:t>
      </w:r>
      <w:r w:rsidRPr="00BA5616">
        <w:rPr>
          <w:rFonts w:hint="eastAsia"/>
          <w:kern w:val="2"/>
        </w:rPr>
        <w:t>t know I liked to chew on shoes. One day, Jimmy</w:t>
      </w:r>
      <w:r w:rsidRPr="00BA5616">
        <w:rPr>
          <w:kern w:val="2"/>
        </w:rPr>
        <w:t>’</w:t>
      </w:r>
      <w:r w:rsidRPr="00BA5616">
        <w:rPr>
          <w:rFonts w:hint="eastAsia"/>
          <w:kern w:val="2"/>
        </w:rPr>
        <w:t>s parents drove me out of town and took me for a walk. After</w:t>
      </w:r>
      <w:r w:rsidR="00E82630">
        <w:rPr>
          <w:rFonts w:hint="eastAsia"/>
          <w:kern w:val="2"/>
        </w:rPr>
        <w:t xml:space="preserve"> they drove away, I realized that</w:t>
      </w:r>
      <w:r w:rsidRPr="00BA5616">
        <w:rPr>
          <w:rFonts w:hint="eastAsia"/>
          <w:kern w:val="2"/>
        </w:rPr>
        <w:t xml:space="preserve"> they would never come back. Later, I</w:t>
      </w:r>
      <w:r w:rsidR="00E82630">
        <w:rPr>
          <w:rFonts w:hint="eastAsia"/>
          <w:kern w:val="2"/>
        </w:rPr>
        <w:t xml:space="preserve"> got caught and was </w:t>
      </w:r>
      <w:r w:rsidR="00E82630" w:rsidRPr="00BA5616">
        <w:rPr>
          <w:rFonts w:hint="eastAsia"/>
          <w:kern w:val="2"/>
        </w:rPr>
        <w:t>___</w:t>
      </w:r>
      <w:r w:rsidR="00E82630">
        <w:rPr>
          <w:kern w:val="2"/>
        </w:rPr>
        <w:t>45</w:t>
      </w:r>
      <w:r w:rsidR="00E82630" w:rsidRPr="00BA5616">
        <w:rPr>
          <w:rFonts w:hint="eastAsia"/>
          <w:kern w:val="2"/>
        </w:rPr>
        <w:t>___</w:t>
      </w:r>
      <w:r w:rsidRPr="00BA5616">
        <w:rPr>
          <w:rFonts w:hint="eastAsia"/>
          <w:kern w:val="2"/>
        </w:rPr>
        <w:t xml:space="preserve"> to </w:t>
      </w:r>
      <w:r w:rsidR="004D395D">
        <w:rPr>
          <w:rFonts w:hint="eastAsia"/>
          <w:kern w:val="2"/>
        </w:rPr>
        <w:t xml:space="preserve">a shelter. I hated it and felt </w:t>
      </w:r>
      <w:r w:rsidRPr="00BA5616">
        <w:rPr>
          <w:rFonts w:hint="eastAsia"/>
          <w:kern w:val="2"/>
        </w:rPr>
        <w:t>___</w:t>
      </w:r>
      <w:r w:rsidRPr="00BA5616">
        <w:rPr>
          <w:kern w:val="2"/>
        </w:rPr>
        <w:t>46</w:t>
      </w:r>
      <w:r w:rsidRPr="00BA5616">
        <w:rPr>
          <w:rFonts w:hint="eastAsia"/>
          <w:kern w:val="2"/>
        </w:rPr>
        <w:t>___. I thought I would never have fun again. Luckily, a little girl</w:t>
      </w:r>
      <w:r w:rsidRPr="00BA5616">
        <w:rPr>
          <w:kern w:val="2"/>
        </w:rPr>
        <w:t>’</w:t>
      </w:r>
      <w:r w:rsidRPr="00BA5616">
        <w:rPr>
          <w:rFonts w:hint="eastAsia"/>
          <w:kern w:val="2"/>
        </w:rPr>
        <w:t>s family ___</w:t>
      </w:r>
      <w:r w:rsidRPr="00BA5616">
        <w:rPr>
          <w:kern w:val="2"/>
        </w:rPr>
        <w:t>47</w:t>
      </w:r>
      <w:r w:rsidRPr="00BA5616">
        <w:rPr>
          <w:rFonts w:hint="eastAsia"/>
          <w:kern w:val="2"/>
        </w:rPr>
        <w:t>___ me. I love them and they love me, too!</w:t>
      </w:r>
      <w:r w:rsidRPr="00BA5616">
        <w:t xml:space="preserve">　</w:t>
      </w:r>
    </w:p>
    <w:p w14:paraId="6964070F" w14:textId="6528D61C" w:rsidR="00BA5616" w:rsidRPr="00BA5616" w:rsidRDefault="00BA5616" w:rsidP="00BF7D2A">
      <w:pPr>
        <w:pStyle w:val="Normal100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bookmarkStart w:id="120" w:name="QQ210113002031_1_H"/>
      <w:r w:rsidRPr="00BA5616">
        <w:t>(    ) 43.</w:t>
      </w:r>
      <w:bookmarkEnd w:id="120"/>
      <w:r w:rsidRPr="00BA5616">
        <w:t xml:space="preserve"> (A)</w:t>
      </w:r>
      <w:bookmarkStart w:id="121" w:name="QQ210113002031_1_1"/>
      <w:r w:rsidRPr="00BA5616">
        <w:rPr>
          <w:rFonts w:hint="eastAsia"/>
          <w:kern w:val="2"/>
        </w:rPr>
        <w:t xml:space="preserve"> few</w:t>
      </w:r>
      <w:r w:rsidRPr="00BA5616">
        <w:t xml:space="preserve">　</w:t>
      </w:r>
      <w:bookmarkEnd w:id="121"/>
      <w:r w:rsidRPr="00BA5616">
        <w:t>(B)</w:t>
      </w:r>
      <w:bookmarkStart w:id="122" w:name="QQ210113002031_1_2"/>
      <w:r w:rsidRPr="00BA5616">
        <w:rPr>
          <w:rFonts w:hint="eastAsia"/>
          <w:kern w:val="2"/>
        </w:rPr>
        <w:t xml:space="preserve"> more</w:t>
      </w:r>
      <w:r w:rsidRPr="00BA5616">
        <w:t xml:space="preserve">　</w:t>
      </w:r>
      <w:bookmarkEnd w:id="122"/>
      <w:r w:rsidRPr="00BA5616">
        <w:t>(C)</w:t>
      </w:r>
      <w:bookmarkStart w:id="123" w:name="QQ210113002031_1_3"/>
      <w:r w:rsidRPr="00BA5616">
        <w:rPr>
          <w:rFonts w:hint="eastAsia"/>
          <w:kern w:val="2"/>
        </w:rPr>
        <w:t xml:space="preserve"> little</w:t>
      </w:r>
      <w:r w:rsidRPr="00BA5616">
        <w:t xml:space="preserve">　</w:t>
      </w:r>
      <w:bookmarkEnd w:id="123"/>
      <w:r w:rsidRPr="00BA5616">
        <w:t>(D)</w:t>
      </w:r>
      <w:bookmarkStart w:id="124" w:name="QQ210113002031_1_4"/>
      <w:r w:rsidRPr="00BA5616">
        <w:rPr>
          <w:rFonts w:hint="eastAsia"/>
          <w:kern w:val="2"/>
        </w:rPr>
        <w:t xml:space="preserve"> much</w:t>
      </w:r>
      <w:r w:rsidRPr="00BA5616">
        <w:t xml:space="preserve">　</w:t>
      </w:r>
      <w:bookmarkEnd w:id="124"/>
    </w:p>
    <w:p w14:paraId="3D6FBA18" w14:textId="4B11C107" w:rsidR="00BA5616" w:rsidRPr="00BA5616" w:rsidRDefault="00BA5616" w:rsidP="00BF7D2A">
      <w:pPr>
        <w:pStyle w:val="Normal200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>(    ) 44. (A)</w:t>
      </w:r>
      <w:bookmarkStart w:id="125" w:name="QQ210113002031_2_1"/>
      <w:r w:rsidRPr="00BA5616">
        <w:rPr>
          <w:rFonts w:hint="eastAsia"/>
          <w:kern w:val="2"/>
        </w:rPr>
        <w:t xml:space="preserve"> aware</w:t>
      </w:r>
      <w:r w:rsidRPr="00BA5616">
        <w:t xml:space="preserve">　</w:t>
      </w:r>
      <w:bookmarkEnd w:id="125"/>
      <w:r w:rsidRPr="00BA5616">
        <w:t>(B)</w:t>
      </w:r>
      <w:bookmarkStart w:id="126" w:name="QQ210113002031_2_2"/>
      <w:r w:rsidRPr="00BA5616">
        <w:rPr>
          <w:rFonts w:hint="eastAsia"/>
          <w:kern w:val="2"/>
        </w:rPr>
        <w:t xml:space="preserve"> awake</w:t>
      </w:r>
      <w:r w:rsidRPr="00BA5616">
        <w:t xml:space="preserve">　</w:t>
      </w:r>
      <w:bookmarkEnd w:id="126"/>
      <w:r w:rsidRPr="00BA5616">
        <w:t>(C)</w:t>
      </w:r>
      <w:bookmarkStart w:id="127" w:name="QQ210113002031_2_3"/>
      <w:r w:rsidRPr="00BA5616">
        <w:rPr>
          <w:rFonts w:hint="eastAsia"/>
          <w:kern w:val="2"/>
        </w:rPr>
        <w:t xml:space="preserve"> awesome</w:t>
      </w:r>
      <w:r w:rsidRPr="00BA5616">
        <w:t xml:space="preserve">　</w:t>
      </w:r>
      <w:bookmarkEnd w:id="127"/>
      <w:r w:rsidRPr="00BA5616">
        <w:t>(D)</w:t>
      </w:r>
      <w:bookmarkStart w:id="128" w:name="QQ210113002031_2_4"/>
      <w:r w:rsidRPr="00BA5616">
        <w:rPr>
          <w:rFonts w:hint="eastAsia"/>
          <w:kern w:val="2"/>
        </w:rPr>
        <w:t xml:space="preserve"> awkward</w:t>
      </w:r>
      <w:r w:rsidRPr="00BA5616">
        <w:t xml:space="preserve">　</w:t>
      </w:r>
      <w:bookmarkEnd w:id="128"/>
    </w:p>
    <w:p w14:paraId="0242F6ED" w14:textId="11832172" w:rsidR="00BA5616" w:rsidRPr="00BA5616" w:rsidRDefault="00BA5616" w:rsidP="00BF7D2A">
      <w:pPr>
        <w:pStyle w:val="Normal30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>(    ) 45. (A)</w:t>
      </w:r>
      <w:bookmarkStart w:id="129" w:name="QQ210113002031_3_1"/>
      <w:r w:rsidR="00E82630">
        <w:rPr>
          <w:rFonts w:hint="eastAsia"/>
          <w:kern w:val="2"/>
        </w:rPr>
        <w:t xml:space="preserve"> take</w:t>
      </w:r>
      <w:r w:rsidRPr="00BA5616">
        <w:t xml:space="preserve">　</w:t>
      </w:r>
      <w:bookmarkEnd w:id="129"/>
      <w:r w:rsidRPr="00BA5616">
        <w:t>(B)</w:t>
      </w:r>
      <w:bookmarkStart w:id="130" w:name="QQ210113002031_3_2"/>
      <w:r w:rsidR="00E82630">
        <w:t xml:space="preserve"> </w:t>
      </w:r>
      <w:r w:rsidR="00E82630">
        <w:rPr>
          <w:rFonts w:hint="eastAsia"/>
          <w:kern w:val="2"/>
        </w:rPr>
        <w:t>tak</w:t>
      </w:r>
      <w:r w:rsidR="00EB342B">
        <w:rPr>
          <w:kern w:val="2"/>
        </w:rPr>
        <w:t>e</w:t>
      </w:r>
      <w:r w:rsidR="00EB342B">
        <w:rPr>
          <w:rFonts w:hint="eastAsia"/>
          <w:kern w:val="2"/>
        </w:rPr>
        <w:t>s</w:t>
      </w:r>
      <w:r w:rsidRPr="00BA5616">
        <w:t xml:space="preserve">　</w:t>
      </w:r>
      <w:bookmarkEnd w:id="130"/>
      <w:r w:rsidRPr="00BA5616">
        <w:t>(C)</w:t>
      </w:r>
      <w:bookmarkStart w:id="131" w:name="QQ210113002031_3_3"/>
      <w:r w:rsidR="00E82630">
        <w:rPr>
          <w:rFonts w:hint="eastAsia"/>
          <w:kern w:val="2"/>
        </w:rPr>
        <w:t xml:space="preserve"> take</w:t>
      </w:r>
      <w:r w:rsidR="00EB342B">
        <w:rPr>
          <w:rFonts w:hint="eastAsia"/>
          <w:kern w:val="2"/>
        </w:rPr>
        <w:t>n</w:t>
      </w:r>
      <w:r w:rsidRPr="00BA5616">
        <w:t xml:space="preserve">　</w:t>
      </w:r>
      <w:bookmarkEnd w:id="131"/>
      <w:r w:rsidRPr="00BA5616">
        <w:t>(D)</w:t>
      </w:r>
      <w:bookmarkStart w:id="132" w:name="QQ210113002031_3_4"/>
      <w:r w:rsidR="00E82630">
        <w:rPr>
          <w:rFonts w:hint="eastAsia"/>
          <w:kern w:val="2"/>
        </w:rPr>
        <w:t xml:space="preserve"> taking</w:t>
      </w:r>
      <w:r w:rsidRPr="00BA5616">
        <w:t xml:space="preserve">　</w:t>
      </w:r>
      <w:bookmarkEnd w:id="132"/>
    </w:p>
    <w:p w14:paraId="5E078B28" w14:textId="5E3C925D" w:rsidR="00BA5616" w:rsidRPr="00BA5616" w:rsidRDefault="00BA5616" w:rsidP="00BF7D2A">
      <w:pPr>
        <w:pStyle w:val="Normal400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>(    ) 46. (A)</w:t>
      </w:r>
      <w:bookmarkStart w:id="133" w:name="QQ210113002031_4_1"/>
      <w:r w:rsidRPr="00BA5616">
        <w:rPr>
          <w:rFonts w:hint="eastAsia"/>
          <w:kern w:val="2"/>
        </w:rPr>
        <w:t xml:space="preserve"> scares</w:t>
      </w:r>
      <w:r w:rsidRPr="00BA5616">
        <w:t xml:space="preserve">　</w:t>
      </w:r>
      <w:bookmarkEnd w:id="133"/>
      <w:r w:rsidRPr="00BA5616">
        <w:t>(B)</w:t>
      </w:r>
      <w:bookmarkStart w:id="134" w:name="QQ210113002031_4_2"/>
      <w:r w:rsidRPr="00BA5616">
        <w:rPr>
          <w:rFonts w:hint="eastAsia"/>
          <w:kern w:val="2"/>
        </w:rPr>
        <w:t xml:space="preserve"> scare</w:t>
      </w:r>
      <w:r w:rsidRPr="00BA5616">
        <w:t xml:space="preserve">　</w:t>
      </w:r>
      <w:bookmarkEnd w:id="134"/>
      <w:r w:rsidRPr="00BA5616">
        <w:t>(C)</w:t>
      </w:r>
      <w:bookmarkStart w:id="135" w:name="QQ210113002031_4_3"/>
      <w:r w:rsidRPr="00BA5616">
        <w:rPr>
          <w:rFonts w:hint="eastAsia"/>
          <w:kern w:val="2"/>
        </w:rPr>
        <w:t xml:space="preserve"> scaring</w:t>
      </w:r>
      <w:r w:rsidRPr="00BA5616">
        <w:t xml:space="preserve">　</w:t>
      </w:r>
      <w:bookmarkEnd w:id="135"/>
      <w:r w:rsidRPr="00BA5616">
        <w:t>(D)</w:t>
      </w:r>
      <w:bookmarkStart w:id="136" w:name="QQ210113002031_4_4"/>
      <w:r w:rsidRPr="00BA5616">
        <w:rPr>
          <w:rFonts w:hint="eastAsia"/>
          <w:kern w:val="2"/>
        </w:rPr>
        <w:t xml:space="preserve"> scared</w:t>
      </w:r>
      <w:r w:rsidRPr="00BA5616">
        <w:t xml:space="preserve">　</w:t>
      </w:r>
      <w:bookmarkEnd w:id="136"/>
    </w:p>
    <w:p w14:paraId="188DE5B2" w14:textId="2F176C3F" w:rsidR="00BF7D2A" w:rsidRDefault="00BA5616" w:rsidP="00187382">
      <w:pPr>
        <w:pStyle w:val="Normal50"/>
        <w:snapToGrid w:val="0"/>
        <w:spacing w:before="80" w:line="276" w:lineRule="auto"/>
        <w:textAlignment w:val="center"/>
      </w:pPr>
      <w:r w:rsidRPr="00BA5616">
        <w:t>(    ) 47. (A)</w:t>
      </w:r>
      <w:bookmarkStart w:id="137" w:name="QQ210113002031_5_1"/>
      <w:r w:rsidRPr="00BA5616">
        <w:rPr>
          <w:rFonts w:hint="eastAsia"/>
          <w:kern w:val="2"/>
        </w:rPr>
        <w:t xml:space="preserve"> exhausted</w:t>
      </w:r>
      <w:r w:rsidRPr="00BA5616">
        <w:t xml:space="preserve">　</w:t>
      </w:r>
      <w:bookmarkEnd w:id="137"/>
      <w:r w:rsidRPr="00BA5616">
        <w:t>(B)</w:t>
      </w:r>
      <w:bookmarkStart w:id="138" w:name="QQ210113002031_5_2"/>
      <w:r w:rsidRPr="00BA5616">
        <w:rPr>
          <w:rFonts w:hint="eastAsia"/>
          <w:kern w:val="2"/>
        </w:rPr>
        <w:t xml:space="preserve"> adopted</w:t>
      </w:r>
      <w:r w:rsidRPr="00BA5616">
        <w:t xml:space="preserve">　</w:t>
      </w:r>
      <w:bookmarkEnd w:id="138"/>
      <w:r w:rsidRPr="00BA5616">
        <w:t>(C)</w:t>
      </w:r>
      <w:bookmarkStart w:id="139" w:name="QQ210113002031_5_3"/>
      <w:r w:rsidRPr="00BA5616">
        <w:rPr>
          <w:rFonts w:hint="eastAsia"/>
          <w:kern w:val="2"/>
        </w:rPr>
        <w:t xml:space="preserve"> terrified</w:t>
      </w:r>
      <w:r w:rsidRPr="00BA5616">
        <w:t xml:space="preserve">　</w:t>
      </w:r>
      <w:bookmarkEnd w:id="139"/>
      <w:r w:rsidRPr="00BA5616">
        <w:t>(D)</w:t>
      </w:r>
      <w:bookmarkStart w:id="140" w:name="QQ210113002031_5_4"/>
      <w:r w:rsidRPr="00BA5616">
        <w:rPr>
          <w:rFonts w:hint="eastAsia"/>
          <w:kern w:val="2"/>
        </w:rPr>
        <w:t xml:space="preserve"> confirmed</w:t>
      </w:r>
      <w:r w:rsidRPr="00BA5616">
        <w:t xml:space="preserve">　</w:t>
      </w:r>
      <w:bookmarkEnd w:id="140"/>
      <w:r w:rsidRPr="00BA5616">
        <w:rPr>
          <w:rFonts w:hint="eastAsia"/>
        </w:rPr>
        <w:t xml:space="preserve"> </w:t>
      </w:r>
    </w:p>
    <w:p w14:paraId="30A06802" w14:textId="77777777" w:rsidR="00AF27DF" w:rsidRPr="00187382" w:rsidRDefault="00AF27DF" w:rsidP="00187382">
      <w:pPr>
        <w:pStyle w:val="Normal50"/>
        <w:snapToGrid w:val="0"/>
        <w:spacing w:before="80" w:line="276" w:lineRule="auto"/>
        <w:textAlignment w:val="center"/>
      </w:pPr>
    </w:p>
    <w:p w14:paraId="5AA81C7E" w14:textId="4A7C7B9E" w:rsidR="00BA5616" w:rsidRDefault="00BA5616" w:rsidP="00BF7D2A">
      <w:pPr>
        <w:pStyle w:val="Normal0114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bookmarkStart w:id="141" w:name="QQ210506000348_M"/>
      <w:bookmarkStart w:id="142" w:name="QQ210506000348"/>
      <w:r>
        <w:rPr>
          <w:rFonts w:hint="eastAsia"/>
          <w:kern w:val="2"/>
          <w:szCs w:val="22"/>
        </w:rPr>
        <w:t xml:space="preserve">　　</w:t>
      </w:r>
      <w:r>
        <w:rPr>
          <w:rFonts w:hint="eastAsia"/>
          <w:kern w:val="2"/>
          <w:szCs w:val="22"/>
        </w:rPr>
        <w:t xml:space="preserve">Are you thinking about getting a dog? There are some things you should know before you do that. </w:t>
      </w:r>
      <w:r w:rsidR="00BF7D2A" w:rsidRPr="00BA5616">
        <w:rPr>
          <w:rFonts w:hint="eastAsia"/>
          <w:kern w:val="2"/>
        </w:rPr>
        <w:t>___</w:t>
      </w:r>
      <w:r w:rsidR="00BF7D2A">
        <w:rPr>
          <w:kern w:val="2"/>
        </w:rPr>
        <w:t>48</w:t>
      </w:r>
      <w:r w:rsidR="00BF7D2A" w:rsidRPr="00BA5616">
        <w:rPr>
          <w:rFonts w:hint="eastAsia"/>
          <w:kern w:val="2"/>
        </w:rPr>
        <w:t xml:space="preserve">___ </w:t>
      </w:r>
      <w:r>
        <w:rPr>
          <w:rFonts w:hint="eastAsia"/>
          <w:kern w:val="2"/>
          <w:szCs w:val="22"/>
        </w:rPr>
        <w:t xml:space="preserve">dogs are lots of fun, they are also lots of work. For example, you must take your dog for a walk </w:t>
      </w:r>
      <w:r w:rsidR="00BF7D2A" w:rsidRPr="00BA5616">
        <w:rPr>
          <w:rFonts w:hint="eastAsia"/>
          <w:kern w:val="2"/>
        </w:rPr>
        <w:t>___</w:t>
      </w:r>
      <w:r w:rsidR="00BF7D2A">
        <w:rPr>
          <w:kern w:val="2"/>
        </w:rPr>
        <w:t>49</w:t>
      </w:r>
      <w:r w:rsidR="00BF7D2A" w:rsidRPr="00BA5616">
        <w:rPr>
          <w:rFonts w:hint="eastAsia"/>
          <w:kern w:val="2"/>
        </w:rPr>
        <w:t xml:space="preserve">___ </w:t>
      </w:r>
      <w:r w:rsidR="002173C8">
        <w:rPr>
          <w:kern w:val="2"/>
        </w:rPr>
        <w:t xml:space="preserve">at least </w:t>
      </w:r>
      <w:r w:rsidR="002173C8">
        <w:rPr>
          <w:rFonts w:hint="eastAsia"/>
          <w:kern w:val="2"/>
          <w:szCs w:val="22"/>
        </w:rPr>
        <w:t>30 minutes</w:t>
      </w:r>
      <w:r w:rsidR="00642310">
        <w:rPr>
          <w:rFonts w:hint="eastAsia"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 xml:space="preserve">every day. Dogs also need to be fed and bathed. When you share your house with a dog, the house will </w:t>
      </w:r>
      <w:r w:rsidR="00BF7D2A" w:rsidRPr="00BA5616">
        <w:rPr>
          <w:rFonts w:hint="eastAsia"/>
          <w:kern w:val="2"/>
        </w:rPr>
        <w:t>___</w:t>
      </w:r>
      <w:r w:rsidR="00BF7D2A">
        <w:rPr>
          <w:kern w:val="2"/>
        </w:rPr>
        <w:t>50</w:t>
      </w:r>
      <w:r w:rsidR="00BF7D2A" w:rsidRPr="00BA5616">
        <w:rPr>
          <w:rFonts w:hint="eastAsia"/>
          <w:kern w:val="2"/>
        </w:rPr>
        <w:t xml:space="preserve">___ </w:t>
      </w:r>
      <w:r>
        <w:rPr>
          <w:rFonts w:hint="eastAsia"/>
          <w:kern w:val="2"/>
          <w:szCs w:val="22"/>
        </w:rPr>
        <w:t xml:space="preserve">dog hair, so you need to clean it more often. Sometimes, dogs like chewing on things such as shoes and clothing. Finally, you need to train your dog to </w:t>
      </w:r>
      <w:r w:rsidR="00BF7D2A" w:rsidRPr="00BA5616">
        <w:rPr>
          <w:rFonts w:hint="eastAsia"/>
          <w:kern w:val="2"/>
        </w:rPr>
        <w:t>___</w:t>
      </w:r>
      <w:r w:rsidR="00BF7D2A">
        <w:rPr>
          <w:kern w:val="2"/>
        </w:rPr>
        <w:t>51</w:t>
      </w:r>
      <w:r w:rsidR="00BF7D2A" w:rsidRPr="00BA5616">
        <w:rPr>
          <w:rFonts w:hint="eastAsia"/>
          <w:kern w:val="2"/>
        </w:rPr>
        <w:t xml:space="preserve">___ </w:t>
      </w:r>
      <w:r>
        <w:rPr>
          <w:rFonts w:hint="eastAsia"/>
          <w:kern w:val="2"/>
          <w:szCs w:val="22"/>
        </w:rPr>
        <w:t xml:space="preserve">it well-behaved. Being aware </w:t>
      </w:r>
      <w:r w:rsidR="00BF7D2A">
        <w:rPr>
          <w:rFonts w:hint="eastAsia"/>
          <w:kern w:val="2"/>
          <w:szCs w:val="22"/>
        </w:rPr>
        <w:t xml:space="preserve">of these things </w:t>
      </w:r>
      <w:r w:rsidR="00BF7D2A" w:rsidRPr="00BA5616">
        <w:rPr>
          <w:rFonts w:hint="eastAsia"/>
          <w:kern w:val="2"/>
        </w:rPr>
        <w:t>___</w:t>
      </w:r>
      <w:r w:rsidR="00BF7D2A">
        <w:rPr>
          <w:kern w:val="2"/>
        </w:rPr>
        <w:t>52</w:t>
      </w:r>
      <w:r w:rsidR="00BF7D2A" w:rsidRPr="00BA5616">
        <w:rPr>
          <w:rFonts w:hint="eastAsia"/>
          <w:kern w:val="2"/>
        </w:rPr>
        <w:t xml:space="preserve">___ </w:t>
      </w:r>
      <w:r>
        <w:rPr>
          <w:rFonts w:hint="eastAsia"/>
          <w:kern w:val="2"/>
          <w:szCs w:val="22"/>
        </w:rPr>
        <w:t>very important. If you can</w:t>
      </w:r>
      <w:r>
        <w:rPr>
          <w:kern w:val="2"/>
          <w:szCs w:val="22"/>
        </w:rPr>
        <w:t>’</w:t>
      </w:r>
      <w:r>
        <w:rPr>
          <w:rFonts w:hint="eastAsia"/>
          <w:kern w:val="2"/>
          <w:szCs w:val="22"/>
        </w:rPr>
        <w:t>t handle these tasks, you shouldn</w:t>
      </w:r>
      <w:r>
        <w:rPr>
          <w:kern w:val="2"/>
          <w:szCs w:val="22"/>
        </w:rPr>
        <w:t>’</w:t>
      </w:r>
      <w:r>
        <w:rPr>
          <w:rFonts w:hint="eastAsia"/>
          <w:kern w:val="2"/>
          <w:szCs w:val="22"/>
        </w:rPr>
        <w:t>t get a dog.</w:t>
      </w:r>
      <w:r>
        <w:t xml:space="preserve">　</w:t>
      </w:r>
      <w:bookmarkEnd w:id="141"/>
    </w:p>
    <w:p w14:paraId="7E59EB95" w14:textId="3973CC9B" w:rsidR="00BA5616" w:rsidRDefault="00BA5616" w:rsidP="00BF7D2A">
      <w:pPr>
        <w:pStyle w:val="Normal114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 xml:space="preserve">(    ) </w:t>
      </w:r>
      <w:r>
        <w:t>48</w:t>
      </w:r>
      <w:r w:rsidRPr="00BA5616">
        <w:t xml:space="preserve">. </w:t>
      </w:r>
      <w:r>
        <w:t>(A)</w:t>
      </w:r>
      <w:bookmarkStart w:id="143" w:name="QQ210506000348_1_1"/>
      <w:r>
        <w:rPr>
          <w:rFonts w:hint="eastAsia"/>
          <w:kern w:val="2"/>
          <w:szCs w:val="22"/>
        </w:rPr>
        <w:t xml:space="preserve"> Although</w:t>
      </w:r>
      <w:r>
        <w:t xml:space="preserve">　</w:t>
      </w:r>
      <w:bookmarkEnd w:id="143"/>
      <w:r>
        <w:t>(B)</w:t>
      </w:r>
      <w:bookmarkStart w:id="144" w:name="QQ210506000348_1_2"/>
      <w:r>
        <w:rPr>
          <w:rFonts w:hint="eastAsia"/>
          <w:kern w:val="2"/>
          <w:szCs w:val="22"/>
        </w:rPr>
        <w:t xml:space="preserve"> Because</w:t>
      </w:r>
      <w:r>
        <w:t xml:space="preserve">　</w:t>
      </w:r>
      <w:bookmarkEnd w:id="144"/>
      <w:r>
        <w:t>(C)</w:t>
      </w:r>
      <w:bookmarkStart w:id="145" w:name="QQ210506000348_1_3"/>
      <w:r>
        <w:rPr>
          <w:rFonts w:hint="eastAsia"/>
          <w:kern w:val="2"/>
          <w:szCs w:val="22"/>
        </w:rPr>
        <w:t xml:space="preserve"> Unless</w:t>
      </w:r>
      <w:r>
        <w:t xml:space="preserve">　</w:t>
      </w:r>
      <w:bookmarkEnd w:id="145"/>
      <w:r>
        <w:t>(D)</w:t>
      </w:r>
      <w:bookmarkStart w:id="146" w:name="QQ210506000348_1_4"/>
      <w:r>
        <w:rPr>
          <w:rFonts w:hint="eastAsia"/>
          <w:kern w:val="2"/>
          <w:szCs w:val="22"/>
        </w:rPr>
        <w:t xml:space="preserve"> After</w:t>
      </w:r>
      <w:r>
        <w:t xml:space="preserve">　</w:t>
      </w:r>
      <w:bookmarkEnd w:id="146"/>
    </w:p>
    <w:p w14:paraId="5AAF9CDA" w14:textId="188C061F" w:rsidR="00BA5616" w:rsidRDefault="00BA5616" w:rsidP="00BF7D2A">
      <w:pPr>
        <w:pStyle w:val="Normal214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 xml:space="preserve">(    ) </w:t>
      </w:r>
      <w:r>
        <w:t>49</w:t>
      </w:r>
      <w:r w:rsidRPr="00BA5616">
        <w:t xml:space="preserve">. </w:t>
      </w:r>
      <w:r>
        <w:t>(A)</w:t>
      </w:r>
      <w:bookmarkStart w:id="147" w:name="QQ210506000348_2_1"/>
      <w:r>
        <w:rPr>
          <w:rFonts w:hint="eastAsia"/>
          <w:kern w:val="2"/>
          <w:szCs w:val="22"/>
        </w:rPr>
        <w:t xml:space="preserve"> into</w:t>
      </w:r>
      <w:r>
        <w:t xml:space="preserve">　</w:t>
      </w:r>
      <w:bookmarkEnd w:id="147"/>
      <w:r>
        <w:t>(B)</w:t>
      </w:r>
      <w:bookmarkStart w:id="148" w:name="QQ210506000348_2_2"/>
      <w:r>
        <w:rPr>
          <w:rFonts w:hint="eastAsia"/>
          <w:kern w:val="2"/>
          <w:szCs w:val="22"/>
        </w:rPr>
        <w:t xml:space="preserve"> from</w:t>
      </w:r>
      <w:r>
        <w:t xml:space="preserve">　</w:t>
      </w:r>
      <w:bookmarkEnd w:id="148"/>
      <w:r>
        <w:t>(C)</w:t>
      </w:r>
      <w:bookmarkStart w:id="149" w:name="QQ210506000348_2_3"/>
      <w:r>
        <w:rPr>
          <w:rFonts w:hint="eastAsia"/>
          <w:kern w:val="2"/>
          <w:szCs w:val="22"/>
        </w:rPr>
        <w:t xml:space="preserve"> by</w:t>
      </w:r>
      <w:r>
        <w:t xml:space="preserve">　</w:t>
      </w:r>
      <w:bookmarkEnd w:id="149"/>
      <w:r>
        <w:t>(D)</w:t>
      </w:r>
      <w:bookmarkStart w:id="150" w:name="QQ210506000348_2_4"/>
      <w:r>
        <w:rPr>
          <w:rFonts w:hint="eastAsia"/>
          <w:kern w:val="2"/>
          <w:szCs w:val="22"/>
        </w:rPr>
        <w:t xml:space="preserve"> for</w:t>
      </w:r>
      <w:r>
        <w:t xml:space="preserve">　</w:t>
      </w:r>
      <w:bookmarkEnd w:id="150"/>
    </w:p>
    <w:p w14:paraId="1E213C6D" w14:textId="399F8EB7" w:rsidR="00BA5616" w:rsidRDefault="00BA5616" w:rsidP="00BF7D2A">
      <w:pPr>
        <w:pStyle w:val="Normal314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 xml:space="preserve">(    ) </w:t>
      </w:r>
      <w:r>
        <w:t>50</w:t>
      </w:r>
      <w:r w:rsidRPr="00BA5616">
        <w:t xml:space="preserve">. </w:t>
      </w:r>
      <w:r>
        <w:t>(A)</w:t>
      </w:r>
      <w:bookmarkStart w:id="151" w:name="QQ210506000348_3_1"/>
      <w:r>
        <w:rPr>
          <w:rFonts w:hint="eastAsia"/>
          <w:kern w:val="2"/>
          <w:szCs w:val="22"/>
        </w:rPr>
        <w:t xml:space="preserve"> turn out</w:t>
      </w:r>
      <w:r>
        <w:t xml:space="preserve">　</w:t>
      </w:r>
      <w:bookmarkEnd w:id="151"/>
      <w:r>
        <w:t>(B)</w:t>
      </w:r>
      <w:bookmarkStart w:id="152" w:name="QQ210506000348_3_2"/>
      <w:r>
        <w:rPr>
          <w:rFonts w:hint="eastAsia"/>
          <w:kern w:val="2"/>
          <w:szCs w:val="22"/>
        </w:rPr>
        <w:t xml:space="preserve"> take care of</w:t>
      </w:r>
      <w:r>
        <w:t xml:space="preserve">　</w:t>
      </w:r>
      <w:bookmarkEnd w:id="152"/>
      <w:r>
        <w:t>(C)</w:t>
      </w:r>
      <w:bookmarkStart w:id="153" w:name="QQ210506000348_3_3"/>
      <w:r>
        <w:rPr>
          <w:rFonts w:hint="eastAsia"/>
          <w:kern w:val="2"/>
          <w:szCs w:val="22"/>
        </w:rPr>
        <w:t xml:space="preserve"> be filled with</w:t>
      </w:r>
      <w:r>
        <w:t xml:space="preserve">　</w:t>
      </w:r>
      <w:bookmarkEnd w:id="153"/>
      <w:r>
        <w:t>(D)</w:t>
      </w:r>
      <w:bookmarkStart w:id="154" w:name="QQ210506000348_3_4"/>
      <w:r>
        <w:rPr>
          <w:rFonts w:hint="eastAsia"/>
          <w:kern w:val="2"/>
          <w:szCs w:val="22"/>
        </w:rPr>
        <w:t xml:space="preserve"> give up</w:t>
      </w:r>
      <w:r>
        <w:t xml:space="preserve">　</w:t>
      </w:r>
      <w:bookmarkEnd w:id="154"/>
    </w:p>
    <w:p w14:paraId="7C17E448" w14:textId="331C3E48" w:rsidR="00BA5616" w:rsidRDefault="00BA5616" w:rsidP="00BF7D2A">
      <w:pPr>
        <w:pStyle w:val="Normal414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 xml:space="preserve">(    ) </w:t>
      </w:r>
      <w:r>
        <w:t>51</w:t>
      </w:r>
      <w:r w:rsidRPr="00BA5616">
        <w:t xml:space="preserve">. </w:t>
      </w:r>
      <w:r>
        <w:t>(A)</w:t>
      </w:r>
      <w:bookmarkStart w:id="155" w:name="QQ210506000348_4_1"/>
      <w:r>
        <w:rPr>
          <w:rFonts w:hint="eastAsia"/>
          <w:kern w:val="2"/>
          <w:szCs w:val="22"/>
        </w:rPr>
        <w:t xml:space="preserve"> making</w:t>
      </w:r>
      <w:r>
        <w:t xml:space="preserve">　</w:t>
      </w:r>
      <w:bookmarkEnd w:id="155"/>
      <w:r>
        <w:t>(B)</w:t>
      </w:r>
      <w:bookmarkStart w:id="156" w:name="QQ210506000348_4_2"/>
      <w:r>
        <w:rPr>
          <w:rFonts w:hint="eastAsia"/>
          <w:kern w:val="2"/>
          <w:szCs w:val="22"/>
        </w:rPr>
        <w:t xml:space="preserve"> makes</w:t>
      </w:r>
      <w:r>
        <w:t xml:space="preserve">　</w:t>
      </w:r>
      <w:bookmarkEnd w:id="156"/>
      <w:r>
        <w:t>(C)</w:t>
      </w:r>
      <w:bookmarkStart w:id="157" w:name="QQ210506000348_4_3"/>
      <w:r>
        <w:rPr>
          <w:rFonts w:hint="eastAsia"/>
          <w:kern w:val="2"/>
          <w:szCs w:val="22"/>
        </w:rPr>
        <w:t xml:space="preserve"> made</w:t>
      </w:r>
      <w:r>
        <w:t xml:space="preserve">　</w:t>
      </w:r>
      <w:bookmarkEnd w:id="157"/>
      <w:r>
        <w:t>(D)</w:t>
      </w:r>
      <w:bookmarkStart w:id="158" w:name="QQ210506000348_4_4"/>
      <w:r>
        <w:rPr>
          <w:rFonts w:hint="eastAsia"/>
          <w:kern w:val="2"/>
          <w:szCs w:val="22"/>
        </w:rPr>
        <w:t xml:space="preserve"> make</w:t>
      </w:r>
      <w:r>
        <w:t xml:space="preserve">　</w:t>
      </w:r>
      <w:bookmarkEnd w:id="158"/>
    </w:p>
    <w:p w14:paraId="3B9D9152" w14:textId="40D28179" w:rsidR="00BA5616" w:rsidRDefault="00BA5616" w:rsidP="00BF7D2A">
      <w:pPr>
        <w:pStyle w:val="Normal514"/>
        <w:snapToGrid w:val="0"/>
        <w:spacing w:before="80" w:line="276" w:lineRule="auto"/>
        <w:textAlignment w:val="center"/>
        <w:rPr>
          <w:rFonts w:eastAsia="DengXian"/>
          <w:lang w:eastAsia="zh-CN"/>
        </w:rPr>
      </w:pPr>
      <w:r w:rsidRPr="00BA5616">
        <w:t xml:space="preserve">(    ) </w:t>
      </w:r>
      <w:r>
        <w:t>52</w:t>
      </w:r>
      <w:r w:rsidRPr="00BA5616">
        <w:t xml:space="preserve">. </w:t>
      </w:r>
      <w:r>
        <w:t>(A)</w:t>
      </w:r>
      <w:bookmarkStart w:id="159" w:name="QQ210506000348_5_1"/>
      <w:r>
        <w:rPr>
          <w:rFonts w:hint="eastAsia"/>
          <w:kern w:val="2"/>
          <w:szCs w:val="22"/>
        </w:rPr>
        <w:t xml:space="preserve"> have</w:t>
      </w:r>
      <w:r>
        <w:t xml:space="preserve">　</w:t>
      </w:r>
      <w:bookmarkEnd w:id="159"/>
      <w:r>
        <w:t>(B)</w:t>
      </w:r>
      <w:bookmarkStart w:id="160" w:name="QQ210506000348_5_2"/>
      <w:r>
        <w:rPr>
          <w:rFonts w:hint="eastAsia"/>
          <w:kern w:val="2"/>
          <w:szCs w:val="22"/>
        </w:rPr>
        <w:t xml:space="preserve"> is</w:t>
      </w:r>
      <w:r>
        <w:t xml:space="preserve">　</w:t>
      </w:r>
      <w:bookmarkEnd w:id="160"/>
      <w:r>
        <w:t>(C)</w:t>
      </w:r>
      <w:bookmarkStart w:id="161" w:name="QQ210506000348_5_3"/>
      <w:r>
        <w:rPr>
          <w:rFonts w:hint="eastAsia"/>
          <w:kern w:val="2"/>
          <w:szCs w:val="22"/>
        </w:rPr>
        <w:t xml:space="preserve"> has</w:t>
      </w:r>
      <w:r>
        <w:t xml:space="preserve">　</w:t>
      </w:r>
      <w:bookmarkEnd w:id="161"/>
      <w:r>
        <w:t>(D)</w:t>
      </w:r>
      <w:bookmarkStart w:id="162" w:name="QQ210506000348_5_4"/>
      <w:r>
        <w:rPr>
          <w:rFonts w:hint="eastAsia"/>
          <w:kern w:val="2"/>
          <w:szCs w:val="22"/>
        </w:rPr>
        <w:t xml:space="preserve"> are</w:t>
      </w:r>
      <w:r>
        <w:t xml:space="preserve">　</w:t>
      </w:r>
      <w:bookmarkEnd w:id="142"/>
      <w:bookmarkEnd w:id="162"/>
    </w:p>
    <w:p w14:paraId="30452BCA" w14:textId="77777777" w:rsidR="00A641CE" w:rsidRPr="00BA5616" w:rsidRDefault="00A641CE" w:rsidP="00A641CE">
      <w:pPr>
        <w:contextualSpacing/>
      </w:pPr>
    </w:p>
    <w:p w14:paraId="68ADBF6B" w14:textId="77777777" w:rsidR="00F10DBA" w:rsidRPr="004D433C" w:rsidRDefault="00F10DBA" w:rsidP="00A641CE">
      <w:pPr>
        <w:contextualSpacing/>
      </w:pPr>
      <w:r>
        <w:rPr>
          <w:rFonts w:hint="eastAsia"/>
        </w:rPr>
        <w:t>六ˋ對話</w:t>
      </w:r>
      <w:r>
        <w:rPr>
          <w:rFonts w:hint="eastAsia"/>
        </w:rPr>
        <w:t xml:space="preserve"> </w:t>
      </w:r>
      <w:r>
        <w:t>6%</w:t>
      </w:r>
    </w:p>
    <w:p w14:paraId="60A0D9C9" w14:textId="77777777" w:rsidR="006074CE" w:rsidRDefault="006074CE" w:rsidP="006074CE">
      <w:pPr>
        <w:pStyle w:val="Normal050"/>
        <w:snapToGrid w:val="0"/>
        <w:spacing w:before="80" w:line="276" w:lineRule="auto"/>
        <w:textAlignment w:val="center"/>
        <w:rPr>
          <w:kern w:val="2"/>
        </w:rPr>
      </w:pPr>
      <w:bookmarkStart w:id="163" w:name="QQ210113002226_1_H"/>
      <w:bookmarkStart w:id="164" w:name="QQ210113002226"/>
      <w:r w:rsidRPr="00BA5616">
        <w:t xml:space="preserve">(    ) </w:t>
      </w:r>
      <w:r>
        <w:t>53</w:t>
      </w:r>
      <w:r w:rsidRPr="00BA5616">
        <w:t>.</w:t>
      </w:r>
      <w:r w:rsidRPr="00DE55D0">
        <w:rPr>
          <w:rFonts w:hint="eastAsia"/>
          <w:b/>
          <w:kern w:val="2"/>
        </w:rPr>
        <w:t>Albert:</w:t>
      </w:r>
      <w:r w:rsidRPr="00DE55D0">
        <w:rPr>
          <w:rFonts w:hint="eastAsia"/>
          <w:kern w:val="2"/>
        </w:rPr>
        <w:t xml:space="preserve"> Hi, Penny. I just came back from Japan yesterday and I brought back a box of </w:t>
      </w:r>
    </w:p>
    <w:p w14:paraId="51BEAB51" w14:textId="77777777" w:rsidR="006074CE" w:rsidRDefault="006074CE" w:rsidP="006074CE">
      <w:pPr>
        <w:pStyle w:val="Normal050"/>
        <w:snapToGrid w:val="0"/>
        <w:spacing w:before="80" w:line="276" w:lineRule="auto"/>
        <w:ind w:leftChars="400" w:left="937" w:firstLineChars="300" w:firstLine="703"/>
        <w:textAlignment w:val="center"/>
      </w:pPr>
      <w:r w:rsidRPr="00DE55D0">
        <w:rPr>
          <w:rFonts w:hint="eastAsia"/>
          <w:kern w:val="2"/>
        </w:rPr>
        <w:t>chocolates for you.</w:t>
      </w:r>
      <w:r w:rsidRPr="00DE55D0">
        <w:rPr>
          <w:kern w:val="2"/>
        </w:rPr>
        <w:br/>
      </w:r>
      <w:r w:rsidRPr="00DE55D0">
        <w:rPr>
          <w:rFonts w:hint="eastAsia"/>
          <w:b/>
          <w:kern w:val="2"/>
        </w:rPr>
        <w:t>Penny:</w:t>
      </w:r>
      <w:r w:rsidRPr="00DE55D0">
        <w:rPr>
          <w:rFonts w:hint="eastAsia"/>
          <w:kern w:val="2"/>
        </w:rPr>
        <w:t xml:space="preserve"> Thank you so much! Chocolates are my favorite!</w:t>
      </w:r>
      <w:r w:rsidRPr="00DE55D0">
        <w:rPr>
          <w:kern w:val="2"/>
        </w:rPr>
        <w:br/>
      </w:r>
      <w:r w:rsidRPr="00DE55D0">
        <w:rPr>
          <w:rFonts w:hint="eastAsia"/>
          <w:b/>
          <w:kern w:val="2"/>
        </w:rPr>
        <w:t>Albert:</w:t>
      </w:r>
      <w:r w:rsidRPr="00DE55D0">
        <w:rPr>
          <w:rFonts w:hint="eastAsia"/>
          <w:kern w:val="2"/>
        </w:rPr>
        <w:t xml:space="preserve"> ____________</w:t>
      </w:r>
      <w:r w:rsidRPr="00DE55D0">
        <w:rPr>
          <w:kern w:val="2"/>
        </w:rPr>
        <w:br/>
      </w:r>
      <w:bookmarkEnd w:id="163"/>
      <w:r>
        <w:t>(A)</w:t>
      </w:r>
      <w:bookmarkStart w:id="165" w:name="QQ210113002226_1_1"/>
      <w:r w:rsidRPr="00DE55D0">
        <w:rPr>
          <w:rFonts w:hint="eastAsia"/>
          <w:kern w:val="2"/>
        </w:rPr>
        <w:t xml:space="preserve"> I really appreciate it.</w:t>
      </w:r>
      <w:r>
        <w:t xml:space="preserve">　</w:t>
      </w:r>
      <w:bookmarkEnd w:id="165"/>
      <w:r>
        <w:t>(B)</w:t>
      </w:r>
      <w:bookmarkStart w:id="166" w:name="QQ210113002226_1_2"/>
      <w:r w:rsidRPr="00DE55D0">
        <w:rPr>
          <w:rFonts w:hint="eastAsia"/>
          <w:kern w:val="2"/>
        </w:rPr>
        <w:t xml:space="preserve"> I am glad you like them.</w:t>
      </w:r>
      <w:r>
        <w:t xml:space="preserve">　</w:t>
      </w:r>
      <w:bookmarkEnd w:id="166"/>
    </w:p>
    <w:p w14:paraId="652319DC" w14:textId="7A63624A" w:rsidR="006074CE" w:rsidRDefault="006074CE" w:rsidP="006074CE">
      <w:pPr>
        <w:pStyle w:val="Normal050"/>
        <w:snapToGrid w:val="0"/>
        <w:spacing w:before="80" w:line="276" w:lineRule="auto"/>
        <w:ind w:firstLineChars="400" w:firstLine="937"/>
        <w:textAlignment w:val="center"/>
        <w:rPr>
          <w:rFonts w:eastAsia="DengXian"/>
          <w:lang w:eastAsia="zh-CN"/>
        </w:rPr>
      </w:pPr>
      <w:r>
        <w:t>(C)</w:t>
      </w:r>
      <w:bookmarkStart w:id="167" w:name="QQ210113002226_1_3"/>
      <w:r w:rsidRPr="00DE55D0">
        <w:rPr>
          <w:rFonts w:hint="eastAsia"/>
          <w:kern w:val="2"/>
        </w:rPr>
        <w:t xml:space="preserve"> I am worried about it.</w:t>
      </w:r>
      <w:r>
        <w:t xml:space="preserve">　</w:t>
      </w:r>
      <w:bookmarkEnd w:id="167"/>
      <w:r>
        <w:t>(D)</w:t>
      </w:r>
      <w:bookmarkStart w:id="168" w:name="QQ210113002226_1_4"/>
      <w:r w:rsidRPr="00DE55D0">
        <w:rPr>
          <w:rFonts w:hint="eastAsia"/>
          <w:kern w:val="2"/>
        </w:rPr>
        <w:t xml:space="preserve"> I almost can</w:t>
      </w:r>
      <w:r w:rsidRPr="00DE55D0">
        <w:rPr>
          <w:kern w:val="2"/>
        </w:rPr>
        <w:t>’</w:t>
      </w:r>
      <w:r w:rsidRPr="00DE55D0">
        <w:rPr>
          <w:rFonts w:hint="eastAsia"/>
          <w:kern w:val="2"/>
        </w:rPr>
        <w:t>t wait!</w:t>
      </w:r>
      <w:r>
        <w:t xml:space="preserve">　</w:t>
      </w:r>
      <w:bookmarkEnd w:id="164"/>
      <w:bookmarkEnd w:id="168"/>
    </w:p>
    <w:p w14:paraId="278B0404" w14:textId="77777777" w:rsidR="006074CE" w:rsidRDefault="006074CE" w:rsidP="006074CE">
      <w:pPr>
        <w:pStyle w:val="Normal053"/>
        <w:snapToGrid w:val="0"/>
        <w:spacing w:before="80" w:line="276" w:lineRule="auto"/>
        <w:ind w:left="937" w:hangingChars="400" w:hanging="937"/>
        <w:textAlignment w:val="center"/>
      </w:pPr>
      <w:bookmarkStart w:id="169" w:name="QQ210113001900_1_H"/>
      <w:bookmarkStart w:id="170" w:name="QQ210113001900"/>
      <w:r w:rsidRPr="00BA5616">
        <w:t xml:space="preserve">(    ) </w:t>
      </w:r>
      <w:r>
        <w:t>54</w:t>
      </w:r>
      <w:r w:rsidRPr="00BA5616">
        <w:t>.</w:t>
      </w:r>
      <w:r w:rsidRPr="006F4496">
        <w:rPr>
          <w:rFonts w:hint="eastAsia"/>
          <w:b/>
          <w:kern w:val="2"/>
        </w:rPr>
        <w:t xml:space="preserve">Ted: </w:t>
      </w:r>
      <w:r w:rsidRPr="006F4496">
        <w:rPr>
          <w:rFonts w:hint="eastAsia"/>
          <w:kern w:val="2"/>
        </w:rPr>
        <w:t>Could you look after my dog, Cooper, when I am away?</w:t>
      </w:r>
      <w:r w:rsidRPr="006F4496">
        <w:rPr>
          <w:kern w:val="2"/>
        </w:rPr>
        <w:br/>
      </w:r>
      <w:r w:rsidRPr="006F4496">
        <w:rPr>
          <w:rFonts w:hint="eastAsia"/>
          <w:b/>
          <w:kern w:val="2"/>
        </w:rPr>
        <w:t xml:space="preserve">Gary: </w:t>
      </w:r>
      <w:r w:rsidRPr="006F4496">
        <w:rPr>
          <w:rFonts w:hint="eastAsia"/>
          <w:kern w:val="2"/>
        </w:rPr>
        <w:t>No problem!</w:t>
      </w:r>
      <w:r w:rsidRPr="006F4496">
        <w:rPr>
          <w:kern w:val="2"/>
        </w:rPr>
        <w:br/>
      </w:r>
      <w:r w:rsidRPr="006F4496">
        <w:rPr>
          <w:rFonts w:hint="eastAsia"/>
          <w:b/>
          <w:kern w:val="2"/>
        </w:rPr>
        <w:t xml:space="preserve">Ted: </w:t>
      </w:r>
      <w:r w:rsidRPr="006F4496">
        <w:rPr>
          <w:rFonts w:hint="eastAsia"/>
          <w:kern w:val="2"/>
        </w:rPr>
        <w:t>Thank you very much.</w:t>
      </w:r>
      <w:r w:rsidRPr="006F4496">
        <w:rPr>
          <w:kern w:val="2"/>
        </w:rPr>
        <w:br/>
      </w:r>
      <w:r w:rsidRPr="006F4496">
        <w:rPr>
          <w:rFonts w:hint="eastAsia"/>
          <w:b/>
          <w:kern w:val="2"/>
        </w:rPr>
        <w:t xml:space="preserve">Gary: </w:t>
      </w:r>
      <w:r w:rsidRPr="006F4496">
        <w:rPr>
          <w:rFonts w:hint="eastAsia"/>
          <w:kern w:val="2"/>
        </w:rPr>
        <w:t>____________ I love dogs.</w:t>
      </w:r>
      <w:r w:rsidRPr="006F4496">
        <w:rPr>
          <w:kern w:val="2"/>
        </w:rPr>
        <w:br/>
      </w:r>
      <w:bookmarkEnd w:id="169"/>
      <w:r>
        <w:t>(A)</w:t>
      </w:r>
      <w:bookmarkStart w:id="171" w:name="QQ210113001900_1_1"/>
      <w:r w:rsidRPr="006F4496">
        <w:rPr>
          <w:rFonts w:hint="eastAsia"/>
          <w:kern w:val="2"/>
        </w:rPr>
        <w:t xml:space="preserve"> Great choice, Ted!</w:t>
      </w:r>
      <w:r>
        <w:t xml:space="preserve">　</w:t>
      </w:r>
      <w:bookmarkEnd w:id="171"/>
      <w:r>
        <w:t>(B)</w:t>
      </w:r>
      <w:bookmarkStart w:id="172" w:name="QQ210113001900_1_2"/>
      <w:r w:rsidRPr="006F4496">
        <w:rPr>
          <w:rFonts w:hint="eastAsia"/>
          <w:kern w:val="2"/>
        </w:rPr>
        <w:t xml:space="preserve"> That</w:t>
      </w:r>
      <w:r w:rsidRPr="006F4496">
        <w:rPr>
          <w:kern w:val="2"/>
        </w:rPr>
        <w:t>’</w:t>
      </w:r>
      <w:r w:rsidRPr="006F4496">
        <w:rPr>
          <w:rFonts w:hint="eastAsia"/>
          <w:kern w:val="2"/>
        </w:rPr>
        <w:t>s so kind of you.</w:t>
      </w:r>
      <w:r>
        <w:t xml:space="preserve">　</w:t>
      </w:r>
      <w:bookmarkEnd w:id="172"/>
    </w:p>
    <w:p w14:paraId="0EA3EB09" w14:textId="6A60BF3C" w:rsidR="006074CE" w:rsidRDefault="006074CE" w:rsidP="006074CE">
      <w:pPr>
        <w:pStyle w:val="Normal053"/>
        <w:snapToGrid w:val="0"/>
        <w:spacing w:before="80" w:line="276" w:lineRule="auto"/>
        <w:ind w:leftChars="400" w:left="937"/>
        <w:textAlignment w:val="center"/>
        <w:rPr>
          <w:rFonts w:eastAsia="DengXian"/>
          <w:lang w:eastAsia="zh-CN"/>
        </w:rPr>
      </w:pPr>
      <w:r>
        <w:t>(C)</w:t>
      </w:r>
      <w:bookmarkStart w:id="173" w:name="QQ210113001900_1_3"/>
      <w:r w:rsidRPr="006F4496">
        <w:rPr>
          <w:rFonts w:hint="eastAsia"/>
          <w:kern w:val="2"/>
        </w:rPr>
        <w:t xml:space="preserve"> Don</w:t>
      </w:r>
      <w:r w:rsidRPr="006F4496">
        <w:rPr>
          <w:kern w:val="2"/>
        </w:rPr>
        <w:t>’</w:t>
      </w:r>
      <w:r w:rsidRPr="006F4496">
        <w:rPr>
          <w:rFonts w:hint="eastAsia"/>
          <w:kern w:val="2"/>
        </w:rPr>
        <w:t>t mention it.</w:t>
      </w:r>
      <w:r>
        <w:t xml:space="preserve">　</w:t>
      </w:r>
      <w:bookmarkEnd w:id="173"/>
      <w:r>
        <w:rPr>
          <w:rFonts w:hint="eastAsia"/>
        </w:rPr>
        <w:t xml:space="preserve"> </w:t>
      </w:r>
      <w:r>
        <w:t>(D)</w:t>
      </w:r>
      <w:bookmarkStart w:id="174" w:name="QQ210113001900_1_4"/>
      <w:r w:rsidRPr="006F4496">
        <w:rPr>
          <w:rFonts w:hint="eastAsia"/>
          <w:kern w:val="2"/>
        </w:rPr>
        <w:t xml:space="preserve"> I</w:t>
      </w:r>
      <w:r w:rsidRPr="006F4496">
        <w:rPr>
          <w:kern w:val="2"/>
        </w:rPr>
        <w:t>’</w:t>
      </w:r>
      <w:r w:rsidRPr="006F4496">
        <w:rPr>
          <w:rFonts w:hint="eastAsia"/>
          <w:kern w:val="2"/>
        </w:rPr>
        <w:t>m sorry to hear that.</w:t>
      </w:r>
      <w:r>
        <w:t xml:space="preserve">　</w:t>
      </w:r>
      <w:bookmarkEnd w:id="170"/>
      <w:bookmarkEnd w:id="174"/>
    </w:p>
    <w:p w14:paraId="7F4B1950" w14:textId="77777777" w:rsidR="006074CE" w:rsidRDefault="006074CE" w:rsidP="006074CE">
      <w:pPr>
        <w:pStyle w:val="Normal057"/>
        <w:snapToGrid w:val="0"/>
        <w:spacing w:before="80" w:line="276" w:lineRule="auto"/>
        <w:textAlignment w:val="center"/>
        <w:rPr>
          <w:kern w:val="2"/>
        </w:rPr>
      </w:pPr>
      <w:bookmarkStart w:id="175" w:name="QQ210113002184_1_H"/>
      <w:bookmarkStart w:id="176" w:name="QQ210113002184"/>
      <w:r w:rsidRPr="00BA5616">
        <w:t xml:space="preserve">(    ) </w:t>
      </w:r>
      <w:r>
        <w:t>55</w:t>
      </w:r>
      <w:r w:rsidRPr="00BA5616">
        <w:t>.</w:t>
      </w:r>
      <w:r w:rsidRPr="00C36CF5">
        <w:rPr>
          <w:rFonts w:hint="eastAsia"/>
          <w:b/>
          <w:kern w:val="2"/>
        </w:rPr>
        <w:t>Carol:</w:t>
      </w:r>
      <w:r w:rsidRPr="00C36CF5">
        <w:rPr>
          <w:rFonts w:hint="eastAsia"/>
          <w:kern w:val="2"/>
        </w:rPr>
        <w:t xml:space="preserve"> Max, can you do me a favor? This math problem is too difficult for me. Can you </w:t>
      </w:r>
    </w:p>
    <w:p w14:paraId="21B2B124" w14:textId="77777777" w:rsidR="006074CE" w:rsidRDefault="006074CE" w:rsidP="006074CE">
      <w:pPr>
        <w:pStyle w:val="Normal057"/>
        <w:snapToGrid w:val="0"/>
        <w:spacing w:before="80" w:line="276" w:lineRule="auto"/>
        <w:ind w:leftChars="400" w:left="937" w:firstLineChars="300" w:firstLine="703"/>
        <w:textAlignment w:val="center"/>
      </w:pPr>
      <w:r w:rsidRPr="00C36CF5">
        <w:rPr>
          <w:rFonts w:hint="eastAsia"/>
          <w:kern w:val="2"/>
        </w:rPr>
        <w:t>explain it to me?</w:t>
      </w:r>
      <w:r w:rsidRPr="00C36CF5">
        <w:rPr>
          <w:kern w:val="2"/>
        </w:rPr>
        <w:br/>
      </w:r>
      <w:r w:rsidRPr="00C36CF5">
        <w:rPr>
          <w:rFonts w:hint="eastAsia"/>
          <w:b/>
          <w:kern w:val="2"/>
        </w:rPr>
        <w:t xml:space="preserve">Max: </w:t>
      </w:r>
      <w:r w:rsidRPr="00C36CF5">
        <w:rPr>
          <w:rFonts w:hint="eastAsia"/>
          <w:kern w:val="2"/>
        </w:rPr>
        <w:t>No problem. I</w:t>
      </w:r>
      <w:r w:rsidRPr="00C36CF5">
        <w:rPr>
          <w:kern w:val="2"/>
        </w:rPr>
        <w:t>’</w:t>
      </w:r>
      <w:r w:rsidRPr="00C36CF5">
        <w:rPr>
          <w:rFonts w:hint="eastAsia"/>
          <w:kern w:val="2"/>
        </w:rPr>
        <w:t>ll be happy to teach you how to solve it.</w:t>
      </w:r>
      <w:r w:rsidRPr="00C36CF5">
        <w:rPr>
          <w:kern w:val="2"/>
        </w:rPr>
        <w:br/>
      </w:r>
      <w:r w:rsidRPr="00C36CF5">
        <w:rPr>
          <w:rFonts w:hint="eastAsia"/>
          <w:b/>
          <w:kern w:val="2"/>
        </w:rPr>
        <w:t>Carol:</w:t>
      </w:r>
      <w:r w:rsidRPr="00C36CF5">
        <w:rPr>
          <w:rFonts w:hint="eastAsia"/>
          <w:kern w:val="2"/>
        </w:rPr>
        <w:t xml:space="preserve"> ____________</w:t>
      </w:r>
      <w:r w:rsidRPr="00C36CF5">
        <w:rPr>
          <w:kern w:val="2"/>
        </w:rPr>
        <w:br/>
      </w:r>
      <w:r w:rsidRPr="00C36CF5">
        <w:rPr>
          <w:rFonts w:hint="eastAsia"/>
          <w:b/>
          <w:kern w:val="2"/>
        </w:rPr>
        <w:t xml:space="preserve">Max: </w:t>
      </w:r>
      <w:r w:rsidRPr="00C36CF5">
        <w:rPr>
          <w:rFonts w:hint="eastAsia"/>
          <w:kern w:val="2"/>
        </w:rPr>
        <w:t>You</w:t>
      </w:r>
      <w:r w:rsidRPr="00C36CF5">
        <w:rPr>
          <w:kern w:val="2"/>
        </w:rPr>
        <w:t>’</w:t>
      </w:r>
      <w:r w:rsidRPr="00C36CF5">
        <w:rPr>
          <w:rFonts w:hint="eastAsia"/>
          <w:kern w:val="2"/>
        </w:rPr>
        <w:t>re welcome.</w:t>
      </w:r>
      <w:r w:rsidRPr="00C36CF5">
        <w:rPr>
          <w:rFonts w:hint="eastAsia"/>
          <w:kern w:val="2"/>
        </w:rPr>
        <w:br/>
      </w:r>
      <w:bookmarkEnd w:id="175"/>
      <w:r>
        <w:t>(A)</w:t>
      </w:r>
      <w:bookmarkStart w:id="177" w:name="QQ210113002184_1_1"/>
      <w:r w:rsidRPr="00C36CF5">
        <w:rPr>
          <w:rFonts w:hint="eastAsia"/>
          <w:kern w:val="2"/>
        </w:rPr>
        <w:t xml:space="preserve"> I am proud of you.</w:t>
      </w:r>
      <w:r>
        <w:t xml:space="preserve">　</w:t>
      </w:r>
      <w:bookmarkEnd w:id="177"/>
      <w:r>
        <w:t>(B)</w:t>
      </w:r>
      <w:bookmarkStart w:id="178" w:name="QQ210113002184_1_2"/>
      <w:r w:rsidRPr="00C36CF5">
        <w:rPr>
          <w:rFonts w:hint="eastAsia"/>
          <w:kern w:val="2"/>
        </w:rPr>
        <w:t xml:space="preserve"> It</w:t>
      </w:r>
      <w:r w:rsidRPr="00C36CF5">
        <w:rPr>
          <w:kern w:val="2"/>
        </w:rPr>
        <w:t>’</w:t>
      </w:r>
      <w:r w:rsidRPr="00C36CF5">
        <w:rPr>
          <w:rFonts w:hint="eastAsia"/>
          <w:kern w:val="2"/>
        </w:rPr>
        <w:t>s my mistake.</w:t>
      </w:r>
      <w:r>
        <w:t xml:space="preserve">　</w:t>
      </w:r>
      <w:bookmarkEnd w:id="178"/>
    </w:p>
    <w:p w14:paraId="417C7124" w14:textId="1D3BFF02" w:rsidR="006074CE" w:rsidRDefault="006074CE" w:rsidP="006074CE">
      <w:pPr>
        <w:pStyle w:val="Normal057"/>
        <w:snapToGrid w:val="0"/>
        <w:spacing w:before="80" w:line="276" w:lineRule="auto"/>
        <w:ind w:firstLineChars="400" w:firstLine="937"/>
        <w:textAlignment w:val="center"/>
        <w:rPr>
          <w:rFonts w:eastAsia="DengXian"/>
          <w:lang w:eastAsia="zh-CN"/>
        </w:rPr>
      </w:pPr>
      <w:r>
        <w:t>(C)</w:t>
      </w:r>
      <w:bookmarkStart w:id="179" w:name="QQ210113002184_1_3"/>
      <w:r w:rsidRPr="00C36CF5">
        <w:rPr>
          <w:rFonts w:hint="eastAsia"/>
          <w:kern w:val="2"/>
        </w:rPr>
        <w:t xml:space="preserve"> It</w:t>
      </w:r>
      <w:r w:rsidRPr="00C36CF5">
        <w:rPr>
          <w:kern w:val="2"/>
        </w:rPr>
        <w:t>’</w:t>
      </w:r>
      <w:r w:rsidRPr="00C36CF5">
        <w:rPr>
          <w:rFonts w:hint="eastAsia"/>
          <w:kern w:val="2"/>
        </w:rPr>
        <w:t>s so kind of you.</w:t>
      </w:r>
      <w:r>
        <w:t xml:space="preserve">　</w:t>
      </w:r>
      <w:bookmarkEnd w:id="179"/>
      <w:r>
        <w:t>(D)</w:t>
      </w:r>
      <w:bookmarkStart w:id="180" w:name="QQ210113002184_1_4"/>
      <w:r w:rsidRPr="00C36CF5">
        <w:rPr>
          <w:rFonts w:hint="eastAsia"/>
          <w:kern w:val="2"/>
        </w:rPr>
        <w:t xml:space="preserve"> I am just kidding.</w:t>
      </w:r>
      <w:r>
        <w:t xml:space="preserve">　</w:t>
      </w:r>
      <w:bookmarkEnd w:id="176"/>
      <w:bookmarkEnd w:id="180"/>
    </w:p>
    <w:p w14:paraId="6C95604F" w14:textId="77777777" w:rsidR="0088060E" w:rsidRPr="004D433C" w:rsidRDefault="0088060E" w:rsidP="00C53CAD">
      <w:pPr>
        <w:contextualSpacing/>
      </w:pPr>
    </w:p>
    <w:sectPr w:rsidR="0088060E" w:rsidRPr="004D433C" w:rsidSect="00375D01">
      <w:headerReference w:type="default" r:id="rId16"/>
      <w:footerReference w:type="even" r:id="rId17"/>
      <w:footerReference w:type="default" r:id="rId18"/>
      <w:type w:val="continuous"/>
      <w:pgSz w:w="20636" w:h="14570" w:orient="landscape" w:code="9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8432B" w14:textId="77777777" w:rsidR="007D49E0" w:rsidRDefault="007D49E0">
      <w:r>
        <w:separator/>
      </w:r>
    </w:p>
  </w:endnote>
  <w:endnote w:type="continuationSeparator" w:id="0">
    <w:p w14:paraId="66E2CCA0" w14:textId="77777777" w:rsidR="007D49E0" w:rsidRDefault="007D4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'Times New Roman'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D132" w14:textId="77777777" w:rsidR="00D57895" w:rsidRDefault="00A85D81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57895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57895">
      <w:rPr>
        <w:rStyle w:val="a5"/>
        <w:noProof/>
      </w:rPr>
      <w:t>1</w:t>
    </w:r>
    <w:r>
      <w:rPr>
        <w:rStyle w:val="a5"/>
      </w:rPr>
      <w:fldChar w:fldCharType="end"/>
    </w:r>
  </w:p>
  <w:p w14:paraId="34384E85" w14:textId="77777777"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FFC7" w14:textId="14FC1DE5"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="00A85D81"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="00A85D81" w:rsidRPr="0061714B">
      <w:rPr>
        <w:rStyle w:val="a5"/>
        <w:sz w:val="22"/>
        <w:szCs w:val="22"/>
      </w:rPr>
      <w:fldChar w:fldCharType="separate"/>
    </w:r>
    <w:r w:rsidR="00575933">
      <w:rPr>
        <w:rStyle w:val="a5"/>
        <w:noProof/>
        <w:sz w:val="22"/>
        <w:szCs w:val="22"/>
      </w:rPr>
      <w:t>3</w:t>
    </w:r>
    <w:r w:rsidR="00A85D81"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4299" w14:textId="77777777" w:rsidR="007D49E0" w:rsidRDefault="007D49E0">
      <w:r>
        <w:separator/>
      </w:r>
    </w:p>
  </w:footnote>
  <w:footnote w:type="continuationSeparator" w:id="0">
    <w:p w14:paraId="1E201F00" w14:textId="77777777" w:rsidR="007D49E0" w:rsidRDefault="007D49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BF3E" w14:textId="77777777"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14:paraId="1E605FC0" w14:textId="77777777" w:rsidTr="00E7311A">
      <w:trPr>
        <w:cantSplit/>
        <w:trHeight w:val="510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D1C6FC3" w14:textId="77777777"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81" w:name="Content"/>
          <w:bookmarkEnd w:id="181"/>
          <w:r w:rsidRPr="00072DD4">
            <w:rPr>
              <w:rFonts w:ascii="新細明體" w:hAnsi="新細明體" w:hint="eastAsia"/>
              <w:sz w:val="28"/>
              <w:szCs w:val="20"/>
            </w:rPr>
            <w:t>市立新北高工</w:t>
          </w:r>
          <w:r w:rsidR="00A641CE">
            <w:rPr>
              <w:rFonts w:ascii="新細明體" w:hAnsi="新細明體" w:hint="eastAsia"/>
              <w:sz w:val="28"/>
              <w:szCs w:val="20"/>
            </w:rPr>
            <w:t>110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F731ED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期</w:t>
          </w:r>
          <w:r w:rsidR="007E1656">
            <w:rPr>
              <w:rFonts w:ascii="新細明體" w:hAnsi="新細明體" w:hint="eastAsia"/>
              <w:sz w:val="28"/>
              <w:szCs w:val="20"/>
            </w:rPr>
            <w:t>末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F8553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E9325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3CD88C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C3B6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C8F3E92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14:paraId="4FC3A14C" w14:textId="77777777" w:rsidTr="00E7311A">
      <w:trPr>
        <w:cantSplit/>
        <w:trHeight w:val="456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46143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581E55D" w14:textId="77777777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</w:t>
          </w:r>
          <w:r w:rsidR="007E1656">
            <w:rPr>
              <w:rFonts w:ascii="新細明體" w:hAnsi="新細明體" w:hint="eastAsia"/>
              <w:szCs w:val="20"/>
              <w:lang w:eastAsia="zh-HK"/>
            </w:rPr>
            <w:t xml:space="preserve">文 </w:t>
          </w:r>
          <w:r w:rsidR="007E1656">
            <w:rPr>
              <w:rFonts w:ascii="新細明體" w:hAnsi="新細明體"/>
              <w:szCs w:val="20"/>
              <w:lang w:eastAsia="zh-HK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48C59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79D0795B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DCC99E9" w14:textId="77777777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張培倫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D39513E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EE89F1" w14:textId="77777777" w:rsidR="00226114" w:rsidRPr="00072DD4" w:rsidRDefault="00F731ED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楊韻薇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2EDB44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C9E64B7" w14:textId="77777777" w:rsidR="00226114" w:rsidRPr="00072DD4" w:rsidRDefault="00A641CE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8AB657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B821D2B" w14:textId="052F8B23" w:rsidR="00226114" w:rsidRPr="00072DD4" w:rsidRDefault="00A641CE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機鑄圖</w:t>
          </w:r>
          <w:r w:rsidR="00CA06FE">
            <w:rPr>
              <w:rFonts w:ascii="新細明體" w:hAnsi="新細明體" w:hint="eastAsia"/>
              <w:szCs w:val="20"/>
            </w:rPr>
            <w:t>模</w:t>
          </w:r>
          <w:r>
            <w:rPr>
              <w:rFonts w:ascii="新細明體" w:hAnsi="新細明體" w:hint="eastAsia"/>
              <w:szCs w:val="20"/>
            </w:rPr>
            <w:t>汽電訊資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9A5D43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9CBE4E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E1A3DD9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是</w:t>
          </w:r>
        </w:p>
      </w:tc>
    </w:tr>
  </w:tbl>
  <w:p w14:paraId="1F0FB701" w14:textId="77777777" w:rsidR="009449F0" w:rsidRDefault="009449F0" w:rsidP="00332D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7"/>
    <w:multiLevelType w:val="multilevel"/>
    <w:tmpl w:val="00000007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8"/>
    <w:multiLevelType w:val="multilevel"/>
    <w:tmpl w:val="00000008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31C0A26"/>
    <w:multiLevelType w:val="hybridMultilevel"/>
    <w:tmpl w:val="5F3E3940"/>
    <w:lvl w:ilvl="0" w:tplc="BA026B0E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7" w15:restartNumberingAfterBreak="0">
    <w:nsid w:val="03A04794"/>
    <w:multiLevelType w:val="hybridMultilevel"/>
    <w:tmpl w:val="C232A536"/>
    <w:lvl w:ilvl="0" w:tplc="0F2C50A8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8" w15:restartNumberingAfterBreak="0">
    <w:nsid w:val="0A656C32"/>
    <w:multiLevelType w:val="hybridMultilevel"/>
    <w:tmpl w:val="43626FE8"/>
    <w:lvl w:ilvl="0" w:tplc="4AB0AB82">
      <w:start w:val="1"/>
      <w:numFmt w:val="upperLetter"/>
      <w:lvlText w:val="(%1)"/>
      <w:lvlJc w:val="left"/>
      <w:pPr>
        <w:ind w:left="141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4" w:hanging="480"/>
      </w:pPr>
    </w:lvl>
    <w:lvl w:ilvl="2" w:tplc="0409001B" w:tentative="1">
      <w:start w:val="1"/>
      <w:numFmt w:val="lowerRoman"/>
      <w:lvlText w:val="%3."/>
      <w:lvlJc w:val="right"/>
      <w:pPr>
        <w:ind w:left="2494" w:hanging="480"/>
      </w:pPr>
    </w:lvl>
    <w:lvl w:ilvl="3" w:tplc="0409000F" w:tentative="1">
      <w:start w:val="1"/>
      <w:numFmt w:val="decimal"/>
      <w:lvlText w:val="%4."/>
      <w:lvlJc w:val="left"/>
      <w:pPr>
        <w:ind w:left="29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4" w:hanging="480"/>
      </w:pPr>
    </w:lvl>
    <w:lvl w:ilvl="5" w:tplc="0409001B" w:tentative="1">
      <w:start w:val="1"/>
      <w:numFmt w:val="lowerRoman"/>
      <w:lvlText w:val="%6."/>
      <w:lvlJc w:val="right"/>
      <w:pPr>
        <w:ind w:left="3934" w:hanging="480"/>
      </w:pPr>
    </w:lvl>
    <w:lvl w:ilvl="6" w:tplc="0409000F" w:tentative="1">
      <w:start w:val="1"/>
      <w:numFmt w:val="decimal"/>
      <w:lvlText w:val="%7."/>
      <w:lvlJc w:val="left"/>
      <w:pPr>
        <w:ind w:left="44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4" w:hanging="480"/>
      </w:pPr>
    </w:lvl>
    <w:lvl w:ilvl="8" w:tplc="0409001B" w:tentative="1">
      <w:start w:val="1"/>
      <w:numFmt w:val="lowerRoman"/>
      <w:lvlText w:val="%9."/>
      <w:lvlJc w:val="right"/>
      <w:pPr>
        <w:ind w:left="5374" w:hanging="480"/>
      </w:pPr>
    </w:lvl>
  </w:abstractNum>
  <w:abstractNum w:abstractNumId="9" w15:restartNumberingAfterBreak="0">
    <w:nsid w:val="15522D1B"/>
    <w:multiLevelType w:val="hybridMultilevel"/>
    <w:tmpl w:val="9FE47F18"/>
    <w:lvl w:ilvl="0" w:tplc="3132A1B2">
      <w:start w:val="1"/>
      <w:numFmt w:val="taiwaneseCountingThousand"/>
      <w:lvlText w:val="(%1)"/>
      <w:lvlJc w:val="left"/>
      <w:pPr>
        <w:ind w:left="420" w:hanging="420"/>
      </w:pPr>
      <w:rPr>
        <w:rFonts w:cs="微軟正黑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79322C1"/>
    <w:multiLevelType w:val="hybridMultilevel"/>
    <w:tmpl w:val="30C092B6"/>
    <w:lvl w:ilvl="0" w:tplc="04090015">
      <w:start w:val="5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A202D1"/>
    <w:multiLevelType w:val="hybridMultilevel"/>
    <w:tmpl w:val="9B22D05C"/>
    <w:lvl w:ilvl="0" w:tplc="1B8C1A5C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2" w15:restartNumberingAfterBreak="0">
    <w:nsid w:val="1C40034E"/>
    <w:multiLevelType w:val="hybridMultilevel"/>
    <w:tmpl w:val="E64EC800"/>
    <w:lvl w:ilvl="0" w:tplc="7B20FD74">
      <w:start w:val="1"/>
      <w:numFmt w:val="upperLetter"/>
      <w:lvlText w:val="(%1)"/>
      <w:lvlJc w:val="left"/>
      <w:pPr>
        <w:ind w:left="1312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3" w15:restartNumberingAfterBreak="0">
    <w:nsid w:val="21783E1D"/>
    <w:multiLevelType w:val="hybridMultilevel"/>
    <w:tmpl w:val="52F02102"/>
    <w:lvl w:ilvl="0" w:tplc="0942728E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4" w15:restartNumberingAfterBreak="0">
    <w:nsid w:val="225A179C"/>
    <w:multiLevelType w:val="hybridMultilevel"/>
    <w:tmpl w:val="6C3E048C"/>
    <w:lvl w:ilvl="0" w:tplc="9A3EE5B2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15" w15:restartNumberingAfterBreak="0">
    <w:nsid w:val="2BC97D90"/>
    <w:multiLevelType w:val="hybridMultilevel"/>
    <w:tmpl w:val="8452B164"/>
    <w:lvl w:ilvl="0" w:tplc="98B6FCBC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6" w15:restartNumberingAfterBreak="0">
    <w:nsid w:val="2D1E23E3"/>
    <w:multiLevelType w:val="hybridMultilevel"/>
    <w:tmpl w:val="9AB6E116"/>
    <w:lvl w:ilvl="0" w:tplc="EE8053DC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17" w15:restartNumberingAfterBreak="0">
    <w:nsid w:val="2EB33DDD"/>
    <w:multiLevelType w:val="hybridMultilevel"/>
    <w:tmpl w:val="44CEF928"/>
    <w:lvl w:ilvl="0" w:tplc="A5DC8178">
      <w:start w:val="8"/>
      <w:numFmt w:val="decimal"/>
      <w:lvlText w:val="%1."/>
      <w:lvlJc w:val="left"/>
      <w:pPr>
        <w:ind w:left="360" w:hanging="360"/>
      </w:pPr>
      <w:rPr>
        <w:rFonts w:ascii="'Times New Roman'" w:eastAsia="'Times New Roman'" w:hAnsi="'Times New Roman'" w:cs="'Times New Roman'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FE07393"/>
    <w:multiLevelType w:val="hybridMultilevel"/>
    <w:tmpl w:val="44F6201C"/>
    <w:lvl w:ilvl="0" w:tplc="B31012DE">
      <w:start w:val="1"/>
      <w:numFmt w:val="upperLetter"/>
      <w:lvlText w:val="(%1)"/>
      <w:lvlJc w:val="left"/>
      <w:pPr>
        <w:ind w:left="1432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7" w:hanging="480"/>
      </w:pPr>
    </w:lvl>
    <w:lvl w:ilvl="2" w:tplc="0409001B" w:tentative="1">
      <w:start w:val="1"/>
      <w:numFmt w:val="lowerRoman"/>
      <w:lvlText w:val="%3."/>
      <w:lvlJc w:val="right"/>
      <w:pPr>
        <w:ind w:left="2497" w:hanging="480"/>
      </w:pPr>
    </w:lvl>
    <w:lvl w:ilvl="3" w:tplc="0409000F" w:tentative="1">
      <w:start w:val="1"/>
      <w:numFmt w:val="decimal"/>
      <w:lvlText w:val="%4."/>
      <w:lvlJc w:val="left"/>
      <w:pPr>
        <w:ind w:left="29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7" w:hanging="480"/>
      </w:pPr>
    </w:lvl>
    <w:lvl w:ilvl="5" w:tplc="0409001B" w:tentative="1">
      <w:start w:val="1"/>
      <w:numFmt w:val="lowerRoman"/>
      <w:lvlText w:val="%6."/>
      <w:lvlJc w:val="right"/>
      <w:pPr>
        <w:ind w:left="3937" w:hanging="480"/>
      </w:pPr>
    </w:lvl>
    <w:lvl w:ilvl="6" w:tplc="0409000F" w:tentative="1">
      <w:start w:val="1"/>
      <w:numFmt w:val="decimal"/>
      <w:lvlText w:val="%7."/>
      <w:lvlJc w:val="left"/>
      <w:pPr>
        <w:ind w:left="44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7" w:hanging="480"/>
      </w:pPr>
    </w:lvl>
    <w:lvl w:ilvl="8" w:tplc="0409001B" w:tentative="1">
      <w:start w:val="1"/>
      <w:numFmt w:val="lowerRoman"/>
      <w:lvlText w:val="%9."/>
      <w:lvlJc w:val="right"/>
      <w:pPr>
        <w:ind w:left="5377" w:hanging="480"/>
      </w:pPr>
    </w:lvl>
  </w:abstractNum>
  <w:abstractNum w:abstractNumId="19" w15:restartNumberingAfterBreak="0">
    <w:nsid w:val="32CF76CA"/>
    <w:multiLevelType w:val="hybridMultilevel"/>
    <w:tmpl w:val="01F8E2C8"/>
    <w:lvl w:ilvl="0" w:tplc="496C081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0" w15:restartNumberingAfterBreak="0">
    <w:nsid w:val="3C1A04BF"/>
    <w:multiLevelType w:val="hybridMultilevel"/>
    <w:tmpl w:val="D8248136"/>
    <w:lvl w:ilvl="0" w:tplc="E376DE8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1" w15:restartNumberingAfterBreak="0">
    <w:nsid w:val="4904517B"/>
    <w:multiLevelType w:val="hybridMultilevel"/>
    <w:tmpl w:val="C35E7680"/>
    <w:lvl w:ilvl="0" w:tplc="C998512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1D4004F"/>
    <w:multiLevelType w:val="hybridMultilevel"/>
    <w:tmpl w:val="5A0A8952"/>
    <w:lvl w:ilvl="0" w:tplc="916AF4A0">
      <w:start w:val="1"/>
      <w:numFmt w:val="upperLetter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10" w:hanging="480"/>
      </w:pPr>
    </w:lvl>
    <w:lvl w:ilvl="2" w:tplc="0409001B" w:tentative="1">
      <w:start w:val="1"/>
      <w:numFmt w:val="lowerRoman"/>
      <w:lvlText w:val="%3."/>
      <w:lvlJc w:val="right"/>
      <w:pPr>
        <w:ind w:left="2490" w:hanging="480"/>
      </w:pPr>
    </w:lvl>
    <w:lvl w:ilvl="3" w:tplc="0409000F" w:tentative="1">
      <w:start w:val="1"/>
      <w:numFmt w:val="decimal"/>
      <w:lvlText w:val="%4."/>
      <w:lvlJc w:val="left"/>
      <w:pPr>
        <w:ind w:left="29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0" w:hanging="480"/>
      </w:pPr>
    </w:lvl>
    <w:lvl w:ilvl="5" w:tplc="0409001B" w:tentative="1">
      <w:start w:val="1"/>
      <w:numFmt w:val="lowerRoman"/>
      <w:lvlText w:val="%6."/>
      <w:lvlJc w:val="right"/>
      <w:pPr>
        <w:ind w:left="3930" w:hanging="480"/>
      </w:pPr>
    </w:lvl>
    <w:lvl w:ilvl="6" w:tplc="0409000F" w:tentative="1">
      <w:start w:val="1"/>
      <w:numFmt w:val="decimal"/>
      <w:lvlText w:val="%7."/>
      <w:lvlJc w:val="left"/>
      <w:pPr>
        <w:ind w:left="44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0" w:hanging="480"/>
      </w:pPr>
    </w:lvl>
    <w:lvl w:ilvl="8" w:tplc="0409001B" w:tentative="1">
      <w:start w:val="1"/>
      <w:numFmt w:val="lowerRoman"/>
      <w:lvlText w:val="%9."/>
      <w:lvlJc w:val="right"/>
      <w:pPr>
        <w:ind w:left="5370" w:hanging="480"/>
      </w:pPr>
    </w:lvl>
  </w:abstractNum>
  <w:abstractNum w:abstractNumId="23" w15:restartNumberingAfterBreak="0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897FE"/>
    <w:multiLevelType w:val="multilevel"/>
    <w:tmpl w:val="A2CAA690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096110"/>
    <w:multiLevelType w:val="hybridMultilevel"/>
    <w:tmpl w:val="B63ED7A6"/>
    <w:lvl w:ilvl="0" w:tplc="31B68B40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6" w15:restartNumberingAfterBreak="0">
    <w:nsid w:val="67C11DC5"/>
    <w:multiLevelType w:val="hybridMultilevel"/>
    <w:tmpl w:val="A528607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28" w15:restartNumberingAfterBreak="0">
    <w:nsid w:val="6E0509AC"/>
    <w:multiLevelType w:val="hybridMultilevel"/>
    <w:tmpl w:val="49686FA4"/>
    <w:lvl w:ilvl="0" w:tplc="1E749532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abstractNum w:abstractNumId="29" w15:restartNumberingAfterBreak="0">
    <w:nsid w:val="734E47E8"/>
    <w:multiLevelType w:val="hybridMultilevel"/>
    <w:tmpl w:val="A71081FC"/>
    <w:lvl w:ilvl="0" w:tplc="F8E29C24">
      <w:start w:val="1"/>
      <w:numFmt w:val="upperLetter"/>
      <w:lvlText w:val="(%1)"/>
      <w:lvlJc w:val="left"/>
      <w:pPr>
        <w:ind w:left="129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97" w:hanging="480"/>
      </w:pPr>
    </w:lvl>
    <w:lvl w:ilvl="2" w:tplc="0409001B" w:tentative="1">
      <w:start w:val="1"/>
      <w:numFmt w:val="lowerRoman"/>
      <w:lvlText w:val="%3."/>
      <w:lvlJc w:val="right"/>
      <w:pPr>
        <w:ind w:left="2377" w:hanging="480"/>
      </w:pPr>
    </w:lvl>
    <w:lvl w:ilvl="3" w:tplc="0409000F" w:tentative="1">
      <w:start w:val="1"/>
      <w:numFmt w:val="decimal"/>
      <w:lvlText w:val="%4."/>
      <w:lvlJc w:val="left"/>
      <w:pPr>
        <w:ind w:left="28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7" w:hanging="480"/>
      </w:pPr>
    </w:lvl>
    <w:lvl w:ilvl="5" w:tplc="0409001B" w:tentative="1">
      <w:start w:val="1"/>
      <w:numFmt w:val="lowerRoman"/>
      <w:lvlText w:val="%6."/>
      <w:lvlJc w:val="right"/>
      <w:pPr>
        <w:ind w:left="3817" w:hanging="480"/>
      </w:pPr>
    </w:lvl>
    <w:lvl w:ilvl="6" w:tplc="0409000F" w:tentative="1">
      <w:start w:val="1"/>
      <w:numFmt w:val="decimal"/>
      <w:lvlText w:val="%7."/>
      <w:lvlJc w:val="left"/>
      <w:pPr>
        <w:ind w:left="42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7" w:hanging="480"/>
      </w:pPr>
    </w:lvl>
    <w:lvl w:ilvl="8" w:tplc="0409001B" w:tentative="1">
      <w:start w:val="1"/>
      <w:numFmt w:val="lowerRoman"/>
      <w:lvlText w:val="%9."/>
      <w:lvlJc w:val="right"/>
      <w:pPr>
        <w:ind w:left="5257" w:hanging="480"/>
      </w:pPr>
    </w:lvl>
  </w:abstractNum>
  <w:num w:numId="1">
    <w:abstractNumId w:val="27"/>
  </w:num>
  <w:num w:numId="2">
    <w:abstractNumId w:val="8"/>
  </w:num>
  <w:num w:numId="3">
    <w:abstractNumId w:val="19"/>
  </w:num>
  <w:num w:numId="4">
    <w:abstractNumId w:val="12"/>
  </w:num>
  <w:num w:numId="5">
    <w:abstractNumId w:val="29"/>
  </w:num>
  <w:num w:numId="6">
    <w:abstractNumId w:val="14"/>
  </w:num>
  <w:num w:numId="7">
    <w:abstractNumId w:val="22"/>
  </w:num>
  <w:num w:numId="8">
    <w:abstractNumId w:val="13"/>
  </w:num>
  <w:num w:numId="9">
    <w:abstractNumId w:val="11"/>
  </w:num>
  <w:num w:numId="10">
    <w:abstractNumId w:val="0"/>
  </w:num>
  <w:num w:numId="11">
    <w:abstractNumId w:val="2"/>
  </w:num>
  <w:num w:numId="12">
    <w:abstractNumId w:val="1"/>
  </w:num>
  <w:num w:numId="13">
    <w:abstractNumId w:val="4"/>
  </w:num>
  <w:num w:numId="14">
    <w:abstractNumId w:val="5"/>
  </w:num>
  <w:num w:numId="15">
    <w:abstractNumId w:val="18"/>
  </w:num>
  <w:num w:numId="16">
    <w:abstractNumId w:val="10"/>
  </w:num>
  <w:num w:numId="17">
    <w:abstractNumId w:val="3"/>
  </w:num>
  <w:num w:numId="18">
    <w:abstractNumId w:val="26"/>
  </w:num>
  <w:num w:numId="19">
    <w:abstractNumId w:val="9"/>
  </w:num>
  <w:num w:numId="20">
    <w:abstractNumId w:val="24"/>
  </w:num>
  <w:num w:numId="21">
    <w:abstractNumId w:val="17"/>
  </w:num>
  <w:num w:numId="22">
    <w:abstractNumId w:val="21"/>
  </w:num>
  <w:num w:numId="23">
    <w:abstractNumId w:val="7"/>
  </w:num>
  <w:num w:numId="24">
    <w:abstractNumId w:val="16"/>
  </w:num>
  <w:num w:numId="25">
    <w:abstractNumId w:val="6"/>
  </w:num>
  <w:num w:numId="26">
    <w:abstractNumId w:val="28"/>
  </w:num>
  <w:num w:numId="27">
    <w:abstractNumId w:val="20"/>
  </w:num>
  <w:num w:numId="28">
    <w:abstractNumId w:val="15"/>
  </w:num>
  <w:num w:numId="29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AE"/>
    <w:rsid w:val="0000405C"/>
    <w:rsid w:val="00004CAF"/>
    <w:rsid w:val="0000527A"/>
    <w:rsid w:val="000053D4"/>
    <w:rsid w:val="00006DC5"/>
    <w:rsid w:val="000127C1"/>
    <w:rsid w:val="00014924"/>
    <w:rsid w:val="000172DE"/>
    <w:rsid w:val="0002047F"/>
    <w:rsid w:val="00021FB8"/>
    <w:rsid w:val="00027277"/>
    <w:rsid w:val="00031C5C"/>
    <w:rsid w:val="00032625"/>
    <w:rsid w:val="0003298A"/>
    <w:rsid w:val="000343CD"/>
    <w:rsid w:val="000344AF"/>
    <w:rsid w:val="00036E26"/>
    <w:rsid w:val="00040953"/>
    <w:rsid w:val="000422B5"/>
    <w:rsid w:val="000433BF"/>
    <w:rsid w:val="00044784"/>
    <w:rsid w:val="00044977"/>
    <w:rsid w:val="00045A96"/>
    <w:rsid w:val="00045EA0"/>
    <w:rsid w:val="00050215"/>
    <w:rsid w:val="000504AA"/>
    <w:rsid w:val="0005206A"/>
    <w:rsid w:val="00054230"/>
    <w:rsid w:val="000565BC"/>
    <w:rsid w:val="00057753"/>
    <w:rsid w:val="000606D0"/>
    <w:rsid w:val="00060AE5"/>
    <w:rsid w:val="000648EB"/>
    <w:rsid w:val="00064CDA"/>
    <w:rsid w:val="0006769F"/>
    <w:rsid w:val="000711B0"/>
    <w:rsid w:val="0007171D"/>
    <w:rsid w:val="00073AC3"/>
    <w:rsid w:val="00073C9D"/>
    <w:rsid w:val="000741BE"/>
    <w:rsid w:val="00074486"/>
    <w:rsid w:val="0007616C"/>
    <w:rsid w:val="00081B93"/>
    <w:rsid w:val="00083B51"/>
    <w:rsid w:val="00084C72"/>
    <w:rsid w:val="00085883"/>
    <w:rsid w:val="00087B73"/>
    <w:rsid w:val="00090DD2"/>
    <w:rsid w:val="00093F10"/>
    <w:rsid w:val="00096C3D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4AB8"/>
    <w:rsid w:val="000B733B"/>
    <w:rsid w:val="000C01CF"/>
    <w:rsid w:val="000C131B"/>
    <w:rsid w:val="000C5F45"/>
    <w:rsid w:val="000D6E1B"/>
    <w:rsid w:val="000D7365"/>
    <w:rsid w:val="000D79A6"/>
    <w:rsid w:val="000E018A"/>
    <w:rsid w:val="000E0D68"/>
    <w:rsid w:val="000E214B"/>
    <w:rsid w:val="000E5F49"/>
    <w:rsid w:val="000F02C5"/>
    <w:rsid w:val="000F0E78"/>
    <w:rsid w:val="000F2F78"/>
    <w:rsid w:val="000F4B29"/>
    <w:rsid w:val="00101716"/>
    <w:rsid w:val="0010178B"/>
    <w:rsid w:val="00105F3B"/>
    <w:rsid w:val="00111141"/>
    <w:rsid w:val="00113EA4"/>
    <w:rsid w:val="00114F33"/>
    <w:rsid w:val="00116CBD"/>
    <w:rsid w:val="001225D5"/>
    <w:rsid w:val="001234F2"/>
    <w:rsid w:val="00123878"/>
    <w:rsid w:val="001272D4"/>
    <w:rsid w:val="0013170B"/>
    <w:rsid w:val="001341D7"/>
    <w:rsid w:val="0013464B"/>
    <w:rsid w:val="001353BF"/>
    <w:rsid w:val="001361B6"/>
    <w:rsid w:val="00142299"/>
    <w:rsid w:val="0014298C"/>
    <w:rsid w:val="00145D86"/>
    <w:rsid w:val="00146310"/>
    <w:rsid w:val="001536DA"/>
    <w:rsid w:val="00154A80"/>
    <w:rsid w:val="00164D0F"/>
    <w:rsid w:val="001658AB"/>
    <w:rsid w:val="00166F56"/>
    <w:rsid w:val="00172FC1"/>
    <w:rsid w:val="00181CCB"/>
    <w:rsid w:val="00185461"/>
    <w:rsid w:val="00187382"/>
    <w:rsid w:val="00192611"/>
    <w:rsid w:val="001951DE"/>
    <w:rsid w:val="00195AD0"/>
    <w:rsid w:val="001A00C9"/>
    <w:rsid w:val="001A3294"/>
    <w:rsid w:val="001A43B7"/>
    <w:rsid w:val="001A47AF"/>
    <w:rsid w:val="001A4C9F"/>
    <w:rsid w:val="001A4FC8"/>
    <w:rsid w:val="001A7E44"/>
    <w:rsid w:val="001B2626"/>
    <w:rsid w:val="001B4DFD"/>
    <w:rsid w:val="001C0212"/>
    <w:rsid w:val="001C4F93"/>
    <w:rsid w:val="001C689C"/>
    <w:rsid w:val="001C7658"/>
    <w:rsid w:val="001D0565"/>
    <w:rsid w:val="001D1608"/>
    <w:rsid w:val="001D2F67"/>
    <w:rsid w:val="001D3F23"/>
    <w:rsid w:val="001D7CC7"/>
    <w:rsid w:val="001E3967"/>
    <w:rsid w:val="001F4C44"/>
    <w:rsid w:val="001F5642"/>
    <w:rsid w:val="001F7C10"/>
    <w:rsid w:val="001F7F40"/>
    <w:rsid w:val="002002AA"/>
    <w:rsid w:val="00202561"/>
    <w:rsid w:val="002051BB"/>
    <w:rsid w:val="002054F9"/>
    <w:rsid w:val="002066A0"/>
    <w:rsid w:val="00206774"/>
    <w:rsid w:val="00207FCE"/>
    <w:rsid w:val="00211749"/>
    <w:rsid w:val="00214C62"/>
    <w:rsid w:val="002173C8"/>
    <w:rsid w:val="00217A37"/>
    <w:rsid w:val="002204BB"/>
    <w:rsid w:val="00223E74"/>
    <w:rsid w:val="0022433C"/>
    <w:rsid w:val="002251CD"/>
    <w:rsid w:val="00226114"/>
    <w:rsid w:val="00231F2E"/>
    <w:rsid w:val="002337D0"/>
    <w:rsid w:val="00240BD6"/>
    <w:rsid w:val="00240F06"/>
    <w:rsid w:val="002448C2"/>
    <w:rsid w:val="00246139"/>
    <w:rsid w:val="00251146"/>
    <w:rsid w:val="00254B12"/>
    <w:rsid w:val="002558FA"/>
    <w:rsid w:val="002610DB"/>
    <w:rsid w:val="002615A3"/>
    <w:rsid w:val="002623EF"/>
    <w:rsid w:val="00262CF3"/>
    <w:rsid w:val="00264BEB"/>
    <w:rsid w:val="00271DFC"/>
    <w:rsid w:val="00271E9F"/>
    <w:rsid w:val="002750D0"/>
    <w:rsid w:val="00275D1A"/>
    <w:rsid w:val="00280F63"/>
    <w:rsid w:val="00282E87"/>
    <w:rsid w:val="002832D1"/>
    <w:rsid w:val="002841B1"/>
    <w:rsid w:val="002864CC"/>
    <w:rsid w:val="00287316"/>
    <w:rsid w:val="00296DAD"/>
    <w:rsid w:val="002A1213"/>
    <w:rsid w:val="002A532E"/>
    <w:rsid w:val="002A5707"/>
    <w:rsid w:val="002B0A80"/>
    <w:rsid w:val="002B0FE4"/>
    <w:rsid w:val="002B491B"/>
    <w:rsid w:val="002B5E39"/>
    <w:rsid w:val="002B796A"/>
    <w:rsid w:val="002C285E"/>
    <w:rsid w:val="002E0319"/>
    <w:rsid w:val="002E1116"/>
    <w:rsid w:val="002E2627"/>
    <w:rsid w:val="002E283A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1AA1"/>
    <w:rsid w:val="003142AE"/>
    <w:rsid w:val="003162BA"/>
    <w:rsid w:val="00317D3E"/>
    <w:rsid w:val="00317FA1"/>
    <w:rsid w:val="00321E72"/>
    <w:rsid w:val="0032212B"/>
    <w:rsid w:val="00322C49"/>
    <w:rsid w:val="00324F8D"/>
    <w:rsid w:val="00331D1A"/>
    <w:rsid w:val="00332DA0"/>
    <w:rsid w:val="00333AEA"/>
    <w:rsid w:val="00333D5D"/>
    <w:rsid w:val="00333E0E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7052E"/>
    <w:rsid w:val="00370D7D"/>
    <w:rsid w:val="0037178F"/>
    <w:rsid w:val="003722AD"/>
    <w:rsid w:val="00372B8E"/>
    <w:rsid w:val="00375D01"/>
    <w:rsid w:val="00377F46"/>
    <w:rsid w:val="00380802"/>
    <w:rsid w:val="00381776"/>
    <w:rsid w:val="003817CF"/>
    <w:rsid w:val="00382C8C"/>
    <w:rsid w:val="00383927"/>
    <w:rsid w:val="0039130A"/>
    <w:rsid w:val="00391900"/>
    <w:rsid w:val="00393D82"/>
    <w:rsid w:val="003A7A96"/>
    <w:rsid w:val="003B709E"/>
    <w:rsid w:val="003C0265"/>
    <w:rsid w:val="003C1797"/>
    <w:rsid w:val="003C3060"/>
    <w:rsid w:val="003C6D54"/>
    <w:rsid w:val="003D0B62"/>
    <w:rsid w:val="003D1770"/>
    <w:rsid w:val="003D3FD8"/>
    <w:rsid w:val="003E01D3"/>
    <w:rsid w:val="003E2692"/>
    <w:rsid w:val="003E2F78"/>
    <w:rsid w:val="003E35B0"/>
    <w:rsid w:val="003F22A1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5472F"/>
    <w:rsid w:val="00460862"/>
    <w:rsid w:val="0046129E"/>
    <w:rsid w:val="00463428"/>
    <w:rsid w:val="0046472C"/>
    <w:rsid w:val="00464D9B"/>
    <w:rsid w:val="00465B8A"/>
    <w:rsid w:val="00470846"/>
    <w:rsid w:val="00472C7C"/>
    <w:rsid w:val="0047573E"/>
    <w:rsid w:val="00476160"/>
    <w:rsid w:val="00477FF9"/>
    <w:rsid w:val="00484C62"/>
    <w:rsid w:val="0048745A"/>
    <w:rsid w:val="00491A8F"/>
    <w:rsid w:val="004A3AF0"/>
    <w:rsid w:val="004A636C"/>
    <w:rsid w:val="004A6802"/>
    <w:rsid w:val="004A73A2"/>
    <w:rsid w:val="004A7535"/>
    <w:rsid w:val="004B195C"/>
    <w:rsid w:val="004B2791"/>
    <w:rsid w:val="004B3368"/>
    <w:rsid w:val="004B6B02"/>
    <w:rsid w:val="004C1233"/>
    <w:rsid w:val="004C228D"/>
    <w:rsid w:val="004C490D"/>
    <w:rsid w:val="004D2312"/>
    <w:rsid w:val="004D395D"/>
    <w:rsid w:val="004D433C"/>
    <w:rsid w:val="004D7C81"/>
    <w:rsid w:val="004E244A"/>
    <w:rsid w:val="004E2969"/>
    <w:rsid w:val="004E5A31"/>
    <w:rsid w:val="004E62AB"/>
    <w:rsid w:val="004F1412"/>
    <w:rsid w:val="004F2412"/>
    <w:rsid w:val="004F3B2B"/>
    <w:rsid w:val="004F3EB1"/>
    <w:rsid w:val="004F417C"/>
    <w:rsid w:val="004F4A47"/>
    <w:rsid w:val="004F671D"/>
    <w:rsid w:val="005006A5"/>
    <w:rsid w:val="00504710"/>
    <w:rsid w:val="00511597"/>
    <w:rsid w:val="00513146"/>
    <w:rsid w:val="005175A4"/>
    <w:rsid w:val="005213A9"/>
    <w:rsid w:val="00523738"/>
    <w:rsid w:val="00525738"/>
    <w:rsid w:val="00530399"/>
    <w:rsid w:val="00533DA5"/>
    <w:rsid w:val="0053610D"/>
    <w:rsid w:val="00540E7B"/>
    <w:rsid w:val="00543590"/>
    <w:rsid w:val="0054598E"/>
    <w:rsid w:val="00545DAE"/>
    <w:rsid w:val="005478C8"/>
    <w:rsid w:val="005516BB"/>
    <w:rsid w:val="00553137"/>
    <w:rsid w:val="0055386A"/>
    <w:rsid w:val="00562143"/>
    <w:rsid w:val="0056270A"/>
    <w:rsid w:val="005648E3"/>
    <w:rsid w:val="00565328"/>
    <w:rsid w:val="00565374"/>
    <w:rsid w:val="00565801"/>
    <w:rsid w:val="00567AE0"/>
    <w:rsid w:val="00573122"/>
    <w:rsid w:val="005742FD"/>
    <w:rsid w:val="005758D2"/>
    <w:rsid w:val="00575933"/>
    <w:rsid w:val="00575F58"/>
    <w:rsid w:val="00580DF7"/>
    <w:rsid w:val="005816E4"/>
    <w:rsid w:val="00583B19"/>
    <w:rsid w:val="00590E8B"/>
    <w:rsid w:val="00591791"/>
    <w:rsid w:val="00593C08"/>
    <w:rsid w:val="00595261"/>
    <w:rsid w:val="005974EC"/>
    <w:rsid w:val="005A2352"/>
    <w:rsid w:val="005A62C9"/>
    <w:rsid w:val="005B27C1"/>
    <w:rsid w:val="005B2906"/>
    <w:rsid w:val="005B38D1"/>
    <w:rsid w:val="005B3A1D"/>
    <w:rsid w:val="005B55AE"/>
    <w:rsid w:val="005B7CFA"/>
    <w:rsid w:val="005C0D8E"/>
    <w:rsid w:val="005C2144"/>
    <w:rsid w:val="005C5BB3"/>
    <w:rsid w:val="005C739D"/>
    <w:rsid w:val="005D5B00"/>
    <w:rsid w:val="005E4F49"/>
    <w:rsid w:val="006011B9"/>
    <w:rsid w:val="00602602"/>
    <w:rsid w:val="00604C92"/>
    <w:rsid w:val="0060565E"/>
    <w:rsid w:val="00606791"/>
    <w:rsid w:val="006074CE"/>
    <w:rsid w:val="00611206"/>
    <w:rsid w:val="00613D2E"/>
    <w:rsid w:val="00615E67"/>
    <w:rsid w:val="00620ED0"/>
    <w:rsid w:val="006259E6"/>
    <w:rsid w:val="00626988"/>
    <w:rsid w:val="00626E69"/>
    <w:rsid w:val="0063022C"/>
    <w:rsid w:val="0063079F"/>
    <w:rsid w:val="00635597"/>
    <w:rsid w:val="00642310"/>
    <w:rsid w:val="0064481C"/>
    <w:rsid w:val="0064678B"/>
    <w:rsid w:val="006471B0"/>
    <w:rsid w:val="00650C76"/>
    <w:rsid w:val="006516DE"/>
    <w:rsid w:val="00657C0D"/>
    <w:rsid w:val="00661893"/>
    <w:rsid w:val="006627DA"/>
    <w:rsid w:val="0066531A"/>
    <w:rsid w:val="00666187"/>
    <w:rsid w:val="00672A34"/>
    <w:rsid w:val="00681806"/>
    <w:rsid w:val="0068787B"/>
    <w:rsid w:val="00693385"/>
    <w:rsid w:val="006954DC"/>
    <w:rsid w:val="00695BDD"/>
    <w:rsid w:val="006A3A29"/>
    <w:rsid w:val="006A40B1"/>
    <w:rsid w:val="006A6871"/>
    <w:rsid w:val="006B2A40"/>
    <w:rsid w:val="006B4D82"/>
    <w:rsid w:val="006B63A4"/>
    <w:rsid w:val="006B64B5"/>
    <w:rsid w:val="006B64DF"/>
    <w:rsid w:val="006C1ECA"/>
    <w:rsid w:val="006C368C"/>
    <w:rsid w:val="006C3F16"/>
    <w:rsid w:val="006D0507"/>
    <w:rsid w:val="006D3275"/>
    <w:rsid w:val="006D7CAA"/>
    <w:rsid w:val="006E01A5"/>
    <w:rsid w:val="006E1040"/>
    <w:rsid w:val="006E1C83"/>
    <w:rsid w:val="006E2F7E"/>
    <w:rsid w:val="006E56DE"/>
    <w:rsid w:val="006F782E"/>
    <w:rsid w:val="00714969"/>
    <w:rsid w:val="00720D7B"/>
    <w:rsid w:val="007210BE"/>
    <w:rsid w:val="00721B60"/>
    <w:rsid w:val="0072259A"/>
    <w:rsid w:val="00722C7C"/>
    <w:rsid w:val="0072403D"/>
    <w:rsid w:val="0072460F"/>
    <w:rsid w:val="007254DD"/>
    <w:rsid w:val="00725940"/>
    <w:rsid w:val="007322BA"/>
    <w:rsid w:val="0073312A"/>
    <w:rsid w:val="007341D3"/>
    <w:rsid w:val="00741D2C"/>
    <w:rsid w:val="00742783"/>
    <w:rsid w:val="00750054"/>
    <w:rsid w:val="00750265"/>
    <w:rsid w:val="00754907"/>
    <w:rsid w:val="00763154"/>
    <w:rsid w:val="0076366E"/>
    <w:rsid w:val="00764AD8"/>
    <w:rsid w:val="00765C24"/>
    <w:rsid w:val="00766426"/>
    <w:rsid w:val="00770769"/>
    <w:rsid w:val="00775C77"/>
    <w:rsid w:val="0078181E"/>
    <w:rsid w:val="007848E8"/>
    <w:rsid w:val="00785AD3"/>
    <w:rsid w:val="00787E77"/>
    <w:rsid w:val="00792A12"/>
    <w:rsid w:val="00793BCD"/>
    <w:rsid w:val="00796122"/>
    <w:rsid w:val="00797C12"/>
    <w:rsid w:val="007A1C6F"/>
    <w:rsid w:val="007A1FF9"/>
    <w:rsid w:val="007A3AEB"/>
    <w:rsid w:val="007A4404"/>
    <w:rsid w:val="007A4DF3"/>
    <w:rsid w:val="007A5B66"/>
    <w:rsid w:val="007B2534"/>
    <w:rsid w:val="007B3262"/>
    <w:rsid w:val="007B3787"/>
    <w:rsid w:val="007B68D8"/>
    <w:rsid w:val="007B76E4"/>
    <w:rsid w:val="007C24EE"/>
    <w:rsid w:val="007C35BC"/>
    <w:rsid w:val="007C3FCA"/>
    <w:rsid w:val="007D49E0"/>
    <w:rsid w:val="007E1656"/>
    <w:rsid w:val="007E367E"/>
    <w:rsid w:val="007E3761"/>
    <w:rsid w:val="007F073C"/>
    <w:rsid w:val="007F778A"/>
    <w:rsid w:val="007F7857"/>
    <w:rsid w:val="0080434A"/>
    <w:rsid w:val="00804DCD"/>
    <w:rsid w:val="008109FB"/>
    <w:rsid w:val="00817531"/>
    <w:rsid w:val="00821792"/>
    <w:rsid w:val="00823196"/>
    <w:rsid w:val="0083113C"/>
    <w:rsid w:val="0084388C"/>
    <w:rsid w:val="00852374"/>
    <w:rsid w:val="008542BF"/>
    <w:rsid w:val="0085482E"/>
    <w:rsid w:val="008571A3"/>
    <w:rsid w:val="00857A31"/>
    <w:rsid w:val="00860C3B"/>
    <w:rsid w:val="00860E8D"/>
    <w:rsid w:val="008630E0"/>
    <w:rsid w:val="00863525"/>
    <w:rsid w:val="008746C7"/>
    <w:rsid w:val="00874D58"/>
    <w:rsid w:val="0087615B"/>
    <w:rsid w:val="00876676"/>
    <w:rsid w:val="008771DE"/>
    <w:rsid w:val="0088060E"/>
    <w:rsid w:val="008818A6"/>
    <w:rsid w:val="00881EE2"/>
    <w:rsid w:val="008820DE"/>
    <w:rsid w:val="008834A8"/>
    <w:rsid w:val="008843F2"/>
    <w:rsid w:val="008A20A9"/>
    <w:rsid w:val="008A5FB0"/>
    <w:rsid w:val="008A757A"/>
    <w:rsid w:val="008B06C9"/>
    <w:rsid w:val="008B3C7C"/>
    <w:rsid w:val="008B5F17"/>
    <w:rsid w:val="008B66A5"/>
    <w:rsid w:val="008B6F03"/>
    <w:rsid w:val="008C00FB"/>
    <w:rsid w:val="008C11DE"/>
    <w:rsid w:val="008C1800"/>
    <w:rsid w:val="008C18D9"/>
    <w:rsid w:val="008C2CF4"/>
    <w:rsid w:val="008C2E61"/>
    <w:rsid w:val="008C3158"/>
    <w:rsid w:val="008C410D"/>
    <w:rsid w:val="008C4661"/>
    <w:rsid w:val="008C4DF4"/>
    <w:rsid w:val="008D4304"/>
    <w:rsid w:val="008E306B"/>
    <w:rsid w:val="008E348A"/>
    <w:rsid w:val="008E379D"/>
    <w:rsid w:val="008E38DC"/>
    <w:rsid w:val="008E71D4"/>
    <w:rsid w:val="008F0857"/>
    <w:rsid w:val="008F10A6"/>
    <w:rsid w:val="008F2719"/>
    <w:rsid w:val="008F2CCF"/>
    <w:rsid w:val="008F3DF6"/>
    <w:rsid w:val="00905D62"/>
    <w:rsid w:val="009067B3"/>
    <w:rsid w:val="00912A2B"/>
    <w:rsid w:val="009138E3"/>
    <w:rsid w:val="00932077"/>
    <w:rsid w:val="00933A22"/>
    <w:rsid w:val="009342D8"/>
    <w:rsid w:val="00943594"/>
    <w:rsid w:val="009449F0"/>
    <w:rsid w:val="009604DA"/>
    <w:rsid w:val="00961870"/>
    <w:rsid w:val="00961C1D"/>
    <w:rsid w:val="00964C56"/>
    <w:rsid w:val="00965522"/>
    <w:rsid w:val="00982EFD"/>
    <w:rsid w:val="00985BDB"/>
    <w:rsid w:val="00991829"/>
    <w:rsid w:val="00994049"/>
    <w:rsid w:val="009959AA"/>
    <w:rsid w:val="00995A58"/>
    <w:rsid w:val="009A2F26"/>
    <w:rsid w:val="009A331C"/>
    <w:rsid w:val="009A46F7"/>
    <w:rsid w:val="009A63CB"/>
    <w:rsid w:val="009A7BA1"/>
    <w:rsid w:val="009B04AC"/>
    <w:rsid w:val="009B3746"/>
    <w:rsid w:val="009B3F1D"/>
    <w:rsid w:val="009C0EFA"/>
    <w:rsid w:val="009C1CE9"/>
    <w:rsid w:val="009C3570"/>
    <w:rsid w:val="009C3C12"/>
    <w:rsid w:val="009C3CA7"/>
    <w:rsid w:val="009C7C16"/>
    <w:rsid w:val="009C7D60"/>
    <w:rsid w:val="009D2CD6"/>
    <w:rsid w:val="009D2F4B"/>
    <w:rsid w:val="009D5384"/>
    <w:rsid w:val="009D6B87"/>
    <w:rsid w:val="009D6DCE"/>
    <w:rsid w:val="009E25DD"/>
    <w:rsid w:val="009F6C01"/>
    <w:rsid w:val="009F74DF"/>
    <w:rsid w:val="00A00264"/>
    <w:rsid w:val="00A01817"/>
    <w:rsid w:val="00A026C2"/>
    <w:rsid w:val="00A037C3"/>
    <w:rsid w:val="00A12965"/>
    <w:rsid w:val="00A12A23"/>
    <w:rsid w:val="00A149E4"/>
    <w:rsid w:val="00A16B46"/>
    <w:rsid w:val="00A17509"/>
    <w:rsid w:val="00A17CC5"/>
    <w:rsid w:val="00A217E5"/>
    <w:rsid w:val="00A25802"/>
    <w:rsid w:val="00A40EA7"/>
    <w:rsid w:val="00A4352B"/>
    <w:rsid w:val="00A43EE0"/>
    <w:rsid w:val="00A44537"/>
    <w:rsid w:val="00A45617"/>
    <w:rsid w:val="00A466E1"/>
    <w:rsid w:val="00A56AD6"/>
    <w:rsid w:val="00A60A93"/>
    <w:rsid w:val="00A61249"/>
    <w:rsid w:val="00A641CE"/>
    <w:rsid w:val="00A64E01"/>
    <w:rsid w:val="00A67B64"/>
    <w:rsid w:val="00A71D3C"/>
    <w:rsid w:val="00A80844"/>
    <w:rsid w:val="00A8191F"/>
    <w:rsid w:val="00A82FD9"/>
    <w:rsid w:val="00A85D81"/>
    <w:rsid w:val="00A9132B"/>
    <w:rsid w:val="00A9375D"/>
    <w:rsid w:val="00A94E7D"/>
    <w:rsid w:val="00A97691"/>
    <w:rsid w:val="00AA0698"/>
    <w:rsid w:val="00AA0EF3"/>
    <w:rsid w:val="00AA13B6"/>
    <w:rsid w:val="00AA1850"/>
    <w:rsid w:val="00AA2360"/>
    <w:rsid w:val="00AA3479"/>
    <w:rsid w:val="00AA3EF4"/>
    <w:rsid w:val="00AA4294"/>
    <w:rsid w:val="00AA4C37"/>
    <w:rsid w:val="00AA5F7C"/>
    <w:rsid w:val="00AB22B6"/>
    <w:rsid w:val="00AB26C9"/>
    <w:rsid w:val="00AB2E91"/>
    <w:rsid w:val="00AB3276"/>
    <w:rsid w:val="00AB3903"/>
    <w:rsid w:val="00AC1D58"/>
    <w:rsid w:val="00AC28AB"/>
    <w:rsid w:val="00AC3355"/>
    <w:rsid w:val="00AD19A4"/>
    <w:rsid w:val="00AD1EAB"/>
    <w:rsid w:val="00AD3DAB"/>
    <w:rsid w:val="00AD4EB3"/>
    <w:rsid w:val="00AD5346"/>
    <w:rsid w:val="00AD57D5"/>
    <w:rsid w:val="00AD7533"/>
    <w:rsid w:val="00AE11A0"/>
    <w:rsid w:val="00AE2094"/>
    <w:rsid w:val="00AE5FE3"/>
    <w:rsid w:val="00AF27DF"/>
    <w:rsid w:val="00AF5C9C"/>
    <w:rsid w:val="00B00DA1"/>
    <w:rsid w:val="00B00DDD"/>
    <w:rsid w:val="00B01954"/>
    <w:rsid w:val="00B01FBB"/>
    <w:rsid w:val="00B14D3D"/>
    <w:rsid w:val="00B20C41"/>
    <w:rsid w:val="00B23F85"/>
    <w:rsid w:val="00B3347E"/>
    <w:rsid w:val="00B34680"/>
    <w:rsid w:val="00B37D8D"/>
    <w:rsid w:val="00B41BE5"/>
    <w:rsid w:val="00B4266C"/>
    <w:rsid w:val="00B42AEA"/>
    <w:rsid w:val="00B45348"/>
    <w:rsid w:val="00B46E94"/>
    <w:rsid w:val="00B5178F"/>
    <w:rsid w:val="00B556FE"/>
    <w:rsid w:val="00B5589C"/>
    <w:rsid w:val="00B563B0"/>
    <w:rsid w:val="00B7066D"/>
    <w:rsid w:val="00B968CA"/>
    <w:rsid w:val="00B96941"/>
    <w:rsid w:val="00BA5616"/>
    <w:rsid w:val="00BA79CF"/>
    <w:rsid w:val="00BB478D"/>
    <w:rsid w:val="00BC4AC8"/>
    <w:rsid w:val="00BC69E2"/>
    <w:rsid w:val="00BC75B7"/>
    <w:rsid w:val="00BD4D53"/>
    <w:rsid w:val="00BD730A"/>
    <w:rsid w:val="00BE1AEB"/>
    <w:rsid w:val="00BE2BD9"/>
    <w:rsid w:val="00BE6982"/>
    <w:rsid w:val="00BF0443"/>
    <w:rsid w:val="00BF372E"/>
    <w:rsid w:val="00BF3DDA"/>
    <w:rsid w:val="00BF6699"/>
    <w:rsid w:val="00BF7D2A"/>
    <w:rsid w:val="00C00A06"/>
    <w:rsid w:val="00C037DE"/>
    <w:rsid w:val="00C12707"/>
    <w:rsid w:val="00C13616"/>
    <w:rsid w:val="00C13BFC"/>
    <w:rsid w:val="00C13F07"/>
    <w:rsid w:val="00C1609A"/>
    <w:rsid w:val="00C17871"/>
    <w:rsid w:val="00C20A41"/>
    <w:rsid w:val="00C25C49"/>
    <w:rsid w:val="00C25C51"/>
    <w:rsid w:val="00C3116C"/>
    <w:rsid w:val="00C34601"/>
    <w:rsid w:val="00C34E52"/>
    <w:rsid w:val="00C40A77"/>
    <w:rsid w:val="00C446FC"/>
    <w:rsid w:val="00C51456"/>
    <w:rsid w:val="00C53335"/>
    <w:rsid w:val="00C535A4"/>
    <w:rsid w:val="00C53950"/>
    <w:rsid w:val="00C53CAD"/>
    <w:rsid w:val="00C54309"/>
    <w:rsid w:val="00C548A8"/>
    <w:rsid w:val="00C56F49"/>
    <w:rsid w:val="00C60F99"/>
    <w:rsid w:val="00C61A9E"/>
    <w:rsid w:val="00C63357"/>
    <w:rsid w:val="00C6668E"/>
    <w:rsid w:val="00C7222E"/>
    <w:rsid w:val="00C738D4"/>
    <w:rsid w:val="00C7463B"/>
    <w:rsid w:val="00C746E9"/>
    <w:rsid w:val="00C74ECD"/>
    <w:rsid w:val="00C8308B"/>
    <w:rsid w:val="00C85B92"/>
    <w:rsid w:val="00C96280"/>
    <w:rsid w:val="00CA06FE"/>
    <w:rsid w:val="00CA1533"/>
    <w:rsid w:val="00CA7636"/>
    <w:rsid w:val="00CB1110"/>
    <w:rsid w:val="00CC215F"/>
    <w:rsid w:val="00CC2CCB"/>
    <w:rsid w:val="00CC64E7"/>
    <w:rsid w:val="00CD0A95"/>
    <w:rsid w:val="00CD0F68"/>
    <w:rsid w:val="00CD0F91"/>
    <w:rsid w:val="00CD4DDA"/>
    <w:rsid w:val="00CD5E11"/>
    <w:rsid w:val="00CE166B"/>
    <w:rsid w:val="00CE207B"/>
    <w:rsid w:val="00CE2898"/>
    <w:rsid w:val="00CE36E6"/>
    <w:rsid w:val="00CE3748"/>
    <w:rsid w:val="00CE4C4C"/>
    <w:rsid w:val="00CE6CEE"/>
    <w:rsid w:val="00CE7C38"/>
    <w:rsid w:val="00CF1D7B"/>
    <w:rsid w:val="00CF230B"/>
    <w:rsid w:val="00CF4E7F"/>
    <w:rsid w:val="00CF569C"/>
    <w:rsid w:val="00D01091"/>
    <w:rsid w:val="00D012E4"/>
    <w:rsid w:val="00D013ED"/>
    <w:rsid w:val="00D0353B"/>
    <w:rsid w:val="00D042FE"/>
    <w:rsid w:val="00D0505C"/>
    <w:rsid w:val="00D060F0"/>
    <w:rsid w:val="00D069B8"/>
    <w:rsid w:val="00D149DA"/>
    <w:rsid w:val="00D2193A"/>
    <w:rsid w:val="00D2255A"/>
    <w:rsid w:val="00D23531"/>
    <w:rsid w:val="00D236FB"/>
    <w:rsid w:val="00D243B6"/>
    <w:rsid w:val="00D27900"/>
    <w:rsid w:val="00D30544"/>
    <w:rsid w:val="00D312E6"/>
    <w:rsid w:val="00D40896"/>
    <w:rsid w:val="00D43A09"/>
    <w:rsid w:val="00D440D2"/>
    <w:rsid w:val="00D44DE1"/>
    <w:rsid w:val="00D46977"/>
    <w:rsid w:val="00D53B67"/>
    <w:rsid w:val="00D5467A"/>
    <w:rsid w:val="00D57895"/>
    <w:rsid w:val="00D578DD"/>
    <w:rsid w:val="00D660B3"/>
    <w:rsid w:val="00D70905"/>
    <w:rsid w:val="00D70B42"/>
    <w:rsid w:val="00D7502F"/>
    <w:rsid w:val="00D750B0"/>
    <w:rsid w:val="00D77929"/>
    <w:rsid w:val="00D77BB5"/>
    <w:rsid w:val="00D77CA8"/>
    <w:rsid w:val="00D77D1B"/>
    <w:rsid w:val="00D85A53"/>
    <w:rsid w:val="00D9149D"/>
    <w:rsid w:val="00D917AC"/>
    <w:rsid w:val="00D91DFB"/>
    <w:rsid w:val="00D9219D"/>
    <w:rsid w:val="00D9511F"/>
    <w:rsid w:val="00D95F01"/>
    <w:rsid w:val="00D96A55"/>
    <w:rsid w:val="00D9737B"/>
    <w:rsid w:val="00D97F07"/>
    <w:rsid w:val="00DA1892"/>
    <w:rsid w:val="00DA3929"/>
    <w:rsid w:val="00DA4712"/>
    <w:rsid w:val="00DB0F80"/>
    <w:rsid w:val="00DB2EDB"/>
    <w:rsid w:val="00DB31C8"/>
    <w:rsid w:val="00DB66B1"/>
    <w:rsid w:val="00DB7CD8"/>
    <w:rsid w:val="00DC1A51"/>
    <w:rsid w:val="00DC46F1"/>
    <w:rsid w:val="00DD049B"/>
    <w:rsid w:val="00DD3DCE"/>
    <w:rsid w:val="00DE2D9F"/>
    <w:rsid w:val="00DE55A9"/>
    <w:rsid w:val="00DE5E5F"/>
    <w:rsid w:val="00DE6571"/>
    <w:rsid w:val="00DF1C4C"/>
    <w:rsid w:val="00DF2062"/>
    <w:rsid w:val="00DF392D"/>
    <w:rsid w:val="00DF58EC"/>
    <w:rsid w:val="00DF5F72"/>
    <w:rsid w:val="00E000E8"/>
    <w:rsid w:val="00E01B32"/>
    <w:rsid w:val="00E01FD6"/>
    <w:rsid w:val="00E037E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472F"/>
    <w:rsid w:val="00E36595"/>
    <w:rsid w:val="00E40324"/>
    <w:rsid w:val="00E41556"/>
    <w:rsid w:val="00E433D5"/>
    <w:rsid w:val="00E44468"/>
    <w:rsid w:val="00E53B30"/>
    <w:rsid w:val="00E53F20"/>
    <w:rsid w:val="00E56E28"/>
    <w:rsid w:val="00E613D6"/>
    <w:rsid w:val="00E614C0"/>
    <w:rsid w:val="00E63BB4"/>
    <w:rsid w:val="00E7311A"/>
    <w:rsid w:val="00E75DEB"/>
    <w:rsid w:val="00E77789"/>
    <w:rsid w:val="00E82102"/>
    <w:rsid w:val="00E82630"/>
    <w:rsid w:val="00E82EF4"/>
    <w:rsid w:val="00E85D4C"/>
    <w:rsid w:val="00E86610"/>
    <w:rsid w:val="00E8682D"/>
    <w:rsid w:val="00E904F9"/>
    <w:rsid w:val="00E9476C"/>
    <w:rsid w:val="00E97368"/>
    <w:rsid w:val="00EA029C"/>
    <w:rsid w:val="00EA1914"/>
    <w:rsid w:val="00EA1E2F"/>
    <w:rsid w:val="00EA22ED"/>
    <w:rsid w:val="00EA3BDC"/>
    <w:rsid w:val="00EA4562"/>
    <w:rsid w:val="00EA6734"/>
    <w:rsid w:val="00EB342B"/>
    <w:rsid w:val="00EB3A7C"/>
    <w:rsid w:val="00EB4968"/>
    <w:rsid w:val="00EB52F9"/>
    <w:rsid w:val="00EB5F7C"/>
    <w:rsid w:val="00EB70DD"/>
    <w:rsid w:val="00EC25E1"/>
    <w:rsid w:val="00EC2652"/>
    <w:rsid w:val="00EC6EEB"/>
    <w:rsid w:val="00EC7287"/>
    <w:rsid w:val="00ED049B"/>
    <w:rsid w:val="00ED217D"/>
    <w:rsid w:val="00ED2801"/>
    <w:rsid w:val="00ED2ECC"/>
    <w:rsid w:val="00EE1FCF"/>
    <w:rsid w:val="00EE483E"/>
    <w:rsid w:val="00EE5B36"/>
    <w:rsid w:val="00EE5F97"/>
    <w:rsid w:val="00EF0023"/>
    <w:rsid w:val="00EF503F"/>
    <w:rsid w:val="00EF5DFE"/>
    <w:rsid w:val="00EF75E2"/>
    <w:rsid w:val="00F0421F"/>
    <w:rsid w:val="00F07FF7"/>
    <w:rsid w:val="00F10DBA"/>
    <w:rsid w:val="00F1342F"/>
    <w:rsid w:val="00F134C1"/>
    <w:rsid w:val="00F2633B"/>
    <w:rsid w:val="00F26A3E"/>
    <w:rsid w:val="00F2718A"/>
    <w:rsid w:val="00F313CE"/>
    <w:rsid w:val="00F32504"/>
    <w:rsid w:val="00F342BF"/>
    <w:rsid w:val="00F34D19"/>
    <w:rsid w:val="00F37147"/>
    <w:rsid w:val="00F373FE"/>
    <w:rsid w:val="00F40905"/>
    <w:rsid w:val="00F43C6C"/>
    <w:rsid w:val="00F451B4"/>
    <w:rsid w:val="00F4785D"/>
    <w:rsid w:val="00F5100E"/>
    <w:rsid w:val="00F522FE"/>
    <w:rsid w:val="00F52B79"/>
    <w:rsid w:val="00F546C8"/>
    <w:rsid w:val="00F56B3F"/>
    <w:rsid w:val="00F607BD"/>
    <w:rsid w:val="00F62EB3"/>
    <w:rsid w:val="00F64673"/>
    <w:rsid w:val="00F70B58"/>
    <w:rsid w:val="00F72357"/>
    <w:rsid w:val="00F731ED"/>
    <w:rsid w:val="00F73A01"/>
    <w:rsid w:val="00F74BEC"/>
    <w:rsid w:val="00F82359"/>
    <w:rsid w:val="00F86701"/>
    <w:rsid w:val="00F90048"/>
    <w:rsid w:val="00F9254D"/>
    <w:rsid w:val="00F959D0"/>
    <w:rsid w:val="00FA2771"/>
    <w:rsid w:val="00FA52AB"/>
    <w:rsid w:val="00FA52B7"/>
    <w:rsid w:val="00FA666A"/>
    <w:rsid w:val="00FA667B"/>
    <w:rsid w:val="00FB4AF1"/>
    <w:rsid w:val="00FB5AA2"/>
    <w:rsid w:val="00FB649D"/>
    <w:rsid w:val="00FC000A"/>
    <w:rsid w:val="00FC2206"/>
    <w:rsid w:val="00FC2252"/>
    <w:rsid w:val="00FC2EFD"/>
    <w:rsid w:val="00FC385B"/>
    <w:rsid w:val="00FC4950"/>
    <w:rsid w:val="00FC55D2"/>
    <w:rsid w:val="00FD1DC3"/>
    <w:rsid w:val="00FD35F4"/>
    <w:rsid w:val="00FE1588"/>
    <w:rsid w:val="00FF1416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32E8F6"/>
  <w15:docId w15:val="{EE9C6689-9E8A-CA44-9CE4-B9567BC0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8060E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0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a7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rsid w:val="00F2718A"/>
    <w:rPr>
      <w:color w:val="0000FF"/>
      <w:u w:val="single"/>
    </w:rPr>
  </w:style>
  <w:style w:type="paragraph" w:styleId="a9">
    <w:name w:val="Body Text"/>
    <w:basedOn w:val="a0"/>
    <w:link w:val="aa"/>
    <w:rsid w:val="000C131B"/>
    <w:pPr>
      <w:spacing w:line="220" w:lineRule="exact"/>
    </w:pPr>
    <w:rPr>
      <w:i/>
      <w:iCs/>
    </w:rPr>
  </w:style>
  <w:style w:type="character" w:customStyle="1" w:styleId="aa">
    <w:name w:val="本文 字元"/>
    <w:link w:val="a9"/>
    <w:rsid w:val="000C131B"/>
    <w:rPr>
      <w:i/>
      <w:iCs/>
      <w:kern w:val="2"/>
      <w:sz w:val="24"/>
      <w:szCs w:val="24"/>
    </w:rPr>
  </w:style>
  <w:style w:type="paragraph" w:styleId="21">
    <w:name w:val="Body Text 2"/>
    <w:basedOn w:val="a0"/>
    <w:link w:val="22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2">
    <w:name w:val="本文 2 字元"/>
    <w:link w:val="21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b">
    <w:name w:val="Emphasis"/>
    <w:uiPriority w:val="20"/>
    <w:qFormat/>
    <w:rsid w:val="0046129E"/>
    <w:rPr>
      <w:i/>
      <w:iCs/>
    </w:rPr>
  </w:style>
  <w:style w:type="paragraph" w:styleId="ac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d">
    <w:name w:val="Table Grid"/>
    <w:basedOn w:val="a2"/>
    <w:uiPriority w:val="59"/>
    <w:rsid w:val="001A0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uiPriority w:val="99"/>
    <w:rsid w:val="00332DA0"/>
    <w:rPr>
      <w:kern w:val="2"/>
    </w:rPr>
  </w:style>
  <w:style w:type="character" w:customStyle="1" w:styleId="20">
    <w:name w:val="標題 2 字元"/>
    <w:link w:val="2"/>
    <w:rsid w:val="00785AD3"/>
    <w:rPr>
      <w:b/>
      <w:bCs/>
      <w:kern w:val="2"/>
      <w:sz w:val="24"/>
      <w:szCs w:val="24"/>
    </w:rPr>
  </w:style>
  <w:style w:type="paragraph" w:styleId="ae">
    <w:name w:val="Body Text Indent"/>
    <w:basedOn w:val="a0"/>
    <w:link w:val="af"/>
    <w:unhideWhenUsed/>
    <w:rsid w:val="008B06C9"/>
    <w:pPr>
      <w:spacing w:after="120"/>
      <w:ind w:leftChars="200" w:left="480"/>
    </w:pPr>
  </w:style>
  <w:style w:type="character" w:customStyle="1" w:styleId="af">
    <w:name w:val="本文縮排 字元"/>
    <w:link w:val="ae"/>
    <w:rsid w:val="008B06C9"/>
    <w:rPr>
      <w:kern w:val="2"/>
      <w:sz w:val="24"/>
      <w:szCs w:val="24"/>
    </w:rPr>
  </w:style>
  <w:style w:type="paragraph" w:styleId="af0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f1">
    <w:name w:val="Plain Text"/>
    <w:basedOn w:val="a0"/>
    <w:link w:val="af2"/>
    <w:rsid w:val="006A3A29"/>
    <w:rPr>
      <w:rFonts w:ascii="細明體" w:eastAsia="細明體" w:hAnsi="Courier New" w:cs="Courier New"/>
    </w:rPr>
  </w:style>
  <w:style w:type="character" w:customStyle="1" w:styleId="af2">
    <w:name w:val="純文字 字元"/>
    <w:link w:val="af1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f1"/>
    <w:rsid w:val="006A3A29"/>
    <w:pPr>
      <w:numPr>
        <w:numId w:val="1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8">
    <w:name w:val="Normal_1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280">
    <w:name w:val="Normal_2_8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sid w:val="009449F0"/>
    <w:rPr>
      <w:rFonts w:eastAsia="細明體"/>
      <w:color w:val="000000"/>
      <w:sz w:val="24"/>
      <w:szCs w:val="24"/>
    </w:rPr>
  </w:style>
  <w:style w:type="paragraph" w:customStyle="1" w:styleId="Normal110">
    <w:name w:val="Normal_1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1C7658"/>
    <w:rPr>
      <w:rFonts w:eastAsia="細明體"/>
      <w:color w:val="000000"/>
      <w:sz w:val="24"/>
      <w:szCs w:val="24"/>
    </w:rPr>
  </w:style>
  <w:style w:type="paragraph" w:customStyle="1" w:styleId="Normal121">
    <w:name w:val="Normal_1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221">
    <w:name w:val="Normal_2_2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310">
    <w:name w:val="Normal_3_1"/>
    <w:qFormat/>
    <w:rsid w:val="007A1FF9"/>
    <w:rPr>
      <w:rFonts w:eastAsia="細明體"/>
      <w:color w:val="000000"/>
      <w:sz w:val="24"/>
      <w:szCs w:val="24"/>
    </w:rPr>
  </w:style>
  <w:style w:type="paragraph" w:customStyle="1" w:styleId="Normal048">
    <w:name w:val="Normal_0_48"/>
    <w:qFormat/>
    <w:rsid w:val="00105F3B"/>
    <w:rPr>
      <w:rFonts w:eastAsia="細明體"/>
      <w:color w:val="000000"/>
      <w:sz w:val="24"/>
      <w:szCs w:val="24"/>
    </w:rPr>
  </w:style>
  <w:style w:type="paragraph" w:customStyle="1" w:styleId="Normal066">
    <w:name w:val="Normal_0_66"/>
    <w:qFormat/>
    <w:rsid w:val="004F2412"/>
    <w:rPr>
      <w:rFonts w:eastAsia="細明體"/>
      <w:color w:val="000000"/>
      <w:sz w:val="24"/>
      <w:szCs w:val="24"/>
    </w:rPr>
  </w:style>
  <w:style w:type="paragraph" w:customStyle="1" w:styleId="Normal084">
    <w:name w:val="Normal_0_84"/>
    <w:qFormat/>
    <w:rsid w:val="004F2412"/>
    <w:rPr>
      <w:rFonts w:eastAsia="細明體"/>
      <w:color w:val="000000"/>
      <w:sz w:val="24"/>
      <w:szCs w:val="24"/>
    </w:rPr>
  </w:style>
  <w:style w:type="paragraph" w:customStyle="1" w:styleId="Normal079">
    <w:name w:val="Normal_0_79"/>
    <w:qFormat/>
    <w:rsid w:val="00B00DA1"/>
    <w:rPr>
      <w:rFonts w:eastAsia="細明體"/>
      <w:color w:val="000000"/>
      <w:sz w:val="24"/>
      <w:szCs w:val="24"/>
    </w:rPr>
  </w:style>
  <w:style w:type="paragraph" w:customStyle="1" w:styleId="Normal090">
    <w:name w:val="Normal_0_90"/>
    <w:qFormat/>
    <w:rsid w:val="00B00DA1"/>
    <w:rPr>
      <w:rFonts w:eastAsia="細明體"/>
      <w:color w:val="000000"/>
      <w:sz w:val="24"/>
      <w:szCs w:val="24"/>
    </w:rPr>
  </w:style>
  <w:style w:type="paragraph" w:customStyle="1" w:styleId="Normal0100">
    <w:name w:val="Normal_0_10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100">
    <w:name w:val="Normal_1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200">
    <w:name w:val="Normal_2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400">
    <w:name w:val="Normal_4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50">
    <w:name w:val="Normal_5_0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0114">
    <w:name w:val="Normal_0_1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114">
    <w:name w:val="Normal_1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214">
    <w:name w:val="Normal_2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314">
    <w:name w:val="Normal_3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414">
    <w:name w:val="Normal_4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514">
    <w:name w:val="Normal_5_14"/>
    <w:qFormat/>
    <w:rsid w:val="00BA5616"/>
    <w:rPr>
      <w:rFonts w:eastAsia="細明體"/>
      <w:color w:val="000000"/>
      <w:sz w:val="24"/>
      <w:szCs w:val="24"/>
    </w:rPr>
  </w:style>
  <w:style w:type="paragraph" w:customStyle="1" w:styleId="Normal057">
    <w:name w:val="Normal_0_57"/>
    <w:qFormat/>
    <w:rsid w:val="006074CE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E8D8E6-9F23-47A9-8872-7D84D9BCC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99.2 高二期末考.dot</Template>
  <TotalTime>0</TotalTime>
  <Pages>3</Pages>
  <Words>1237</Words>
  <Characters>7051</Characters>
  <Application>Microsoft Office Word</Application>
  <DocSecurity>0</DocSecurity>
  <Lines>58</Lines>
  <Paragraphs>16</Paragraphs>
  <ScaleCrop>false</ScaleCrop>
  <Company>龍騰文化</Company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洪千舫</cp:lastModifiedBy>
  <cp:revision>2</cp:revision>
  <cp:lastPrinted>2022-01-03T02:55:00Z</cp:lastPrinted>
  <dcterms:created xsi:type="dcterms:W3CDTF">2022-01-04T02:13:00Z</dcterms:created>
  <dcterms:modified xsi:type="dcterms:W3CDTF">2022-01-04T02:13:00Z</dcterms:modified>
</cp:coreProperties>
</file>