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"/>
        <w:gridCol w:w="567"/>
        <w:gridCol w:w="1134"/>
        <w:gridCol w:w="992"/>
        <w:gridCol w:w="1134"/>
        <w:gridCol w:w="1225"/>
        <w:gridCol w:w="425"/>
        <w:gridCol w:w="426"/>
        <w:gridCol w:w="708"/>
        <w:gridCol w:w="1149"/>
        <w:gridCol w:w="719"/>
        <w:gridCol w:w="966"/>
        <w:gridCol w:w="672"/>
        <w:gridCol w:w="883"/>
        <w:gridCol w:w="1386"/>
      </w:tblGrid>
      <w:tr w:rsidR="006D05A7" w:rsidRPr="003C67F2" w14:paraId="26828F37" w14:textId="77777777" w:rsidTr="002629FF">
        <w:trPr>
          <w:cantSplit/>
          <w:trHeight w:val="510"/>
          <w:jc w:val="center"/>
        </w:trPr>
        <w:tc>
          <w:tcPr>
            <w:tcW w:w="8454" w:type="dxa"/>
            <w:gridSpan w:val="10"/>
            <w:tcBorders>
              <w:bottom w:val="single" w:sz="4" w:space="0" w:color="auto"/>
            </w:tcBorders>
            <w:vAlign w:val="center"/>
          </w:tcPr>
          <w:p w14:paraId="049734DA" w14:textId="77777777" w:rsidR="006D05A7" w:rsidRPr="003C67F2" w:rsidRDefault="006D05A7" w:rsidP="002629FF">
            <w:pPr>
              <w:pStyle w:val="a6"/>
              <w:jc w:val="center"/>
              <w:rPr>
                <w:rFonts w:eastAsia="標楷體"/>
              </w:rPr>
            </w:pPr>
            <w:r w:rsidRPr="003C67F2">
              <w:rPr>
                <w:rFonts w:eastAsia="標楷體"/>
                <w:sz w:val="28"/>
              </w:rPr>
              <w:t>市立新北高工</w:t>
            </w:r>
            <w:r w:rsidRPr="003C67F2">
              <w:rPr>
                <w:rFonts w:eastAsia="標楷體"/>
                <w:sz w:val="28"/>
              </w:rPr>
              <w:t>109</w:t>
            </w:r>
            <w:r w:rsidRPr="003C67F2">
              <w:rPr>
                <w:rFonts w:eastAsia="標楷體"/>
                <w:sz w:val="28"/>
              </w:rPr>
              <w:t>學年度第</w:t>
            </w:r>
            <w:r w:rsidRPr="003C67F2">
              <w:rPr>
                <w:rFonts w:eastAsia="標楷體"/>
                <w:sz w:val="28"/>
              </w:rPr>
              <w:t>1</w:t>
            </w:r>
            <w:r w:rsidRPr="003C67F2">
              <w:rPr>
                <w:rFonts w:eastAsia="標楷體"/>
                <w:sz w:val="28"/>
              </w:rPr>
              <w:t>學期</w:t>
            </w:r>
            <w:r w:rsidRPr="003C67F2">
              <w:rPr>
                <w:rFonts w:eastAsia="標楷體"/>
                <w:sz w:val="28"/>
              </w:rPr>
              <w:t xml:space="preserve"> </w:t>
            </w:r>
            <w:r>
              <w:rPr>
                <w:rFonts w:eastAsia="標楷體"/>
                <w:sz w:val="28"/>
              </w:rPr>
              <w:t>開學考</w:t>
            </w:r>
            <w:r w:rsidRPr="003C67F2">
              <w:rPr>
                <w:rFonts w:eastAsia="標楷體"/>
                <w:sz w:val="28"/>
              </w:rPr>
              <w:t xml:space="preserve"> </w:t>
            </w:r>
            <w:r w:rsidRPr="003C67F2">
              <w:rPr>
                <w:rFonts w:eastAsia="標楷體"/>
                <w:sz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7D3504F" w14:textId="77777777" w:rsidR="006D05A7" w:rsidRPr="003C67F2" w:rsidRDefault="006D05A7" w:rsidP="002629FF">
            <w:pPr>
              <w:pStyle w:val="a6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CBA9F" w14:textId="77777777" w:rsidR="006D05A7" w:rsidRPr="003C67F2" w:rsidRDefault="006D05A7" w:rsidP="002629FF">
            <w:pPr>
              <w:pStyle w:val="a6"/>
              <w:jc w:val="center"/>
              <w:rPr>
                <w:rFonts w:eastAsia="標楷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02A06" w14:textId="77777777" w:rsidR="006D05A7" w:rsidRPr="003C67F2" w:rsidRDefault="006D05A7" w:rsidP="002629FF">
            <w:pPr>
              <w:pStyle w:val="a6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8EDDD" w14:textId="77777777" w:rsidR="006D05A7" w:rsidRPr="003C67F2" w:rsidRDefault="006D05A7" w:rsidP="002629FF">
            <w:pPr>
              <w:pStyle w:val="a6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57A0E47" w14:textId="77777777" w:rsidR="006D05A7" w:rsidRPr="003C67F2" w:rsidRDefault="006D05A7" w:rsidP="002629FF">
            <w:pPr>
              <w:pStyle w:val="a6"/>
              <w:jc w:val="center"/>
              <w:rPr>
                <w:rFonts w:eastAsia="標楷體"/>
                <w:sz w:val="24"/>
                <w:szCs w:val="24"/>
              </w:rPr>
            </w:pPr>
            <w:r w:rsidRPr="003C67F2">
              <w:rPr>
                <w:rFonts w:eastAsia="標楷體"/>
                <w:sz w:val="24"/>
                <w:szCs w:val="24"/>
              </w:rPr>
              <w:t>電腦卡作答</w:t>
            </w:r>
          </w:p>
        </w:tc>
      </w:tr>
      <w:tr w:rsidR="006D05A7" w:rsidRPr="003C67F2" w14:paraId="5E51E697" w14:textId="77777777" w:rsidTr="002629FF">
        <w:trPr>
          <w:cantSplit/>
          <w:trHeight w:val="520"/>
          <w:jc w:val="center"/>
        </w:trPr>
        <w:tc>
          <w:tcPr>
            <w:tcW w:w="69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9BCE727" w14:textId="77777777" w:rsidR="006D05A7" w:rsidRPr="003C67F2" w:rsidRDefault="006D05A7" w:rsidP="002629FF">
            <w:pPr>
              <w:pStyle w:val="a6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科</w:t>
            </w:r>
            <w:r w:rsidRPr="003C67F2">
              <w:rPr>
                <w:rFonts w:eastAsia="標楷體"/>
                <w:sz w:val="24"/>
              </w:rPr>
              <w:t xml:space="preserve"> </w:t>
            </w:r>
            <w:r w:rsidRPr="003C67F2">
              <w:rPr>
                <w:rFonts w:eastAsia="標楷體"/>
                <w:sz w:val="24"/>
              </w:rPr>
              <w:t>目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FCA985" w14:textId="77777777" w:rsidR="006D05A7" w:rsidRPr="003C67F2" w:rsidRDefault="006D05A7" w:rsidP="002629FF">
            <w:pPr>
              <w:pStyle w:val="a6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數學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0031F4" w14:textId="77777777" w:rsidR="006D05A7" w:rsidRPr="003C67F2" w:rsidRDefault="006D05A7" w:rsidP="002629FF">
            <w:pPr>
              <w:pStyle w:val="a6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命題教師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8920EE" w14:textId="77777777" w:rsidR="006D05A7" w:rsidRPr="003C67F2" w:rsidRDefault="006D05A7" w:rsidP="002629FF">
            <w:pPr>
              <w:pStyle w:val="a6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謝佩宜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C10249" w14:textId="77777777" w:rsidR="006D05A7" w:rsidRPr="003C67F2" w:rsidRDefault="006D05A7" w:rsidP="002629FF">
            <w:pPr>
              <w:pStyle w:val="a6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審題教師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816A5B" w14:textId="77777777" w:rsidR="006D05A7" w:rsidRPr="003C67F2" w:rsidRDefault="00270E1C" w:rsidP="002629FF">
            <w:pPr>
              <w:pStyle w:val="a6"/>
              <w:jc w:val="center"/>
              <w:rPr>
                <w:rFonts w:eastAsia="標楷體"/>
                <w:sz w:val="24"/>
              </w:rPr>
            </w:pPr>
            <w:r>
              <w:rPr>
                <w:rFonts w:eastAsia="標楷體"/>
                <w:sz w:val="24"/>
              </w:rPr>
              <w:t>鍾愛蓮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DA1BF8" w14:textId="77777777" w:rsidR="006D05A7" w:rsidRPr="003C67F2" w:rsidRDefault="006D05A7" w:rsidP="002629FF">
            <w:pPr>
              <w:pStyle w:val="a6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年級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6FDD20" w14:textId="77777777" w:rsidR="006D05A7" w:rsidRPr="003C67F2" w:rsidRDefault="00F35624" w:rsidP="002629FF">
            <w:pPr>
              <w:pStyle w:val="a6"/>
              <w:jc w:val="center"/>
              <w:rPr>
                <w:rFonts w:eastAsia="標楷體"/>
                <w:sz w:val="24"/>
                <w:lang w:eastAsia="zh-TW"/>
              </w:rPr>
            </w:pPr>
            <w:r>
              <w:rPr>
                <w:rFonts w:eastAsia="標楷體"/>
                <w:sz w:val="24"/>
              </w:rPr>
              <w:t>二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82DAE8" w14:textId="77777777" w:rsidR="006D05A7" w:rsidRPr="003C67F2" w:rsidRDefault="006D05A7" w:rsidP="002629FF">
            <w:pPr>
              <w:pStyle w:val="a6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科別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0C14DEA9" w14:textId="77777777" w:rsidR="006D05A7" w:rsidRPr="003C67F2" w:rsidRDefault="006D05A7" w:rsidP="002629FF">
            <w:pPr>
              <w:pStyle w:val="a6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工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17AEADD9" w14:textId="77777777" w:rsidR="006D05A7" w:rsidRPr="003C67F2" w:rsidRDefault="006D05A7" w:rsidP="002629FF">
            <w:pPr>
              <w:pStyle w:val="a6"/>
              <w:jc w:val="center"/>
              <w:rPr>
                <w:rFonts w:eastAsia="標楷體"/>
                <w:sz w:val="24"/>
              </w:rPr>
            </w:pPr>
            <w:r w:rsidRPr="003C67F2">
              <w:rPr>
                <w:rFonts w:eastAsia="標楷體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501701" w14:textId="77777777" w:rsidR="006D05A7" w:rsidRPr="003C67F2" w:rsidRDefault="006D05A7" w:rsidP="002629FF">
            <w:pPr>
              <w:pStyle w:val="a6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8F4B8B" w14:textId="77777777" w:rsidR="006D05A7" w:rsidRPr="003C67F2" w:rsidRDefault="00F35624" w:rsidP="002629FF">
            <w:pPr>
              <w:pStyle w:val="a6"/>
              <w:jc w:val="center"/>
              <w:rPr>
                <w:rFonts w:eastAsia="標楷體"/>
                <w:sz w:val="24"/>
                <w:szCs w:val="24"/>
                <w:lang w:eastAsia="zh-TW"/>
              </w:rPr>
            </w:pPr>
            <w:r>
              <w:rPr>
                <w:rFonts w:eastAsia="標楷體"/>
                <w:sz w:val="24"/>
                <w:szCs w:val="24"/>
              </w:rPr>
              <w:t>是</w:t>
            </w:r>
          </w:p>
        </w:tc>
      </w:tr>
    </w:tbl>
    <w:p w14:paraId="0708198F" w14:textId="77777777" w:rsidR="008B53A3" w:rsidRPr="008B53A3" w:rsidRDefault="008B53A3" w:rsidP="008B53A3">
      <w:pPr>
        <w:widowControl/>
        <w:spacing w:before="360"/>
        <w:rPr>
          <w:rFonts w:ascii="Times New Roman" w:eastAsia="標楷體" w:hAnsi="Times New Roman" w:cs="Times New Roman"/>
          <w:kern w:val="0"/>
          <w:szCs w:val="24"/>
          <w:lang w:eastAsia="zh-CN"/>
        </w:rPr>
      </w:pPr>
      <w:r w:rsidRPr="008B53A3">
        <w:rPr>
          <w:rFonts w:ascii="Times New Roman" w:eastAsia="標楷體" w:hAnsi="Times New Roman" w:cs="Times New Roman"/>
          <w:b/>
          <w:kern w:val="0"/>
          <w:szCs w:val="24"/>
          <w:lang w:eastAsia="zh-CN"/>
        </w:rPr>
        <w:t>一、單選題</w:t>
      </w:r>
      <w:r w:rsidRPr="008B53A3">
        <w:rPr>
          <w:rFonts w:ascii="Times New Roman" w:eastAsia="標楷體" w:hAnsi="Times New Roman" w:cs="Times New Roman"/>
          <w:b/>
          <w:kern w:val="0"/>
          <w:szCs w:val="24"/>
          <w:lang w:eastAsia="zh-CN"/>
        </w:rPr>
        <w:t>(</w:t>
      </w:r>
      <w:r w:rsidRPr="008B53A3">
        <w:rPr>
          <w:rFonts w:ascii="Times New Roman" w:eastAsia="標楷體" w:hAnsi="Times New Roman" w:cs="Times New Roman"/>
          <w:b/>
          <w:kern w:val="0"/>
          <w:szCs w:val="24"/>
        </w:rPr>
        <w:t>20</w:t>
      </w:r>
      <w:r w:rsidRPr="008B53A3">
        <w:rPr>
          <w:rFonts w:ascii="Times New Roman" w:eastAsia="標楷體" w:hAnsi="Times New Roman" w:cs="Times New Roman"/>
          <w:b/>
          <w:kern w:val="0"/>
          <w:szCs w:val="24"/>
          <w:lang w:eastAsia="zh-CN"/>
        </w:rPr>
        <w:t>小題，每題</w:t>
      </w:r>
      <w:r w:rsidRPr="008B53A3">
        <w:rPr>
          <w:rFonts w:ascii="Times New Roman" w:eastAsia="標楷體" w:hAnsi="Times New Roman" w:cs="Times New Roman"/>
          <w:b/>
          <w:kern w:val="0"/>
          <w:szCs w:val="24"/>
        </w:rPr>
        <w:t>5</w:t>
      </w:r>
      <w:r w:rsidRPr="008B53A3">
        <w:rPr>
          <w:rFonts w:ascii="Times New Roman" w:eastAsia="標楷體" w:hAnsi="Times New Roman" w:cs="Times New Roman"/>
          <w:b/>
          <w:kern w:val="0"/>
          <w:szCs w:val="24"/>
          <w:lang w:eastAsia="zh-CN"/>
        </w:rPr>
        <w:t>分，共</w:t>
      </w:r>
      <w:r w:rsidRPr="008B53A3">
        <w:rPr>
          <w:rFonts w:ascii="Times New Roman" w:eastAsia="標楷體" w:hAnsi="Times New Roman" w:cs="Times New Roman"/>
          <w:b/>
          <w:kern w:val="0"/>
          <w:szCs w:val="24"/>
        </w:rPr>
        <w:t>100</w:t>
      </w:r>
      <w:r w:rsidRPr="008B53A3">
        <w:rPr>
          <w:rFonts w:ascii="Times New Roman" w:eastAsia="標楷體" w:hAnsi="Times New Roman" w:cs="Times New Roman"/>
          <w:b/>
          <w:kern w:val="0"/>
          <w:szCs w:val="24"/>
          <w:lang w:eastAsia="zh-CN"/>
        </w:rPr>
        <w:t>分</w:t>
      </w:r>
      <w:r w:rsidRPr="008B53A3">
        <w:rPr>
          <w:rFonts w:ascii="Times New Roman" w:eastAsia="標楷體" w:hAnsi="Times New Roman" w:cs="Times New Roman"/>
          <w:b/>
          <w:kern w:val="0"/>
          <w:szCs w:val="24"/>
          <w:lang w:eastAsia="zh-CN"/>
        </w:rPr>
        <w:t>)</w:t>
      </w:r>
    </w:p>
    <w:p w14:paraId="5CC9293C" w14:textId="77777777" w:rsidR="008B53A3" w:rsidRPr="008B53A3" w:rsidRDefault="008B53A3" w:rsidP="00F35624">
      <w:pPr>
        <w:widowControl/>
        <w:numPr>
          <w:ilvl w:val="0"/>
          <w:numId w:val="3"/>
        </w:numPr>
        <w:snapToGrid w:val="0"/>
        <w:spacing w:before="80" w:afterLines="150" w:after="540"/>
        <w:ind w:left="1276" w:hanging="992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bookmarkStart w:id="0" w:name="QQ201230004576_1_H"/>
      <w:bookmarkStart w:id="1" w:name="QQ201230004576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（　</w:t>
      </w:r>
      <w:r w:rsidR="00F35624" w:rsidRPr="0002656F">
        <w:rPr>
          <w:rFonts w:ascii="Times New Roman" w:eastAsia="標楷體" w:hAnsi="Times New Roman" w:cs="Times New Roman"/>
          <w:color w:val="FF0000"/>
          <w:kern w:val="0"/>
          <w:szCs w:val="24"/>
        </w:rPr>
        <w:t>C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）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若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4725" w:dyaOrig="405" w14:anchorId="2FF35F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6.4pt;height:20.4pt" o:ole="">
            <v:imagedata r:id="rId7" o:title=""/>
            <v:path o:connecttype="segments"/>
          </v:shape>
          <o:OLEObject Type="Embed" ProgID="Equation.DSMT4" ShapeID="_x0000_i1025" DrawAspect="Content" ObjectID="_1690007766" r:id="rId8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，則</w:t>
      </w:r>
      <m:oMath>
        <m:r>
          <m:rPr>
            <m:sty m:val="p"/>
          </m:rPr>
          <w:rPr>
            <w:rFonts w:ascii="Cambria Math" w:eastAsia="標楷體" w:hAnsi="Cambria Math" w:cs="Times New Roman"/>
            <w:color w:val="000000"/>
            <w:szCs w:val="24"/>
          </w:rPr>
          <m:t>-</m:t>
        </m:r>
        <m:r>
          <w:rPr>
            <w:rFonts w:ascii="Cambria Math" w:eastAsia="標楷體" w:hAnsi="Cambria Math" w:cs="Times New Roman"/>
            <w:color w:val="000000"/>
            <w:szCs w:val="24"/>
          </w:rPr>
          <m:t>a+b-c+d</m:t>
        </m:r>
      </m:oMath>
      <w:r w:rsidRPr="008B53A3">
        <w:rPr>
          <w:rFonts w:ascii="Times New Roman" w:eastAsia="標楷體" w:hAnsi="Times New Roman" w:cs="Times New Roman"/>
          <w:color w:val="000000"/>
          <w:szCs w:val="24"/>
        </w:rPr>
        <w:t>=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0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(A)</w:t>
      </w:r>
      <w:bookmarkStart w:id="2" w:name="QQ201230004576_1_1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300" w:dyaOrig="240" w14:anchorId="26A93C8C">
          <v:shape id="_x0000_i1026" type="#_x0000_t75" style="width:15pt;height:12pt" o:ole="">
            <v:imagedata r:id="rId9" o:title=""/>
            <v:path o:connecttype="segments"/>
          </v:shape>
          <o:OLEObject Type="Embed" ProgID="Equation.DSMT4" ShapeID="_x0000_i1026" DrawAspect="Content" ObjectID="_1690007767" r:id="rId10"/>
        </w:objec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2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(B)</w:t>
      </w:r>
      <w:bookmarkStart w:id="3" w:name="QQ201230004576_1_2"/>
      <w:r w:rsidRPr="008B53A3">
        <w:rPr>
          <w:rFonts w:ascii="Times New Roman" w:eastAsia="標楷體" w:hAnsi="Times New Roman" w:cs="Times New Roman"/>
          <w:color w:val="000000"/>
          <w:szCs w:val="24"/>
        </w:rPr>
        <w:t>0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3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(C)</w:t>
      </w:r>
      <w:bookmarkStart w:id="4" w:name="QQ201230004576_1_3"/>
      <w:r w:rsidRPr="008B53A3">
        <w:rPr>
          <w:rFonts w:ascii="Times New Roman" w:eastAsia="標楷體" w:hAnsi="Times New Roman" w:cs="Times New Roman"/>
          <w:color w:val="000000"/>
          <w:szCs w:val="24"/>
        </w:rPr>
        <w:t>1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4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(D)</w:t>
      </w:r>
      <w:bookmarkStart w:id="5" w:name="QQ201230004576_1_4"/>
      <w:r w:rsidRPr="008B53A3">
        <w:rPr>
          <w:rFonts w:ascii="Times New Roman" w:eastAsia="標楷體" w:hAnsi="Times New Roman" w:cs="Times New Roman"/>
          <w:color w:val="000000"/>
          <w:szCs w:val="24"/>
        </w:rPr>
        <w:t>2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"/>
      <w:bookmarkEnd w:id="5"/>
    </w:p>
    <w:p w14:paraId="2C3FDC08" w14:textId="77777777" w:rsidR="008B53A3" w:rsidRPr="008B53A3" w:rsidRDefault="008B53A3" w:rsidP="00F35624">
      <w:pPr>
        <w:widowControl/>
        <w:numPr>
          <w:ilvl w:val="0"/>
          <w:numId w:val="3"/>
        </w:numPr>
        <w:snapToGrid w:val="0"/>
        <w:spacing w:before="80" w:afterLines="150" w:after="540"/>
        <w:ind w:left="1276" w:hanging="992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bookmarkStart w:id="6" w:name="QQ201230003873_1_H"/>
      <w:bookmarkStart w:id="7" w:name="QQ201230003873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（　</w:t>
      </w:r>
      <w:r w:rsidR="00F35624" w:rsidRPr="0002656F">
        <w:rPr>
          <w:rFonts w:ascii="Times New Roman" w:eastAsia="標楷體" w:hAnsi="Times New Roman" w:cs="Times New Roman"/>
          <w:color w:val="FF0000"/>
          <w:kern w:val="0"/>
          <w:szCs w:val="24"/>
        </w:rPr>
        <w:t>B</w:t>
      </w:r>
      <w:r w:rsidRPr="0002656F">
        <w:rPr>
          <w:rFonts w:ascii="Times New Roman" w:eastAsia="標楷體" w:hAnsi="Times New Roman" w:cs="Times New Roman"/>
          <w:color w:val="FF0000"/>
          <w:kern w:val="0"/>
          <w:szCs w:val="24"/>
        </w:rPr>
        <w:t xml:space="preserve">　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）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已知多項式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540" w:dyaOrig="360" w14:anchorId="45848726">
          <v:shape id="_x0000_i1027" type="#_x0000_t75" style="width:27pt;height:18pt" o:ole="">
            <v:imagedata r:id="rId11" o:title=""/>
            <v:path o:connecttype="segments"/>
          </v:shape>
          <o:OLEObject Type="Embed" ProgID="Equation.DSMT4" ShapeID="_x0000_i1027" DrawAspect="Content" ObjectID="_1690007768" r:id="rId12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除以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465" w:dyaOrig="270" w14:anchorId="084190CE">
          <v:shape id="_x0000_i1028" type="#_x0000_t75" style="width:23.4pt;height:13.8pt" o:ole="">
            <v:imagedata r:id="rId13" o:title=""/>
            <v:path o:connecttype="segments"/>
          </v:shape>
          <o:OLEObject Type="Embed" ProgID="Equation.DSMT4" ShapeID="_x0000_i1028" DrawAspect="Content" ObjectID="_1690007769" r:id="rId14"/>
        </w:object>
      </w:r>
      <w:proofErr w:type="gramStart"/>
      <w:r w:rsidRPr="008B53A3">
        <w:rPr>
          <w:rFonts w:ascii="Times New Roman" w:eastAsia="標楷體" w:hAnsi="Times New Roman" w:cs="Times New Roman"/>
          <w:color w:val="000000"/>
          <w:szCs w:val="24"/>
        </w:rPr>
        <w:t>之餘式為</w:t>
      </w:r>
      <w:proofErr w:type="gramEnd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300" w:dyaOrig="270" w14:anchorId="565CD3B3">
          <v:shape id="_x0000_i1029" type="#_x0000_t75" style="width:15pt;height:13.8pt" o:ole="">
            <v:imagedata r:id="rId15" o:title=""/>
            <v:path o:connecttype="segments"/>
          </v:shape>
          <o:OLEObject Type="Embed" ProgID="Equation.DSMT4" ShapeID="_x0000_i1029" DrawAspect="Content" ObjectID="_1690007770" r:id="rId16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，除以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465" w:dyaOrig="270" w14:anchorId="423261F4">
          <v:shape id="_x0000_i1030" type="#_x0000_t75" style="width:23.4pt;height:13.8pt" o:ole="">
            <v:imagedata r:id="rId17" o:title=""/>
            <v:path o:connecttype="segments"/>
          </v:shape>
          <o:OLEObject Type="Embed" ProgID="Equation.DSMT4" ShapeID="_x0000_i1030" DrawAspect="Content" ObjectID="_1690007771" r:id="rId18"/>
        </w:object>
      </w:r>
      <w:proofErr w:type="gramStart"/>
      <w:r w:rsidRPr="008B53A3">
        <w:rPr>
          <w:rFonts w:ascii="Times New Roman" w:eastAsia="標楷體" w:hAnsi="Times New Roman" w:cs="Times New Roman"/>
          <w:color w:val="000000"/>
          <w:szCs w:val="24"/>
        </w:rPr>
        <w:t>之餘式為</w:t>
      </w:r>
      <w:proofErr w:type="gramEnd"/>
      <w:r w:rsidR="00755415"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>3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，則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540" w:dyaOrig="360" w14:anchorId="21E4A502">
          <v:shape id="_x0000_i1031" type="#_x0000_t75" style="width:27pt;height:18pt" o:ole="">
            <v:imagedata r:id="rId19" o:title=""/>
            <v:path o:connecttype="segments"/>
          </v:shape>
          <o:OLEObject Type="Embed" ProgID="Equation.DSMT4" ShapeID="_x0000_i1031" DrawAspect="Content" ObjectID="_1690007772" r:id="rId20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除以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570" w:dyaOrig="300" w14:anchorId="5B9B0F9F">
          <v:shape id="_x0000_i1032" type="#_x0000_t75" style="width:28.8pt;height:15pt" o:ole="">
            <v:imagedata r:id="rId21" o:title=""/>
            <v:path o:connecttype="segments"/>
          </v:shape>
          <o:OLEObject Type="Embed" ProgID="Equation.DSMT4" ShapeID="_x0000_i1032" DrawAspect="Content" ObjectID="_1690007773" r:id="rId22"/>
        </w:object>
      </w:r>
      <w:proofErr w:type="gramStart"/>
      <w:r w:rsidRPr="008B53A3">
        <w:rPr>
          <w:rFonts w:ascii="Times New Roman" w:eastAsia="標楷體" w:hAnsi="Times New Roman" w:cs="Times New Roman"/>
          <w:color w:val="000000"/>
          <w:szCs w:val="24"/>
        </w:rPr>
        <w:t>之餘式為</w:t>
      </w:r>
      <w:proofErr w:type="gramEnd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6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(A)</w:t>
      </w:r>
      <w:bookmarkStart w:id="8" w:name="QQ201230003873_1_1"/>
      <w:r w:rsidRPr="008B53A3">
        <w:rPr>
          <w:rFonts w:ascii="Times New Roman" w:eastAsia="標楷體" w:hAnsi="Times New Roman" w:cs="Times New Roman"/>
          <w:color w:val="000000"/>
          <w:szCs w:val="24"/>
        </w:rPr>
        <w:t>21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8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(B)</w:t>
      </w:r>
      <w:bookmarkStart w:id="9" w:name="QQ201230003873_1_2"/>
      <m:oMath>
        <m:r>
          <w:rPr>
            <w:rFonts w:ascii="Cambria Math" w:eastAsia="標楷體" w:hAnsi="Cambria Math" w:cs="Times New Roman"/>
            <w:color w:val="000000"/>
            <w:kern w:val="0"/>
            <w:szCs w:val="24"/>
          </w:rPr>
          <m:t>5x-2</m:t>
        </m:r>
      </m:oMath>
      <w:bookmarkEnd w:id="9"/>
      <w:r w:rsidR="00755415"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 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(C)</w:t>
      </w:r>
      <w:bookmarkStart w:id="10" w:name="QQ201230003873_1_3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510" w:dyaOrig="270" w14:anchorId="66B3350E">
          <v:shape id="_x0000_i1033" type="#_x0000_t75" style="width:25.8pt;height:13.8pt" o:ole="">
            <v:imagedata r:id="rId23" o:title=""/>
            <v:path o:connecttype="segments"/>
          </v:shape>
          <o:OLEObject Type="Embed" ProgID="Equation.DSMT4" ShapeID="_x0000_i1033" DrawAspect="Content" ObjectID="_1690007774" r:id="rId24"/>
        </w:objec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0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(D)</w:t>
      </w:r>
      <w:bookmarkStart w:id="11" w:name="QQ201230003873_1_4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600" w:dyaOrig="270" w14:anchorId="04074251">
          <v:shape id="_x0000_i1034" type="#_x0000_t75" style="width:30pt;height:13.8pt" o:ole="">
            <v:imagedata r:id="rId25" o:title=""/>
            <v:path o:connecttype="segments"/>
          </v:shape>
          <o:OLEObject Type="Embed" ProgID="Equation.DSMT4" ShapeID="_x0000_i1034" DrawAspect="Content" ObjectID="_1690007775" r:id="rId26"/>
        </w:objec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Start w:id="12" w:name="AQ201230003873"/>
      <w:bookmarkStart w:id="13" w:name="AQ201230003873_1"/>
      <w:bookmarkEnd w:id="7"/>
      <w:bookmarkEnd w:id="11"/>
      <w:r w:rsidRPr="008B53A3">
        <w:rPr>
          <w:rFonts w:ascii="Times New Roman" w:eastAsia="標楷體" w:hAnsi="Times New Roman" w:cs="Times New Roman"/>
          <w:color w:val="FF0000"/>
          <w:kern w:val="0"/>
          <w:szCs w:val="24"/>
        </w:rPr>
        <w:t xml:space="preserve">　</w:t>
      </w:r>
      <w:bookmarkEnd w:id="12"/>
      <w:bookmarkEnd w:id="13"/>
    </w:p>
    <w:p w14:paraId="28E8F4B3" w14:textId="77777777" w:rsidR="008B53A3" w:rsidRPr="008B53A3" w:rsidRDefault="008B53A3" w:rsidP="00F35624">
      <w:pPr>
        <w:widowControl/>
        <w:numPr>
          <w:ilvl w:val="0"/>
          <w:numId w:val="3"/>
        </w:numPr>
        <w:snapToGrid w:val="0"/>
        <w:spacing w:before="80" w:afterLines="150" w:after="540"/>
        <w:ind w:left="1276" w:hanging="992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bookmarkStart w:id="14" w:name="QQ201230003869_1_H"/>
      <w:bookmarkStart w:id="15" w:name="QQ201230003869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（　</w:t>
      </w:r>
      <w:r w:rsidR="00F35624" w:rsidRPr="0002656F">
        <w:rPr>
          <w:rFonts w:ascii="Times New Roman" w:eastAsia="標楷體" w:hAnsi="Times New Roman" w:cs="Times New Roman"/>
          <w:color w:val="FF0000"/>
          <w:kern w:val="0"/>
          <w:szCs w:val="24"/>
        </w:rPr>
        <w:t>D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）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關於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2220" w:dyaOrig="360" w14:anchorId="2587C3F1">
          <v:shape id="_x0000_i1035" type="#_x0000_t75" style="width:111pt;height:18pt" o:ole="">
            <v:imagedata r:id="rId27" o:title=""/>
            <v:path o:connecttype="segments"/>
          </v:shape>
          <o:OLEObject Type="Embed" ProgID="Equation.DSMT4" ShapeID="_x0000_i1035" DrawAspect="Content" ObjectID="_1690007776" r:id="rId28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的敘述，下列何者正確？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4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(A)</w:t>
      </w:r>
      <w:bookmarkStart w:id="16" w:name="QQ201230003869_1_1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540" w:dyaOrig="360" w14:anchorId="6474B5F6">
          <v:shape id="_x0000_i1036" type="#_x0000_t75" style="width:27pt;height:18pt" o:ole="">
            <v:imagedata r:id="rId29" o:title=""/>
            <v:path o:connecttype="segments"/>
          </v:shape>
          <o:OLEObject Type="Embed" ProgID="Equation.DSMT4" ShapeID="_x0000_i1036" DrawAspect="Content" ObjectID="_1690007777" r:id="rId30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的次數為</w:t>
      </w:r>
      <w:r w:rsidR="00F61872" w:rsidRPr="00F35624">
        <w:rPr>
          <w:rFonts w:ascii="Times New Roman" w:eastAsia="標楷體" w:hAnsi="Times New Roman" w:cs="Times New Roman"/>
          <w:color w:val="000000"/>
          <w:szCs w:val="24"/>
        </w:rPr>
        <w:t>1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6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(B)</w:t>
      </w:r>
      <w:bookmarkStart w:id="17" w:name="QQ201230003869_1_2"/>
      <w:r w:rsidRPr="008B53A3">
        <w:rPr>
          <w:rFonts w:ascii="Times New Roman" w:eastAsia="標楷體" w:hAnsi="Times New Roman" w:cs="Times New Roman"/>
          <w:color w:val="000000"/>
          <w:szCs w:val="24"/>
        </w:rPr>
        <w:t>領導係數為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5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7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(C)</w:t>
      </w:r>
      <w:bookmarkStart w:id="18" w:name="QQ201230003869_1_3"/>
      <w:r w:rsidRPr="008B53A3">
        <w:rPr>
          <w:rFonts w:ascii="Times New Roman" w:eastAsia="標楷體" w:hAnsi="Times New Roman" w:cs="Times New Roman"/>
          <w:color w:val="000000"/>
          <w:szCs w:val="24"/>
        </w:rPr>
        <w:t>各項係數和為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2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8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(D)</w:t>
      </w:r>
      <w:bookmarkStart w:id="19" w:name="QQ201230003869_1_4"/>
      <w:r w:rsidRPr="008B53A3">
        <w:rPr>
          <w:rFonts w:ascii="Times New Roman" w:eastAsia="標楷體" w:hAnsi="Times New Roman" w:cs="Times New Roman"/>
          <w:color w:val="000000"/>
          <w:szCs w:val="24"/>
        </w:rPr>
        <w:t>常數項為</w:t>
      </w:r>
      <m:oMath>
        <m:r>
          <m:rPr>
            <m:sty m:val="p"/>
          </m:rPr>
          <w:rPr>
            <w:rFonts w:ascii="Cambria Math" w:eastAsia="標楷體" w:hAnsi="Cambria Math" w:cs="Times New Roman"/>
            <w:color w:val="000000"/>
            <w:szCs w:val="24"/>
          </w:rPr>
          <m:t>-7</m:t>
        </m:r>
      </m:oMath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5"/>
      <w:bookmarkEnd w:id="19"/>
    </w:p>
    <w:p w14:paraId="0C00500C" w14:textId="77777777" w:rsidR="008B53A3" w:rsidRPr="008B53A3" w:rsidRDefault="008B53A3" w:rsidP="00F35624">
      <w:pPr>
        <w:widowControl/>
        <w:numPr>
          <w:ilvl w:val="0"/>
          <w:numId w:val="3"/>
        </w:numPr>
        <w:snapToGrid w:val="0"/>
        <w:spacing w:before="80" w:afterLines="150" w:after="540"/>
        <w:ind w:left="1276" w:hanging="992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bookmarkStart w:id="20" w:name="QQ201230006245_1_H"/>
      <w:bookmarkStart w:id="21" w:name="QQ201230006245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（　</w:t>
      </w:r>
      <w:r w:rsidR="00F35624" w:rsidRPr="0002656F">
        <w:rPr>
          <w:rFonts w:ascii="Times New Roman" w:eastAsia="標楷體" w:hAnsi="Times New Roman" w:cs="Times New Roman"/>
          <w:color w:val="FF0000"/>
          <w:kern w:val="0"/>
          <w:szCs w:val="24"/>
        </w:rPr>
        <w:t>A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）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設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2355" w:dyaOrig="360" w14:anchorId="6C758E28">
          <v:shape id="_x0000_i1037" type="#_x0000_t75" style="width:118.2pt;height:18pt" o:ole="">
            <v:imagedata r:id="rId31" o:title=""/>
            <v:path o:connecttype="segments"/>
          </v:shape>
          <o:OLEObject Type="Embed" ProgID="Equation.DSMT4" ShapeID="_x0000_i1037" DrawAspect="Content" ObjectID="_1690007778" r:id="rId32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為一次多項式且領導係數為</w:t>
      </w:r>
      <w:r w:rsidR="00F61872" w:rsidRPr="00F35624">
        <w:rPr>
          <w:rFonts w:ascii="Times New Roman" w:eastAsia="標楷體" w:hAnsi="Times New Roman" w:cs="Times New Roman"/>
          <w:color w:val="000000"/>
          <w:szCs w:val="24"/>
        </w:rPr>
        <w:t>10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，則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495" w:dyaOrig="255" w14:anchorId="74DB9508">
          <v:shape id="_x0000_i1038" type="#_x0000_t75" style="width:25.2pt;height:13.2pt" o:ole="" o:preferrelative="f" filled="t">
            <v:imagedata r:id="rId33" o:title=""/>
            <o:lock v:ext="edit" aspectratio="f"/>
          </v:shape>
          <o:OLEObject Type="Embed" ProgID="Equation.DSMT4" ShapeID="_x0000_i1038" DrawAspect="Content" ObjectID="_1690007779" r:id="rId34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=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20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(A)</w:t>
      </w:r>
      <w:bookmarkStart w:id="22" w:name="QQ201230006245_1_1"/>
      <w:r w:rsidR="00F61872" w:rsidRPr="00F35624">
        <w:rPr>
          <w:rFonts w:ascii="Times New Roman" w:eastAsia="標楷體" w:hAnsi="Times New Roman" w:cs="Times New Roman"/>
          <w:color w:val="000000"/>
          <w:szCs w:val="24"/>
        </w:rPr>
        <w:t>4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22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(B)</w:t>
      </w:r>
      <w:bookmarkStart w:id="23" w:name="QQ201230006245_1_2"/>
      <w:r w:rsidRPr="008B53A3">
        <w:rPr>
          <w:rFonts w:ascii="Times New Roman" w:eastAsia="標楷體" w:hAnsi="Times New Roman" w:cs="Times New Roman"/>
          <w:color w:val="000000"/>
          <w:szCs w:val="24"/>
        </w:rPr>
        <w:t>6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23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(C)</w:t>
      </w:r>
      <w:bookmarkStart w:id="24" w:name="QQ201230006245_1_3"/>
      <w:r w:rsidRPr="008B53A3">
        <w:rPr>
          <w:rFonts w:ascii="Times New Roman" w:eastAsia="標楷體" w:hAnsi="Times New Roman" w:cs="Times New Roman"/>
          <w:color w:val="000000"/>
          <w:szCs w:val="24"/>
        </w:rPr>
        <w:t>8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24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(D)</w:t>
      </w:r>
      <w:bookmarkStart w:id="25" w:name="QQ201230006245_1_4"/>
      <w:r w:rsidR="00F61872" w:rsidRPr="00F35624">
        <w:rPr>
          <w:rFonts w:ascii="Times New Roman" w:eastAsia="標楷體" w:hAnsi="Times New Roman" w:cs="Times New Roman"/>
          <w:color w:val="000000"/>
          <w:szCs w:val="24"/>
        </w:rPr>
        <w:t>10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21"/>
      <w:bookmarkEnd w:id="25"/>
    </w:p>
    <w:p w14:paraId="030B87BF" w14:textId="77777777" w:rsidR="008B53A3" w:rsidRPr="008B53A3" w:rsidRDefault="008B53A3" w:rsidP="00F35624">
      <w:pPr>
        <w:widowControl/>
        <w:numPr>
          <w:ilvl w:val="0"/>
          <w:numId w:val="3"/>
        </w:numPr>
        <w:snapToGrid w:val="0"/>
        <w:spacing w:before="80" w:afterLines="150" w:after="540"/>
        <w:ind w:left="1276" w:hanging="992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bookmarkStart w:id="26" w:name="QQ201230004579_1_H"/>
      <w:bookmarkStart w:id="27" w:name="QQ201230004579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（　</w:t>
      </w:r>
      <w:r w:rsidR="00F35624" w:rsidRPr="0002656F">
        <w:rPr>
          <w:rFonts w:ascii="Times New Roman" w:eastAsia="標楷體" w:hAnsi="Times New Roman" w:cs="Times New Roman"/>
          <w:color w:val="FF0000"/>
          <w:kern w:val="0"/>
          <w:szCs w:val="24"/>
        </w:rPr>
        <w:t>B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）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已知多項式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540" w:dyaOrig="360" w14:anchorId="26F14187">
          <v:shape id="_x0000_i1039" type="#_x0000_t75" style="width:27pt;height:18pt" o:ole="">
            <v:imagedata r:id="rId35" o:title=""/>
            <v:path o:connecttype="segments"/>
          </v:shape>
          <o:OLEObject Type="Embed" ProgID="Equation.DSMT4" ShapeID="_x0000_i1039" DrawAspect="Content" ObjectID="_1690007780" r:id="rId36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除以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570" w:dyaOrig="300" w14:anchorId="106BA7FF">
          <v:shape id="_x0000_i1040" type="#_x0000_t75" style="width:28.8pt;height:15pt" o:ole="">
            <v:imagedata r:id="rId37" o:title=""/>
            <v:path o:connecttype="segments"/>
          </v:shape>
          <o:OLEObject Type="Embed" ProgID="Equation.DSMT4" ShapeID="_x0000_i1040" DrawAspect="Content" ObjectID="_1690007781" r:id="rId38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得餘式</w:t>
      </w:r>
      <m:oMath>
        <m:r>
          <m:rPr>
            <m:sty m:val="p"/>
          </m:rPr>
          <w:rPr>
            <w:rFonts w:ascii="Cambria Math" w:eastAsia="標楷體" w:hAnsi="Cambria Math" w:cs="Times New Roman"/>
            <w:color w:val="000000"/>
            <w:szCs w:val="24"/>
          </w:rPr>
          <m:t>-3x+8</m:t>
        </m:r>
      </m:oMath>
      <w:r w:rsidRPr="008B53A3">
        <w:rPr>
          <w:rFonts w:ascii="Times New Roman" w:eastAsia="標楷體" w:hAnsi="Times New Roman" w:cs="Times New Roman"/>
          <w:color w:val="000000"/>
          <w:szCs w:val="24"/>
        </w:rPr>
        <w:t>，則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540" w:dyaOrig="360" w14:anchorId="0D188DD9">
          <v:shape id="_x0000_i1041" type="#_x0000_t75" style="width:27pt;height:18pt" o:ole="">
            <v:imagedata r:id="rId39" o:title=""/>
            <v:path o:connecttype="segments"/>
          </v:shape>
          <o:OLEObject Type="Embed" ProgID="Equation.DSMT4" ShapeID="_x0000_i1041" DrawAspect="Content" ObjectID="_1690007782" r:id="rId40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除以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465" w:dyaOrig="270" w14:anchorId="020677C1">
          <v:shape id="_x0000_i1042" type="#_x0000_t75" style="width:23.4pt;height:13.8pt" o:ole="">
            <v:imagedata r:id="rId41" o:title=""/>
            <v:path o:connecttype="segments"/>
          </v:shape>
          <o:OLEObject Type="Embed" ProgID="Equation.DSMT4" ShapeID="_x0000_i1042" DrawAspect="Content" ObjectID="_1690007783" r:id="rId42"/>
        </w:object>
      </w:r>
      <w:proofErr w:type="gramStart"/>
      <w:r w:rsidRPr="008B53A3">
        <w:rPr>
          <w:rFonts w:ascii="Times New Roman" w:eastAsia="標楷體" w:hAnsi="Times New Roman" w:cs="Times New Roman"/>
          <w:color w:val="000000"/>
          <w:szCs w:val="24"/>
        </w:rPr>
        <w:t>之餘式為</w:t>
      </w:r>
      <w:proofErr w:type="gramEnd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26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(A)</w:t>
      </w:r>
      <w:bookmarkStart w:id="28" w:name="QQ201230004579_1_1"/>
      <w:r w:rsidR="00883AC9" w:rsidRPr="00F35624">
        <w:rPr>
          <w:rFonts w:ascii="Times New Roman" w:eastAsia="標楷體" w:hAnsi="Times New Roman" w:cs="Times New Roman"/>
          <w:color w:val="000000"/>
          <w:szCs w:val="24"/>
        </w:rPr>
        <w:t>4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28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(B)</w:t>
      </w:r>
      <w:bookmarkStart w:id="29" w:name="QQ201230004579_1_2"/>
      <w:r w:rsidR="00883AC9" w:rsidRPr="00F35624">
        <w:rPr>
          <w:rFonts w:ascii="Times New Roman" w:eastAsia="標楷體" w:hAnsi="Times New Roman" w:cs="Times New Roman"/>
          <w:color w:val="000000"/>
          <w:szCs w:val="24"/>
        </w:rPr>
        <w:t>5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29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(C)</w:t>
      </w:r>
      <w:bookmarkStart w:id="30" w:name="QQ201230004579_1_3"/>
      <w:r w:rsidR="00883AC9" w:rsidRPr="00F35624">
        <w:rPr>
          <w:rFonts w:ascii="Times New Roman" w:eastAsia="標楷體" w:hAnsi="Times New Roman" w:cs="Times New Roman"/>
          <w:color w:val="000000"/>
          <w:szCs w:val="24"/>
        </w:rPr>
        <w:t>6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30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(D)</w:t>
      </w:r>
      <w:bookmarkStart w:id="31" w:name="QQ201230004579_1_4"/>
      <w:r w:rsidR="00883AC9" w:rsidRPr="00F35624">
        <w:rPr>
          <w:rFonts w:ascii="Times New Roman" w:eastAsia="標楷體" w:hAnsi="Times New Roman" w:cs="Times New Roman"/>
          <w:color w:val="000000"/>
          <w:szCs w:val="24"/>
        </w:rPr>
        <w:t>7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27"/>
      <w:bookmarkEnd w:id="31"/>
    </w:p>
    <w:p w14:paraId="6C636461" w14:textId="77777777" w:rsidR="00460792" w:rsidRPr="00F35624" w:rsidRDefault="008B53A3" w:rsidP="00F35624">
      <w:pPr>
        <w:pStyle w:val="aa"/>
        <w:widowControl/>
        <w:numPr>
          <w:ilvl w:val="0"/>
          <w:numId w:val="3"/>
        </w:numPr>
        <w:snapToGrid w:val="0"/>
        <w:spacing w:before="80" w:afterLines="150" w:after="540"/>
        <w:ind w:leftChars="0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bookmarkStart w:id="32" w:name="QQ201230003881_1_H"/>
      <w:bookmarkStart w:id="33" w:name="QQ201230003881"/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（　</w:t>
      </w:r>
      <w:r w:rsidR="00F35624" w:rsidRPr="0002656F">
        <w:rPr>
          <w:rFonts w:ascii="Times New Roman" w:eastAsia="標楷體" w:hAnsi="Times New Roman" w:cs="Times New Roman"/>
          <w:color w:val="FF0000"/>
          <w:kern w:val="0"/>
          <w:szCs w:val="24"/>
        </w:rPr>
        <w:t>D</w:t>
      </w:r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）</w:t>
      </w:r>
      <w:r w:rsidRPr="00F35624">
        <w:rPr>
          <w:rFonts w:ascii="Times New Roman" w:eastAsia="標楷體" w:hAnsi="Times New Roman" w:cs="Times New Roman"/>
          <w:color w:val="000000"/>
          <w:szCs w:val="24"/>
        </w:rPr>
        <w:t>設平面上兩點</w:t>
      </w:r>
      <w:r w:rsidRPr="00F35624">
        <w:rPr>
          <w:rFonts w:ascii="Times New Roman" w:eastAsia="標楷體" w:hAnsi="Times New Roman" w:cs="Times New Roman"/>
          <w:szCs w:val="24"/>
        </w:rPr>
        <w:object w:dxaOrig="870" w:dyaOrig="360" w14:anchorId="4D2CEA40">
          <v:shape id="_x0000_i1043" type="#_x0000_t75" style="width:43.8pt;height:18pt" o:ole="">
            <v:imagedata r:id="rId43" o:title=""/>
            <v:path o:connecttype="segments"/>
          </v:shape>
          <o:OLEObject Type="Embed" ProgID="Equation.DSMT4" ShapeID="_x0000_i1043" DrawAspect="Content" ObjectID="_1690007784" r:id="rId44"/>
        </w:object>
      </w:r>
      <w:r w:rsidRPr="00F35624">
        <w:rPr>
          <w:rFonts w:ascii="Times New Roman" w:eastAsia="標楷體" w:hAnsi="Times New Roman" w:cs="Times New Roman"/>
          <w:color w:val="000000"/>
          <w:szCs w:val="24"/>
        </w:rPr>
        <w:t>、</w:t>
      </w:r>
      <m:oMath>
        <m:r>
          <m:rPr>
            <m:sty m:val="p"/>
          </m:rPr>
          <w:rPr>
            <w:rFonts w:ascii="Cambria Math" w:eastAsia="標楷體" w:hAnsi="Cambria Math" w:cs="Times New Roman"/>
            <w:color w:val="000000"/>
            <w:szCs w:val="24"/>
          </w:rPr>
          <m:t>B(5,4)</m:t>
        </m:r>
      </m:oMath>
      <w:r w:rsidRPr="00F35624">
        <w:rPr>
          <w:rFonts w:ascii="Times New Roman" w:eastAsia="標楷體" w:hAnsi="Times New Roman" w:cs="Times New Roman"/>
          <w:color w:val="000000"/>
          <w:szCs w:val="24"/>
        </w:rPr>
        <w:t>，則</w:t>
      </w:r>
      <w:r w:rsidRPr="00F35624">
        <w:rPr>
          <w:rFonts w:ascii="Times New Roman" w:eastAsia="標楷體" w:hAnsi="Times New Roman" w:cs="Times New Roman"/>
          <w:szCs w:val="24"/>
        </w:rPr>
        <w:object w:dxaOrig="360" w:dyaOrig="300" w14:anchorId="4F236980">
          <v:shape id="_x0000_i1044" type="#_x0000_t75" style="width:18pt;height:15pt" o:ole="">
            <v:imagedata r:id="rId45" o:title=""/>
            <v:path o:connecttype="segments"/>
          </v:shape>
          <o:OLEObject Type="Embed" ProgID="Equation.DSMT4" ShapeID="_x0000_i1044" DrawAspect="Content" ObjectID="_1690007785" r:id="rId46"/>
        </w:object>
      </w:r>
      <w:r w:rsidRPr="00F35624">
        <w:rPr>
          <w:rFonts w:ascii="Times New Roman" w:eastAsia="標楷體" w:hAnsi="Times New Roman" w:cs="Times New Roman"/>
          <w:color w:val="000000"/>
          <w:szCs w:val="24"/>
        </w:rPr>
        <w:t>的垂直平分線方程式為</w:t>
      </w:r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32"/>
    </w:p>
    <w:p w14:paraId="3C0ECDB5" w14:textId="77777777" w:rsidR="008B53A3" w:rsidRPr="00F35624" w:rsidRDefault="008B53A3" w:rsidP="00F35624">
      <w:pPr>
        <w:pStyle w:val="aa"/>
        <w:widowControl/>
        <w:snapToGrid w:val="0"/>
        <w:spacing w:before="80" w:afterLines="150" w:after="540"/>
        <w:ind w:leftChars="0" w:left="283" w:firstLineChars="400" w:firstLine="1040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>(A)</w:t>
      </w:r>
      <w:bookmarkStart w:id="34" w:name="QQ201230003881_1_1"/>
      <w:r w:rsidR="00883AC9"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>11</w:t>
      </w:r>
      <m:oMath>
        <m:r>
          <m:rPr>
            <m:sty m:val="p"/>
          </m:rPr>
          <w:rPr>
            <w:rFonts w:ascii="Cambria Math" w:eastAsia="標楷體" w:hAnsi="Cambria Math" w:cs="Times New Roman"/>
            <w:color w:val="000000"/>
            <w:kern w:val="0"/>
            <w:szCs w:val="24"/>
          </w:rPr>
          <m:t>x+2y-3=0</m:t>
        </m:r>
      </m:oMath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34"/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>(B)</w:t>
      </w:r>
      <w:bookmarkStart w:id="35" w:name="QQ201230003881_1_2"/>
      <m:oMath>
        <m:r>
          <m:rPr>
            <m:sty m:val="p"/>
          </m:rPr>
          <w:rPr>
            <w:rFonts w:ascii="Cambria Math" w:eastAsia="標楷體" w:hAnsi="Cambria Math" w:cs="Times New Roman"/>
            <w:color w:val="000000"/>
            <w:kern w:val="0"/>
            <w:szCs w:val="24"/>
          </w:rPr>
          <m:t xml:space="preserve"> 2x-11y+14=0</m:t>
        </m:r>
      </m:oMath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35"/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>(C)</w:t>
      </w:r>
      <w:bookmarkStart w:id="36" w:name="QQ201230003881_1_3"/>
      <m:oMath>
        <m:r>
          <m:rPr>
            <m:sty m:val="p"/>
          </m:rPr>
          <w:rPr>
            <w:rFonts w:ascii="Cambria Math" w:eastAsia="標楷體" w:hAnsi="Cambria Math" w:cs="Times New Roman"/>
            <w:color w:val="000000"/>
            <w:kern w:val="0"/>
            <w:szCs w:val="24"/>
          </w:rPr>
          <m:t xml:space="preserve"> 11x-2y-14=0</m:t>
        </m:r>
      </m:oMath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36"/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>(D)</w:t>
      </w:r>
      <w:bookmarkStart w:id="37" w:name="QQ201230003881_1_4"/>
      <m:oMath>
        <m:r>
          <m:rPr>
            <m:sty m:val="p"/>
          </m:rPr>
          <w:rPr>
            <w:rFonts w:ascii="Cambria Math" w:eastAsia="標楷體" w:hAnsi="Cambria Math" w:cs="Times New Roman"/>
            <w:color w:val="000000"/>
            <w:kern w:val="0"/>
            <w:szCs w:val="24"/>
          </w:rPr>
          <m:t xml:space="preserve"> 2x+11y+14=0</m:t>
        </m:r>
      </m:oMath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33"/>
      <w:bookmarkEnd w:id="37"/>
    </w:p>
    <w:p w14:paraId="1EF67BE3" w14:textId="77777777" w:rsidR="00460792" w:rsidRPr="00F35624" w:rsidRDefault="008B53A3" w:rsidP="00F35624">
      <w:pPr>
        <w:pStyle w:val="aa"/>
        <w:widowControl/>
        <w:numPr>
          <w:ilvl w:val="0"/>
          <w:numId w:val="3"/>
        </w:numPr>
        <w:snapToGrid w:val="0"/>
        <w:spacing w:before="80" w:afterLines="150" w:after="540"/>
        <w:ind w:leftChars="0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bookmarkStart w:id="38" w:name="QQ201230003888_1_H"/>
      <w:bookmarkStart w:id="39" w:name="QQ201230003888"/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（　</w:t>
      </w:r>
      <w:r w:rsidR="00F35624" w:rsidRPr="0002656F">
        <w:rPr>
          <w:rFonts w:ascii="Times New Roman" w:eastAsia="標楷體" w:hAnsi="Times New Roman" w:cs="Times New Roman"/>
          <w:color w:val="FF0000"/>
          <w:kern w:val="0"/>
          <w:szCs w:val="24"/>
        </w:rPr>
        <w:t>A</w:t>
      </w:r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）</w:t>
      </w:r>
      <w:r w:rsidRPr="00F35624">
        <w:rPr>
          <w:rFonts w:ascii="Times New Roman" w:eastAsia="標楷體" w:hAnsi="Times New Roman" w:cs="Times New Roman"/>
          <w:color w:val="000000"/>
          <w:szCs w:val="24"/>
        </w:rPr>
        <w:t>二元二次方程式</w:t>
      </w:r>
      <w:r w:rsidRPr="00F35624">
        <w:rPr>
          <w:rFonts w:ascii="Times New Roman" w:eastAsia="標楷體" w:hAnsi="Times New Roman" w:cs="Times New Roman"/>
          <w:szCs w:val="24"/>
        </w:rPr>
        <w:object w:dxaOrig="2220" w:dyaOrig="345" w14:anchorId="1C933296">
          <v:shape id="_x0000_i1045" type="#_x0000_t75" style="width:111pt;height:17.4pt" o:ole="">
            <v:imagedata r:id="rId47" o:title=""/>
            <v:path o:connecttype="segments"/>
          </v:shape>
          <o:OLEObject Type="Embed" ProgID="Equation.DSMT4" ShapeID="_x0000_i1045" DrawAspect="Content" ObjectID="_1690007786" r:id="rId48"/>
        </w:object>
      </w:r>
      <w:r w:rsidRPr="00F35624">
        <w:rPr>
          <w:rFonts w:ascii="Times New Roman" w:eastAsia="標楷體" w:hAnsi="Times New Roman" w:cs="Times New Roman"/>
          <w:color w:val="000000"/>
          <w:szCs w:val="24"/>
        </w:rPr>
        <w:t>之圖形為</w:t>
      </w:r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38"/>
    </w:p>
    <w:p w14:paraId="70FB72DA" w14:textId="77777777" w:rsidR="008B53A3" w:rsidRPr="00F35624" w:rsidRDefault="008B53A3" w:rsidP="00F35624">
      <w:pPr>
        <w:pStyle w:val="aa"/>
        <w:widowControl/>
        <w:snapToGrid w:val="0"/>
        <w:spacing w:before="80" w:afterLines="150" w:after="540"/>
        <w:ind w:leftChars="0" w:left="283" w:firstLineChars="400" w:firstLine="1040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>(A)</w:t>
      </w:r>
      <w:bookmarkStart w:id="40" w:name="QQ201230003888_1_1"/>
      <w:r w:rsidR="006B5484" w:rsidRPr="00F35624">
        <w:rPr>
          <w:rFonts w:ascii="Times New Roman" w:eastAsia="標楷體" w:hAnsi="Times New Roman" w:cs="Times New Roman"/>
          <w:color w:val="000000"/>
          <w:szCs w:val="24"/>
        </w:rPr>
        <w:t xml:space="preserve"> </w:t>
      </w:r>
      <w:r w:rsidR="006B5484" w:rsidRPr="00F35624">
        <w:rPr>
          <w:rFonts w:ascii="Times New Roman" w:eastAsia="標楷體" w:hAnsi="Times New Roman" w:cs="Times New Roman"/>
          <w:color w:val="000000"/>
          <w:szCs w:val="24"/>
        </w:rPr>
        <w:t>沒有圖形</w:t>
      </w:r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40"/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>(B)</w:t>
      </w:r>
      <w:bookmarkStart w:id="41" w:name="QQ201230003888_1_2"/>
      <w:r w:rsidRPr="00F35624">
        <w:rPr>
          <w:rFonts w:ascii="Times New Roman" w:eastAsia="標楷體" w:hAnsi="Times New Roman" w:cs="Times New Roman"/>
          <w:color w:val="000000"/>
          <w:szCs w:val="24"/>
        </w:rPr>
        <w:t>半徑為</w:t>
      </w:r>
      <w:r w:rsidRPr="00F35624">
        <w:rPr>
          <w:rFonts w:ascii="Times New Roman" w:eastAsia="標楷體" w:hAnsi="Times New Roman" w:cs="Times New Roman"/>
          <w:color w:val="000000"/>
          <w:szCs w:val="24"/>
        </w:rPr>
        <w:t>1</w:t>
      </w:r>
      <w:r w:rsidRPr="00F35624">
        <w:rPr>
          <w:rFonts w:ascii="Times New Roman" w:eastAsia="標楷體" w:hAnsi="Times New Roman" w:cs="Times New Roman"/>
          <w:color w:val="000000"/>
          <w:szCs w:val="24"/>
        </w:rPr>
        <w:t>的圓</w:t>
      </w:r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41"/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>(C)</w:t>
      </w:r>
      <w:bookmarkStart w:id="42" w:name="QQ201230003888_1_3"/>
      <w:r w:rsidRPr="00F35624">
        <w:rPr>
          <w:rFonts w:ascii="Times New Roman" w:eastAsia="標楷體" w:hAnsi="Times New Roman" w:cs="Times New Roman"/>
          <w:color w:val="000000"/>
          <w:szCs w:val="24"/>
        </w:rPr>
        <w:t>點</w:t>
      </w:r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42"/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>(D)</w:t>
      </w:r>
      <w:bookmarkEnd w:id="39"/>
      <w:r w:rsidR="006B5484" w:rsidRPr="00F35624">
        <w:rPr>
          <w:rFonts w:ascii="Times New Roman" w:eastAsia="標楷體" w:hAnsi="Times New Roman" w:cs="Times New Roman"/>
          <w:color w:val="000000"/>
          <w:szCs w:val="24"/>
        </w:rPr>
        <w:t xml:space="preserve"> </w:t>
      </w:r>
      <w:r w:rsidR="006B5484" w:rsidRPr="00F35624">
        <w:rPr>
          <w:rFonts w:ascii="Times New Roman" w:eastAsia="標楷體" w:hAnsi="Times New Roman" w:cs="Times New Roman"/>
          <w:color w:val="000000"/>
          <w:szCs w:val="24"/>
        </w:rPr>
        <w:t>圓心在</w:t>
      </w:r>
      <w:r w:rsidR="006B5484" w:rsidRPr="00F35624">
        <w:rPr>
          <w:rFonts w:ascii="Times New Roman" w:eastAsia="標楷體" w:hAnsi="Times New Roman" w:cs="Times New Roman"/>
          <w:szCs w:val="24"/>
        </w:rPr>
        <w:object w:dxaOrig="705" w:dyaOrig="360" w14:anchorId="56086B39">
          <v:shape id="_x0000_i1046" type="#_x0000_t75" style="width:35.4pt;height:18pt" o:ole="">
            <v:imagedata r:id="rId49" o:title=""/>
            <v:path o:connecttype="segments"/>
          </v:shape>
          <o:OLEObject Type="Embed" ProgID="Equation.DSMT4" ShapeID="_x0000_i1046" DrawAspect="Content" ObjectID="_1690007787" r:id="rId50"/>
        </w:object>
      </w:r>
      <w:r w:rsidR="006B5484" w:rsidRPr="00F35624">
        <w:rPr>
          <w:rFonts w:ascii="Times New Roman" w:eastAsia="標楷體" w:hAnsi="Times New Roman" w:cs="Times New Roman"/>
          <w:color w:val="000000"/>
          <w:szCs w:val="24"/>
        </w:rPr>
        <w:t>的圓</w:t>
      </w:r>
    </w:p>
    <w:p w14:paraId="797208A8" w14:textId="77777777" w:rsidR="00460792" w:rsidRPr="00F35624" w:rsidRDefault="008B53A3" w:rsidP="00F35624">
      <w:pPr>
        <w:widowControl/>
        <w:numPr>
          <w:ilvl w:val="0"/>
          <w:numId w:val="3"/>
        </w:numPr>
        <w:snapToGrid w:val="0"/>
        <w:spacing w:before="80" w:afterLines="150" w:after="540"/>
        <w:ind w:left="1276" w:hanging="992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bookmarkStart w:id="43" w:name="QQ201230003885_1_H"/>
      <w:bookmarkStart w:id="44" w:name="QQ201230003885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（　</w:t>
      </w:r>
      <w:r w:rsidR="00F35624" w:rsidRPr="0002656F">
        <w:rPr>
          <w:rFonts w:ascii="Times New Roman" w:eastAsia="標楷體" w:hAnsi="Times New Roman" w:cs="Times New Roman"/>
          <w:color w:val="FF0000"/>
          <w:kern w:val="0"/>
          <w:szCs w:val="24"/>
        </w:rPr>
        <w:t>C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）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平面上兩平行線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1350" w:dyaOrig="300" w14:anchorId="1C065588">
          <v:shape id="_x0000_i1047" type="#_x0000_t75" style="width:67.8pt;height:15pt" o:ole="">
            <v:imagedata r:id="rId51" o:title=""/>
            <v:path o:connecttype="segments"/>
          </v:shape>
          <o:OLEObject Type="Embed" ProgID="Equation.DSMT4" ShapeID="_x0000_i1047" DrawAspect="Content" ObjectID="_1690007788" r:id="rId52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與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1380" w:dyaOrig="300" w14:anchorId="3A0C047E">
          <v:shape id="_x0000_i1048" type="#_x0000_t75" style="width:69pt;height:15pt" o:ole="">
            <v:imagedata r:id="rId53" o:title=""/>
            <v:path o:connecttype="segments"/>
          </v:shape>
          <o:OLEObject Type="Embed" ProgID="Equation.DSMT4" ShapeID="_x0000_i1048" DrawAspect="Content" ObjectID="_1690007789" r:id="rId54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的距離為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2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，則所有</w:t>
      </w:r>
      <w:r w:rsidRPr="008B53A3">
        <w:rPr>
          <w:rFonts w:ascii="Times New Roman" w:eastAsia="標楷體" w:hAnsi="Times New Roman" w:cs="Times New Roman"/>
          <w:i/>
          <w:color w:val="000000"/>
          <w:szCs w:val="24"/>
        </w:rPr>
        <w:t>k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值</w:t>
      </w:r>
      <w:r w:rsidR="00D57469" w:rsidRPr="00F35624">
        <w:rPr>
          <w:rFonts w:ascii="Times New Roman" w:eastAsia="標楷體" w:hAnsi="Times New Roman" w:cs="Times New Roman"/>
          <w:color w:val="000000"/>
          <w:szCs w:val="24"/>
        </w:rPr>
        <w:t>中較大者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為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43"/>
    </w:p>
    <w:p w14:paraId="26C311CA" w14:textId="77777777" w:rsidR="008B53A3" w:rsidRPr="008B53A3" w:rsidRDefault="008B53A3" w:rsidP="00F35624">
      <w:pPr>
        <w:widowControl/>
        <w:snapToGrid w:val="0"/>
        <w:spacing w:before="80" w:afterLines="150" w:after="540"/>
        <w:ind w:left="1276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(A)</w:t>
      </w:r>
      <w:bookmarkStart w:id="45" w:name="QQ201230003885_1_1"/>
      <w:r w:rsidRPr="008B53A3">
        <w:rPr>
          <w:rFonts w:ascii="Times New Roman" w:eastAsia="標楷體" w:hAnsi="Times New Roman" w:cs="Times New Roman"/>
          <w:color w:val="000000"/>
          <w:szCs w:val="24"/>
        </w:rPr>
        <w:t>2</w:t>
      </w:r>
      <w:r w:rsidR="00D57469" w:rsidRPr="00F35624">
        <w:rPr>
          <w:rFonts w:ascii="Times New Roman" w:eastAsia="標楷體" w:hAnsi="Times New Roman" w:cs="Times New Roman"/>
          <w:color w:val="000000"/>
          <w:szCs w:val="24"/>
        </w:rPr>
        <w:t>6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45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(B)</w:t>
      </w:r>
      <w:bookmarkStart w:id="46" w:name="QQ201230003885_1_2"/>
      <w:r w:rsidR="00D57469" w:rsidRPr="00F35624">
        <w:rPr>
          <w:rFonts w:ascii="Times New Roman" w:eastAsia="標楷體" w:hAnsi="Times New Roman" w:cs="Times New Roman"/>
          <w:color w:val="000000"/>
          <w:szCs w:val="24"/>
        </w:rPr>
        <w:t>24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46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(C)</w:t>
      </w:r>
      <w:bookmarkStart w:id="47" w:name="QQ201230003885_1_3"/>
      <w:r w:rsidR="00D57469" w:rsidRPr="00F35624">
        <w:rPr>
          <w:rFonts w:ascii="Times New Roman" w:eastAsia="標楷體" w:hAnsi="Times New Roman" w:cs="Times New Roman"/>
          <w:color w:val="000000"/>
          <w:szCs w:val="24"/>
        </w:rPr>
        <w:t>22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47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(D)</w:t>
      </w:r>
      <w:bookmarkStart w:id="48" w:name="QQ201230003885_1_4"/>
      <w:r w:rsidR="00D57469" w:rsidRPr="00F35624">
        <w:rPr>
          <w:rFonts w:ascii="Times New Roman" w:eastAsia="標楷體" w:hAnsi="Times New Roman" w:cs="Times New Roman"/>
          <w:color w:val="000000"/>
          <w:szCs w:val="24"/>
        </w:rPr>
        <w:t>18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44"/>
      <w:bookmarkEnd w:id="48"/>
    </w:p>
    <w:p w14:paraId="248E367F" w14:textId="77777777" w:rsidR="008B53A3" w:rsidRPr="008B53A3" w:rsidRDefault="008B53A3" w:rsidP="00F35624">
      <w:pPr>
        <w:widowControl/>
        <w:numPr>
          <w:ilvl w:val="0"/>
          <w:numId w:val="3"/>
        </w:numPr>
        <w:snapToGrid w:val="0"/>
        <w:spacing w:before="80" w:afterLines="150" w:after="540"/>
        <w:ind w:left="1276" w:hanging="992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bookmarkStart w:id="49" w:name="QQ201230004587_1_H"/>
      <w:bookmarkStart w:id="50" w:name="QQ201230004587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（　</w:t>
      </w:r>
      <w:r w:rsidR="00F35624" w:rsidRPr="0002656F">
        <w:rPr>
          <w:rFonts w:ascii="Times New Roman" w:eastAsia="標楷體" w:hAnsi="Times New Roman" w:cs="Times New Roman"/>
          <w:color w:val="FF0000"/>
          <w:kern w:val="0"/>
          <w:szCs w:val="24"/>
        </w:rPr>
        <w:t>D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）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已知平面上三點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705" w:dyaOrig="360" w14:anchorId="7A15378D">
          <v:shape id="_x0000_i1049" type="#_x0000_t75" style="width:35.4pt;height:18pt" o:ole="">
            <v:imagedata r:id="rId55" o:title=""/>
            <v:path o:connecttype="segments"/>
          </v:shape>
          <o:OLEObject Type="Embed" ProgID="Equation.DSMT4" ShapeID="_x0000_i1049" DrawAspect="Content" ObjectID="_1690007790" r:id="rId56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、</w:t>
      </w:r>
      <m:oMath>
        <m:r>
          <m:rPr>
            <m:sty m:val="p"/>
          </m:rPr>
          <w:rPr>
            <w:rFonts w:ascii="Cambria Math" w:eastAsia="標楷體" w:hAnsi="Cambria Math" w:cs="Times New Roman"/>
            <w:color w:val="000000"/>
            <w:szCs w:val="24"/>
          </w:rPr>
          <m:t>B(5,4)</m:t>
        </m:r>
      </m:oMath>
      <w:r w:rsidRPr="008B53A3">
        <w:rPr>
          <w:rFonts w:ascii="Times New Roman" w:eastAsia="標楷體" w:hAnsi="Times New Roman" w:cs="Times New Roman"/>
          <w:color w:val="000000"/>
          <w:szCs w:val="24"/>
        </w:rPr>
        <w:t>、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750" w:dyaOrig="360" w14:anchorId="1B011E00">
          <v:shape id="_x0000_i1050" type="#_x0000_t75" style="width:37.8pt;height:18pt" o:ole="">
            <v:imagedata r:id="rId57" o:title=""/>
            <v:path o:connecttype="segments"/>
          </v:shape>
          <o:OLEObject Type="Embed" ProgID="Equation.DSMT4" ShapeID="_x0000_i1050" DrawAspect="Content" ObjectID="_1690007791" r:id="rId58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無法構成一個三角形，則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195" w:dyaOrig="255" w14:anchorId="14E8B08E">
          <v:shape id="_x0000_i1051" type="#_x0000_t75" style="width:10.2pt;height:13.2pt" o:ole="" o:preferrelative="f" filled="t">
            <v:imagedata r:id="rId59" o:title=""/>
            <o:lock v:ext="edit" aspectratio="f"/>
          </v:shape>
          <o:OLEObject Type="Embed" ProgID="Equation.DSMT4" ShapeID="_x0000_i1051" DrawAspect="Content" ObjectID="_1690007792" r:id="rId60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=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49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(A)</w:t>
      </w:r>
      <w:bookmarkStart w:id="51" w:name="QQ201230004587_1_1"/>
      <w:r w:rsidR="009F0163" w:rsidRPr="00F35624">
        <w:rPr>
          <w:rFonts w:ascii="Times New Roman" w:eastAsia="標楷體" w:hAnsi="Times New Roman" w:cs="Times New Roman"/>
          <w:color w:val="000000"/>
          <w:szCs w:val="24"/>
        </w:rPr>
        <w:t>9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51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(B)</w:t>
      </w:r>
      <w:bookmarkStart w:id="52" w:name="QQ201230004587_1_2"/>
      <w:r w:rsidRPr="008B53A3">
        <w:rPr>
          <w:rFonts w:ascii="Times New Roman" w:eastAsia="標楷體" w:hAnsi="Times New Roman" w:cs="Times New Roman"/>
          <w:color w:val="000000"/>
          <w:szCs w:val="24"/>
        </w:rPr>
        <w:t>8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52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(C)</w:t>
      </w:r>
      <w:bookmarkStart w:id="53" w:name="QQ201230004587_1_3"/>
      <w:r w:rsidR="009F0163" w:rsidRPr="00F35624">
        <w:rPr>
          <w:rFonts w:ascii="Times New Roman" w:eastAsia="標楷體" w:hAnsi="Times New Roman" w:cs="Times New Roman"/>
          <w:color w:val="000000"/>
          <w:szCs w:val="24"/>
        </w:rPr>
        <w:t>7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53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(D)</w:t>
      </w:r>
      <w:bookmarkStart w:id="54" w:name="QQ201230004587_1_4"/>
      <w:r w:rsidR="009F0163" w:rsidRPr="00F35624">
        <w:rPr>
          <w:rFonts w:ascii="Times New Roman" w:eastAsia="標楷體" w:hAnsi="Times New Roman" w:cs="Times New Roman"/>
          <w:color w:val="000000"/>
          <w:szCs w:val="24"/>
        </w:rPr>
        <w:t>6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50"/>
      <w:bookmarkEnd w:id="54"/>
    </w:p>
    <w:p w14:paraId="7ECD5DE1" w14:textId="77777777" w:rsidR="008B53A3" w:rsidRPr="008B53A3" w:rsidRDefault="008B53A3" w:rsidP="00F35624">
      <w:pPr>
        <w:widowControl/>
        <w:numPr>
          <w:ilvl w:val="0"/>
          <w:numId w:val="3"/>
        </w:numPr>
        <w:snapToGrid w:val="0"/>
        <w:spacing w:before="80" w:afterLines="150" w:after="540"/>
        <w:ind w:left="1276" w:hanging="992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bookmarkStart w:id="55" w:name="QQ201230004590_1_H"/>
      <w:bookmarkStart w:id="56" w:name="QQ201230004590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（　</w:t>
      </w:r>
      <w:r w:rsidR="00F35624" w:rsidRPr="0002656F">
        <w:rPr>
          <w:rFonts w:ascii="Times New Roman" w:eastAsia="標楷體" w:hAnsi="Times New Roman" w:cs="Times New Roman"/>
          <w:color w:val="FF0000"/>
          <w:kern w:val="0"/>
          <w:szCs w:val="24"/>
        </w:rPr>
        <w:t>B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）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若方程式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2310" w:dyaOrig="570" w14:anchorId="3DCA0729">
          <v:shape id="_x0000_i1052" type="#_x0000_t75" style="width:115.8pt;height:28.8pt" o:ole="">
            <v:imagedata r:id="rId61" o:title=""/>
            <v:path o:connecttype="segments"/>
          </v:shape>
          <o:OLEObject Type="Embed" ProgID="Equation.DSMT4" ShapeID="_x0000_i1052" DrawAspect="Content" ObjectID="_1690007793" r:id="rId62"/>
        </w:object>
      </w:r>
      <w:r w:rsidR="00584604" w:rsidRPr="00F35624">
        <w:rPr>
          <w:rFonts w:ascii="Times New Roman" w:eastAsia="標楷體" w:hAnsi="Times New Roman" w:cs="Times New Roman"/>
          <w:color w:val="000000"/>
          <w:szCs w:val="24"/>
        </w:rPr>
        <w:t>代表一個圓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，則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240" w:dyaOrig="195" w14:anchorId="0A8185FE">
          <v:shape id="_x0000_i1053" type="#_x0000_t75" style="width:12pt;height:10.2pt" o:ole="" o:preferrelative="f" filled="t">
            <v:imagedata r:id="rId63" o:title=""/>
            <o:lock v:ext="edit" aspectratio="f"/>
          </v:shape>
          <o:OLEObject Type="Embed" ProgID="Equation.DSMT4" ShapeID="_x0000_i1053" DrawAspect="Content" ObjectID="_1690007794" r:id="rId64"/>
        </w:object>
      </w:r>
      <w:bookmarkEnd w:id="55"/>
      <w:r w:rsidR="00584604" w:rsidRPr="00F35624">
        <w:rPr>
          <w:rFonts w:ascii="Times New Roman" w:eastAsia="標楷體" w:hAnsi="Times New Roman" w:cs="Times New Roman"/>
          <w:color w:val="000000"/>
          <w:szCs w:val="24"/>
        </w:rPr>
        <w:t>可以為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(A)</w:t>
      </w:r>
      <w:bookmarkStart w:id="57" w:name="QQ201230004590_1_1"/>
      <w:r w:rsidRPr="008B53A3">
        <w:rPr>
          <w:rFonts w:ascii="Times New Roman" w:eastAsia="標楷體" w:hAnsi="Times New Roman" w:cs="Times New Roman"/>
          <w:color w:val="000000"/>
          <w:szCs w:val="24"/>
        </w:rPr>
        <w:t>1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57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(B)</w:t>
      </w:r>
      <w:bookmarkStart w:id="58" w:name="QQ201230004590_1_2"/>
      <w:r w:rsidRPr="008B53A3">
        <w:rPr>
          <w:rFonts w:ascii="Times New Roman" w:eastAsia="標楷體" w:hAnsi="Times New Roman" w:cs="Times New Roman"/>
          <w:color w:val="000000"/>
          <w:szCs w:val="24"/>
        </w:rPr>
        <w:t>2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58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(C)</w:t>
      </w:r>
      <w:bookmarkStart w:id="59" w:name="QQ201230004590_1_3"/>
      <w:r w:rsidRPr="008B53A3">
        <w:rPr>
          <w:rFonts w:ascii="Times New Roman" w:eastAsia="標楷體" w:hAnsi="Times New Roman" w:cs="Times New Roman"/>
          <w:color w:val="000000"/>
          <w:szCs w:val="24"/>
        </w:rPr>
        <w:t xml:space="preserve"> </w:t>
      </w:r>
      <w:r w:rsidRPr="008B53A3">
        <w:rPr>
          <w:rFonts w:ascii="Times New Roman" w:eastAsia="MS Gothic" w:hAnsi="Times New Roman" w:cs="Times New Roman"/>
          <w:color w:val="000000"/>
          <w:szCs w:val="24"/>
        </w:rPr>
        <w:t>−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 xml:space="preserve"> 1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59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(D)</w:t>
      </w:r>
      <w:bookmarkStart w:id="60" w:name="QQ201230004590_1_4"/>
      <w:r w:rsidRPr="008B53A3">
        <w:rPr>
          <w:rFonts w:ascii="Times New Roman" w:eastAsia="標楷體" w:hAnsi="Times New Roman" w:cs="Times New Roman"/>
          <w:color w:val="000000"/>
          <w:szCs w:val="24"/>
        </w:rPr>
        <w:t xml:space="preserve"> </w:t>
      </w:r>
      <w:r w:rsidRPr="008B53A3">
        <w:rPr>
          <w:rFonts w:ascii="Times New Roman" w:eastAsia="MS Gothic" w:hAnsi="Times New Roman" w:cs="Times New Roman"/>
          <w:color w:val="000000"/>
          <w:szCs w:val="24"/>
        </w:rPr>
        <w:t>−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 xml:space="preserve"> 2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56"/>
      <w:bookmarkEnd w:id="60"/>
    </w:p>
    <w:p w14:paraId="27978656" w14:textId="77777777" w:rsidR="00460792" w:rsidRPr="00F35624" w:rsidRDefault="008B53A3" w:rsidP="00F35624">
      <w:pPr>
        <w:pStyle w:val="aa"/>
        <w:widowControl/>
        <w:numPr>
          <w:ilvl w:val="0"/>
          <w:numId w:val="3"/>
        </w:numPr>
        <w:snapToGrid w:val="0"/>
        <w:spacing w:before="80" w:afterLines="150" w:after="540"/>
        <w:ind w:leftChars="0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bookmarkStart w:id="61" w:name="QQ201230003926_1_H"/>
      <w:bookmarkStart w:id="62" w:name="QQ201230003926"/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（　</w:t>
      </w:r>
      <w:r w:rsidR="00F35624" w:rsidRPr="0002656F">
        <w:rPr>
          <w:rFonts w:ascii="Times New Roman" w:eastAsia="標楷體" w:hAnsi="Times New Roman" w:cs="Times New Roman"/>
          <w:color w:val="FF0000"/>
          <w:kern w:val="0"/>
          <w:szCs w:val="24"/>
        </w:rPr>
        <w:t>A</w:t>
      </w:r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）</w:t>
      </w:r>
      <w:r w:rsidRPr="00F35624">
        <w:rPr>
          <w:rFonts w:ascii="Times New Roman" w:eastAsia="標楷體" w:hAnsi="Times New Roman" w:cs="Times New Roman"/>
          <w:color w:val="000000"/>
          <w:szCs w:val="24"/>
        </w:rPr>
        <w:t>將六位數</w:t>
      </w:r>
      <w:r w:rsidRPr="00F35624">
        <w:rPr>
          <w:rFonts w:ascii="Times New Roman" w:eastAsia="標楷體" w:hAnsi="Times New Roman" w:cs="Times New Roman"/>
          <w:color w:val="000000"/>
          <w:szCs w:val="24"/>
        </w:rPr>
        <w:t>112234</w:t>
      </w:r>
      <w:r w:rsidRPr="00F35624">
        <w:rPr>
          <w:rFonts w:ascii="Times New Roman" w:eastAsia="標楷體" w:hAnsi="Times New Roman" w:cs="Times New Roman"/>
          <w:color w:val="000000"/>
          <w:szCs w:val="24"/>
        </w:rPr>
        <w:t>的各個數字任意排列，若規定「</w:t>
      </w:r>
      <w:r w:rsidRPr="00F35624">
        <w:rPr>
          <w:rFonts w:ascii="Times New Roman" w:eastAsia="標楷體" w:hAnsi="Times New Roman" w:cs="Times New Roman"/>
          <w:color w:val="000000"/>
          <w:szCs w:val="24"/>
        </w:rPr>
        <w:t>2</w:t>
      </w:r>
      <w:r w:rsidR="00584604" w:rsidRPr="00F35624">
        <w:rPr>
          <w:rFonts w:ascii="Times New Roman" w:eastAsia="標楷體" w:hAnsi="Times New Roman" w:cs="Times New Roman"/>
          <w:color w:val="000000"/>
          <w:szCs w:val="24"/>
        </w:rPr>
        <w:t>」必</w:t>
      </w:r>
      <w:r w:rsidRPr="00F35624">
        <w:rPr>
          <w:rFonts w:ascii="Times New Roman" w:eastAsia="標楷體" w:hAnsi="Times New Roman" w:cs="Times New Roman"/>
          <w:color w:val="000000"/>
          <w:szCs w:val="24"/>
        </w:rPr>
        <w:t>相鄰，則共有多少個符合條件的六位數？</w:t>
      </w:r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61"/>
    </w:p>
    <w:p w14:paraId="7B0965FC" w14:textId="77777777" w:rsidR="008B53A3" w:rsidRPr="00F35624" w:rsidRDefault="008B53A3" w:rsidP="00F35624">
      <w:pPr>
        <w:pStyle w:val="aa"/>
        <w:widowControl/>
        <w:snapToGrid w:val="0"/>
        <w:spacing w:before="80" w:afterLines="150" w:after="540"/>
        <w:ind w:leftChars="0" w:left="283" w:firstLineChars="400" w:firstLine="1040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>(A)</w:t>
      </w:r>
      <w:bookmarkStart w:id="63" w:name="QQ201230003926_1_1"/>
      <w:r w:rsidR="00584604" w:rsidRPr="00F35624">
        <w:rPr>
          <w:rFonts w:ascii="Times New Roman" w:eastAsia="標楷體" w:hAnsi="Times New Roman" w:cs="Times New Roman"/>
          <w:color w:val="000000"/>
          <w:szCs w:val="24"/>
        </w:rPr>
        <w:t>60</w:t>
      </w:r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63"/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>(B)</w:t>
      </w:r>
      <w:bookmarkStart w:id="64" w:name="QQ201230003926_1_2"/>
      <w:r w:rsidRPr="00F35624">
        <w:rPr>
          <w:rFonts w:ascii="Times New Roman" w:eastAsia="標楷體" w:hAnsi="Times New Roman" w:cs="Times New Roman"/>
          <w:color w:val="000000"/>
          <w:szCs w:val="24"/>
        </w:rPr>
        <w:t>180</w:t>
      </w:r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64"/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>(C)</w:t>
      </w:r>
      <w:bookmarkStart w:id="65" w:name="QQ201230003926_1_3"/>
      <w:r w:rsidRPr="00F35624">
        <w:rPr>
          <w:rFonts w:ascii="Times New Roman" w:eastAsia="標楷體" w:hAnsi="Times New Roman" w:cs="Times New Roman"/>
          <w:color w:val="000000"/>
          <w:szCs w:val="24"/>
        </w:rPr>
        <w:t>72</w:t>
      </w:r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65"/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>(D)</w:t>
      </w:r>
      <w:bookmarkStart w:id="66" w:name="QQ201230003926_1_4"/>
      <w:r w:rsidRPr="00F35624">
        <w:rPr>
          <w:rFonts w:ascii="Times New Roman" w:eastAsia="標楷體" w:hAnsi="Times New Roman" w:cs="Times New Roman"/>
          <w:color w:val="000000"/>
          <w:szCs w:val="24"/>
        </w:rPr>
        <w:t>120</w:t>
      </w:r>
      <w:r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62"/>
      <w:bookmarkEnd w:id="66"/>
    </w:p>
    <w:p w14:paraId="329A5F19" w14:textId="77777777" w:rsidR="00460792" w:rsidRPr="00F35624" w:rsidRDefault="008B53A3" w:rsidP="00F35624">
      <w:pPr>
        <w:widowControl/>
        <w:numPr>
          <w:ilvl w:val="0"/>
          <w:numId w:val="3"/>
        </w:numPr>
        <w:snapToGrid w:val="0"/>
        <w:spacing w:before="80" w:afterLines="150" w:after="540"/>
        <w:ind w:left="1276" w:hanging="992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bookmarkStart w:id="67" w:name="QQ201230005785_1_H"/>
      <w:bookmarkStart w:id="68" w:name="QQ201230005785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（　</w:t>
      </w:r>
      <w:r w:rsidR="00F35624" w:rsidRPr="0002656F">
        <w:rPr>
          <w:rFonts w:ascii="Times New Roman" w:eastAsia="標楷體" w:hAnsi="Times New Roman" w:cs="Times New Roman"/>
          <w:color w:val="FF0000"/>
          <w:kern w:val="0"/>
          <w:szCs w:val="24"/>
        </w:rPr>
        <w:t>B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）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某校招收轉學生</w:t>
      </w:r>
      <w:r w:rsidR="004C282E" w:rsidRPr="00F35624">
        <w:rPr>
          <w:rFonts w:ascii="Times New Roman" w:eastAsia="標楷體" w:hAnsi="Times New Roman" w:cs="Times New Roman"/>
          <w:color w:val="000000"/>
          <w:szCs w:val="24"/>
        </w:rPr>
        <w:t>8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人，分配到甲班</w:t>
      </w:r>
      <w:r w:rsidR="004C282E" w:rsidRPr="00F35624">
        <w:rPr>
          <w:rFonts w:ascii="Times New Roman" w:eastAsia="標楷體" w:hAnsi="Times New Roman" w:cs="Times New Roman"/>
          <w:color w:val="000000"/>
          <w:szCs w:val="24"/>
        </w:rPr>
        <w:t>3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人、乙班</w:t>
      </w:r>
      <w:r w:rsidR="004C282E" w:rsidRPr="00F35624">
        <w:rPr>
          <w:rFonts w:ascii="Times New Roman" w:eastAsia="標楷體" w:hAnsi="Times New Roman" w:cs="Times New Roman"/>
          <w:color w:val="000000"/>
          <w:szCs w:val="24"/>
        </w:rPr>
        <w:t>3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人、丙班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2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人，則有多少種不同的分法？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67"/>
    </w:p>
    <w:p w14:paraId="673F00F2" w14:textId="77777777" w:rsidR="008B53A3" w:rsidRPr="008B53A3" w:rsidRDefault="008B53A3" w:rsidP="00F35624">
      <w:pPr>
        <w:widowControl/>
        <w:snapToGrid w:val="0"/>
        <w:spacing w:before="80" w:afterLines="150" w:after="540"/>
        <w:ind w:left="1276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(A)</w:t>
      </w:r>
      <w:bookmarkStart w:id="69" w:name="QQ201230005785_1_1"/>
      <w:r w:rsidRPr="008B53A3">
        <w:rPr>
          <w:rFonts w:ascii="Times New Roman" w:eastAsia="標楷體" w:hAnsi="Times New Roman" w:cs="Times New Roman"/>
          <w:color w:val="000000"/>
          <w:szCs w:val="24"/>
        </w:rPr>
        <w:t>210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69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(B)</w:t>
      </w:r>
      <w:bookmarkStart w:id="70" w:name="QQ201230005785_1_2"/>
      <w:r w:rsidRPr="008B53A3">
        <w:rPr>
          <w:rFonts w:ascii="Times New Roman" w:eastAsia="標楷體" w:hAnsi="Times New Roman" w:cs="Times New Roman"/>
          <w:color w:val="000000"/>
          <w:szCs w:val="24"/>
        </w:rPr>
        <w:t>5</w:t>
      </w:r>
      <w:r w:rsidR="004C282E" w:rsidRPr="00F35624">
        <w:rPr>
          <w:rFonts w:ascii="Times New Roman" w:eastAsia="標楷體" w:hAnsi="Times New Roman" w:cs="Times New Roman"/>
          <w:color w:val="000000"/>
          <w:szCs w:val="24"/>
        </w:rPr>
        <w:t>60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70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(C)</w:t>
      </w:r>
      <w:bookmarkStart w:id="71" w:name="QQ201230005785_1_3"/>
      <w:r w:rsidRPr="008B53A3">
        <w:rPr>
          <w:rFonts w:ascii="Times New Roman" w:eastAsia="標楷體" w:hAnsi="Times New Roman" w:cs="Times New Roman"/>
          <w:color w:val="000000"/>
          <w:szCs w:val="24"/>
        </w:rPr>
        <w:t>315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71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(D)</w:t>
      </w:r>
      <w:bookmarkStart w:id="72" w:name="QQ201230005785_1_4"/>
      <w:r w:rsidRPr="008B53A3">
        <w:rPr>
          <w:rFonts w:ascii="Times New Roman" w:eastAsia="標楷體" w:hAnsi="Times New Roman" w:cs="Times New Roman"/>
          <w:color w:val="000000"/>
          <w:szCs w:val="24"/>
        </w:rPr>
        <w:t>630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68"/>
      <w:bookmarkEnd w:id="72"/>
    </w:p>
    <w:p w14:paraId="77142CF6" w14:textId="77777777" w:rsidR="008B53A3" w:rsidRPr="008B53A3" w:rsidRDefault="008B53A3" w:rsidP="00F35624">
      <w:pPr>
        <w:widowControl/>
        <w:numPr>
          <w:ilvl w:val="0"/>
          <w:numId w:val="3"/>
        </w:numPr>
        <w:snapToGrid w:val="0"/>
        <w:spacing w:before="80" w:afterLines="150" w:after="540"/>
        <w:ind w:left="1276" w:hanging="992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bookmarkStart w:id="73" w:name="QQ201230003927_1_H"/>
      <w:bookmarkStart w:id="74" w:name="QQ201230003927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lastRenderedPageBreak/>
        <w:t xml:space="preserve">（　</w:t>
      </w:r>
      <w:r w:rsidR="00F35624" w:rsidRPr="0002656F">
        <w:rPr>
          <w:rFonts w:ascii="Times New Roman" w:eastAsia="標楷體" w:hAnsi="Times New Roman" w:cs="Times New Roman"/>
          <w:color w:val="FF0000"/>
          <w:kern w:val="0"/>
          <w:szCs w:val="24"/>
        </w:rPr>
        <w:t>C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）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七大工業國組織（簡稱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G7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）的七個國家元首排成一列照相，若美國總統必排</w:t>
      </w:r>
      <w:proofErr w:type="gramStart"/>
      <w:r w:rsidRPr="008B53A3">
        <w:rPr>
          <w:rFonts w:ascii="Times New Roman" w:eastAsia="標楷體" w:hAnsi="Times New Roman" w:cs="Times New Roman"/>
          <w:color w:val="000000"/>
          <w:szCs w:val="24"/>
        </w:rPr>
        <w:t>中間，</w:t>
      </w:r>
      <w:proofErr w:type="gramEnd"/>
      <w:r w:rsidRPr="008B53A3">
        <w:rPr>
          <w:rFonts w:ascii="Times New Roman" w:eastAsia="標楷體" w:hAnsi="Times New Roman" w:cs="Times New Roman"/>
          <w:color w:val="000000"/>
          <w:szCs w:val="24"/>
        </w:rPr>
        <w:t>則共有</w:t>
      </w:r>
      <w:proofErr w:type="gramStart"/>
      <w:r w:rsidRPr="008B53A3">
        <w:rPr>
          <w:rFonts w:ascii="Times New Roman" w:eastAsia="標楷體" w:hAnsi="Times New Roman" w:cs="Times New Roman"/>
          <w:color w:val="000000"/>
          <w:szCs w:val="24"/>
        </w:rPr>
        <w:t>多少種排法</w:t>
      </w:r>
      <w:proofErr w:type="gramEnd"/>
      <w:r w:rsidRPr="008B53A3">
        <w:rPr>
          <w:rFonts w:ascii="Times New Roman" w:eastAsia="標楷體" w:hAnsi="Times New Roman" w:cs="Times New Roman"/>
          <w:color w:val="000000"/>
          <w:szCs w:val="24"/>
        </w:rPr>
        <w:t>？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73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(A)</w:t>
      </w:r>
      <w:bookmarkStart w:id="75" w:name="QQ201230003927_1_1"/>
      <w:r w:rsidRPr="008B53A3">
        <w:rPr>
          <w:rFonts w:ascii="Times New Roman" w:eastAsia="標楷體" w:hAnsi="Times New Roman" w:cs="Times New Roman"/>
          <w:color w:val="000000"/>
          <w:szCs w:val="24"/>
        </w:rPr>
        <w:t>7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75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(B)</w:t>
      </w:r>
      <w:bookmarkStart w:id="76" w:name="QQ201230003927_1_2"/>
      <w:r w:rsidRPr="008B53A3">
        <w:rPr>
          <w:rFonts w:ascii="Times New Roman" w:eastAsia="標楷體" w:hAnsi="Times New Roman" w:cs="Times New Roman"/>
          <w:color w:val="000000"/>
          <w:szCs w:val="24"/>
        </w:rPr>
        <w:t>120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76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(C)</w:t>
      </w:r>
      <w:bookmarkStart w:id="77" w:name="QQ201230003927_1_3"/>
      <w:r w:rsidRPr="008B53A3">
        <w:rPr>
          <w:rFonts w:ascii="Times New Roman" w:eastAsia="標楷體" w:hAnsi="Times New Roman" w:cs="Times New Roman"/>
          <w:color w:val="000000"/>
          <w:szCs w:val="24"/>
        </w:rPr>
        <w:t>720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77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(D)</w:t>
      </w:r>
      <w:bookmarkStart w:id="78" w:name="QQ201230003927_1_4"/>
      <w:r w:rsidRPr="008B53A3">
        <w:rPr>
          <w:rFonts w:ascii="Times New Roman" w:eastAsia="標楷體" w:hAnsi="Times New Roman" w:cs="Times New Roman"/>
          <w:color w:val="000000"/>
          <w:szCs w:val="24"/>
        </w:rPr>
        <w:t>5040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74"/>
      <w:bookmarkEnd w:id="78"/>
    </w:p>
    <w:p w14:paraId="5C0DCC88" w14:textId="77777777" w:rsidR="008B53A3" w:rsidRPr="008B53A3" w:rsidRDefault="008B53A3" w:rsidP="00F35624">
      <w:pPr>
        <w:widowControl/>
        <w:numPr>
          <w:ilvl w:val="0"/>
          <w:numId w:val="3"/>
        </w:numPr>
        <w:snapToGrid w:val="0"/>
        <w:spacing w:before="80" w:afterLines="150" w:after="540"/>
        <w:ind w:left="1276" w:hanging="992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bookmarkStart w:id="79" w:name="QQ201230003915_1_H"/>
      <w:bookmarkStart w:id="80" w:name="QQ201230003915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（　</w:t>
      </w:r>
      <w:r w:rsidR="00F35624" w:rsidRPr="0002656F">
        <w:rPr>
          <w:rFonts w:ascii="Times New Roman" w:eastAsia="標楷體" w:hAnsi="Times New Roman" w:cs="Times New Roman"/>
          <w:color w:val="FF0000"/>
          <w:kern w:val="0"/>
          <w:szCs w:val="24"/>
        </w:rPr>
        <w:t>D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）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小</w:t>
      </w:r>
      <w:proofErr w:type="gramStart"/>
      <w:r w:rsidRPr="008B53A3">
        <w:rPr>
          <w:rFonts w:ascii="Times New Roman" w:eastAsia="標楷體" w:hAnsi="Times New Roman" w:cs="Times New Roman"/>
          <w:color w:val="000000"/>
          <w:szCs w:val="24"/>
        </w:rPr>
        <w:t>琬</w:t>
      </w:r>
      <w:proofErr w:type="gramEnd"/>
      <w:r w:rsidRPr="008B53A3">
        <w:rPr>
          <w:rFonts w:ascii="Times New Roman" w:eastAsia="標楷體" w:hAnsi="Times New Roman" w:cs="Times New Roman"/>
          <w:color w:val="000000"/>
          <w:szCs w:val="24"/>
        </w:rPr>
        <w:t>與阿志兩人到好呷餐廳用餐，餐廳內供應便當、冰品與甜點三種餐點，其中便當有</w:t>
      </w:r>
      <w:r w:rsidR="0023789F" w:rsidRPr="00F35624">
        <w:rPr>
          <w:rFonts w:ascii="Times New Roman" w:eastAsia="標楷體" w:hAnsi="Times New Roman" w:cs="Times New Roman"/>
          <w:color w:val="000000"/>
          <w:szCs w:val="24"/>
        </w:rPr>
        <w:t>8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種，冰品有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5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種，甜點有</w:t>
      </w:r>
      <w:r w:rsidR="0023789F" w:rsidRPr="00F35624">
        <w:rPr>
          <w:rFonts w:ascii="Times New Roman" w:eastAsia="標楷體" w:hAnsi="Times New Roman" w:cs="Times New Roman"/>
          <w:color w:val="000000"/>
          <w:szCs w:val="24"/>
        </w:rPr>
        <w:t>7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種。若小</w:t>
      </w:r>
      <w:proofErr w:type="gramStart"/>
      <w:r w:rsidRPr="008B53A3">
        <w:rPr>
          <w:rFonts w:ascii="Times New Roman" w:eastAsia="標楷體" w:hAnsi="Times New Roman" w:cs="Times New Roman"/>
          <w:color w:val="000000"/>
          <w:szCs w:val="24"/>
        </w:rPr>
        <w:t>琬</w:t>
      </w:r>
      <w:proofErr w:type="gramEnd"/>
      <w:r w:rsidRPr="008B53A3">
        <w:rPr>
          <w:rFonts w:ascii="Times New Roman" w:eastAsia="標楷體" w:hAnsi="Times New Roman" w:cs="Times New Roman"/>
          <w:color w:val="000000"/>
          <w:szCs w:val="24"/>
        </w:rPr>
        <w:t>只想點一份餐點，試問她有多少種選擇？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79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(A)</w:t>
      </w:r>
      <w:bookmarkStart w:id="81" w:name="QQ201230003915_1_1"/>
      <w:r w:rsidRPr="008B53A3">
        <w:rPr>
          <w:rFonts w:ascii="Times New Roman" w:eastAsia="標楷體" w:hAnsi="Times New Roman" w:cs="Times New Roman"/>
          <w:color w:val="000000"/>
          <w:szCs w:val="24"/>
        </w:rPr>
        <w:t>18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81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(B)</w:t>
      </w:r>
      <w:bookmarkStart w:id="82" w:name="QQ201230003915_1_2"/>
      <w:r w:rsidR="0023789F" w:rsidRPr="00F35624">
        <w:rPr>
          <w:rFonts w:ascii="Times New Roman" w:eastAsia="標楷體" w:hAnsi="Times New Roman" w:cs="Times New Roman"/>
          <w:color w:val="000000"/>
          <w:szCs w:val="24"/>
        </w:rPr>
        <w:t>28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0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82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(C)</w:t>
      </w:r>
      <w:bookmarkStart w:id="83" w:name="QQ201230003915_1_3"/>
      <w:r w:rsidRPr="008B53A3">
        <w:rPr>
          <w:rFonts w:ascii="Times New Roman" w:eastAsia="標楷體" w:hAnsi="Times New Roman" w:cs="Times New Roman"/>
          <w:color w:val="000000"/>
          <w:szCs w:val="24"/>
        </w:rPr>
        <w:t>180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83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(D)</w:t>
      </w:r>
      <w:bookmarkStart w:id="84" w:name="QQ201230003915_1_4"/>
      <w:r w:rsidR="0023789F" w:rsidRPr="00F35624">
        <w:rPr>
          <w:rFonts w:ascii="Times New Roman" w:eastAsia="標楷體" w:hAnsi="Times New Roman" w:cs="Times New Roman"/>
          <w:color w:val="000000"/>
          <w:szCs w:val="24"/>
        </w:rPr>
        <w:t>20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80"/>
      <w:bookmarkEnd w:id="84"/>
    </w:p>
    <w:p w14:paraId="186C5E4B" w14:textId="77777777" w:rsidR="008B53A3" w:rsidRPr="00F35624" w:rsidRDefault="008B53A3" w:rsidP="00F35624">
      <w:pPr>
        <w:widowControl/>
        <w:numPr>
          <w:ilvl w:val="0"/>
          <w:numId w:val="3"/>
        </w:numPr>
        <w:snapToGrid w:val="0"/>
        <w:spacing w:before="80" w:afterLines="150" w:after="540"/>
        <w:ind w:left="1276" w:hanging="992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bookmarkStart w:id="85" w:name="QQ201230003931_1_H"/>
      <w:bookmarkStart w:id="86" w:name="QQ201230003931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（　</w:t>
      </w:r>
      <w:r w:rsidR="00F35624" w:rsidRPr="0002656F">
        <w:rPr>
          <w:rFonts w:ascii="Times New Roman" w:eastAsia="標楷體" w:hAnsi="Times New Roman" w:cs="Times New Roman"/>
          <w:color w:val="FF0000"/>
          <w:kern w:val="0"/>
          <w:szCs w:val="24"/>
        </w:rPr>
        <w:t>A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）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下列各問題中，何者的答案是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360" w:dyaOrig="345" w14:anchorId="25FE0970">
          <v:shape id="_x0000_i1054" type="#_x0000_t75" style="width:18pt;height:17.4pt" o:ole="">
            <v:imagedata r:id="rId65" o:title=""/>
            <v:path o:connecttype="segments"/>
          </v:shape>
          <o:OLEObject Type="Embed" ProgID="Equation.DSMT4" ShapeID="_x0000_i1054" DrawAspect="Content" ObjectID="_1690007795" r:id="rId66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？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85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(A)</w:t>
      </w:r>
      <w:bookmarkStart w:id="87" w:name="QQ201230003931_1_1"/>
      <w:r w:rsidR="0023789F" w:rsidRPr="00F35624">
        <w:rPr>
          <w:rFonts w:ascii="Times New Roman" w:eastAsia="標楷體" w:hAnsi="Times New Roman" w:cs="Times New Roman"/>
          <w:color w:val="000000"/>
          <w:szCs w:val="24"/>
        </w:rPr>
        <w:t xml:space="preserve"> </w:t>
      </w:r>
      <w:r w:rsidR="0023789F" w:rsidRPr="008B53A3">
        <w:rPr>
          <w:rFonts w:ascii="Times New Roman" w:eastAsia="標楷體" w:hAnsi="Times New Roman" w:cs="Times New Roman"/>
          <w:color w:val="000000"/>
          <w:szCs w:val="24"/>
        </w:rPr>
        <w:t>從</w:t>
      </w:r>
      <w:r w:rsidR="0023789F" w:rsidRPr="008B53A3">
        <w:rPr>
          <w:rFonts w:ascii="Times New Roman" w:eastAsia="標楷體" w:hAnsi="Times New Roman" w:cs="Times New Roman"/>
          <w:color w:val="000000"/>
          <w:szCs w:val="24"/>
        </w:rPr>
        <w:t>10</w:t>
      </w:r>
      <w:r w:rsidR="0023789F" w:rsidRPr="008B53A3">
        <w:rPr>
          <w:rFonts w:ascii="Times New Roman" w:eastAsia="標楷體" w:hAnsi="Times New Roman" w:cs="Times New Roman"/>
          <w:color w:val="000000"/>
          <w:szCs w:val="24"/>
        </w:rPr>
        <w:t>種不同</w:t>
      </w:r>
      <w:proofErr w:type="gramStart"/>
      <w:r w:rsidR="0023789F" w:rsidRPr="008B53A3">
        <w:rPr>
          <w:rFonts w:ascii="Times New Roman" w:eastAsia="標楷體" w:hAnsi="Times New Roman" w:cs="Times New Roman"/>
          <w:color w:val="000000"/>
          <w:szCs w:val="24"/>
        </w:rPr>
        <w:t>水果任挑</w:t>
      </w:r>
      <w:r w:rsidR="0023789F" w:rsidRPr="008B53A3">
        <w:rPr>
          <w:rFonts w:ascii="Times New Roman" w:eastAsia="標楷體" w:hAnsi="Times New Roman" w:cs="Times New Roman"/>
          <w:color w:val="000000"/>
          <w:szCs w:val="24"/>
        </w:rPr>
        <w:t>6</w:t>
      </w:r>
      <w:r w:rsidR="0023789F" w:rsidRPr="008B53A3">
        <w:rPr>
          <w:rFonts w:ascii="Times New Roman" w:eastAsia="標楷體" w:hAnsi="Times New Roman" w:cs="Times New Roman"/>
          <w:color w:val="000000"/>
          <w:szCs w:val="24"/>
        </w:rPr>
        <w:t>種</w:t>
      </w:r>
      <w:proofErr w:type="gramEnd"/>
      <w:r w:rsidR="0023789F" w:rsidRPr="008B53A3">
        <w:rPr>
          <w:rFonts w:ascii="Times New Roman" w:eastAsia="標楷體" w:hAnsi="Times New Roman" w:cs="Times New Roman"/>
          <w:color w:val="000000"/>
          <w:szCs w:val="24"/>
        </w:rPr>
        <w:t>的方法數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87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(B)</w:t>
      </w:r>
      <w:bookmarkStart w:id="88" w:name="QQ201230003931_1_2"/>
      <w:r w:rsidR="0023789F" w:rsidRPr="00F35624">
        <w:rPr>
          <w:rFonts w:ascii="Times New Roman" w:eastAsia="標楷體" w:hAnsi="Times New Roman" w:cs="Times New Roman"/>
          <w:color w:val="000000"/>
          <w:szCs w:val="24"/>
        </w:rPr>
        <w:t xml:space="preserve"> </w:t>
      </w:r>
      <w:r w:rsidR="0023789F" w:rsidRPr="008B53A3">
        <w:rPr>
          <w:rFonts w:ascii="Times New Roman" w:eastAsia="標楷體" w:hAnsi="Times New Roman" w:cs="Times New Roman"/>
          <w:color w:val="000000"/>
          <w:szCs w:val="24"/>
        </w:rPr>
        <w:t>從</w:t>
      </w:r>
      <w:r w:rsidR="0023789F" w:rsidRPr="008B53A3">
        <w:rPr>
          <w:rFonts w:ascii="Times New Roman" w:eastAsia="標楷體" w:hAnsi="Times New Roman" w:cs="Times New Roman"/>
          <w:color w:val="000000"/>
          <w:szCs w:val="24"/>
        </w:rPr>
        <w:t>10</w:t>
      </w:r>
      <w:r w:rsidR="0023789F" w:rsidRPr="008B53A3">
        <w:rPr>
          <w:rFonts w:ascii="Times New Roman" w:eastAsia="標楷體" w:hAnsi="Times New Roman" w:cs="Times New Roman"/>
          <w:color w:val="000000"/>
          <w:szCs w:val="24"/>
        </w:rPr>
        <w:t>位學生任選</w:t>
      </w:r>
      <w:r w:rsidR="0023789F" w:rsidRPr="008B53A3">
        <w:rPr>
          <w:rFonts w:ascii="Times New Roman" w:eastAsia="標楷體" w:hAnsi="Times New Roman" w:cs="Times New Roman"/>
          <w:color w:val="000000"/>
          <w:szCs w:val="24"/>
        </w:rPr>
        <w:t>6</w:t>
      </w:r>
      <w:r w:rsidR="0023789F" w:rsidRPr="008B53A3">
        <w:rPr>
          <w:rFonts w:ascii="Times New Roman" w:eastAsia="標楷體" w:hAnsi="Times New Roman" w:cs="Times New Roman"/>
          <w:color w:val="000000"/>
          <w:szCs w:val="24"/>
        </w:rPr>
        <w:t>位排成一列的方法數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88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(C)</w:t>
      </w:r>
      <w:bookmarkStart w:id="89" w:name="QQ201230003931_1_3"/>
      <w:r w:rsidRPr="008B53A3">
        <w:rPr>
          <w:rFonts w:ascii="Times New Roman" w:eastAsia="標楷體" w:hAnsi="Times New Roman" w:cs="Times New Roman"/>
          <w:color w:val="000000"/>
          <w:szCs w:val="24"/>
        </w:rPr>
        <w:t>從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10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題數學題中，至少選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6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題作答的方法數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89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(D)</w:t>
      </w:r>
      <w:bookmarkStart w:id="90" w:name="QQ201230003931_1_4"/>
      <w:r w:rsidRPr="008B53A3">
        <w:rPr>
          <w:rFonts w:ascii="Times New Roman" w:eastAsia="標楷體" w:hAnsi="Times New Roman" w:cs="Times New Roman"/>
          <w:color w:val="000000"/>
          <w:szCs w:val="24"/>
        </w:rPr>
        <w:t>從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5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男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5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女中任選出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3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男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3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女的方法數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86"/>
      <w:bookmarkEnd w:id="90"/>
    </w:p>
    <w:p w14:paraId="106A1168" w14:textId="77777777" w:rsidR="008B53A3" w:rsidRPr="00F35624" w:rsidRDefault="008B53A3" w:rsidP="00F35624">
      <w:pPr>
        <w:widowControl/>
        <w:numPr>
          <w:ilvl w:val="0"/>
          <w:numId w:val="3"/>
        </w:numPr>
        <w:snapToGrid w:val="0"/>
        <w:spacing w:before="80" w:afterLines="150" w:after="540"/>
        <w:ind w:left="1276" w:hanging="992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bookmarkStart w:id="91" w:name="QQ201230003914_1_H"/>
      <w:bookmarkStart w:id="92" w:name="QQ201230003914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（　</w:t>
      </w:r>
      <w:r w:rsidR="00F35624" w:rsidRPr="0002656F">
        <w:rPr>
          <w:rFonts w:ascii="Times New Roman" w:eastAsia="標楷體" w:hAnsi="Times New Roman" w:cs="Times New Roman"/>
          <w:color w:val="FF0000"/>
          <w:kern w:val="0"/>
          <w:szCs w:val="24"/>
        </w:rPr>
        <w:t>C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）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已知</w:t>
      </w:r>
      <w:proofErr w:type="gramStart"/>
      <w:r w:rsidRPr="008B53A3">
        <w:rPr>
          <w:rFonts w:ascii="Times New Roman" w:eastAsia="標楷體" w:hAnsi="Times New Roman" w:cs="Times New Roman"/>
          <w:color w:val="000000"/>
          <w:szCs w:val="24"/>
        </w:rPr>
        <w:t>一</w:t>
      </w:r>
      <w:proofErr w:type="gramEnd"/>
      <w:r w:rsidRPr="008B53A3">
        <w:rPr>
          <w:rFonts w:ascii="Times New Roman" w:eastAsia="標楷體" w:hAnsi="Times New Roman" w:cs="Times New Roman"/>
          <w:color w:val="000000"/>
          <w:szCs w:val="24"/>
        </w:rPr>
        <w:t>等比級數</w:t>
      </w:r>
      <w:proofErr w:type="gramStart"/>
      <w:r w:rsidRPr="008B53A3">
        <w:rPr>
          <w:rFonts w:ascii="Times New Roman" w:eastAsia="標楷體" w:hAnsi="Times New Roman" w:cs="Times New Roman"/>
          <w:color w:val="000000"/>
          <w:szCs w:val="24"/>
        </w:rPr>
        <w:t>的末項為</w:t>
      </w:r>
      <w:proofErr w:type="gramEnd"/>
      <w:r w:rsidRPr="008B53A3">
        <w:rPr>
          <w:rFonts w:ascii="Times New Roman" w:eastAsia="標楷體" w:hAnsi="Times New Roman" w:cs="Times New Roman"/>
          <w:color w:val="000000"/>
          <w:szCs w:val="24"/>
        </w:rPr>
        <w:t>486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，公比為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3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，和為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728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，則其首項為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91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(A)</w:t>
      </w:r>
      <w:bookmarkStart w:id="93" w:name="QQ201230003914_1_1"/>
      <w:r w:rsidRPr="008B53A3">
        <w:rPr>
          <w:rFonts w:ascii="Times New Roman" w:eastAsia="標楷體" w:hAnsi="Times New Roman" w:cs="Times New Roman"/>
          <w:color w:val="000000"/>
          <w:szCs w:val="24"/>
        </w:rPr>
        <w:t>3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93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(B)</w:t>
      </w:r>
      <w:bookmarkStart w:id="94" w:name="QQ201230003914_1_2"/>
      <w:r w:rsidRPr="008B53A3">
        <w:rPr>
          <w:rFonts w:ascii="Times New Roman" w:eastAsia="標楷體" w:hAnsi="Times New Roman" w:cs="Times New Roman"/>
          <w:color w:val="000000"/>
          <w:szCs w:val="24"/>
        </w:rPr>
        <w:t>4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94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(C)</w:t>
      </w:r>
      <w:bookmarkStart w:id="95" w:name="QQ201230003914_1_3"/>
      <w:r w:rsidRPr="008B53A3">
        <w:rPr>
          <w:rFonts w:ascii="Times New Roman" w:eastAsia="標楷體" w:hAnsi="Times New Roman" w:cs="Times New Roman"/>
          <w:color w:val="000000"/>
          <w:szCs w:val="24"/>
        </w:rPr>
        <w:t>2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95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(D)</w:t>
      </w:r>
      <w:bookmarkStart w:id="96" w:name="QQ201230003914_1_4"/>
      <w:r w:rsidRPr="008B53A3">
        <w:rPr>
          <w:rFonts w:ascii="Times New Roman" w:eastAsia="標楷體" w:hAnsi="Times New Roman" w:cs="Times New Roman"/>
          <w:color w:val="000000"/>
          <w:szCs w:val="24"/>
        </w:rPr>
        <w:t>6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92"/>
      <w:bookmarkEnd w:id="96"/>
    </w:p>
    <w:p w14:paraId="502A720F" w14:textId="77777777" w:rsidR="008B53A3" w:rsidRPr="00F35624" w:rsidRDefault="008B53A3" w:rsidP="00F35624">
      <w:pPr>
        <w:widowControl/>
        <w:numPr>
          <w:ilvl w:val="0"/>
          <w:numId w:val="3"/>
        </w:numPr>
        <w:snapToGrid w:val="0"/>
        <w:spacing w:before="80" w:afterLines="150" w:after="540"/>
        <w:ind w:left="1276" w:hanging="992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bookmarkStart w:id="97" w:name="QQ201230003903_1_H"/>
      <w:bookmarkStart w:id="98" w:name="QQ201230003903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（　</w:t>
      </w:r>
      <w:r w:rsidR="00F35624" w:rsidRPr="0002656F">
        <w:rPr>
          <w:rFonts w:ascii="Times New Roman" w:eastAsia="標楷體" w:hAnsi="Times New Roman" w:cs="Times New Roman"/>
          <w:color w:val="FF0000"/>
          <w:kern w:val="0"/>
          <w:szCs w:val="24"/>
        </w:rPr>
        <w:t>C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）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從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100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～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200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的自然數中，所有</w:t>
      </w:r>
      <w:r w:rsidR="00FE25FB" w:rsidRPr="00F35624">
        <w:rPr>
          <w:rFonts w:ascii="Times New Roman" w:eastAsia="標楷體" w:hAnsi="Times New Roman" w:cs="Times New Roman"/>
          <w:color w:val="000000"/>
          <w:szCs w:val="24"/>
        </w:rPr>
        <w:t>6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的倍數之和為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97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(A)</w:t>
      </w:r>
      <w:bookmarkStart w:id="99" w:name="QQ201230003903_1_1"/>
      <w:r w:rsidR="00FE25FB" w:rsidRPr="00F35624">
        <w:rPr>
          <w:rFonts w:ascii="Times New Roman" w:eastAsia="標楷體" w:hAnsi="Times New Roman" w:cs="Times New Roman"/>
          <w:color w:val="000000"/>
          <w:szCs w:val="24"/>
        </w:rPr>
        <w:t>2500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99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(B)</w:t>
      </w:r>
      <w:bookmarkStart w:id="100" w:name="QQ201230003903_1_2"/>
      <w:r w:rsidR="00FE25FB" w:rsidRPr="00F35624">
        <w:rPr>
          <w:rFonts w:ascii="Times New Roman" w:eastAsia="標楷體" w:hAnsi="Times New Roman" w:cs="Times New Roman"/>
          <w:color w:val="000000"/>
          <w:szCs w:val="24"/>
        </w:rPr>
        <w:t>2600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00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(C)</w:t>
      </w:r>
      <w:bookmarkStart w:id="101" w:name="QQ201230003903_1_3"/>
      <w:r w:rsidR="000A15D3" w:rsidRPr="00F35624">
        <w:rPr>
          <w:rFonts w:ascii="Times New Roman" w:eastAsia="標楷體" w:hAnsi="Times New Roman" w:cs="Times New Roman"/>
          <w:color w:val="000000"/>
          <w:szCs w:val="24"/>
        </w:rPr>
        <w:t>255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0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01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(D)</w:t>
      </w:r>
      <w:bookmarkStart w:id="102" w:name="QQ201230003903_1_4"/>
      <w:r w:rsidR="000A15D3" w:rsidRPr="00F35624">
        <w:rPr>
          <w:rFonts w:ascii="Times New Roman" w:eastAsia="標楷體" w:hAnsi="Times New Roman" w:cs="Times New Roman"/>
          <w:color w:val="000000"/>
          <w:szCs w:val="24"/>
        </w:rPr>
        <w:t>27</w:t>
      </w:r>
      <w:r w:rsidR="00FE25FB" w:rsidRPr="00F35624">
        <w:rPr>
          <w:rFonts w:ascii="Times New Roman" w:eastAsia="標楷體" w:hAnsi="Times New Roman" w:cs="Times New Roman"/>
          <w:color w:val="000000"/>
          <w:szCs w:val="24"/>
        </w:rPr>
        <w:t>00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98"/>
      <w:bookmarkEnd w:id="102"/>
    </w:p>
    <w:p w14:paraId="07669AE5" w14:textId="77777777" w:rsidR="008B53A3" w:rsidRPr="00F35624" w:rsidRDefault="008B53A3" w:rsidP="00F35624">
      <w:pPr>
        <w:widowControl/>
        <w:numPr>
          <w:ilvl w:val="0"/>
          <w:numId w:val="3"/>
        </w:numPr>
        <w:snapToGrid w:val="0"/>
        <w:spacing w:before="80" w:afterLines="150" w:after="540"/>
        <w:ind w:left="1276" w:hanging="992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bookmarkStart w:id="103" w:name="QQ201230004596_1_H"/>
      <w:bookmarkStart w:id="104" w:name="QQ201230004596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（　</w:t>
      </w:r>
      <w:r w:rsidR="00F35624" w:rsidRPr="0002656F">
        <w:rPr>
          <w:rFonts w:ascii="Times New Roman" w:eastAsia="標楷體" w:hAnsi="Times New Roman" w:cs="Times New Roman"/>
          <w:color w:val="FF0000"/>
          <w:kern w:val="0"/>
          <w:szCs w:val="24"/>
        </w:rPr>
        <w:t>B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）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若三整數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570" w:dyaOrig="270" w14:anchorId="1DBCCEF4">
          <v:shape id="_x0000_i1055" type="#_x0000_t75" style="width:28.8pt;height:13.8pt" o:ole="">
            <v:imagedata r:id="rId67" o:title=""/>
            <v:path o:connecttype="segments"/>
          </v:shape>
          <o:OLEObject Type="Embed" ProgID="Equation.DSMT4" ShapeID="_x0000_i1055" DrawAspect="Content" ObjectID="_1690007796" r:id="rId68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,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465" w:dyaOrig="270" w14:anchorId="6F5C2222">
          <v:shape id="_x0000_i1056" type="#_x0000_t75" style="width:23.4pt;height:13.8pt" o:ole="">
            <v:imagedata r:id="rId69" o:title=""/>
            <v:path o:connecttype="segments"/>
          </v:shape>
          <o:OLEObject Type="Embed" ProgID="Equation.DSMT4" ShapeID="_x0000_i1056" DrawAspect="Content" ObjectID="_1690007797" r:id="rId70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,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630" w:dyaOrig="270" w14:anchorId="3C9654BC">
          <v:shape id="_x0000_i1057" type="#_x0000_t75" style="width:31.8pt;height:13.8pt" o:ole="">
            <v:imagedata r:id="rId71" o:title=""/>
            <v:path o:connecttype="segments"/>
          </v:shape>
          <o:OLEObject Type="Embed" ProgID="Equation.DSMT4" ShapeID="_x0000_i1057" DrawAspect="Content" ObjectID="_1690007798" r:id="rId72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成等比數列，則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object w:dxaOrig="180" w:dyaOrig="195" w14:anchorId="6E3D76CD">
          <v:shape id="_x0000_i1058" type="#_x0000_t75" style="width:9pt;height:10.2pt" o:ole="" o:preferrelative="f" filled="t">
            <v:imagedata r:id="rId73" o:title=""/>
            <o:lock v:ext="edit" aspectratio="f"/>
          </v:shape>
          <o:OLEObject Type="Embed" ProgID="Equation.DSMT4" ShapeID="_x0000_i1058" DrawAspect="Content" ObjectID="_1690007799" r:id="rId74"/>
        </w:objec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=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03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(A)</w:t>
      </w:r>
      <w:bookmarkStart w:id="105" w:name="QQ201230004596_1_1"/>
      <w:r w:rsidRPr="008B53A3">
        <w:rPr>
          <w:rFonts w:ascii="Times New Roman" w:eastAsia="標楷體" w:hAnsi="Times New Roman" w:cs="Times New Roman"/>
          <w:color w:val="000000"/>
          <w:szCs w:val="24"/>
        </w:rPr>
        <w:t>7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05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(B)</w:t>
      </w:r>
      <w:bookmarkStart w:id="106" w:name="QQ201230004596_1_2"/>
      <w:r w:rsidR="000A15D3" w:rsidRPr="00F35624">
        <w:rPr>
          <w:rFonts w:ascii="Times New Roman" w:eastAsia="標楷體" w:hAnsi="Times New Roman" w:cs="Times New Roman"/>
          <w:color w:val="000000"/>
          <w:szCs w:val="24"/>
        </w:rPr>
        <w:t>3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06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(C)</w:t>
      </w:r>
      <w:bookmarkStart w:id="107" w:name="QQ201230004596_1_3"/>
      <w:r w:rsidR="000A15D3" w:rsidRPr="00F35624">
        <w:rPr>
          <w:rFonts w:ascii="Times New Roman" w:eastAsia="標楷體" w:hAnsi="Times New Roman" w:cs="Times New Roman"/>
          <w:color w:val="000000"/>
          <w:szCs w:val="24"/>
        </w:rPr>
        <w:t>5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07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(D)</w:t>
      </w:r>
      <w:bookmarkStart w:id="108" w:name="QQ201230004596_1_4"/>
      <w:r w:rsidRPr="008B53A3">
        <w:rPr>
          <w:rFonts w:ascii="Times New Roman" w:eastAsia="標楷體" w:hAnsi="Times New Roman" w:cs="Times New Roman"/>
          <w:color w:val="000000"/>
          <w:szCs w:val="24"/>
        </w:rPr>
        <w:t>8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04"/>
      <w:bookmarkEnd w:id="108"/>
    </w:p>
    <w:p w14:paraId="0650F6D2" w14:textId="77777777" w:rsidR="00460792" w:rsidRPr="00F35624" w:rsidRDefault="008B53A3" w:rsidP="00F35624">
      <w:pPr>
        <w:widowControl/>
        <w:numPr>
          <w:ilvl w:val="0"/>
          <w:numId w:val="3"/>
        </w:numPr>
        <w:snapToGrid w:val="0"/>
        <w:spacing w:before="80" w:afterLines="150" w:after="540"/>
        <w:ind w:left="1276" w:hanging="992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bookmarkStart w:id="109" w:name="QQ201230003901_1_H"/>
      <w:bookmarkStart w:id="110" w:name="QQ201230003901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（　</w:t>
      </w:r>
      <w:r w:rsidR="00F35624" w:rsidRPr="0002656F">
        <w:rPr>
          <w:rFonts w:ascii="Times New Roman" w:eastAsia="標楷體" w:hAnsi="Times New Roman" w:cs="Times New Roman"/>
          <w:color w:val="FF0000"/>
          <w:kern w:val="0"/>
          <w:szCs w:val="24"/>
        </w:rPr>
        <w:t>D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）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若</w:t>
      </w:r>
      <w:proofErr w:type="gramStart"/>
      <w:r w:rsidRPr="008B53A3">
        <w:rPr>
          <w:rFonts w:ascii="Times New Roman" w:eastAsia="標楷體" w:hAnsi="Times New Roman" w:cs="Times New Roman"/>
          <w:color w:val="000000"/>
          <w:szCs w:val="24"/>
        </w:rPr>
        <w:t>一</w:t>
      </w:r>
      <w:proofErr w:type="gramEnd"/>
      <w:r w:rsidRPr="008B53A3">
        <w:rPr>
          <w:rFonts w:ascii="Times New Roman" w:eastAsia="標楷體" w:hAnsi="Times New Roman" w:cs="Times New Roman"/>
          <w:color w:val="000000"/>
          <w:szCs w:val="24"/>
        </w:rPr>
        <w:t>等差數列的首項為</w:t>
      </w:r>
      <w:r w:rsidR="000A15D3" w:rsidRPr="00F35624">
        <w:rPr>
          <w:rFonts w:ascii="Times New Roman" w:eastAsia="標楷體" w:hAnsi="Times New Roman" w:cs="Times New Roman"/>
          <w:color w:val="000000"/>
          <w:szCs w:val="24"/>
        </w:rPr>
        <w:t>54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，且其前</w:t>
      </w:r>
      <w:r w:rsidR="000A15D3" w:rsidRPr="00F35624">
        <w:rPr>
          <w:rFonts w:ascii="Times New Roman" w:eastAsia="標楷體" w:hAnsi="Times New Roman" w:cs="Times New Roman"/>
          <w:color w:val="000000"/>
          <w:szCs w:val="24"/>
        </w:rPr>
        <w:t>10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項的和與前</w:t>
      </w:r>
      <w:r w:rsidR="000A15D3" w:rsidRPr="00F35624">
        <w:rPr>
          <w:rFonts w:ascii="Times New Roman" w:eastAsia="標楷體" w:hAnsi="Times New Roman" w:cs="Times New Roman"/>
          <w:color w:val="000000"/>
          <w:szCs w:val="24"/>
        </w:rPr>
        <w:t>20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項的和相等，則其公差為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09"/>
    </w:p>
    <w:p w14:paraId="6B198F88" w14:textId="77777777" w:rsidR="008B53A3" w:rsidRPr="00F35624" w:rsidRDefault="00F35624" w:rsidP="00F35624">
      <w:pPr>
        <w:widowControl/>
        <w:snapToGrid w:val="0"/>
        <w:spacing w:before="80" w:afterLines="150" w:after="540"/>
        <w:ind w:left="1276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 </w:t>
      </w:r>
      <w:r w:rsidR="008B53A3"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(A)</w:t>
      </w:r>
      <w:bookmarkStart w:id="111" w:name="QQ201230003901_1_1"/>
      <w:r w:rsidR="008B53A3" w:rsidRPr="008B53A3">
        <w:rPr>
          <w:rFonts w:ascii="Times New Roman" w:eastAsia="標楷體" w:hAnsi="Times New Roman" w:cs="Times New Roman"/>
          <w:color w:val="000000"/>
          <w:szCs w:val="24"/>
        </w:rPr>
        <w:t xml:space="preserve"> </w:t>
      </w:r>
      <w:r w:rsidR="008B53A3" w:rsidRPr="008B53A3">
        <w:rPr>
          <w:rFonts w:ascii="Times New Roman" w:eastAsia="MS Gothic" w:hAnsi="Times New Roman" w:cs="Times New Roman"/>
          <w:color w:val="000000"/>
          <w:szCs w:val="24"/>
        </w:rPr>
        <w:t>−</w:t>
      </w:r>
      <w:r w:rsidR="008B53A3" w:rsidRPr="008B53A3">
        <w:rPr>
          <w:rFonts w:ascii="Times New Roman" w:eastAsia="標楷體" w:hAnsi="Times New Roman" w:cs="Times New Roman"/>
          <w:color w:val="000000"/>
          <w:szCs w:val="24"/>
        </w:rPr>
        <w:t xml:space="preserve"> 1</w:t>
      </w:r>
      <w:r w:rsidR="008B53A3"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11"/>
      <w:r w:rsidR="008B53A3"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(B)</w:t>
      </w:r>
      <w:bookmarkStart w:id="112" w:name="QQ201230003901_1_2"/>
      <w:r w:rsidR="008B53A3" w:rsidRPr="008B53A3">
        <w:rPr>
          <w:rFonts w:ascii="Times New Roman" w:eastAsia="標楷體" w:hAnsi="Times New Roman" w:cs="Times New Roman"/>
          <w:color w:val="000000"/>
          <w:szCs w:val="24"/>
        </w:rPr>
        <w:t xml:space="preserve"> </w:t>
      </w:r>
      <w:r w:rsidR="008B53A3" w:rsidRPr="008B53A3">
        <w:rPr>
          <w:rFonts w:ascii="Times New Roman" w:eastAsia="MS Gothic" w:hAnsi="Times New Roman" w:cs="Times New Roman"/>
          <w:color w:val="000000"/>
          <w:szCs w:val="24"/>
        </w:rPr>
        <w:t>−</w:t>
      </w:r>
      <w:r w:rsidR="008B53A3" w:rsidRPr="008B53A3">
        <w:rPr>
          <w:rFonts w:ascii="Times New Roman" w:eastAsia="標楷體" w:hAnsi="Times New Roman" w:cs="Times New Roman"/>
          <w:color w:val="000000"/>
          <w:szCs w:val="24"/>
        </w:rPr>
        <w:t xml:space="preserve"> 2</w:t>
      </w:r>
      <w:r w:rsidR="008B53A3"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12"/>
      <w:r w:rsidR="008B53A3"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(C)</w:t>
      </w:r>
      <w:bookmarkStart w:id="113" w:name="QQ201230003901_1_3"/>
      <w:r w:rsidR="008B53A3" w:rsidRPr="008B53A3">
        <w:rPr>
          <w:rFonts w:ascii="Times New Roman" w:eastAsia="標楷體" w:hAnsi="Times New Roman" w:cs="Times New Roman"/>
          <w:color w:val="000000"/>
          <w:szCs w:val="24"/>
        </w:rPr>
        <w:t xml:space="preserve"> </w:t>
      </w:r>
      <w:r w:rsidR="008B53A3" w:rsidRPr="008B53A3">
        <w:rPr>
          <w:rFonts w:ascii="Times New Roman" w:eastAsia="MS Gothic" w:hAnsi="Times New Roman" w:cs="Times New Roman"/>
          <w:color w:val="000000"/>
          <w:szCs w:val="24"/>
        </w:rPr>
        <w:t>−</w:t>
      </w:r>
      <w:r w:rsidR="008B53A3" w:rsidRPr="008B53A3">
        <w:rPr>
          <w:rFonts w:ascii="Times New Roman" w:eastAsia="標楷體" w:hAnsi="Times New Roman" w:cs="Times New Roman"/>
          <w:color w:val="000000"/>
          <w:szCs w:val="24"/>
        </w:rPr>
        <w:t xml:space="preserve"> 3</w:t>
      </w:r>
      <w:r w:rsidR="008B53A3"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13"/>
      <w:r w:rsidR="008B53A3"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(D)</w:t>
      </w:r>
      <w:bookmarkStart w:id="114" w:name="QQ201230003901_1_4"/>
      <w:r w:rsidR="008B53A3" w:rsidRPr="008B53A3">
        <w:rPr>
          <w:rFonts w:ascii="Times New Roman" w:eastAsia="標楷體" w:hAnsi="Times New Roman" w:cs="Times New Roman"/>
          <w:color w:val="000000"/>
          <w:szCs w:val="24"/>
        </w:rPr>
        <w:t xml:space="preserve"> </w:t>
      </w:r>
      <w:r w:rsidR="008B53A3" w:rsidRPr="008B53A3">
        <w:rPr>
          <w:rFonts w:ascii="Times New Roman" w:eastAsia="MS Gothic" w:hAnsi="Times New Roman" w:cs="Times New Roman"/>
          <w:color w:val="000000"/>
          <w:szCs w:val="24"/>
        </w:rPr>
        <w:t>−</w:t>
      </w:r>
      <w:r w:rsidR="008B53A3" w:rsidRPr="008B53A3">
        <w:rPr>
          <w:rFonts w:ascii="Times New Roman" w:eastAsia="標楷體" w:hAnsi="Times New Roman" w:cs="Times New Roman"/>
          <w:color w:val="000000"/>
          <w:szCs w:val="24"/>
        </w:rPr>
        <w:t xml:space="preserve"> 4</w:t>
      </w:r>
      <w:r w:rsidR="008B53A3"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10"/>
      <w:bookmarkEnd w:id="114"/>
    </w:p>
    <w:p w14:paraId="4EA44BEB" w14:textId="77777777" w:rsidR="008B53A3" w:rsidRPr="008B53A3" w:rsidRDefault="008B53A3" w:rsidP="00F35624">
      <w:pPr>
        <w:widowControl/>
        <w:numPr>
          <w:ilvl w:val="0"/>
          <w:numId w:val="3"/>
        </w:numPr>
        <w:snapToGrid w:val="0"/>
        <w:spacing w:before="80" w:afterLines="150" w:after="540"/>
        <w:ind w:left="1276" w:hanging="992"/>
        <w:textAlignment w:val="center"/>
        <w:rPr>
          <w:rFonts w:ascii="Times New Roman" w:eastAsia="標楷體" w:hAnsi="Times New Roman" w:cs="Times New Roman"/>
          <w:color w:val="000000"/>
          <w:kern w:val="0"/>
          <w:szCs w:val="24"/>
          <w:lang w:eastAsia="zh-CN"/>
        </w:rPr>
      </w:pPr>
      <w:bookmarkStart w:id="115" w:name="QQ201230003904_1_H"/>
      <w:bookmarkStart w:id="116" w:name="QQ201230003904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（　</w:t>
      </w:r>
      <w:r w:rsidR="00F35624" w:rsidRPr="0002656F">
        <w:rPr>
          <w:rFonts w:ascii="Times New Roman" w:eastAsia="標楷體" w:hAnsi="Times New Roman" w:cs="Times New Roman"/>
          <w:color w:val="FF0000"/>
          <w:kern w:val="0"/>
          <w:szCs w:val="24"/>
        </w:rPr>
        <w:t>A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）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設三正數成等差數列，且其和為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18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，其積為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120</w:t>
      </w:r>
      <w:r w:rsidR="000A15D3" w:rsidRPr="00F35624">
        <w:rPr>
          <w:rFonts w:ascii="Times New Roman" w:eastAsia="標楷體" w:hAnsi="Times New Roman" w:cs="Times New Roman"/>
          <w:color w:val="000000"/>
          <w:szCs w:val="24"/>
        </w:rPr>
        <w:t>，則此三數中最小</w:t>
      </w:r>
      <w:r w:rsidRPr="008B53A3">
        <w:rPr>
          <w:rFonts w:ascii="Times New Roman" w:eastAsia="標楷體" w:hAnsi="Times New Roman" w:cs="Times New Roman"/>
          <w:color w:val="000000"/>
          <w:szCs w:val="24"/>
        </w:rPr>
        <w:t>的數為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15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(A)</w:t>
      </w:r>
      <w:bookmarkStart w:id="117" w:name="QQ201230003904_1_1"/>
      <w:r w:rsidR="000A15D3" w:rsidRPr="00F35624">
        <w:rPr>
          <w:rFonts w:ascii="Times New Roman" w:eastAsia="標楷體" w:hAnsi="Times New Roman" w:cs="Times New Roman"/>
          <w:color w:val="000000"/>
          <w:szCs w:val="24"/>
        </w:rPr>
        <w:t>2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17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(B)</w:t>
      </w:r>
      <w:bookmarkStart w:id="118" w:name="QQ201230003904_1_2"/>
      <w:r w:rsidR="000A15D3" w:rsidRPr="00F35624">
        <w:rPr>
          <w:rFonts w:ascii="Times New Roman" w:eastAsia="標楷體" w:hAnsi="Times New Roman" w:cs="Times New Roman"/>
          <w:color w:val="000000"/>
          <w:szCs w:val="24"/>
        </w:rPr>
        <w:t>1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18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(C)</w:t>
      </w:r>
      <w:bookmarkStart w:id="119" w:name="QQ201230003904_1_3"/>
      <w:r w:rsidR="000A15D3" w:rsidRPr="00F35624">
        <w:rPr>
          <w:rFonts w:ascii="Times New Roman" w:eastAsia="標楷體" w:hAnsi="Times New Roman" w:cs="Times New Roman"/>
          <w:color w:val="000000"/>
          <w:kern w:val="0"/>
          <w:szCs w:val="24"/>
        </w:rPr>
        <w:t>8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19"/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>(D)</w:t>
      </w:r>
      <w:bookmarkStart w:id="120" w:name="QQ201230003904_1_4"/>
      <w:r w:rsidRPr="008B53A3">
        <w:rPr>
          <w:rFonts w:ascii="Times New Roman" w:eastAsia="標楷體" w:hAnsi="Times New Roman" w:cs="Times New Roman"/>
          <w:color w:val="000000"/>
          <w:szCs w:val="24"/>
        </w:rPr>
        <w:t>10</w:t>
      </w:r>
      <w:r w:rsidRPr="008B53A3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　</w:t>
      </w:r>
      <w:bookmarkEnd w:id="116"/>
      <w:bookmarkEnd w:id="120"/>
    </w:p>
    <w:p w14:paraId="1001456C" w14:textId="77777777" w:rsidR="008B53A3" w:rsidRPr="008B53A3" w:rsidRDefault="008B53A3" w:rsidP="00F35624">
      <w:pPr>
        <w:widowControl/>
        <w:snapToGrid w:val="0"/>
        <w:spacing w:afterLines="150" w:after="540"/>
        <w:rPr>
          <w:rFonts w:ascii="Times New Roman" w:eastAsia="標楷體" w:hAnsi="Times New Roman" w:cs="Times New Roman"/>
          <w:kern w:val="0"/>
          <w:szCs w:val="24"/>
          <w:lang w:eastAsia="zh-CN"/>
        </w:rPr>
      </w:pPr>
    </w:p>
    <w:p w14:paraId="1BD10BEA" w14:textId="77777777" w:rsidR="008B53A3" w:rsidRPr="008B53A3" w:rsidRDefault="008B53A3" w:rsidP="00F35624">
      <w:pPr>
        <w:widowControl/>
        <w:snapToGrid w:val="0"/>
        <w:spacing w:afterLines="150" w:after="540"/>
        <w:rPr>
          <w:rFonts w:ascii="Times New Roman" w:eastAsia="標楷體" w:hAnsi="Times New Roman" w:cs="Times New Roman"/>
          <w:kern w:val="0"/>
          <w:szCs w:val="24"/>
          <w:lang w:eastAsia="zh-CN"/>
        </w:rPr>
      </w:pPr>
    </w:p>
    <w:p w14:paraId="3DC2D504" w14:textId="77777777" w:rsidR="008B53A3" w:rsidRPr="008B53A3" w:rsidRDefault="008B53A3" w:rsidP="00F35624">
      <w:pPr>
        <w:widowControl/>
        <w:snapToGrid w:val="0"/>
        <w:spacing w:afterLines="50" w:after="180"/>
        <w:rPr>
          <w:rFonts w:ascii="Times New Roman" w:eastAsia="標楷體" w:hAnsi="Times New Roman" w:cs="Times New Roman"/>
          <w:kern w:val="0"/>
          <w:szCs w:val="24"/>
          <w:lang w:eastAsia="zh-CN"/>
        </w:rPr>
      </w:pPr>
    </w:p>
    <w:p w14:paraId="7672DF74" w14:textId="77777777" w:rsidR="001C0E78" w:rsidRDefault="001C0E78"/>
    <w:sectPr w:rsidR="001C0E78" w:rsidSect="00F35624">
      <w:pgSz w:w="14570" w:h="20636"/>
      <w:pgMar w:top="1440" w:right="1080" w:bottom="1440" w:left="1080" w:header="680" w:footer="510" w:gutter="0"/>
      <w:cols w:sep="1" w:space="601"/>
      <w:docGrid w:type="linesAndChars"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DD029" w14:textId="77777777" w:rsidR="007D0725" w:rsidRDefault="007D0725" w:rsidP="0002656F">
      <w:r>
        <w:separator/>
      </w:r>
    </w:p>
  </w:endnote>
  <w:endnote w:type="continuationSeparator" w:id="0">
    <w:p w14:paraId="35F174D2" w14:textId="77777777" w:rsidR="007D0725" w:rsidRDefault="007D0725" w:rsidP="00026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6A97C" w14:textId="77777777" w:rsidR="007D0725" w:rsidRDefault="007D0725" w:rsidP="0002656F">
      <w:r>
        <w:separator/>
      </w:r>
    </w:p>
  </w:footnote>
  <w:footnote w:type="continuationSeparator" w:id="0">
    <w:p w14:paraId="133ED752" w14:textId="77777777" w:rsidR="007D0725" w:rsidRDefault="007D0725" w:rsidP="000265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6B02D22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19348C1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6D23BEB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3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3A3"/>
    <w:rsid w:val="0002656F"/>
    <w:rsid w:val="000A15D3"/>
    <w:rsid w:val="001C0E78"/>
    <w:rsid w:val="0023789F"/>
    <w:rsid w:val="00270E1C"/>
    <w:rsid w:val="00460792"/>
    <w:rsid w:val="004C282E"/>
    <w:rsid w:val="00584604"/>
    <w:rsid w:val="00590C52"/>
    <w:rsid w:val="006B5484"/>
    <w:rsid w:val="006D05A7"/>
    <w:rsid w:val="00755415"/>
    <w:rsid w:val="007D0725"/>
    <w:rsid w:val="00883AC9"/>
    <w:rsid w:val="008B53A3"/>
    <w:rsid w:val="009F0163"/>
    <w:rsid w:val="00BD45DD"/>
    <w:rsid w:val="00D57469"/>
    <w:rsid w:val="00D87462"/>
    <w:rsid w:val="00F35624"/>
    <w:rsid w:val="00F61872"/>
    <w:rsid w:val="00FB35B6"/>
    <w:rsid w:val="00FE2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CAD0A4"/>
  <w15:docId w15:val="{391217D3-146F-4FB1-80AA-CC0E64FDE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B53A3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8B53A3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8B53A3"/>
    <w:rPr>
      <w:rFonts w:asciiTheme="majorHAnsi" w:eastAsiaTheme="majorEastAsia" w:hAnsiTheme="majorHAnsi" w:cstheme="majorBidi"/>
      <w:sz w:val="18"/>
      <w:szCs w:val="18"/>
    </w:rPr>
  </w:style>
  <w:style w:type="numbering" w:customStyle="1" w:styleId="1">
    <w:name w:val="無清單1"/>
    <w:next w:val="a2"/>
    <w:uiPriority w:val="99"/>
    <w:semiHidden/>
    <w:unhideWhenUsed/>
    <w:rsid w:val="008B53A3"/>
  </w:style>
  <w:style w:type="paragraph" w:customStyle="1" w:styleId="Normal0">
    <w:name w:val="Normal_0"/>
    <w:qFormat/>
    <w:rsid w:val="008B53A3"/>
    <w:rPr>
      <w:rFonts w:ascii="Times New Roman" w:eastAsia="細明體" w:hAnsi="Times New Roman" w:cs="Times New Roman"/>
      <w:kern w:val="0"/>
      <w:sz w:val="22"/>
      <w:szCs w:val="24"/>
      <w:lang w:eastAsia="zh-CN"/>
    </w:rPr>
  </w:style>
  <w:style w:type="paragraph" w:customStyle="1" w:styleId="Normal1">
    <w:name w:val="Normal_1"/>
    <w:qFormat/>
    <w:rsid w:val="008B53A3"/>
    <w:rPr>
      <w:rFonts w:ascii="Times New Roman" w:eastAsia="細明體" w:hAnsi="Times New Roman" w:cs="Times New Roman"/>
      <w:kern w:val="0"/>
      <w:sz w:val="22"/>
      <w:szCs w:val="24"/>
      <w:lang w:eastAsia="zh-CN"/>
    </w:rPr>
  </w:style>
  <w:style w:type="paragraph" w:customStyle="1" w:styleId="Normal2">
    <w:name w:val="Normal_2"/>
    <w:qFormat/>
    <w:rsid w:val="008B53A3"/>
    <w:rPr>
      <w:rFonts w:ascii="Times New Roman" w:eastAsia="細明體" w:hAnsi="Times New Roman" w:cs="Times New Roman"/>
      <w:kern w:val="0"/>
      <w:sz w:val="22"/>
      <w:szCs w:val="24"/>
      <w:lang w:eastAsia="zh-CN"/>
    </w:rPr>
  </w:style>
  <w:style w:type="paragraph" w:customStyle="1" w:styleId="Normal3">
    <w:name w:val="Normal_3"/>
    <w:qFormat/>
    <w:rsid w:val="008B53A3"/>
    <w:rPr>
      <w:rFonts w:ascii="Times New Roman" w:eastAsia="細明體" w:hAnsi="Times New Roman" w:cs="Times New Roman"/>
      <w:kern w:val="0"/>
      <w:sz w:val="22"/>
      <w:szCs w:val="24"/>
      <w:lang w:eastAsia="zh-CN"/>
    </w:rPr>
  </w:style>
  <w:style w:type="paragraph" w:customStyle="1" w:styleId="Normal4">
    <w:name w:val="Normal_4"/>
    <w:qFormat/>
    <w:rsid w:val="008B53A3"/>
    <w:rPr>
      <w:rFonts w:ascii="Times New Roman" w:eastAsia="細明體" w:hAnsi="Times New Roman" w:cs="Times New Roman"/>
      <w:kern w:val="0"/>
      <w:sz w:val="22"/>
      <w:szCs w:val="24"/>
      <w:lang w:eastAsia="zh-CN"/>
    </w:rPr>
  </w:style>
  <w:style w:type="paragraph" w:customStyle="1" w:styleId="Normal5">
    <w:name w:val="Normal_5"/>
    <w:qFormat/>
    <w:rsid w:val="008B53A3"/>
    <w:rPr>
      <w:rFonts w:ascii="Times New Roman" w:eastAsia="細明體" w:hAnsi="Times New Roman" w:cs="Times New Roman"/>
      <w:kern w:val="0"/>
      <w:sz w:val="22"/>
      <w:szCs w:val="24"/>
      <w:lang w:eastAsia="zh-CN"/>
    </w:rPr>
  </w:style>
  <w:style w:type="paragraph" w:customStyle="1" w:styleId="Normal6">
    <w:name w:val="Normal_6"/>
    <w:qFormat/>
    <w:rsid w:val="008B53A3"/>
    <w:rPr>
      <w:rFonts w:ascii="Times New Roman" w:eastAsia="細明體" w:hAnsi="Times New Roman" w:cs="Times New Roman"/>
      <w:kern w:val="0"/>
      <w:sz w:val="22"/>
      <w:szCs w:val="24"/>
      <w:lang w:eastAsia="zh-CN"/>
    </w:rPr>
  </w:style>
  <w:style w:type="paragraph" w:customStyle="1" w:styleId="Normal7">
    <w:name w:val="Normal_7"/>
    <w:qFormat/>
    <w:rsid w:val="008B53A3"/>
    <w:rPr>
      <w:rFonts w:ascii="Times New Roman" w:eastAsia="細明體" w:hAnsi="Times New Roman" w:cs="Times New Roman"/>
      <w:kern w:val="0"/>
      <w:sz w:val="22"/>
      <w:szCs w:val="24"/>
      <w:lang w:eastAsia="zh-CN"/>
    </w:rPr>
  </w:style>
  <w:style w:type="paragraph" w:styleId="a6">
    <w:name w:val="header"/>
    <w:basedOn w:val="a"/>
    <w:link w:val="a7"/>
    <w:uiPriority w:val="99"/>
    <w:unhideWhenUsed/>
    <w:rsid w:val="008B53A3"/>
    <w:pPr>
      <w:widowControl/>
      <w:tabs>
        <w:tab w:val="center" w:pos="4153"/>
        <w:tab w:val="right" w:pos="8306"/>
      </w:tabs>
      <w:snapToGrid w:val="0"/>
    </w:pPr>
    <w:rPr>
      <w:rFonts w:ascii="Times New Roman" w:eastAsia="細明體" w:hAnsi="Times New Roman" w:cs="Times New Roman"/>
      <w:kern w:val="0"/>
      <w:sz w:val="20"/>
      <w:szCs w:val="20"/>
      <w:lang w:eastAsia="zh-CN"/>
    </w:rPr>
  </w:style>
  <w:style w:type="character" w:customStyle="1" w:styleId="a7">
    <w:name w:val="頁首 字元"/>
    <w:basedOn w:val="a0"/>
    <w:link w:val="a6"/>
    <w:uiPriority w:val="99"/>
    <w:rsid w:val="008B53A3"/>
    <w:rPr>
      <w:rFonts w:ascii="Times New Roman" w:eastAsia="細明體" w:hAnsi="Times New Roman" w:cs="Times New Roman"/>
      <w:kern w:val="0"/>
      <w:sz w:val="20"/>
      <w:szCs w:val="20"/>
      <w:lang w:eastAsia="zh-CN"/>
    </w:rPr>
  </w:style>
  <w:style w:type="paragraph" w:styleId="a8">
    <w:name w:val="footer"/>
    <w:basedOn w:val="a"/>
    <w:link w:val="a9"/>
    <w:unhideWhenUsed/>
    <w:rsid w:val="008B53A3"/>
    <w:pPr>
      <w:widowControl/>
      <w:tabs>
        <w:tab w:val="center" w:pos="4153"/>
        <w:tab w:val="right" w:pos="8306"/>
      </w:tabs>
      <w:snapToGrid w:val="0"/>
    </w:pPr>
    <w:rPr>
      <w:rFonts w:ascii="Times New Roman" w:eastAsia="細明體" w:hAnsi="Times New Roman" w:cs="Times New Roman"/>
      <w:kern w:val="0"/>
      <w:sz w:val="20"/>
      <w:szCs w:val="20"/>
      <w:lang w:eastAsia="zh-CN"/>
    </w:rPr>
  </w:style>
  <w:style w:type="character" w:customStyle="1" w:styleId="a9">
    <w:name w:val="頁尾 字元"/>
    <w:basedOn w:val="a0"/>
    <w:link w:val="a8"/>
    <w:rsid w:val="008B53A3"/>
    <w:rPr>
      <w:rFonts w:ascii="Times New Roman" w:eastAsia="細明體" w:hAnsi="Times New Roman" w:cs="Times New Roman"/>
      <w:kern w:val="0"/>
      <w:sz w:val="20"/>
      <w:szCs w:val="20"/>
      <w:lang w:eastAsia="zh-CN"/>
    </w:rPr>
  </w:style>
  <w:style w:type="paragraph" w:customStyle="1" w:styleId="Normal00">
    <w:name w:val="Normal_0_0"/>
    <w:qFormat/>
    <w:rsid w:val="008B53A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0">
    <w:name w:val="Normal_1_0"/>
    <w:qFormat/>
    <w:rsid w:val="008B53A3"/>
    <w:rPr>
      <w:rFonts w:ascii="Times New Roman" w:eastAsia="細明體" w:hAnsi="Times New Roman" w:cs="Times New Roman"/>
      <w:kern w:val="0"/>
      <w:szCs w:val="24"/>
    </w:rPr>
  </w:style>
  <w:style w:type="paragraph" w:customStyle="1" w:styleId="Normal20">
    <w:name w:val="Normal_2_0"/>
    <w:qFormat/>
    <w:rsid w:val="008B53A3"/>
    <w:rPr>
      <w:rFonts w:ascii="Times New Roman" w:eastAsia="細明體" w:hAnsi="Times New Roman" w:cs="Times New Roman"/>
      <w:kern w:val="0"/>
      <w:szCs w:val="24"/>
    </w:rPr>
  </w:style>
  <w:style w:type="paragraph" w:customStyle="1" w:styleId="Normal01">
    <w:name w:val="Normal_0_1"/>
    <w:qFormat/>
    <w:rsid w:val="008B53A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1">
    <w:name w:val="Normal_1_1"/>
    <w:qFormat/>
    <w:rsid w:val="008B53A3"/>
    <w:rPr>
      <w:rFonts w:ascii="Times New Roman" w:eastAsia="細明體" w:hAnsi="Times New Roman" w:cs="Times New Roman"/>
      <w:kern w:val="0"/>
      <w:szCs w:val="24"/>
    </w:rPr>
  </w:style>
  <w:style w:type="paragraph" w:customStyle="1" w:styleId="Normal21">
    <w:name w:val="Normal_2_1"/>
    <w:qFormat/>
    <w:rsid w:val="008B53A3"/>
    <w:rPr>
      <w:rFonts w:ascii="Times New Roman" w:eastAsia="細明體" w:hAnsi="Times New Roman" w:cs="Times New Roman"/>
      <w:kern w:val="0"/>
      <w:szCs w:val="24"/>
    </w:rPr>
  </w:style>
  <w:style w:type="paragraph" w:customStyle="1" w:styleId="Normal02">
    <w:name w:val="Normal_0_2"/>
    <w:qFormat/>
    <w:rsid w:val="008B53A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2">
    <w:name w:val="Normal_1_2"/>
    <w:qFormat/>
    <w:rsid w:val="008B53A3"/>
    <w:rPr>
      <w:rFonts w:ascii="Times New Roman" w:eastAsia="細明體" w:hAnsi="Times New Roman" w:cs="Times New Roman"/>
      <w:kern w:val="0"/>
      <w:szCs w:val="24"/>
    </w:rPr>
  </w:style>
  <w:style w:type="paragraph" w:customStyle="1" w:styleId="Normal22">
    <w:name w:val="Normal_2_2"/>
    <w:qFormat/>
    <w:rsid w:val="008B53A3"/>
    <w:rPr>
      <w:rFonts w:ascii="Times New Roman" w:eastAsia="細明體" w:hAnsi="Times New Roman" w:cs="Times New Roman"/>
      <w:kern w:val="0"/>
      <w:szCs w:val="24"/>
    </w:rPr>
  </w:style>
  <w:style w:type="paragraph" w:customStyle="1" w:styleId="Normal03">
    <w:name w:val="Normal_0_3"/>
    <w:qFormat/>
    <w:rsid w:val="008B53A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3">
    <w:name w:val="Normal_1_3"/>
    <w:qFormat/>
    <w:rsid w:val="008B53A3"/>
    <w:rPr>
      <w:rFonts w:ascii="Times New Roman" w:eastAsia="細明體" w:hAnsi="Times New Roman" w:cs="Times New Roman"/>
      <w:kern w:val="0"/>
      <w:szCs w:val="24"/>
    </w:rPr>
  </w:style>
  <w:style w:type="paragraph" w:customStyle="1" w:styleId="Normal23">
    <w:name w:val="Normal_2_3"/>
    <w:qFormat/>
    <w:rsid w:val="008B53A3"/>
    <w:rPr>
      <w:rFonts w:ascii="Times New Roman" w:eastAsia="細明體" w:hAnsi="Times New Roman" w:cs="Times New Roman"/>
      <w:kern w:val="0"/>
      <w:szCs w:val="24"/>
    </w:rPr>
  </w:style>
  <w:style w:type="paragraph" w:customStyle="1" w:styleId="Normal04">
    <w:name w:val="Normal_0_4"/>
    <w:qFormat/>
    <w:rsid w:val="008B53A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4">
    <w:name w:val="Normal_1_4"/>
    <w:qFormat/>
    <w:rsid w:val="008B53A3"/>
    <w:rPr>
      <w:rFonts w:ascii="Times New Roman" w:eastAsia="細明體" w:hAnsi="Times New Roman" w:cs="Times New Roman"/>
      <w:kern w:val="0"/>
      <w:szCs w:val="24"/>
    </w:rPr>
  </w:style>
  <w:style w:type="paragraph" w:customStyle="1" w:styleId="Normal24">
    <w:name w:val="Normal_2_4"/>
    <w:qFormat/>
    <w:rsid w:val="008B53A3"/>
    <w:rPr>
      <w:rFonts w:ascii="Times New Roman" w:eastAsia="細明體" w:hAnsi="Times New Roman" w:cs="Times New Roman"/>
      <w:kern w:val="0"/>
      <w:szCs w:val="24"/>
    </w:rPr>
  </w:style>
  <w:style w:type="paragraph" w:customStyle="1" w:styleId="Normal30">
    <w:name w:val="Normal_3_0"/>
    <w:qFormat/>
    <w:rsid w:val="008B53A3"/>
    <w:rPr>
      <w:rFonts w:ascii="Times New Roman" w:eastAsia="細明體" w:hAnsi="Times New Roman" w:cs="Times New Roman"/>
      <w:kern w:val="0"/>
      <w:szCs w:val="24"/>
    </w:rPr>
  </w:style>
  <w:style w:type="paragraph" w:customStyle="1" w:styleId="Normal40">
    <w:name w:val="Normal_4_0"/>
    <w:qFormat/>
    <w:rsid w:val="008B53A3"/>
    <w:rPr>
      <w:rFonts w:ascii="Times New Roman" w:eastAsia="細明體" w:hAnsi="Times New Roman" w:cs="Times New Roman"/>
      <w:kern w:val="0"/>
      <w:szCs w:val="24"/>
    </w:rPr>
  </w:style>
  <w:style w:type="paragraph" w:customStyle="1" w:styleId="Normal50">
    <w:name w:val="Normal_5_0"/>
    <w:qFormat/>
    <w:rsid w:val="008B53A3"/>
    <w:rPr>
      <w:rFonts w:ascii="Times New Roman" w:eastAsia="細明體" w:hAnsi="Times New Roman" w:cs="Times New Roman"/>
      <w:kern w:val="0"/>
      <w:szCs w:val="24"/>
    </w:rPr>
  </w:style>
  <w:style w:type="paragraph" w:styleId="aa">
    <w:name w:val="List Paragraph"/>
    <w:basedOn w:val="a"/>
    <w:uiPriority w:val="34"/>
    <w:qFormat/>
    <w:rsid w:val="00BD45D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66" Type="http://schemas.openxmlformats.org/officeDocument/2006/relationships/oleObject" Target="embeddings/oleObject30.bin"/><Relationship Id="rId74" Type="http://schemas.openxmlformats.org/officeDocument/2006/relationships/oleObject" Target="embeddings/oleObject34.bin"/><Relationship Id="rId5" Type="http://schemas.openxmlformats.org/officeDocument/2006/relationships/footnotes" Target="footnotes.xml"/><Relationship Id="rId61" Type="http://schemas.openxmlformats.org/officeDocument/2006/relationships/image" Target="media/image28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theme" Target="theme/theme1.xml"/><Relationship Id="rId7" Type="http://schemas.openxmlformats.org/officeDocument/2006/relationships/image" Target="media/image1.wmf"/><Relationship Id="rId71" Type="http://schemas.openxmlformats.org/officeDocument/2006/relationships/image" Target="media/image33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343</Words>
  <Characters>1959</Characters>
  <Application>Microsoft Office Word</Application>
  <DocSecurity>0</DocSecurity>
  <Lines>16</Lines>
  <Paragraphs>4</Paragraphs>
  <ScaleCrop>false</ScaleCrop>
  <Company>HP</Company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mathpeiyi</dc:creator>
  <cp:lastModifiedBy>洪千舫</cp:lastModifiedBy>
  <cp:revision>3</cp:revision>
  <dcterms:created xsi:type="dcterms:W3CDTF">2021-08-09T01:49:00Z</dcterms:created>
  <dcterms:modified xsi:type="dcterms:W3CDTF">2021-08-09T01:49:00Z</dcterms:modified>
</cp:coreProperties>
</file>