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1225"/>
        <w:gridCol w:w="425"/>
        <w:gridCol w:w="426"/>
        <w:gridCol w:w="708"/>
        <w:gridCol w:w="1149"/>
        <w:gridCol w:w="719"/>
        <w:gridCol w:w="966"/>
        <w:gridCol w:w="672"/>
        <w:gridCol w:w="883"/>
        <w:gridCol w:w="1386"/>
      </w:tblGrid>
      <w:tr w:rsidR="006D05A7" w:rsidRPr="003C67F2" w14:paraId="3EA60C39" w14:textId="77777777" w:rsidTr="002629FF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159C0D9C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</w:rPr>
            </w:pPr>
            <w:r w:rsidRPr="003C67F2">
              <w:rPr>
                <w:rFonts w:eastAsia="標楷體"/>
                <w:sz w:val="28"/>
              </w:rPr>
              <w:t>市立新北高工</w:t>
            </w:r>
            <w:r w:rsidRPr="003C67F2">
              <w:rPr>
                <w:rFonts w:eastAsia="標楷體"/>
                <w:sz w:val="28"/>
              </w:rPr>
              <w:t>109</w:t>
            </w:r>
            <w:r w:rsidRPr="003C67F2">
              <w:rPr>
                <w:rFonts w:eastAsia="標楷體"/>
                <w:sz w:val="28"/>
              </w:rPr>
              <w:t>學年度第</w:t>
            </w:r>
            <w:r w:rsidRPr="003C67F2">
              <w:rPr>
                <w:rFonts w:eastAsia="標楷體"/>
                <w:sz w:val="28"/>
              </w:rPr>
              <w:t>1</w:t>
            </w:r>
            <w:r w:rsidRPr="003C67F2">
              <w:rPr>
                <w:rFonts w:eastAsia="標楷體"/>
                <w:sz w:val="28"/>
              </w:rPr>
              <w:t>學期</w:t>
            </w:r>
            <w:r w:rsidRPr="003C67F2"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開學考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Pr="003C67F2">
              <w:rPr>
                <w:rFonts w:eastAsia="標楷體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C2C49C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D4B39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862E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7363B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082CA8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  <w:szCs w:val="24"/>
              </w:rPr>
            </w:pPr>
            <w:r w:rsidRPr="003C67F2">
              <w:rPr>
                <w:rFonts w:eastAsia="標楷體"/>
                <w:sz w:val="24"/>
                <w:szCs w:val="24"/>
              </w:rPr>
              <w:t>電腦卡作答</w:t>
            </w:r>
          </w:p>
        </w:tc>
      </w:tr>
      <w:tr w:rsidR="006D05A7" w:rsidRPr="003C67F2" w14:paraId="5225667B" w14:textId="77777777" w:rsidTr="002629FF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2FBCA7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</w:t>
            </w:r>
            <w:r w:rsidRPr="003C67F2">
              <w:rPr>
                <w:rFonts w:eastAsia="標楷體"/>
                <w:sz w:val="24"/>
              </w:rPr>
              <w:t xml:space="preserve"> </w:t>
            </w:r>
            <w:r w:rsidRPr="003C67F2">
              <w:rPr>
                <w:rFonts w:eastAsia="標楷體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651341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A0947D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D2ACB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0F8E1B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審題教師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B6BE9" w14:textId="77777777" w:rsidR="006D05A7" w:rsidRPr="003C67F2" w:rsidRDefault="002B0A35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F7BC22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9532C" w14:textId="77777777" w:rsidR="006D05A7" w:rsidRPr="003C67F2" w:rsidRDefault="00F35624" w:rsidP="002629FF">
            <w:pPr>
              <w:pStyle w:val="a6"/>
              <w:jc w:val="center"/>
              <w:rPr>
                <w:rFonts w:eastAsia="標楷體"/>
                <w:sz w:val="24"/>
                <w:lang w:eastAsia="zh-TW"/>
              </w:rPr>
            </w:pPr>
            <w:r>
              <w:rPr>
                <w:rFonts w:eastAsia="標楷體"/>
                <w:sz w:val="24"/>
              </w:rPr>
              <w:t>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88B42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科別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3035FBB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37C7367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643AE5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341C11" w14:textId="77777777" w:rsidR="006D05A7" w:rsidRPr="003C67F2" w:rsidRDefault="00F35624" w:rsidP="002629FF">
            <w:pPr>
              <w:pStyle w:val="a6"/>
              <w:jc w:val="center"/>
              <w:rPr>
                <w:rFonts w:eastAsia="標楷體"/>
                <w:sz w:val="24"/>
                <w:szCs w:val="24"/>
                <w:lang w:eastAsia="zh-TW"/>
              </w:rPr>
            </w:pPr>
            <w:r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14:paraId="7FD96042" w14:textId="77777777" w:rsidR="008B53A3" w:rsidRPr="008B53A3" w:rsidRDefault="008B53A3" w:rsidP="008B53A3">
      <w:pPr>
        <w:widowControl/>
        <w:spacing w:before="360"/>
        <w:rPr>
          <w:rFonts w:ascii="Times New Roman" w:eastAsia="標楷體" w:hAnsi="Times New Roman" w:cs="Times New Roman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一、單選題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(</w:t>
      </w:r>
      <w:r w:rsidRPr="008B53A3">
        <w:rPr>
          <w:rFonts w:ascii="Times New Roman" w:eastAsia="標楷體" w:hAnsi="Times New Roman" w:cs="Times New Roman"/>
          <w:b/>
          <w:kern w:val="0"/>
          <w:szCs w:val="24"/>
        </w:rPr>
        <w:t>20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小題，每題</w:t>
      </w:r>
      <w:r w:rsidRPr="008B53A3">
        <w:rPr>
          <w:rFonts w:ascii="Times New Roman" w:eastAsia="標楷體" w:hAnsi="Times New Roman" w:cs="Times New Roman"/>
          <w:b/>
          <w:kern w:val="0"/>
          <w:szCs w:val="24"/>
        </w:rPr>
        <w:t>5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分，共</w:t>
      </w:r>
      <w:r w:rsidRPr="008B53A3">
        <w:rPr>
          <w:rFonts w:ascii="Times New Roman" w:eastAsia="標楷體" w:hAnsi="Times New Roman" w:cs="Times New Roman"/>
          <w:b/>
          <w:kern w:val="0"/>
          <w:szCs w:val="24"/>
        </w:rPr>
        <w:t>100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分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)</w:t>
      </w:r>
    </w:p>
    <w:p w14:paraId="514ED38A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0" w:name="QQ201230004576_1_H"/>
      <w:bookmarkStart w:id="1" w:name="QQ20123000457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725" w:dyaOrig="405" w14:anchorId="772032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5pt;height:20.5pt" o:ole="">
            <v:imagedata r:id="rId5" o:title=""/>
            <v:path o:connecttype="segments"/>
          </v:shape>
          <o:OLEObject Type="Embed" ProgID="Equation.DSMT4" ShapeID="_x0000_i1025" DrawAspect="Content" ObjectID="_1690008990" r:id="rId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-</m:t>
        </m:r>
        <m:r>
          <w:rPr>
            <w:rFonts w:ascii="Cambria Math" w:eastAsia="標楷體" w:hAnsi="Cambria Math" w:cs="Times New Roman"/>
            <w:color w:val="000000"/>
            <w:szCs w:val="24"/>
          </w:rPr>
          <m:t>a+b-c+d</m:t>
        </m:r>
      </m:oMath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2" w:name="QQ201230004576_1_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300" w:dyaOrig="240" w14:anchorId="2934FD19">
          <v:shape id="_x0000_i1026" type="#_x0000_t75" style="width:15pt;height:12pt" o:ole="">
            <v:imagedata r:id="rId7" o:title=""/>
            <v:path o:connecttype="segments"/>
          </v:shape>
          <o:OLEObject Type="Embed" ProgID="Equation.DSMT4" ShapeID="_x0000_i1026" DrawAspect="Content" ObjectID="_1690008991" r:id="rId8"/>
        </w:objec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3" w:name="QQ201230004576_1_2"/>
      <w:r w:rsidRPr="008B53A3">
        <w:rPr>
          <w:rFonts w:ascii="Times New Roman" w:eastAsia="標楷體" w:hAnsi="Times New Roman" w:cs="Times New Roman"/>
          <w:color w:val="000000"/>
          <w:szCs w:val="24"/>
        </w:rPr>
        <w:t>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4" w:name="QQ201230004576_1_3"/>
      <w:r w:rsidRPr="008B53A3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5" w:name="QQ201230004576_1_4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"/>
      <w:bookmarkEnd w:id="5"/>
    </w:p>
    <w:p w14:paraId="58162FDF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6" w:name="QQ201230003873_1_H"/>
      <w:bookmarkStart w:id="7" w:name="QQ20123000387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已知多項式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70DE69F1">
          <v:shape id="_x0000_i1027" type="#_x0000_t75" style="width:27pt;height:18pt" o:ole="">
            <v:imagedata r:id="rId9" o:title=""/>
            <v:path o:connecttype="segments"/>
          </v:shape>
          <o:OLEObject Type="Embed" ProgID="Equation.DSMT4" ShapeID="_x0000_i1027" DrawAspect="Content" ObjectID="_1690008992" r:id="rId1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1F9335CB">
          <v:shape id="_x0000_i1028" type="#_x0000_t75" style="width:23.5pt;height:13.5pt" o:ole="">
            <v:imagedata r:id="rId11" o:title=""/>
            <v:path o:connecttype="segments"/>
          </v:shape>
          <o:OLEObject Type="Embed" ProgID="Equation.DSMT4" ShapeID="_x0000_i1028" DrawAspect="Content" ObjectID="_1690008993" r:id="rId12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300" w:dyaOrig="270" w14:anchorId="6D836E4E">
          <v:shape id="_x0000_i1029" type="#_x0000_t75" style="width:15pt;height:13.5pt" o:ole="">
            <v:imagedata r:id="rId13" o:title=""/>
            <v:path o:connecttype="segments"/>
          </v:shape>
          <o:OLEObject Type="Embed" ProgID="Equation.DSMT4" ShapeID="_x0000_i1029" DrawAspect="Content" ObjectID="_1690008994" r:id="rId1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662BA410">
          <v:shape id="_x0000_i1030" type="#_x0000_t75" style="width:23.5pt;height:13.5pt" o:ole="">
            <v:imagedata r:id="rId15" o:title=""/>
            <v:path o:connecttype="segments"/>
          </v:shape>
          <o:OLEObject Type="Embed" ProgID="Equation.DSMT4" ShapeID="_x0000_i1030" DrawAspect="Content" ObjectID="_1690008995" r:id="rId16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="00755415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3341F239">
          <v:shape id="_x0000_i1031" type="#_x0000_t75" style="width:27pt;height:18pt" o:ole="">
            <v:imagedata r:id="rId17" o:title=""/>
            <v:path o:connecttype="segments"/>
          </v:shape>
          <o:OLEObject Type="Embed" ProgID="Equation.DSMT4" ShapeID="_x0000_i1031" DrawAspect="Content" ObjectID="_1690008996" r:id="rId1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70" w:dyaOrig="300" w14:anchorId="03F64A94">
          <v:shape id="_x0000_i1032" type="#_x0000_t75" style="width:28.5pt;height:15pt" o:ole="">
            <v:imagedata r:id="rId19" o:title=""/>
            <v:path o:connecttype="segments"/>
          </v:shape>
          <o:OLEObject Type="Embed" ProgID="Equation.DSMT4" ShapeID="_x0000_i1032" DrawAspect="Content" ObjectID="_1690008997" r:id="rId20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8" w:name="QQ201230003873_1_1"/>
      <w:r w:rsidRPr="008B53A3">
        <w:rPr>
          <w:rFonts w:ascii="Times New Roman" w:eastAsia="標楷體" w:hAnsi="Times New Roman" w:cs="Times New Roman"/>
          <w:color w:val="000000"/>
          <w:szCs w:val="24"/>
        </w:rPr>
        <w:t>21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9" w:name="QQ201230003873_1_2"/>
      <m:oMath>
        <m:r>
          <w:rPr>
            <w:rFonts w:ascii="Cambria Math" w:eastAsia="標楷體" w:hAnsi="Cambria Math" w:cs="Times New Roman"/>
            <w:color w:val="000000"/>
            <w:kern w:val="0"/>
            <w:szCs w:val="24"/>
          </w:rPr>
          <m:t>5x-2</m:t>
        </m:r>
      </m:oMath>
      <w:bookmarkEnd w:id="9"/>
      <w:r w:rsidR="00755415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0" w:name="QQ201230003873_1_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10" w:dyaOrig="270" w14:anchorId="1A97C963">
          <v:shape id="_x0000_i1033" type="#_x0000_t75" style="width:25.5pt;height:13.5pt" o:ole="">
            <v:imagedata r:id="rId21" o:title=""/>
            <v:path o:connecttype="segments"/>
          </v:shape>
          <o:OLEObject Type="Embed" ProgID="Equation.DSMT4" ShapeID="_x0000_i1033" DrawAspect="Content" ObjectID="_1690008998" r:id="rId22"/>
        </w:objec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1" w:name="QQ201230003873_1_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600" w:dyaOrig="270" w14:anchorId="4C15A897">
          <v:shape id="_x0000_i1034" type="#_x0000_t75" style="width:30pt;height:13.5pt" o:ole="">
            <v:imagedata r:id="rId23" o:title=""/>
            <v:path o:connecttype="segments"/>
          </v:shape>
          <o:OLEObject Type="Embed" ProgID="Equation.DSMT4" ShapeID="_x0000_i1034" DrawAspect="Content" ObjectID="_1690008999" r:id="rId24"/>
        </w:objec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Start w:id="12" w:name="AQ201230003873"/>
      <w:bookmarkStart w:id="13" w:name="AQ201230003873_1"/>
      <w:bookmarkEnd w:id="7"/>
      <w:bookmarkEnd w:id="11"/>
      <w:r w:rsidRPr="008B53A3">
        <w:rPr>
          <w:rFonts w:ascii="Times New Roman" w:eastAsia="標楷體" w:hAnsi="Times New Roman" w:cs="Times New Roman"/>
          <w:color w:val="FF0000"/>
          <w:kern w:val="0"/>
          <w:szCs w:val="24"/>
        </w:rPr>
        <w:t xml:space="preserve">　</w:t>
      </w:r>
      <w:bookmarkEnd w:id="12"/>
      <w:bookmarkEnd w:id="13"/>
    </w:p>
    <w:p w14:paraId="66375693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4" w:name="QQ201230003869_1_H"/>
      <w:bookmarkStart w:id="15" w:name="QQ20123000386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關於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220" w:dyaOrig="360" w14:anchorId="75F18996">
          <v:shape id="_x0000_i1035" type="#_x0000_t75" style="width:111pt;height:18pt" o:ole="">
            <v:imagedata r:id="rId25" o:title=""/>
            <v:path o:connecttype="segments"/>
          </v:shape>
          <o:OLEObject Type="Embed" ProgID="Equation.DSMT4" ShapeID="_x0000_i1035" DrawAspect="Content" ObjectID="_1690009000" r:id="rId2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的敘述，下列何者正確？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6" w:name="QQ201230003869_1_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4E382C70">
          <v:shape id="_x0000_i1036" type="#_x0000_t75" style="width:27pt;height:18pt" o:ole="">
            <v:imagedata r:id="rId27" o:title=""/>
            <v:path o:connecttype="segments"/>
          </v:shape>
          <o:OLEObject Type="Embed" ProgID="Equation.DSMT4" ShapeID="_x0000_i1036" DrawAspect="Content" ObjectID="_1690009001" r:id="rId2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的次數為</w:t>
      </w:r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7" w:name="QQ201230003869_1_2"/>
      <w:r w:rsidRPr="008B53A3">
        <w:rPr>
          <w:rFonts w:ascii="Times New Roman" w:eastAsia="標楷體" w:hAnsi="Times New Roman" w:cs="Times New Roman"/>
          <w:color w:val="000000"/>
          <w:szCs w:val="24"/>
        </w:rPr>
        <w:t>領導係數為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8" w:name="QQ201230003869_1_3"/>
      <w:r w:rsidRPr="008B53A3">
        <w:rPr>
          <w:rFonts w:ascii="Times New Roman" w:eastAsia="標楷體" w:hAnsi="Times New Roman" w:cs="Times New Roman"/>
          <w:color w:val="000000"/>
          <w:szCs w:val="24"/>
        </w:rPr>
        <w:t>各項係數和為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9" w:name="QQ201230003869_1_4"/>
      <w:r w:rsidRPr="008B53A3">
        <w:rPr>
          <w:rFonts w:ascii="Times New Roman" w:eastAsia="標楷體" w:hAnsi="Times New Roman" w:cs="Times New Roman"/>
          <w:color w:val="000000"/>
          <w:szCs w:val="24"/>
        </w:rPr>
        <w:t>常數項為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-7</m:t>
        </m:r>
      </m:oMath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5"/>
      <w:bookmarkEnd w:id="19"/>
    </w:p>
    <w:p w14:paraId="74013A10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20" w:name="QQ201230006245_1_H"/>
      <w:bookmarkStart w:id="21" w:name="QQ20123000624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設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355" w:dyaOrig="360" w14:anchorId="5C0DA2B9">
          <v:shape id="_x0000_i1037" type="#_x0000_t75" style="width:118pt;height:18pt" o:ole="">
            <v:imagedata r:id="rId29" o:title=""/>
            <v:path o:connecttype="segments"/>
          </v:shape>
          <o:OLEObject Type="Embed" ProgID="Equation.DSMT4" ShapeID="_x0000_i1037" DrawAspect="Content" ObjectID="_1690009002" r:id="rId3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為一次多項式且領導係數為</w:t>
      </w:r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95" w:dyaOrig="255" w14:anchorId="12286B7A">
          <v:shape id="_x0000_i1038" type="#_x0000_t75" style="width:25pt;height:13pt" o:ole="" o:preferrelative="f" filled="t">
            <v:imagedata r:id="rId31" o:title=""/>
            <o:lock v:ext="edit" aspectratio="f"/>
          </v:shape>
          <o:OLEObject Type="Embed" ProgID="Equation.DSMT4" ShapeID="_x0000_i1038" DrawAspect="Content" ObjectID="_1690009003" r:id="rId3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22" w:name="QQ201230006245_1_1"/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23" w:name="QQ201230006245_1_2"/>
      <w:r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24" w:name="QQ201230006245_1_3"/>
      <w:r w:rsidRPr="008B53A3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25" w:name="QQ201230006245_1_4"/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1"/>
      <w:bookmarkEnd w:id="25"/>
    </w:p>
    <w:p w14:paraId="6E1D70E5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26" w:name="QQ201230004579_1_H"/>
      <w:bookmarkStart w:id="27" w:name="QQ20123000457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已知多項式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33AFD9C0">
          <v:shape id="_x0000_i1039" type="#_x0000_t75" style="width:27pt;height:18pt" o:ole="">
            <v:imagedata r:id="rId33" o:title=""/>
            <v:path o:connecttype="segments"/>
          </v:shape>
          <o:OLEObject Type="Embed" ProgID="Equation.DSMT4" ShapeID="_x0000_i1039" DrawAspect="Content" ObjectID="_1690009004" r:id="rId3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70" w:dyaOrig="300" w14:anchorId="7C415797">
          <v:shape id="_x0000_i1040" type="#_x0000_t75" style="width:28.5pt;height:15pt" o:ole="">
            <v:imagedata r:id="rId35" o:title=""/>
            <v:path o:connecttype="segments"/>
          </v:shape>
          <o:OLEObject Type="Embed" ProgID="Equation.DSMT4" ShapeID="_x0000_i1040" DrawAspect="Content" ObjectID="_1690009005" r:id="rId3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得餘式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-3x+8</m:t>
        </m:r>
      </m:oMath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71CA2893">
          <v:shape id="_x0000_i1041" type="#_x0000_t75" style="width:27pt;height:18pt" o:ole="">
            <v:imagedata r:id="rId37" o:title=""/>
            <v:path o:connecttype="segments"/>
          </v:shape>
          <o:OLEObject Type="Embed" ProgID="Equation.DSMT4" ShapeID="_x0000_i1041" DrawAspect="Content" ObjectID="_1690009006" r:id="rId3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73837ED1">
          <v:shape id="_x0000_i1042" type="#_x0000_t75" style="width:23.5pt;height:13.5pt" o:ole="">
            <v:imagedata r:id="rId39" o:title=""/>
            <v:path o:connecttype="segments"/>
          </v:shape>
          <o:OLEObject Type="Embed" ProgID="Equation.DSMT4" ShapeID="_x0000_i1042" DrawAspect="Content" ObjectID="_1690009007" r:id="rId40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28" w:name="QQ201230004579_1_1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29" w:name="QQ201230004579_1_2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30" w:name="QQ201230004579_1_3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31" w:name="QQ201230004579_1_4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7"/>
      <w:bookmarkEnd w:id="31"/>
    </w:p>
    <w:p w14:paraId="7A80EF68" w14:textId="77777777" w:rsidR="00460792" w:rsidRPr="00F35624" w:rsidRDefault="008B53A3" w:rsidP="00F35624">
      <w:pPr>
        <w:pStyle w:val="aa"/>
        <w:widowControl/>
        <w:numPr>
          <w:ilvl w:val="0"/>
          <w:numId w:val="3"/>
        </w:numPr>
        <w:snapToGrid w:val="0"/>
        <w:spacing w:before="80" w:afterLines="150" w:after="540"/>
        <w:ind w:leftChars="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32" w:name="QQ201230003881_1_H"/>
      <w:bookmarkStart w:id="33" w:name="QQ201230003881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設平面上兩點</w:t>
      </w:r>
      <w:r w:rsidRPr="00F35624">
        <w:rPr>
          <w:rFonts w:ascii="Times New Roman" w:eastAsia="標楷體" w:hAnsi="Times New Roman" w:cs="Times New Roman"/>
          <w:szCs w:val="24"/>
        </w:rPr>
        <w:object w:dxaOrig="870" w:dyaOrig="360" w14:anchorId="16A51C07">
          <v:shape id="_x0000_i1043" type="#_x0000_t75" style="width:43.5pt;height:18pt" o:ole="">
            <v:imagedata r:id="rId41" o:title=""/>
            <v:path o:connecttype="segments"/>
          </v:shape>
          <o:OLEObject Type="Embed" ProgID="Equation.DSMT4" ShapeID="_x0000_i1043" DrawAspect="Content" ObjectID="_1690009008" r:id="rId42"/>
        </w:objec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、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B(5,4)</m:t>
        </m:r>
      </m:oMath>
      <w:r w:rsidRPr="00F35624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F35624">
        <w:rPr>
          <w:rFonts w:ascii="Times New Roman" w:eastAsia="標楷體" w:hAnsi="Times New Roman" w:cs="Times New Roman"/>
          <w:szCs w:val="24"/>
        </w:rPr>
        <w:object w:dxaOrig="360" w:dyaOrig="300" w14:anchorId="5730F502">
          <v:shape id="_x0000_i1044" type="#_x0000_t75" style="width:18pt;height:15pt" o:ole="">
            <v:imagedata r:id="rId43" o:title=""/>
            <v:path o:connecttype="segments"/>
          </v:shape>
          <o:OLEObject Type="Embed" ProgID="Equation.DSMT4" ShapeID="_x0000_i1044" DrawAspect="Content" ObjectID="_1690009009" r:id="rId44"/>
        </w:objec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的垂直平分線方程式為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2"/>
    </w:p>
    <w:p w14:paraId="3F6D707A" w14:textId="77777777" w:rsidR="008B53A3" w:rsidRPr="00F35624" w:rsidRDefault="008B53A3" w:rsidP="00F35624">
      <w:pPr>
        <w:pStyle w:val="aa"/>
        <w:widowControl/>
        <w:snapToGrid w:val="0"/>
        <w:spacing w:before="80" w:afterLines="150" w:after="540"/>
        <w:ind w:leftChars="0" w:left="283" w:firstLineChars="400" w:firstLine="104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34" w:name="QQ201230003881_1_1"/>
      <w:r w:rsidR="00883AC9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11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>x+2y-3=0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4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35" w:name="QQ201230003881_1_2"/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 xml:space="preserve"> 2x-11y+14=0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5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36" w:name="QQ201230003881_1_3"/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 xml:space="preserve"> 11x-2y-14=0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6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37" w:name="QQ201230003881_1_4"/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 xml:space="preserve"> 2x+11y+14=0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3"/>
      <w:bookmarkEnd w:id="37"/>
    </w:p>
    <w:p w14:paraId="6480D05C" w14:textId="77777777" w:rsidR="00460792" w:rsidRPr="00F35624" w:rsidRDefault="008B53A3" w:rsidP="00F35624">
      <w:pPr>
        <w:pStyle w:val="aa"/>
        <w:widowControl/>
        <w:numPr>
          <w:ilvl w:val="0"/>
          <w:numId w:val="3"/>
        </w:numPr>
        <w:snapToGrid w:val="0"/>
        <w:spacing w:before="80" w:afterLines="150" w:after="540"/>
        <w:ind w:leftChars="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38" w:name="QQ201230003888_1_H"/>
      <w:bookmarkStart w:id="39" w:name="QQ201230003888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二元二次方程式</w:t>
      </w:r>
      <w:r w:rsidRPr="00F35624">
        <w:rPr>
          <w:rFonts w:ascii="Times New Roman" w:eastAsia="標楷體" w:hAnsi="Times New Roman" w:cs="Times New Roman"/>
          <w:szCs w:val="24"/>
        </w:rPr>
        <w:object w:dxaOrig="2220" w:dyaOrig="345" w14:anchorId="0C343DF9">
          <v:shape id="_x0000_i1045" type="#_x0000_t75" style="width:111pt;height:17.5pt" o:ole="">
            <v:imagedata r:id="rId45" o:title=""/>
            <v:path o:connecttype="segments"/>
          </v:shape>
          <o:OLEObject Type="Embed" ProgID="Equation.DSMT4" ShapeID="_x0000_i1045" DrawAspect="Content" ObjectID="_1690009010" r:id="rId46"/>
        </w:objec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之圖形為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8"/>
    </w:p>
    <w:p w14:paraId="3CC643AC" w14:textId="77777777" w:rsidR="008B53A3" w:rsidRPr="00F35624" w:rsidRDefault="008B53A3" w:rsidP="00F35624">
      <w:pPr>
        <w:pStyle w:val="aa"/>
        <w:widowControl/>
        <w:snapToGrid w:val="0"/>
        <w:spacing w:before="80" w:afterLines="150" w:after="540"/>
        <w:ind w:leftChars="0" w:left="283" w:firstLineChars="400" w:firstLine="104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40" w:name="QQ201230003888_1_1"/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>沒有圖形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0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41" w:name="QQ201230003888_1_2"/>
      <w:r w:rsidRPr="00F35624">
        <w:rPr>
          <w:rFonts w:ascii="Times New Roman" w:eastAsia="標楷體" w:hAnsi="Times New Roman" w:cs="Times New Roman"/>
          <w:color w:val="000000"/>
          <w:szCs w:val="24"/>
        </w:rPr>
        <w:t>半徑為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的圓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1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42" w:name="QQ201230003888_1_3"/>
      <w:r w:rsidRPr="00F35624">
        <w:rPr>
          <w:rFonts w:ascii="Times New Roman" w:eastAsia="標楷體" w:hAnsi="Times New Roman" w:cs="Times New Roman"/>
          <w:color w:val="000000"/>
          <w:szCs w:val="24"/>
        </w:rPr>
        <w:t>點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2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End w:id="39"/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>圓心在</w:t>
      </w:r>
      <w:r w:rsidR="006B5484" w:rsidRPr="00F35624">
        <w:rPr>
          <w:rFonts w:ascii="Times New Roman" w:eastAsia="標楷體" w:hAnsi="Times New Roman" w:cs="Times New Roman"/>
          <w:szCs w:val="24"/>
        </w:rPr>
        <w:object w:dxaOrig="705" w:dyaOrig="360" w14:anchorId="4B3A30AE">
          <v:shape id="_x0000_i1046" type="#_x0000_t75" style="width:35.5pt;height:18pt" o:ole="">
            <v:imagedata r:id="rId47" o:title=""/>
            <v:path o:connecttype="segments"/>
          </v:shape>
          <o:OLEObject Type="Embed" ProgID="Equation.DSMT4" ShapeID="_x0000_i1046" DrawAspect="Content" ObjectID="_1690009011" r:id="rId48"/>
        </w:object>
      </w:r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>的圓</w:t>
      </w:r>
    </w:p>
    <w:p w14:paraId="1D1EE6B1" w14:textId="77777777" w:rsidR="00460792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43" w:name="QQ201230003885_1_H"/>
      <w:bookmarkStart w:id="44" w:name="QQ20123000388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平面上兩平行線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350" w:dyaOrig="300" w14:anchorId="126A5808">
          <v:shape id="_x0000_i1047" type="#_x0000_t75" style="width:67.5pt;height:15pt" o:ole="">
            <v:imagedata r:id="rId49" o:title=""/>
            <v:path o:connecttype="segments"/>
          </v:shape>
          <o:OLEObject Type="Embed" ProgID="Equation.DSMT4" ShapeID="_x0000_i1047" DrawAspect="Content" ObjectID="_1690009012" r:id="rId5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380" w:dyaOrig="300" w14:anchorId="14BFF610">
          <v:shape id="_x0000_i1048" type="#_x0000_t75" style="width:69pt;height:15pt" o:ole="">
            <v:imagedata r:id="rId51" o:title=""/>
            <v:path o:connecttype="segments"/>
          </v:shape>
          <o:OLEObject Type="Embed" ProgID="Equation.DSMT4" ShapeID="_x0000_i1048" DrawAspect="Content" ObjectID="_1690009013" r:id="rId5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的距離為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，則所有</w:t>
      </w:r>
      <w:r w:rsidRPr="008B53A3">
        <w:rPr>
          <w:rFonts w:ascii="Times New Roman" w:eastAsia="標楷體" w:hAnsi="Times New Roman" w:cs="Times New Roman"/>
          <w:i/>
          <w:color w:val="000000"/>
          <w:szCs w:val="24"/>
        </w:rPr>
        <w:t>k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值</w:t>
      </w:r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中較大者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3"/>
    </w:p>
    <w:p w14:paraId="4584D989" w14:textId="77777777" w:rsidR="008B53A3" w:rsidRPr="008B53A3" w:rsidRDefault="008B53A3" w:rsidP="00F35624">
      <w:pPr>
        <w:widowControl/>
        <w:snapToGrid w:val="0"/>
        <w:spacing w:before="80" w:afterLines="150" w:after="540"/>
        <w:ind w:left="1276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45" w:name="QQ201230003885_1_1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46" w:name="QQ201230003885_1_2"/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24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47" w:name="QQ201230003885_1_3"/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22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48" w:name="QQ201230003885_1_4"/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18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4"/>
      <w:bookmarkEnd w:id="48"/>
    </w:p>
    <w:p w14:paraId="149A3051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49" w:name="QQ201230004587_1_H"/>
      <w:bookmarkStart w:id="50" w:name="QQ20123000458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已知平面上三點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705" w:dyaOrig="360" w14:anchorId="234F7E69">
          <v:shape id="_x0000_i1049" type="#_x0000_t75" style="width:35.5pt;height:18pt" o:ole="">
            <v:imagedata r:id="rId53" o:title=""/>
            <v:path o:connecttype="segments"/>
          </v:shape>
          <o:OLEObject Type="Embed" ProgID="Equation.DSMT4" ShapeID="_x0000_i1049" DrawAspect="Content" ObjectID="_1690009014" r:id="rId5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、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B(5,4)</m:t>
        </m:r>
      </m:oMath>
      <w:r w:rsidRPr="008B53A3">
        <w:rPr>
          <w:rFonts w:ascii="Times New Roman" w:eastAsia="標楷體" w:hAnsi="Times New Roman" w:cs="Times New Roman"/>
          <w:color w:val="000000"/>
          <w:szCs w:val="24"/>
        </w:rPr>
        <w:t>、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750" w:dyaOrig="360" w14:anchorId="3BB13745">
          <v:shape id="_x0000_i1050" type="#_x0000_t75" style="width:37.5pt;height:18pt" o:ole="">
            <v:imagedata r:id="rId55" o:title=""/>
            <v:path o:connecttype="segments"/>
          </v:shape>
          <o:OLEObject Type="Embed" ProgID="Equation.DSMT4" ShapeID="_x0000_i1050" DrawAspect="Content" ObjectID="_1690009015" r:id="rId5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無法構成一個三角形，則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95" w:dyaOrig="255" w14:anchorId="18A22397">
          <v:shape id="_x0000_i1051" type="#_x0000_t75" style="width:10pt;height:13pt" o:ole="" o:preferrelative="f" filled="t">
            <v:imagedata r:id="rId57" o:title=""/>
            <o:lock v:ext="edit" aspectratio="f"/>
          </v:shape>
          <o:OLEObject Type="Embed" ProgID="Equation.DSMT4" ShapeID="_x0000_i1051" DrawAspect="Content" ObjectID="_1690009016" r:id="rId5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51" w:name="QQ201230004587_1_1"/>
      <w:r w:rsidR="009F0163" w:rsidRPr="00F35624">
        <w:rPr>
          <w:rFonts w:ascii="Times New Roman" w:eastAsia="標楷體" w:hAnsi="Times New Roman" w:cs="Times New Roman"/>
          <w:color w:val="000000"/>
          <w:szCs w:val="24"/>
        </w:rPr>
        <w:t>9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52" w:name="QQ201230004587_1_2"/>
      <w:r w:rsidRPr="008B53A3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53" w:name="QQ201230004587_1_3"/>
      <w:r w:rsidR="009F0163" w:rsidRPr="00F35624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54" w:name="QQ201230004587_1_4"/>
      <w:r w:rsidR="009F0163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0"/>
      <w:bookmarkEnd w:id="54"/>
    </w:p>
    <w:p w14:paraId="7A3C5B34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55" w:name="QQ201230004590_1_H"/>
      <w:bookmarkStart w:id="56" w:name="QQ20123000459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若方程式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310" w:dyaOrig="570" w14:anchorId="1F3C2350">
          <v:shape id="_x0000_i1052" type="#_x0000_t75" style="width:115.5pt;height:28.5pt" o:ole="">
            <v:imagedata r:id="rId59" o:title=""/>
            <v:path o:connecttype="segments"/>
          </v:shape>
          <o:OLEObject Type="Embed" ProgID="Equation.DSMT4" ShapeID="_x0000_i1052" DrawAspect="Content" ObjectID="_1690009017" r:id="rId60"/>
        </w:object>
      </w:r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代表一個圓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40" w:dyaOrig="195" w14:anchorId="6123642A">
          <v:shape id="_x0000_i1053" type="#_x0000_t75" style="width:12pt;height:10pt" o:ole="" o:preferrelative="f" filled="t">
            <v:imagedata r:id="rId61" o:title=""/>
            <o:lock v:ext="edit" aspectratio="f"/>
          </v:shape>
          <o:OLEObject Type="Embed" ProgID="Equation.DSMT4" ShapeID="_x0000_i1053" DrawAspect="Content" ObjectID="_1690009018" r:id="rId62"/>
        </w:object>
      </w:r>
      <w:bookmarkEnd w:id="55"/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可以為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57" w:name="QQ201230004590_1_1"/>
      <w:r w:rsidRPr="008B53A3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58" w:name="QQ201230004590_1_2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59" w:name="QQ201230004590_1_3"/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60" w:name="QQ201230004590_1_4"/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6"/>
      <w:bookmarkEnd w:id="60"/>
    </w:p>
    <w:p w14:paraId="7883DA8A" w14:textId="77777777" w:rsidR="00460792" w:rsidRPr="00F35624" w:rsidRDefault="008B53A3" w:rsidP="00F35624">
      <w:pPr>
        <w:pStyle w:val="aa"/>
        <w:widowControl/>
        <w:numPr>
          <w:ilvl w:val="0"/>
          <w:numId w:val="3"/>
        </w:numPr>
        <w:snapToGrid w:val="0"/>
        <w:spacing w:before="80" w:afterLines="150" w:after="540"/>
        <w:ind w:leftChars="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61" w:name="QQ201230003926_1_H"/>
      <w:bookmarkStart w:id="62" w:name="QQ201230003926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將六位數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112234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的各個數字任意排列，若規定「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2</w:t>
      </w:r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」必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相鄰，則共有多少個符合條件的六位數？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1"/>
    </w:p>
    <w:p w14:paraId="7563DBB0" w14:textId="77777777" w:rsidR="008B53A3" w:rsidRPr="00F35624" w:rsidRDefault="008B53A3" w:rsidP="00F35624">
      <w:pPr>
        <w:pStyle w:val="aa"/>
        <w:widowControl/>
        <w:snapToGrid w:val="0"/>
        <w:spacing w:before="80" w:afterLines="150" w:after="540"/>
        <w:ind w:leftChars="0" w:left="283" w:firstLineChars="400" w:firstLine="104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63" w:name="QQ201230003926_1_1"/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60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3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64" w:name="QQ201230003926_1_2"/>
      <w:r w:rsidRPr="00F35624">
        <w:rPr>
          <w:rFonts w:ascii="Times New Roman" w:eastAsia="標楷體" w:hAnsi="Times New Roman" w:cs="Times New Roman"/>
          <w:color w:val="000000"/>
          <w:szCs w:val="24"/>
        </w:rPr>
        <w:t>180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4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65" w:name="QQ201230003926_1_3"/>
      <w:r w:rsidRPr="00F35624">
        <w:rPr>
          <w:rFonts w:ascii="Times New Roman" w:eastAsia="標楷體" w:hAnsi="Times New Roman" w:cs="Times New Roman"/>
          <w:color w:val="000000"/>
          <w:szCs w:val="24"/>
        </w:rPr>
        <w:t>72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5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66" w:name="QQ201230003926_1_4"/>
      <w:r w:rsidRPr="00F35624">
        <w:rPr>
          <w:rFonts w:ascii="Times New Roman" w:eastAsia="標楷體" w:hAnsi="Times New Roman" w:cs="Times New Roman"/>
          <w:color w:val="000000"/>
          <w:szCs w:val="24"/>
        </w:rPr>
        <w:t>120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2"/>
      <w:bookmarkEnd w:id="66"/>
    </w:p>
    <w:p w14:paraId="12EFDD03" w14:textId="77777777" w:rsidR="00460792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67" w:name="QQ201230005785_1_H"/>
      <w:bookmarkStart w:id="68" w:name="QQ20123000578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某校招收轉學生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人，分配到甲班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人、乙班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人、丙班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人，則有多少種不同的分法？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7"/>
    </w:p>
    <w:p w14:paraId="16FE6920" w14:textId="77777777" w:rsidR="008B53A3" w:rsidRPr="008B53A3" w:rsidRDefault="008B53A3" w:rsidP="00F35624">
      <w:pPr>
        <w:widowControl/>
        <w:snapToGrid w:val="0"/>
        <w:spacing w:before="80" w:afterLines="150" w:after="540"/>
        <w:ind w:left="1276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69" w:name="QQ201230005785_1_1"/>
      <w:r w:rsidRPr="008B53A3">
        <w:rPr>
          <w:rFonts w:ascii="Times New Roman" w:eastAsia="標楷體" w:hAnsi="Times New Roman" w:cs="Times New Roman"/>
          <w:color w:val="000000"/>
          <w:szCs w:val="24"/>
        </w:rPr>
        <w:t>210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70" w:name="QQ201230005785_1_2"/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60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71" w:name="QQ201230005785_1_3"/>
      <w:r w:rsidRPr="008B53A3">
        <w:rPr>
          <w:rFonts w:ascii="Times New Roman" w:eastAsia="標楷體" w:hAnsi="Times New Roman" w:cs="Times New Roman"/>
          <w:color w:val="000000"/>
          <w:szCs w:val="24"/>
        </w:rPr>
        <w:t>315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72" w:name="QQ201230005785_1_4"/>
      <w:r w:rsidRPr="008B53A3">
        <w:rPr>
          <w:rFonts w:ascii="Times New Roman" w:eastAsia="標楷體" w:hAnsi="Times New Roman" w:cs="Times New Roman"/>
          <w:color w:val="000000"/>
          <w:szCs w:val="24"/>
        </w:rPr>
        <w:t>630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8"/>
      <w:bookmarkEnd w:id="72"/>
    </w:p>
    <w:p w14:paraId="3913AA78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73" w:name="QQ201230003927_1_H"/>
      <w:bookmarkStart w:id="74" w:name="QQ20123000392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lastRenderedPageBreak/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七大工業國組織（簡稱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G7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）的七個國家元首排成一列照相，若美國總統必排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中間，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則共有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多少種排法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75" w:name="QQ201230003927_1_1"/>
      <w:r w:rsidRPr="008B53A3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76" w:name="QQ201230003927_1_2"/>
      <w:r w:rsidRPr="008B53A3">
        <w:rPr>
          <w:rFonts w:ascii="Times New Roman" w:eastAsia="標楷體" w:hAnsi="Times New Roman" w:cs="Times New Roman"/>
          <w:color w:val="000000"/>
          <w:szCs w:val="24"/>
        </w:rPr>
        <w:t>120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77" w:name="QQ201230003927_1_3"/>
      <w:r w:rsidRPr="008B53A3">
        <w:rPr>
          <w:rFonts w:ascii="Times New Roman" w:eastAsia="標楷體" w:hAnsi="Times New Roman" w:cs="Times New Roman"/>
          <w:color w:val="000000"/>
          <w:szCs w:val="24"/>
        </w:rPr>
        <w:t>720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78" w:name="QQ201230003927_1_4"/>
      <w:r w:rsidRPr="008B53A3">
        <w:rPr>
          <w:rFonts w:ascii="Times New Roman" w:eastAsia="標楷體" w:hAnsi="Times New Roman" w:cs="Times New Roman"/>
          <w:color w:val="000000"/>
          <w:szCs w:val="24"/>
        </w:rPr>
        <w:t>5040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4"/>
      <w:bookmarkEnd w:id="78"/>
    </w:p>
    <w:p w14:paraId="427FA020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79" w:name="QQ201230003915_1_H"/>
      <w:bookmarkStart w:id="80" w:name="QQ20123000391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小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琬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與阿志兩人到好呷餐廳用餐，餐廳內供應便當、冰品與甜點三種餐點，其中便當有</w:t>
      </w:r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種，冰品有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種，甜點有</w:t>
      </w:r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種。若小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琬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只想點一份餐點，試問她有多少種選擇？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81" w:name="QQ201230003915_1_1"/>
      <w:r w:rsidRPr="008B53A3">
        <w:rPr>
          <w:rFonts w:ascii="Times New Roman" w:eastAsia="標楷體" w:hAnsi="Times New Roman" w:cs="Times New Roman"/>
          <w:color w:val="000000"/>
          <w:szCs w:val="24"/>
        </w:rPr>
        <w:t>18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82" w:name="QQ201230003915_1_2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28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83" w:name="QQ201230003915_1_3"/>
      <w:r w:rsidRPr="008B53A3">
        <w:rPr>
          <w:rFonts w:ascii="Times New Roman" w:eastAsia="標楷體" w:hAnsi="Times New Roman" w:cs="Times New Roman"/>
          <w:color w:val="000000"/>
          <w:szCs w:val="24"/>
        </w:rPr>
        <w:t>180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84" w:name="QQ201230003915_1_4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20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0"/>
      <w:bookmarkEnd w:id="84"/>
    </w:p>
    <w:p w14:paraId="352EBFFF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85" w:name="QQ201230003931_1_H"/>
      <w:bookmarkStart w:id="86" w:name="QQ20123000393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下列各問題中，何者的答案是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360" w:dyaOrig="345" w14:anchorId="25C690A0">
          <v:shape id="_x0000_i1054" type="#_x0000_t75" style="width:18pt;height:17.5pt" o:ole="">
            <v:imagedata r:id="rId63" o:title=""/>
            <v:path o:connecttype="segments"/>
          </v:shape>
          <o:OLEObject Type="Embed" ProgID="Equation.DSMT4" ShapeID="_x0000_i1054" DrawAspect="Content" ObjectID="_1690009019" r:id="rId6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87" w:name="QQ201230003931_1_1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種不同</w:t>
      </w:r>
      <w:proofErr w:type="gramStart"/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水果任挑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種</w:t>
      </w:r>
      <w:proofErr w:type="gramEnd"/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88" w:name="QQ201230003931_1_2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位學生任選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位排成一列的方法數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89" w:name="QQ201230003931_1_3"/>
      <w:r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題數學題中，至少選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題作答的方法數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90" w:name="QQ201230003931_1_4"/>
      <w:r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男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女中任選出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男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女的方法數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6"/>
      <w:bookmarkEnd w:id="90"/>
    </w:p>
    <w:p w14:paraId="5D886157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91" w:name="QQ201230003914_1_H"/>
      <w:bookmarkStart w:id="92" w:name="QQ20123000391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一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等比級數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的末項為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486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，公比為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，和為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728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，則其首項為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93" w:name="QQ201230003914_1_1"/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94" w:name="QQ201230003914_1_2"/>
      <w:r w:rsidRPr="008B53A3">
        <w:rPr>
          <w:rFonts w:ascii="Times New Roman" w:eastAsia="標楷體" w:hAnsi="Times New Roman" w:cs="Times New Roman"/>
          <w:color w:val="000000"/>
          <w:szCs w:val="24"/>
        </w:rPr>
        <w:t>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95" w:name="QQ201230003914_1_3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96" w:name="QQ201230003914_1_4"/>
      <w:r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2"/>
      <w:bookmarkEnd w:id="96"/>
    </w:p>
    <w:p w14:paraId="540B404A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97" w:name="QQ201230003903_1_H"/>
      <w:bookmarkStart w:id="98" w:name="QQ20123000390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100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200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的自然數中，所有</w:t>
      </w:r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的倍數之和為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99" w:name="QQ201230003903_1_1"/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2500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00" w:name="QQ201230003903_1_2"/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2600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01" w:name="QQ201230003903_1_3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255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02" w:name="QQ201230003903_1_4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27</w:t>
      </w:r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00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8"/>
      <w:bookmarkEnd w:id="102"/>
    </w:p>
    <w:p w14:paraId="4EAE301F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03" w:name="QQ201230004596_1_H"/>
      <w:bookmarkStart w:id="104" w:name="QQ20123000459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若三整數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70" w:dyaOrig="270" w14:anchorId="4DA71D25">
          <v:shape id="_x0000_i1055" type="#_x0000_t75" style="width:28.5pt;height:13.5pt" o:ole="">
            <v:imagedata r:id="rId65" o:title=""/>
            <v:path o:connecttype="segments"/>
          </v:shape>
          <o:OLEObject Type="Embed" ProgID="Equation.DSMT4" ShapeID="_x0000_i1055" DrawAspect="Content" ObjectID="_1690009020" r:id="rId6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,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1F15F82C">
          <v:shape id="_x0000_i1056" type="#_x0000_t75" style="width:23.5pt;height:13.5pt" o:ole="">
            <v:imagedata r:id="rId67" o:title=""/>
            <v:path o:connecttype="segments"/>
          </v:shape>
          <o:OLEObject Type="Embed" ProgID="Equation.DSMT4" ShapeID="_x0000_i1056" DrawAspect="Content" ObjectID="_1690009021" r:id="rId6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,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630" w:dyaOrig="270" w14:anchorId="28DE80C2">
          <v:shape id="_x0000_i1057" type="#_x0000_t75" style="width:31.5pt;height:13.5pt" o:ole="">
            <v:imagedata r:id="rId69" o:title=""/>
            <v:path o:connecttype="segments"/>
          </v:shape>
          <o:OLEObject Type="Embed" ProgID="Equation.DSMT4" ShapeID="_x0000_i1057" DrawAspect="Content" ObjectID="_1690009022" r:id="rId7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成等比數列，則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80" w:dyaOrig="195" w14:anchorId="7AFE64F8">
          <v:shape id="_x0000_i1058" type="#_x0000_t75" style="width:9pt;height:10pt" o:ole="" o:preferrelative="f" filled="t">
            <v:imagedata r:id="rId71" o:title=""/>
            <o:lock v:ext="edit" aspectratio="f"/>
          </v:shape>
          <o:OLEObject Type="Embed" ProgID="Equation.DSMT4" ShapeID="_x0000_i1058" DrawAspect="Content" ObjectID="_1690009023" r:id="rId7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05" w:name="QQ201230004596_1_1"/>
      <w:r w:rsidRPr="008B53A3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06" w:name="QQ201230004596_1_2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07" w:name="QQ201230004596_1_3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08" w:name="QQ201230004596_1_4"/>
      <w:r w:rsidRPr="008B53A3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4"/>
      <w:bookmarkEnd w:id="108"/>
    </w:p>
    <w:p w14:paraId="0B78FBEB" w14:textId="77777777" w:rsidR="00460792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09" w:name="QQ201230003901_1_H"/>
      <w:bookmarkStart w:id="110" w:name="QQ20123000390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一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等差數列的首項為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54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，且其前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項的和與前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項的和相等，則其公差為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9"/>
    </w:p>
    <w:p w14:paraId="3B651401" w14:textId="77777777" w:rsidR="008B53A3" w:rsidRPr="00F35624" w:rsidRDefault="00F35624" w:rsidP="00F35624">
      <w:pPr>
        <w:widowControl/>
        <w:snapToGrid w:val="0"/>
        <w:spacing w:before="80" w:afterLines="150" w:after="540"/>
        <w:ind w:left="1276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11" w:name="QQ201230003901_1_1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1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1"/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12" w:name="QQ201230003901_1_2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2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2"/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13" w:name="QQ201230003901_1_3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3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3"/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14" w:name="QQ201230003901_1_4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4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0"/>
      <w:bookmarkEnd w:id="114"/>
    </w:p>
    <w:p w14:paraId="2FBD3598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15" w:name="QQ201230003904_1_H"/>
      <w:bookmarkStart w:id="116" w:name="QQ20123000390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（　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設三正數成等差數列，且其和為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，其積為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120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，則此三數中最小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的數為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17" w:name="QQ201230003904_1_1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18" w:name="QQ201230003904_1_2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19" w:name="QQ201230003904_1_3"/>
      <w:r w:rsidR="000A15D3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20" w:name="QQ201230003904_1_4"/>
      <w:r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6"/>
      <w:bookmarkEnd w:id="120"/>
    </w:p>
    <w:p w14:paraId="08BDC9C9" w14:textId="77777777" w:rsidR="008B53A3" w:rsidRPr="008B53A3" w:rsidRDefault="008B53A3" w:rsidP="00F35624">
      <w:pPr>
        <w:widowControl/>
        <w:snapToGrid w:val="0"/>
        <w:spacing w:afterLines="150" w:after="540"/>
        <w:rPr>
          <w:rFonts w:ascii="Times New Roman" w:eastAsia="標楷體" w:hAnsi="Times New Roman" w:cs="Times New Roman"/>
          <w:kern w:val="0"/>
          <w:szCs w:val="24"/>
          <w:lang w:eastAsia="zh-CN"/>
        </w:rPr>
      </w:pPr>
    </w:p>
    <w:p w14:paraId="73F2D505" w14:textId="77777777" w:rsidR="008B53A3" w:rsidRPr="008B53A3" w:rsidRDefault="008B53A3" w:rsidP="00F35624">
      <w:pPr>
        <w:widowControl/>
        <w:snapToGrid w:val="0"/>
        <w:spacing w:afterLines="150" w:after="540"/>
        <w:rPr>
          <w:rFonts w:ascii="Times New Roman" w:eastAsia="標楷體" w:hAnsi="Times New Roman" w:cs="Times New Roman"/>
          <w:kern w:val="0"/>
          <w:szCs w:val="24"/>
          <w:lang w:eastAsia="zh-CN"/>
        </w:rPr>
      </w:pPr>
    </w:p>
    <w:p w14:paraId="45E31914" w14:textId="77777777" w:rsidR="008B53A3" w:rsidRPr="008B53A3" w:rsidRDefault="008B53A3" w:rsidP="00F35624">
      <w:pPr>
        <w:widowControl/>
        <w:snapToGrid w:val="0"/>
        <w:spacing w:afterLines="50" w:after="180"/>
        <w:rPr>
          <w:rFonts w:ascii="Times New Roman" w:eastAsia="標楷體" w:hAnsi="Times New Roman" w:cs="Times New Roman"/>
          <w:kern w:val="0"/>
          <w:szCs w:val="24"/>
          <w:lang w:eastAsia="zh-CN"/>
        </w:rPr>
      </w:pPr>
    </w:p>
    <w:p w14:paraId="3445DC46" w14:textId="77777777" w:rsidR="001C0E78" w:rsidRDefault="001C0E78"/>
    <w:sectPr w:rsidR="001C0E78" w:rsidSect="00F35624">
      <w:pgSz w:w="14570" w:h="20636"/>
      <w:pgMar w:top="1440" w:right="1080" w:bottom="1440" w:left="1080" w:header="680" w:footer="510" w:gutter="0"/>
      <w:cols w:sep="1" w:space="601"/>
      <w:docGrid w:type="linesAndChars"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B02D2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9348C1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D23BEB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3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A3"/>
    <w:rsid w:val="000A15D3"/>
    <w:rsid w:val="001C0E78"/>
    <w:rsid w:val="0023789F"/>
    <w:rsid w:val="002B0A35"/>
    <w:rsid w:val="00460792"/>
    <w:rsid w:val="004C282E"/>
    <w:rsid w:val="00584604"/>
    <w:rsid w:val="006B5484"/>
    <w:rsid w:val="006D05A7"/>
    <w:rsid w:val="00755415"/>
    <w:rsid w:val="00883AC9"/>
    <w:rsid w:val="008B53A3"/>
    <w:rsid w:val="00940CCF"/>
    <w:rsid w:val="009F0163"/>
    <w:rsid w:val="00BD45DD"/>
    <w:rsid w:val="00D57469"/>
    <w:rsid w:val="00D8160C"/>
    <w:rsid w:val="00D87462"/>
    <w:rsid w:val="00F35624"/>
    <w:rsid w:val="00F61872"/>
    <w:rsid w:val="00FB35B6"/>
    <w:rsid w:val="00FE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DC2F"/>
  <w15:docId w15:val="{E0D6940A-6034-4683-9E67-397FE06A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53A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B53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B53A3"/>
    <w:rPr>
      <w:rFonts w:asciiTheme="majorHAnsi" w:eastAsiaTheme="majorEastAsia" w:hAnsiTheme="majorHAnsi" w:cstheme="majorBidi"/>
      <w:sz w:val="18"/>
      <w:szCs w:val="18"/>
    </w:rPr>
  </w:style>
  <w:style w:type="numbering" w:customStyle="1" w:styleId="1">
    <w:name w:val="無清單1"/>
    <w:next w:val="a2"/>
    <w:uiPriority w:val="99"/>
    <w:semiHidden/>
    <w:unhideWhenUsed/>
    <w:rsid w:val="008B53A3"/>
  </w:style>
  <w:style w:type="paragraph" w:customStyle="1" w:styleId="Normal0">
    <w:name w:val="Normal_0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1">
    <w:name w:val="Normal_1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2">
    <w:name w:val="Normal_2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3">
    <w:name w:val="Normal_3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4">
    <w:name w:val="Normal_4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5">
    <w:name w:val="Normal_5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6">
    <w:name w:val="Normal_6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7">
    <w:name w:val="Normal_7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styleId="a6">
    <w:name w:val="header"/>
    <w:basedOn w:val="a"/>
    <w:link w:val="a7"/>
    <w:uiPriority w:val="99"/>
    <w:unhideWhenUsed/>
    <w:rsid w:val="008B53A3"/>
    <w:pPr>
      <w:widowControl/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character" w:customStyle="1" w:styleId="a7">
    <w:name w:val="頁首 字元"/>
    <w:basedOn w:val="a0"/>
    <w:link w:val="a6"/>
    <w:uiPriority w:val="99"/>
    <w:rsid w:val="008B53A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styleId="a8">
    <w:name w:val="footer"/>
    <w:basedOn w:val="a"/>
    <w:link w:val="a9"/>
    <w:unhideWhenUsed/>
    <w:rsid w:val="008B53A3"/>
    <w:pPr>
      <w:widowControl/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character" w:customStyle="1" w:styleId="a9">
    <w:name w:val="頁尾 字元"/>
    <w:basedOn w:val="a0"/>
    <w:link w:val="a8"/>
    <w:rsid w:val="008B53A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customStyle="1" w:styleId="Normal00">
    <w:name w:val="Normal_0_0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0">
    <w:name w:val="Normal_2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1">
    <w:name w:val="Normal_0_1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1">
    <w:name w:val="Normal_2_1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2">
    <w:name w:val="Normal_0_2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2">
    <w:name w:val="Normal_2_2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3">
    <w:name w:val="Normal_0_3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3">
    <w:name w:val="Normal_2_3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4">
    <w:name w:val="Normal_0_4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4">
    <w:name w:val="Normal_2_4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30">
    <w:name w:val="Normal_3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40">
    <w:name w:val="Normal_4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50">
    <w:name w:val="Normal_5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styleId="aa">
    <w:name w:val="List Paragraph"/>
    <w:basedOn w:val="a"/>
    <w:uiPriority w:val="34"/>
    <w:qFormat/>
    <w:rsid w:val="00BD45D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71" Type="http://schemas.openxmlformats.org/officeDocument/2006/relationships/image" Target="media/image3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1942</Characters>
  <Application>Microsoft Office Word</Application>
  <DocSecurity>0</DocSecurity>
  <Lines>16</Lines>
  <Paragraphs>4</Paragraphs>
  <ScaleCrop>false</ScaleCrop>
  <Company>HP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mathpeiyi</dc:creator>
  <cp:lastModifiedBy>洪千舫</cp:lastModifiedBy>
  <cp:revision>2</cp:revision>
  <dcterms:created xsi:type="dcterms:W3CDTF">2021-08-09T02:10:00Z</dcterms:created>
  <dcterms:modified xsi:type="dcterms:W3CDTF">2021-08-09T02:10:00Z</dcterms:modified>
</cp:coreProperties>
</file>