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DAE30" w14:textId="708DD179" w:rsidR="00382C8C" w:rsidRPr="00952473" w:rsidRDefault="007F52BE" w:rsidP="00994049">
      <w:pPr>
        <w:tabs>
          <w:tab w:val="left" w:pos="119"/>
        </w:tabs>
      </w:pPr>
      <w:r w:rsidRPr="00952473">
        <w:rPr>
          <w:rFonts w:hint="eastAsia"/>
        </w:rPr>
        <w:t>一</w:t>
      </w:r>
      <w:r w:rsidR="00A641CE" w:rsidRPr="00952473">
        <w:t>、</w:t>
      </w:r>
      <w:r w:rsidR="00A641CE" w:rsidRPr="00952473">
        <w:rPr>
          <w:rFonts w:hint="eastAsia"/>
        </w:rPr>
        <w:t>文意字彙</w:t>
      </w:r>
      <w:r w:rsidR="00A641CE" w:rsidRPr="00952473">
        <w:t xml:space="preserve"> </w:t>
      </w:r>
      <w:r w:rsidR="00BC13C3" w:rsidRPr="00952473">
        <w:rPr>
          <w:rFonts w:hint="eastAsia"/>
        </w:rPr>
        <w:t>50</w:t>
      </w:r>
      <w:r w:rsidR="00382C8C" w:rsidRPr="00952473">
        <w:t>%</w:t>
      </w:r>
      <w:r w:rsidR="00D33BAF">
        <w:t xml:space="preserve"> (23~25</w:t>
      </w:r>
      <w:r w:rsidR="00D33BAF">
        <w:rPr>
          <w:rFonts w:hint="eastAsia"/>
        </w:rPr>
        <w:t>為同義字題，選出與</w:t>
      </w:r>
      <w:r w:rsidR="00D33BAF" w:rsidRPr="00D33BAF">
        <w:rPr>
          <w:rFonts w:hint="eastAsia"/>
          <w:u w:val="single"/>
        </w:rPr>
        <w:t>畫底線</w:t>
      </w:r>
      <w:r w:rsidR="00D33BAF">
        <w:rPr>
          <w:rFonts w:hint="eastAsia"/>
        </w:rPr>
        <w:t>語意相符的字</w:t>
      </w:r>
      <w:r w:rsidR="00D33BAF">
        <w:t>)</w:t>
      </w:r>
    </w:p>
    <w:p w14:paraId="58C03CC8" w14:textId="62B3739F" w:rsidR="005175A4" w:rsidRPr="00952473" w:rsidRDefault="00472C7C" w:rsidP="00CF230B">
      <w:pPr>
        <w:tabs>
          <w:tab w:val="left" w:pos="119"/>
        </w:tabs>
      </w:pPr>
      <w:r w:rsidRPr="00952473">
        <w:t>(</w:t>
      </w:r>
      <w:r w:rsidR="00B4266C" w:rsidRPr="00952473">
        <w:t xml:space="preserve">    </w:t>
      </w:r>
      <w:r w:rsidRPr="00952473">
        <w:t>)</w:t>
      </w:r>
      <w:r w:rsidR="003F3BED" w:rsidRPr="00952473">
        <w:t xml:space="preserve"> </w:t>
      </w:r>
      <w:r w:rsidR="003F3BED" w:rsidRPr="00952473">
        <w:rPr>
          <w:rFonts w:hint="eastAsia"/>
        </w:rPr>
        <w:t xml:space="preserve"> 1</w:t>
      </w:r>
      <w:r w:rsidR="00B4266C" w:rsidRPr="00952473">
        <w:t xml:space="preserve">. </w:t>
      </w:r>
      <w:r w:rsidR="00C96280" w:rsidRPr="00952473">
        <w:t xml:space="preserve">Brian didn’t recognize the man </w:t>
      </w:r>
      <w:r w:rsidR="00CF230B" w:rsidRPr="00952473">
        <w:t>at first</w:t>
      </w:r>
      <w:r w:rsidR="00C96280" w:rsidRPr="00952473">
        <w:t xml:space="preserve">. It _______ that he was his classmate in college. </w:t>
      </w:r>
    </w:p>
    <w:p w14:paraId="61E89A39" w14:textId="71AACF51" w:rsidR="00C96280" w:rsidRPr="00952473" w:rsidRDefault="00C96280" w:rsidP="00F34B05">
      <w:pPr>
        <w:numPr>
          <w:ilvl w:val="0"/>
          <w:numId w:val="30"/>
        </w:numPr>
        <w:tabs>
          <w:tab w:val="left" w:pos="119"/>
        </w:tabs>
      </w:pPr>
      <w:r w:rsidRPr="00952473">
        <w:t>turned out  (B) nodded off   (C) used to  (D) gave up</w:t>
      </w:r>
    </w:p>
    <w:p w14:paraId="1AFF557C" w14:textId="605F7D34" w:rsidR="00733AA9" w:rsidRPr="00952473" w:rsidRDefault="00733AA9" w:rsidP="00733AA9">
      <w:pPr>
        <w:pStyle w:val="Normal018"/>
        <w:snapToGrid w:val="0"/>
        <w:spacing w:before="80"/>
        <w:textAlignment w:val="center"/>
        <w:rPr>
          <w:color w:val="auto"/>
          <w:kern w:val="2"/>
        </w:rPr>
      </w:pPr>
      <w:bookmarkStart w:id="0" w:name="QQ210113001911_1_H"/>
      <w:bookmarkStart w:id="1" w:name="QQ210113001911"/>
      <w:r w:rsidRPr="00952473">
        <w:rPr>
          <w:color w:val="auto"/>
        </w:rPr>
        <w:t>(    )</w:t>
      </w:r>
      <w:r w:rsidR="003F3BED" w:rsidRPr="00952473">
        <w:rPr>
          <w:color w:val="auto"/>
        </w:rPr>
        <w:t xml:space="preserve"> </w:t>
      </w:r>
      <w:r w:rsidR="003F3BED" w:rsidRPr="00952473">
        <w:rPr>
          <w:rFonts w:hint="eastAsia"/>
          <w:color w:val="auto"/>
        </w:rPr>
        <w:t xml:space="preserve"> 2</w:t>
      </w:r>
      <w:r w:rsidRPr="00952473">
        <w:rPr>
          <w:color w:val="auto"/>
        </w:rPr>
        <w:t>.</w:t>
      </w:r>
      <w:r w:rsidRPr="00952473">
        <w:rPr>
          <w:rFonts w:hint="eastAsia"/>
          <w:color w:val="auto"/>
        </w:rPr>
        <w:t xml:space="preserve"> </w:t>
      </w:r>
      <w:r w:rsidRPr="00952473">
        <w:rPr>
          <w:rFonts w:hint="eastAsia"/>
          <w:color w:val="auto"/>
          <w:kern w:val="2"/>
        </w:rPr>
        <w:t>Rita often drinks a lot of coffe</w:t>
      </w:r>
      <w:r w:rsidR="0076505F">
        <w:rPr>
          <w:rFonts w:hint="eastAsia"/>
          <w:color w:val="auto"/>
          <w:kern w:val="2"/>
        </w:rPr>
        <w:t>e to help her stay</w:t>
      </w:r>
      <w:r w:rsidR="0076505F" w:rsidRPr="00594BA9">
        <w:rPr>
          <w:rFonts w:hint="eastAsia"/>
          <w:color w:val="auto"/>
          <w:kern w:val="2"/>
        </w:rPr>
        <w:t xml:space="preserve"> </w:t>
      </w:r>
      <w:r w:rsidR="0076505F" w:rsidRPr="00594BA9">
        <w:rPr>
          <w:color w:val="auto"/>
        </w:rPr>
        <w:t>_______</w:t>
      </w:r>
      <w:r w:rsidRPr="00952473">
        <w:rPr>
          <w:rFonts w:hint="eastAsia"/>
          <w:color w:val="auto"/>
          <w:kern w:val="2"/>
        </w:rPr>
        <w:t xml:space="preserve">when she needs to work at </w:t>
      </w:r>
    </w:p>
    <w:p w14:paraId="777DCB78" w14:textId="77777777" w:rsidR="00733AA9" w:rsidRPr="00952473" w:rsidRDefault="00733AA9" w:rsidP="00733AA9">
      <w:pPr>
        <w:pStyle w:val="Normal018"/>
        <w:snapToGrid w:val="0"/>
        <w:spacing w:before="80"/>
        <w:textAlignment w:val="center"/>
        <w:rPr>
          <w:color w:val="auto"/>
        </w:rPr>
      </w:pPr>
      <w:r w:rsidRPr="00952473">
        <w:rPr>
          <w:rFonts w:hint="eastAsia"/>
          <w:color w:val="auto"/>
          <w:kern w:val="2"/>
        </w:rPr>
        <w:t xml:space="preserve">         night.</w:t>
      </w:r>
      <w:r w:rsidRPr="00952473">
        <w:rPr>
          <w:color w:val="auto"/>
        </w:rPr>
        <w:t xml:space="preserve">　</w:t>
      </w:r>
      <w:bookmarkEnd w:id="0"/>
    </w:p>
    <w:p w14:paraId="712A5D99" w14:textId="4ABCDEFD" w:rsidR="00733AA9" w:rsidRPr="00952473" w:rsidRDefault="00733AA9" w:rsidP="00733AA9">
      <w:pPr>
        <w:pStyle w:val="Normal018"/>
        <w:snapToGrid w:val="0"/>
        <w:spacing w:before="80"/>
        <w:textAlignment w:val="center"/>
        <w:rPr>
          <w:rFonts w:eastAsia="DengXian"/>
          <w:color w:val="auto"/>
          <w:lang w:eastAsia="zh-CN"/>
        </w:rPr>
      </w:pPr>
      <w:r w:rsidRPr="00952473">
        <w:rPr>
          <w:rFonts w:hint="eastAsia"/>
          <w:color w:val="auto"/>
        </w:rPr>
        <w:t xml:space="preserve">        </w:t>
      </w:r>
      <w:r w:rsidRPr="00952473">
        <w:rPr>
          <w:color w:val="auto"/>
        </w:rPr>
        <w:t>(A)</w:t>
      </w:r>
      <w:bookmarkStart w:id="2" w:name="QQ210113001911_1_1"/>
      <w:r w:rsidRPr="00952473">
        <w:rPr>
          <w:rFonts w:hint="eastAsia"/>
          <w:color w:val="auto"/>
          <w:kern w:val="2"/>
        </w:rPr>
        <w:t xml:space="preserve"> exhausted</w:t>
      </w:r>
      <w:r w:rsidRPr="00952473">
        <w:rPr>
          <w:color w:val="auto"/>
        </w:rPr>
        <w:t xml:space="preserve">　</w:t>
      </w:r>
      <w:bookmarkEnd w:id="2"/>
      <w:r w:rsidRPr="00952473">
        <w:rPr>
          <w:color w:val="auto"/>
        </w:rPr>
        <w:t>(B)</w:t>
      </w:r>
      <w:bookmarkStart w:id="3" w:name="QQ210113001911_1_2"/>
      <w:r w:rsidRPr="00952473">
        <w:rPr>
          <w:rFonts w:hint="eastAsia"/>
          <w:color w:val="auto"/>
          <w:kern w:val="2"/>
        </w:rPr>
        <w:t xml:space="preserve"> awake</w:t>
      </w:r>
      <w:r w:rsidRPr="00952473">
        <w:rPr>
          <w:color w:val="auto"/>
        </w:rPr>
        <w:t xml:space="preserve">　</w:t>
      </w:r>
      <w:bookmarkEnd w:id="3"/>
      <w:r w:rsidRPr="00952473">
        <w:rPr>
          <w:color w:val="auto"/>
        </w:rPr>
        <w:t>(C)</w:t>
      </w:r>
      <w:bookmarkStart w:id="4" w:name="QQ210113001911_1_3"/>
      <w:r w:rsidRPr="00952473">
        <w:rPr>
          <w:rFonts w:hint="eastAsia"/>
          <w:color w:val="auto"/>
          <w:kern w:val="2"/>
        </w:rPr>
        <w:t xml:space="preserve"> terrified</w:t>
      </w:r>
      <w:r w:rsidRPr="00952473">
        <w:rPr>
          <w:color w:val="auto"/>
        </w:rPr>
        <w:t xml:space="preserve">　</w:t>
      </w:r>
      <w:bookmarkEnd w:id="4"/>
      <w:r w:rsidRPr="00952473">
        <w:rPr>
          <w:color w:val="auto"/>
        </w:rPr>
        <w:t>(D)</w:t>
      </w:r>
      <w:bookmarkStart w:id="5" w:name="QQ210113001911_1_4"/>
      <w:r w:rsidRPr="00952473">
        <w:rPr>
          <w:rFonts w:hint="eastAsia"/>
          <w:color w:val="auto"/>
          <w:kern w:val="2"/>
        </w:rPr>
        <w:t xml:space="preserve"> scared</w:t>
      </w:r>
      <w:r w:rsidRPr="00952473">
        <w:rPr>
          <w:color w:val="auto"/>
        </w:rPr>
        <w:t xml:space="preserve">　</w:t>
      </w:r>
      <w:bookmarkEnd w:id="1"/>
      <w:bookmarkEnd w:id="5"/>
    </w:p>
    <w:p w14:paraId="3371672E" w14:textId="203D15C7" w:rsidR="00B4266C" w:rsidRPr="00952473" w:rsidRDefault="008C4DF4" w:rsidP="00B4266C">
      <w:pPr>
        <w:tabs>
          <w:tab w:val="left" w:pos="119"/>
        </w:tabs>
      </w:pPr>
      <w:r w:rsidRPr="00952473">
        <w:t>(</w:t>
      </w:r>
      <w:r w:rsidR="003F3BED" w:rsidRPr="00952473">
        <w:t xml:space="preserve">    ) </w:t>
      </w:r>
      <w:r w:rsidR="003F3BED" w:rsidRPr="00952473">
        <w:rPr>
          <w:rFonts w:hint="eastAsia"/>
        </w:rPr>
        <w:t xml:space="preserve"> 3</w:t>
      </w:r>
      <w:r w:rsidRPr="00952473">
        <w:t xml:space="preserve">. </w:t>
      </w:r>
      <w:r w:rsidR="00F56B3F" w:rsidRPr="00952473">
        <w:t xml:space="preserve">Due to the pop music concert, the beach is now _______ with people. </w:t>
      </w:r>
    </w:p>
    <w:p w14:paraId="20902DD3" w14:textId="43C90BF6" w:rsidR="00F56B3F" w:rsidRPr="00952473" w:rsidRDefault="00F56B3F" w:rsidP="00F34B05">
      <w:pPr>
        <w:numPr>
          <w:ilvl w:val="0"/>
          <w:numId w:val="29"/>
        </w:numPr>
        <w:tabs>
          <w:tab w:val="left" w:pos="119"/>
        </w:tabs>
      </w:pPr>
      <w:r w:rsidRPr="00952473">
        <w:t>confident  (B) eventual  (C) crowded  (D) forever</w:t>
      </w:r>
    </w:p>
    <w:p w14:paraId="29855376" w14:textId="20A16C4E" w:rsidR="003F3BED" w:rsidRPr="00952473" w:rsidRDefault="003F3BED" w:rsidP="003F3BED">
      <w:pPr>
        <w:tabs>
          <w:tab w:val="left" w:pos="119"/>
        </w:tabs>
      </w:pPr>
      <w:bookmarkStart w:id="6" w:name="QQ210113002272_1_H"/>
      <w:bookmarkStart w:id="7" w:name="QQ210113002272"/>
      <w:r w:rsidRPr="00952473">
        <w:t xml:space="preserve">(    ) </w:t>
      </w:r>
      <w:r w:rsidRPr="00952473">
        <w:rPr>
          <w:rFonts w:hint="eastAsia"/>
        </w:rPr>
        <w:t xml:space="preserve"> 4</w:t>
      </w:r>
      <w:r w:rsidR="00D72308">
        <w:t xml:space="preserve">. </w:t>
      </w:r>
      <w:r w:rsidR="00D72308">
        <w:rPr>
          <w:rFonts w:hint="eastAsia"/>
        </w:rPr>
        <w:t xml:space="preserve">The film about climate change </w:t>
      </w:r>
      <w:r w:rsidR="00D72308" w:rsidRPr="00952473">
        <w:t>_______</w:t>
      </w:r>
      <w:r w:rsidR="00D72308">
        <w:t xml:space="preserve"> lots of people to care more about our planet.</w:t>
      </w:r>
      <w:r w:rsidRPr="00952473">
        <w:t xml:space="preserve"> </w:t>
      </w:r>
    </w:p>
    <w:p w14:paraId="377E1F97" w14:textId="276A14E5" w:rsidR="003F3BED" w:rsidRPr="00952473" w:rsidRDefault="00D72308" w:rsidP="00F34B05">
      <w:pPr>
        <w:numPr>
          <w:ilvl w:val="0"/>
          <w:numId w:val="28"/>
        </w:numPr>
        <w:tabs>
          <w:tab w:val="left" w:pos="119"/>
        </w:tabs>
      </w:pPr>
      <w:r>
        <w:t>terrified  (B) bored  (C) inspired  (D) determined</w:t>
      </w:r>
      <w:r w:rsidR="003F3BED" w:rsidRPr="00952473">
        <w:t xml:space="preserve"> </w:t>
      </w:r>
    </w:p>
    <w:p w14:paraId="636815F1" w14:textId="72D4177E" w:rsidR="007254DD" w:rsidRPr="00952473" w:rsidRDefault="007254DD" w:rsidP="002448C2">
      <w:pPr>
        <w:pStyle w:val="Normal01"/>
        <w:snapToGrid w:val="0"/>
        <w:spacing w:before="80"/>
        <w:textAlignment w:val="center"/>
        <w:rPr>
          <w:color w:val="auto"/>
        </w:rPr>
      </w:pPr>
      <w:r w:rsidRPr="00952473">
        <w:rPr>
          <w:color w:val="auto"/>
        </w:rPr>
        <w:t>(</w:t>
      </w:r>
      <w:r w:rsidR="003F3BED" w:rsidRPr="00952473">
        <w:rPr>
          <w:color w:val="auto"/>
        </w:rPr>
        <w:t xml:space="preserve">    ) </w:t>
      </w:r>
      <w:r w:rsidR="003F3BED" w:rsidRPr="00952473">
        <w:rPr>
          <w:rFonts w:hint="eastAsia"/>
          <w:color w:val="auto"/>
        </w:rPr>
        <w:t xml:space="preserve"> 5</w:t>
      </w:r>
      <w:r w:rsidRPr="00952473">
        <w:rPr>
          <w:color w:val="auto"/>
        </w:rPr>
        <w:t xml:space="preserve">. </w:t>
      </w:r>
      <w:r w:rsidR="002448C2" w:rsidRPr="00952473">
        <w:rPr>
          <w:rFonts w:hint="eastAsia"/>
          <w:color w:val="auto"/>
          <w:kern w:val="2"/>
        </w:rPr>
        <w:t xml:space="preserve">The girl was </w:t>
      </w:r>
      <w:r w:rsidRPr="00DA0291">
        <w:rPr>
          <w:color w:val="auto"/>
        </w:rPr>
        <w:t>_______</w:t>
      </w:r>
      <w:r w:rsidRPr="00952473">
        <w:rPr>
          <w:color w:val="auto"/>
        </w:rPr>
        <w:t xml:space="preserve"> </w:t>
      </w:r>
      <w:r w:rsidR="002448C2" w:rsidRPr="00952473">
        <w:rPr>
          <w:rFonts w:hint="eastAsia"/>
          <w:color w:val="auto"/>
          <w:kern w:val="2"/>
        </w:rPr>
        <w:t>when the large dog began to bark loudly at her.</w:t>
      </w:r>
      <w:r w:rsidR="002448C2" w:rsidRPr="00952473">
        <w:rPr>
          <w:color w:val="auto"/>
        </w:rPr>
        <w:t xml:space="preserve">　</w:t>
      </w:r>
      <w:bookmarkEnd w:id="6"/>
    </w:p>
    <w:p w14:paraId="4FD10F7C" w14:textId="2B1EA834" w:rsidR="002448C2" w:rsidRPr="00952473" w:rsidRDefault="002448C2" w:rsidP="00F34B05">
      <w:pPr>
        <w:pStyle w:val="Normal01"/>
        <w:snapToGrid w:val="0"/>
        <w:spacing w:before="80"/>
        <w:ind w:firstLineChars="400" w:firstLine="937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(A)</w:t>
      </w:r>
      <w:bookmarkStart w:id="8" w:name="QQ210113002272_1_1"/>
      <w:r w:rsidRPr="00952473">
        <w:rPr>
          <w:rFonts w:hint="eastAsia"/>
          <w:color w:val="auto"/>
          <w:kern w:val="2"/>
        </w:rPr>
        <w:t xml:space="preserve"> adopted</w:t>
      </w:r>
      <w:r w:rsidRPr="00952473">
        <w:rPr>
          <w:color w:val="auto"/>
        </w:rPr>
        <w:t xml:space="preserve">　</w:t>
      </w:r>
      <w:bookmarkEnd w:id="8"/>
      <w:r w:rsidRPr="00952473">
        <w:rPr>
          <w:color w:val="auto"/>
        </w:rPr>
        <w:t>(B)</w:t>
      </w:r>
      <w:bookmarkStart w:id="9" w:name="QQ210113002272_1_2"/>
      <w:r w:rsidRPr="00952473">
        <w:rPr>
          <w:rFonts w:hint="eastAsia"/>
          <w:color w:val="auto"/>
          <w:kern w:val="2"/>
        </w:rPr>
        <w:t xml:space="preserve"> blessed</w:t>
      </w:r>
      <w:r w:rsidRPr="00952473">
        <w:rPr>
          <w:color w:val="auto"/>
        </w:rPr>
        <w:t xml:space="preserve">　</w:t>
      </w:r>
      <w:bookmarkEnd w:id="9"/>
      <w:r w:rsidRPr="00952473">
        <w:rPr>
          <w:color w:val="auto"/>
        </w:rPr>
        <w:t>(C)</w:t>
      </w:r>
      <w:bookmarkStart w:id="10" w:name="QQ210113002272_1_3"/>
      <w:r w:rsidRPr="00952473">
        <w:rPr>
          <w:rFonts w:hint="eastAsia"/>
          <w:color w:val="auto"/>
          <w:kern w:val="2"/>
        </w:rPr>
        <w:t xml:space="preserve"> confirmed</w:t>
      </w:r>
      <w:r w:rsidRPr="00952473">
        <w:rPr>
          <w:color w:val="auto"/>
        </w:rPr>
        <w:t xml:space="preserve">　</w:t>
      </w:r>
      <w:bookmarkEnd w:id="10"/>
      <w:r w:rsidRPr="00952473">
        <w:rPr>
          <w:color w:val="auto"/>
        </w:rPr>
        <w:t>(D)</w:t>
      </w:r>
      <w:bookmarkStart w:id="11" w:name="QQ210113002272_1_4"/>
      <w:r w:rsidRPr="00952473">
        <w:rPr>
          <w:rFonts w:hint="eastAsia"/>
          <w:color w:val="auto"/>
          <w:kern w:val="2"/>
        </w:rPr>
        <w:t xml:space="preserve"> terrified</w:t>
      </w:r>
      <w:r w:rsidRPr="00952473">
        <w:rPr>
          <w:color w:val="auto"/>
        </w:rPr>
        <w:t xml:space="preserve">　</w:t>
      </w:r>
      <w:bookmarkEnd w:id="7"/>
      <w:bookmarkEnd w:id="11"/>
    </w:p>
    <w:p w14:paraId="71AD59C4" w14:textId="6A34EE73" w:rsidR="0036574B" w:rsidRPr="00952473" w:rsidRDefault="0036574B" w:rsidP="002448C2">
      <w:pPr>
        <w:pStyle w:val="Normal02"/>
        <w:snapToGrid w:val="0"/>
        <w:spacing w:before="80"/>
        <w:textAlignment w:val="center"/>
        <w:rPr>
          <w:color w:val="auto"/>
        </w:rPr>
      </w:pPr>
      <w:bookmarkStart w:id="12" w:name="QQ210113002270_1_H"/>
      <w:bookmarkStart w:id="13" w:name="QQ210113002270"/>
      <w:r w:rsidRPr="00952473">
        <w:rPr>
          <w:rFonts w:hint="eastAsia"/>
          <w:color w:val="auto"/>
        </w:rPr>
        <w:t>(</w:t>
      </w:r>
      <w:r w:rsidR="007428F1" w:rsidRPr="00952473">
        <w:rPr>
          <w:color w:val="auto"/>
        </w:rPr>
        <w:t xml:space="preserve">    </w:t>
      </w:r>
      <w:r w:rsidRPr="00952473">
        <w:rPr>
          <w:rFonts w:hint="eastAsia"/>
          <w:color w:val="auto"/>
        </w:rPr>
        <w:t>)</w:t>
      </w:r>
      <w:r w:rsidR="003F3BED" w:rsidRPr="00952473">
        <w:rPr>
          <w:rFonts w:hint="eastAsia"/>
          <w:color w:val="auto"/>
        </w:rPr>
        <w:t xml:space="preserve">  6</w:t>
      </w:r>
      <w:r w:rsidRPr="00952473">
        <w:rPr>
          <w:color w:val="auto"/>
        </w:rPr>
        <w:t xml:space="preserve">. Amy feels _______ about her history exam because she studies very hard. </w:t>
      </w:r>
    </w:p>
    <w:p w14:paraId="6D3DCBC4" w14:textId="538F2A7F" w:rsidR="0036574B" w:rsidRPr="00952473" w:rsidRDefault="0036574B" w:rsidP="002448C2">
      <w:pPr>
        <w:pStyle w:val="Normal02"/>
        <w:snapToGrid w:val="0"/>
        <w:spacing w:before="80"/>
        <w:textAlignment w:val="center"/>
        <w:rPr>
          <w:color w:val="auto"/>
        </w:rPr>
      </w:pPr>
      <w:r w:rsidRPr="00952473">
        <w:rPr>
          <w:color w:val="auto"/>
        </w:rPr>
        <w:t xml:space="preserve">        (A) terrified  (B) confident  (C) aware  (D) patient</w:t>
      </w:r>
    </w:p>
    <w:p w14:paraId="68651062" w14:textId="66198A76" w:rsidR="007254DD" w:rsidRPr="00952473" w:rsidRDefault="007254DD" w:rsidP="002448C2">
      <w:pPr>
        <w:pStyle w:val="Normal02"/>
        <w:snapToGrid w:val="0"/>
        <w:spacing w:before="80"/>
        <w:textAlignment w:val="center"/>
        <w:rPr>
          <w:color w:val="auto"/>
        </w:rPr>
      </w:pPr>
      <w:r w:rsidRPr="00952473">
        <w:rPr>
          <w:color w:val="auto"/>
        </w:rPr>
        <w:t xml:space="preserve">(    ) </w:t>
      </w:r>
      <w:r w:rsidR="003F3BED" w:rsidRPr="00952473">
        <w:rPr>
          <w:rFonts w:hint="eastAsia"/>
          <w:color w:val="auto"/>
        </w:rPr>
        <w:t xml:space="preserve"> 7</w:t>
      </w:r>
      <w:r w:rsidRPr="00952473">
        <w:rPr>
          <w:color w:val="auto"/>
        </w:rPr>
        <w:t xml:space="preserve">. </w:t>
      </w:r>
      <w:r w:rsidR="002448C2" w:rsidRPr="00952473">
        <w:rPr>
          <w:rFonts w:hint="eastAsia"/>
          <w:color w:val="auto"/>
          <w:kern w:val="2"/>
        </w:rPr>
        <w:t>Put on your coat before you go out;</w:t>
      </w:r>
      <w:r w:rsidR="00F0065D" w:rsidRPr="00F0065D">
        <w:rPr>
          <w:color w:val="auto"/>
          <w:kern w:val="2"/>
        </w:rPr>
        <w:t xml:space="preserve"> </w:t>
      </w:r>
      <w:r w:rsidR="00F0065D" w:rsidRPr="00F0065D">
        <w:rPr>
          <w:color w:val="auto"/>
        </w:rPr>
        <w:t>_______</w:t>
      </w:r>
      <w:r w:rsidR="002448C2" w:rsidRPr="00952473">
        <w:rPr>
          <w:rFonts w:hint="eastAsia"/>
          <w:color w:val="auto"/>
          <w:kern w:val="2"/>
        </w:rPr>
        <w:t>, you might catch a cold.</w:t>
      </w:r>
      <w:r w:rsidR="002448C2" w:rsidRPr="00952473">
        <w:rPr>
          <w:color w:val="auto"/>
        </w:rPr>
        <w:t xml:space="preserve">　</w:t>
      </w:r>
      <w:bookmarkEnd w:id="12"/>
    </w:p>
    <w:p w14:paraId="224BD839" w14:textId="55220432" w:rsidR="002448C2" w:rsidRPr="00952473" w:rsidRDefault="002448C2" w:rsidP="00F34B05">
      <w:pPr>
        <w:pStyle w:val="Normal02"/>
        <w:snapToGrid w:val="0"/>
        <w:spacing w:before="80"/>
        <w:ind w:firstLineChars="400" w:firstLine="937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(A)</w:t>
      </w:r>
      <w:bookmarkStart w:id="14" w:name="QQ210113002270_1_1"/>
      <w:r w:rsidR="00DA0291">
        <w:rPr>
          <w:rFonts w:hint="eastAsia"/>
          <w:color w:val="auto"/>
          <w:kern w:val="2"/>
        </w:rPr>
        <w:t xml:space="preserve"> confidently</w:t>
      </w:r>
      <w:r w:rsidRPr="00952473">
        <w:rPr>
          <w:color w:val="auto"/>
        </w:rPr>
        <w:t xml:space="preserve">　</w:t>
      </w:r>
      <w:bookmarkEnd w:id="14"/>
      <w:r w:rsidRPr="00952473">
        <w:rPr>
          <w:color w:val="auto"/>
        </w:rPr>
        <w:t>(B)</w:t>
      </w:r>
      <w:bookmarkStart w:id="15" w:name="QQ210113002270_1_2"/>
      <w:r w:rsidRPr="00952473">
        <w:rPr>
          <w:rFonts w:hint="eastAsia"/>
          <w:color w:val="auto"/>
          <w:kern w:val="2"/>
        </w:rPr>
        <w:t xml:space="preserve"> therefore</w:t>
      </w:r>
      <w:r w:rsidRPr="00952473">
        <w:rPr>
          <w:color w:val="auto"/>
        </w:rPr>
        <w:t xml:space="preserve">　</w:t>
      </w:r>
      <w:bookmarkEnd w:id="15"/>
      <w:r w:rsidRPr="00952473">
        <w:rPr>
          <w:color w:val="auto"/>
        </w:rPr>
        <w:t>(C)</w:t>
      </w:r>
      <w:bookmarkStart w:id="16" w:name="QQ210113002270_1_3"/>
      <w:r w:rsidRPr="00952473">
        <w:rPr>
          <w:rFonts w:hint="eastAsia"/>
          <w:color w:val="auto"/>
          <w:kern w:val="2"/>
        </w:rPr>
        <w:t xml:space="preserve"> otherwise</w:t>
      </w:r>
      <w:r w:rsidRPr="00952473">
        <w:rPr>
          <w:color w:val="auto"/>
        </w:rPr>
        <w:t xml:space="preserve">　</w:t>
      </w:r>
      <w:bookmarkEnd w:id="16"/>
      <w:r w:rsidRPr="00952473">
        <w:rPr>
          <w:color w:val="auto"/>
        </w:rPr>
        <w:t>(D)</w:t>
      </w:r>
      <w:bookmarkStart w:id="17" w:name="QQ210113002270_1_4"/>
      <w:r w:rsidRPr="00952473">
        <w:rPr>
          <w:rFonts w:hint="eastAsia"/>
          <w:color w:val="auto"/>
          <w:kern w:val="2"/>
        </w:rPr>
        <w:t xml:space="preserve"> forever</w:t>
      </w:r>
      <w:r w:rsidRPr="00952473">
        <w:rPr>
          <w:color w:val="auto"/>
        </w:rPr>
        <w:t xml:space="preserve">　</w:t>
      </w:r>
      <w:bookmarkEnd w:id="13"/>
      <w:bookmarkEnd w:id="17"/>
    </w:p>
    <w:p w14:paraId="10FE662B" w14:textId="10ED2AE2" w:rsidR="007254DD" w:rsidRPr="00952473" w:rsidRDefault="007254DD" w:rsidP="002448C2">
      <w:pPr>
        <w:pStyle w:val="Normal06"/>
        <w:snapToGrid w:val="0"/>
        <w:spacing w:before="80"/>
        <w:textAlignment w:val="center"/>
        <w:rPr>
          <w:color w:val="auto"/>
        </w:rPr>
      </w:pPr>
      <w:bookmarkStart w:id="18" w:name="QQ210506000286_1_H"/>
      <w:bookmarkStart w:id="19" w:name="QQ210506000286"/>
      <w:r w:rsidRPr="00952473">
        <w:rPr>
          <w:color w:val="auto"/>
        </w:rPr>
        <w:t xml:space="preserve">(    ) </w:t>
      </w:r>
      <w:r w:rsidR="003F3BED" w:rsidRPr="00952473">
        <w:rPr>
          <w:rFonts w:hint="eastAsia"/>
          <w:color w:val="auto"/>
        </w:rPr>
        <w:t xml:space="preserve"> 8</w:t>
      </w:r>
      <w:r w:rsidRPr="00952473">
        <w:rPr>
          <w:color w:val="auto"/>
        </w:rPr>
        <w:t xml:space="preserve">. </w:t>
      </w:r>
      <w:r w:rsidR="002448C2" w:rsidRPr="00952473">
        <w:rPr>
          <w:rFonts w:hint="eastAsia"/>
          <w:color w:val="auto"/>
          <w:kern w:val="2"/>
          <w:szCs w:val="22"/>
        </w:rPr>
        <w:t xml:space="preserve">A loud noise </w:t>
      </w:r>
      <w:r w:rsidRPr="00952473">
        <w:rPr>
          <w:color w:val="auto"/>
        </w:rPr>
        <w:t xml:space="preserve">_______ </w:t>
      </w:r>
      <w:r w:rsidR="002448C2" w:rsidRPr="00952473">
        <w:rPr>
          <w:rFonts w:hint="eastAsia"/>
          <w:color w:val="auto"/>
          <w:kern w:val="2"/>
          <w:szCs w:val="22"/>
        </w:rPr>
        <w:t>Peter last night, so he didn</w:t>
      </w:r>
      <w:r w:rsidR="002448C2" w:rsidRPr="00952473">
        <w:rPr>
          <w:color w:val="auto"/>
          <w:kern w:val="2"/>
          <w:szCs w:val="22"/>
        </w:rPr>
        <w:t>’</w:t>
      </w:r>
      <w:r w:rsidR="002448C2" w:rsidRPr="00952473">
        <w:rPr>
          <w:rFonts w:hint="eastAsia"/>
          <w:color w:val="auto"/>
          <w:kern w:val="2"/>
          <w:szCs w:val="22"/>
        </w:rPr>
        <w:t>t get enough sleep.</w:t>
      </w:r>
      <w:r w:rsidR="002448C2" w:rsidRPr="00952473">
        <w:rPr>
          <w:color w:val="auto"/>
        </w:rPr>
        <w:t xml:space="preserve">　</w:t>
      </w:r>
      <w:bookmarkEnd w:id="18"/>
    </w:p>
    <w:p w14:paraId="2F0F2336" w14:textId="4CC086C1" w:rsidR="002448C2" w:rsidRPr="00952473" w:rsidRDefault="002448C2" w:rsidP="00F34B05">
      <w:pPr>
        <w:pStyle w:val="Normal06"/>
        <w:snapToGrid w:val="0"/>
        <w:spacing w:before="80"/>
        <w:ind w:firstLineChars="400" w:firstLine="937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(A)</w:t>
      </w:r>
      <w:bookmarkStart w:id="20" w:name="QQ210506000286_1_1"/>
      <w:r w:rsidRPr="00952473">
        <w:rPr>
          <w:rFonts w:hint="eastAsia"/>
          <w:color w:val="auto"/>
          <w:kern w:val="2"/>
          <w:szCs w:val="22"/>
        </w:rPr>
        <w:t xml:space="preserve"> blessed</w:t>
      </w:r>
      <w:r w:rsidRPr="00952473">
        <w:rPr>
          <w:color w:val="auto"/>
        </w:rPr>
        <w:t xml:space="preserve">　</w:t>
      </w:r>
      <w:bookmarkEnd w:id="20"/>
      <w:r w:rsidRPr="00952473">
        <w:rPr>
          <w:color w:val="auto"/>
        </w:rPr>
        <w:t>(B)</w:t>
      </w:r>
      <w:bookmarkStart w:id="21" w:name="QQ210506000286_1_2"/>
      <w:r w:rsidRPr="00952473">
        <w:rPr>
          <w:rFonts w:hint="eastAsia"/>
          <w:color w:val="auto"/>
          <w:kern w:val="2"/>
          <w:szCs w:val="22"/>
        </w:rPr>
        <w:t xml:space="preserve"> awoke</w:t>
      </w:r>
      <w:r w:rsidRPr="00952473">
        <w:rPr>
          <w:color w:val="auto"/>
        </w:rPr>
        <w:t xml:space="preserve">　</w:t>
      </w:r>
      <w:bookmarkEnd w:id="21"/>
      <w:r w:rsidRPr="00952473">
        <w:rPr>
          <w:color w:val="auto"/>
        </w:rPr>
        <w:t>(C)</w:t>
      </w:r>
      <w:bookmarkStart w:id="22" w:name="QQ210506000286_1_3"/>
      <w:r w:rsidRPr="00952473">
        <w:rPr>
          <w:rFonts w:hint="eastAsia"/>
          <w:color w:val="auto"/>
          <w:kern w:val="2"/>
          <w:szCs w:val="22"/>
        </w:rPr>
        <w:t xml:space="preserve"> focused</w:t>
      </w:r>
      <w:r w:rsidRPr="00952473">
        <w:rPr>
          <w:color w:val="auto"/>
        </w:rPr>
        <w:t xml:space="preserve">　</w:t>
      </w:r>
      <w:bookmarkEnd w:id="22"/>
      <w:r w:rsidRPr="00952473">
        <w:rPr>
          <w:color w:val="auto"/>
        </w:rPr>
        <w:t>(D)</w:t>
      </w:r>
      <w:bookmarkStart w:id="23" w:name="QQ210506000286_1_4"/>
      <w:r w:rsidRPr="00952473">
        <w:rPr>
          <w:rFonts w:hint="eastAsia"/>
          <w:color w:val="auto"/>
          <w:kern w:val="2"/>
          <w:szCs w:val="22"/>
        </w:rPr>
        <w:t xml:space="preserve"> confirmed</w:t>
      </w:r>
      <w:r w:rsidRPr="00952473">
        <w:rPr>
          <w:color w:val="auto"/>
        </w:rPr>
        <w:t xml:space="preserve">　</w:t>
      </w:r>
      <w:bookmarkEnd w:id="19"/>
      <w:bookmarkEnd w:id="23"/>
    </w:p>
    <w:p w14:paraId="306C671D" w14:textId="04C5F863" w:rsidR="007254DD" w:rsidRPr="00952473" w:rsidRDefault="007254DD" w:rsidP="002448C2">
      <w:pPr>
        <w:pStyle w:val="Normal09"/>
        <w:snapToGrid w:val="0"/>
        <w:spacing w:before="80"/>
        <w:textAlignment w:val="center"/>
        <w:rPr>
          <w:color w:val="auto"/>
          <w:kern w:val="2"/>
          <w:szCs w:val="22"/>
        </w:rPr>
      </w:pPr>
      <w:bookmarkStart w:id="24" w:name="QQ210503001249_1_H"/>
      <w:bookmarkStart w:id="25" w:name="QQ210503001249"/>
      <w:r w:rsidRPr="00952473">
        <w:rPr>
          <w:color w:val="auto"/>
        </w:rPr>
        <w:t xml:space="preserve">(    ) </w:t>
      </w:r>
      <w:r w:rsidR="003F3BED" w:rsidRPr="00952473">
        <w:rPr>
          <w:rFonts w:hint="eastAsia"/>
          <w:color w:val="auto"/>
        </w:rPr>
        <w:t xml:space="preserve"> 9</w:t>
      </w:r>
      <w:r w:rsidRPr="00952473">
        <w:rPr>
          <w:color w:val="auto"/>
        </w:rPr>
        <w:t xml:space="preserve">. </w:t>
      </w:r>
      <w:r w:rsidR="002448C2" w:rsidRPr="00952473">
        <w:rPr>
          <w:rFonts w:hint="eastAsia"/>
          <w:color w:val="auto"/>
          <w:kern w:val="2"/>
          <w:szCs w:val="22"/>
        </w:rPr>
        <w:t>With the final exam</w:t>
      </w:r>
      <w:r w:rsidR="00F0065D">
        <w:rPr>
          <w:color w:val="auto"/>
          <w:kern w:val="2"/>
          <w:szCs w:val="22"/>
        </w:rPr>
        <w:t xml:space="preserve"> </w:t>
      </w:r>
      <w:r w:rsidR="00F0065D" w:rsidRPr="00952473">
        <w:rPr>
          <w:color w:val="auto"/>
        </w:rPr>
        <w:t xml:space="preserve">_______ </w:t>
      </w:r>
      <w:r w:rsidR="002448C2" w:rsidRPr="00952473">
        <w:rPr>
          <w:rFonts w:hint="eastAsia"/>
          <w:color w:val="auto"/>
          <w:kern w:val="2"/>
          <w:szCs w:val="22"/>
        </w:rPr>
        <w:t>, many students can</w:t>
      </w:r>
      <w:r w:rsidR="002448C2" w:rsidRPr="00952473">
        <w:rPr>
          <w:color w:val="auto"/>
          <w:kern w:val="2"/>
          <w:szCs w:val="22"/>
        </w:rPr>
        <w:t>’</w:t>
      </w:r>
      <w:r w:rsidR="002448C2" w:rsidRPr="00952473">
        <w:rPr>
          <w:rFonts w:hint="eastAsia"/>
          <w:color w:val="auto"/>
          <w:kern w:val="2"/>
          <w:szCs w:val="22"/>
        </w:rPr>
        <w:t xml:space="preserve">t help feeling nervous and start to </w:t>
      </w:r>
    </w:p>
    <w:p w14:paraId="5F59724F" w14:textId="77777777" w:rsidR="007254DD" w:rsidRPr="00952473" w:rsidRDefault="002448C2" w:rsidP="007254DD">
      <w:pPr>
        <w:pStyle w:val="Normal09"/>
        <w:snapToGrid w:val="0"/>
        <w:spacing w:before="80"/>
        <w:ind w:firstLineChars="450" w:firstLine="1054"/>
        <w:textAlignment w:val="center"/>
        <w:rPr>
          <w:color w:val="auto"/>
        </w:rPr>
      </w:pPr>
      <w:r w:rsidRPr="00952473">
        <w:rPr>
          <w:rFonts w:hint="eastAsia"/>
          <w:color w:val="auto"/>
          <w:kern w:val="2"/>
          <w:szCs w:val="22"/>
        </w:rPr>
        <w:t>study very hard in order to pass it.</w:t>
      </w:r>
      <w:r w:rsidRPr="00952473">
        <w:rPr>
          <w:color w:val="auto"/>
        </w:rPr>
        <w:t xml:space="preserve">　</w:t>
      </w:r>
      <w:bookmarkEnd w:id="24"/>
    </w:p>
    <w:p w14:paraId="72B5E9BD" w14:textId="058339DD" w:rsidR="002448C2" w:rsidRPr="00952473" w:rsidRDefault="002448C2" w:rsidP="00F34B05">
      <w:pPr>
        <w:pStyle w:val="Normal09"/>
        <w:snapToGrid w:val="0"/>
        <w:spacing w:before="80"/>
        <w:ind w:firstLineChars="400" w:firstLine="937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(A)</w:t>
      </w:r>
      <w:bookmarkStart w:id="26" w:name="QQ210503001249_1_1"/>
      <w:r w:rsidRPr="00952473">
        <w:rPr>
          <w:rFonts w:hint="eastAsia"/>
          <w:color w:val="auto"/>
          <w:kern w:val="2"/>
          <w:szCs w:val="22"/>
        </w:rPr>
        <w:t xml:space="preserve"> awaking</w:t>
      </w:r>
      <w:r w:rsidRPr="00952473">
        <w:rPr>
          <w:color w:val="auto"/>
        </w:rPr>
        <w:t xml:space="preserve">　</w:t>
      </w:r>
      <w:bookmarkEnd w:id="26"/>
      <w:r w:rsidRPr="00952473">
        <w:rPr>
          <w:color w:val="auto"/>
        </w:rPr>
        <w:t>(B)</w:t>
      </w:r>
      <w:bookmarkStart w:id="27" w:name="QQ210503001249_1_2"/>
      <w:r w:rsidRPr="00952473">
        <w:rPr>
          <w:rFonts w:hint="eastAsia"/>
          <w:color w:val="auto"/>
          <w:kern w:val="2"/>
          <w:szCs w:val="22"/>
        </w:rPr>
        <w:t xml:space="preserve"> oversleeping</w:t>
      </w:r>
      <w:r w:rsidRPr="00952473">
        <w:rPr>
          <w:color w:val="auto"/>
        </w:rPr>
        <w:t xml:space="preserve">　</w:t>
      </w:r>
      <w:bookmarkEnd w:id="27"/>
      <w:r w:rsidRPr="00952473">
        <w:rPr>
          <w:color w:val="auto"/>
        </w:rPr>
        <w:t>(C)</w:t>
      </w:r>
      <w:bookmarkStart w:id="28" w:name="QQ210503001249_1_3"/>
      <w:r w:rsidRPr="00952473">
        <w:rPr>
          <w:rFonts w:hint="eastAsia"/>
          <w:color w:val="auto"/>
          <w:kern w:val="2"/>
          <w:szCs w:val="22"/>
        </w:rPr>
        <w:t xml:space="preserve"> approac</w:t>
      </w:r>
      <w:r w:rsidRPr="00952473">
        <w:rPr>
          <w:color w:val="auto"/>
          <w:kern w:val="2"/>
          <w:szCs w:val="22"/>
        </w:rPr>
        <w:t>hing</w:t>
      </w:r>
      <w:r w:rsidRPr="00952473">
        <w:rPr>
          <w:rFonts w:hint="eastAsia"/>
          <w:color w:val="auto"/>
        </w:rPr>
        <w:t xml:space="preserve">　</w:t>
      </w:r>
      <w:bookmarkEnd w:id="28"/>
      <w:r w:rsidRPr="00952473">
        <w:rPr>
          <w:color w:val="auto"/>
        </w:rPr>
        <w:t>(D)</w:t>
      </w:r>
      <w:bookmarkStart w:id="29" w:name="QQ210503001249_1_4"/>
      <w:r w:rsidRPr="00952473">
        <w:rPr>
          <w:rFonts w:hint="eastAsia"/>
          <w:color w:val="auto"/>
          <w:kern w:val="2"/>
          <w:szCs w:val="22"/>
        </w:rPr>
        <w:t xml:space="preserve"> chasing</w:t>
      </w:r>
      <w:r w:rsidRPr="00952473">
        <w:rPr>
          <w:color w:val="auto"/>
        </w:rPr>
        <w:t xml:space="preserve">　</w:t>
      </w:r>
      <w:bookmarkEnd w:id="25"/>
      <w:bookmarkEnd w:id="29"/>
    </w:p>
    <w:p w14:paraId="28FCE8F2" w14:textId="66C6E8E6" w:rsidR="007F52BE" w:rsidRPr="00952473" w:rsidRDefault="007F52BE" w:rsidP="007F52BE">
      <w:pPr>
        <w:pStyle w:val="Normal04"/>
        <w:snapToGrid w:val="0"/>
        <w:spacing w:before="80"/>
        <w:textAlignment w:val="center"/>
        <w:rPr>
          <w:color w:val="auto"/>
          <w:kern w:val="2"/>
          <w:szCs w:val="22"/>
        </w:rPr>
      </w:pPr>
      <w:bookmarkStart w:id="30" w:name="QQ210427000212_1_H"/>
      <w:bookmarkStart w:id="31" w:name="QQ210427000212"/>
      <w:r w:rsidRPr="00952473">
        <w:rPr>
          <w:color w:val="auto"/>
        </w:rPr>
        <w:t>(    ) 1</w:t>
      </w:r>
      <w:r w:rsidR="003F3BED" w:rsidRPr="00952473">
        <w:rPr>
          <w:rFonts w:hint="eastAsia"/>
          <w:color w:val="auto"/>
        </w:rPr>
        <w:t>0</w:t>
      </w:r>
      <w:r w:rsidRPr="00952473">
        <w:rPr>
          <w:color w:val="auto"/>
        </w:rPr>
        <w:t xml:space="preserve">. </w:t>
      </w:r>
      <w:r w:rsidRPr="00952473">
        <w:rPr>
          <w:rFonts w:hint="eastAsia"/>
          <w:color w:val="auto"/>
          <w:kern w:val="2"/>
          <w:szCs w:val="22"/>
        </w:rPr>
        <w:t>The man has been out of work for a(n)</w:t>
      </w:r>
      <w:r w:rsidR="00F0065D">
        <w:rPr>
          <w:color w:val="auto"/>
          <w:kern w:val="2"/>
          <w:szCs w:val="22"/>
        </w:rPr>
        <w:t xml:space="preserve"> </w:t>
      </w:r>
      <w:r w:rsidR="00F0065D" w:rsidRPr="00952473">
        <w:rPr>
          <w:color w:val="auto"/>
        </w:rPr>
        <w:t xml:space="preserve">_______ </w:t>
      </w:r>
      <w:r w:rsidRPr="00952473">
        <w:rPr>
          <w:rFonts w:hint="eastAsia"/>
          <w:color w:val="auto"/>
          <w:kern w:val="2"/>
          <w:szCs w:val="22"/>
        </w:rPr>
        <w:t xml:space="preserve">of time. He feels upset and worried </w:t>
      </w:r>
    </w:p>
    <w:p w14:paraId="09814DC8" w14:textId="77777777" w:rsidR="007F52BE" w:rsidRPr="00952473" w:rsidRDefault="007F52BE" w:rsidP="007F52BE">
      <w:pPr>
        <w:pStyle w:val="Normal04"/>
        <w:snapToGrid w:val="0"/>
        <w:spacing w:before="80"/>
        <w:ind w:firstLineChars="450" w:firstLine="1054"/>
        <w:textAlignment w:val="center"/>
        <w:rPr>
          <w:color w:val="auto"/>
        </w:rPr>
      </w:pPr>
      <w:r w:rsidRPr="00952473">
        <w:rPr>
          <w:rFonts w:hint="eastAsia"/>
          <w:color w:val="auto"/>
          <w:kern w:val="2"/>
          <w:szCs w:val="22"/>
        </w:rPr>
        <w:t>about the future.</w:t>
      </w:r>
      <w:r w:rsidRPr="00952473">
        <w:rPr>
          <w:color w:val="auto"/>
        </w:rPr>
        <w:t xml:space="preserve">　</w:t>
      </w:r>
      <w:bookmarkEnd w:id="30"/>
    </w:p>
    <w:p w14:paraId="336A0F38" w14:textId="1C9DC992" w:rsidR="007F52BE" w:rsidRPr="00952473" w:rsidRDefault="007F52BE" w:rsidP="00F34B05">
      <w:pPr>
        <w:pStyle w:val="Normal04"/>
        <w:snapToGrid w:val="0"/>
        <w:spacing w:before="80"/>
        <w:ind w:firstLineChars="400" w:firstLine="937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(A)</w:t>
      </w:r>
      <w:bookmarkStart w:id="32" w:name="QQ210427000212_1_1"/>
      <w:r w:rsidRPr="00952473">
        <w:rPr>
          <w:rFonts w:hint="eastAsia"/>
          <w:color w:val="auto"/>
          <w:kern w:val="2"/>
          <w:szCs w:val="22"/>
        </w:rPr>
        <w:t xml:space="preserve"> talent</w:t>
      </w:r>
      <w:r w:rsidRPr="00952473">
        <w:rPr>
          <w:color w:val="auto"/>
        </w:rPr>
        <w:t xml:space="preserve">　</w:t>
      </w:r>
      <w:bookmarkEnd w:id="32"/>
      <w:r w:rsidRPr="00952473">
        <w:rPr>
          <w:color w:val="auto"/>
        </w:rPr>
        <w:t>(B)</w:t>
      </w:r>
      <w:bookmarkStart w:id="33" w:name="QQ210427000212_1_2"/>
      <w:r w:rsidRPr="00952473">
        <w:rPr>
          <w:rFonts w:hint="eastAsia"/>
          <w:color w:val="auto"/>
          <w:kern w:val="2"/>
          <w:szCs w:val="22"/>
        </w:rPr>
        <w:t xml:space="preserve"> period</w:t>
      </w:r>
      <w:r w:rsidRPr="00952473">
        <w:rPr>
          <w:color w:val="auto"/>
        </w:rPr>
        <w:t xml:space="preserve">　</w:t>
      </w:r>
      <w:bookmarkEnd w:id="33"/>
      <w:r w:rsidRPr="00952473">
        <w:rPr>
          <w:color w:val="auto"/>
        </w:rPr>
        <w:t>(C)</w:t>
      </w:r>
      <w:bookmarkStart w:id="34" w:name="QQ210427000212_1_3"/>
      <w:r w:rsidRPr="00952473">
        <w:rPr>
          <w:rFonts w:hint="eastAsia"/>
          <w:color w:val="auto"/>
          <w:kern w:val="2"/>
          <w:szCs w:val="22"/>
        </w:rPr>
        <w:t xml:space="preserve"> focus</w:t>
      </w:r>
      <w:r w:rsidRPr="00952473">
        <w:rPr>
          <w:color w:val="auto"/>
        </w:rPr>
        <w:t xml:space="preserve">　</w:t>
      </w:r>
      <w:bookmarkEnd w:id="34"/>
      <w:r w:rsidRPr="00952473">
        <w:rPr>
          <w:color w:val="auto"/>
        </w:rPr>
        <w:t>(D)</w:t>
      </w:r>
      <w:bookmarkStart w:id="35" w:name="QQ210427000212_1_4"/>
      <w:r w:rsidRPr="00952473">
        <w:rPr>
          <w:rFonts w:hint="eastAsia"/>
          <w:color w:val="auto"/>
          <w:kern w:val="2"/>
          <w:szCs w:val="22"/>
        </w:rPr>
        <w:t xml:space="preserve"> image</w:t>
      </w:r>
      <w:r w:rsidRPr="00952473">
        <w:rPr>
          <w:color w:val="auto"/>
        </w:rPr>
        <w:t xml:space="preserve">　</w:t>
      </w:r>
      <w:bookmarkEnd w:id="31"/>
      <w:bookmarkEnd w:id="35"/>
    </w:p>
    <w:p w14:paraId="563AB086" w14:textId="1F37C55B" w:rsidR="00164D0F" w:rsidRPr="00952473" w:rsidRDefault="00B4266C" w:rsidP="00B4266C">
      <w:pPr>
        <w:tabs>
          <w:tab w:val="left" w:pos="119"/>
        </w:tabs>
      </w:pPr>
      <w:r w:rsidRPr="00952473">
        <w:t xml:space="preserve">(    ) </w:t>
      </w:r>
      <w:r w:rsidR="003F3BED" w:rsidRPr="00952473">
        <w:rPr>
          <w:rFonts w:hint="eastAsia"/>
        </w:rPr>
        <w:t>11</w:t>
      </w:r>
      <w:r w:rsidRPr="00952473">
        <w:t>.</w:t>
      </w:r>
      <w:r w:rsidR="00164D0F" w:rsidRPr="00952473">
        <w:t xml:space="preserve"> Oliver dran</w:t>
      </w:r>
      <w:r w:rsidR="00207FCE" w:rsidRPr="00952473">
        <w:t>k</w:t>
      </w:r>
      <w:r w:rsidR="00164D0F" w:rsidRPr="00952473">
        <w:t xml:space="preserve"> too much </w:t>
      </w:r>
      <w:r w:rsidR="00207FCE" w:rsidRPr="00952473">
        <w:t>and never cared about his healt</w:t>
      </w:r>
      <w:r w:rsidR="00463614">
        <w:t>h. He _______ go</w:t>
      </w:r>
      <w:r w:rsidR="00164D0F" w:rsidRPr="00952473">
        <w:t xml:space="preserve">t sick and spent a </w:t>
      </w:r>
    </w:p>
    <w:p w14:paraId="2492D95A" w14:textId="77777777" w:rsidR="00164D0F" w:rsidRPr="00952473" w:rsidRDefault="00164D0F" w:rsidP="000F2F78">
      <w:pPr>
        <w:tabs>
          <w:tab w:val="left" w:pos="119"/>
        </w:tabs>
        <w:ind w:firstLineChars="450" w:firstLine="1054"/>
      </w:pPr>
      <w:r w:rsidRPr="00952473">
        <w:t xml:space="preserve">week in a hospital. </w:t>
      </w:r>
    </w:p>
    <w:p w14:paraId="30A90EEA" w14:textId="4604FD6D" w:rsidR="00B4266C" w:rsidRPr="00952473" w:rsidRDefault="007F52BE" w:rsidP="007F52BE">
      <w:pPr>
        <w:tabs>
          <w:tab w:val="left" w:pos="119"/>
        </w:tabs>
      </w:pPr>
      <w:r w:rsidRPr="00952473">
        <w:rPr>
          <w:rFonts w:hint="eastAsia"/>
        </w:rPr>
        <w:t xml:space="preserve">        (A) </w:t>
      </w:r>
      <w:r w:rsidR="00FD35F4" w:rsidRPr="00952473">
        <w:t xml:space="preserve">patiently  </w:t>
      </w:r>
      <w:r w:rsidR="00164D0F" w:rsidRPr="00952473">
        <w:t>(B)</w:t>
      </w:r>
      <w:r w:rsidR="00E56E28" w:rsidRPr="00952473">
        <w:t xml:space="preserve"> successfully</w:t>
      </w:r>
      <w:r w:rsidR="00164D0F" w:rsidRPr="00952473">
        <w:t xml:space="preserve"> </w:t>
      </w:r>
      <w:r w:rsidR="00E56E28" w:rsidRPr="00952473">
        <w:t xml:space="preserve"> </w:t>
      </w:r>
      <w:r w:rsidR="00164D0F" w:rsidRPr="00952473">
        <w:t>(C)</w:t>
      </w:r>
      <w:r w:rsidR="00FD35F4" w:rsidRPr="00952473">
        <w:t xml:space="preserve"> boredly</w:t>
      </w:r>
      <w:r w:rsidR="00164D0F" w:rsidRPr="00952473">
        <w:t xml:space="preserve">   (D) </w:t>
      </w:r>
      <w:r w:rsidR="00E56E28" w:rsidRPr="00952473">
        <w:t xml:space="preserve">eventually  </w:t>
      </w:r>
      <w:r w:rsidR="00146310" w:rsidRPr="00952473">
        <w:t xml:space="preserve"> </w:t>
      </w:r>
    </w:p>
    <w:p w14:paraId="3B4A8948" w14:textId="0AE39631" w:rsidR="007F52BE" w:rsidRPr="00952473" w:rsidRDefault="003F3BED" w:rsidP="007F52BE">
      <w:pPr>
        <w:pStyle w:val="Normal045"/>
        <w:snapToGrid w:val="0"/>
        <w:spacing w:before="80"/>
        <w:textAlignment w:val="center"/>
        <w:rPr>
          <w:color w:val="auto"/>
          <w:kern w:val="2"/>
        </w:rPr>
      </w:pPr>
      <w:bookmarkStart w:id="36" w:name="QQ210113002248_1_H"/>
      <w:bookmarkStart w:id="37" w:name="QQ210113002248"/>
      <w:r w:rsidRPr="00952473">
        <w:rPr>
          <w:color w:val="auto"/>
        </w:rPr>
        <w:t xml:space="preserve">(    ) </w:t>
      </w:r>
      <w:r w:rsidRPr="00952473">
        <w:rPr>
          <w:rFonts w:hint="eastAsia"/>
          <w:color w:val="auto"/>
        </w:rPr>
        <w:t>12</w:t>
      </w:r>
      <w:r w:rsidR="007F52BE" w:rsidRPr="00952473">
        <w:rPr>
          <w:color w:val="auto"/>
        </w:rPr>
        <w:t>. _______</w:t>
      </w:r>
      <w:r w:rsidR="007F52BE" w:rsidRPr="00952473">
        <w:rPr>
          <w:rFonts w:hint="eastAsia"/>
          <w:color w:val="auto"/>
          <w:kern w:val="2"/>
        </w:rPr>
        <w:t xml:space="preserve">, their plan went well and they made a huge profit, but </w:t>
      </w:r>
      <w:r w:rsidR="007F52BE" w:rsidRPr="00952473">
        <w:rPr>
          <w:color w:val="auto"/>
          <w:kern w:val="2"/>
        </w:rPr>
        <w:t>later</w:t>
      </w:r>
      <w:r w:rsidR="007F52BE" w:rsidRPr="00952473">
        <w:rPr>
          <w:rFonts w:hint="eastAsia"/>
          <w:color w:val="auto"/>
          <w:kern w:val="2"/>
        </w:rPr>
        <w:t xml:space="preserve"> something went </w:t>
      </w:r>
    </w:p>
    <w:p w14:paraId="358159B6" w14:textId="0A92A532" w:rsidR="007F52BE" w:rsidRPr="00952473" w:rsidRDefault="007F52BE" w:rsidP="007F52BE">
      <w:pPr>
        <w:pStyle w:val="Normal045"/>
        <w:snapToGrid w:val="0"/>
        <w:spacing w:before="80"/>
        <w:textAlignment w:val="center"/>
        <w:rPr>
          <w:color w:val="auto"/>
        </w:rPr>
      </w:pPr>
      <w:r w:rsidRPr="00952473">
        <w:rPr>
          <w:rFonts w:hint="eastAsia"/>
          <w:color w:val="auto"/>
          <w:kern w:val="2"/>
        </w:rPr>
        <w:t xml:space="preserve">         wrong, and they began to lose money.</w:t>
      </w:r>
      <w:r w:rsidRPr="00952473">
        <w:rPr>
          <w:color w:val="auto"/>
        </w:rPr>
        <w:t xml:space="preserve">　</w:t>
      </w:r>
      <w:bookmarkEnd w:id="36"/>
    </w:p>
    <w:p w14:paraId="40817A57" w14:textId="3A782704" w:rsidR="007F52BE" w:rsidRPr="00952473" w:rsidRDefault="007F52BE" w:rsidP="007F52BE">
      <w:pPr>
        <w:pStyle w:val="Normal045"/>
        <w:snapToGrid w:val="0"/>
        <w:spacing w:before="80"/>
        <w:textAlignment w:val="center"/>
        <w:rPr>
          <w:rFonts w:eastAsia="DengXian"/>
          <w:color w:val="auto"/>
          <w:lang w:eastAsia="zh-CN"/>
        </w:rPr>
      </w:pPr>
      <w:r w:rsidRPr="00952473">
        <w:rPr>
          <w:rFonts w:hint="eastAsia"/>
          <w:color w:val="auto"/>
        </w:rPr>
        <w:t xml:space="preserve">        </w:t>
      </w:r>
      <w:r w:rsidRPr="00952473">
        <w:rPr>
          <w:color w:val="auto"/>
        </w:rPr>
        <w:t>(A)</w:t>
      </w:r>
      <w:bookmarkStart w:id="38" w:name="QQ210113002248_1_1"/>
      <w:r w:rsidRPr="00952473">
        <w:rPr>
          <w:rFonts w:hint="eastAsia"/>
          <w:color w:val="auto"/>
          <w:kern w:val="2"/>
        </w:rPr>
        <w:t xml:space="preserve"> As for</w:t>
      </w:r>
      <w:r w:rsidRPr="00952473">
        <w:rPr>
          <w:color w:val="auto"/>
        </w:rPr>
        <w:t xml:space="preserve">　</w:t>
      </w:r>
      <w:bookmarkEnd w:id="38"/>
      <w:r w:rsidRPr="00952473">
        <w:rPr>
          <w:color w:val="auto"/>
        </w:rPr>
        <w:t>(B)</w:t>
      </w:r>
      <w:bookmarkStart w:id="39" w:name="QQ210113002248_1_2"/>
      <w:r w:rsidRPr="00952473">
        <w:rPr>
          <w:rFonts w:hint="eastAsia"/>
          <w:color w:val="auto"/>
          <w:kern w:val="2"/>
        </w:rPr>
        <w:t xml:space="preserve"> At first</w:t>
      </w:r>
      <w:r w:rsidRPr="00952473">
        <w:rPr>
          <w:color w:val="auto"/>
        </w:rPr>
        <w:t xml:space="preserve">　</w:t>
      </w:r>
      <w:bookmarkEnd w:id="39"/>
      <w:r w:rsidRPr="00952473">
        <w:rPr>
          <w:color w:val="auto"/>
        </w:rPr>
        <w:t>(C)</w:t>
      </w:r>
      <w:bookmarkStart w:id="40" w:name="QQ210113002248_1_3"/>
      <w:r w:rsidRPr="00952473">
        <w:rPr>
          <w:rFonts w:hint="eastAsia"/>
          <w:color w:val="auto"/>
          <w:kern w:val="2"/>
        </w:rPr>
        <w:t xml:space="preserve"> After all</w:t>
      </w:r>
      <w:r w:rsidRPr="00952473">
        <w:rPr>
          <w:color w:val="auto"/>
        </w:rPr>
        <w:t xml:space="preserve">　</w:t>
      </w:r>
      <w:bookmarkEnd w:id="40"/>
      <w:r w:rsidRPr="00952473">
        <w:rPr>
          <w:color w:val="auto"/>
        </w:rPr>
        <w:t>(D)</w:t>
      </w:r>
      <w:bookmarkStart w:id="41" w:name="QQ210113002248_1_4"/>
      <w:r w:rsidRPr="00952473">
        <w:rPr>
          <w:rFonts w:hint="eastAsia"/>
          <w:color w:val="auto"/>
          <w:kern w:val="2"/>
        </w:rPr>
        <w:t xml:space="preserve"> At last</w:t>
      </w:r>
      <w:r w:rsidRPr="00952473">
        <w:rPr>
          <w:color w:val="auto"/>
        </w:rPr>
        <w:t xml:space="preserve">　</w:t>
      </w:r>
      <w:bookmarkEnd w:id="37"/>
      <w:bookmarkEnd w:id="41"/>
    </w:p>
    <w:p w14:paraId="09FE34A9" w14:textId="5905CA73" w:rsidR="007254DD" w:rsidRPr="00952473" w:rsidRDefault="007254DD" w:rsidP="002448C2">
      <w:bookmarkStart w:id="42" w:name="QQ210503001245_1_H"/>
      <w:r w:rsidRPr="00952473">
        <w:t xml:space="preserve">(    ) </w:t>
      </w:r>
      <w:r w:rsidR="003F3BED" w:rsidRPr="00952473">
        <w:rPr>
          <w:rFonts w:hint="eastAsia"/>
        </w:rPr>
        <w:t>13</w:t>
      </w:r>
      <w:r w:rsidRPr="00952473">
        <w:t xml:space="preserve">. </w:t>
      </w:r>
      <w:r w:rsidR="002448C2" w:rsidRPr="00952473">
        <w:rPr>
          <w:rFonts w:hint="eastAsia"/>
          <w:szCs w:val="22"/>
        </w:rPr>
        <w:t xml:space="preserve">Daniel made a call to the hotel to </w:t>
      </w:r>
      <w:r w:rsidRPr="00952473">
        <w:t xml:space="preserve">_______ </w:t>
      </w:r>
      <w:r w:rsidR="002448C2" w:rsidRPr="00952473">
        <w:rPr>
          <w:rFonts w:hint="eastAsia"/>
          <w:szCs w:val="22"/>
        </w:rPr>
        <w:t>his reservation (</w:t>
      </w:r>
      <w:r w:rsidR="002448C2" w:rsidRPr="00952473">
        <w:rPr>
          <w:rFonts w:hint="eastAsia"/>
          <w:szCs w:val="22"/>
        </w:rPr>
        <w:t>預訂</w:t>
      </w:r>
      <w:r w:rsidR="002448C2" w:rsidRPr="00952473">
        <w:rPr>
          <w:rFonts w:hint="eastAsia"/>
          <w:szCs w:val="22"/>
        </w:rPr>
        <w:t>) for a single room.</w:t>
      </w:r>
      <w:r w:rsidR="002448C2" w:rsidRPr="00952473">
        <w:t xml:space="preserve">　</w:t>
      </w:r>
      <w:bookmarkEnd w:id="42"/>
    </w:p>
    <w:p w14:paraId="656B6148" w14:textId="38EA279B" w:rsidR="002448C2" w:rsidRPr="00952473" w:rsidRDefault="002448C2" w:rsidP="007254DD">
      <w:pPr>
        <w:ind w:firstLineChars="400" w:firstLine="937"/>
      </w:pPr>
      <w:r w:rsidRPr="00952473">
        <w:t>(A)</w:t>
      </w:r>
      <w:bookmarkStart w:id="43" w:name="QQ210503001245_1_1"/>
      <w:r w:rsidRPr="00952473">
        <w:rPr>
          <w:rFonts w:hint="eastAsia"/>
          <w:szCs w:val="22"/>
        </w:rPr>
        <w:t xml:space="preserve"> scare</w:t>
      </w:r>
      <w:r w:rsidRPr="00952473">
        <w:t xml:space="preserve">　</w:t>
      </w:r>
      <w:bookmarkEnd w:id="43"/>
      <w:r w:rsidRPr="00952473">
        <w:t>(B)</w:t>
      </w:r>
      <w:bookmarkStart w:id="44" w:name="QQ210503001245_1_2"/>
      <w:r w:rsidRPr="00952473">
        <w:rPr>
          <w:rFonts w:hint="eastAsia"/>
          <w:szCs w:val="22"/>
        </w:rPr>
        <w:t xml:space="preserve"> confirm</w:t>
      </w:r>
      <w:r w:rsidRPr="00952473">
        <w:t xml:space="preserve">　</w:t>
      </w:r>
      <w:bookmarkEnd w:id="44"/>
      <w:r w:rsidRPr="00952473">
        <w:t>(C)</w:t>
      </w:r>
      <w:bookmarkStart w:id="45" w:name="QQ210503001245_1_3"/>
      <w:r w:rsidRPr="00952473">
        <w:rPr>
          <w:rFonts w:hint="eastAsia"/>
          <w:szCs w:val="22"/>
        </w:rPr>
        <w:t xml:space="preserve"> exhaust</w:t>
      </w:r>
      <w:r w:rsidRPr="00952473">
        <w:t xml:space="preserve">　</w:t>
      </w:r>
      <w:bookmarkEnd w:id="45"/>
      <w:r w:rsidRPr="00952473">
        <w:t>(D)</w:t>
      </w:r>
      <w:r w:rsidRPr="00952473">
        <w:rPr>
          <w:rFonts w:hint="eastAsia"/>
          <w:szCs w:val="22"/>
        </w:rPr>
        <w:t xml:space="preserve"> terrify</w:t>
      </w:r>
    </w:p>
    <w:p w14:paraId="3C4D060B" w14:textId="3C87C8A0" w:rsidR="007254DD" w:rsidRPr="00952473" w:rsidRDefault="007254DD" w:rsidP="002448C2">
      <w:pPr>
        <w:pStyle w:val="Normal019"/>
        <w:snapToGrid w:val="0"/>
        <w:spacing w:before="80"/>
        <w:textAlignment w:val="center"/>
        <w:rPr>
          <w:color w:val="auto"/>
          <w:kern w:val="2"/>
          <w:szCs w:val="22"/>
        </w:rPr>
      </w:pPr>
      <w:bookmarkStart w:id="46" w:name="QQ210427000224_1_H"/>
      <w:bookmarkStart w:id="47" w:name="QQ210427000224"/>
      <w:r w:rsidRPr="00952473">
        <w:rPr>
          <w:color w:val="auto"/>
        </w:rPr>
        <w:t xml:space="preserve">(    ) </w:t>
      </w:r>
      <w:r w:rsidR="003F3BED" w:rsidRPr="00952473">
        <w:rPr>
          <w:rFonts w:hint="eastAsia"/>
          <w:color w:val="auto"/>
        </w:rPr>
        <w:t>1</w:t>
      </w:r>
      <w:r w:rsidR="000F2F78" w:rsidRPr="00952473">
        <w:rPr>
          <w:color w:val="auto"/>
        </w:rPr>
        <w:t>4</w:t>
      </w:r>
      <w:r w:rsidRPr="00952473">
        <w:rPr>
          <w:color w:val="auto"/>
        </w:rPr>
        <w:t xml:space="preserve">. </w:t>
      </w:r>
      <w:r w:rsidR="002448C2" w:rsidRPr="00952473">
        <w:rPr>
          <w:rFonts w:hint="eastAsia"/>
          <w:color w:val="auto"/>
          <w:kern w:val="2"/>
          <w:szCs w:val="22"/>
        </w:rPr>
        <w:t>Kangaroos (</w:t>
      </w:r>
      <w:r w:rsidR="002448C2" w:rsidRPr="00952473">
        <w:rPr>
          <w:rFonts w:hint="eastAsia"/>
          <w:color w:val="auto"/>
          <w:kern w:val="2"/>
          <w:szCs w:val="22"/>
        </w:rPr>
        <w:t>袋鼠</w:t>
      </w:r>
      <w:r w:rsidR="002448C2" w:rsidRPr="00952473">
        <w:rPr>
          <w:rFonts w:hint="eastAsia"/>
          <w:color w:val="auto"/>
          <w:kern w:val="2"/>
          <w:szCs w:val="22"/>
        </w:rPr>
        <w:t xml:space="preserve">) are </w:t>
      </w:r>
      <w:r w:rsidRPr="00952473">
        <w:rPr>
          <w:color w:val="auto"/>
        </w:rPr>
        <w:t xml:space="preserve">_______ </w:t>
      </w:r>
      <w:r w:rsidR="002448C2" w:rsidRPr="00952473">
        <w:rPr>
          <w:rFonts w:hint="eastAsia"/>
          <w:color w:val="auto"/>
          <w:kern w:val="2"/>
          <w:szCs w:val="22"/>
        </w:rPr>
        <w:t xml:space="preserve">to Australia; they have short front legs and long </w:t>
      </w:r>
    </w:p>
    <w:p w14:paraId="47A2ABDC" w14:textId="77777777" w:rsidR="007254DD" w:rsidRPr="00952473" w:rsidRDefault="002448C2" w:rsidP="007254DD">
      <w:pPr>
        <w:pStyle w:val="Normal019"/>
        <w:snapToGrid w:val="0"/>
        <w:spacing w:before="80"/>
        <w:ind w:firstLineChars="450" w:firstLine="1054"/>
        <w:textAlignment w:val="center"/>
        <w:rPr>
          <w:color w:val="auto"/>
        </w:rPr>
      </w:pPr>
      <w:r w:rsidRPr="00952473">
        <w:rPr>
          <w:rFonts w:hint="eastAsia"/>
          <w:color w:val="auto"/>
          <w:kern w:val="2"/>
          <w:szCs w:val="22"/>
        </w:rPr>
        <w:t>powerful back legs.</w:t>
      </w:r>
      <w:r w:rsidRPr="00952473">
        <w:rPr>
          <w:color w:val="auto"/>
        </w:rPr>
        <w:t xml:space="preserve">　</w:t>
      </w:r>
      <w:bookmarkEnd w:id="46"/>
    </w:p>
    <w:p w14:paraId="1D627691" w14:textId="46A7FA0D" w:rsidR="002448C2" w:rsidRPr="00952473" w:rsidRDefault="002448C2" w:rsidP="00F97DB4">
      <w:pPr>
        <w:pStyle w:val="Normal019"/>
        <w:snapToGrid w:val="0"/>
        <w:spacing w:before="80"/>
        <w:ind w:firstLineChars="400" w:firstLine="937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(A)</w:t>
      </w:r>
      <w:bookmarkStart w:id="48" w:name="QQ210427000224_1_1"/>
      <w:r w:rsidRPr="00952473">
        <w:rPr>
          <w:rFonts w:hint="eastAsia"/>
          <w:color w:val="auto"/>
          <w:kern w:val="2"/>
          <w:szCs w:val="22"/>
        </w:rPr>
        <w:t xml:space="preserve"> patient</w:t>
      </w:r>
      <w:r w:rsidRPr="00952473">
        <w:rPr>
          <w:color w:val="auto"/>
        </w:rPr>
        <w:t xml:space="preserve">　</w:t>
      </w:r>
      <w:bookmarkEnd w:id="48"/>
      <w:r w:rsidRPr="00952473">
        <w:rPr>
          <w:color w:val="auto"/>
        </w:rPr>
        <w:t>(B)</w:t>
      </w:r>
      <w:bookmarkStart w:id="49" w:name="QQ210427000224_1_2"/>
      <w:r w:rsidRPr="00952473">
        <w:rPr>
          <w:rFonts w:hint="eastAsia"/>
          <w:color w:val="auto"/>
          <w:kern w:val="2"/>
          <w:szCs w:val="22"/>
        </w:rPr>
        <w:t xml:space="preserve"> determined</w:t>
      </w:r>
      <w:r w:rsidRPr="00952473">
        <w:rPr>
          <w:color w:val="auto"/>
        </w:rPr>
        <w:t xml:space="preserve">　</w:t>
      </w:r>
      <w:bookmarkEnd w:id="49"/>
      <w:r w:rsidRPr="00952473">
        <w:rPr>
          <w:color w:val="auto"/>
        </w:rPr>
        <w:t>(C)</w:t>
      </w:r>
      <w:bookmarkStart w:id="50" w:name="QQ210427000224_1_3"/>
      <w:r w:rsidRPr="00952473">
        <w:rPr>
          <w:rFonts w:hint="eastAsia"/>
          <w:color w:val="auto"/>
          <w:kern w:val="2"/>
          <w:szCs w:val="22"/>
        </w:rPr>
        <w:t xml:space="preserve"> unique</w:t>
      </w:r>
      <w:r w:rsidRPr="00952473">
        <w:rPr>
          <w:color w:val="auto"/>
        </w:rPr>
        <w:t xml:space="preserve">　</w:t>
      </w:r>
      <w:bookmarkEnd w:id="50"/>
      <w:r w:rsidRPr="00952473">
        <w:rPr>
          <w:color w:val="auto"/>
        </w:rPr>
        <w:t>(D)</w:t>
      </w:r>
      <w:bookmarkStart w:id="51" w:name="QQ210427000224_1_4"/>
      <w:r w:rsidRPr="00952473">
        <w:rPr>
          <w:rFonts w:hint="eastAsia"/>
          <w:color w:val="auto"/>
          <w:kern w:val="2"/>
          <w:szCs w:val="22"/>
        </w:rPr>
        <w:t xml:space="preserve"> confident</w:t>
      </w:r>
      <w:r w:rsidRPr="00952473">
        <w:rPr>
          <w:color w:val="auto"/>
        </w:rPr>
        <w:t xml:space="preserve">　</w:t>
      </w:r>
      <w:bookmarkEnd w:id="47"/>
      <w:bookmarkEnd w:id="51"/>
    </w:p>
    <w:p w14:paraId="4FFD740F" w14:textId="75D5981E" w:rsidR="0036574B" w:rsidRPr="00952473" w:rsidRDefault="0036574B" w:rsidP="00B4266C">
      <w:pPr>
        <w:tabs>
          <w:tab w:val="left" w:pos="119"/>
        </w:tabs>
      </w:pPr>
      <w:r w:rsidRPr="00952473">
        <w:rPr>
          <w:rFonts w:hint="eastAsia"/>
        </w:rPr>
        <w:t>(</w:t>
      </w:r>
      <w:r w:rsidR="007428F1" w:rsidRPr="00952473">
        <w:t xml:space="preserve">    </w:t>
      </w:r>
      <w:r w:rsidRPr="00952473">
        <w:rPr>
          <w:rFonts w:hint="eastAsia"/>
        </w:rPr>
        <w:t>)</w:t>
      </w:r>
      <w:r w:rsidR="007428F1" w:rsidRPr="00952473">
        <w:t xml:space="preserve"> </w:t>
      </w:r>
      <w:r w:rsidR="003F3BED" w:rsidRPr="00952473">
        <w:rPr>
          <w:rFonts w:hint="eastAsia"/>
        </w:rPr>
        <w:t>15</w:t>
      </w:r>
      <w:r w:rsidRPr="00952473">
        <w:t>. The film was a big _______ since the actors in it delivered such a fine performance.</w:t>
      </w:r>
    </w:p>
    <w:p w14:paraId="47EEC575" w14:textId="2917D8FA" w:rsidR="0036574B" w:rsidRPr="00952473" w:rsidRDefault="0036574B" w:rsidP="00B4266C">
      <w:pPr>
        <w:tabs>
          <w:tab w:val="left" w:pos="119"/>
        </w:tabs>
      </w:pPr>
      <w:r w:rsidRPr="00952473">
        <w:t xml:space="preserve">        (A) difference  (B) success  (C) image  (D) customer </w:t>
      </w:r>
    </w:p>
    <w:p w14:paraId="60ADE9D8" w14:textId="6BB89330" w:rsidR="00B4266C" w:rsidRPr="00952473" w:rsidRDefault="00B4266C" w:rsidP="00B4266C">
      <w:pPr>
        <w:tabs>
          <w:tab w:val="left" w:pos="119"/>
        </w:tabs>
      </w:pPr>
      <w:r w:rsidRPr="00952473">
        <w:t xml:space="preserve">(    ) </w:t>
      </w:r>
      <w:r w:rsidR="003F3BED" w:rsidRPr="00952473">
        <w:rPr>
          <w:rFonts w:hint="eastAsia"/>
        </w:rPr>
        <w:t>16</w:t>
      </w:r>
      <w:r w:rsidRPr="00952473">
        <w:t>. Cindy is very _______ with her children. She seldom gets angry whe</w:t>
      </w:r>
      <w:r w:rsidR="00207FCE" w:rsidRPr="00952473">
        <w:t>n</w:t>
      </w:r>
      <w:r w:rsidRPr="00952473">
        <w:t xml:space="preserve"> they are naughty.</w:t>
      </w:r>
    </w:p>
    <w:p w14:paraId="0AF0DE36" w14:textId="54A65054" w:rsidR="001A4C9F" w:rsidRPr="00952473" w:rsidRDefault="000F2F78" w:rsidP="00F97DB4">
      <w:pPr>
        <w:tabs>
          <w:tab w:val="left" w:pos="119"/>
        </w:tabs>
        <w:ind w:firstLineChars="400" w:firstLine="937"/>
      </w:pPr>
      <w:r w:rsidRPr="00952473">
        <w:t xml:space="preserve">(A) </w:t>
      </w:r>
      <w:r w:rsidR="00C96280" w:rsidRPr="00952473">
        <w:t>s</w:t>
      </w:r>
      <w:r w:rsidR="001A4C9F" w:rsidRPr="00952473">
        <w:t>cary  (B) patient   (C) eventual   (D) confident</w:t>
      </w:r>
    </w:p>
    <w:p w14:paraId="7D780893" w14:textId="04804650" w:rsidR="00613D2E" w:rsidRPr="00952473" w:rsidRDefault="009D5384" w:rsidP="00B4266C">
      <w:pPr>
        <w:tabs>
          <w:tab w:val="left" w:pos="119"/>
        </w:tabs>
      </w:pPr>
      <w:r w:rsidRPr="00952473">
        <w:t xml:space="preserve">(    ) </w:t>
      </w:r>
      <w:r w:rsidR="003F3BED" w:rsidRPr="00952473">
        <w:rPr>
          <w:rFonts w:hint="eastAsia"/>
        </w:rPr>
        <w:t>17</w:t>
      </w:r>
      <w:r w:rsidRPr="00952473">
        <w:t xml:space="preserve">. </w:t>
      </w:r>
      <w:r w:rsidR="00613D2E" w:rsidRPr="00952473">
        <w:t xml:space="preserve">Ricky is good at public speaking. With his _______, I was able to prepare an excellent </w:t>
      </w:r>
    </w:p>
    <w:p w14:paraId="00EDDDA0" w14:textId="77777777" w:rsidR="00B4266C" w:rsidRPr="00952473" w:rsidRDefault="00613D2E" w:rsidP="00613D2E">
      <w:pPr>
        <w:tabs>
          <w:tab w:val="left" w:pos="119"/>
        </w:tabs>
      </w:pPr>
      <w:r w:rsidRPr="00952473">
        <w:rPr>
          <w:rFonts w:hint="eastAsia"/>
        </w:rPr>
        <w:t xml:space="preserve">         </w:t>
      </w:r>
      <w:r w:rsidRPr="00952473">
        <w:t>speech.</w:t>
      </w:r>
    </w:p>
    <w:p w14:paraId="405BFE18" w14:textId="2A8FB1F4" w:rsidR="00613D2E" w:rsidRPr="00952473" w:rsidRDefault="00F97DB4" w:rsidP="00F97DB4">
      <w:pPr>
        <w:tabs>
          <w:tab w:val="left" w:pos="119"/>
        </w:tabs>
        <w:ind w:firstLineChars="400" w:firstLine="937"/>
      </w:pPr>
      <w:r>
        <w:t>(A)</w:t>
      </w:r>
      <w:r w:rsidR="00613D2E" w:rsidRPr="00952473">
        <w:rPr>
          <w:rFonts w:hint="eastAsia"/>
        </w:rPr>
        <w:t>support</w:t>
      </w:r>
      <w:r w:rsidR="00613D2E" w:rsidRPr="00952473">
        <w:t xml:space="preserve">  (</w:t>
      </w:r>
      <w:r w:rsidR="00613D2E" w:rsidRPr="00952473">
        <w:rPr>
          <w:rFonts w:hint="eastAsia"/>
        </w:rPr>
        <w:t xml:space="preserve">B) </w:t>
      </w:r>
      <w:r w:rsidR="00613D2E" w:rsidRPr="00952473">
        <w:t>customer</w:t>
      </w:r>
      <w:r w:rsidR="00613D2E" w:rsidRPr="00952473">
        <w:rPr>
          <w:rFonts w:hint="eastAsia"/>
        </w:rPr>
        <w:t xml:space="preserve"> </w:t>
      </w:r>
      <w:r w:rsidR="00613D2E" w:rsidRPr="00952473">
        <w:t xml:space="preserve"> </w:t>
      </w:r>
      <w:r w:rsidR="00613D2E" w:rsidRPr="00952473">
        <w:rPr>
          <w:rFonts w:hint="eastAsia"/>
        </w:rPr>
        <w:t>(C)</w:t>
      </w:r>
      <w:r w:rsidR="00613D2E" w:rsidRPr="00952473">
        <w:t xml:space="preserve"> difficulty</w:t>
      </w:r>
      <w:r w:rsidR="00613D2E" w:rsidRPr="00952473">
        <w:rPr>
          <w:rFonts w:hint="eastAsia"/>
        </w:rPr>
        <w:t xml:space="preserve">  (D)</w:t>
      </w:r>
      <w:r w:rsidR="00613D2E" w:rsidRPr="00952473">
        <w:t xml:space="preserve"> period</w:t>
      </w:r>
    </w:p>
    <w:p w14:paraId="242FB6B0" w14:textId="62A869BB" w:rsidR="00B4266C" w:rsidRPr="00952473" w:rsidRDefault="00B4266C" w:rsidP="00B4266C">
      <w:pPr>
        <w:tabs>
          <w:tab w:val="left" w:pos="119"/>
        </w:tabs>
      </w:pPr>
      <w:r w:rsidRPr="00952473">
        <w:t xml:space="preserve">(  </w:t>
      </w:r>
      <w:r w:rsidR="00C60F99" w:rsidRPr="00952473">
        <w:t xml:space="preserve">  ) </w:t>
      </w:r>
      <w:r w:rsidR="003F3BED" w:rsidRPr="00952473">
        <w:rPr>
          <w:rFonts w:hint="eastAsia"/>
        </w:rPr>
        <w:t>18</w:t>
      </w:r>
      <w:r w:rsidR="00C60F99" w:rsidRPr="00952473">
        <w:t xml:space="preserve">. The long </w:t>
      </w:r>
      <w:r w:rsidR="00207FCE" w:rsidRPr="00952473">
        <w:t>walk _______ the old lady. Ther</w:t>
      </w:r>
      <w:r w:rsidR="00C60F99" w:rsidRPr="00952473">
        <w:t xml:space="preserve">efore, she lay down and took a nap. </w:t>
      </w:r>
    </w:p>
    <w:p w14:paraId="55804651" w14:textId="3330905F" w:rsidR="00C60F99" w:rsidRPr="00952473" w:rsidRDefault="00C60F99" w:rsidP="00F97DB4">
      <w:pPr>
        <w:numPr>
          <w:ilvl w:val="0"/>
          <w:numId w:val="27"/>
        </w:numPr>
        <w:tabs>
          <w:tab w:val="left" w:pos="119"/>
        </w:tabs>
      </w:pPr>
      <w:r w:rsidRPr="00952473">
        <w:t xml:space="preserve">awoke  (B) </w:t>
      </w:r>
      <w:r w:rsidR="00311AA1" w:rsidRPr="00952473">
        <w:t>confirmed  (C) exhausted  (D) approached</w:t>
      </w:r>
    </w:p>
    <w:p w14:paraId="2E2D787B" w14:textId="318977B3" w:rsidR="00733AA9" w:rsidRPr="00952473" w:rsidRDefault="00733AA9" w:rsidP="00733AA9">
      <w:pPr>
        <w:pStyle w:val="Normal043"/>
        <w:snapToGrid w:val="0"/>
        <w:spacing w:before="80"/>
        <w:textAlignment w:val="center"/>
        <w:rPr>
          <w:color w:val="auto"/>
        </w:rPr>
      </w:pPr>
      <w:bookmarkStart w:id="52" w:name="QQ210113002247_1_H"/>
      <w:bookmarkStart w:id="53" w:name="QQ210113002247"/>
      <w:bookmarkStart w:id="54" w:name="QQ210506000296_1_H"/>
      <w:r w:rsidRPr="00952473">
        <w:rPr>
          <w:color w:val="auto"/>
        </w:rPr>
        <w:t xml:space="preserve">(    ) </w:t>
      </w:r>
      <w:r w:rsidR="003F3BED" w:rsidRPr="00952473">
        <w:rPr>
          <w:rFonts w:hint="eastAsia"/>
          <w:color w:val="auto"/>
        </w:rPr>
        <w:t>19</w:t>
      </w:r>
      <w:r w:rsidRPr="00952473">
        <w:rPr>
          <w:color w:val="auto"/>
        </w:rPr>
        <w:t>.</w:t>
      </w:r>
      <w:r w:rsidRPr="00952473">
        <w:rPr>
          <w:rFonts w:hint="eastAsia"/>
          <w:color w:val="auto"/>
        </w:rPr>
        <w:t xml:space="preserve"> </w:t>
      </w:r>
      <w:r w:rsidRPr="00952473">
        <w:rPr>
          <w:rFonts w:hint="eastAsia"/>
          <w:color w:val="auto"/>
          <w:kern w:val="2"/>
        </w:rPr>
        <w:t>Peggy</w:t>
      </w:r>
      <w:r w:rsidRPr="00952473">
        <w:rPr>
          <w:color w:val="auto"/>
          <w:kern w:val="2"/>
        </w:rPr>
        <w:t>’</w:t>
      </w:r>
      <w:r w:rsidR="008E2B54">
        <w:rPr>
          <w:rFonts w:hint="eastAsia"/>
          <w:color w:val="auto"/>
          <w:kern w:val="2"/>
        </w:rPr>
        <w:t xml:space="preserve">s parents </w:t>
      </w:r>
      <w:r w:rsidR="008E2B54" w:rsidRPr="00952473">
        <w:rPr>
          <w:color w:val="auto"/>
        </w:rPr>
        <w:t xml:space="preserve">_______ </w:t>
      </w:r>
      <w:r w:rsidR="004B3EDD">
        <w:rPr>
          <w:rFonts w:hint="eastAsia"/>
          <w:color w:val="auto"/>
          <w:kern w:val="2"/>
        </w:rPr>
        <w:t xml:space="preserve">her, </w:t>
      </w:r>
      <w:r w:rsidRPr="00952473">
        <w:rPr>
          <w:rFonts w:hint="eastAsia"/>
          <w:color w:val="auto"/>
          <w:kern w:val="2"/>
        </w:rPr>
        <w:t>so it</w:t>
      </w:r>
      <w:r w:rsidRPr="00952473">
        <w:rPr>
          <w:color w:val="auto"/>
          <w:kern w:val="2"/>
        </w:rPr>
        <w:t>’</w:t>
      </w:r>
      <w:r w:rsidRPr="00952473">
        <w:rPr>
          <w:rFonts w:hint="eastAsia"/>
          <w:color w:val="auto"/>
          <w:kern w:val="2"/>
        </w:rPr>
        <w:t>s no wonder she looks so happy and healthy.</w:t>
      </w:r>
      <w:r w:rsidRPr="00952473">
        <w:rPr>
          <w:color w:val="auto"/>
        </w:rPr>
        <w:t xml:space="preserve">　</w:t>
      </w:r>
      <w:bookmarkEnd w:id="52"/>
    </w:p>
    <w:p w14:paraId="5CB0E408" w14:textId="057125A1" w:rsidR="00733AA9" w:rsidRPr="00952473" w:rsidRDefault="00733AA9" w:rsidP="00733AA9">
      <w:pPr>
        <w:pStyle w:val="Normal043"/>
        <w:snapToGrid w:val="0"/>
        <w:spacing w:before="80"/>
        <w:textAlignment w:val="center"/>
        <w:rPr>
          <w:rFonts w:eastAsia="DengXian"/>
          <w:color w:val="auto"/>
          <w:lang w:eastAsia="zh-CN"/>
        </w:rPr>
      </w:pPr>
      <w:r w:rsidRPr="00952473">
        <w:rPr>
          <w:rFonts w:hint="eastAsia"/>
          <w:color w:val="auto"/>
        </w:rPr>
        <w:t xml:space="preserve">        </w:t>
      </w:r>
      <w:r w:rsidRPr="00952473">
        <w:rPr>
          <w:color w:val="auto"/>
        </w:rPr>
        <w:t>(A)</w:t>
      </w:r>
      <w:bookmarkStart w:id="55" w:name="QQ210113002247_1_1"/>
      <w:r w:rsidRPr="00952473">
        <w:rPr>
          <w:rFonts w:hint="eastAsia"/>
          <w:color w:val="auto"/>
          <w:kern w:val="2"/>
        </w:rPr>
        <w:t xml:space="preserve"> take good care of</w:t>
      </w:r>
      <w:r w:rsidRPr="00952473">
        <w:rPr>
          <w:color w:val="auto"/>
        </w:rPr>
        <w:t xml:space="preserve">　</w:t>
      </w:r>
      <w:bookmarkEnd w:id="55"/>
      <w:r w:rsidRPr="00952473">
        <w:rPr>
          <w:color w:val="auto"/>
        </w:rPr>
        <w:t>(B)</w:t>
      </w:r>
      <w:bookmarkStart w:id="56" w:name="QQ210113002247_1_2"/>
      <w:r w:rsidRPr="00952473">
        <w:rPr>
          <w:rFonts w:hint="eastAsia"/>
          <w:color w:val="auto"/>
          <w:kern w:val="2"/>
        </w:rPr>
        <w:t xml:space="preserve"> take a look at</w:t>
      </w:r>
      <w:r w:rsidRPr="00952473">
        <w:rPr>
          <w:color w:val="auto"/>
        </w:rPr>
        <w:t xml:space="preserve">　</w:t>
      </w:r>
      <w:bookmarkEnd w:id="56"/>
      <w:r w:rsidRPr="00952473">
        <w:rPr>
          <w:color w:val="auto"/>
        </w:rPr>
        <w:t>(C)</w:t>
      </w:r>
      <w:bookmarkStart w:id="57" w:name="QQ210113002247_1_3"/>
      <w:r w:rsidRPr="00952473">
        <w:rPr>
          <w:rFonts w:hint="eastAsia"/>
          <w:color w:val="auto"/>
          <w:kern w:val="2"/>
        </w:rPr>
        <w:t xml:space="preserve"> take part in</w:t>
      </w:r>
      <w:r w:rsidRPr="00952473">
        <w:rPr>
          <w:color w:val="auto"/>
        </w:rPr>
        <w:t xml:space="preserve">　</w:t>
      </w:r>
      <w:bookmarkEnd w:id="57"/>
      <w:r w:rsidRPr="00952473">
        <w:rPr>
          <w:color w:val="auto"/>
        </w:rPr>
        <w:t>(D)</w:t>
      </w:r>
      <w:bookmarkStart w:id="58" w:name="QQ210113002247_1_4"/>
      <w:r w:rsidRPr="00952473">
        <w:rPr>
          <w:rFonts w:hint="eastAsia"/>
          <w:color w:val="auto"/>
          <w:kern w:val="2"/>
        </w:rPr>
        <w:t xml:space="preserve"> take place</w:t>
      </w:r>
      <w:r w:rsidRPr="00952473">
        <w:rPr>
          <w:color w:val="auto"/>
        </w:rPr>
        <w:t xml:space="preserve">　</w:t>
      </w:r>
      <w:bookmarkEnd w:id="53"/>
      <w:bookmarkEnd w:id="58"/>
    </w:p>
    <w:p w14:paraId="30CEDE9B" w14:textId="77777777" w:rsidR="00F97DB4" w:rsidRDefault="007254DD" w:rsidP="007254DD">
      <w:pPr>
        <w:tabs>
          <w:tab w:val="left" w:pos="119"/>
        </w:tabs>
        <w:ind w:left="1054" w:hangingChars="450" w:hanging="1054"/>
      </w:pPr>
      <w:r w:rsidRPr="00952473">
        <w:t xml:space="preserve">(    ) </w:t>
      </w:r>
      <w:r w:rsidR="003F3BED" w:rsidRPr="00952473">
        <w:t>2</w:t>
      </w:r>
      <w:r w:rsidR="003F3BED" w:rsidRPr="00952473">
        <w:rPr>
          <w:rFonts w:hint="eastAsia"/>
        </w:rPr>
        <w:t>0</w:t>
      </w:r>
      <w:r w:rsidRPr="00952473">
        <w:t xml:space="preserve">. </w:t>
      </w:r>
      <w:r w:rsidR="002448C2" w:rsidRPr="00952473">
        <w:rPr>
          <w:rFonts w:hint="eastAsia"/>
          <w:szCs w:val="22"/>
        </w:rPr>
        <w:t>Shelly didn</w:t>
      </w:r>
      <w:r w:rsidR="002448C2" w:rsidRPr="00952473">
        <w:rPr>
          <w:szCs w:val="22"/>
        </w:rPr>
        <w:t>’</w:t>
      </w:r>
      <w:r w:rsidR="002448C2" w:rsidRPr="00952473">
        <w:rPr>
          <w:rFonts w:hint="eastAsia"/>
          <w:szCs w:val="22"/>
        </w:rPr>
        <w:t xml:space="preserve">t go to work yesterday; </w:t>
      </w:r>
      <w:r w:rsidRPr="00952473">
        <w:t>_______</w:t>
      </w:r>
      <w:r w:rsidR="002448C2" w:rsidRPr="00952473">
        <w:rPr>
          <w:rFonts w:hint="eastAsia"/>
          <w:szCs w:val="22"/>
        </w:rPr>
        <w:t>, she stayed home to clean her room.</w:t>
      </w:r>
      <w:r w:rsidR="002448C2" w:rsidRPr="00952473">
        <w:t xml:space="preserve">　</w:t>
      </w:r>
      <w:bookmarkEnd w:id="54"/>
    </w:p>
    <w:p w14:paraId="690F338B" w14:textId="414FE346" w:rsidR="002448C2" w:rsidRPr="00952473" w:rsidRDefault="002448C2" w:rsidP="00F97DB4">
      <w:pPr>
        <w:tabs>
          <w:tab w:val="left" w:pos="119"/>
        </w:tabs>
        <w:ind w:leftChars="400" w:left="1054" w:hangingChars="50" w:hanging="117"/>
      </w:pPr>
      <w:r w:rsidRPr="00952473">
        <w:t>(A)</w:t>
      </w:r>
      <w:bookmarkStart w:id="59" w:name="QQ210506000296_1_1"/>
      <w:r w:rsidRPr="00952473">
        <w:rPr>
          <w:rFonts w:hint="eastAsia"/>
          <w:szCs w:val="22"/>
        </w:rPr>
        <w:t xml:space="preserve"> forever</w:t>
      </w:r>
      <w:r w:rsidRPr="00952473">
        <w:t xml:space="preserve">　</w:t>
      </w:r>
      <w:bookmarkEnd w:id="59"/>
      <w:r w:rsidRPr="00952473">
        <w:t>(B)</w:t>
      </w:r>
      <w:bookmarkStart w:id="60" w:name="QQ210506000296_1_2"/>
      <w:r w:rsidRPr="00952473">
        <w:rPr>
          <w:rFonts w:hint="eastAsia"/>
          <w:szCs w:val="22"/>
        </w:rPr>
        <w:t xml:space="preserve"> otherwise</w:t>
      </w:r>
      <w:r w:rsidRPr="00952473">
        <w:t xml:space="preserve">　</w:t>
      </w:r>
      <w:bookmarkEnd w:id="60"/>
      <w:r w:rsidRPr="00952473">
        <w:t>(C)</w:t>
      </w:r>
      <w:bookmarkStart w:id="61" w:name="QQ210506000296_1_3"/>
      <w:r w:rsidRPr="00952473">
        <w:rPr>
          <w:rFonts w:hint="eastAsia"/>
          <w:szCs w:val="22"/>
        </w:rPr>
        <w:t xml:space="preserve"> eventually</w:t>
      </w:r>
      <w:r w:rsidRPr="00952473">
        <w:t xml:space="preserve">　</w:t>
      </w:r>
      <w:bookmarkEnd w:id="61"/>
      <w:r w:rsidRPr="00952473">
        <w:t>(D)</w:t>
      </w:r>
      <w:r w:rsidRPr="00952473">
        <w:rPr>
          <w:rFonts w:hint="eastAsia"/>
          <w:szCs w:val="22"/>
        </w:rPr>
        <w:t xml:space="preserve"> instead</w:t>
      </w:r>
    </w:p>
    <w:p w14:paraId="35167D19" w14:textId="75A403B4" w:rsidR="00B4266C" w:rsidRPr="00952473" w:rsidRDefault="002E283A" w:rsidP="00B4266C">
      <w:pPr>
        <w:tabs>
          <w:tab w:val="left" w:pos="119"/>
        </w:tabs>
      </w:pPr>
      <w:r w:rsidRPr="00952473">
        <w:t xml:space="preserve">(    ) </w:t>
      </w:r>
      <w:r w:rsidR="003F3BED" w:rsidRPr="00952473">
        <w:rPr>
          <w:rFonts w:hint="eastAsia"/>
        </w:rPr>
        <w:t>21</w:t>
      </w:r>
      <w:r w:rsidRPr="00952473">
        <w:t>. Emma decided to get a pet from an animal _______ rather than get</w:t>
      </w:r>
      <w:r w:rsidR="00CF6BAC">
        <w:t xml:space="preserve"> one</w:t>
      </w:r>
      <w:r w:rsidRPr="00952473">
        <w:t xml:space="preserve"> from a pet store. </w:t>
      </w:r>
    </w:p>
    <w:p w14:paraId="3ACA0299" w14:textId="68AF7E67" w:rsidR="00B4266C" w:rsidRPr="00952473" w:rsidRDefault="002E283A" w:rsidP="00994049">
      <w:pPr>
        <w:tabs>
          <w:tab w:val="left" w:pos="119"/>
        </w:tabs>
      </w:pPr>
      <w:r w:rsidRPr="00952473">
        <w:rPr>
          <w:rFonts w:hint="eastAsia"/>
        </w:rPr>
        <w:t xml:space="preserve">        </w:t>
      </w:r>
      <w:r w:rsidRPr="00952473">
        <w:t>(A) blessing  (B) talent  (C) image  (D) shelter</w:t>
      </w:r>
    </w:p>
    <w:p w14:paraId="47F3B8DE" w14:textId="73C11D12" w:rsidR="00770769" w:rsidRPr="00952473" w:rsidRDefault="003F3BED" w:rsidP="00770769">
      <w:pPr>
        <w:pStyle w:val="Normal048"/>
        <w:snapToGrid w:val="0"/>
        <w:spacing w:before="80"/>
        <w:textAlignment w:val="center"/>
        <w:rPr>
          <w:color w:val="auto"/>
        </w:rPr>
      </w:pPr>
      <w:bookmarkStart w:id="62" w:name="QQ210427000246_1_H"/>
      <w:bookmarkStart w:id="63" w:name="QQ210427000246"/>
      <w:r w:rsidRPr="00952473">
        <w:rPr>
          <w:color w:val="auto"/>
        </w:rPr>
        <w:t xml:space="preserve">(    ) </w:t>
      </w:r>
      <w:r w:rsidRPr="00952473">
        <w:rPr>
          <w:rFonts w:hint="eastAsia"/>
          <w:color w:val="auto"/>
        </w:rPr>
        <w:t>22</w:t>
      </w:r>
      <w:r w:rsidR="00770769" w:rsidRPr="00952473">
        <w:rPr>
          <w:color w:val="auto"/>
        </w:rPr>
        <w:t xml:space="preserve">. </w:t>
      </w:r>
      <w:r w:rsidR="00770769" w:rsidRPr="00952473">
        <w:rPr>
          <w:rFonts w:hint="eastAsia"/>
          <w:color w:val="auto"/>
          <w:kern w:val="2"/>
          <w:szCs w:val="22"/>
        </w:rPr>
        <w:t xml:space="preserve">My friend told me not to </w:t>
      </w:r>
      <w:r w:rsidR="00770769" w:rsidRPr="00952473">
        <w:rPr>
          <w:color w:val="auto"/>
        </w:rPr>
        <w:t xml:space="preserve">_______ </w:t>
      </w:r>
      <w:r w:rsidR="00770769" w:rsidRPr="00952473">
        <w:rPr>
          <w:rFonts w:hint="eastAsia"/>
          <w:color w:val="auto"/>
          <w:kern w:val="2"/>
          <w:szCs w:val="22"/>
        </w:rPr>
        <w:t>so easily and to give it another try.</w:t>
      </w:r>
      <w:r w:rsidR="00770769" w:rsidRPr="00952473">
        <w:rPr>
          <w:color w:val="auto"/>
        </w:rPr>
        <w:t xml:space="preserve">　</w:t>
      </w:r>
      <w:bookmarkEnd w:id="62"/>
    </w:p>
    <w:p w14:paraId="6C07F31D" w14:textId="77777777" w:rsidR="00770769" w:rsidRPr="00952473" w:rsidRDefault="00770769" w:rsidP="00F97DB4">
      <w:pPr>
        <w:pStyle w:val="Normal048"/>
        <w:snapToGrid w:val="0"/>
        <w:spacing w:before="80"/>
        <w:ind w:firstLineChars="400" w:firstLine="937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(A)</w:t>
      </w:r>
      <w:bookmarkStart w:id="64" w:name="QQ210427000246_1_1"/>
      <w:r w:rsidRPr="00952473">
        <w:rPr>
          <w:rFonts w:hint="eastAsia"/>
          <w:color w:val="auto"/>
          <w:kern w:val="2"/>
          <w:szCs w:val="22"/>
        </w:rPr>
        <w:t xml:space="preserve"> turn out</w:t>
      </w:r>
      <w:r w:rsidRPr="00952473">
        <w:rPr>
          <w:color w:val="auto"/>
        </w:rPr>
        <w:t xml:space="preserve">　</w:t>
      </w:r>
      <w:bookmarkEnd w:id="64"/>
      <w:r w:rsidRPr="00952473">
        <w:rPr>
          <w:color w:val="auto"/>
        </w:rPr>
        <w:t>(B)</w:t>
      </w:r>
      <w:bookmarkStart w:id="65" w:name="QQ210427000246_1_2"/>
      <w:r w:rsidRPr="00952473">
        <w:rPr>
          <w:rFonts w:hint="eastAsia"/>
          <w:color w:val="auto"/>
          <w:kern w:val="2"/>
          <w:szCs w:val="22"/>
        </w:rPr>
        <w:t xml:space="preserve"> let out</w:t>
      </w:r>
      <w:r w:rsidRPr="00952473">
        <w:rPr>
          <w:color w:val="auto"/>
        </w:rPr>
        <w:t xml:space="preserve">　</w:t>
      </w:r>
      <w:bookmarkEnd w:id="65"/>
      <w:r w:rsidRPr="00952473">
        <w:rPr>
          <w:color w:val="auto"/>
        </w:rPr>
        <w:t>(C)</w:t>
      </w:r>
      <w:bookmarkStart w:id="66" w:name="QQ210427000246_1_3"/>
      <w:r w:rsidRPr="00952473">
        <w:rPr>
          <w:rFonts w:hint="eastAsia"/>
          <w:color w:val="auto"/>
          <w:kern w:val="2"/>
          <w:szCs w:val="22"/>
        </w:rPr>
        <w:t xml:space="preserve"> give up</w:t>
      </w:r>
      <w:r w:rsidRPr="00952473">
        <w:rPr>
          <w:color w:val="auto"/>
        </w:rPr>
        <w:t xml:space="preserve">　</w:t>
      </w:r>
      <w:bookmarkEnd w:id="66"/>
      <w:r w:rsidRPr="00952473">
        <w:rPr>
          <w:color w:val="auto"/>
        </w:rPr>
        <w:t>(D)</w:t>
      </w:r>
      <w:bookmarkStart w:id="67" w:name="QQ210427000246_1_4"/>
      <w:r w:rsidRPr="00952473">
        <w:rPr>
          <w:rFonts w:hint="eastAsia"/>
          <w:color w:val="auto"/>
          <w:kern w:val="2"/>
          <w:szCs w:val="22"/>
        </w:rPr>
        <w:t xml:space="preserve"> nod off</w:t>
      </w:r>
      <w:r w:rsidRPr="00952473">
        <w:rPr>
          <w:color w:val="auto"/>
        </w:rPr>
        <w:t xml:space="preserve">　</w:t>
      </w:r>
      <w:bookmarkEnd w:id="63"/>
      <w:bookmarkEnd w:id="67"/>
    </w:p>
    <w:p w14:paraId="11C4B8BB" w14:textId="77777777" w:rsidR="00BB2C65" w:rsidRDefault="007F52BE" w:rsidP="007F52BE">
      <w:bookmarkStart w:id="68" w:name="QQ210503001250_1_H"/>
      <w:r w:rsidRPr="00952473">
        <w:t>(</w:t>
      </w:r>
      <w:r w:rsidR="003F3BED" w:rsidRPr="00952473">
        <w:t xml:space="preserve">    ) </w:t>
      </w:r>
      <w:r w:rsidR="003F3BED" w:rsidRPr="00952473">
        <w:rPr>
          <w:rFonts w:hint="eastAsia"/>
        </w:rPr>
        <w:t>23</w:t>
      </w:r>
      <w:r w:rsidRPr="00952473">
        <w:t>.</w:t>
      </w:r>
      <w:r w:rsidRPr="00952473">
        <w:rPr>
          <w:rFonts w:hint="eastAsia"/>
        </w:rPr>
        <w:t xml:space="preserve"> </w:t>
      </w:r>
      <w:r w:rsidRPr="00952473">
        <w:t>At the graduation ceremony</w:t>
      </w:r>
      <w:r w:rsidR="00BB2C65">
        <w:t xml:space="preserve"> (</w:t>
      </w:r>
      <w:r w:rsidR="00BB2C65">
        <w:rPr>
          <w:rFonts w:hint="eastAsia"/>
        </w:rPr>
        <w:t>畢業典禮</w:t>
      </w:r>
      <w:r w:rsidR="00BB2C65">
        <w:t>)</w:t>
      </w:r>
      <w:r w:rsidRPr="00952473">
        <w:t xml:space="preserve">, the principal told the students that they would </w:t>
      </w:r>
    </w:p>
    <w:p w14:paraId="19800147" w14:textId="1969765B" w:rsidR="007F52BE" w:rsidRPr="00952473" w:rsidRDefault="00BB2C65" w:rsidP="00BB2C65">
      <w:r>
        <w:rPr>
          <w:rFonts w:hint="eastAsia"/>
        </w:rPr>
        <w:t xml:space="preserve">         </w:t>
      </w:r>
      <w:r w:rsidR="007F52BE" w:rsidRPr="00952473">
        <w:rPr>
          <w:u w:val="single"/>
        </w:rPr>
        <w:t>always</w:t>
      </w:r>
      <w:r w:rsidR="007F52BE" w:rsidRPr="00952473">
        <w:t xml:space="preserve"> be missed.</w:t>
      </w:r>
    </w:p>
    <w:p w14:paraId="5EBDB684" w14:textId="77777777" w:rsidR="007F52BE" w:rsidRPr="00952473" w:rsidRDefault="007F52BE" w:rsidP="00F97DB4">
      <w:pPr>
        <w:ind w:firstLineChars="400" w:firstLine="937"/>
      </w:pPr>
      <w:r w:rsidRPr="00952473">
        <w:t>(A) otherwise  (B) instead  (C) eventually  (D) forever</w:t>
      </w:r>
    </w:p>
    <w:p w14:paraId="2F0FC8DC" w14:textId="61487B4E" w:rsidR="007F52BE" w:rsidRPr="00952473" w:rsidRDefault="003F3BED" w:rsidP="007F52BE">
      <w:pPr>
        <w:pStyle w:val="Normal025"/>
        <w:snapToGrid w:val="0"/>
        <w:spacing w:before="80"/>
        <w:textAlignment w:val="center"/>
        <w:rPr>
          <w:color w:val="auto"/>
        </w:rPr>
      </w:pPr>
      <w:bookmarkStart w:id="69" w:name="QQ210113002253_1_H"/>
      <w:bookmarkStart w:id="70" w:name="QQ210113002253"/>
      <w:bookmarkEnd w:id="68"/>
      <w:r w:rsidRPr="00952473">
        <w:rPr>
          <w:color w:val="auto"/>
        </w:rPr>
        <w:t xml:space="preserve">(    ) </w:t>
      </w:r>
      <w:r w:rsidRPr="00952473">
        <w:rPr>
          <w:rFonts w:hint="eastAsia"/>
          <w:color w:val="auto"/>
        </w:rPr>
        <w:t>24</w:t>
      </w:r>
      <w:r w:rsidR="007F52BE" w:rsidRPr="00952473">
        <w:rPr>
          <w:color w:val="auto"/>
        </w:rPr>
        <w:t xml:space="preserve">. </w:t>
      </w:r>
      <w:r w:rsidR="007F52BE" w:rsidRPr="00952473">
        <w:rPr>
          <w:rFonts w:hint="eastAsia"/>
          <w:color w:val="auto"/>
          <w:kern w:val="2"/>
        </w:rPr>
        <w:t xml:space="preserve">Allan </w:t>
      </w:r>
      <w:r w:rsidR="007F52BE" w:rsidRPr="00952473">
        <w:rPr>
          <w:rFonts w:hint="eastAsia"/>
          <w:color w:val="auto"/>
          <w:kern w:val="2"/>
          <w:u w:val="single"/>
        </w:rPr>
        <w:t>finally</w:t>
      </w:r>
      <w:r w:rsidR="007F52BE" w:rsidRPr="00952473">
        <w:rPr>
          <w:rFonts w:hint="eastAsia"/>
          <w:color w:val="auto"/>
          <w:kern w:val="2"/>
        </w:rPr>
        <w:t xml:space="preserve"> got married at the age of 40.</w:t>
      </w:r>
      <w:r w:rsidR="007F52BE" w:rsidRPr="00952473">
        <w:rPr>
          <w:color w:val="auto"/>
        </w:rPr>
        <w:t xml:space="preserve">　</w:t>
      </w:r>
      <w:bookmarkEnd w:id="69"/>
    </w:p>
    <w:p w14:paraId="75F9D8B9" w14:textId="57C4D25F" w:rsidR="007254DD" w:rsidRPr="00952473" w:rsidRDefault="007F52BE" w:rsidP="003F3BED">
      <w:pPr>
        <w:pStyle w:val="Normal025"/>
        <w:snapToGrid w:val="0"/>
        <w:spacing w:before="80"/>
        <w:textAlignment w:val="center"/>
        <w:rPr>
          <w:rFonts w:eastAsia="DengXian"/>
          <w:color w:val="auto"/>
          <w:lang w:eastAsia="zh-CN"/>
        </w:rPr>
      </w:pPr>
      <w:r w:rsidRPr="00952473">
        <w:rPr>
          <w:rFonts w:hint="eastAsia"/>
          <w:color w:val="auto"/>
        </w:rPr>
        <w:t xml:space="preserve">        </w:t>
      </w:r>
      <w:r w:rsidRPr="00952473">
        <w:rPr>
          <w:color w:val="auto"/>
        </w:rPr>
        <w:t>(A)</w:t>
      </w:r>
      <w:bookmarkStart w:id="71" w:name="QQ210113002253_1_1"/>
      <w:r w:rsidRPr="00952473">
        <w:rPr>
          <w:rFonts w:hint="eastAsia"/>
          <w:color w:val="auto"/>
          <w:kern w:val="2"/>
        </w:rPr>
        <w:t xml:space="preserve"> eventually</w:t>
      </w:r>
      <w:r w:rsidRPr="00952473">
        <w:rPr>
          <w:color w:val="auto"/>
        </w:rPr>
        <w:t xml:space="preserve">　</w:t>
      </w:r>
      <w:bookmarkEnd w:id="71"/>
      <w:r w:rsidRPr="00952473">
        <w:rPr>
          <w:color w:val="auto"/>
        </w:rPr>
        <w:t>(B)</w:t>
      </w:r>
      <w:bookmarkStart w:id="72" w:name="QQ210113002253_1_2"/>
      <w:r w:rsidRPr="00952473">
        <w:rPr>
          <w:rFonts w:hint="eastAsia"/>
          <w:color w:val="auto"/>
          <w:kern w:val="2"/>
        </w:rPr>
        <w:t xml:space="preserve"> otherwise</w:t>
      </w:r>
      <w:r w:rsidRPr="00952473">
        <w:rPr>
          <w:color w:val="auto"/>
        </w:rPr>
        <w:t xml:space="preserve">　</w:t>
      </w:r>
      <w:bookmarkEnd w:id="72"/>
      <w:r w:rsidRPr="00952473">
        <w:rPr>
          <w:color w:val="auto"/>
        </w:rPr>
        <w:t>(C)</w:t>
      </w:r>
      <w:bookmarkStart w:id="73" w:name="QQ210113002253_1_3"/>
      <w:r w:rsidRPr="00952473">
        <w:rPr>
          <w:rFonts w:hint="eastAsia"/>
          <w:color w:val="auto"/>
          <w:kern w:val="2"/>
        </w:rPr>
        <w:t xml:space="preserve"> actually</w:t>
      </w:r>
      <w:r w:rsidRPr="00952473">
        <w:rPr>
          <w:color w:val="auto"/>
        </w:rPr>
        <w:t xml:space="preserve">　</w:t>
      </w:r>
      <w:bookmarkEnd w:id="73"/>
      <w:r w:rsidRPr="00952473">
        <w:rPr>
          <w:color w:val="auto"/>
        </w:rPr>
        <w:t>(D)</w:t>
      </w:r>
      <w:bookmarkStart w:id="74" w:name="QQ210113002253_1_4"/>
      <w:r w:rsidRPr="00952473">
        <w:rPr>
          <w:rFonts w:hint="eastAsia"/>
          <w:color w:val="auto"/>
          <w:kern w:val="2"/>
        </w:rPr>
        <w:t xml:space="preserve"> confidently</w:t>
      </w:r>
      <w:r w:rsidRPr="00952473">
        <w:rPr>
          <w:color w:val="auto"/>
        </w:rPr>
        <w:t xml:space="preserve">　</w:t>
      </w:r>
      <w:bookmarkEnd w:id="70"/>
      <w:bookmarkEnd w:id="74"/>
    </w:p>
    <w:p w14:paraId="2100F80F" w14:textId="3D21C5E1" w:rsidR="00FF6B15" w:rsidRPr="00952473" w:rsidRDefault="00FF6B15" w:rsidP="00FF6B15">
      <w:pPr>
        <w:pStyle w:val="Normal033"/>
        <w:snapToGrid w:val="0"/>
        <w:spacing w:before="80"/>
        <w:textAlignment w:val="center"/>
        <w:rPr>
          <w:color w:val="auto"/>
        </w:rPr>
      </w:pPr>
      <w:bookmarkStart w:id="75" w:name="QQ210427000240_1_H"/>
      <w:bookmarkStart w:id="76" w:name="QQ210427000240"/>
      <w:r w:rsidRPr="00952473">
        <w:rPr>
          <w:color w:val="auto"/>
        </w:rPr>
        <w:t xml:space="preserve">(    ) </w:t>
      </w:r>
      <w:r w:rsidRPr="00952473">
        <w:rPr>
          <w:rFonts w:hint="eastAsia"/>
          <w:color w:val="auto"/>
        </w:rPr>
        <w:t>25</w:t>
      </w:r>
      <w:r w:rsidRPr="00952473">
        <w:rPr>
          <w:color w:val="auto"/>
        </w:rPr>
        <w:t xml:space="preserve">. </w:t>
      </w:r>
      <w:r w:rsidRPr="00952473">
        <w:rPr>
          <w:rFonts w:hint="eastAsia"/>
          <w:color w:val="auto"/>
          <w:kern w:val="2"/>
          <w:szCs w:val="22"/>
        </w:rPr>
        <w:t xml:space="preserve">Nancy felt very upset after seeing terrible </w:t>
      </w:r>
      <w:r w:rsidRPr="00952473">
        <w:rPr>
          <w:rFonts w:hint="eastAsia"/>
          <w:color w:val="auto"/>
          <w:kern w:val="2"/>
          <w:szCs w:val="22"/>
          <w:u w:val="single"/>
        </w:rPr>
        <w:t>pictures</w:t>
      </w:r>
      <w:r w:rsidRPr="00952473">
        <w:rPr>
          <w:rFonts w:hint="eastAsia"/>
          <w:color w:val="auto"/>
          <w:kern w:val="2"/>
          <w:szCs w:val="22"/>
        </w:rPr>
        <w:t xml:space="preserve"> of the disaster on TV.</w:t>
      </w:r>
      <w:r w:rsidRPr="00952473">
        <w:rPr>
          <w:color w:val="auto"/>
        </w:rPr>
        <w:t xml:space="preserve">　</w:t>
      </w:r>
      <w:bookmarkEnd w:id="75"/>
    </w:p>
    <w:p w14:paraId="7F707629" w14:textId="3BA757A9" w:rsidR="00FF6B15" w:rsidRPr="00952473" w:rsidRDefault="00FF6B15" w:rsidP="008400E8">
      <w:pPr>
        <w:pStyle w:val="Normal033"/>
        <w:snapToGrid w:val="0"/>
        <w:spacing w:before="80"/>
        <w:ind w:firstLineChars="400" w:firstLine="937"/>
        <w:textAlignment w:val="center"/>
        <w:rPr>
          <w:color w:val="auto"/>
        </w:rPr>
      </w:pPr>
      <w:r w:rsidRPr="00952473">
        <w:rPr>
          <w:color w:val="auto"/>
        </w:rPr>
        <w:t>(A)</w:t>
      </w:r>
      <w:bookmarkStart w:id="77" w:name="QQ210427000240_1_1"/>
      <w:r w:rsidRPr="00952473">
        <w:rPr>
          <w:rFonts w:hint="eastAsia"/>
          <w:color w:val="auto"/>
          <w:kern w:val="2"/>
          <w:szCs w:val="22"/>
        </w:rPr>
        <w:t xml:space="preserve"> focuses</w:t>
      </w:r>
      <w:r w:rsidRPr="00952473">
        <w:rPr>
          <w:color w:val="auto"/>
        </w:rPr>
        <w:t xml:space="preserve">　</w:t>
      </w:r>
      <w:bookmarkEnd w:id="77"/>
      <w:r w:rsidRPr="00952473">
        <w:rPr>
          <w:color w:val="auto"/>
        </w:rPr>
        <w:t>(B)</w:t>
      </w:r>
      <w:bookmarkStart w:id="78" w:name="QQ210427000240_1_2"/>
      <w:r w:rsidRPr="00952473">
        <w:rPr>
          <w:rFonts w:hint="eastAsia"/>
          <w:color w:val="auto"/>
          <w:kern w:val="2"/>
          <w:szCs w:val="22"/>
        </w:rPr>
        <w:t xml:space="preserve"> periods</w:t>
      </w:r>
      <w:r w:rsidRPr="00952473">
        <w:rPr>
          <w:color w:val="auto"/>
        </w:rPr>
        <w:t xml:space="preserve">　</w:t>
      </w:r>
      <w:bookmarkEnd w:id="78"/>
      <w:r w:rsidRPr="00952473">
        <w:rPr>
          <w:color w:val="auto"/>
        </w:rPr>
        <w:t>(C)</w:t>
      </w:r>
      <w:bookmarkStart w:id="79" w:name="QQ210427000240_1_3"/>
      <w:r w:rsidRPr="00952473">
        <w:rPr>
          <w:rFonts w:hint="eastAsia"/>
          <w:color w:val="auto"/>
          <w:kern w:val="2"/>
          <w:szCs w:val="22"/>
        </w:rPr>
        <w:t xml:space="preserve"> talents</w:t>
      </w:r>
      <w:r w:rsidRPr="00952473">
        <w:rPr>
          <w:color w:val="auto"/>
        </w:rPr>
        <w:t xml:space="preserve">　</w:t>
      </w:r>
      <w:bookmarkEnd w:id="79"/>
      <w:r w:rsidRPr="00952473">
        <w:rPr>
          <w:color w:val="auto"/>
        </w:rPr>
        <w:t>(D)</w:t>
      </w:r>
      <w:bookmarkStart w:id="80" w:name="QQ210427000240_1_4"/>
      <w:r w:rsidRPr="00952473">
        <w:rPr>
          <w:rFonts w:hint="eastAsia"/>
          <w:color w:val="auto"/>
          <w:kern w:val="2"/>
          <w:szCs w:val="22"/>
        </w:rPr>
        <w:t xml:space="preserve"> images</w:t>
      </w:r>
      <w:r w:rsidRPr="00952473">
        <w:rPr>
          <w:color w:val="auto"/>
        </w:rPr>
        <w:t xml:space="preserve">　</w:t>
      </w:r>
      <w:bookmarkEnd w:id="76"/>
      <w:bookmarkEnd w:id="80"/>
    </w:p>
    <w:p w14:paraId="72D26B3D" w14:textId="2EB7767C" w:rsidR="00382C8C" w:rsidRPr="00952473" w:rsidRDefault="007F52BE" w:rsidP="00994049">
      <w:pPr>
        <w:tabs>
          <w:tab w:val="left" w:pos="119"/>
        </w:tabs>
      </w:pPr>
      <w:r w:rsidRPr="00952473">
        <w:rPr>
          <w:rFonts w:hint="eastAsia"/>
        </w:rPr>
        <w:t>二</w:t>
      </w:r>
      <w:r w:rsidR="00F10DBA" w:rsidRPr="00952473">
        <w:t>、</w:t>
      </w:r>
      <w:r w:rsidR="00F10DBA" w:rsidRPr="00952473">
        <w:rPr>
          <w:rFonts w:hint="eastAsia"/>
        </w:rPr>
        <w:t>語法測驗</w:t>
      </w:r>
      <w:r w:rsidR="00F10DBA" w:rsidRPr="00952473">
        <w:t xml:space="preserve"> </w:t>
      </w:r>
      <w:r w:rsidRPr="00952473">
        <w:rPr>
          <w:rFonts w:hint="eastAsia"/>
        </w:rPr>
        <w:t>26</w:t>
      </w:r>
      <w:r w:rsidR="00382C8C" w:rsidRPr="00952473">
        <w:t xml:space="preserve"> %</w:t>
      </w:r>
    </w:p>
    <w:p w14:paraId="39E1DB6D" w14:textId="6DD23551" w:rsidR="003F3BED" w:rsidRPr="00952473" w:rsidRDefault="003F3BED" w:rsidP="003F3BED">
      <w:pPr>
        <w:pStyle w:val="Normal075"/>
        <w:snapToGrid w:val="0"/>
        <w:spacing w:before="80"/>
        <w:textAlignment w:val="center"/>
        <w:rPr>
          <w:color w:val="auto"/>
        </w:rPr>
      </w:pPr>
      <w:bookmarkStart w:id="81" w:name="QQ210503001272_1_H"/>
      <w:bookmarkStart w:id="82" w:name="QQ210503001272"/>
      <w:r w:rsidRPr="00952473">
        <w:rPr>
          <w:color w:val="auto"/>
        </w:rPr>
        <w:t xml:space="preserve">(    ) </w:t>
      </w:r>
      <w:r w:rsidRPr="00952473">
        <w:rPr>
          <w:rFonts w:hint="eastAsia"/>
          <w:color w:val="auto"/>
        </w:rPr>
        <w:t>2</w:t>
      </w:r>
      <w:r w:rsidR="00831914" w:rsidRPr="00952473">
        <w:rPr>
          <w:rFonts w:hint="eastAsia"/>
          <w:color w:val="auto"/>
        </w:rPr>
        <w:t>6</w:t>
      </w:r>
      <w:r w:rsidRPr="00952473">
        <w:rPr>
          <w:color w:val="auto"/>
        </w:rPr>
        <w:t xml:space="preserve">. </w:t>
      </w:r>
      <w:r w:rsidRPr="00952473">
        <w:rPr>
          <w:rFonts w:hint="eastAsia"/>
          <w:color w:val="auto"/>
          <w:kern w:val="2"/>
          <w:szCs w:val="22"/>
        </w:rPr>
        <w:t xml:space="preserve">Tim forgot his pen, so he had to </w:t>
      </w:r>
      <w:r w:rsidRPr="00952473">
        <w:rPr>
          <w:color w:val="auto"/>
        </w:rPr>
        <w:t xml:space="preserve">_______ </w:t>
      </w:r>
      <w:r w:rsidRPr="00952473">
        <w:rPr>
          <w:rFonts w:hint="eastAsia"/>
          <w:color w:val="auto"/>
          <w:kern w:val="2"/>
          <w:szCs w:val="22"/>
        </w:rPr>
        <w:t>one.</w:t>
      </w:r>
      <w:r w:rsidRPr="00952473">
        <w:rPr>
          <w:color w:val="auto"/>
        </w:rPr>
        <w:t xml:space="preserve">　</w:t>
      </w:r>
      <w:bookmarkEnd w:id="81"/>
    </w:p>
    <w:p w14:paraId="7B565D0E" w14:textId="4AAD601E" w:rsidR="003F3BED" w:rsidRPr="00952473" w:rsidRDefault="003F3BED" w:rsidP="003F3BED">
      <w:pPr>
        <w:pStyle w:val="Normal075"/>
        <w:snapToGrid w:val="0"/>
        <w:spacing w:before="80"/>
        <w:ind w:firstLineChars="400" w:firstLine="937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(A)</w:t>
      </w:r>
      <w:bookmarkStart w:id="83" w:name="QQ210503001272_1_1"/>
      <w:r w:rsidRPr="00952473">
        <w:rPr>
          <w:rFonts w:hint="eastAsia"/>
          <w:color w:val="auto"/>
          <w:kern w:val="2"/>
          <w:szCs w:val="22"/>
        </w:rPr>
        <w:t xml:space="preserve"> borrowing</w:t>
      </w:r>
      <w:r w:rsidRPr="00952473">
        <w:rPr>
          <w:color w:val="auto"/>
        </w:rPr>
        <w:t xml:space="preserve">　</w:t>
      </w:r>
      <w:bookmarkEnd w:id="83"/>
      <w:r w:rsidRPr="00952473">
        <w:rPr>
          <w:color w:val="auto"/>
        </w:rPr>
        <w:t>(B)</w:t>
      </w:r>
      <w:bookmarkStart w:id="84" w:name="QQ210503001272_1_2"/>
      <w:r w:rsidRPr="00952473">
        <w:rPr>
          <w:rFonts w:hint="eastAsia"/>
          <w:color w:val="auto"/>
          <w:kern w:val="2"/>
          <w:szCs w:val="22"/>
        </w:rPr>
        <w:t xml:space="preserve"> be borrow</w:t>
      </w:r>
      <w:r w:rsidRPr="00952473">
        <w:rPr>
          <w:color w:val="auto"/>
        </w:rPr>
        <w:t xml:space="preserve">　</w:t>
      </w:r>
      <w:bookmarkEnd w:id="84"/>
      <w:r w:rsidRPr="00952473">
        <w:rPr>
          <w:color w:val="auto"/>
        </w:rPr>
        <w:t>(C)</w:t>
      </w:r>
      <w:bookmarkStart w:id="85" w:name="QQ210503001272_1_3"/>
      <w:r w:rsidRPr="00952473">
        <w:rPr>
          <w:rFonts w:hint="eastAsia"/>
          <w:color w:val="auto"/>
          <w:kern w:val="2"/>
          <w:szCs w:val="22"/>
        </w:rPr>
        <w:t xml:space="preserve"> borrow</w:t>
      </w:r>
      <w:r w:rsidRPr="00952473">
        <w:rPr>
          <w:color w:val="auto"/>
        </w:rPr>
        <w:t xml:space="preserve">　</w:t>
      </w:r>
      <w:bookmarkEnd w:id="85"/>
      <w:r w:rsidRPr="00952473">
        <w:rPr>
          <w:color w:val="auto"/>
        </w:rPr>
        <w:t>(D)</w:t>
      </w:r>
      <w:bookmarkStart w:id="86" w:name="QQ210503001272_1_4"/>
      <w:r w:rsidRPr="00952473">
        <w:rPr>
          <w:rFonts w:hint="eastAsia"/>
          <w:color w:val="auto"/>
          <w:kern w:val="2"/>
          <w:szCs w:val="22"/>
        </w:rPr>
        <w:t xml:space="preserve"> borrowed</w:t>
      </w:r>
      <w:r w:rsidRPr="00952473">
        <w:rPr>
          <w:color w:val="auto"/>
        </w:rPr>
        <w:t xml:space="preserve">　</w:t>
      </w:r>
      <w:bookmarkEnd w:id="82"/>
      <w:bookmarkEnd w:id="86"/>
    </w:p>
    <w:p w14:paraId="56E918D0" w14:textId="77777777" w:rsidR="008400E8" w:rsidRPr="00952473" w:rsidRDefault="008400E8" w:rsidP="00994049">
      <w:pPr>
        <w:tabs>
          <w:tab w:val="left" w:pos="119"/>
        </w:tabs>
      </w:pPr>
    </w:p>
    <w:p w14:paraId="0D690431" w14:textId="3820A1B9" w:rsidR="009D5384" w:rsidRPr="00952473" w:rsidRDefault="00CE207B" w:rsidP="00994049">
      <w:pPr>
        <w:tabs>
          <w:tab w:val="left" w:pos="119"/>
        </w:tabs>
      </w:pPr>
      <w:r w:rsidRPr="00952473">
        <w:lastRenderedPageBreak/>
        <w:t>(</w:t>
      </w:r>
      <w:r w:rsidR="003F3BED" w:rsidRPr="00952473">
        <w:t xml:space="preserve">    ) </w:t>
      </w:r>
      <w:r w:rsidR="003F3BED" w:rsidRPr="00952473">
        <w:rPr>
          <w:rFonts w:hint="eastAsia"/>
        </w:rPr>
        <w:t>2</w:t>
      </w:r>
      <w:r w:rsidR="00831914" w:rsidRPr="00952473">
        <w:rPr>
          <w:rFonts w:hint="eastAsia"/>
        </w:rPr>
        <w:t>7</w:t>
      </w:r>
      <w:r w:rsidR="009D5384" w:rsidRPr="00952473">
        <w:t xml:space="preserve">. Jacob used to _______ off at school from time to time, but since he started going to sleep </w:t>
      </w:r>
    </w:p>
    <w:p w14:paraId="10D27730" w14:textId="77777777" w:rsidR="009D5384" w:rsidRPr="00952473" w:rsidRDefault="006B2A40" w:rsidP="009D5384">
      <w:pPr>
        <w:tabs>
          <w:tab w:val="left" w:pos="119"/>
        </w:tabs>
        <w:ind w:firstLineChars="400" w:firstLine="937"/>
      </w:pPr>
      <w:r w:rsidRPr="00952473">
        <w:rPr>
          <w:rFonts w:hint="eastAsia"/>
        </w:rPr>
        <w:t xml:space="preserve"> </w:t>
      </w:r>
      <w:r w:rsidR="009D5384" w:rsidRPr="00952473">
        <w:t>earlier, he never fell a</w:t>
      </w:r>
      <w:r w:rsidR="000606D0" w:rsidRPr="00952473">
        <w:t>s</w:t>
      </w:r>
      <w:r w:rsidR="009D5384" w:rsidRPr="00952473">
        <w:t xml:space="preserve">leep in class again. </w:t>
      </w:r>
    </w:p>
    <w:p w14:paraId="2D1581F2" w14:textId="69F96CD0" w:rsidR="00B00DA1" w:rsidRPr="00952473" w:rsidRDefault="009D5384" w:rsidP="00364226">
      <w:pPr>
        <w:numPr>
          <w:ilvl w:val="0"/>
          <w:numId w:val="25"/>
        </w:numPr>
        <w:tabs>
          <w:tab w:val="left" w:pos="119"/>
        </w:tabs>
      </w:pPr>
      <w:r w:rsidRPr="00952473">
        <w:t xml:space="preserve">nodded  (B) nod  (C) nodding  (D) </w:t>
      </w:r>
      <w:r w:rsidR="00317FA1" w:rsidRPr="00952473">
        <w:t>has</w:t>
      </w:r>
      <w:r w:rsidRPr="00952473">
        <w:t xml:space="preserve"> nodded</w:t>
      </w:r>
      <w:bookmarkStart w:id="87" w:name="QQ210506000344_1_H"/>
      <w:bookmarkStart w:id="88" w:name="QQ210506000344"/>
    </w:p>
    <w:p w14:paraId="2C0AA807" w14:textId="70E1CEB8" w:rsidR="00AF27DF" w:rsidRPr="00952473" w:rsidRDefault="007428F1" w:rsidP="00B00DA1">
      <w:pPr>
        <w:pStyle w:val="Normal079"/>
        <w:snapToGrid w:val="0"/>
        <w:spacing w:before="80"/>
        <w:textAlignment w:val="center"/>
        <w:rPr>
          <w:color w:val="auto"/>
        </w:rPr>
      </w:pPr>
      <w:r w:rsidRPr="00952473">
        <w:rPr>
          <w:rFonts w:hint="eastAsia"/>
          <w:color w:val="auto"/>
        </w:rPr>
        <w:t>(</w:t>
      </w:r>
      <w:r w:rsidRPr="00952473">
        <w:rPr>
          <w:color w:val="auto"/>
        </w:rPr>
        <w:t xml:space="preserve">    </w:t>
      </w:r>
      <w:r w:rsidRPr="00952473">
        <w:rPr>
          <w:rFonts w:hint="eastAsia"/>
          <w:color w:val="auto"/>
        </w:rPr>
        <w:t>)</w:t>
      </w:r>
      <w:r w:rsidRPr="00952473">
        <w:rPr>
          <w:color w:val="auto"/>
        </w:rPr>
        <w:t xml:space="preserve"> </w:t>
      </w:r>
      <w:r w:rsidR="003F3BED" w:rsidRPr="00952473">
        <w:rPr>
          <w:rFonts w:hint="eastAsia"/>
          <w:color w:val="auto"/>
        </w:rPr>
        <w:t>2</w:t>
      </w:r>
      <w:r w:rsidR="00831914" w:rsidRPr="00952473">
        <w:rPr>
          <w:rFonts w:hint="eastAsia"/>
          <w:color w:val="auto"/>
        </w:rPr>
        <w:t>8</w:t>
      </w:r>
      <w:r w:rsidRPr="00952473">
        <w:rPr>
          <w:color w:val="auto"/>
        </w:rPr>
        <w:t xml:space="preserve">. </w:t>
      </w:r>
      <w:r w:rsidR="00120BA0" w:rsidRPr="00120BA0">
        <w:rPr>
          <w:color w:val="auto"/>
        </w:rPr>
        <w:t>_______</w:t>
      </w:r>
      <w:r w:rsidR="00120BA0" w:rsidRPr="00952473">
        <w:rPr>
          <w:color w:val="auto"/>
        </w:rPr>
        <w:t xml:space="preserve"> </w:t>
      </w:r>
      <w:r w:rsidRPr="00952473">
        <w:rPr>
          <w:color w:val="auto"/>
        </w:rPr>
        <w:t xml:space="preserve">my cellphone is old, it still works well. </w:t>
      </w:r>
    </w:p>
    <w:p w14:paraId="1305145F" w14:textId="39389FBC" w:rsidR="007428F1" w:rsidRPr="00952473" w:rsidRDefault="007428F1" w:rsidP="00B00DA1">
      <w:pPr>
        <w:pStyle w:val="Normal079"/>
        <w:snapToGrid w:val="0"/>
        <w:spacing w:before="80"/>
        <w:textAlignment w:val="center"/>
        <w:rPr>
          <w:color w:val="auto"/>
        </w:rPr>
      </w:pPr>
      <w:r w:rsidRPr="00952473">
        <w:rPr>
          <w:color w:val="auto"/>
        </w:rPr>
        <w:t xml:space="preserve">        (A) </w:t>
      </w:r>
      <w:r w:rsidR="0013769A" w:rsidRPr="00952473">
        <w:rPr>
          <w:color w:val="auto"/>
        </w:rPr>
        <w:t>But</w:t>
      </w:r>
      <w:r w:rsidRPr="00952473">
        <w:rPr>
          <w:color w:val="auto"/>
        </w:rPr>
        <w:t xml:space="preserve">  (B) </w:t>
      </w:r>
      <w:r w:rsidR="0013769A" w:rsidRPr="00952473">
        <w:rPr>
          <w:rFonts w:hint="eastAsia"/>
          <w:color w:val="auto"/>
        </w:rPr>
        <w:t>Although</w:t>
      </w:r>
      <w:r w:rsidRPr="00952473">
        <w:rPr>
          <w:color w:val="auto"/>
        </w:rPr>
        <w:t xml:space="preserve">  (</w:t>
      </w:r>
      <w:r w:rsidRPr="00952473">
        <w:rPr>
          <w:rFonts w:hint="eastAsia"/>
          <w:color w:val="auto"/>
        </w:rPr>
        <w:t>C</w:t>
      </w:r>
      <w:r w:rsidRPr="00952473">
        <w:rPr>
          <w:color w:val="auto"/>
        </w:rPr>
        <w:t>)</w:t>
      </w:r>
      <w:r w:rsidRPr="00952473">
        <w:rPr>
          <w:rFonts w:hint="eastAsia"/>
          <w:color w:val="auto"/>
        </w:rPr>
        <w:t xml:space="preserve"> </w:t>
      </w:r>
      <w:r w:rsidR="0013769A" w:rsidRPr="00952473">
        <w:rPr>
          <w:color w:val="auto"/>
        </w:rPr>
        <w:t xml:space="preserve">If </w:t>
      </w:r>
      <w:r w:rsidRPr="00952473">
        <w:rPr>
          <w:rFonts w:hint="eastAsia"/>
          <w:color w:val="auto"/>
        </w:rPr>
        <w:t xml:space="preserve">  (D)</w:t>
      </w:r>
      <w:r w:rsidR="0013769A" w:rsidRPr="00952473">
        <w:rPr>
          <w:color w:val="auto"/>
        </w:rPr>
        <w:t xml:space="preserve"> Because</w:t>
      </w:r>
    </w:p>
    <w:p w14:paraId="2A7A07D8" w14:textId="6B220B77" w:rsidR="00B00DA1" w:rsidRPr="00952473" w:rsidRDefault="00B00DA1" w:rsidP="00B00DA1">
      <w:pPr>
        <w:pStyle w:val="Normal079"/>
        <w:snapToGrid w:val="0"/>
        <w:spacing w:before="80"/>
        <w:textAlignment w:val="center"/>
        <w:rPr>
          <w:color w:val="auto"/>
        </w:rPr>
      </w:pPr>
      <w:r w:rsidRPr="00952473">
        <w:rPr>
          <w:color w:val="auto"/>
        </w:rPr>
        <w:t>(</w:t>
      </w:r>
      <w:r w:rsidR="003F3BED" w:rsidRPr="00952473">
        <w:rPr>
          <w:color w:val="auto"/>
        </w:rPr>
        <w:t xml:space="preserve">    ) </w:t>
      </w:r>
      <w:r w:rsidR="003F3BED" w:rsidRPr="00952473">
        <w:rPr>
          <w:rFonts w:hint="eastAsia"/>
          <w:color w:val="auto"/>
        </w:rPr>
        <w:t>2</w:t>
      </w:r>
      <w:r w:rsidR="00831914" w:rsidRPr="00952473">
        <w:rPr>
          <w:rFonts w:hint="eastAsia"/>
          <w:color w:val="auto"/>
        </w:rPr>
        <w:t>9</w:t>
      </w:r>
      <w:r w:rsidRPr="00952473">
        <w:rPr>
          <w:color w:val="auto"/>
        </w:rPr>
        <w:t xml:space="preserve">. </w:t>
      </w:r>
      <w:r w:rsidRPr="00952473">
        <w:rPr>
          <w:rFonts w:hint="eastAsia"/>
          <w:color w:val="auto"/>
          <w:kern w:val="2"/>
          <w:szCs w:val="22"/>
        </w:rPr>
        <w:t>Harvey doesn</w:t>
      </w:r>
      <w:r w:rsidRPr="00952473">
        <w:rPr>
          <w:color w:val="auto"/>
          <w:kern w:val="2"/>
          <w:szCs w:val="22"/>
        </w:rPr>
        <w:t>’</w:t>
      </w:r>
      <w:r w:rsidRPr="00952473">
        <w:rPr>
          <w:rFonts w:hint="eastAsia"/>
          <w:color w:val="auto"/>
          <w:kern w:val="2"/>
          <w:szCs w:val="22"/>
        </w:rPr>
        <w:t xml:space="preserve">t know </w:t>
      </w:r>
      <w:r w:rsidRPr="00952473">
        <w:rPr>
          <w:color w:val="auto"/>
        </w:rPr>
        <w:t xml:space="preserve">_______ </w:t>
      </w:r>
      <w:r w:rsidRPr="00952473">
        <w:rPr>
          <w:rFonts w:hint="eastAsia"/>
          <w:color w:val="auto"/>
          <w:kern w:val="2"/>
          <w:szCs w:val="22"/>
        </w:rPr>
        <w:t>it</w:t>
      </w:r>
      <w:r w:rsidRPr="00952473">
        <w:rPr>
          <w:color w:val="auto"/>
          <w:kern w:val="2"/>
          <w:szCs w:val="22"/>
        </w:rPr>
        <w:t>’</w:t>
      </w:r>
      <w:r w:rsidRPr="00952473">
        <w:rPr>
          <w:rFonts w:hint="eastAsia"/>
          <w:color w:val="auto"/>
          <w:kern w:val="2"/>
          <w:szCs w:val="22"/>
        </w:rPr>
        <w:t>s already dark and that he should go home now.</w:t>
      </w:r>
      <w:r w:rsidRPr="00952473">
        <w:rPr>
          <w:color w:val="auto"/>
        </w:rPr>
        <w:t xml:space="preserve">　</w:t>
      </w:r>
      <w:bookmarkEnd w:id="87"/>
    </w:p>
    <w:p w14:paraId="2F78DE00" w14:textId="0446C82D" w:rsidR="00B00DA1" w:rsidRPr="00952473" w:rsidRDefault="00B00DA1" w:rsidP="00276321">
      <w:pPr>
        <w:pStyle w:val="Normal079"/>
        <w:snapToGrid w:val="0"/>
        <w:spacing w:before="80"/>
        <w:ind w:firstLineChars="400" w:firstLine="937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(A)</w:t>
      </w:r>
      <w:bookmarkStart w:id="89" w:name="QQ210506000344_1_1"/>
      <w:r w:rsidRPr="00952473">
        <w:rPr>
          <w:rFonts w:hint="eastAsia"/>
          <w:color w:val="auto"/>
          <w:kern w:val="2"/>
          <w:szCs w:val="22"/>
        </w:rPr>
        <w:t xml:space="preserve"> that</w:t>
      </w:r>
      <w:r w:rsidRPr="00952473">
        <w:rPr>
          <w:color w:val="auto"/>
        </w:rPr>
        <w:t xml:space="preserve">　</w:t>
      </w:r>
      <w:bookmarkEnd w:id="89"/>
      <w:r w:rsidRPr="00952473">
        <w:rPr>
          <w:color w:val="auto"/>
        </w:rPr>
        <w:t>(B)</w:t>
      </w:r>
      <w:bookmarkStart w:id="90" w:name="QQ210506000344_1_2"/>
      <w:r w:rsidRPr="00952473">
        <w:rPr>
          <w:rFonts w:hint="eastAsia"/>
          <w:color w:val="auto"/>
          <w:kern w:val="2"/>
          <w:szCs w:val="22"/>
        </w:rPr>
        <w:t xml:space="preserve"> what</w:t>
      </w:r>
      <w:r w:rsidRPr="00952473">
        <w:rPr>
          <w:color w:val="auto"/>
        </w:rPr>
        <w:t xml:space="preserve">　</w:t>
      </w:r>
      <w:bookmarkEnd w:id="90"/>
      <w:r w:rsidRPr="00952473">
        <w:rPr>
          <w:color w:val="auto"/>
        </w:rPr>
        <w:t>(C)</w:t>
      </w:r>
      <w:bookmarkStart w:id="91" w:name="QQ210506000344_1_3"/>
      <w:r w:rsidRPr="00952473">
        <w:rPr>
          <w:rFonts w:hint="eastAsia"/>
          <w:color w:val="auto"/>
          <w:kern w:val="2"/>
          <w:szCs w:val="22"/>
        </w:rPr>
        <w:t xml:space="preserve"> how</w:t>
      </w:r>
      <w:r w:rsidRPr="00952473">
        <w:rPr>
          <w:color w:val="auto"/>
        </w:rPr>
        <w:t xml:space="preserve">　</w:t>
      </w:r>
      <w:bookmarkEnd w:id="91"/>
      <w:r w:rsidRPr="00952473">
        <w:rPr>
          <w:color w:val="auto"/>
        </w:rPr>
        <w:t>(D)</w:t>
      </w:r>
      <w:bookmarkStart w:id="92" w:name="QQ210506000344_1_4"/>
      <w:r w:rsidRPr="00952473">
        <w:rPr>
          <w:rFonts w:hint="eastAsia"/>
          <w:color w:val="auto"/>
          <w:kern w:val="2"/>
          <w:szCs w:val="22"/>
        </w:rPr>
        <w:t xml:space="preserve"> which</w:t>
      </w:r>
      <w:r w:rsidRPr="00952473">
        <w:rPr>
          <w:color w:val="auto"/>
        </w:rPr>
        <w:t xml:space="preserve">　</w:t>
      </w:r>
      <w:bookmarkEnd w:id="88"/>
      <w:bookmarkEnd w:id="92"/>
    </w:p>
    <w:p w14:paraId="1634FEB9" w14:textId="38106B8A" w:rsidR="00B00DA1" w:rsidRPr="00952473" w:rsidRDefault="00B00DA1" w:rsidP="00B00DA1">
      <w:pPr>
        <w:pStyle w:val="Normal090"/>
        <w:snapToGrid w:val="0"/>
        <w:spacing w:before="80"/>
        <w:textAlignment w:val="center"/>
        <w:rPr>
          <w:color w:val="auto"/>
        </w:rPr>
      </w:pPr>
      <w:bookmarkStart w:id="93" w:name="QQ210602000025_1_H"/>
      <w:bookmarkStart w:id="94" w:name="QQ210602000025"/>
      <w:r w:rsidRPr="00952473">
        <w:rPr>
          <w:color w:val="auto"/>
        </w:rPr>
        <w:t>(</w:t>
      </w:r>
      <w:r w:rsidR="003F3BED" w:rsidRPr="00952473">
        <w:rPr>
          <w:color w:val="auto"/>
        </w:rPr>
        <w:t xml:space="preserve">    ) </w:t>
      </w:r>
      <w:r w:rsidR="00831914" w:rsidRPr="00952473">
        <w:rPr>
          <w:rFonts w:hint="eastAsia"/>
          <w:color w:val="auto"/>
        </w:rPr>
        <w:t>30</w:t>
      </w:r>
      <w:r w:rsidRPr="00952473">
        <w:rPr>
          <w:color w:val="auto"/>
        </w:rPr>
        <w:t xml:space="preserve">. </w:t>
      </w:r>
      <w:r w:rsidRPr="00952473">
        <w:rPr>
          <w:rFonts w:hint="eastAsia"/>
          <w:color w:val="auto"/>
          <w:kern w:val="2"/>
        </w:rPr>
        <w:t xml:space="preserve">Phil loves sports </w:t>
      </w:r>
      <w:r w:rsidRPr="00952473">
        <w:rPr>
          <w:color w:val="auto"/>
        </w:rPr>
        <w:t xml:space="preserve">_______ </w:t>
      </w:r>
      <w:r w:rsidRPr="00952473">
        <w:rPr>
          <w:rFonts w:hint="eastAsia"/>
          <w:color w:val="auto"/>
          <w:kern w:val="2"/>
        </w:rPr>
        <w:t>jogging, swimming, and surfing. He is good at them.</w:t>
      </w:r>
      <w:r w:rsidRPr="00952473">
        <w:rPr>
          <w:color w:val="auto"/>
        </w:rPr>
        <w:t xml:space="preserve">　</w:t>
      </w:r>
      <w:bookmarkEnd w:id="93"/>
    </w:p>
    <w:p w14:paraId="3639A93A" w14:textId="4C954997" w:rsidR="00B00DA1" w:rsidRPr="00952473" w:rsidRDefault="00B00DA1" w:rsidP="00276321">
      <w:pPr>
        <w:pStyle w:val="Normal090"/>
        <w:snapToGrid w:val="0"/>
        <w:spacing w:before="80"/>
        <w:ind w:firstLineChars="400" w:firstLine="937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(A)</w:t>
      </w:r>
      <w:bookmarkStart w:id="95" w:name="QQ210602000025_1_1"/>
      <w:r w:rsidRPr="00952473">
        <w:rPr>
          <w:rFonts w:hint="eastAsia"/>
          <w:color w:val="auto"/>
          <w:kern w:val="2"/>
        </w:rPr>
        <w:t xml:space="preserve"> such</w:t>
      </w:r>
      <w:r w:rsidRPr="00952473">
        <w:rPr>
          <w:color w:val="auto"/>
        </w:rPr>
        <w:t xml:space="preserve">　</w:t>
      </w:r>
      <w:bookmarkEnd w:id="95"/>
      <w:r w:rsidRPr="00952473">
        <w:rPr>
          <w:color w:val="auto"/>
        </w:rPr>
        <w:t>(B)</w:t>
      </w:r>
      <w:bookmarkStart w:id="96" w:name="QQ210602000025_1_2"/>
      <w:r w:rsidRPr="00952473">
        <w:rPr>
          <w:rFonts w:hint="eastAsia"/>
          <w:color w:val="auto"/>
          <w:kern w:val="2"/>
        </w:rPr>
        <w:t xml:space="preserve"> for</w:t>
      </w:r>
      <w:r w:rsidRPr="00952473">
        <w:rPr>
          <w:color w:val="auto"/>
        </w:rPr>
        <w:t xml:space="preserve">　</w:t>
      </w:r>
      <w:bookmarkEnd w:id="96"/>
      <w:r w:rsidRPr="00952473">
        <w:rPr>
          <w:color w:val="auto"/>
        </w:rPr>
        <w:t>(C)</w:t>
      </w:r>
      <w:bookmarkStart w:id="97" w:name="QQ210602000025_1_3"/>
      <w:r w:rsidRPr="00952473">
        <w:rPr>
          <w:rFonts w:hint="eastAsia"/>
          <w:color w:val="auto"/>
          <w:kern w:val="2"/>
        </w:rPr>
        <w:t xml:space="preserve"> on</w:t>
      </w:r>
      <w:r w:rsidRPr="00952473">
        <w:rPr>
          <w:color w:val="auto"/>
        </w:rPr>
        <w:t xml:space="preserve">　</w:t>
      </w:r>
      <w:bookmarkEnd w:id="97"/>
      <w:r w:rsidRPr="00952473">
        <w:rPr>
          <w:color w:val="auto"/>
        </w:rPr>
        <w:t>(D)</w:t>
      </w:r>
      <w:bookmarkStart w:id="98" w:name="QQ210602000025_1_4"/>
      <w:r w:rsidRPr="00952473">
        <w:rPr>
          <w:rFonts w:hint="eastAsia"/>
          <w:color w:val="auto"/>
          <w:kern w:val="2"/>
        </w:rPr>
        <w:t xml:space="preserve"> like</w:t>
      </w:r>
      <w:r w:rsidRPr="00952473">
        <w:rPr>
          <w:color w:val="auto"/>
        </w:rPr>
        <w:t xml:space="preserve">　</w:t>
      </w:r>
      <w:bookmarkEnd w:id="94"/>
      <w:bookmarkEnd w:id="98"/>
    </w:p>
    <w:p w14:paraId="41179C4D" w14:textId="741167E3" w:rsidR="002D46F9" w:rsidRPr="00276321" w:rsidRDefault="002D46F9" w:rsidP="002D46F9">
      <w:pPr>
        <w:pStyle w:val="Normal046"/>
        <w:snapToGrid w:val="0"/>
        <w:spacing w:before="80"/>
        <w:textAlignment w:val="center"/>
        <w:rPr>
          <w:color w:val="auto"/>
          <w:kern w:val="2"/>
        </w:rPr>
      </w:pPr>
      <w:bookmarkStart w:id="99" w:name="QQ210503001266_1_H"/>
      <w:bookmarkStart w:id="100" w:name="QQ210503001266"/>
      <w:r w:rsidRPr="00952473">
        <w:rPr>
          <w:color w:val="auto"/>
        </w:rPr>
        <w:t>(</w:t>
      </w:r>
      <w:r w:rsidR="003F3BED" w:rsidRPr="00952473">
        <w:rPr>
          <w:color w:val="auto"/>
        </w:rPr>
        <w:t xml:space="preserve">    ) 3</w:t>
      </w:r>
      <w:r w:rsidR="00831914" w:rsidRPr="00952473">
        <w:rPr>
          <w:rFonts w:hint="eastAsia"/>
          <w:color w:val="auto"/>
        </w:rPr>
        <w:t>1</w:t>
      </w:r>
      <w:r w:rsidRPr="00952473">
        <w:rPr>
          <w:color w:val="auto"/>
        </w:rPr>
        <w:t xml:space="preserve">. </w:t>
      </w:r>
      <w:r w:rsidRPr="00952473">
        <w:rPr>
          <w:rFonts w:hint="eastAsia"/>
          <w:color w:val="auto"/>
          <w:kern w:val="2"/>
        </w:rPr>
        <w:t>Although I don</w:t>
      </w:r>
      <w:r w:rsidRPr="00952473">
        <w:rPr>
          <w:color w:val="auto"/>
          <w:kern w:val="2"/>
        </w:rPr>
        <w:t>’</w:t>
      </w:r>
      <w:r w:rsidRPr="00952473">
        <w:rPr>
          <w:rFonts w:hint="eastAsia"/>
          <w:color w:val="auto"/>
          <w:kern w:val="2"/>
        </w:rPr>
        <w:t>t u</w:t>
      </w:r>
      <w:r w:rsidR="003A05E8">
        <w:rPr>
          <w:rFonts w:hint="eastAsia"/>
          <w:color w:val="auto"/>
          <w:kern w:val="2"/>
        </w:rPr>
        <w:t xml:space="preserve">nderstand Japanese, </w:t>
      </w:r>
      <w:r w:rsidR="003A05E8" w:rsidRPr="00952473">
        <w:rPr>
          <w:color w:val="auto"/>
        </w:rPr>
        <w:t xml:space="preserve">_______ </w:t>
      </w:r>
      <w:r w:rsidRPr="00952473">
        <w:rPr>
          <w:rFonts w:hint="eastAsia"/>
          <w:color w:val="auto"/>
          <w:kern w:val="2"/>
        </w:rPr>
        <w:t>I love Japanese pop music very much.</w:t>
      </w:r>
      <w:r w:rsidRPr="00952473">
        <w:rPr>
          <w:color w:val="auto"/>
        </w:rPr>
        <w:t xml:space="preserve">　</w:t>
      </w:r>
    </w:p>
    <w:p w14:paraId="5DE3454F" w14:textId="3FEFC3DA" w:rsidR="002D46F9" w:rsidRPr="00952473" w:rsidRDefault="00276321" w:rsidP="002D46F9">
      <w:pPr>
        <w:pStyle w:val="Normal046"/>
        <w:snapToGrid w:val="0"/>
        <w:spacing w:before="80"/>
        <w:textAlignment w:val="center"/>
        <w:rPr>
          <w:rFonts w:eastAsia="DengXian"/>
          <w:color w:val="auto"/>
          <w:lang w:eastAsia="zh-CN"/>
        </w:rPr>
      </w:pPr>
      <w:r>
        <w:rPr>
          <w:rFonts w:hint="eastAsia"/>
          <w:color w:val="auto"/>
        </w:rPr>
        <w:t xml:space="preserve">        </w:t>
      </w:r>
      <w:r w:rsidR="002D46F9" w:rsidRPr="00952473">
        <w:rPr>
          <w:color w:val="auto"/>
        </w:rPr>
        <w:t>(A)</w:t>
      </w:r>
      <w:bookmarkStart w:id="101" w:name="QQ210113002160_1_1"/>
      <w:r w:rsidR="002D46F9" w:rsidRPr="00952473">
        <w:rPr>
          <w:rFonts w:hint="eastAsia"/>
          <w:color w:val="auto"/>
          <w:kern w:val="2"/>
        </w:rPr>
        <w:t xml:space="preserve"> </w:t>
      </w:r>
      <w:r w:rsidR="002D46F9" w:rsidRPr="00952473">
        <w:rPr>
          <w:color w:val="auto"/>
          <w:kern w:val="2"/>
        </w:rPr>
        <w:t>×</w:t>
      </w:r>
      <w:r w:rsidR="002D46F9" w:rsidRPr="00952473">
        <w:rPr>
          <w:color w:val="auto"/>
        </w:rPr>
        <w:t xml:space="preserve">　</w:t>
      </w:r>
      <w:bookmarkEnd w:id="101"/>
      <w:r w:rsidR="002D46F9" w:rsidRPr="00952473">
        <w:rPr>
          <w:color w:val="auto"/>
        </w:rPr>
        <w:t>(B)</w:t>
      </w:r>
      <w:bookmarkStart w:id="102" w:name="QQ210113002160_1_2"/>
      <w:r w:rsidR="002D46F9" w:rsidRPr="00952473">
        <w:rPr>
          <w:rFonts w:hint="eastAsia"/>
          <w:color w:val="auto"/>
          <w:kern w:val="2"/>
        </w:rPr>
        <w:t xml:space="preserve"> so</w:t>
      </w:r>
      <w:r w:rsidR="002D46F9" w:rsidRPr="00952473">
        <w:rPr>
          <w:color w:val="auto"/>
        </w:rPr>
        <w:t xml:space="preserve">　</w:t>
      </w:r>
      <w:bookmarkEnd w:id="102"/>
      <w:r w:rsidR="002D46F9" w:rsidRPr="00952473">
        <w:rPr>
          <w:color w:val="auto"/>
        </w:rPr>
        <w:t>(C)</w:t>
      </w:r>
      <w:bookmarkStart w:id="103" w:name="QQ210113002160_1_3"/>
      <w:r w:rsidR="002D46F9" w:rsidRPr="00952473">
        <w:rPr>
          <w:rFonts w:hint="eastAsia"/>
          <w:color w:val="auto"/>
          <w:kern w:val="2"/>
        </w:rPr>
        <w:t xml:space="preserve"> but</w:t>
      </w:r>
      <w:r w:rsidR="002D46F9" w:rsidRPr="00952473">
        <w:rPr>
          <w:color w:val="auto"/>
        </w:rPr>
        <w:t xml:space="preserve">　</w:t>
      </w:r>
      <w:bookmarkEnd w:id="103"/>
      <w:r w:rsidR="002D46F9" w:rsidRPr="00952473">
        <w:rPr>
          <w:color w:val="auto"/>
        </w:rPr>
        <w:t>(D)</w:t>
      </w:r>
      <w:bookmarkStart w:id="104" w:name="QQ210113002160_1_4"/>
      <w:r w:rsidR="002D46F9" w:rsidRPr="00952473">
        <w:rPr>
          <w:rFonts w:hint="eastAsia"/>
          <w:color w:val="auto"/>
          <w:kern w:val="2"/>
        </w:rPr>
        <w:t xml:space="preserve"> and</w:t>
      </w:r>
      <w:r w:rsidR="002D46F9" w:rsidRPr="00952473">
        <w:rPr>
          <w:color w:val="auto"/>
        </w:rPr>
        <w:t xml:space="preserve">　</w:t>
      </w:r>
      <w:bookmarkEnd w:id="104"/>
    </w:p>
    <w:p w14:paraId="5357896F" w14:textId="789FDF0C" w:rsidR="00B00DA1" w:rsidRPr="003A05E8" w:rsidRDefault="00B00DA1" w:rsidP="003A05E8">
      <w:pPr>
        <w:pStyle w:val="Normal066"/>
        <w:snapToGrid w:val="0"/>
        <w:spacing w:before="80"/>
        <w:textAlignment w:val="center"/>
        <w:rPr>
          <w:color w:val="auto"/>
          <w:kern w:val="2"/>
          <w:szCs w:val="22"/>
        </w:rPr>
      </w:pPr>
      <w:r w:rsidRPr="00952473">
        <w:rPr>
          <w:color w:val="auto"/>
        </w:rPr>
        <w:t>(</w:t>
      </w:r>
      <w:r w:rsidR="003F3BED" w:rsidRPr="00952473">
        <w:rPr>
          <w:color w:val="auto"/>
        </w:rPr>
        <w:t xml:space="preserve">    ) 3</w:t>
      </w:r>
      <w:r w:rsidR="00831914" w:rsidRPr="00952473">
        <w:rPr>
          <w:rFonts w:hint="eastAsia"/>
          <w:color w:val="auto"/>
        </w:rPr>
        <w:t>2</w:t>
      </w:r>
      <w:r w:rsidRPr="00952473">
        <w:rPr>
          <w:color w:val="auto"/>
        </w:rPr>
        <w:t xml:space="preserve">. </w:t>
      </w:r>
      <w:r w:rsidR="004F2412" w:rsidRPr="00952473">
        <w:rPr>
          <w:rFonts w:hint="eastAsia"/>
          <w:color w:val="auto"/>
          <w:kern w:val="2"/>
          <w:szCs w:val="22"/>
        </w:rPr>
        <w:t xml:space="preserve">Due to his </w:t>
      </w:r>
      <w:r w:rsidR="004F2412" w:rsidRPr="00952473">
        <w:rPr>
          <w:color w:val="auto"/>
          <w:kern w:val="2"/>
          <w:szCs w:val="22"/>
        </w:rPr>
        <w:t>strong</w:t>
      </w:r>
      <w:r w:rsidR="004F2412" w:rsidRPr="00952473">
        <w:rPr>
          <w:rFonts w:hint="eastAsia"/>
          <w:color w:val="auto"/>
          <w:kern w:val="2"/>
          <w:szCs w:val="22"/>
        </w:rPr>
        <w:t xml:space="preserve"> accent, the man has difficulty </w:t>
      </w:r>
      <w:r w:rsidRPr="00952473">
        <w:rPr>
          <w:color w:val="auto"/>
        </w:rPr>
        <w:t xml:space="preserve">_______ </w:t>
      </w:r>
      <w:r w:rsidR="004F2412" w:rsidRPr="00952473">
        <w:rPr>
          <w:rFonts w:hint="eastAsia"/>
          <w:color w:val="auto"/>
          <w:kern w:val="2"/>
          <w:szCs w:val="22"/>
        </w:rPr>
        <w:t xml:space="preserve">himself understood in </w:t>
      </w:r>
      <w:r w:rsidR="003A05E8">
        <w:rPr>
          <w:color w:val="auto"/>
          <w:kern w:val="2"/>
          <w:szCs w:val="22"/>
        </w:rPr>
        <w:t>English.</w:t>
      </w:r>
      <w:bookmarkEnd w:id="99"/>
    </w:p>
    <w:p w14:paraId="708A448D" w14:textId="4C944CEE" w:rsidR="004F2412" w:rsidRPr="00952473" w:rsidRDefault="004F2412" w:rsidP="00B00DA1">
      <w:pPr>
        <w:pStyle w:val="Normal066"/>
        <w:snapToGrid w:val="0"/>
        <w:spacing w:before="80"/>
        <w:ind w:firstLineChars="400" w:firstLine="937"/>
        <w:textAlignment w:val="center"/>
        <w:rPr>
          <w:color w:val="auto"/>
        </w:rPr>
      </w:pPr>
      <w:r w:rsidRPr="00952473">
        <w:rPr>
          <w:color w:val="auto"/>
        </w:rPr>
        <w:t>(A)</w:t>
      </w:r>
      <w:bookmarkStart w:id="105" w:name="QQ210503001266_1_1"/>
      <w:r w:rsidRPr="00952473">
        <w:rPr>
          <w:rFonts w:hint="eastAsia"/>
          <w:color w:val="auto"/>
          <w:kern w:val="2"/>
          <w:szCs w:val="22"/>
        </w:rPr>
        <w:t xml:space="preserve"> making</w:t>
      </w:r>
      <w:r w:rsidRPr="00952473">
        <w:rPr>
          <w:color w:val="auto"/>
        </w:rPr>
        <w:t xml:space="preserve">　</w:t>
      </w:r>
      <w:bookmarkEnd w:id="105"/>
      <w:r w:rsidRPr="00952473">
        <w:rPr>
          <w:color w:val="auto"/>
        </w:rPr>
        <w:t>(B)</w:t>
      </w:r>
      <w:bookmarkStart w:id="106" w:name="QQ210503001266_1_2"/>
      <w:r w:rsidRPr="00952473">
        <w:rPr>
          <w:rFonts w:hint="eastAsia"/>
          <w:color w:val="auto"/>
          <w:kern w:val="2"/>
          <w:szCs w:val="22"/>
        </w:rPr>
        <w:t xml:space="preserve"> to make</w:t>
      </w:r>
      <w:r w:rsidRPr="00952473">
        <w:rPr>
          <w:color w:val="auto"/>
        </w:rPr>
        <w:t xml:space="preserve">　</w:t>
      </w:r>
      <w:bookmarkEnd w:id="106"/>
      <w:r w:rsidRPr="00952473">
        <w:rPr>
          <w:color w:val="auto"/>
        </w:rPr>
        <w:t>(C)</w:t>
      </w:r>
      <w:bookmarkStart w:id="107" w:name="QQ210503001266_1_3"/>
      <w:r w:rsidRPr="00952473">
        <w:rPr>
          <w:rFonts w:hint="eastAsia"/>
          <w:color w:val="auto"/>
          <w:kern w:val="2"/>
          <w:szCs w:val="22"/>
        </w:rPr>
        <w:t xml:space="preserve"> make</w:t>
      </w:r>
      <w:r w:rsidRPr="00952473">
        <w:rPr>
          <w:color w:val="auto"/>
        </w:rPr>
        <w:t xml:space="preserve">　</w:t>
      </w:r>
      <w:bookmarkEnd w:id="107"/>
      <w:r w:rsidRPr="00952473">
        <w:rPr>
          <w:color w:val="auto"/>
        </w:rPr>
        <w:t>(D)</w:t>
      </w:r>
      <w:bookmarkStart w:id="108" w:name="QQ210503001266_1_4"/>
      <w:r w:rsidRPr="00952473">
        <w:rPr>
          <w:rFonts w:hint="eastAsia"/>
          <w:color w:val="auto"/>
          <w:kern w:val="2"/>
          <w:szCs w:val="22"/>
        </w:rPr>
        <w:t xml:space="preserve"> made</w:t>
      </w:r>
      <w:r w:rsidRPr="00952473">
        <w:rPr>
          <w:color w:val="auto"/>
        </w:rPr>
        <w:t xml:space="preserve">　</w:t>
      </w:r>
      <w:bookmarkEnd w:id="100"/>
      <w:bookmarkEnd w:id="108"/>
    </w:p>
    <w:p w14:paraId="70581236" w14:textId="37398D07" w:rsidR="00FA353E" w:rsidRPr="00952473" w:rsidRDefault="00FA353E" w:rsidP="00FA353E">
      <w:pPr>
        <w:pStyle w:val="Normal066"/>
        <w:snapToGrid w:val="0"/>
        <w:spacing w:before="80"/>
        <w:textAlignment w:val="center"/>
        <w:rPr>
          <w:color w:val="auto"/>
        </w:rPr>
      </w:pPr>
      <w:r w:rsidRPr="00952473">
        <w:rPr>
          <w:rFonts w:hint="eastAsia"/>
          <w:color w:val="auto"/>
        </w:rPr>
        <w:t>(</w:t>
      </w:r>
      <w:r w:rsidRPr="00952473">
        <w:rPr>
          <w:color w:val="auto"/>
        </w:rPr>
        <w:t xml:space="preserve">    </w:t>
      </w:r>
      <w:r w:rsidRPr="00952473">
        <w:rPr>
          <w:rFonts w:hint="eastAsia"/>
          <w:color w:val="auto"/>
        </w:rPr>
        <w:t>)</w:t>
      </w:r>
      <w:r w:rsidRPr="00952473">
        <w:rPr>
          <w:color w:val="auto"/>
        </w:rPr>
        <w:t xml:space="preserve"> </w:t>
      </w:r>
      <w:r w:rsidR="003F3BED" w:rsidRPr="00952473">
        <w:rPr>
          <w:color w:val="auto"/>
        </w:rPr>
        <w:t>3</w:t>
      </w:r>
      <w:r w:rsidR="00831914" w:rsidRPr="00952473">
        <w:rPr>
          <w:rFonts w:hint="eastAsia"/>
          <w:color w:val="auto"/>
        </w:rPr>
        <w:t>3</w:t>
      </w:r>
      <w:r w:rsidRPr="00952473">
        <w:rPr>
          <w:color w:val="auto"/>
        </w:rPr>
        <w:t xml:space="preserve">. If Martin went to the party, he _______ Sarah to dance with him. </w:t>
      </w:r>
    </w:p>
    <w:p w14:paraId="48A7459B" w14:textId="489BD478" w:rsidR="00FA353E" w:rsidRPr="00952473" w:rsidRDefault="00FA353E" w:rsidP="00FA353E">
      <w:pPr>
        <w:pStyle w:val="Normal066"/>
        <w:snapToGrid w:val="0"/>
        <w:spacing w:before="80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 xml:space="preserve">        (A) would ask  (B) will ask  (C) asks  (D) asked</w:t>
      </w:r>
    </w:p>
    <w:p w14:paraId="42C42B75" w14:textId="6D61D0E5" w:rsidR="003F3BED" w:rsidRPr="00952473" w:rsidRDefault="003F3BED" w:rsidP="003F3BED">
      <w:pPr>
        <w:tabs>
          <w:tab w:val="left" w:pos="119"/>
        </w:tabs>
      </w:pPr>
      <w:bookmarkStart w:id="109" w:name="QQ210427000258_1_H"/>
      <w:bookmarkStart w:id="110" w:name="QQ210427000258"/>
      <w:r w:rsidRPr="00952473">
        <w:t>(    ) 3</w:t>
      </w:r>
      <w:r w:rsidR="00831914" w:rsidRPr="00952473">
        <w:rPr>
          <w:rFonts w:hint="eastAsia"/>
        </w:rPr>
        <w:t>4</w:t>
      </w:r>
      <w:r w:rsidRPr="00952473">
        <w:t xml:space="preserve">. To our surprise, using cola to clean a toilet _______ quite well. </w:t>
      </w:r>
    </w:p>
    <w:p w14:paraId="6875DC95" w14:textId="12F7D77A" w:rsidR="003F3BED" w:rsidRPr="00952473" w:rsidRDefault="00276321" w:rsidP="003F3BED">
      <w:pPr>
        <w:tabs>
          <w:tab w:val="left" w:pos="119"/>
        </w:tabs>
      </w:pPr>
      <w:r>
        <w:t xml:space="preserve">        </w:t>
      </w:r>
      <w:r w:rsidR="003F3BED" w:rsidRPr="00952473">
        <w:t>(A) work  (B) working  (C) works  (D) have worked</w:t>
      </w:r>
    </w:p>
    <w:p w14:paraId="4F24C7B3" w14:textId="73CD8301" w:rsidR="00B00DA1" w:rsidRPr="00952473" w:rsidRDefault="00B00DA1" w:rsidP="004F2412">
      <w:pPr>
        <w:pStyle w:val="Normal073"/>
        <w:snapToGrid w:val="0"/>
        <w:spacing w:before="80"/>
        <w:textAlignment w:val="center"/>
        <w:rPr>
          <w:color w:val="auto"/>
        </w:rPr>
      </w:pPr>
      <w:r w:rsidRPr="00952473">
        <w:rPr>
          <w:color w:val="auto"/>
        </w:rPr>
        <w:t>(</w:t>
      </w:r>
      <w:r w:rsidR="003F3BED" w:rsidRPr="00952473">
        <w:rPr>
          <w:color w:val="auto"/>
        </w:rPr>
        <w:t xml:space="preserve">    ) 3</w:t>
      </w:r>
      <w:r w:rsidR="00831914" w:rsidRPr="00952473">
        <w:rPr>
          <w:rFonts w:hint="eastAsia"/>
          <w:color w:val="auto"/>
        </w:rPr>
        <w:t>5</w:t>
      </w:r>
      <w:r w:rsidRPr="00952473">
        <w:rPr>
          <w:color w:val="auto"/>
        </w:rPr>
        <w:t xml:space="preserve">. </w:t>
      </w:r>
      <w:r w:rsidR="004F2412" w:rsidRPr="00952473">
        <w:rPr>
          <w:rFonts w:hint="eastAsia"/>
          <w:color w:val="auto"/>
          <w:kern w:val="2"/>
          <w:szCs w:val="22"/>
        </w:rPr>
        <w:t xml:space="preserve">Molly can speak not only Chinese but also </w:t>
      </w:r>
      <w:r w:rsidRPr="00952473">
        <w:rPr>
          <w:color w:val="auto"/>
        </w:rPr>
        <w:t xml:space="preserve">_______ </w:t>
      </w:r>
      <w:r w:rsidR="004F2412" w:rsidRPr="00952473">
        <w:rPr>
          <w:rFonts w:hint="eastAsia"/>
          <w:color w:val="auto"/>
          <w:kern w:val="2"/>
          <w:szCs w:val="22"/>
        </w:rPr>
        <w:t>very well.</w:t>
      </w:r>
      <w:r w:rsidR="004F2412" w:rsidRPr="00952473">
        <w:rPr>
          <w:color w:val="auto"/>
        </w:rPr>
        <w:t xml:space="preserve">　</w:t>
      </w:r>
      <w:bookmarkEnd w:id="109"/>
    </w:p>
    <w:p w14:paraId="317AA762" w14:textId="140C9F69" w:rsidR="004F2412" w:rsidRPr="00952473" w:rsidRDefault="004F2412" w:rsidP="00B00DA1">
      <w:pPr>
        <w:pStyle w:val="Normal073"/>
        <w:snapToGrid w:val="0"/>
        <w:spacing w:before="80"/>
        <w:ind w:firstLineChars="400" w:firstLine="937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(A)</w:t>
      </w:r>
      <w:bookmarkStart w:id="111" w:name="QQ210427000258_1_1"/>
      <w:r w:rsidRPr="00952473">
        <w:rPr>
          <w:rFonts w:hint="eastAsia"/>
          <w:color w:val="auto"/>
          <w:kern w:val="2"/>
          <w:szCs w:val="22"/>
        </w:rPr>
        <w:t xml:space="preserve"> speak English</w:t>
      </w:r>
      <w:r w:rsidRPr="00952473">
        <w:rPr>
          <w:color w:val="auto"/>
        </w:rPr>
        <w:t xml:space="preserve">　</w:t>
      </w:r>
      <w:bookmarkEnd w:id="111"/>
      <w:r w:rsidRPr="00952473">
        <w:rPr>
          <w:color w:val="auto"/>
        </w:rPr>
        <w:t>(B)</w:t>
      </w:r>
      <w:bookmarkStart w:id="112" w:name="QQ210427000258_1_2"/>
      <w:r w:rsidRPr="00952473">
        <w:rPr>
          <w:rFonts w:hint="eastAsia"/>
          <w:color w:val="auto"/>
          <w:kern w:val="2"/>
          <w:szCs w:val="22"/>
        </w:rPr>
        <w:t xml:space="preserve"> English</w:t>
      </w:r>
      <w:r w:rsidRPr="00952473">
        <w:rPr>
          <w:color w:val="auto"/>
        </w:rPr>
        <w:t xml:space="preserve">　</w:t>
      </w:r>
      <w:bookmarkEnd w:id="112"/>
      <w:r w:rsidRPr="00952473">
        <w:rPr>
          <w:color w:val="auto"/>
        </w:rPr>
        <w:t>(C)</w:t>
      </w:r>
      <w:bookmarkStart w:id="113" w:name="QQ210427000258_1_3"/>
      <w:r w:rsidRPr="00952473">
        <w:rPr>
          <w:rFonts w:hint="eastAsia"/>
          <w:color w:val="auto"/>
          <w:kern w:val="2"/>
          <w:szCs w:val="22"/>
        </w:rPr>
        <w:t xml:space="preserve"> can speak English</w:t>
      </w:r>
      <w:r w:rsidRPr="00952473">
        <w:rPr>
          <w:color w:val="auto"/>
        </w:rPr>
        <w:t xml:space="preserve">　</w:t>
      </w:r>
      <w:bookmarkEnd w:id="113"/>
      <w:r w:rsidRPr="00952473">
        <w:rPr>
          <w:color w:val="auto"/>
        </w:rPr>
        <w:t>(D)</w:t>
      </w:r>
      <w:bookmarkStart w:id="114" w:name="QQ210427000258_1_4"/>
      <w:r w:rsidRPr="00952473">
        <w:rPr>
          <w:rFonts w:hint="eastAsia"/>
          <w:color w:val="auto"/>
          <w:kern w:val="2"/>
          <w:szCs w:val="22"/>
        </w:rPr>
        <w:t xml:space="preserve"> she can speak English</w:t>
      </w:r>
      <w:r w:rsidRPr="00952473">
        <w:rPr>
          <w:color w:val="auto"/>
        </w:rPr>
        <w:t xml:space="preserve">　</w:t>
      </w:r>
      <w:bookmarkEnd w:id="110"/>
      <w:bookmarkEnd w:id="114"/>
    </w:p>
    <w:p w14:paraId="00A8FC8F" w14:textId="1B3D54E0" w:rsidR="003F3BED" w:rsidRPr="00952473" w:rsidRDefault="003F3BED" w:rsidP="003F3BED">
      <w:pPr>
        <w:pStyle w:val="Normal084"/>
        <w:snapToGrid w:val="0"/>
        <w:spacing w:before="80"/>
        <w:textAlignment w:val="center"/>
        <w:rPr>
          <w:color w:val="auto"/>
        </w:rPr>
      </w:pPr>
      <w:bookmarkStart w:id="115" w:name="QQ210427000276_1_H"/>
      <w:bookmarkStart w:id="116" w:name="QQ210427000276"/>
      <w:bookmarkStart w:id="117" w:name="QQ210506000327_1_H"/>
      <w:bookmarkStart w:id="118" w:name="QQ210506000327"/>
      <w:r w:rsidRPr="00952473">
        <w:rPr>
          <w:color w:val="auto"/>
        </w:rPr>
        <w:t xml:space="preserve">(    ) </w:t>
      </w:r>
      <w:r w:rsidRPr="00952473">
        <w:rPr>
          <w:rFonts w:hint="eastAsia"/>
          <w:color w:val="auto"/>
        </w:rPr>
        <w:t>3</w:t>
      </w:r>
      <w:r w:rsidR="00831914" w:rsidRPr="00952473">
        <w:rPr>
          <w:rFonts w:hint="eastAsia"/>
          <w:color w:val="auto"/>
        </w:rPr>
        <w:t>6</w:t>
      </w:r>
      <w:r w:rsidRPr="00952473">
        <w:rPr>
          <w:color w:val="auto"/>
        </w:rPr>
        <w:t xml:space="preserve">. </w:t>
      </w:r>
      <w:r w:rsidRPr="00952473">
        <w:rPr>
          <w:rFonts w:hint="eastAsia"/>
          <w:color w:val="auto"/>
          <w:kern w:val="2"/>
          <w:szCs w:val="22"/>
        </w:rPr>
        <w:t xml:space="preserve">Some students in Taiwan are not confident </w:t>
      </w:r>
      <w:r w:rsidR="00364226" w:rsidRPr="00952473">
        <w:rPr>
          <w:color w:val="auto"/>
        </w:rPr>
        <w:t xml:space="preserve">_______ </w:t>
      </w:r>
      <w:r w:rsidRPr="00952473">
        <w:rPr>
          <w:rFonts w:hint="eastAsia"/>
          <w:color w:val="auto"/>
          <w:kern w:val="2"/>
          <w:szCs w:val="22"/>
        </w:rPr>
        <w:t>asking questions in class.</w:t>
      </w:r>
      <w:r w:rsidRPr="00952473">
        <w:rPr>
          <w:color w:val="auto"/>
        </w:rPr>
        <w:t xml:space="preserve">　</w:t>
      </w:r>
      <w:bookmarkEnd w:id="115"/>
    </w:p>
    <w:p w14:paraId="730D2DB1" w14:textId="453617C4" w:rsidR="003F3BED" w:rsidRPr="00952473" w:rsidRDefault="003F3BED" w:rsidP="003F3BED">
      <w:pPr>
        <w:pStyle w:val="Normal084"/>
        <w:snapToGrid w:val="0"/>
        <w:spacing w:before="80"/>
        <w:ind w:firstLineChars="400" w:firstLine="937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(A)</w:t>
      </w:r>
      <w:bookmarkStart w:id="119" w:name="QQ210427000276_1_1"/>
      <w:r w:rsidRPr="00952473">
        <w:rPr>
          <w:rFonts w:hint="eastAsia"/>
          <w:color w:val="auto"/>
          <w:kern w:val="2"/>
          <w:szCs w:val="22"/>
        </w:rPr>
        <w:t xml:space="preserve"> on</w:t>
      </w:r>
      <w:r w:rsidRPr="00952473">
        <w:rPr>
          <w:color w:val="auto"/>
        </w:rPr>
        <w:t xml:space="preserve">　</w:t>
      </w:r>
      <w:bookmarkEnd w:id="119"/>
      <w:r w:rsidRPr="00952473">
        <w:rPr>
          <w:color w:val="auto"/>
        </w:rPr>
        <w:t>(B)</w:t>
      </w:r>
      <w:bookmarkStart w:id="120" w:name="QQ210427000276_1_2"/>
      <w:r w:rsidRPr="00952473">
        <w:rPr>
          <w:rFonts w:hint="eastAsia"/>
          <w:color w:val="auto"/>
          <w:kern w:val="2"/>
          <w:szCs w:val="22"/>
        </w:rPr>
        <w:t xml:space="preserve"> at</w:t>
      </w:r>
      <w:r w:rsidRPr="00952473">
        <w:rPr>
          <w:color w:val="auto"/>
        </w:rPr>
        <w:t xml:space="preserve">　</w:t>
      </w:r>
      <w:bookmarkEnd w:id="120"/>
      <w:r w:rsidRPr="00952473">
        <w:rPr>
          <w:color w:val="auto"/>
        </w:rPr>
        <w:t>(C)</w:t>
      </w:r>
      <w:bookmarkStart w:id="121" w:name="QQ210427000276_1_3"/>
      <w:r w:rsidRPr="00952473">
        <w:rPr>
          <w:rFonts w:hint="eastAsia"/>
          <w:color w:val="auto"/>
          <w:kern w:val="2"/>
          <w:szCs w:val="22"/>
        </w:rPr>
        <w:t xml:space="preserve"> about</w:t>
      </w:r>
      <w:r w:rsidRPr="00952473">
        <w:rPr>
          <w:color w:val="auto"/>
        </w:rPr>
        <w:t xml:space="preserve">　</w:t>
      </w:r>
      <w:bookmarkEnd w:id="121"/>
      <w:r w:rsidRPr="00952473">
        <w:rPr>
          <w:color w:val="auto"/>
        </w:rPr>
        <w:t>(D)</w:t>
      </w:r>
      <w:bookmarkStart w:id="122" w:name="QQ210427000276_1_4"/>
      <w:r w:rsidRPr="00952473">
        <w:rPr>
          <w:rFonts w:hint="eastAsia"/>
          <w:color w:val="auto"/>
          <w:kern w:val="2"/>
          <w:szCs w:val="22"/>
        </w:rPr>
        <w:t xml:space="preserve"> above</w:t>
      </w:r>
      <w:r w:rsidRPr="00952473">
        <w:rPr>
          <w:color w:val="auto"/>
        </w:rPr>
        <w:t xml:space="preserve">　</w:t>
      </w:r>
      <w:bookmarkEnd w:id="116"/>
      <w:bookmarkEnd w:id="122"/>
    </w:p>
    <w:p w14:paraId="7ED3C4BF" w14:textId="413029DD" w:rsidR="003F3BED" w:rsidRPr="00952473" w:rsidRDefault="003F3BED" w:rsidP="003F3BED">
      <w:pPr>
        <w:tabs>
          <w:tab w:val="left" w:pos="119"/>
        </w:tabs>
      </w:pPr>
      <w:r w:rsidRPr="00952473">
        <w:t>(    ) 3</w:t>
      </w:r>
      <w:r w:rsidR="00831914" w:rsidRPr="00952473">
        <w:rPr>
          <w:rFonts w:hint="eastAsia"/>
        </w:rPr>
        <w:t>7</w:t>
      </w:r>
      <w:r w:rsidRPr="00952473">
        <w:t xml:space="preserve">. Not only my friends but also my elder brother _______ going to the party. </w:t>
      </w:r>
    </w:p>
    <w:p w14:paraId="733FD662" w14:textId="7A7BD2E1" w:rsidR="003F3BED" w:rsidRPr="00952473" w:rsidRDefault="003F3BED" w:rsidP="003F3BED">
      <w:pPr>
        <w:tabs>
          <w:tab w:val="left" w:pos="119"/>
        </w:tabs>
      </w:pPr>
      <w:r w:rsidRPr="00952473">
        <w:t xml:space="preserve">         (A) </w:t>
      </w:r>
      <w:r w:rsidRPr="00952473">
        <w:rPr>
          <w:rFonts w:hint="eastAsia"/>
        </w:rPr>
        <w:t>am</w:t>
      </w:r>
      <w:r w:rsidRPr="00952473">
        <w:t xml:space="preserve">  (B) are  (</w:t>
      </w:r>
      <w:r w:rsidRPr="00952473">
        <w:rPr>
          <w:rFonts w:hint="eastAsia"/>
        </w:rPr>
        <w:t>C</w:t>
      </w:r>
      <w:r w:rsidRPr="00952473">
        <w:t>) is</w:t>
      </w:r>
      <w:r w:rsidRPr="00952473">
        <w:rPr>
          <w:rFonts w:hint="eastAsia"/>
        </w:rPr>
        <w:t xml:space="preserve">  (D)</w:t>
      </w:r>
      <w:r w:rsidRPr="00952473">
        <w:t xml:space="preserve"> be</w:t>
      </w:r>
    </w:p>
    <w:p w14:paraId="709E6841" w14:textId="3F6DB0EB" w:rsidR="00B00DA1" w:rsidRPr="00952473" w:rsidRDefault="00B00DA1" w:rsidP="004F2412">
      <w:pPr>
        <w:pStyle w:val="Normal074"/>
        <w:snapToGrid w:val="0"/>
        <w:spacing w:before="80"/>
        <w:textAlignment w:val="center"/>
        <w:rPr>
          <w:color w:val="auto"/>
        </w:rPr>
      </w:pPr>
      <w:r w:rsidRPr="00952473">
        <w:rPr>
          <w:color w:val="auto"/>
        </w:rPr>
        <w:t>(</w:t>
      </w:r>
      <w:r w:rsidR="003F3BED" w:rsidRPr="00952473">
        <w:rPr>
          <w:color w:val="auto"/>
        </w:rPr>
        <w:t xml:space="preserve">    ) </w:t>
      </w:r>
      <w:r w:rsidR="003F3BED" w:rsidRPr="00952473">
        <w:rPr>
          <w:rFonts w:hint="eastAsia"/>
          <w:color w:val="auto"/>
        </w:rPr>
        <w:t>3</w:t>
      </w:r>
      <w:r w:rsidR="00831914" w:rsidRPr="00952473">
        <w:rPr>
          <w:rFonts w:hint="eastAsia"/>
          <w:color w:val="auto"/>
        </w:rPr>
        <w:t>8</w:t>
      </w:r>
      <w:r w:rsidRPr="00952473">
        <w:rPr>
          <w:color w:val="auto"/>
        </w:rPr>
        <w:t>.</w:t>
      </w:r>
      <w:r w:rsidR="004F2412" w:rsidRPr="00952473">
        <w:rPr>
          <w:rFonts w:hint="eastAsia"/>
          <w:color w:val="auto"/>
          <w:kern w:val="2"/>
          <w:szCs w:val="22"/>
        </w:rPr>
        <w:t xml:space="preserve"> </w:t>
      </w:r>
      <w:r w:rsidR="00276321" w:rsidRPr="00952473">
        <w:t>_______</w:t>
      </w:r>
      <w:r w:rsidR="00276321">
        <w:t xml:space="preserve"> </w:t>
      </w:r>
      <w:r w:rsidR="004F2412" w:rsidRPr="00952473">
        <w:rPr>
          <w:rFonts w:hint="eastAsia"/>
          <w:color w:val="auto"/>
          <w:kern w:val="2"/>
          <w:szCs w:val="22"/>
        </w:rPr>
        <w:t>out is a good way to help one lose weight.</w:t>
      </w:r>
      <w:bookmarkEnd w:id="117"/>
    </w:p>
    <w:p w14:paraId="02885878" w14:textId="32C48DF8" w:rsidR="003F3BED" w:rsidRPr="00952473" w:rsidRDefault="004F2412" w:rsidP="008400E8">
      <w:pPr>
        <w:pStyle w:val="Normal074"/>
        <w:snapToGrid w:val="0"/>
        <w:spacing w:before="80"/>
        <w:ind w:firstLineChars="400" w:firstLine="937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(A)</w:t>
      </w:r>
      <w:bookmarkStart w:id="123" w:name="QQ210506000327_1_1"/>
      <w:r w:rsidRPr="00952473">
        <w:rPr>
          <w:rFonts w:hint="eastAsia"/>
          <w:color w:val="auto"/>
          <w:kern w:val="2"/>
          <w:szCs w:val="22"/>
        </w:rPr>
        <w:t xml:space="preserve"> Work</w:t>
      </w:r>
      <w:r w:rsidRPr="00952473">
        <w:rPr>
          <w:color w:val="auto"/>
        </w:rPr>
        <w:t xml:space="preserve">　</w:t>
      </w:r>
      <w:bookmarkEnd w:id="123"/>
      <w:r w:rsidRPr="00952473">
        <w:rPr>
          <w:color w:val="auto"/>
        </w:rPr>
        <w:t>(B)</w:t>
      </w:r>
      <w:bookmarkStart w:id="124" w:name="QQ210506000327_1_2"/>
      <w:r w:rsidRPr="00952473">
        <w:rPr>
          <w:rFonts w:hint="eastAsia"/>
          <w:color w:val="auto"/>
          <w:kern w:val="2"/>
          <w:szCs w:val="22"/>
        </w:rPr>
        <w:t xml:space="preserve"> Working</w:t>
      </w:r>
      <w:r w:rsidRPr="00952473">
        <w:rPr>
          <w:color w:val="auto"/>
        </w:rPr>
        <w:t xml:space="preserve">　</w:t>
      </w:r>
      <w:bookmarkEnd w:id="124"/>
      <w:r w:rsidRPr="00952473">
        <w:rPr>
          <w:color w:val="auto"/>
        </w:rPr>
        <w:t>(C)</w:t>
      </w:r>
      <w:bookmarkStart w:id="125" w:name="QQ210506000327_1_3"/>
      <w:r w:rsidRPr="00952473">
        <w:rPr>
          <w:rFonts w:hint="eastAsia"/>
          <w:color w:val="auto"/>
          <w:kern w:val="2"/>
          <w:szCs w:val="22"/>
        </w:rPr>
        <w:t xml:space="preserve"> Worked</w:t>
      </w:r>
      <w:r w:rsidRPr="00952473">
        <w:rPr>
          <w:color w:val="auto"/>
        </w:rPr>
        <w:t xml:space="preserve">　</w:t>
      </w:r>
      <w:bookmarkEnd w:id="125"/>
      <w:r w:rsidRPr="00952473">
        <w:rPr>
          <w:color w:val="auto"/>
        </w:rPr>
        <w:t>(D)</w:t>
      </w:r>
      <w:bookmarkStart w:id="126" w:name="QQ210506000327_1_4"/>
      <w:r w:rsidRPr="00952473">
        <w:rPr>
          <w:rFonts w:hint="eastAsia"/>
          <w:color w:val="auto"/>
          <w:kern w:val="2"/>
          <w:szCs w:val="22"/>
        </w:rPr>
        <w:t xml:space="preserve"> To working</w:t>
      </w:r>
      <w:r w:rsidRPr="00952473">
        <w:rPr>
          <w:color w:val="auto"/>
        </w:rPr>
        <w:t xml:space="preserve">　</w:t>
      </w:r>
      <w:bookmarkEnd w:id="118"/>
      <w:bookmarkEnd w:id="126"/>
    </w:p>
    <w:p w14:paraId="68B2D93F" w14:textId="7A289927" w:rsidR="00382C8C" w:rsidRPr="00952473" w:rsidRDefault="007F52BE" w:rsidP="00EC4140">
      <w:pPr>
        <w:tabs>
          <w:tab w:val="left" w:pos="119"/>
        </w:tabs>
      </w:pPr>
      <w:r w:rsidRPr="00952473">
        <w:rPr>
          <w:rFonts w:hint="eastAsia"/>
        </w:rPr>
        <w:t>三</w:t>
      </w:r>
      <w:r w:rsidR="00EC4140" w:rsidRPr="00952473">
        <w:rPr>
          <w:rFonts w:hint="eastAsia"/>
        </w:rPr>
        <w:t>、</w:t>
      </w:r>
      <w:r w:rsidR="00382C8C" w:rsidRPr="00952473">
        <w:t>克漏字</w:t>
      </w:r>
      <w:r w:rsidR="00F10DBA" w:rsidRPr="00952473">
        <w:t xml:space="preserve"> </w:t>
      </w:r>
      <w:r w:rsidR="00F10DBA" w:rsidRPr="00952473">
        <w:rPr>
          <w:rFonts w:hint="eastAsia"/>
        </w:rPr>
        <w:t>20</w:t>
      </w:r>
      <w:r w:rsidR="00382C8C" w:rsidRPr="00952473">
        <w:t xml:space="preserve"> %</w:t>
      </w:r>
    </w:p>
    <w:p w14:paraId="13381400" w14:textId="5C0AE2FE" w:rsidR="00BA5616" w:rsidRPr="00952473" w:rsidRDefault="00BA5616" w:rsidP="00BF7D2A">
      <w:pPr>
        <w:pStyle w:val="Normal0100"/>
        <w:snapToGrid w:val="0"/>
        <w:spacing w:before="80" w:line="276" w:lineRule="auto"/>
        <w:ind w:firstLine="480"/>
        <w:textAlignment w:val="center"/>
        <w:rPr>
          <w:rFonts w:eastAsia="DengXian"/>
          <w:color w:val="auto"/>
          <w:lang w:eastAsia="zh-CN"/>
        </w:rPr>
      </w:pPr>
      <w:r w:rsidRPr="00952473">
        <w:rPr>
          <w:rFonts w:hint="eastAsia"/>
          <w:color w:val="auto"/>
          <w:kern w:val="2"/>
        </w:rPr>
        <w:t>When I was just a little puppy, a boy bought me at a pet store. Jimmy knew ___</w:t>
      </w:r>
      <w:r w:rsidRPr="00952473">
        <w:rPr>
          <w:color w:val="auto"/>
          <w:kern w:val="2"/>
        </w:rPr>
        <w:t>3</w:t>
      </w:r>
      <w:r w:rsidR="00831914" w:rsidRPr="00952473">
        <w:rPr>
          <w:rFonts w:hint="eastAsia"/>
          <w:color w:val="auto"/>
          <w:kern w:val="2"/>
        </w:rPr>
        <w:t>9</w:t>
      </w:r>
      <w:r w:rsidRPr="00952473">
        <w:rPr>
          <w:rFonts w:hint="eastAsia"/>
          <w:color w:val="auto"/>
          <w:kern w:val="2"/>
        </w:rPr>
        <w:t>___ about taking care of dogs. He wasn</w:t>
      </w:r>
      <w:r w:rsidRPr="00952473">
        <w:rPr>
          <w:color w:val="auto"/>
          <w:kern w:val="2"/>
        </w:rPr>
        <w:t>’</w:t>
      </w:r>
      <w:r w:rsidRPr="00952473">
        <w:rPr>
          <w:rFonts w:hint="eastAsia"/>
          <w:color w:val="auto"/>
          <w:kern w:val="2"/>
        </w:rPr>
        <w:t>t ___</w:t>
      </w:r>
      <w:r w:rsidR="00831914" w:rsidRPr="00952473">
        <w:rPr>
          <w:rFonts w:hint="eastAsia"/>
          <w:color w:val="auto"/>
          <w:kern w:val="2"/>
        </w:rPr>
        <w:t>40</w:t>
      </w:r>
      <w:r w:rsidRPr="00952473">
        <w:rPr>
          <w:rFonts w:hint="eastAsia"/>
          <w:color w:val="auto"/>
          <w:kern w:val="2"/>
        </w:rPr>
        <w:t>___ that dogs must go outside to pee and poo. He also didn</w:t>
      </w:r>
      <w:r w:rsidRPr="00952473">
        <w:rPr>
          <w:color w:val="auto"/>
          <w:kern w:val="2"/>
        </w:rPr>
        <w:t>’</w:t>
      </w:r>
      <w:r w:rsidRPr="00952473">
        <w:rPr>
          <w:rFonts w:hint="eastAsia"/>
          <w:color w:val="auto"/>
          <w:kern w:val="2"/>
        </w:rPr>
        <w:t>t know I liked to chew on shoes. One day, Jimmy</w:t>
      </w:r>
      <w:r w:rsidRPr="00952473">
        <w:rPr>
          <w:color w:val="auto"/>
          <w:kern w:val="2"/>
        </w:rPr>
        <w:t>’</w:t>
      </w:r>
      <w:r w:rsidRPr="00952473">
        <w:rPr>
          <w:rFonts w:hint="eastAsia"/>
          <w:color w:val="auto"/>
          <w:kern w:val="2"/>
        </w:rPr>
        <w:t>s parents drove me out of town and took me for a walk. After</w:t>
      </w:r>
      <w:r w:rsidR="00512BFC">
        <w:rPr>
          <w:rFonts w:hint="eastAsia"/>
          <w:color w:val="auto"/>
          <w:kern w:val="2"/>
        </w:rPr>
        <w:t xml:space="preserve"> they drove away, I realized that</w:t>
      </w:r>
      <w:r w:rsidRPr="00952473">
        <w:rPr>
          <w:rFonts w:hint="eastAsia"/>
          <w:color w:val="auto"/>
          <w:kern w:val="2"/>
        </w:rPr>
        <w:t xml:space="preserve"> they would never come back. La</w:t>
      </w:r>
      <w:r w:rsidR="00512BFC">
        <w:rPr>
          <w:rFonts w:hint="eastAsia"/>
          <w:color w:val="auto"/>
          <w:kern w:val="2"/>
        </w:rPr>
        <w:t xml:space="preserve">ter, I got caught and was </w:t>
      </w:r>
      <w:r w:rsidR="00512BFC" w:rsidRPr="00952473">
        <w:rPr>
          <w:rFonts w:hint="eastAsia"/>
          <w:color w:val="auto"/>
          <w:kern w:val="2"/>
        </w:rPr>
        <w:t>___</w:t>
      </w:r>
      <w:r w:rsidR="00512BFC" w:rsidRPr="00952473">
        <w:rPr>
          <w:color w:val="auto"/>
          <w:kern w:val="2"/>
        </w:rPr>
        <w:t>4</w:t>
      </w:r>
      <w:r w:rsidR="00512BFC">
        <w:rPr>
          <w:rFonts w:hint="eastAsia"/>
          <w:color w:val="auto"/>
          <w:kern w:val="2"/>
        </w:rPr>
        <w:t>1</w:t>
      </w:r>
      <w:r w:rsidR="00512BFC" w:rsidRPr="00952473">
        <w:rPr>
          <w:rFonts w:hint="eastAsia"/>
          <w:color w:val="auto"/>
          <w:kern w:val="2"/>
        </w:rPr>
        <w:t xml:space="preserve">___ </w:t>
      </w:r>
      <w:r w:rsidRPr="00952473">
        <w:rPr>
          <w:rFonts w:hint="eastAsia"/>
          <w:color w:val="auto"/>
          <w:kern w:val="2"/>
        </w:rPr>
        <w:t xml:space="preserve"> to </w:t>
      </w:r>
      <w:r w:rsidR="00276321">
        <w:rPr>
          <w:rFonts w:hint="eastAsia"/>
          <w:color w:val="auto"/>
          <w:kern w:val="2"/>
        </w:rPr>
        <w:t xml:space="preserve">a shelter. I hated it and felt </w:t>
      </w:r>
      <w:r w:rsidRPr="00952473">
        <w:rPr>
          <w:rFonts w:hint="eastAsia"/>
          <w:color w:val="auto"/>
          <w:kern w:val="2"/>
        </w:rPr>
        <w:t>___</w:t>
      </w:r>
      <w:r w:rsidR="003F3BED" w:rsidRPr="00952473">
        <w:rPr>
          <w:color w:val="auto"/>
          <w:kern w:val="2"/>
        </w:rPr>
        <w:t>4</w:t>
      </w:r>
      <w:r w:rsidR="00831914" w:rsidRPr="00952473">
        <w:rPr>
          <w:rFonts w:hint="eastAsia"/>
          <w:color w:val="auto"/>
          <w:kern w:val="2"/>
        </w:rPr>
        <w:t>2</w:t>
      </w:r>
      <w:r w:rsidRPr="00952473">
        <w:rPr>
          <w:rFonts w:hint="eastAsia"/>
          <w:color w:val="auto"/>
          <w:kern w:val="2"/>
        </w:rPr>
        <w:t>___. I thought I would never have fun again. Luckily, a little girl</w:t>
      </w:r>
      <w:r w:rsidRPr="00952473">
        <w:rPr>
          <w:color w:val="auto"/>
          <w:kern w:val="2"/>
        </w:rPr>
        <w:t>’</w:t>
      </w:r>
      <w:r w:rsidRPr="00952473">
        <w:rPr>
          <w:rFonts w:hint="eastAsia"/>
          <w:color w:val="auto"/>
          <w:kern w:val="2"/>
        </w:rPr>
        <w:t>s family ___</w:t>
      </w:r>
      <w:r w:rsidR="003F3BED" w:rsidRPr="00952473">
        <w:rPr>
          <w:color w:val="auto"/>
          <w:kern w:val="2"/>
        </w:rPr>
        <w:t>4</w:t>
      </w:r>
      <w:r w:rsidR="00831914" w:rsidRPr="00952473">
        <w:rPr>
          <w:rFonts w:hint="eastAsia"/>
          <w:color w:val="auto"/>
          <w:kern w:val="2"/>
        </w:rPr>
        <w:t>3</w:t>
      </w:r>
      <w:r w:rsidRPr="00952473">
        <w:rPr>
          <w:rFonts w:hint="eastAsia"/>
          <w:color w:val="auto"/>
          <w:kern w:val="2"/>
        </w:rPr>
        <w:t>___ me. I love them and they love me, too!</w:t>
      </w:r>
      <w:r w:rsidRPr="00952473">
        <w:rPr>
          <w:color w:val="auto"/>
        </w:rPr>
        <w:t xml:space="preserve">　</w:t>
      </w:r>
    </w:p>
    <w:p w14:paraId="6964070F" w14:textId="188AFD1B" w:rsidR="00BA5616" w:rsidRPr="00952473" w:rsidRDefault="00FF6B15" w:rsidP="00BF7D2A">
      <w:pPr>
        <w:pStyle w:val="Normal100"/>
        <w:snapToGrid w:val="0"/>
        <w:spacing w:before="80" w:line="276" w:lineRule="auto"/>
        <w:textAlignment w:val="center"/>
        <w:rPr>
          <w:rFonts w:eastAsia="DengXian"/>
          <w:color w:val="auto"/>
          <w:lang w:eastAsia="zh-CN"/>
        </w:rPr>
      </w:pPr>
      <w:bookmarkStart w:id="127" w:name="QQ210113002031_1_H"/>
      <w:r w:rsidRPr="00952473">
        <w:rPr>
          <w:color w:val="auto"/>
        </w:rPr>
        <w:t xml:space="preserve">(    ) </w:t>
      </w:r>
      <w:r w:rsidR="00BA5616" w:rsidRPr="00952473">
        <w:rPr>
          <w:color w:val="auto"/>
        </w:rPr>
        <w:t>3</w:t>
      </w:r>
      <w:r w:rsidR="00831914" w:rsidRPr="00952473">
        <w:rPr>
          <w:rFonts w:hint="eastAsia"/>
          <w:color w:val="auto"/>
        </w:rPr>
        <w:t>9</w:t>
      </w:r>
      <w:r w:rsidR="00BA5616" w:rsidRPr="00952473">
        <w:rPr>
          <w:color w:val="auto"/>
        </w:rPr>
        <w:t>.</w:t>
      </w:r>
      <w:bookmarkEnd w:id="127"/>
      <w:r w:rsidR="00BA5616" w:rsidRPr="00952473">
        <w:rPr>
          <w:color w:val="auto"/>
        </w:rPr>
        <w:t xml:space="preserve"> (A)</w:t>
      </w:r>
      <w:bookmarkStart w:id="128" w:name="QQ210113002031_1_1"/>
      <w:r w:rsidR="009C5AFD" w:rsidRPr="00952473">
        <w:rPr>
          <w:rFonts w:hint="eastAsia"/>
          <w:color w:val="auto"/>
          <w:kern w:val="2"/>
        </w:rPr>
        <w:t xml:space="preserve"> little</w:t>
      </w:r>
      <w:r w:rsidR="00BA5616" w:rsidRPr="00952473">
        <w:rPr>
          <w:color w:val="auto"/>
        </w:rPr>
        <w:t xml:space="preserve">　</w:t>
      </w:r>
      <w:bookmarkEnd w:id="128"/>
      <w:r w:rsidR="00BA5616" w:rsidRPr="00952473">
        <w:rPr>
          <w:color w:val="auto"/>
        </w:rPr>
        <w:t>(B)</w:t>
      </w:r>
      <w:bookmarkStart w:id="129" w:name="QQ210113002031_1_2"/>
      <w:r w:rsidR="00BA5616" w:rsidRPr="00952473">
        <w:rPr>
          <w:rFonts w:hint="eastAsia"/>
          <w:color w:val="auto"/>
          <w:kern w:val="2"/>
        </w:rPr>
        <w:t xml:space="preserve"> more</w:t>
      </w:r>
      <w:r w:rsidR="00BA5616" w:rsidRPr="00952473">
        <w:rPr>
          <w:color w:val="auto"/>
        </w:rPr>
        <w:t xml:space="preserve">　</w:t>
      </w:r>
      <w:bookmarkEnd w:id="129"/>
      <w:r w:rsidR="00BA5616" w:rsidRPr="00952473">
        <w:rPr>
          <w:color w:val="auto"/>
        </w:rPr>
        <w:t>(C)</w:t>
      </w:r>
      <w:bookmarkStart w:id="130" w:name="QQ210113002031_1_3"/>
      <w:r w:rsidR="009C5AFD" w:rsidRPr="00952473">
        <w:rPr>
          <w:rFonts w:hint="eastAsia"/>
          <w:color w:val="auto"/>
          <w:kern w:val="2"/>
        </w:rPr>
        <w:t xml:space="preserve"> few</w:t>
      </w:r>
      <w:r w:rsidR="00BA5616" w:rsidRPr="00952473">
        <w:rPr>
          <w:color w:val="auto"/>
        </w:rPr>
        <w:t xml:space="preserve">　</w:t>
      </w:r>
      <w:bookmarkEnd w:id="130"/>
      <w:r w:rsidR="00BA5616" w:rsidRPr="00952473">
        <w:rPr>
          <w:color w:val="auto"/>
        </w:rPr>
        <w:t>(D)</w:t>
      </w:r>
      <w:bookmarkStart w:id="131" w:name="QQ210113002031_1_4"/>
      <w:r w:rsidR="00BA5616" w:rsidRPr="00952473">
        <w:rPr>
          <w:rFonts w:hint="eastAsia"/>
          <w:color w:val="auto"/>
          <w:kern w:val="2"/>
        </w:rPr>
        <w:t xml:space="preserve"> much</w:t>
      </w:r>
      <w:r w:rsidR="00BA5616" w:rsidRPr="00952473">
        <w:rPr>
          <w:color w:val="auto"/>
        </w:rPr>
        <w:t xml:space="preserve">　</w:t>
      </w:r>
      <w:bookmarkEnd w:id="131"/>
    </w:p>
    <w:p w14:paraId="3D6FBA18" w14:textId="6D969D3F" w:rsidR="00BA5616" w:rsidRPr="00952473" w:rsidRDefault="00BA5616" w:rsidP="00BF7D2A">
      <w:pPr>
        <w:pStyle w:val="Normal200"/>
        <w:snapToGrid w:val="0"/>
        <w:spacing w:before="80" w:line="276" w:lineRule="auto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 xml:space="preserve">(    ) </w:t>
      </w:r>
      <w:r w:rsidR="00831914" w:rsidRPr="00952473">
        <w:rPr>
          <w:rFonts w:hint="eastAsia"/>
          <w:color w:val="auto"/>
        </w:rPr>
        <w:t>40</w:t>
      </w:r>
      <w:r w:rsidRPr="00952473">
        <w:rPr>
          <w:color w:val="auto"/>
        </w:rPr>
        <w:t>. (A)</w:t>
      </w:r>
      <w:bookmarkStart w:id="132" w:name="QQ210113002031_2_1"/>
      <w:r w:rsidR="009C5AFD" w:rsidRPr="00952473">
        <w:rPr>
          <w:rFonts w:hint="eastAsia"/>
          <w:color w:val="auto"/>
          <w:kern w:val="2"/>
        </w:rPr>
        <w:t xml:space="preserve"> awkward</w:t>
      </w:r>
      <w:r w:rsidRPr="00952473">
        <w:rPr>
          <w:color w:val="auto"/>
        </w:rPr>
        <w:t xml:space="preserve">　</w:t>
      </w:r>
      <w:bookmarkEnd w:id="132"/>
      <w:r w:rsidRPr="00952473">
        <w:rPr>
          <w:color w:val="auto"/>
        </w:rPr>
        <w:t>(B)</w:t>
      </w:r>
      <w:bookmarkStart w:id="133" w:name="QQ210113002031_2_2"/>
      <w:r w:rsidRPr="00952473">
        <w:rPr>
          <w:rFonts w:hint="eastAsia"/>
          <w:color w:val="auto"/>
          <w:kern w:val="2"/>
        </w:rPr>
        <w:t xml:space="preserve"> awake</w:t>
      </w:r>
      <w:r w:rsidRPr="00952473">
        <w:rPr>
          <w:color w:val="auto"/>
        </w:rPr>
        <w:t xml:space="preserve">　</w:t>
      </w:r>
      <w:bookmarkEnd w:id="133"/>
      <w:r w:rsidRPr="00952473">
        <w:rPr>
          <w:color w:val="auto"/>
        </w:rPr>
        <w:t>(C)</w:t>
      </w:r>
      <w:bookmarkStart w:id="134" w:name="QQ210113002031_2_3"/>
      <w:r w:rsidRPr="00952473">
        <w:rPr>
          <w:rFonts w:hint="eastAsia"/>
          <w:color w:val="auto"/>
          <w:kern w:val="2"/>
        </w:rPr>
        <w:t xml:space="preserve"> awesome</w:t>
      </w:r>
      <w:r w:rsidRPr="00952473">
        <w:rPr>
          <w:color w:val="auto"/>
        </w:rPr>
        <w:t xml:space="preserve">　</w:t>
      </w:r>
      <w:bookmarkEnd w:id="134"/>
      <w:r w:rsidRPr="00952473">
        <w:rPr>
          <w:color w:val="auto"/>
        </w:rPr>
        <w:t>(D)</w:t>
      </w:r>
      <w:bookmarkStart w:id="135" w:name="QQ210113002031_2_4"/>
      <w:r w:rsidR="009C5AFD" w:rsidRPr="00952473">
        <w:rPr>
          <w:rFonts w:hint="eastAsia"/>
          <w:color w:val="auto"/>
          <w:kern w:val="2"/>
        </w:rPr>
        <w:t xml:space="preserve"> aware</w:t>
      </w:r>
      <w:r w:rsidRPr="00952473">
        <w:rPr>
          <w:color w:val="auto"/>
        </w:rPr>
        <w:t xml:space="preserve">　</w:t>
      </w:r>
      <w:bookmarkEnd w:id="135"/>
    </w:p>
    <w:p w14:paraId="0242F6ED" w14:textId="0311431D" w:rsidR="00BA5616" w:rsidRPr="00952473" w:rsidRDefault="00FF6B15" w:rsidP="00BF7D2A">
      <w:pPr>
        <w:pStyle w:val="Normal30"/>
        <w:snapToGrid w:val="0"/>
        <w:spacing w:before="80" w:line="276" w:lineRule="auto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    ) 4</w:t>
      </w:r>
      <w:r w:rsidR="00831914" w:rsidRPr="00952473">
        <w:rPr>
          <w:rFonts w:hint="eastAsia"/>
          <w:color w:val="auto"/>
        </w:rPr>
        <w:t>1</w:t>
      </w:r>
      <w:r w:rsidR="00BA5616" w:rsidRPr="00952473">
        <w:rPr>
          <w:color w:val="auto"/>
        </w:rPr>
        <w:t>. (A)</w:t>
      </w:r>
      <w:bookmarkStart w:id="136" w:name="QQ210113002031_3_1"/>
      <w:r w:rsidR="00512BFC">
        <w:rPr>
          <w:rFonts w:hint="eastAsia"/>
          <w:color w:val="auto"/>
          <w:kern w:val="2"/>
        </w:rPr>
        <w:t xml:space="preserve"> take</w:t>
      </w:r>
      <w:r w:rsidR="00BA5616" w:rsidRPr="00952473">
        <w:rPr>
          <w:color w:val="auto"/>
        </w:rPr>
        <w:t xml:space="preserve">　</w:t>
      </w:r>
      <w:bookmarkEnd w:id="136"/>
      <w:r w:rsidR="00BA5616" w:rsidRPr="00952473">
        <w:rPr>
          <w:color w:val="auto"/>
        </w:rPr>
        <w:t>(B)</w:t>
      </w:r>
      <w:bookmarkStart w:id="137" w:name="QQ210113002031_3_2"/>
      <w:r w:rsidR="00512BFC">
        <w:rPr>
          <w:rFonts w:hint="eastAsia"/>
          <w:color w:val="auto"/>
          <w:kern w:val="2"/>
        </w:rPr>
        <w:t xml:space="preserve"> takes</w:t>
      </w:r>
      <w:r w:rsidR="00BA5616" w:rsidRPr="00952473">
        <w:rPr>
          <w:color w:val="auto"/>
        </w:rPr>
        <w:t xml:space="preserve">　</w:t>
      </w:r>
      <w:bookmarkEnd w:id="137"/>
      <w:r w:rsidR="00BA5616" w:rsidRPr="00952473">
        <w:rPr>
          <w:color w:val="auto"/>
        </w:rPr>
        <w:t>(C)</w:t>
      </w:r>
      <w:bookmarkStart w:id="138" w:name="QQ210113002031_3_3"/>
      <w:r w:rsidR="00512BFC">
        <w:rPr>
          <w:rFonts w:hint="eastAsia"/>
          <w:color w:val="auto"/>
          <w:kern w:val="2"/>
        </w:rPr>
        <w:t xml:space="preserve"> taken</w:t>
      </w:r>
      <w:r w:rsidR="00BA5616" w:rsidRPr="00952473">
        <w:rPr>
          <w:color w:val="auto"/>
        </w:rPr>
        <w:t xml:space="preserve">　</w:t>
      </w:r>
      <w:bookmarkEnd w:id="138"/>
      <w:r w:rsidR="00BA5616" w:rsidRPr="00952473">
        <w:rPr>
          <w:color w:val="auto"/>
        </w:rPr>
        <w:t>(D)</w:t>
      </w:r>
      <w:bookmarkStart w:id="139" w:name="QQ210113002031_3_4"/>
      <w:r w:rsidR="00512BFC">
        <w:rPr>
          <w:rFonts w:hint="eastAsia"/>
          <w:color w:val="auto"/>
          <w:kern w:val="2"/>
        </w:rPr>
        <w:t xml:space="preserve"> taking</w:t>
      </w:r>
      <w:r w:rsidR="00BA5616" w:rsidRPr="00952473">
        <w:rPr>
          <w:color w:val="auto"/>
        </w:rPr>
        <w:t xml:space="preserve">　</w:t>
      </w:r>
      <w:bookmarkEnd w:id="139"/>
    </w:p>
    <w:p w14:paraId="5E078B28" w14:textId="2D43F094" w:rsidR="00BA5616" w:rsidRPr="00952473" w:rsidRDefault="00FF6B15" w:rsidP="00BF7D2A">
      <w:pPr>
        <w:pStyle w:val="Normal400"/>
        <w:snapToGrid w:val="0"/>
        <w:spacing w:before="80" w:line="276" w:lineRule="auto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    ) 4</w:t>
      </w:r>
      <w:r w:rsidR="00831914" w:rsidRPr="00952473">
        <w:rPr>
          <w:rFonts w:hint="eastAsia"/>
          <w:color w:val="auto"/>
        </w:rPr>
        <w:t>2</w:t>
      </w:r>
      <w:r w:rsidR="00BA5616" w:rsidRPr="00952473">
        <w:rPr>
          <w:color w:val="auto"/>
        </w:rPr>
        <w:t>. (A)</w:t>
      </w:r>
      <w:bookmarkStart w:id="140" w:name="QQ210113002031_4_1"/>
      <w:r w:rsidR="00BA5616" w:rsidRPr="00952473">
        <w:rPr>
          <w:rFonts w:hint="eastAsia"/>
          <w:color w:val="auto"/>
          <w:kern w:val="2"/>
        </w:rPr>
        <w:t xml:space="preserve"> scares</w:t>
      </w:r>
      <w:r w:rsidR="00BA5616" w:rsidRPr="00952473">
        <w:rPr>
          <w:color w:val="auto"/>
        </w:rPr>
        <w:t xml:space="preserve">　</w:t>
      </w:r>
      <w:bookmarkEnd w:id="140"/>
      <w:r w:rsidR="00BA5616" w:rsidRPr="00952473">
        <w:rPr>
          <w:color w:val="auto"/>
        </w:rPr>
        <w:t>(B)</w:t>
      </w:r>
      <w:bookmarkStart w:id="141" w:name="QQ210113002031_4_2"/>
      <w:r w:rsidR="00BA5616" w:rsidRPr="00952473">
        <w:rPr>
          <w:rFonts w:hint="eastAsia"/>
          <w:color w:val="auto"/>
          <w:kern w:val="2"/>
        </w:rPr>
        <w:t xml:space="preserve"> scare</w:t>
      </w:r>
      <w:r w:rsidR="009C5AFD" w:rsidRPr="00952473">
        <w:rPr>
          <w:color w:val="auto"/>
          <w:kern w:val="2"/>
        </w:rPr>
        <w:t>d</w:t>
      </w:r>
      <w:r w:rsidR="00BA5616" w:rsidRPr="00952473">
        <w:rPr>
          <w:color w:val="auto"/>
        </w:rPr>
        <w:t xml:space="preserve">　</w:t>
      </w:r>
      <w:bookmarkEnd w:id="141"/>
      <w:r w:rsidR="00BA5616" w:rsidRPr="00952473">
        <w:rPr>
          <w:color w:val="auto"/>
        </w:rPr>
        <w:t>(C)</w:t>
      </w:r>
      <w:bookmarkStart w:id="142" w:name="QQ210113002031_4_3"/>
      <w:r w:rsidR="00BA5616" w:rsidRPr="00952473">
        <w:rPr>
          <w:rFonts w:hint="eastAsia"/>
          <w:color w:val="auto"/>
          <w:kern w:val="2"/>
        </w:rPr>
        <w:t xml:space="preserve"> scaring</w:t>
      </w:r>
      <w:r w:rsidR="00BA5616" w:rsidRPr="00952473">
        <w:rPr>
          <w:color w:val="auto"/>
        </w:rPr>
        <w:t xml:space="preserve">　</w:t>
      </w:r>
      <w:bookmarkEnd w:id="142"/>
      <w:r w:rsidR="00BA5616" w:rsidRPr="00952473">
        <w:rPr>
          <w:color w:val="auto"/>
        </w:rPr>
        <w:t>(D)</w:t>
      </w:r>
      <w:bookmarkStart w:id="143" w:name="QQ210113002031_4_4"/>
      <w:r w:rsidR="00BA5616" w:rsidRPr="00952473">
        <w:rPr>
          <w:rFonts w:hint="eastAsia"/>
          <w:color w:val="auto"/>
          <w:kern w:val="2"/>
        </w:rPr>
        <w:t xml:space="preserve"> scare</w:t>
      </w:r>
      <w:r w:rsidR="00BA5616" w:rsidRPr="00952473">
        <w:rPr>
          <w:color w:val="auto"/>
        </w:rPr>
        <w:t xml:space="preserve">　</w:t>
      </w:r>
      <w:bookmarkEnd w:id="143"/>
    </w:p>
    <w:p w14:paraId="30A06802" w14:textId="24D217FF" w:rsidR="00AF27DF" w:rsidRPr="00952473" w:rsidRDefault="00FF6B15" w:rsidP="00187382">
      <w:pPr>
        <w:pStyle w:val="Normal50"/>
        <w:snapToGrid w:val="0"/>
        <w:spacing w:before="80" w:line="276" w:lineRule="auto"/>
        <w:textAlignment w:val="center"/>
        <w:rPr>
          <w:color w:val="auto"/>
        </w:rPr>
      </w:pPr>
      <w:r w:rsidRPr="00952473">
        <w:rPr>
          <w:color w:val="auto"/>
        </w:rPr>
        <w:t>(    ) 4</w:t>
      </w:r>
      <w:r w:rsidR="00831914" w:rsidRPr="00952473">
        <w:rPr>
          <w:rFonts w:hint="eastAsia"/>
          <w:color w:val="auto"/>
        </w:rPr>
        <w:t>3</w:t>
      </w:r>
      <w:r w:rsidR="00BA5616" w:rsidRPr="00952473">
        <w:rPr>
          <w:color w:val="auto"/>
        </w:rPr>
        <w:t>. (A)</w:t>
      </w:r>
      <w:bookmarkStart w:id="144" w:name="QQ210113002031_5_1"/>
      <w:r w:rsidR="00BA5616" w:rsidRPr="00952473">
        <w:rPr>
          <w:rFonts w:hint="eastAsia"/>
          <w:color w:val="auto"/>
          <w:kern w:val="2"/>
        </w:rPr>
        <w:t xml:space="preserve"> exhausted</w:t>
      </w:r>
      <w:r w:rsidR="00BA5616" w:rsidRPr="00952473">
        <w:rPr>
          <w:color w:val="auto"/>
        </w:rPr>
        <w:t xml:space="preserve">　</w:t>
      </w:r>
      <w:bookmarkEnd w:id="144"/>
      <w:r w:rsidR="00BA5616" w:rsidRPr="00952473">
        <w:rPr>
          <w:color w:val="auto"/>
        </w:rPr>
        <w:t>(B)</w:t>
      </w:r>
      <w:bookmarkStart w:id="145" w:name="QQ210113002031_5_2"/>
      <w:r w:rsidR="00BA5616" w:rsidRPr="00952473">
        <w:rPr>
          <w:rFonts w:hint="eastAsia"/>
          <w:color w:val="auto"/>
          <w:kern w:val="2"/>
        </w:rPr>
        <w:t xml:space="preserve"> adopted</w:t>
      </w:r>
      <w:r w:rsidR="00BA5616" w:rsidRPr="00952473">
        <w:rPr>
          <w:color w:val="auto"/>
        </w:rPr>
        <w:t xml:space="preserve">　</w:t>
      </w:r>
      <w:bookmarkEnd w:id="145"/>
      <w:r w:rsidR="00BA5616" w:rsidRPr="00952473">
        <w:rPr>
          <w:color w:val="auto"/>
        </w:rPr>
        <w:t>(C)</w:t>
      </w:r>
      <w:bookmarkStart w:id="146" w:name="QQ210113002031_5_3"/>
      <w:r w:rsidR="00BA5616" w:rsidRPr="00952473">
        <w:rPr>
          <w:rFonts w:hint="eastAsia"/>
          <w:color w:val="auto"/>
          <w:kern w:val="2"/>
        </w:rPr>
        <w:t xml:space="preserve"> terrified</w:t>
      </w:r>
      <w:r w:rsidR="00BA5616" w:rsidRPr="00952473">
        <w:rPr>
          <w:color w:val="auto"/>
        </w:rPr>
        <w:t xml:space="preserve">　</w:t>
      </w:r>
      <w:bookmarkEnd w:id="146"/>
      <w:r w:rsidR="00BA5616" w:rsidRPr="00952473">
        <w:rPr>
          <w:color w:val="auto"/>
        </w:rPr>
        <w:t>(D)</w:t>
      </w:r>
      <w:bookmarkStart w:id="147" w:name="QQ210113002031_5_4"/>
      <w:r w:rsidR="00BA5616" w:rsidRPr="00952473">
        <w:rPr>
          <w:rFonts w:hint="eastAsia"/>
          <w:color w:val="auto"/>
          <w:kern w:val="2"/>
        </w:rPr>
        <w:t xml:space="preserve"> confirmed</w:t>
      </w:r>
      <w:r w:rsidR="00BA5616" w:rsidRPr="00952473">
        <w:rPr>
          <w:color w:val="auto"/>
        </w:rPr>
        <w:t xml:space="preserve">　</w:t>
      </w:r>
      <w:bookmarkEnd w:id="147"/>
      <w:r w:rsidR="00BA5616" w:rsidRPr="00952473">
        <w:rPr>
          <w:rFonts w:hint="eastAsia"/>
          <w:color w:val="auto"/>
        </w:rPr>
        <w:t xml:space="preserve"> </w:t>
      </w:r>
    </w:p>
    <w:p w14:paraId="04064942" w14:textId="6952362B" w:rsidR="002D46F9" w:rsidRPr="00952473" w:rsidRDefault="00BA5616" w:rsidP="009C5AFD">
      <w:pPr>
        <w:pStyle w:val="Normal094"/>
        <w:snapToGrid w:val="0"/>
        <w:spacing w:before="80" w:line="276" w:lineRule="auto"/>
        <w:textAlignment w:val="center"/>
        <w:rPr>
          <w:rFonts w:eastAsia="DengXian"/>
          <w:color w:val="auto"/>
          <w:lang w:eastAsia="zh-CN"/>
        </w:rPr>
      </w:pPr>
      <w:bookmarkStart w:id="148" w:name="QQ210506000348_M"/>
      <w:bookmarkStart w:id="149" w:name="QQ210506000348"/>
      <w:r w:rsidRPr="00952473">
        <w:rPr>
          <w:rFonts w:hint="eastAsia"/>
          <w:color w:val="auto"/>
          <w:kern w:val="2"/>
          <w:szCs w:val="22"/>
        </w:rPr>
        <w:t xml:space="preserve">　　</w:t>
      </w:r>
      <w:bookmarkEnd w:id="148"/>
      <w:bookmarkEnd w:id="149"/>
      <w:r w:rsidR="002D46F9" w:rsidRPr="00952473">
        <w:rPr>
          <w:rFonts w:hint="eastAsia"/>
          <w:color w:val="auto"/>
          <w:kern w:val="2"/>
          <w:szCs w:val="22"/>
        </w:rPr>
        <w:t xml:space="preserve">Why do we love dogs so much? Let me tell you about Lucky. My family adopted Lucky when he was a small puppy. I </w:t>
      </w:r>
      <w:r w:rsidR="002D46F9" w:rsidRPr="00952473">
        <w:rPr>
          <w:rFonts w:hint="eastAsia"/>
          <w:color w:val="auto"/>
          <w:kern w:val="2"/>
        </w:rPr>
        <w:t>___</w:t>
      </w:r>
      <w:r w:rsidR="002D46F9" w:rsidRPr="00952473">
        <w:rPr>
          <w:color w:val="auto"/>
          <w:kern w:val="2"/>
        </w:rPr>
        <w:t>4</w:t>
      </w:r>
      <w:r w:rsidR="00831914" w:rsidRPr="00952473">
        <w:rPr>
          <w:rFonts w:hint="eastAsia"/>
          <w:color w:val="auto"/>
          <w:kern w:val="2"/>
        </w:rPr>
        <w:t>4</w:t>
      </w:r>
      <w:r w:rsidR="002D46F9" w:rsidRPr="00952473">
        <w:rPr>
          <w:rFonts w:hint="eastAsia"/>
          <w:color w:val="auto"/>
          <w:kern w:val="2"/>
        </w:rPr>
        <w:t xml:space="preserve">___ </w:t>
      </w:r>
      <w:r w:rsidR="002D46F9" w:rsidRPr="00952473">
        <w:rPr>
          <w:rFonts w:hint="eastAsia"/>
          <w:color w:val="auto"/>
          <w:kern w:val="2"/>
          <w:szCs w:val="22"/>
        </w:rPr>
        <w:t>play with Lucky when I was a child. I loved Lucky, but I wasn</w:t>
      </w:r>
      <w:r w:rsidR="002D46F9" w:rsidRPr="00952473">
        <w:rPr>
          <w:color w:val="auto"/>
          <w:kern w:val="2"/>
          <w:szCs w:val="22"/>
        </w:rPr>
        <w:t>’</w:t>
      </w:r>
      <w:r w:rsidR="002D46F9" w:rsidRPr="00952473">
        <w:rPr>
          <w:rFonts w:hint="eastAsia"/>
          <w:color w:val="auto"/>
          <w:kern w:val="2"/>
          <w:szCs w:val="22"/>
        </w:rPr>
        <w:t xml:space="preserve">t </w:t>
      </w:r>
      <w:r w:rsidR="002D46F9" w:rsidRPr="00952473">
        <w:rPr>
          <w:rFonts w:hint="eastAsia"/>
          <w:color w:val="auto"/>
          <w:kern w:val="2"/>
        </w:rPr>
        <w:t xml:space="preserve"> ___</w:t>
      </w:r>
      <w:r w:rsidR="002D46F9" w:rsidRPr="00952473">
        <w:rPr>
          <w:color w:val="auto"/>
          <w:kern w:val="2"/>
        </w:rPr>
        <w:t>4</w:t>
      </w:r>
      <w:r w:rsidR="00831914" w:rsidRPr="00952473">
        <w:rPr>
          <w:rFonts w:hint="eastAsia"/>
          <w:color w:val="auto"/>
          <w:kern w:val="2"/>
        </w:rPr>
        <w:t>5</w:t>
      </w:r>
      <w:r w:rsidR="002D46F9" w:rsidRPr="00952473">
        <w:rPr>
          <w:rFonts w:hint="eastAsia"/>
          <w:color w:val="auto"/>
          <w:kern w:val="2"/>
        </w:rPr>
        <w:t xml:space="preserve">___ </w:t>
      </w:r>
      <w:r w:rsidR="002D46F9" w:rsidRPr="00952473">
        <w:rPr>
          <w:rFonts w:hint="eastAsia"/>
          <w:color w:val="auto"/>
          <w:kern w:val="2"/>
          <w:szCs w:val="22"/>
        </w:rPr>
        <w:t xml:space="preserve">then how much my dog loved me. When I got older, I moved to Canada. At first, I was so </w:t>
      </w:r>
      <w:r w:rsidR="002D46F9" w:rsidRPr="00952473">
        <w:rPr>
          <w:rFonts w:hint="eastAsia"/>
          <w:color w:val="auto"/>
          <w:kern w:val="2"/>
        </w:rPr>
        <w:t xml:space="preserve"> ___</w:t>
      </w:r>
      <w:r w:rsidR="00FF6B15" w:rsidRPr="00952473">
        <w:rPr>
          <w:rFonts w:hint="eastAsia"/>
          <w:color w:val="auto"/>
          <w:kern w:val="2"/>
        </w:rPr>
        <w:t>4</w:t>
      </w:r>
      <w:r w:rsidR="00831914" w:rsidRPr="00952473">
        <w:rPr>
          <w:rFonts w:hint="eastAsia"/>
          <w:color w:val="auto"/>
          <w:kern w:val="2"/>
        </w:rPr>
        <w:t>6</w:t>
      </w:r>
      <w:r w:rsidR="002D46F9" w:rsidRPr="00952473">
        <w:rPr>
          <w:rFonts w:hint="eastAsia"/>
          <w:color w:val="auto"/>
          <w:kern w:val="2"/>
        </w:rPr>
        <w:t>___</w:t>
      </w:r>
      <w:r w:rsidR="002D46F9" w:rsidRPr="00952473">
        <w:rPr>
          <w:rFonts w:hint="eastAsia"/>
          <w:color w:val="auto"/>
          <w:kern w:val="2"/>
          <w:szCs w:val="22"/>
        </w:rPr>
        <w:t xml:space="preserve">! A few years later, I came back to Taiwan to visit my family. They were happy to see me, but Lucky was really, really </w:t>
      </w:r>
      <w:r w:rsidR="002D46F9" w:rsidRPr="00952473">
        <w:rPr>
          <w:rFonts w:hint="eastAsia"/>
          <w:color w:val="auto"/>
          <w:kern w:val="2"/>
        </w:rPr>
        <w:t>___</w:t>
      </w:r>
      <w:r w:rsidR="00FF6B15" w:rsidRPr="00952473">
        <w:rPr>
          <w:rFonts w:hint="eastAsia"/>
          <w:color w:val="auto"/>
          <w:kern w:val="2"/>
        </w:rPr>
        <w:t>4</w:t>
      </w:r>
      <w:r w:rsidR="00831914" w:rsidRPr="00952473">
        <w:rPr>
          <w:rFonts w:hint="eastAsia"/>
          <w:color w:val="auto"/>
          <w:kern w:val="2"/>
        </w:rPr>
        <w:t>7</w:t>
      </w:r>
      <w:r w:rsidR="002D46F9" w:rsidRPr="00952473">
        <w:rPr>
          <w:rFonts w:hint="eastAsia"/>
          <w:color w:val="auto"/>
          <w:kern w:val="2"/>
        </w:rPr>
        <w:t>___</w:t>
      </w:r>
      <w:r w:rsidR="002D46F9" w:rsidRPr="00952473">
        <w:rPr>
          <w:rFonts w:hint="eastAsia"/>
          <w:color w:val="auto"/>
          <w:kern w:val="2"/>
          <w:szCs w:val="22"/>
        </w:rPr>
        <w:t xml:space="preserve">. He licked my face, brushed </w:t>
      </w:r>
      <w:r w:rsidR="009774A5">
        <w:rPr>
          <w:rFonts w:hint="eastAsia"/>
          <w:color w:val="auto"/>
          <w:kern w:val="2"/>
        </w:rPr>
        <w:t>against</w:t>
      </w:r>
      <w:r w:rsidR="002D46F9" w:rsidRPr="00952473">
        <w:rPr>
          <w:rFonts w:hint="eastAsia"/>
          <w:color w:val="auto"/>
          <w:kern w:val="2"/>
        </w:rPr>
        <w:t xml:space="preserve"> </w:t>
      </w:r>
      <w:r w:rsidR="002D46F9" w:rsidRPr="00952473">
        <w:rPr>
          <w:rFonts w:hint="eastAsia"/>
          <w:color w:val="auto"/>
          <w:kern w:val="2"/>
          <w:szCs w:val="22"/>
        </w:rPr>
        <w:t>my leg many times, and barked happily. All these things m</w:t>
      </w:r>
      <w:r w:rsidR="009774A5">
        <w:rPr>
          <w:rFonts w:hint="eastAsia"/>
          <w:color w:val="auto"/>
          <w:kern w:val="2"/>
          <w:szCs w:val="22"/>
        </w:rPr>
        <w:t xml:space="preserve">ade me realize </w:t>
      </w:r>
      <w:r w:rsidR="009774A5" w:rsidRPr="00952473">
        <w:rPr>
          <w:rFonts w:hint="eastAsia"/>
          <w:color w:val="auto"/>
          <w:kern w:val="2"/>
        </w:rPr>
        <w:t>___4</w:t>
      </w:r>
      <w:r w:rsidR="009774A5">
        <w:rPr>
          <w:rFonts w:hint="eastAsia"/>
          <w:color w:val="auto"/>
          <w:kern w:val="2"/>
        </w:rPr>
        <w:t>8</w:t>
      </w:r>
      <w:r w:rsidR="009774A5" w:rsidRPr="00952473">
        <w:rPr>
          <w:rFonts w:hint="eastAsia"/>
          <w:color w:val="auto"/>
          <w:kern w:val="2"/>
        </w:rPr>
        <w:t>___</w:t>
      </w:r>
      <w:r w:rsidR="002D46F9" w:rsidRPr="00952473">
        <w:rPr>
          <w:rFonts w:hint="eastAsia"/>
          <w:color w:val="auto"/>
          <w:kern w:val="2"/>
          <w:szCs w:val="22"/>
        </w:rPr>
        <w:t xml:space="preserve"> we love dogs so much. It</w:t>
      </w:r>
      <w:r w:rsidR="002D46F9" w:rsidRPr="00952473">
        <w:rPr>
          <w:color w:val="auto"/>
          <w:kern w:val="2"/>
          <w:szCs w:val="22"/>
        </w:rPr>
        <w:t>’</w:t>
      </w:r>
      <w:r w:rsidR="002D46F9" w:rsidRPr="00952473">
        <w:rPr>
          <w:rFonts w:hint="eastAsia"/>
          <w:color w:val="auto"/>
          <w:kern w:val="2"/>
          <w:szCs w:val="22"/>
        </w:rPr>
        <w:t>s because they have the power to make us feel so special and so loved!</w:t>
      </w:r>
      <w:r w:rsidR="002D46F9" w:rsidRPr="00952473">
        <w:rPr>
          <w:color w:val="auto"/>
        </w:rPr>
        <w:t xml:space="preserve">　</w:t>
      </w:r>
    </w:p>
    <w:p w14:paraId="003508E6" w14:textId="6FC07CE7" w:rsidR="002D46F9" w:rsidRPr="00952473" w:rsidRDefault="002D46F9" w:rsidP="009C5AFD">
      <w:pPr>
        <w:pStyle w:val="Normal140"/>
        <w:snapToGrid w:val="0"/>
        <w:spacing w:before="80" w:line="276" w:lineRule="auto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    ) 4</w:t>
      </w:r>
      <w:r w:rsidR="00831914" w:rsidRPr="00952473">
        <w:rPr>
          <w:rFonts w:hint="eastAsia"/>
          <w:color w:val="auto"/>
        </w:rPr>
        <w:t>4</w:t>
      </w:r>
      <w:r w:rsidRPr="00952473">
        <w:rPr>
          <w:color w:val="auto"/>
        </w:rPr>
        <w:t>. (A)</w:t>
      </w:r>
      <w:bookmarkStart w:id="150" w:name="QQ210503001288_1_1"/>
      <w:r w:rsidRPr="00952473">
        <w:rPr>
          <w:rFonts w:hint="eastAsia"/>
          <w:color w:val="auto"/>
          <w:kern w:val="2"/>
          <w:szCs w:val="22"/>
        </w:rPr>
        <w:t xml:space="preserve"> was used to</w:t>
      </w:r>
      <w:r w:rsidRPr="00952473">
        <w:rPr>
          <w:color w:val="auto"/>
        </w:rPr>
        <w:t xml:space="preserve">　</w:t>
      </w:r>
      <w:bookmarkEnd w:id="150"/>
      <w:r w:rsidRPr="00952473">
        <w:rPr>
          <w:color w:val="auto"/>
        </w:rPr>
        <w:t>(B)</w:t>
      </w:r>
      <w:bookmarkStart w:id="151" w:name="QQ210503001288_1_2"/>
      <w:r w:rsidRPr="00952473">
        <w:rPr>
          <w:rFonts w:hint="eastAsia"/>
          <w:color w:val="auto"/>
          <w:kern w:val="2"/>
          <w:szCs w:val="22"/>
        </w:rPr>
        <w:t xml:space="preserve"> am using</w:t>
      </w:r>
      <w:r w:rsidRPr="00952473">
        <w:rPr>
          <w:color w:val="auto"/>
        </w:rPr>
        <w:t xml:space="preserve">　</w:t>
      </w:r>
      <w:bookmarkEnd w:id="151"/>
      <w:r w:rsidRPr="00952473">
        <w:rPr>
          <w:color w:val="auto"/>
        </w:rPr>
        <w:t>(C)</w:t>
      </w:r>
      <w:bookmarkStart w:id="152" w:name="QQ210503001288_1_3"/>
      <w:r w:rsidRPr="00952473">
        <w:rPr>
          <w:rFonts w:hint="eastAsia"/>
          <w:color w:val="auto"/>
          <w:kern w:val="2"/>
          <w:szCs w:val="22"/>
        </w:rPr>
        <w:t xml:space="preserve"> used to</w:t>
      </w:r>
      <w:r w:rsidRPr="00952473">
        <w:rPr>
          <w:color w:val="auto"/>
        </w:rPr>
        <w:t xml:space="preserve">　</w:t>
      </w:r>
      <w:bookmarkEnd w:id="152"/>
      <w:r w:rsidRPr="00952473">
        <w:rPr>
          <w:color w:val="auto"/>
        </w:rPr>
        <w:t>(D)</w:t>
      </w:r>
      <w:bookmarkStart w:id="153" w:name="QQ210503001288_1_4"/>
      <w:r w:rsidRPr="00952473">
        <w:rPr>
          <w:rFonts w:hint="eastAsia"/>
          <w:color w:val="auto"/>
          <w:kern w:val="2"/>
          <w:szCs w:val="22"/>
        </w:rPr>
        <w:t xml:space="preserve"> uses in</w:t>
      </w:r>
      <w:r w:rsidRPr="00952473">
        <w:rPr>
          <w:color w:val="auto"/>
        </w:rPr>
        <w:t xml:space="preserve">　</w:t>
      </w:r>
      <w:bookmarkEnd w:id="153"/>
    </w:p>
    <w:p w14:paraId="0DA32192" w14:textId="68A6C0AC" w:rsidR="002D46F9" w:rsidRPr="00952473" w:rsidRDefault="002D46F9" w:rsidP="009C5AFD">
      <w:pPr>
        <w:pStyle w:val="Normal240"/>
        <w:snapToGrid w:val="0"/>
        <w:spacing w:before="80" w:line="276" w:lineRule="auto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>(    ) 4</w:t>
      </w:r>
      <w:r w:rsidR="00831914" w:rsidRPr="00952473">
        <w:rPr>
          <w:rFonts w:hint="eastAsia"/>
          <w:color w:val="auto"/>
        </w:rPr>
        <w:t>5</w:t>
      </w:r>
      <w:r w:rsidRPr="00952473">
        <w:rPr>
          <w:color w:val="auto"/>
        </w:rPr>
        <w:t>. (A)</w:t>
      </w:r>
      <w:bookmarkStart w:id="154" w:name="QQ210503001288_2_1"/>
      <w:r w:rsidRPr="00952473">
        <w:rPr>
          <w:rFonts w:hint="eastAsia"/>
          <w:color w:val="auto"/>
          <w:kern w:val="2"/>
          <w:szCs w:val="22"/>
        </w:rPr>
        <w:t xml:space="preserve"> exhausted</w:t>
      </w:r>
      <w:r w:rsidRPr="00952473">
        <w:rPr>
          <w:color w:val="auto"/>
        </w:rPr>
        <w:t xml:space="preserve">　</w:t>
      </w:r>
      <w:bookmarkEnd w:id="154"/>
      <w:r w:rsidRPr="00952473">
        <w:rPr>
          <w:color w:val="auto"/>
        </w:rPr>
        <w:t>(B)</w:t>
      </w:r>
      <w:bookmarkStart w:id="155" w:name="QQ210503001288_2_2"/>
      <w:r w:rsidRPr="00952473">
        <w:rPr>
          <w:rFonts w:hint="eastAsia"/>
          <w:color w:val="auto"/>
          <w:kern w:val="2"/>
          <w:szCs w:val="22"/>
        </w:rPr>
        <w:t xml:space="preserve"> aware</w:t>
      </w:r>
      <w:r w:rsidRPr="00952473">
        <w:rPr>
          <w:color w:val="auto"/>
        </w:rPr>
        <w:t xml:space="preserve">　</w:t>
      </w:r>
      <w:bookmarkEnd w:id="155"/>
      <w:r w:rsidRPr="00952473">
        <w:rPr>
          <w:color w:val="auto"/>
        </w:rPr>
        <w:t>(C)</w:t>
      </w:r>
      <w:bookmarkStart w:id="156" w:name="QQ210503001288_2_3"/>
      <w:r w:rsidRPr="00952473">
        <w:rPr>
          <w:rFonts w:hint="eastAsia"/>
          <w:color w:val="auto"/>
          <w:kern w:val="2"/>
          <w:szCs w:val="22"/>
        </w:rPr>
        <w:t xml:space="preserve"> eventual</w:t>
      </w:r>
      <w:r w:rsidRPr="00952473">
        <w:rPr>
          <w:color w:val="auto"/>
        </w:rPr>
        <w:t xml:space="preserve">　</w:t>
      </w:r>
      <w:bookmarkEnd w:id="156"/>
      <w:r w:rsidRPr="00952473">
        <w:rPr>
          <w:color w:val="auto"/>
        </w:rPr>
        <w:t>(D)</w:t>
      </w:r>
      <w:bookmarkStart w:id="157" w:name="QQ210503001288_2_4"/>
      <w:r w:rsidRPr="00952473">
        <w:rPr>
          <w:rFonts w:hint="eastAsia"/>
          <w:color w:val="auto"/>
          <w:kern w:val="2"/>
          <w:szCs w:val="22"/>
        </w:rPr>
        <w:t xml:space="preserve"> awake</w:t>
      </w:r>
      <w:r w:rsidRPr="00952473">
        <w:rPr>
          <w:color w:val="auto"/>
        </w:rPr>
        <w:t xml:space="preserve">　</w:t>
      </w:r>
      <w:bookmarkEnd w:id="157"/>
    </w:p>
    <w:p w14:paraId="464B927E" w14:textId="6180C870" w:rsidR="002D46F9" w:rsidRPr="00952473" w:rsidRDefault="002D46F9" w:rsidP="009C5AFD">
      <w:pPr>
        <w:pStyle w:val="Normal34"/>
        <w:snapToGrid w:val="0"/>
        <w:spacing w:before="80" w:line="276" w:lineRule="auto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 xml:space="preserve">(    ) </w:t>
      </w:r>
      <w:r w:rsidR="00FF6B15" w:rsidRPr="00952473">
        <w:rPr>
          <w:rFonts w:hint="eastAsia"/>
          <w:color w:val="auto"/>
        </w:rPr>
        <w:t>4</w:t>
      </w:r>
      <w:r w:rsidR="00831914" w:rsidRPr="00952473">
        <w:rPr>
          <w:rFonts w:hint="eastAsia"/>
          <w:color w:val="auto"/>
        </w:rPr>
        <w:t>6</w:t>
      </w:r>
      <w:r w:rsidRPr="00952473">
        <w:rPr>
          <w:color w:val="auto"/>
        </w:rPr>
        <w:t>. (A)</w:t>
      </w:r>
      <w:bookmarkStart w:id="158" w:name="QQ210503001288_3_1"/>
      <w:r w:rsidRPr="00952473">
        <w:rPr>
          <w:rFonts w:hint="eastAsia"/>
          <w:color w:val="auto"/>
          <w:kern w:val="2"/>
          <w:szCs w:val="22"/>
        </w:rPr>
        <w:t xml:space="preserve"> happiness</w:t>
      </w:r>
      <w:r w:rsidRPr="00952473">
        <w:rPr>
          <w:color w:val="auto"/>
        </w:rPr>
        <w:t xml:space="preserve">　</w:t>
      </w:r>
      <w:bookmarkEnd w:id="158"/>
      <w:r w:rsidRPr="00952473">
        <w:rPr>
          <w:color w:val="auto"/>
        </w:rPr>
        <w:t>(B)</w:t>
      </w:r>
      <w:bookmarkStart w:id="159" w:name="QQ210503001288_3_2"/>
      <w:r w:rsidRPr="00952473">
        <w:rPr>
          <w:rFonts w:hint="eastAsia"/>
          <w:color w:val="auto"/>
          <w:kern w:val="2"/>
          <w:szCs w:val="22"/>
        </w:rPr>
        <w:t xml:space="preserve"> happy</w:t>
      </w:r>
      <w:r w:rsidRPr="00952473">
        <w:rPr>
          <w:color w:val="auto"/>
        </w:rPr>
        <w:t xml:space="preserve">　</w:t>
      </w:r>
      <w:bookmarkEnd w:id="159"/>
      <w:r w:rsidRPr="00952473">
        <w:rPr>
          <w:color w:val="auto"/>
        </w:rPr>
        <w:t>(C)</w:t>
      </w:r>
      <w:bookmarkStart w:id="160" w:name="QQ210503001288_3_3"/>
      <w:r w:rsidRPr="00952473">
        <w:rPr>
          <w:rFonts w:hint="eastAsia"/>
          <w:color w:val="auto"/>
          <w:kern w:val="2"/>
          <w:szCs w:val="22"/>
        </w:rPr>
        <w:t xml:space="preserve"> very happily</w:t>
      </w:r>
      <w:r w:rsidRPr="00952473">
        <w:rPr>
          <w:color w:val="auto"/>
        </w:rPr>
        <w:t xml:space="preserve">　</w:t>
      </w:r>
      <w:bookmarkEnd w:id="160"/>
      <w:r w:rsidRPr="00952473">
        <w:rPr>
          <w:color w:val="auto"/>
        </w:rPr>
        <w:t>(D)</w:t>
      </w:r>
      <w:bookmarkStart w:id="161" w:name="QQ210503001288_3_4"/>
      <w:r w:rsidRPr="00952473">
        <w:rPr>
          <w:rFonts w:hint="eastAsia"/>
          <w:color w:val="auto"/>
          <w:kern w:val="2"/>
          <w:szCs w:val="22"/>
        </w:rPr>
        <w:t xml:space="preserve"> happily</w:t>
      </w:r>
      <w:r w:rsidRPr="00952473">
        <w:rPr>
          <w:color w:val="auto"/>
        </w:rPr>
        <w:t xml:space="preserve">　</w:t>
      </w:r>
      <w:bookmarkEnd w:id="161"/>
    </w:p>
    <w:p w14:paraId="5C3FB34F" w14:textId="2B39AB79" w:rsidR="002D46F9" w:rsidRPr="00952473" w:rsidRDefault="002D46F9" w:rsidP="009C5AFD">
      <w:pPr>
        <w:pStyle w:val="Normal44"/>
        <w:snapToGrid w:val="0"/>
        <w:spacing w:before="80" w:line="276" w:lineRule="auto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 xml:space="preserve">(    ) </w:t>
      </w:r>
      <w:r w:rsidR="00FF6B15" w:rsidRPr="00952473">
        <w:rPr>
          <w:rFonts w:hint="eastAsia"/>
          <w:color w:val="auto"/>
        </w:rPr>
        <w:t>4</w:t>
      </w:r>
      <w:r w:rsidR="00831914" w:rsidRPr="00952473">
        <w:rPr>
          <w:rFonts w:hint="eastAsia"/>
          <w:color w:val="auto"/>
        </w:rPr>
        <w:t>7</w:t>
      </w:r>
      <w:r w:rsidRPr="00952473">
        <w:rPr>
          <w:color w:val="auto"/>
        </w:rPr>
        <w:t>. (A)</w:t>
      </w:r>
      <w:bookmarkStart w:id="162" w:name="QQ210503001288_4_1"/>
      <w:r w:rsidRPr="00952473">
        <w:rPr>
          <w:rFonts w:hint="eastAsia"/>
          <w:color w:val="auto"/>
          <w:kern w:val="2"/>
          <w:szCs w:val="22"/>
        </w:rPr>
        <w:t xml:space="preserve"> excited</w:t>
      </w:r>
      <w:r w:rsidRPr="00952473">
        <w:rPr>
          <w:color w:val="auto"/>
        </w:rPr>
        <w:t xml:space="preserve">　</w:t>
      </w:r>
      <w:bookmarkEnd w:id="162"/>
      <w:r w:rsidRPr="00952473">
        <w:rPr>
          <w:color w:val="auto"/>
        </w:rPr>
        <w:t>(B)</w:t>
      </w:r>
      <w:bookmarkStart w:id="163" w:name="QQ210503001288_4_2"/>
      <w:r w:rsidRPr="00952473">
        <w:rPr>
          <w:rFonts w:hint="eastAsia"/>
          <w:color w:val="auto"/>
          <w:kern w:val="2"/>
          <w:szCs w:val="22"/>
        </w:rPr>
        <w:t xml:space="preserve"> excites</w:t>
      </w:r>
      <w:r w:rsidRPr="00952473">
        <w:rPr>
          <w:color w:val="auto"/>
        </w:rPr>
        <w:t xml:space="preserve">　</w:t>
      </w:r>
      <w:bookmarkEnd w:id="163"/>
      <w:r w:rsidRPr="00952473">
        <w:rPr>
          <w:color w:val="auto"/>
        </w:rPr>
        <w:t>(C)</w:t>
      </w:r>
      <w:bookmarkStart w:id="164" w:name="QQ210503001288_4_3"/>
      <w:r w:rsidRPr="00952473">
        <w:rPr>
          <w:rFonts w:hint="eastAsia"/>
          <w:color w:val="auto"/>
          <w:kern w:val="2"/>
          <w:szCs w:val="22"/>
        </w:rPr>
        <w:t xml:space="preserve"> exciting</w:t>
      </w:r>
      <w:r w:rsidRPr="00952473">
        <w:rPr>
          <w:color w:val="auto"/>
        </w:rPr>
        <w:t xml:space="preserve">　</w:t>
      </w:r>
      <w:bookmarkEnd w:id="164"/>
      <w:r w:rsidRPr="00952473">
        <w:rPr>
          <w:color w:val="auto"/>
        </w:rPr>
        <w:t>(D)</w:t>
      </w:r>
      <w:bookmarkStart w:id="165" w:name="QQ210503001288_4_4"/>
      <w:r w:rsidRPr="00952473">
        <w:rPr>
          <w:rFonts w:hint="eastAsia"/>
          <w:color w:val="auto"/>
          <w:kern w:val="2"/>
          <w:szCs w:val="22"/>
        </w:rPr>
        <w:t xml:space="preserve"> excitement</w:t>
      </w:r>
      <w:r w:rsidRPr="00952473">
        <w:rPr>
          <w:color w:val="auto"/>
        </w:rPr>
        <w:t xml:space="preserve">　</w:t>
      </w:r>
      <w:bookmarkEnd w:id="165"/>
    </w:p>
    <w:p w14:paraId="59867E17" w14:textId="02050FDF" w:rsidR="003F3BED" w:rsidRPr="00952473" w:rsidRDefault="002D46F9" w:rsidP="008400E8">
      <w:pPr>
        <w:pStyle w:val="Normal54"/>
        <w:snapToGrid w:val="0"/>
        <w:spacing w:before="80" w:line="276" w:lineRule="auto"/>
        <w:textAlignment w:val="center"/>
        <w:rPr>
          <w:rFonts w:eastAsia="DengXian"/>
          <w:color w:val="auto"/>
          <w:lang w:eastAsia="zh-CN"/>
        </w:rPr>
      </w:pPr>
      <w:r w:rsidRPr="00952473">
        <w:rPr>
          <w:color w:val="auto"/>
        </w:rPr>
        <w:t xml:space="preserve">(    ) </w:t>
      </w:r>
      <w:r w:rsidR="00FF6B15" w:rsidRPr="00952473">
        <w:rPr>
          <w:rFonts w:hint="eastAsia"/>
          <w:color w:val="auto"/>
        </w:rPr>
        <w:t>4</w:t>
      </w:r>
      <w:r w:rsidR="00831914" w:rsidRPr="00952473">
        <w:rPr>
          <w:rFonts w:hint="eastAsia"/>
          <w:color w:val="auto"/>
        </w:rPr>
        <w:t>8</w:t>
      </w:r>
      <w:r w:rsidRPr="00952473">
        <w:rPr>
          <w:color w:val="auto"/>
        </w:rPr>
        <w:t>. (A)</w:t>
      </w:r>
      <w:bookmarkStart w:id="166" w:name="QQ210503001288_5_1"/>
      <w:r w:rsidR="009774A5">
        <w:rPr>
          <w:rFonts w:hint="eastAsia"/>
          <w:color w:val="auto"/>
          <w:kern w:val="2"/>
          <w:szCs w:val="22"/>
        </w:rPr>
        <w:t xml:space="preserve"> which</w:t>
      </w:r>
      <w:r w:rsidRPr="00952473">
        <w:rPr>
          <w:color w:val="auto"/>
        </w:rPr>
        <w:t xml:space="preserve">　</w:t>
      </w:r>
      <w:bookmarkEnd w:id="166"/>
      <w:r w:rsidRPr="00952473">
        <w:rPr>
          <w:color w:val="auto"/>
        </w:rPr>
        <w:t>(B)</w:t>
      </w:r>
      <w:bookmarkStart w:id="167" w:name="QQ210503001288_5_2"/>
      <w:r w:rsidR="009774A5">
        <w:rPr>
          <w:rFonts w:hint="eastAsia"/>
          <w:color w:val="auto"/>
          <w:kern w:val="2"/>
          <w:szCs w:val="22"/>
        </w:rPr>
        <w:t xml:space="preserve"> who</w:t>
      </w:r>
      <w:r w:rsidRPr="00952473">
        <w:rPr>
          <w:color w:val="auto"/>
        </w:rPr>
        <w:t xml:space="preserve">　</w:t>
      </w:r>
      <w:bookmarkEnd w:id="167"/>
      <w:r w:rsidRPr="00952473">
        <w:rPr>
          <w:color w:val="auto"/>
        </w:rPr>
        <w:t>(C)</w:t>
      </w:r>
      <w:bookmarkStart w:id="168" w:name="QQ210503001288_5_3"/>
      <w:r w:rsidR="009774A5">
        <w:rPr>
          <w:rFonts w:hint="eastAsia"/>
          <w:color w:val="auto"/>
          <w:kern w:val="2"/>
          <w:szCs w:val="22"/>
        </w:rPr>
        <w:t xml:space="preserve"> why</w:t>
      </w:r>
      <w:r w:rsidRPr="00952473">
        <w:rPr>
          <w:color w:val="auto"/>
        </w:rPr>
        <w:t xml:space="preserve">　</w:t>
      </w:r>
      <w:bookmarkEnd w:id="168"/>
      <w:r w:rsidRPr="00952473">
        <w:rPr>
          <w:color w:val="auto"/>
        </w:rPr>
        <w:t>(D)</w:t>
      </w:r>
      <w:bookmarkStart w:id="169" w:name="QQ210503001288_5_4"/>
      <w:r w:rsidR="009774A5">
        <w:rPr>
          <w:rFonts w:hint="eastAsia"/>
          <w:color w:val="auto"/>
          <w:kern w:val="2"/>
          <w:szCs w:val="22"/>
        </w:rPr>
        <w:t xml:space="preserve"> what</w:t>
      </w:r>
      <w:r w:rsidRPr="00952473">
        <w:rPr>
          <w:color w:val="auto"/>
        </w:rPr>
        <w:t xml:space="preserve">　</w:t>
      </w:r>
      <w:bookmarkEnd w:id="169"/>
    </w:p>
    <w:p w14:paraId="68ADBF6B" w14:textId="57403E0A" w:rsidR="00F10DBA" w:rsidRPr="00952473" w:rsidRDefault="007F52BE" w:rsidP="00A641CE">
      <w:pPr>
        <w:contextualSpacing/>
      </w:pPr>
      <w:r w:rsidRPr="00952473">
        <w:rPr>
          <w:rFonts w:hint="eastAsia"/>
        </w:rPr>
        <w:t>四、</w:t>
      </w:r>
      <w:r w:rsidR="00F10DBA" w:rsidRPr="00952473">
        <w:rPr>
          <w:rFonts w:hint="eastAsia"/>
        </w:rPr>
        <w:t>對話</w:t>
      </w:r>
      <w:r w:rsidR="00F10DBA" w:rsidRPr="00952473">
        <w:rPr>
          <w:rFonts w:hint="eastAsia"/>
        </w:rPr>
        <w:t xml:space="preserve"> </w:t>
      </w:r>
      <w:r w:rsidR="00BC13C3" w:rsidRPr="00952473">
        <w:rPr>
          <w:rFonts w:hint="eastAsia"/>
        </w:rPr>
        <w:t>4</w:t>
      </w:r>
      <w:r w:rsidR="00F10DBA" w:rsidRPr="00952473">
        <w:t>%</w:t>
      </w:r>
    </w:p>
    <w:p w14:paraId="278B0404" w14:textId="49920CD6" w:rsidR="006074CE" w:rsidRPr="00952473" w:rsidRDefault="006074CE" w:rsidP="007F52BE">
      <w:pPr>
        <w:pStyle w:val="Normal053"/>
        <w:snapToGrid w:val="0"/>
        <w:spacing w:before="80" w:line="276" w:lineRule="auto"/>
        <w:ind w:left="937" w:hangingChars="400" w:hanging="937"/>
        <w:textAlignment w:val="center"/>
        <w:rPr>
          <w:color w:val="auto"/>
        </w:rPr>
      </w:pPr>
      <w:bookmarkStart w:id="170" w:name="QQ210113001900_1_H"/>
      <w:bookmarkStart w:id="171" w:name="QQ210113001900"/>
      <w:r w:rsidRPr="00952473">
        <w:rPr>
          <w:color w:val="auto"/>
        </w:rPr>
        <w:t xml:space="preserve">(    ) </w:t>
      </w:r>
      <w:r w:rsidR="00FF6B15" w:rsidRPr="00952473">
        <w:rPr>
          <w:rFonts w:hint="eastAsia"/>
          <w:color w:val="auto"/>
        </w:rPr>
        <w:t>4</w:t>
      </w:r>
      <w:r w:rsidR="00831914" w:rsidRPr="00952473">
        <w:rPr>
          <w:rFonts w:hint="eastAsia"/>
          <w:color w:val="auto"/>
        </w:rPr>
        <w:t>9</w:t>
      </w:r>
      <w:r w:rsidRPr="00952473">
        <w:rPr>
          <w:color w:val="auto"/>
        </w:rPr>
        <w:t>.</w:t>
      </w:r>
      <w:r w:rsidRPr="00952473">
        <w:rPr>
          <w:rFonts w:hint="eastAsia"/>
          <w:b/>
          <w:color w:val="auto"/>
          <w:kern w:val="2"/>
        </w:rPr>
        <w:t xml:space="preserve">Ted: </w:t>
      </w:r>
      <w:r w:rsidRPr="00952473">
        <w:rPr>
          <w:rFonts w:hint="eastAsia"/>
          <w:color w:val="auto"/>
          <w:kern w:val="2"/>
        </w:rPr>
        <w:t>Could you look after my dog, Cooper, when I am away?</w:t>
      </w:r>
      <w:r w:rsidRPr="00952473">
        <w:rPr>
          <w:color w:val="auto"/>
          <w:kern w:val="2"/>
        </w:rPr>
        <w:br/>
      </w:r>
      <w:r w:rsidR="007F52BE" w:rsidRPr="00952473">
        <w:rPr>
          <w:rFonts w:hint="eastAsia"/>
          <w:b/>
          <w:color w:val="auto"/>
          <w:kern w:val="2"/>
        </w:rPr>
        <w:t xml:space="preserve"> </w:t>
      </w:r>
      <w:r w:rsidRPr="00952473">
        <w:rPr>
          <w:rFonts w:hint="eastAsia"/>
          <w:b/>
          <w:color w:val="auto"/>
          <w:kern w:val="2"/>
        </w:rPr>
        <w:t xml:space="preserve">Gary: </w:t>
      </w:r>
      <w:r w:rsidRPr="00952473">
        <w:rPr>
          <w:rFonts w:hint="eastAsia"/>
          <w:color w:val="auto"/>
          <w:kern w:val="2"/>
        </w:rPr>
        <w:t>No problem!</w:t>
      </w:r>
      <w:r w:rsidRPr="00952473">
        <w:rPr>
          <w:color w:val="auto"/>
          <w:kern w:val="2"/>
        </w:rPr>
        <w:br/>
      </w:r>
      <w:r w:rsidR="007F52BE" w:rsidRPr="00952473">
        <w:rPr>
          <w:rFonts w:hint="eastAsia"/>
          <w:b/>
          <w:color w:val="auto"/>
          <w:kern w:val="2"/>
        </w:rPr>
        <w:t xml:space="preserve"> </w:t>
      </w:r>
      <w:r w:rsidRPr="00952473">
        <w:rPr>
          <w:rFonts w:hint="eastAsia"/>
          <w:b/>
          <w:color w:val="auto"/>
          <w:kern w:val="2"/>
        </w:rPr>
        <w:t xml:space="preserve">Ted: </w:t>
      </w:r>
      <w:r w:rsidRPr="00952473">
        <w:rPr>
          <w:rFonts w:hint="eastAsia"/>
          <w:color w:val="auto"/>
          <w:kern w:val="2"/>
        </w:rPr>
        <w:t>Thank you very much.</w:t>
      </w:r>
      <w:r w:rsidRPr="00952473">
        <w:rPr>
          <w:color w:val="auto"/>
          <w:kern w:val="2"/>
        </w:rPr>
        <w:br/>
      </w:r>
      <w:r w:rsidR="007F52BE" w:rsidRPr="00952473">
        <w:rPr>
          <w:rFonts w:hint="eastAsia"/>
          <w:b/>
          <w:color w:val="auto"/>
          <w:kern w:val="2"/>
        </w:rPr>
        <w:t xml:space="preserve"> </w:t>
      </w:r>
      <w:r w:rsidRPr="00952473">
        <w:rPr>
          <w:rFonts w:hint="eastAsia"/>
          <w:b/>
          <w:color w:val="auto"/>
          <w:kern w:val="2"/>
        </w:rPr>
        <w:t xml:space="preserve">Gary: </w:t>
      </w:r>
      <w:r w:rsidRPr="00952473">
        <w:rPr>
          <w:rFonts w:hint="eastAsia"/>
          <w:color w:val="auto"/>
          <w:kern w:val="2"/>
        </w:rPr>
        <w:t>____________ I love dogs.</w:t>
      </w:r>
      <w:r w:rsidRPr="00952473">
        <w:rPr>
          <w:color w:val="auto"/>
          <w:kern w:val="2"/>
        </w:rPr>
        <w:br/>
      </w:r>
      <w:bookmarkEnd w:id="170"/>
      <w:r w:rsidR="007F52BE" w:rsidRPr="00952473">
        <w:rPr>
          <w:rFonts w:hint="eastAsia"/>
          <w:color w:val="auto"/>
        </w:rPr>
        <w:t xml:space="preserve"> </w:t>
      </w:r>
      <w:r w:rsidRPr="00952473">
        <w:rPr>
          <w:color w:val="auto"/>
        </w:rPr>
        <w:t>(A)</w:t>
      </w:r>
      <w:bookmarkStart w:id="172" w:name="QQ210113001900_1_1"/>
      <w:r w:rsidRPr="00952473">
        <w:rPr>
          <w:rFonts w:hint="eastAsia"/>
          <w:color w:val="auto"/>
          <w:kern w:val="2"/>
        </w:rPr>
        <w:t xml:space="preserve"> Great choice, Ted!</w:t>
      </w:r>
      <w:r w:rsidRPr="00952473">
        <w:rPr>
          <w:color w:val="auto"/>
        </w:rPr>
        <w:t xml:space="preserve">　</w:t>
      </w:r>
      <w:bookmarkEnd w:id="172"/>
      <w:r w:rsidRPr="00952473">
        <w:rPr>
          <w:color w:val="auto"/>
        </w:rPr>
        <w:t>(B)</w:t>
      </w:r>
      <w:bookmarkStart w:id="173" w:name="QQ210113001900_1_2"/>
      <w:r w:rsidRPr="00952473">
        <w:rPr>
          <w:rFonts w:hint="eastAsia"/>
          <w:color w:val="auto"/>
          <w:kern w:val="2"/>
        </w:rPr>
        <w:t xml:space="preserve"> That</w:t>
      </w:r>
      <w:r w:rsidRPr="00952473">
        <w:rPr>
          <w:color w:val="auto"/>
          <w:kern w:val="2"/>
        </w:rPr>
        <w:t>’</w:t>
      </w:r>
      <w:r w:rsidRPr="00952473">
        <w:rPr>
          <w:rFonts w:hint="eastAsia"/>
          <w:color w:val="auto"/>
          <w:kern w:val="2"/>
        </w:rPr>
        <w:t>s so kind of you.</w:t>
      </w:r>
      <w:r w:rsidRPr="00952473">
        <w:rPr>
          <w:color w:val="auto"/>
        </w:rPr>
        <w:t xml:space="preserve">　</w:t>
      </w:r>
      <w:bookmarkEnd w:id="173"/>
    </w:p>
    <w:p w14:paraId="0EA3EB09" w14:textId="17F91101" w:rsidR="006074CE" w:rsidRPr="00952473" w:rsidRDefault="007F52BE" w:rsidP="006074CE">
      <w:pPr>
        <w:pStyle w:val="Normal053"/>
        <w:snapToGrid w:val="0"/>
        <w:spacing w:before="80" w:line="276" w:lineRule="auto"/>
        <w:ind w:leftChars="400" w:left="937"/>
        <w:textAlignment w:val="center"/>
        <w:rPr>
          <w:rFonts w:eastAsia="DengXian"/>
          <w:color w:val="auto"/>
          <w:lang w:eastAsia="zh-CN"/>
        </w:rPr>
      </w:pPr>
      <w:r w:rsidRPr="00952473">
        <w:rPr>
          <w:rFonts w:hint="eastAsia"/>
          <w:color w:val="auto"/>
        </w:rPr>
        <w:t xml:space="preserve"> </w:t>
      </w:r>
      <w:r w:rsidR="006074CE" w:rsidRPr="00952473">
        <w:rPr>
          <w:color w:val="auto"/>
        </w:rPr>
        <w:t>(C)</w:t>
      </w:r>
      <w:bookmarkStart w:id="174" w:name="QQ210113001900_1_3"/>
      <w:r w:rsidR="006074CE" w:rsidRPr="00952473">
        <w:rPr>
          <w:rFonts w:hint="eastAsia"/>
          <w:color w:val="auto"/>
          <w:kern w:val="2"/>
        </w:rPr>
        <w:t xml:space="preserve"> Don</w:t>
      </w:r>
      <w:r w:rsidR="006074CE" w:rsidRPr="00952473">
        <w:rPr>
          <w:color w:val="auto"/>
          <w:kern w:val="2"/>
        </w:rPr>
        <w:t>’</w:t>
      </w:r>
      <w:r w:rsidR="006074CE" w:rsidRPr="00952473">
        <w:rPr>
          <w:rFonts w:hint="eastAsia"/>
          <w:color w:val="auto"/>
          <w:kern w:val="2"/>
        </w:rPr>
        <w:t>t mention it.</w:t>
      </w:r>
      <w:r w:rsidR="006074CE" w:rsidRPr="00952473">
        <w:rPr>
          <w:color w:val="auto"/>
        </w:rPr>
        <w:t xml:space="preserve">　</w:t>
      </w:r>
      <w:bookmarkEnd w:id="174"/>
      <w:r w:rsidR="006074CE" w:rsidRPr="00952473">
        <w:rPr>
          <w:rFonts w:hint="eastAsia"/>
          <w:color w:val="auto"/>
        </w:rPr>
        <w:t xml:space="preserve"> </w:t>
      </w:r>
      <w:r w:rsidR="006074CE" w:rsidRPr="00952473">
        <w:rPr>
          <w:color w:val="auto"/>
        </w:rPr>
        <w:t>(D)</w:t>
      </w:r>
      <w:bookmarkStart w:id="175" w:name="QQ210113001900_1_4"/>
      <w:r w:rsidR="006074CE" w:rsidRPr="00952473">
        <w:rPr>
          <w:rFonts w:hint="eastAsia"/>
          <w:color w:val="auto"/>
          <w:kern w:val="2"/>
        </w:rPr>
        <w:t xml:space="preserve"> I</w:t>
      </w:r>
      <w:r w:rsidR="006074CE" w:rsidRPr="00952473">
        <w:rPr>
          <w:color w:val="auto"/>
          <w:kern w:val="2"/>
        </w:rPr>
        <w:t>’</w:t>
      </w:r>
      <w:r w:rsidR="006074CE" w:rsidRPr="00952473">
        <w:rPr>
          <w:rFonts w:hint="eastAsia"/>
          <w:color w:val="auto"/>
          <w:kern w:val="2"/>
        </w:rPr>
        <w:t>m sorry to hear that.</w:t>
      </w:r>
      <w:r w:rsidR="006074CE" w:rsidRPr="00952473">
        <w:rPr>
          <w:color w:val="auto"/>
        </w:rPr>
        <w:t xml:space="preserve">　</w:t>
      </w:r>
      <w:bookmarkEnd w:id="171"/>
      <w:bookmarkEnd w:id="175"/>
    </w:p>
    <w:p w14:paraId="7EE8F8BF" w14:textId="141DBFA3" w:rsidR="003F3BED" w:rsidRPr="00952473" w:rsidRDefault="003F3BED" w:rsidP="003F3BED">
      <w:pPr>
        <w:pStyle w:val="Normal056"/>
        <w:snapToGrid w:val="0"/>
        <w:spacing w:before="80"/>
        <w:textAlignment w:val="center"/>
        <w:rPr>
          <w:color w:val="auto"/>
          <w:kern w:val="2"/>
        </w:rPr>
      </w:pPr>
      <w:bookmarkStart w:id="176" w:name="QQ210113002228_1_H"/>
      <w:bookmarkStart w:id="177" w:name="QQ210113002228"/>
      <w:bookmarkStart w:id="178" w:name="QQ210113002184_1_H"/>
      <w:bookmarkStart w:id="179" w:name="QQ210113002184"/>
      <w:r w:rsidRPr="00952473">
        <w:rPr>
          <w:color w:val="auto"/>
        </w:rPr>
        <w:t xml:space="preserve">(    ) </w:t>
      </w:r>
      <w:r w:rsidR="00831914" w:rsidRPr="00952473">
        <w:rPr>
          <w:rFonts w:hint="eastAsia"/>
          <w:color w:val="auto"/>
        </w:rPr>
        <w:t>50</w:t>
      </w:r>
      <w:r w:rsidRPr="00952473">
        <w:rPr>
          <w:color w:val="auto"/>
        </w:rPr>
        <w:t>.</w:t>
      </w:r>
      <w:r w:rsidRPr="00952473">
        <w:rPr>
          <w:rFonts w:hint="eastAsia"/>
          <w:b/>
          <w:color w:val="auto"/>
          <w:kern w:val="2"/>
        </w:rPr>
        <w:t xml:space="preserve"> Vivian:</w:t>
      </w:r>
      <w:r w:rsidRPr="00952473">
        <w:rPr>
          <w:rFonts w:hint="eastAsia"/>
          <w:color w:val="auto"/>
          <w:kern w:val="2"/>
        </w:rPr>
        <w:t xml:space="preserve"> Mom, thanks so much! I do love the necklace you gave me. It is the best birthday </w:t>
      </w:r>
    </w:p>
    <w:p w14:paraId="4A9BA934" w14:textId="77777777" w:rsidR="003F3BED" w:rsidRPr="00952473" w:rsidRDefault="003F3BED" w:rsidP="003F3BED">
      <w:pPr>
        <w:pStyle w:val="Normal056"/>
        <w:snapToGrid w:val="0"/>
        <w:spacing w:before="80"/>
        <w:textAlignment w:val="center"/>
        <w:rPr>
          <w:color w:val="auto"/>
          <w:kern w:val="2"/>
        </w:rPr>
      </w:pPr>
      <w:r w:rsidRPr="00952473">
        <w:rPr>
          <w:rFonts w:hint="eastAsia"/>
          <w:color w:val="auto"/>
          <w:kern w:val="2"/>
        </w:rPr>
        <w:t xml:space="preserve">               present ever!</w:t>
      </w:r>
      <w:r w:rsidRPr="00952473">
        <w:rPr>
          <w:color w:val="auto"/>
          <w:kern w:val="2"/>
        </w:rPr>
        <w:br/>
      </w:r>
      <w:r w:rsidRPr="00952473">
        <w:rPr>
          <w:rFonts w:hint="eastAsia"/>
          <w:b/>
          <w:color w:val="auto"/>
          <w:kern w:val="2"/>
        </w:rPr>
        <w:t xml:space="preserve">          Mom:</w:t>
      </w:r>
      <w:r w:rsidRPr="00952473">
        <w:rPr>
          <w:rFonts w:hint="eastAsia"/>
          <w:color w:val="auto"/>
          <w:kern w:val="2"/>
        </w:rPr>
        <w:t xml:space="preserve"> ____________ Be sure to wear it when you go to the party next week. I am certain </w:t>
      </w:r>
    </w:p>
    <w:p w14:paraId="50B7066F" w14:textId="77777777" w:rsidR="003F3BED" w:rsidRPr="00952473" w:rsidRDefault="003F3BED" w:rsidP="003F3BED">
      <w:pPr>
        <w:pStyle w:val="Normal056"/>
        <w:snapToGrid w:val="0"/>
        <w:spacing w:before="80"/>
        <w:textAlignment w:val="center"/>
        <w:rPr>
          <w:color w:val="auto"/>
        </w:rPr>
      </w:pPr>
      <w:r w:rsidRPr="00952473">
        <w:rPr>
          <w:rFonts w:hint="eastAsia"/>
          <w:color w:val="auto"/>
          <w:kern w:val="2"/>
        </w:rPr>
        <w:t xml:space="preserve">                you</w:t>
      </w:r>
      <w:r w:rsidRPr="00952473">
        <w:rPr>
          <w:color w:val="auto"/>
          <w:kern w:val="2"/>
        </w:rPr>
        <w:t>’</w:t>
      </w:r>
      <w:r w:rsidRPr="00952473">
        <w:rPr>
          <w:rFonts w:hint="eastAsia"/>
          <w:color w:val="auto"/>
          <w:kern w:val="2"/>
        </w:rPr>
        <w:t>ll look pretty with it.</w:t>
      </w:r>
      <w:r w:rsidRPr="00952473">
        <w:rPr>
          <w:color w:val="auto"/>
          <w:kern w:val="2"/>
        </w:rPr>
        <w:br/>
      </w:r>
      <w:r w:rsidRPr="00952473">
        <w:rPr>
          <w:rFonts w:hint="eastAsia"/>
          <w:b/>
          <w:color w:val="auto"/>
          <w:kern w:val="2"/>
        </w:rPr>
        <w:t xml:space="preserve">          Vivian: </w:t>
      </w:r>
      <w:r w:rsidRPr="00952473">
        <w:rPr>
          <w:rFonts w:hint="eastAsia"/>
          <w:color w:val="auto"/>
          <w:kern w:val="2"/>
        </w:rPr>
        <w:t>I certainly will!</w:t>
      </w:r>
      <w:r w:rsidRPr="00952473">
        <w:rPr>
          <w:color w:val="auto"/>
          <w:kern w:val="2"/>
        </w:rPr>
        <w:br/>
      </w:r>
      <w:bookmarkEnd w:id="176"/>
      <w:r w:rsidRPr="00952473">
        <w:rPr>
          <w:rFonts w:hint="eastAsia"/>
          <w:color w:val="auto"/>
        </w:rPr>
        <w:t xml:space="preserve">          </w:t>
      </w:r>
      <w:r w:rsidRPr="00952473">
        <w:rPr>
          <w:color w:val="auto"/>
        </w:rPr>
        <w:t>(A)</w:t>
      </w:r>
      <w:bookmarkStart w:id="180" w:name="QQ210113002228_1_1"/>
      <w:r w:rsidRPr="00952473">
        <w:rPr>
          <w:rFonts w:hint="eastAsia"/>
          <w:color w:val="auto"/>
          <w:kern w:val="2"/>
        </w:rPr>
        <w:t xml:space="preserve"> I don</w:t>
      </w:r>
      <w:r w:rsidRPr="00952473">
        <w:rPr>
          <w:color w:val="auto"/>
          <w:kern w:val="2"/>
        </w:rPr>
        <w:t>’</w:t>
      </w:r>
      <w:r w:rsidRPr="00952473">
        <w:rPr>
          <w:rFonts w:hint="eastAsia"/>
          <w:color w:val="auto"/>
          <w:kern w:val="2"/>
        </w:rPr>
        <w:t>t think so.</w:t>
      </w:r>
      <w:r w:rsidRPr="00952473">
        <w:rPr>
          <w:color w:val="auto"/>
        </w:rPr>
        <w:t xml:space="preserve">　</w:t>
      </w:r>
      <w:bookmarkEnd w:id="180"/>
      <w:r w:rsidRPr="00952473">
        <w:rPr>
          <w:rFonts w:hint="eastAsia"/>
          <w:color w:val="auto"/>
        </w:rPr>
        <w:t xml:space="preserve">   </w:t>
      </w:r>
      <w:r w:rsidRPr="00952473">
        <w:rPr>
          <w:color w:val="auto"/>
        </w:rPr>
        <w:t>(B)</w:t>
      </w:r>
      <w:bookmarkStart w:id="181" w:name="QQ210113002228_1_2"/>
      <w:r w:rsidRPr="00952473">
        <w:rPr>
          <w:rFonts w:hint="eastAsia"/>
          <w:color w:val="auto"/>
          <w:kern w:val="2"/>
        </w:rPr>
        <w:t xml:space="preserve"> I really appreciate it.</w:t>
      </w:r>
      <w:r w:rsidRPr="00952473">
        <w:rPr>
          <w:color w:val="auto"/>
        </w:rPr>
        <w:t xml:space="preserve">　</w:t>
      </w:r>
      <w:bookmarkEnd w:id="181"/>
    </w:p>
    <w:p w14:paraId="2E039FF6" w14:textId="1B9698CB" w:rsidR="00FF6B15" w:rsidRPr="00952473" w:rsidRDefault="003F3BED" w:rsidP="003F3BED">
      <w:pPr>
        <w:pStyle w:val="Normal056"/>
        <w:snapToGrid w:val="0"/>
        <w:spacing w:before="80"/>
        <w:textAlignment w:val="center"/>
        <w:rPr>
          <w:color w:val="auto"/>
        </w:rPr>
      </w:pPr>
      <w:r w:rsidRPr="00952473">
        <w:rPr>
          <w:rFonts w:hint="eastAsia"/>
          <w:color w:val="auto"/>
        </w:rPr>
        <w:t xml:space="preserve">          </w:t>
      </w:r>
      <w:r w:rsidRPr="00952473">
        <w:rPr>
          <w:color w:val="auto"/>
        </w:rPr>
        <w:t>(C)</w:t>
      </w:r>
      <w:bookmarkStart w:id="182" w:name="QQ210113002228_1_3"/>
      <w:r w:rsidRPr="00952473">
        <w:rPr>
          <w:rFonts w:hint="eastAsia"/>
          <w:color w:val="auto"/>
          <w:kern w:val="2"/>
        </w:rPr>
        <w:t xml:space="preserve"> I</w:t>
      </w:r>
      <w:r w:rsidRPr="00952473">
        <w:rPr>
          <w:color w:val="auto"/>
          <w:kern w:val="2"/>
        </w:rPr>
        <w:t>’</w:t>
      </w:r>
      <w:r w:rsidRPr="00952473">
        <w:rPr>
          <w:rFonts w:hint="eastAsia"/>
          <w:color w:val="auto"/>
          <w:kern w:val="2"/>
        </w:rPr>
        <w:t>m glad you like it.</w:t>
      </w:r>
      <w:r w:rsidRPr="00952473">
        <w:rPr>
          <w:color w:val="auto"/>
        </w:rPr>
        <w:t xml:space="preserve">　</w:t>
      </w:r>
      <w:bookmarkEnd w:id="182"/>
      <w:r w:rsidRPr="00952473">
        <w:rPr>
          <w:color w:val="auto"/>
        </w:rPr>
        <w:t>(D)</w:t>
      </w:r>
      <w:bookmarkStart w:id="183" w:name="QQ210113002228_1_4"/>
      <w:r w:rsidRPr="00952473">
        <w:rPr>
          <w:rFonts w:hint="eastAsia"/>
          <w:color w:val="auto"/>
          <w:kern w:val="2"/>
        </w:rPr>
        <w:t xml:space="preserve"> I feel so excited.</w:t>
      </w:r>
      <w:r w:rsidRPr="00952473">
        <w:rPr>
          <w:color w:val="auto"/>
        </w:rPr>
        <w:t xml:space="preserve">　</w:t>
      </w:r>
      <w:bookmarkEnd w:id="177"/>
      <w:bookmarkEnd w:id="183"/>
    </w:p>
    <w:bookmarkEnd w:id="178"/>
    <w:bookmarkEnd w:id="179"/>
    <w:p w14:paraId="6C95604F" w14:textId="77777777" w:rsidR="0088060E" w:rsidRPr="00952473" w:rsidRDefault="0088060E" w:rsidP="00C53CAD">
      <w:pPr>
        <w:contextualSpacing/>
      </w:pPr>
    </w:p>
    <w:sectPr w:rsidR="0088060E" w:rsidRPr="00952473" w:rsidSect="00375D01">
      <w:headerReference w:type="default" r:id="rId8"/>
      <w:footerReference w:type="even" r:id="rId9"/>
      <w:footerReference w:type="default" r:id="rId10"/>
      <w:type w:val="continuous"/>
      <w:pgSz w:w="20636" w:h="14570" w:orient="landscape" w:code="9"/>
      <w:pgMar w:top="284" w:right="284" w:bottom="284" w:left="284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1EA0E" w14:textId="77777777" w:rsidR="00D37D13" w:rsidRDefault="00D37D13">
      <w:r>
        <w:separator/>
      </w:r>
    </w:p>
  </w:endnote>
  <w:endnote w:type="continuationSeparator" w:id="0">
    <w:p w14:paraId="42E0E91A" w14:textId="77777777" w:rsidR="00D37D13" w:rsidRDefault="00D37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'Times New Roman'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AD132" w14:textId="77777777" w:rsidR="00D57895" w:rsidRDefault="00A85D81" w:rsidP="009C357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D57895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57895">
      <w:rPr>
        <w:rStyle w:val="a5"/>
        <w:noProof/>
      </w:rPr>
      <w:t>1</w:t>
    </w:r>
    <w:r>
      <w:rPr>
        <w:rStyle w:val="a5"/>
      </w:rPr>
      <w:fldChar w:fldCharType="end"/>
    </w:r>
  </w:p>
  <w:p w14:paraId="34384E85" w14:textId="77777777" w:rsidR="00D57895" w:rsidRDefault="00D5789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1FFC7" w14:textId="07C8ECBF" w:rsidR="00D57895" w:rsidRPr="009C3570" w:rsidRDefault="00D57895" w:rsidP="009C3570">
    <w:pPr>
      <w:pStyle w:val="a4"/>
      <w:jc w:val="center"/>
      <w:rPr>
        <w:sz w:val="22"/>
        <w:szCs w:val="22"/>
      </w:rPr>
    </w:pPr>
    <w:r w:rsidRPr="0061714B">
      <w:rPr>
        <w:rFonts w:hint="eastAsia"/>
        <w:sz w:val="22"/>
        <w:szCs w:val="22"/>
      </w:rPr>
      <w:t>－</w:t>
    </w:r>
    <w:r w:rsidRPr="0061714B">
      <w:rPr>
        <w:rFonts w:hint="eastAsia"/>
        <w:sz w:val="22"/>
        <w:szCs w:val="22"/>
      </w:rPr>
      <w:t xml:space="preserve"> </w:t>
    </w:r>
    <w:r w:rsidR="00A85D81" w:rsidRPr="0061714B">
      <w:rPr>
        <w:rStyle w:val="a5"/>
        <w:sz w:val="22"/>
        <w:szCs w:val="22"/>
      </w:rPr>
      <w:fldChar w:fldCharType="begin"/>
    </w:r>
    <w:r w:rsidRPr="0061714B">
      <w:rPr>
        <w:rStyle w:val="a5"/>
        <w:sz w:val="22"/>
        <w:szCs w:val="22"/>
      </w:rPr>
      <w:instrText xml:space="preserve"> PAGE </w:instrText>
    </w:r>
    <w:r w:rsidR="00A85D81" w:rsidRPr="0061714B">
      <w:rPr>
        <w:rStyle w:val="a5"/>
        <w:sz w:val="22"/>
        <w:szCs w:val="22"/>
      </w:rPr>
      <w:fldChar w:fldCharType="separate"/>
    </w:r>
    <w:r w:rsidR="008E3222">
      <w:rPr>
        <w:rStyle w:val="a5"/>
        <w:noProof/>
        <w:sz w:val="22"/>
        <w:szCs w:val="22"/>
      </w:rPr>
      <w:t>2</w:t>
    </w:r>
    <w:r w:rsidR="00A85D81" w:rsidRPr="0061714B">
      <w:rPr>
        <w:rStyle w:val="a5"/>
        <w:sz w:val="22"/>
        <w:szCs w:val="22"/>
      </w:rPr>
      <w:fldChar w:fldCharType="end"/>
    </w:r>
    <w:r w:rsidRPr="0061714B">
      <w:rPr>
        <w:rStyle w:val="a5"/>
        <w:rFonts w:hint="eastAsia"/>
        <w:sz w:val="22"/>
        <w:szCs w:val="22"/>
      </w:rPr>
      <w:t xml:space="preserve"> </w:t>
    </w:r>
    <w:r w:rsidRPr="0061714B"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0C04B" w14:textId="77777777" w:rsidR="00D37D13" w:rsidRDefault="00D37D13">
      <w:r>
        <w:separator/>
      </w:r>
    </w:p>
  </w:footnote>
  <w:footnote w:type="continuationSeparator" w:id="0">
    <w:p w14:paraId="5725DA4A" w14:textId="77777777" w:rsidR="00D37D13" w:rsidRDefault="00D37D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3BF3E" w14:textId="77777777" w:rsidR="00D57895" w:rsidRDefault="00D57895">
    <w:pPr>
      <w:pStyle w:val="a6"/>
    </w:pPr>
  </w:p>
  <w:tbl>
    <w:tblPr>
      <w:tblW w:w="2012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8"/>
      <w:gridCol w:w="851"/>
      <w:gridCol w:w="709"/>
      <w:gridCol w:w="1460"/>
      <w:gridCol w:w="992"/>
      <w:gridCol w:w="1701"/>
      <w:gridCol w:w="1134"/>
      <w:gridCol w:w="709"/>
      <w:gridCol w:w="1134"/>
      <w:gridCol w:w="1985"/>
      <w:gridCol w:w="708"/>
      <w:gridCol w:w="2835"/>
      <w:gridCol w:w="709"/>
      <w:gridCol w:w="1276"/>
      <w:gridCol w:w="3118"/>
    </w:tblGrid>
    <w:tr w:rsidR="00226114" w:rsidRPr="00072DD4" w14:paraId="1E605FC0" w14:textId="77777777" w:rsidTr="00E7311A">
      <w:trPr>
        <w:cantSplit/>
        <w:trHeight w:val="510"/>
      </w:trPr>
      <w:tc>
        <w:tcPr>
          <w:tcW w:w="11483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D1C6FC3" w14:textId="12CC5C7B" w:rsidR="00226114" w:rsidRPr="00072DD4" w:rsidRDefault="00226114" w:rsidP="008A757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bookmarkStart w:id="184" w:name="Content"/>
          <w:bookmarkEnd w:id="184"/>
          <w:r w:rsidRPr="00072DD4">
            <w:rPr>
              <w:rFonts w:ascii="新細明體" w:hAnsi="新細明體" w:hint="eastAsia"/>
              <w:sz w:val="28"/>
              <w:szCs w:val="20"/>
            </w:rPr>
            <w:t>市立新北高工</w:t>
          </w:r>
          <w:r w:rsidR="00A641CE">
            <w:rPr>
              <w:rFonts w:ascii="新細明體" w:hAnsi="新細明體" w:hint="eastAsia"/>
              <w:sz w:val="28"/>
              <w:szCs w:val="20"/>
            </w:rPr>
            <w:t>110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F731ED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870090">
            <w:rPr>
              <w:rFonts w:ascii="新細明體" w:hAnsi="新細明體" w:hint="eastAsia"/>
              <w:sz w:val="28"/>
              <w:szCs w:val="20"/>
            </w:rPr>
            <w:t>補考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F8553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283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E93255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3CD88C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4C3B6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7C8F3E92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226114" w:rsidRPr="00072DD4" w14:paraId="4FC3A14C" w14:textId="77777777" w:rsidTr="00E7311A">
      <w:trPr>
        <w:cantSplit/>
        <w:trHeight w:val="456"/>
      </w:trPr>
      <w:tc>
        <w:tcPr>
          <w:tcW w:w="8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46143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581E55D" w14:textId="77777777" w:rsidR="00226114" w:rsidRPr="00072DD4" w:rsidRDefault="000A2B6B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英</w:t>
          </w:r>
          <w:r w:rsidR="007E1656">
            <w:rPr>
              <w:rFonts w:ascii="新細明體" w:hAnsi="新細明體" w:hint="eastAsia"/>
              <w:szCs w:val="20"/>
              <w:lang w:eastAsia="zh-HK"/>
            </w:rPr>
            <w:t xml:space="preserve">文 </w:t>
          </w:r>
          <w:r w:rsidR="007E1656">
            <w:rPr>
              <w:rFonts w:ascii="新細明體" w:hAnsi="新細明體"/>
              <w:szCs w:val="20"/>
              <w:lang w:eastAsia="zh-HK"/>
            </w:rPr>
            <w:t xml:space="preserve">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48C59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</w:t>
          </w:r>
        </w:p>
        <w:p w14:paraId="79D0795B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4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DCC99E9" w14:textId="77777777" w:rsidR="00226114" w:rsidRPr="00072DD4" w:rsidRDefault="000A2B6B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張培倫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D39513E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1E0595">
            <w:rPr>
              <w:rFonts w:ascii="新細明體" w:hAnsi="新細明體" w:hint="eastAsia"/>
              <w:color w:val="FF0000"/>
              <w:szCs w:val="20"/>
            </w:rPr>
            <w:t>審</w:t>
          </w:r>
          <w:r w:rsidRPr="001E0595">
            <w:rPr>
              <w:rFonts w:ascii="新細明體" w:hAnsi="新細明體"/>
              <w:color w:val="FF0000"/>
              <w:szCs w:val="20"/>
            </w:rPr>
            <w:t>題教師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AEE89F1" w14:textId="77777777" w:rsidR="00226114" w:rsidRPr="00072DD4" w:rsidRDefault="00F731ED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楊韻薇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C2EDB44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C9E64B7" w14:textId="77777777" w:rsidR="00226114" w:rsidRPr="00072DD4" w:rsidRDefault="00A641CE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8AB657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B821D2B" w14:textId="052F8B23" w:rsidR="00226114" w:rsidRPr="00072DD4" w:rsidRDefault="00A641CE" w:rsidP="0022611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機鑄圖</w:t>
          </w:r>
          <w:r w:rsidR="00CA06FE">
            <w:rPr>
              <w:rFonts w:ascii="新細明體" w:hAnsi="新細明體" w:hint="eastAsia"/>
              <w:szCs w:val="20"/>
            </w:rPr>
            <w:t>模</w:t>
          </w:r>
          <w:r>
            <w:rPr>
              <w:rFonts w:ascii="新細明體" w:hAnsi="新細明體" w:hint="eastAsia"/>
              <w:szCs w:val="20"/>
            </w:rPr>
            <w:t>汽電訊資</w:t>
          </w: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9A5D43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482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9CBE4E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E1A3DD9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是</w:t>
          </w:r>
        </w:p>
      </w:tc>
    </w:tr>
  </w:tbl>
  <w:p w14:paraId="1F0FB701" w14:textId="77777777" w:rsidR="009449F0" w:rsidRDefault="009449F0" w:rsidP="00332DA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6"/>
    <w:multiLevelType w:val="multilevel"/>
    <w:tmpl w:val="00000006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7"/>
    <w:multiLevelType w:val="multilevel"/>
    <w:tmpl w:val="00000007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0000008"/>
    <w:multiLevelType w:val="multilevel"/>
    <w:tmpl w:val="00000008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0000009"/>
    <w:multiLevelType w:val="multilevel"/>
    <w:tmpl w:val="00000009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656C32"/>
    <w:multiLevelType w:val="hybridMultilevel"/>
    <w:tmpl w:val="43626FE8"/>
    <w:lvl w:ilvl="0" w:tplc="4AB0AB82">
      <w:start w:val="1"/>
      <w:numFmt w:val="upperLetter"/>
      <w:lvlText w:val="(%1)"/>
      <w:lvlJc w:val="left"/>
      <w:pPr>
        <w:ind w:left="1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4" w:hanging="480"/>
      </w:pPr>
    </w:lvl>
    <w:lvl w:ilvl="2" w:tplc="0409001B" w:tentative="1">
      <w:start w:val="1"/>
      <w:numFmt w:val="lowerRoman"/>
      <w:lvlText w:val="%3."/>
      <w:lvlJc w:val="right"/>
      <w:pPr>
        <w:ind w:left="2494" w:hanging="480"/>
      </w:pPr>
    </w:lvl>
    <w:lvl w:ilvl="3" w:tplc="0409000F" w:tentative="1">
      <w:start w:val="1"/>
      <w:numFmt w:val="decimal"/>
      <w:lvlText w:val="%4."/>
      <w:lvlJc w:val="left"/>
      <w:pPr>
        <w:ind w:left="2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4" w:hanging="480"/>
      </w:pPr>
    </w:lvl>
    <w:lvl w:ilvl="5" w:tplc="0409001B" w:tentative="1">
      <w:start w:val="1"/>
      <w:numFmt w:val="lowerRoman"/>
      <w:lvlText w:val="%6."/>
      <w:lvlJc w:val="right"/>
      <w:pPr>
        <w:ind w:left="3934" w:hanging="480"/>
      </w:pPr>
    </w:lvl>
    <w:lvl w:ilvl="6" w:tplc="0409000F" w:tentative="1">
      <w:start w:val="1"/>
      <w:numFmt w:val="decimal"/>
      <w:lvlText w:val="%7."/>
      <w:lvlJc w:val="left"/>
      <w:pPr>
        <w:ind w:left="4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4" w:hanging="480"/>
      </w:pPr>
    </w:lvl>
    <w:lvl w:ilvl="8" w:tplc="0409001B" w:tentative="1">
      <w:start w:val="1"/>
      <w:numFmt w:val="lowerRoman"/>
      <w:lvlText w:val="%9."/>
      <w:lvlJc w:val="right"/>
      <w:pPr>
        <w:ind w:left="5374" w:hanging="480"/>
      </w:pPr>
    </w:lvl>
  </w:abstractNum>
  <w:abstractNum w:abstractNumId="8" w15:restartNumberingAfterBreak="0">
    <w:nsid w:val="12DC3A03"/>
    <w:multiLevelType w:val="hybridMultilevel"/>
    <w:tmpl w:val="85081886"/>
    <w:lvl w:ilvl="0" w:tplc="60AC18DE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9" w15:restartNumberingAfterBreak="0">
    <w:nsid w:val="15522D1B"/>
    <w:multiLevelType w:val="hybridMultilevel"/>
    <w:tmpl w:val="9FE47F18"/>
    <w:lvl w:ilvl="0" w:tplc="3132A1B2">
      <w:start w:val="1"/>
      <w:numFmt w:val="taiwaneseCountingThousand"/>
      <w:lvlText w:val="(%1)"/>
      <w:lvlJc w:val="left"/>
      <w:pPr>
        <w:ind w:left="420" w:hanging="420"/>
      </w:pPr>
      <w:rPr>
        <w:rFonts w:cs="微軟正黑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79322C1"/>
    <w:multiLevelType w:val="hybridMultilevel"/>
    <w:tmpl w:val="30C092B6"/>
    <w:lvl w:ilvl="0" w:tplc="04090015">
      <w:start w:val="5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9A202D1"/>
    <w:multiLevelType w:val="hybridMultilevel"/>
    <w:tmpl w:val="9B22D05C"/>
    <w:lvl w:ilvl="0" w:tplc="1B8C1A5C">
      <w:start w:val="1"/>
      <w:numFmt w:val="upperLetter"/>
      <w:lvlText w:val="(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12" w15:restartNumberingAfterBreak="0">
    <w:nsid w:val="1C40034E"/>
    <w:multiLevelType w:val="hybridMultilevel"/>
    <w:tmpl w:val="E64EC800"/>
    <w:lvl w:ilvl="0" w:tplc="7B20FD74">
      <w:start w:val="1"/>
      <w:numFmt w:val="upperLetter"/>
      <w:lvlText w:val="(%1)"/>
      <w:lvlJc w:val="left"/>
      <w:pPr>
        <w:ind w:left="1312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13" w15:restartNumberingAfterBreak="0">
    <w:nsid w:val="20D07542"/>
    <w:multiLevelType w:val="hybridMultilevel"/>
    <w:tmpl w:val="B43E6596"/>
    <w:lvl w:ilvl="0" w:tplc="D8EEC810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14" w15:restartNumberingAfterBreak="0">
    <w:nsid w:val="21783E1D"/>
    <w:multiLevelType w:val="hybridMultilevel"/>
    <w:tmpl w:val="52F02102"/>
    <w:lvl w:ilvl="0" w:tplc="0942728E">
      <w:start w:val="1"/>
      <w:numFmt w:val="upperLetter"/>
      <w:lvlText w:val="(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15" w15:restartNumberingAfterBreak="0">
    <w:nsid w:val="225A179C"/>
    <w:multiLevelType w:val="hybridMultilevel"/>
    <w:tmpl w:val="6C3E048C"/>
    <w:lvl w:ilvl="0" w:tplc="9A3EE5B2">
      <w:start w:val="1"/>
      <w:numFmt w:val="upperLetter"/>
      <w:lvlText w:val="(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16" w15:restartNumberingAfterBreak="0">
    <w:nsid w:val="2DD20CA5"/>
    <w:multiLevelType w:val="hybridMultilevel"/>
    <w:tmpl w:val="263E752C"/>
    <w:lvl w:ilvl="0" w:tplc="949CC3D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EB33DDD"/>
    <w:multiLevelType w:val="hybridMultilevel"/>
    <w:tmpl w:val="44CEF928"/>
    <w:lvl w:ilvl="0" w:tplc="A5DC8178">
      <w:start w:val="8"/>
      <w:numFmt w:val="decimal"/>
      <w:lvlText w:val="%1."/>
      <w:lvlJc w:val="left"/>
      <w:pPr>
        <w:ind w:left="360" w:hanging="360"/>
      </w:pPr>
      <w:rPr>
        <w:rFonts w:ascii="'Times New Roman'" w:eastAsia="'Times New Roman'" w:hAnsi="'Times New Roman'" w:cs="'Times New Roman'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FE07393"/>
    <w:multiLevelType w:val="hybridMultilevel"/>
    <w:tmpl w:val="44F6201C"/>
    <w:lvl w:ilvl="0" w:tplc="B31012DE">
      <w:start w:val="1"/>
      <w:numFmt w:val="upperLetter"/>
      <w:lvlText w:val="(%1)"/>
      <w:lvlJc w:val="left"/>
      <w:pPr>
        <w:ind w:left="1432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7" w:hanging="480"/>
      </w:pPr>
    </w:lvl>
    <w:lvl w:ilvl="2" w:tplc="0409001B" w:tentative="1">
      <w:start w:val="1"/>
      <w:numFmt w:val="lowerRoman"/>
      <w:lvlText w:val="%3."/>
      <w:lvlJc w:val="right"/>
      <w:pPr>
        <w:ind w:left="2497" w:hanging="480"/>
      </w:pPr>
    </w:lvl>
    <w:lvl w:ilvl="3" w:tplc="0409000F" w:tentative="1">
      <w:start w:val="1"/>
      <w:numFmt w:val="decimal"/>
      <w:lvlText w:val="%4."/>
      <w:lvlJc w:val="left"/>
      <w:pPr>
        <w:ind w:left="29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7" w:hanging="480"/>
      </w:pPr>
    </w:lvl>
    <w:lvl w:ilvl="5" w:tplc="0409001B" w:tentative="1">
      <w:start w:val="1"/>
      <w:numFmt w:val="lowerRoman"/>
      <w:lvlText w:val="%6."/>
      <w:lvlJc w:val="right"/>
      <w:pPr>
        <w:ind w:left="3937" w:hanging="480"/>
      </w:pPr>
    </w:lvl>
    <w:lvl w:ilvl="6" w:tplc="0409000F" w:tentative="1">
      <w:start w:val="1"/>
      <w:numFmt w:val="decimal"/>
      <w:lvlText w:val="%7."/>
      <w:lvlJc w:val="left"/>
      <w:pPr>
        <w:ind w:left="44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7" w:hanging="480"/>
      </w:pPr>
    </w:lvl>
    <w:lvl w:ilvl="8" w:tplc="0409001B" w:tentative="1">
      <w:start w:val="1"/>
      <w:numFmt w:val="lowerRoman"/>
      <w:lvlText w:val="%9."/>
      <w:lvlJc w:val="right"/>
      <w:pPr>
        <w:ind w:left="5377" w:hanging="480"/>
      </w:pPr>
    </w:lvl>
  </w:abstractNum>
  <w:abstractNum w:abstractNumId="19" w15:restartNumberingAfterBreak="0">
    <w:nsid w:val="32CF76CA"/>
    <w:multiLevelType w:val="hybridMultilevel"/>
    <w:tmpl w:val="01F8E2C8"/>
    <w:lvl w:ilvl="0" w:tplc="496C0812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0" w15:restartNumberingAfterBreak="0">
    <w:nsid w:val="40DF76EE"/>
    <w:multiLevelType w:val="hybridMultilevel"/>
    <w:tmpl w:val="3DD80EE0"/>
    <w:lvl w:ilvl="0" w:tplc="D01A34C8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1" w15:restartNumberingAfterBreak="0">
    <w:nsid w:val="46317D46"/>
    <w:multiLevelType w:val="hybridMultilevel"/>
    <w:tmpl w:val="615A15FC"/>
    <w:lvl w:ilvl="0" w:tplc="330002CA">
      <w:start w:val="1"/>
      <w:numFmt w:val="upperLetter"/>
      <w:lvlText w:val="(%1)"/>
      <w:lvlJc w:val="left"/>
      <w:pPr>
        <w:ind w:left="141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7" w:hanging="480"/>
      </w:pPr>
    </w:lvl>
    <w:lvl w:ilvl="2" w:tplc="0409001B" w:tentative="1">
      <w:start w:val="1"/>
      <w:numFmt w:val="lowerRoman"/>
      <w:lvlText w:val="%3."/>
      <w:lvlJc w:val="right"/>
      <w:pPr>
        <w:ind w:left="2497" w:hanging="480"/>
      </w:pPr>
    </w:lvl>
    <w:lvl w:ilvl="3" w:tplc="0409000F" w:tentative="1">
      <w:start w:val="1"/>
      <w:numFmt w:val="decimal"/>
      <w:lvlText w:val="%4."/>
      <w:lvlJc w:val="left"/>
      <w:pPr>
        <w:ind w:left="29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7" w:hanging="480"/>
      </w:pPr>
    </w:lvl>
    <w:lvl w:ilvl="5" w:tplc="0409001B" w:tentative="1">
      <w:start w:val="1"/>
      <w:numFmt w:val="lowerRoman"/>
      <w:lvlText w:val="%6."/>
      <w:lvlJc w:val="right"/>
      <w:pPr>
        <w:ind w:left="3937" w:hanging="480"/>
      </w:pPr>
    </w:lvl>
    <w:lvl w:ilvl="6" w:tplc="0409000F" w:tentative="1">
      <w:start w:val="1"/>
      <w:numFmt w:val="decimal"/>
      <w:lvlText w:val="%7."/>
      <w:lvlJc w:val="left"/>
      <w:pPr>
        <w:ind w:left="44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7" w:hanging="480"/>
      </w:pPr>
    </w:lvl>
    <w:lvl w:ilvl="8" w:tplc="0409001B" w:tentative="1">
      <w:start w:val="1"/>
      <w:numFmt w:val="lowerRoman"/>
      <w:lvlText w:val="%9."/>
      <w:lvlJc w:val="right"/>
      <w:pPr>
        <w:ind w:left="5377" w:hanging="480"/>
      </w:pPr>
    </w:lvl>
  </w:abstractNum>
  <w:abstractNum w:abstractNumId="22" w15:restartNumberingAfterBreak="0">
    <w:nsid w:val="4904517B"/>
    <w:multiLevelType w:val="hybridMultilevel"/>
    <w:tmpl w:val="C35E7680"/>
    <w:lvl w:ilvl="0" w:tplc="C9985128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12F3581"/>
    <w:multiLevelType w:val="hybridMultilevel"/>
    <w:tmpl w:val="DBC47954"/>
    <w:lvl w:ilvl="0" w:tplc="1B8C1520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4" w15:restartNumberingAfterBreak="0">
    <w:nsid w:val="51D4004F"/>
    <w:multiLevelType w:val="hybridMultilevel"/>
    <w:tmpl w:val="5A0A8952"/>
    <w:lvl w:ilvl="0" w:tplc="916AF4A0">
      <w:start w:val="1"/>
      <w:numFmt w:val="upperLetter"/>
      <w:lvlText w:val="(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25" w15:restartNumberingAfterBreak="0">
    <w:nsid w:val="624B3104"/>
    <w:multiLevelType w:val="hybridMultilevel"/>
    <w:tmpl w:val="F6361DF6"/>
    <w:name w:val="WW8Num27"/>
    <w:lvl w:ilvl="0" w:tplc="6D86188C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43897FE"/>
    <w:multiLevelType w:val="multilevel"/>
    <w:tmpl w:val="A2CAA690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43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7C11DC5"/>
    <w:multiLevelType w:val="hybridMultilevel"/>
    <w:tmpl w:val="A528607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1E732F"/>
    <w:multiLevelType w:val="hybridMultilevel"/>
    <w:tmpl w:val="B5225388"/>
    <w:lvl w:ilvl="0" w:tplc="3F74A836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9" w15:restartNumberingAfterBreak="0">
    <w:nsid w:val="6D2E5B7B"/>
    <w:multiLevelType w:val="hybridMultilevel"/>
    <w:tmpl w:val="E93A033A"/>
    <w:lvl w:ilvl="0" w:tplc="1A26836A">
      <w:start w:val="1"/>
      <w:numFmt w:val="decimal"/>
      <w:pStyle w:val="a"/>
      <w:lvlText w:val="（    ）%1."/>
      <w:lvlJc w:val="left"/>
      <w:pPr>
        <w:tabs>
          <w:tab w:val="num" w:pos="1222"/>
        </w:tabs>
        <w:ind w:left="142" w:firstLine="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534"/>
        </w:tabs>
        <w:ind w:left="53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14"/>
        </w:tabs>
        <w:ind w:left="101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94"/>
        </w:tabs>
        <w:ind w:left="149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74"/>
        </w:tabs>
        <w:ind w:left="197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4"/>
        </w:tabs>
        <w:ind w:left="245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4"/>
        </w:tabs>
        <w:ind w:left="293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14"/>
        </w:tabs>
        <w:ind w:left="341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94"/>
        </w:tabs>
        <w:ind w:left="3894" w:hanging="480"/>
      </w:pPr>
    </w:lvl>
  </w:abstractNum>
  <w:abstractNum w:abstractNumId="30" w15:restartNumberingAfterBreak="0">
    <w:nsid w:val="734E47E8"/>
    <w:multiLevelType w:val="hybridMultilevel"/>
    <w:tmpl w:val="A71081FC"/>
    <w:lvl w:ilvl="0" w:tplc="F8E29C24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num w:numId="1">
    <w:abstractNumId w:val="29"/>
  </w:num>
  <w:num w:numId="2">
    <w:abstractNumId w:val="7"/>
  </w:num>
  <w:num w:numId="3">
    <w:abstractNumId w:val="19"/>
  </w:num>
  <w:num w:numId="4">
    <w:abstractNumId w:val="12"/>
  </w:num>
  <w:num w:numId="5">
    <w:abstractNumId w:val="30"/>
  </w:num>
  <w:num w:numId="6">
    <w:abstractNumId w:val="15"/>
  </w:num>
  <w:num w:numId="7">
    <w:abstractNumId w:val="24"/>
  </w:num>
  <w:num w:numId="8">
    <w:abstractNumId w:val="14"/>
  </w:num>
  <w:num w:numId="9">
    <w:abstractNumId w:val="11"/>
  </w:num>
  <w:num w:numId="10">
    <w:abstractNumId w:val="0"/>
  </w:num>
  <w:num w:numId="11">
    <w:abstractNumId w:val="2"/>
  </w:num>
  <w:num w:numId="12">
    <w:abstractNumId w:val="1"/>
  </w:num>
  <w:num w:numId="13">
    <w:abstractNumId w:val="4"/>
  </w:num>
  <w:num w:numId="14">
    <w:abstractNumId w:val="5"/>
  </w:num>
  <w:num w:numId="15">
    <w:abstractNumId w:val="18"/>
  </w:num>
  <w:num w:numId="16">
    <w:abstractNumId w:val="10"/>
  </w:num>
  <w:num w:numId="17">
    <w:abstractNumId w:val="3"/>
  </w:num>
  <w:num w:numId="18">
    <w:abstractNumId w:val="27"/>
  </w:num>
  <w:num w:numId="19">
    <w:abstractNumId w:val="9"/>
  </w:num>
  <w:num w:numId="20">
    <w:abstractNumId w:val="26"/>
  </w:num>
  <w:num w:numId="21">
    <w:abstractNumId w:val="17"/>
  </w:num>
  <w:num w:numId="22">
    <w:abstractNumId w:val="22"/>
  </w:num>
  <w:num w:numId="23">
    <w:abstractNumId w:val="6"/>
  </w:num>
  <w:num w:numId="24">
    <w:abstractNumId w:val="21"/>
  </w:num>
  <w:num w:numId="25">
    <w:abstractNumId w:val="13"/>
  </w:num>
  <w:num w:numId="26">
    <w:abstractNumId w:val="16"/>
  </w:num>
  <w:num w:numId="27">
    <w:abstractNumId w:val="28"/>
  </w:num>
  <w:num w:numId="28">
    <w:abstractNumId w:val="23"/>
  </w:num>
  <w:num w:numId="29">
    <w:abstractNumId w:val="8"/>
  </w:num>
  <w:num w:numId="30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17"/>
  <w:drawingGridVerticalSpacing w:val="413"/>
  <w:displayHorizontalDrawingGridEvery w:val="0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AE"/>
    <w:rsid w:val="0000405C"/>
    <w:rsid w:val="00004CAF"/>
    <w:rsid w:val="0000527A"/>
    <w:rsid w:val="000053D4"/>
    <w:rsid w:val="00006DC5"/>
    <w:rsid w:val="000127C1"/>
    <w:rsid w:val="00014924"/>
    <w:rsid w:val="000172DE"/>
    <w:rsid w:val="0002047F"/>
    <w:rsid w:val="00021FB8"/>
    <w:rsid w:val="00027277"/>
    <w:rsid w:val="00031C5C"/>
    <w:rsid w:val="00032625"/>
    <w:rsid w:val="0003298A"/>
    <w:rsid w:val="000343CD"/>
    <w:rsid w:val="00036E26"/>
    <w:rsid w:val="00040953"/>
    <w:rsid w:val="000422B5"/>
    <w:rsid w:val="000433BF"/>
    <w:rsid w:val="00044784"/>
    <w:rsid w:val="00044977"/>
    <w:rsid w:val="00045A96"/>
    <w:rsid w:val="00045EA0"/>
    <w:rsid w:val="00050215"/>
    <w:rsid w:val="000504AA"/>
    <w:rsid w:val="0005206A"/>
    <w:rsid w:val="00054230"/>
    <w:rsid w:val="000565BC"/>
    <w:rsid w:val="00057753"/>
    <w:rsid w:val="000606D0"/>
    <w:rsid w:val="00060AE5"/>
    <w:rsid w:val="000648EB"/>
    <w:rsid w:val="00064CDA"/>
    <w:rsid w:val="0006769F"/>
    <w:rsid w:val="000711B0"/>
    <w:rsid w:val="0007171D"/>
    <w:rsid w:val="00073AC3"/>
    <w:rsid w:val="00073C9D"/>
    <w:rsid w:val="000741BE"/>
    <w:rsid w:val="00074486"/>
    <w:rsid w:val="0007616C"/>
    <w:rsid w:val="00081B93"/>
    <w:rsid w:val="00083B51"/>
    <w:rsid w:val="00084C72"/>
    <w:rsid w:val="00085883"/>
    <w:rsid w:val="00087B73"/>
    <w:rsid w:val="00090DD2"/>
    <w:rsid w:val="00093F10"/>
    <w:rsid w:val="00096C3D"/>
    <w:rsid w:val="000A0497"/>
    <w:rsid w:val="000A16AE"/>
    <w:rsid w:val="000A2070"/>
    <w:rsid w:val="000A2B6B"/>
    <w:rsid w:val="000B0B5B"/>
    <w:rsid w:val="000B0FCE"/>
    <w:rsid w:val="000B1F36"/>
    <w:rsid w:val="000B20C3"/>
    <w:rsid w:val="000B2F2A"/>
    <w:rsid w:val="000B361D"/>
    <w:rsid w:val="000B3762"/>
    <w:rsid w:val="000B39D8"/>
    <w:rsid w:val="000B4AB8"/>
    <w:rsid w:val="000B733B"/>
    <w:rsid w:val="000C01CF"/>
    <w:rsid w:val="000C131B"/>
    <w:rsid w:val="000C5F45"/>
    <w:rsid w:val="000D6E1B"/>
    <w:rsid w:val="000D7365"/>
    <w:rsid w:val="000D79A6"/>
    <w:rsid w:val="000E018A"/>
    <w:rsid w:val="000E0D68"/>
    <w:rsid w:val="000E214B"/>
    <w:rsid w:val="000E5F49"/>
    <w:rsid w:val="000F02C5"/>
    <w:rsid w:val="000F0E78"/>
    <w:rsid w:val="000F2F78"/>
    <w:rsid w:val="000F4B29"/>
    <w:rsid w:val="00101716"/>
    <w:rsid w:val="0010178B"/>
    <w:rsid w:val="00105F3B"/>
    <w:rsid w:val="00111141"/>
    <w:rsid w:val="00113EA4"/>
    <w:rsid w:val="00114F33"/>
    <w:rsid w:val="00116CBD"/>
    <w:rsid w:val="00120BA0"/>
    <w:rsid w:val="001225D5"/>
    <w:rsid w:val="001234F2"/>
    <w:rsid w:val="00123878"/>
    <w:rsid w:val="00126C0D"/>
    <w:rsid w:val="001272D4"/>
    <w:rsid w:val="0013170B"/>
    <w:rsid w:val="001341D7"/>
    <w:rsid w:val="0013464B"/>
    <w:rsid w:val="001353BF"/>
    <w:rsid w:val="001361B6"/>
    <w:rsid w:val="0013769A"/>
    <w:rsid w:val="00142299"/>
    <w:rsid w:val="0014298C"/>
    <w:rsid w:val="00145D86"/>
    <w:rsid w:val="00146310"/>
    <w:rsid w:val="001536DA"/>
    <w:rsid w:val="00154A80"/>
    <w:rsid w:val="00164D0F"/>
    <w:rsid w:val="001658AB"/>
    <w:rsid w:val="00166F56"/>
    <w:rsid w:val="00172FC1"/>
    <w:rsid w:val="00181CCB"/>
    <w:rsid w:val="00185461"/>
    <w:rsid w:val="00187382"/>
    <w:rsid w:val="00192611"/>
    <w:rsid w:val="001951DE"/>
    <w:rsid w:val="00195AD0"/>
    <w:rsid w:val="001A00C9"/>
    <w:rsid w:val="001A3294"/>
    <w:rsid w:val="001A43B7"/>
    <w:rsid w:val="001A47AF"/>
    <w:rsid w:val="001A4C9F"/>
    <w:rsid w:val="001A4FC8"/>
    <w:rsid w:val="001A7E44"/>
    <w:rsid w:val="001B2626"/>
    <w:rsid w:val="001B4DFD"/>
    <w:rsid w:val="001C0212"/>
    <w:rsid w:val="001C4F93"/>
    <w:rsid w:val="001C689C"/>
    <w:rsid w:val="001C7658"/>
    <w:rsid w:val="001D0565"/>
    <w:rsid w:val="001D1608"/>
    <w:rsid w:val="001D2F67"/>
    <w:rsid w:val="001D3F23"/>
    <w:rsid w:val="001D7CC7"/>
    <w:rsid w:val="001E3967"/>
    <w:rsid w:val="001F4C44"/>
    <w:rsid w:val="001F5642"/>
    <w:rsid w:val="001F7F40"/>
    <w:rsid w:val="002002AA"/>
    <w:rsid w:val="00202561"/>
    <w:rsid w:val="002051BB"/>
    <w:rsid w:val="002054F9"/>
    <w:rsid w:val="002066A0"/>
    <w:rsid w:val="00206774"/>
    <w:rsid w:val="00207FCE"/>
    <w:rsid w:val="00211749"/>
    <w:rsid w:val="00214C62"/>
    <w:rsid w:val="00217A37"/>
    <w:rsid w:val="002204BB"/>
    <w:rsid w:val="00223E74"/>
    <w:rsid w:val="0022433C"/>
    <w:rsid w:val="002251CD"/>
    <w:rsid w:val="00226114"/>
    <w:rsid w:val="00231F2E"/>
    <w:rsid w:val="002337D0"/>
    <w:rsid w:val="00240BD6"/>
    <w:rsid w:val="00240F06"/>
    <w:rsid w:val="002448C2"/>
    <w:rsid w:val="00246139"/>
    <w:rsid w:val="00251146"/>
    <w:rsid w:val="00254B12"/>
    <w:rsid w:val="002558FA"/>
    <w:rsid w:val="002610DB"/>
    <w:rsid w:val="002615A3"/>
    <w:rsid w:val="002623EF"/>
    <w:rsid w:val="00262CF3"/>
    <w:rsid w:val="00264BEB"/>
    <w:rsid w:val="00271DFC"/>
    <w:rsid w:val="00271E9F"/>
    <w:rsid w:val="002750D0"/>
    <w:rsid w:val="00275D1A"/>
    <w:rsid w:val="00276321"/>
    <w:rsid w:val="00280F63"/>
    <w:rsid w:val="00282E87"/>
    <w:rsid w:val="002832D1"/>
    <w:rsid w:val="002841B1"/>
    <w:rsid w:val="002864CC"/>
    <w:rsid w:val="00287316"/>
    <w:rsid w:val="00296DAD"/>
    <w:rsid w:val="00297548"/>
    <w:rsid w:val="002A1213"/>
    <w:rsid w:val="002A532E"/>
    <w:rsid w:val="002A5707"/>
    <w:rsid w:val="002B0A80"/>
    <w:rsid w:val="002B0FE4"/>
    <w:rsid w:val="002B491B"/>
    <w:rsid w:val="002B5E39"/>
    <w:rsid w:val="002B796A"/>
    <w:rsid w:val="002C285E"/>
    <w:rsid w:val="002D46F9"/>
    <w:rsid w:val="002E0319"/>
    <w:rsid w:val="002E1116"/>
    <w:rsid w:val="002E2627"/>
    <w:rsid w:val="002E283A"/>
    <w:rsid w:val="002F1CD3"/>
    <w:rsid w:val="002F1F99"/>
    <w:rsid w:val="002F4AE5"/>
    <w:rsid w:val="00303E5A"/>
    <w:rsid w:val="00304387"/>
    <w:rsid w:val="00304431"/>
    <w:rsid w:val="003054A8"/>
    <w:rsid w:val="0031017C"/>
    <w:rsid w:val="00310FBB"/>
    <w:rsid w:val="00311AA1"/>
    <w:rsid w:val="003142AE"/>
    <w:rsid w:val="003162BA"/>
    <w:rsid w:val="00317D3E"/>
    <w:rsid w:val="00317FA1"/>
    <w:rsid w:val="00321E72"/>
    <w:rsid w:val="0032212B"/>
    <w:rsid w:val="00322C49"/>
    <w:rsid w:val="00324F8D"/>
    <w:rsid w:val="00331D1A"/>
    <w:rsid w:val="00332DA0"/>
    <w:rsid w:val="00333AEA"/>
    <w:rsid w:val="00333D5D"/>
    <w:rsid w:val="00333E0E"/>
    <w:rsid w:val="00334207"/>
    <w:rsid w:val="003349FF"/>
    <w:rsid w:val="00337FB7"/>
    <w:rsid w:val="00341F0E"/>
    <w:rsid w:val="00347597"/>
    <w:rsid w:val="0034796E"/>
    <w:rsid w:val="003514E5"/>
    <w:rsid w:val="003515BF"/>
    <w:rsid w:val="00351F37"/>
    <w:rsid w:val="00355625"/>
    <w:rsid w:val="00363F6B"/>
    <w:rsid w:val="00364226"/>
    <w:rsid w:val="0036574B"/>
    <w:rsid w:val="0037052E"/>
    <w:rsid w:val="00370D7D"/>
    <w:rsid w:val="0037178F"/>
    <w:rsid w:val="003722AD"/>
    <w:rsid w:val="00372B8E"/>
    <w:rsid w:val="00375D01"/>
    <w:rsid w:val="00377F46"/>
    <w:rsid w:val="00380802"/>
    <w:rsid w:val="00381776"/>
    <w:rsid w:val="003817CF"/>
    <w:rsid w:val="00382C8C"/>
    <w:rsid w:val="00383927"/>
    <w:rsid w:val="0039130A"/>
    <w:rsid w:val="00391900"/>
    <w:rsid w:val="00393D82"/>
    <w:rsid w:val="003A05E8"/>
    <w:rsid w:val="003A7A96"/>
    <w:rsid w:val="003B709E"/>
    <w:rsid w:val="003B7FD2"/>
    <w:rsid w:val="003C0265"/>
    <w:rsid w:val="003C1797"/>
    <w:rsid w:val="003C3060"/>
    <w:rsid w:val="003C6D54"/>
    <w:rsid w:val="003D0B62"/>
    <w:rsid w:val="003D1770"/>
    <w:rsid w:val="003D3FD8"/>
    <w:rsid w:val="003E01D3"/>
    <w:rsid w:val="003E2692"/>
    <w:rsid w:val="003E2F78"/>
    <w:rsid w:val="003E35B0"/>
    <w:rsid w:val="003F22A1"/>
    <w:rsid w:val="003F3BED"/>
    <w:rsid w:val="0040016D"/>
    <w:rsid w:val="00401957"/>
    <w:rsid w:val="0040614E"/>
    <w:rsid w:val="00407E27"/>
    <w:rsid w:val="00420F4C"/>
    <w:rsid w:val="00424A66"/>
    <w:rsid w:val="00430AC5"/>
    <w:rsid w:val="0043386D"/>
    <w:rsid w:val="00437766"/>
    <w:rsid w:val="00442955"/>
    <w:rsid w:val="004451E0"/>
    <w:rsid w:val="0045472F"/>
    <w:rsid w:val="00460862"/>
    <w:rsid w:val="0046129E"/>
    <w:rsid w:val="00463428"/>
    <w:rsid w:val="00463614"/>
    <w:rsid w:val="0046472C"/>
    <w:rsid w:val="00464D9B"/>
    <w:rsid w:val="00465B8A"/>
    <w:rsid w:val="00470846"/>
    <w:rsid w:val="00472C7C"/>
    <w:rsid w:val="0047573E"/>
    <w:rsid w:val="00476160"/>
    <w:rsid w:val="00477FF9"/>
    <w:rsid w:val="00484C62"/>
    <w:rsid w:val="0048745A"/>
    <w:rsid w:val="00491A8F"/>
    <w:rsid w:val="00495ED5"/>
    <w:rsid w:val="004A3AF0"/>
    <w:rsid w:val="004A636C"/>
    <w:rsid w:val="004A6802"/>
    <w:rsid w:val="004A73A2"/>
    <w:rsid w:val="004B195C"/>
    <w:rsid w:val="004B3368"/>
    <w:rsid w:val="004B3EDD"/>
    <w:rsid w:val="004B6B02"/>
    <w:rsid w:val="004C1233"/>
    <w:rsid w:val="004C228D"/>
    <w:rsid w:val="004C490D"/>
    <w:rsid w:val="004D2312"/>
    <w:rsid w:val="004D433C"/>
    <w:rsid w:val="004D7C81"/>
    <w:rsid w:val="004E244A"/>
    <w:rsid w:val="004E2969"/>
    <w:rsid w:val="004E5A31"/>
    <w:rsid w:val="004E62AB"/>
    <w:rsid w:val="004F1412"/>
    <w:rsid w:val="004F2412"/>
    <w:rsid w:val="004F3B2B"/>
    <w:rsid w:val="004F3EB1"/>
    <w:rsid w:val="004F417C"/>
    <w:rsid w:val="004F4A47"/>
    <w:rsid w:val="004F671D"/>
    <w:rsid w:val="005006A5"/>
    <w:rsid w:val="00504710"/>
    <w:rsid w:val="00511597"/>
    <w:rsid w:val="00512BFC"/>
    <w:rsid w:val="00513146"/>
    <w:rsid w:val="005175A4"/>
    <w:rsid w:val="005213A9"/>
    <w:rsid w:val="00523738"/>
    <w:rsid w:val="00525738"/>
    <w:rsid w:val="00530399"/>
    <w:rsid w:val="00533DA5"/>
    <w:rsid w:val="0053610D"/>
    <w:rsid w:val="00540E7B"/>
    <w:rsid w:val="00543590"/>
    <w:rsid w:val="0054598E"/>
    <w:rsid w:val="00545DAE"/>
    <w:rsid w:val="005478C8"/>
    <w:rsid w:val="005516BB"/>
    <w:rsid w:val="00553137"/>
    <w:rsid w:val="0055386A"/>
    <w:rsid w:val="005567CE"/>
    <w:rsid w:val="00562143"/>
    <w:rsid w:val="0056270A"/>
    <w:rsid w:val="005648E3"/>
    <w:rsid w:val="00565328"/>
    <w:rsid w:val="00565374"/>
    <w:rsid w:val="00565801"/>
    <w:rsid w:val="00567AE0"/>
    <w:rsid w:val="00573122"/>
    <w:rsid w:val="005742FD"/>
    <w:rsid w:val="005758D2"/>
    <w:rsid w:val="00575F58"/>
    <w:rsid w:val="00580DF7"/>
    <w:rsid w:val="005816E4"/>
    <w:rsid w:val="00583B19"/>
    <w:rsid w:val="00590E8B"/>
    <w:rsid w:val="00591791"/>
    <w:rsid w:val="00593C08"/>
    <w:rsid w:val="00594BA9"/>
    <w:rsid w:val="00595261"/>
    <w:rsid w:val="005974EC"/>
    <w:rsid w:val="005A2352"/>
    <w:rsid w:val="005A62C9"/>
    <w:rsid w:val="005B27C1"/>
    <w:rsid w:val="005B2906"/>
    <w:rsid w:val="005B38D1"/>
    <w:rsid w:val="005B3A1D"/>
    <w:rsid w:val="005B55AE"/>
    <w:rsid w:val="005B7CFA"/>
    <w:rsid w:val="005C0D8E"/>
    <w:rsid w:val="005C2144"/>
    <w:rsid w:val="005C5BB3"/>
    <w:rsid w:val="005C739D"/>
    <w:rsid w:val="005D5B00"/>
    <w:rsid w:val="005E4F49"/>
    <w:rsid w:val="006011B9"/>
    <w:rsid w:val="00602602"/>
    <w:rsid w:val="00604C92"/>
    <w:rsid w:val="0060565E"/>
    <w:rsid w:val="00606791"/>
    <w:rsid w:val="006074CE"/>
    <w:rsid w:val="00611206"/>
    <w:rsid w:val="00613D2E"/>
    <w:rsid w:val="00615E67"/>
    <w:rsid w:val="00620ED0"/>
    <w:rsid w:val="006259E6"/>
    <w:rsid w:val="00626988"/>
    <w:rsid w:val="00626E69"/>
    <w:rsid w:val="0063022C"/>
    <w:rsid w:val="0063079F"/>
    <w:rsid w:val="00635597"/>
    <w:rsid w:val="0064481C"/>
    <w:rsid w:val="0064678B"/>
    <w:rsid w:val="006471B0"/>
    <w:rsid w:val="00650C76"/>
    <w:rsid w:val="006516DE"/>
    <w:rsid w:val="00657C0D"/>
    <w:rsid w:val="00661893"/>
    <w:rsid w:val="006627DA"/>
    <w:rsid w:val="0066531A"/>
    <w:rsid w:val="00672A34"/>
    <w:rsid w:val="00681806"/>
    <w:rsid w:val="0068787B"/>
    <w:rsid w:val="00693385"/>
    <w:rsid w:val="006954DC"/>
    <w:rsid w:val="00695BDD"/>
    <w:rsid w:val="006A3A29"/>
    <w:rsid w:val="006A40B1"/>
    <w:rsid w:val="006A6871"/>
    <w:rsid w:val="006B2A40"/>
    <w:rsid w:val="006B4D82"/>
    <w:rsid w:val="006B63A4"/>
    <w:rsid w:val="006B64B5"/>
    <w:rsid w:val="006B64DF"/>
    <w:rsid w:val="006C1ECA"/>
    <w:rsid w:val="006C368C"/>
    <w:rsid w:val="006C3F16"/>
    <w:rsid w:val="006D0507"/>
    <w:rsid w:val="006D3275"/>
    <w:rsid w:val="006D7CAA"/>
    <w:rsid w:val="006E01A5"/>
    <w:rsid w:val="006E1040"/>
    <w:rsid w:val="006E1C83"/>
    <w:rsid w:val="006E2F7E"/>
    <w:rsid w:val="006E56DE"/>
    <w:rsid w:val="006F782E"/>
    <w:rsid w:val="00714969"/>
    <w:rsid w:val="00720D7B"/>
    <w:rsid w:val="007210BE"/>
    <w:rsid w:val="00721B60"/>
    <w:rsid w:val="0072259A"/>
    <w:rsid w:val="00722C7C"/>
    <w:rsid w:val="0072403D"/>
    <w:rsid w:val="0072460F"/>
    <w:rsid w:val="007254DD"/>
    <w:rsid w:val="00725940"/>
    <w:rsid w:val="0073312A"/>
    <w:rsid w:val="00733AA9"/>
    <w:rsid w:val="00741D2C"/>
    <w:rsid w:val="00742783"/>
    <w:rsid w:val="007428F1"/>
    <w:rsid w:val="00750054"/>
    <w:rsid w:val="00750265"/>
    <w:rsid w:val="00754907"/>
    <w:rsid w:val="00763154"/>
    <w:rsid w:val="0076366E"/>
    <w:rsid w:val="00764AD8"/>
    <w:rsid w:val="0076505F"/>
    <w:rsid w:val="00765C24"/>
    <w:rsid w:val="00766426"/>
    <w:rsid w:val="00770769"/>
    <w:rsid w:val="00775C77"/>
    <w:rsid w:val="0078181E"/>
    <w:rsid w:val="007848E8"/>
    <w:rsid w:val="00785AD3"/>
    <w:rsid w:val="00787E77"/>
    <w:rsid w:val="00792A12"/>
    <w:rsid w:val="00793BCD"/>
    <w:rsid w:val="00796122"/>
    <w:rsid w:val="00797C12"/>
    <w:rsid w:val="007A1C6F"/>
    <w:rsid w:val="007A1FF9"/>
    <w:rsid w:val="007A4404"/>
    <w:rsid w:val="007A4DF3"/>
    <w:rsid w:val="007A5B66"/>
    <w:rsid w:val="007B2534"/>
    <w:rsid w:val="007B3262"/>
    <w:rsid w:val="007B3787"/>
    <w:rsid w:val="007B68D8"/>
    <w:rsid w:val="007B76E4"/>
    <w:rsid w:val="007C24EE"/>
    <w:rsid w:val="007C35BC"/>
    <w:rsid w:val="007C3FCA"/>
    <w:rsid w:val="007E1656"/>
    <w:rsid w:val="007E367E"/>
    <w:rsid w:val="007E3761"/>
    <w:rsid w:val="007F073C"/>
    <w:rsid w:val="007F52BE"/>
    <w:rsid w:val="007F778A"/>
    <w:rsid w:val="007F7857"/>
    <w:rsid w:val="0080434A"/>
    <w:rsid w:val="00804DCD"/>
    <w:rsid w:val="008109FB"/>
    <w:rsid w:val="00817531"/>
    <w:rsid w:val="00821792"/>
    <w:rsid w:val="00823196"/>
    <w:rsid w:val="0083113C"/>
    <w:rsid w:val="00831914"/>
    <w:rsid w:val="008400E8"/>
    <w:rsid w:val="0084388C"/>
    <w:rsid w:val="00852374"/>
    <w:rsid w:val="008542BF"/>
    <w:rsid w:val="0085482E"/>
    <w:rsid w:val="008571A3"/>
    <w:rsid w:val="00857A31"/>
    <w:rsid w:val="00860C3B"/>
    <w:rsid w:val="00860E8D"/>
    <w:rsid w:val="008630E0"/>
    <w:rsid w:val="00863525"/>
    <w:rsid w:val="00870090"/>
    <w:rsid w:val="00871C90"/>
    <w:rsid w:val="008746C7"/>
    <w:rsid w:val="0087615B"/>
    <w:rsid w:val="00876676"/>
    <w:rsid w:val="008771DE"/>
    <w:rsid w:val="0088060E"/>
    <w:rsid w:val="008818A6"/>
    <w:rsid w:val="00881EE2"/>
    <w:rsid w:val="008820DE"/>
    <w:rsid w:val="008834A8"/>
    <w:rsid w:val="008843F2"/>
    <w:rsid w:val="008A20A9"/>
    <w:rsid w:val="008A5FB0"/>
    <w:rsid w:val="008A757A"/>
    <w:rsid w:val="008B06C9"/>
    <w:rsid w:val="008B3C7C"/>
    <w:rsid w:val="008B5F17"/>
    <w:rsid w:val="008B66A5"/>
    <w:rsid w:val="008B6F03"/>
    <w:rsid w:val="008C00FB"/>
    <w:rsid w:val="008C11DE"/>
    <w:rsid w:val="008C1800"/>
    <w:rsid w:val="008C18D9"/>
    <w:rsid w:val="008C2CF4"/>
    <w:rsid w:val="008C2E61"/>
    <w:rsid w:val="008C3158"/>
    <w:rsid w:val="008C4DF4"/>
    <w:rsid w:val="008D4304"/>
    <w:rsid w:val="008E2B54"/>
    <w:rsid w:val="008E306B"/>
    <w:rsid w:val="008E3222"/>
    <w:rsid w:val="008E348A"/>
    <w:rsid w:val="008E379D"/>
    <w:rsid w:val="008E38DC"/>
    <w:rsid w:val="008E71D4"/>
    <w:rsid w:val="008F0857"/>
    <w:rsid w:val="008F10A6"/>
    <w:rsid w:val="008F2719"/>
    <w:rsid w:val="008F2CCF"/>
    <w:rsid w:val="008F3DF6"/>
    <w:rsid w:val="00905D62"/>
    <w:rsid w:val="009067B3"/>
    <w:rsid w:val="00912A2B"/>
    <w:rsid w:val="009138E3"/>
    <w:rsid w:val="00932077"/>
    <w:rsid w:val="00933A22"/>
    <w:rsid w:val="009342D8"/>
    <w:rsid w:val="00943594"/>
    <w:rsid w:val="009449F0"/>
    <w:rsid w:val="00952473"/>
    <w:rsid w:val="009604DA"/>
    <w:rsid w:val="00961870"/>
    <w:rsid w:val="00961C1D"/>
    <w:rsid w:val="00964C56"/>
    <w:rsid w:val="00965522"/>
    <w:rsid w:val="009774A5"/>
    <w:rsid w:val="00982EFD"/>
    <w:rsid w:val="00985BDB"/>
    <w:rsid w:val="00991829"/>
    <w:rsid w:val="00994049"/>
    <w:rsid w:val="009959AA"/>
    <w:rsid w:val="00995A58"/>
    <w:rsid w:val="009A2F26"/>
    <w:rsid w:val="009A331C"/>
    <w:rsid w:val="009A46F7"/>
    <w:rsid w:val="009A63CB"/>
    <w:rsid w:val="009A7BA1"/>
    <w:rsid w:val="009B04AC"/>
    <w:rsid w:val="009B3746"/>
    <w:rsid w:val="009B3F1D"/>
    <w:rsid w:val="009C0EFA"/>
    <w:rsid w:val="009C3570"/>
    <w:rsid w:val="009C3C12"/>
    <w:rsid w:val="009C3CA7"/>
    <w:rsid w:val="009C5AFD"/>
    <w:rsid w:val="009C7C16"/>
    <w:rsid w:val="009C7D60"/>
    <w:rsid w:val="009D2CD6"/>
    <w:rsid w:val="009D2F4B"/>
    <w:rsid w:val="009D5384"/>
    <w:rsid w:val="009D6B87"/>
    <w:rsid w:val="009D6DCE"/>
    <w:rsid w:val="009E25DD"/>
    <w:rsid w:val="009F6C01"/>
    <w:rsid w:val="009F74DF"/>
    <w:rsid w:val="00A00264"/>
    <w:rsid w:val="00A01817"/>
    <w:rsid w:val="00A026C2"/>
    <w:rsid w:val="00A037C3"/>
    <w:rsid w:val="00A12965"/>
    <w:rsid w:val="00A12A23"/>
    <w:rsid w:val="00A149E4"/>
    <w:rsid w:val="00A16B46"/>
    <w:rsid w:val="00A17509"/>
    <w:rsid w:val="00A17CC5"/>
    <w:rsid w:val="00A217E5"/>
    <w:rsid w:val="00A25802"/>
    <w:rsid w:val="00A27490"/>
    <w:rsid w:val="00A40EA7"/>
    <w:rsid w:val="00A4352B"/>
    <w:rsid w:val="00A43EE0"/>
    <w:rsid w:val="00A44537"/>
    <w:rsid w:val="00A466E1"/>
    <w:rsid w:val="00A56AD6"/>
    <w:rsid w:val="00A60A93"/>
    <w:rsid w:val="00A61249"/>
    <w:rsid w:val="00A641CE"/>
    <w:rsid w:val="00A64E01"/>
    <w:rsid w:val="00A67B64"/>
    <w:rsid w:val="00A71D3C"/>
    <w:rsid w:val="00A80844"/>
    <w:rsid w:val="00A8191F"/>
    <w:rsid w:val="00A82FD9"/>
    <w:rsid w:val="00A85D81"/>
    <w:rsid w:val="00A9132B"/>
    <w:rsid w:val="00A9375D"/>
    <w:rsid w:val="00A94E7D"/>
    <w:rsid w:val="00A97691"/>
    <w:rsid w:val="00AA0698"/>
    <w:rsid w:val="00AA0EF3"/>
    <w:rsid w:val="00AA13B6"/>
    <w:rsid w:val="00AA1850"/>
    <w:rsid w:val="00AA2360"/>
    <w:rsid w:val="00AA3479"/>
    <w:rsid w:val="00AA3EF4"/>
    <w:rsid w:val="00AA4294"/>
    <w:rsid w:val="00AA4C37"/>
    <w:rsid w:val="00AA5F7C"/>
    <w:rsid w:val="00AB22B6"/>
    <w:rsid w:val="00AB26C9"/>
    <w:rsid w:val="00AB2E91"/>
    <w:rsid w:val="00AB3276"/>
    <w:rsid w:val="00AB3903"/>
    <w:rsid w:val="00AC1D58"/>
    <w:rsid w:val="00AC28AB"/>
    <w:rsid w:val="00AC3355"/>
    <w:rsid w:val="00AD19A4"/>
    <w:rsid w:val="00AD1EAB"/>
    <w:rsid w:val="00AD3DAB"/>
    <w:rsid w:val="00AD4EB3"/>
    <w:rsid w:val="00AD5346"/>
    <w:rsid w:val="00AD57D5"/>
    <w:rsid w:val="00AD7533"/>
    <w:rsid w:val="00AE11A0"/>
    <w:rsid w:val="00AE2094"/>
    <w:rsid w:val="00AE5FE3"/>
    <w:rsid w:val="00AF27DF"/>
    <w:rsid w:val="00AF5C9C"/>
    <w:rsid w:val="00B00DA1"/>
    <w:rsid w:val="00B00DDD"/>
    <w:rsid w:val="00B01954"/>
    <w:rsid w:val="00B01FBB"/>
    <w:rsid w:val="00B14D3D"/>
    <w:rsid w:val="00B20C41"/>
    <w:rsid w:val="00B23F85"/>
    <w:rsid w:val="00B3347E"/>
    <w:rsid w:val="00B34680"/>
    <w:rsid w:val="00B37D8D"/>
    <w:rsid w:val="00B41BE5"/>
    <w:rsid w:val="00B4266C"/>
    <w:rsid w:val="00B42AEA"/>
    <w:rsid w:val="00B45348"/>
    <w:rsid w:val="00B46E94"/>
    <w:rsid w:val="00B5178F"/>
    <w:rsid w:val="00B556FE"/>
    <w:rsid w:val="00B5589C"/>
    <w:rsid w:val="00B563B0"/>
    <w:rsid w:val="00B7066D"/>
    <w:rsid w:val="00B968CA"/>
    <w:rsid w:val="00B96941"/>
    <w:rsid w:val="00BA5616"/>
    <w:rsid w:val="00BA79CF"/>
    <w:rsid w:val="00BB2C65"/>
    <w:rsid w:val="00BB478D"/>
    <w:rsid w:val="00BC13C3"/>
    <w:rsid w:val="00BC4AC8"/>
    <w:rsid w:val="00BC69E2"/>
    <w:rsid w:val="00BC75B7"/>
    <w:rsid w:val="00BD4D53"/>
    <w:rsid w:val="00BD730A"/>
    <w:rsid w:val="00BE1AEB"/>
    <w:rsid w:val="00BE2BD9"/>
    <w:rsid w:val="00BE6982"/>
    <w:rsid w:val="00BF0443"/>
    <w:rsid w:val="00BF372E"/>
    <w:rsid w:val="00BF3DDA"/>
    <w:rsid w:val="00BF6699"/>
    <w:rsid w:val="00BF7D2A"/>
    <w:rsid w:val="00C00A06"/>
    <w:rsid w:val="00C037DE"/>
    <w:rsid w:val="00C12707"/>
    <w:rsid w:val="00C13616"/>
    <w:rsid w:val="00C13BFC"/>
    <w:rsid w:val="00C13F07"/>
    <w:rsid w:val="00C1609A"/>
    <w:rsid w:val="00C17871"/>
    <w:rsid w:val="00C20A41"/>
    <w:rsid w:val="00C25C49"/>
    <w:rsid w:val="00C25C51"/>
    <w:rsid w:val="00C3116C"/>
    <w:rsid w:val="00C34601"/>
    <w:rsid w:val="00C34E52"/>
    <w:rsid w:val="00C40A77"/>
    <w:rsid w:val="00C446FC"/>
    <w:rsid w:val="00C51456"/>
    <w:rsid w:val="00C53335"/>
    <w:rsid w:val="00C535A4"/>
    <w:rsid w:val="00C53950"/>
    <w:rsid w:val="00C53CAD"/>
    <w:rsid w:val="00C54309"/>
    <w:rsid w:val="00C548A8"/>
    <w:rsid w:val="00C56F49"/>
    <w:rsid w:val="00C60F99"/>
    <w:rsid w:val="00C61A9E"/>
    <w:rsid w:val="00C63357"/>
    <w:rsid w:val="00C6668E"/>
    <w:rsid w:val="00C7222E"/>
    <w:rsid w:val="00C738D4"/>
    <w:rsid w:val="00C7463B"/>
    <w:rsid w:val="00C746E9"/>
    <w:rsid w:val="00C74ECD"/>
    <w:rsid w:val="00C8308B"/>
    <w:rsid w:val="00C85B92"/>
    <w:rsid w:val="00C96280"/>
    <w:rsid w:val="00CA06FE"/>
    <w:rsid w:val="00CA1533"/>
    <w:rsid w:val="00CA3FE4"/>
    <w:rsid w:val="00CA7636"/>
    <w:rsid w:val="00CB1110"/>
    <w:rsid w:val="00CC215F"/>
    <w:rsid w:val="00CC2CCB"/>
    <w:rsid w:val="00CC64E7"/>
    <w:rsid w:val="00CD0A95"/>
    <w:rsid w:val="00CD0F68"/>
    <w:rsid w:val="00CD0F91"/>
    <w:rsid w:val="00CD4DDA"/>
    <w:rsid w:val="00CD5E11"/>
    <w:rsid w:val="00CE166B"/>
    <w:rsid w:val="00CE207B"/>
    <w:rsid w:val="00CE2898"/>
    <w:rsid w:val="00CE36E6"/>
    <w:rsid w:val="00CE3748"/>
    <w:rsid w:val="00CE4C4C"/>
    <w:rsid w:val="00CE6CEE"/>
    <w:rsid w:val="00CE7C38"/>
    <w:rsid w:val="00CF1D7B"/>
    <w:rsid w:val="00CF230B"/>
    <w:rsid w:val="00CF4E7F"/>
    <w:rsid w:val="00CF569C"/>
    <w:rsid w:val="00CF6BAC"/>
    <w:rsid w:val="00CF77C8"/>
    <w:rsid w:val="00D01091"/>
    <w:rsid w:val="00D012E4"/>
    <w:rsid w:val="00D013ED"/>
    <w:rsid w:val="00D0353B"/>
    <w:rsid w:val="00D042FE"/>
    <w:rsid w:val="00D0505C"/>
    <w:rsid w:val="00D060F0"/>
    <w:rsid w:val="00D069B8"/>
    <w:rsid w:val="00D149DA"/>
    <w:rsid w:val="00D2193A"/>
    <w:rsid w:val="00D2255A"/>
    <w:rsid w:val="00D23531"/>
    <w:rsid w:val="00D236FB"/>
    <w:rsid w:val="00D243B6"/>
    <w:rsid w:val="00D27900"/>
    <w:rsid w:val="00D30544"/>
    <w:rsid w:val="00D312E6"/>
    <w:rsid w:val="00D33BAF"/>
    <w:rsid w:val="00D37D13"/>
    <w:rsid w:val="00D40896"/>
    <w:rsid w:val="00D43A09"/>
    <w:rsid w:val="00D440D2"/>
    <w:rsid w:val="00D44DE1"/>
    <w:rsid w:val="00D46977"/>
    <w:rsid w:val="00D53B67"/>
    <w:rsid w:val="00D5467A"/>
    <w:rsid w:val="00D57895"/>
    <w:rsid w:val="00D578DD"/>
    <w:rsid w:val="00D660B3"/>
    <w:rsid w:val="00D674DB"/>
    <w:rsid w:val="00D70905"/>
    <w:rsid w:val="00D70B42"/>
    <w:rsid w:val="00D72308"/>
    <w:rsid w:val="00D7502F"/>
    <w:rsid w:val="00D750B0"/>
    <w:rsid w:val="00D77929"/>
    <w:rsid w:val="00D77BB5"/>
    <w:rsid w:val="00D77CA8"/>
    <w:rsid w:val="00D77D1B"/>
    <w:rsid w:val="00D85A53"/>
    <w:rsid w:val="00D9149D"/>
    <w:rsid w:val="00D917AC"/>
    <w:rsid w:val="00D91DFB"/>
    <w:rsid w:val="00D9219D"/>
    <w:rsid w:val="00D9511F"/>
    <w:rsid w:val="00D95F01"/>
    <w:rsid w:val="00D96A55"/>
    <w:rsid w:val="00D9737B"/>
    <w:rsid w:val="00D97F07"/>
    <w:rsid w:val="00DA0291"/>
    <w:rsid w:val="00DA1892"/>
    <w:rsid w:val="00DA3929"/>
    <w:rsid w:val="00DA4712"/>
    <w:rsid w:val="00DB0F80"/>
    <w:rsid w:val="00DB2EDB"/>
    <w:rsid w:val="00DB66B1"/>
    <w:rsid w:val="00DB7CD8"/>
    <w:rsid w:val="00DC1A51"/>
    <w:rsid w:val="00DC46F1"/>
    <w:rsid w:val="00DD049B"/>
    <w:rsid w:val="00DD3DCE"/>
    <w:rsid w:val="00DE2D9F"/>
    <w:rsid w:val="00DE55A9"/>
    <w:rsid w:val="00DE5E5F"/>
    <w:rsid w:val="00DE6571"/>
    <w:rsid w:val="00DF1C4C"/>
    <w:rsid w:val="00DF2062"/>
    <w:rsid w:val="00DF392D"/>
    <w:rsid w:val="00DF58EC"/>
    <w:rsid w:val="00DF5F72"/>
    <w:rsid w:val="00E000E8"/>
    <w:rsid w:val="00E01FD6"/>
    <w:rsid w:val="00E037E6"/>
    <w:rsid w:val="00E109A2"/>
    <w:rsid w:val="00E11445"/>
    <w:rsid w:val="00E13046"/>
    <w:rsid w:val="00E150D7"/>
    <w:rsid w:val="00E23D3A"/>
    <w:rsid w:val="00E240CF"/>
    <w:rsid w:val="00E246CA"/>
    <w:rsid w:val="00E3211E"/>
    <w:rsid w:val="00E338B1"/>
    <w:rsid w:val="00E34564"/>
    <w:rsid w:val="00E3472F"/>
    <w:rsid w:val="00E36595"/>
    <w:rsid w:val="00E40324"/>
    <w:rsid w:val="00E41556"/>
    <w:rsid w:val="00E433D5"/>
    <w:rsid w:val="00E44468"/>
    <w:rsid w:val="00E53B30"/>
    <w:rsid w:val="00E53F20"/>
    <w:rsid w:val="00E56E28"/>
    <w:rsid w:val="00E613D6"/>
    <w:rsid w:val="00E614C0"/>
    <w:rsid w:val="00E63BB4"/>
    <w:rsid w:val="00E7311A"/>
    <w:rsid w:val="00E75DEB"/>
    <w:rsid w:val="00E77789"/>
    <w:rsid w:val="00E82102"/>
    <w:rsid w:val="00E82EF4"/>
    <w:rsid w:val="00E85D4C"/>
    <w:rsid w:val="00E86610"/>
    <w:rsid w:val="00E8682D"/>
    <w:rsid w:val="00E904F9"/>
    <w:rsid w:val="00E9476C"/>
    <w:rsid w:val="00E97368"/>
    <w:rsid w:val="00EA029C"/>
    <w:rsid w:val="00EA1914"/>
    <w:rsid w:val="00EA1E2F"/>
    <w:rsid w:val="00EA22ED"/>
    <w:rsid w:val="00EA3BDC"/>
    <w:rsid w:val="00EA4562"/>
    <w:rsid w:val="00EA6734"/>
    <w:rsid w:val="00EB3A7C"/>
    <w:rsid w:val="00EB4968"/>
    <w:rsid w:val="00EB52F9"/>
    <w:rsid w:val="00EB5F7C"/>
    <w:rsid w:val="00EB70DD"/>
    <w:rsid w:val="00EC25E1"/>
    <w:rsid w:val="00EC4140"/>
    <w:rsid w:val="00EC6EEB"/>
    <w:rsid w:val="00EC7287"/>
    <w:rsid w:val="00ED049B"/>
    <w:rsid w:val="00ED217D"/>
    <w:rsid w:val="00ED2801"/>
    <w:rsid w:val="00ED2ECC"/>
    <w:rsid w:val="00EE1FCF"/>
    <w:rsid w:val="00EE483E"/>
    <w:rsid w:val="00EE5B36"/>
    <w:rsid w:val="00EE5F97"/>
    <w:rsid w:val="00EF0023"/>
    <w:rsid w:val="00EF503F"/>
    <w:rsid w:val="00EF5DFE"/>
    <w:rsid w:val="00EF75E2"/>
    <w:rsid w:val="00F0065D"/>
    <w:rsid w:val="00F0421F"/>
    <w:rsid w:val="00F07FF7"/>
    <w:rsid w:val="00F10DBA"/>
    <w:rsid w:val="00F1342F"/>
    <w:rsid w:val="00F134C1"/>
    <w:rsid w:val="00F2633B"/>
    <w:rsid w:val="00F26A3E"/>
    <w:rsid w:val="00F2718A"/>
    <w:rsid w:val="00F313CE"/>
    <w:rsid w:val="00F32504"/>
    <w:rsid w:val="00F342BF"/>
    <w:rsid w:val="00F34B05"/>
    <w:rsid w:val="00F34D19"/>
    <w:rsid w:val="00F37147"/>
    <w:rsid w:val="00F373FE"/>
    <w:rsid w:val="00F40905"/>
    <w:rsid w:val="00F451B4"/>
    <w:rsid w:val="00F4785D"/>
    <w:rsid w:val="00F5100E"/>
    <w:rsid w:val="00F522FE"/>
    <w:rsid w:val="00F52B79"/>
    <w:rsid w:val="00F546C8"/>
    <w:rsid w:val="00F56B3F"/>
    <w:rsid w:val="00F607BD"/>
    <w:rsid w:val="00F62EB3"/>
    <w:rsid w:val="00F64673"/>
    <w:rsid w:val="00F70B58"/>
    <w:rsid w:val="00F72357"/>
    <w:rsid w:val="00F731ED"/>
    <w:rsid w:val="00F73A01"/>
    <w:rsid w:val="00F74BEC"/>
    <w:rsid w:val="00F82359"/>
    <w:rsid w:val="00F86701"/>
    <w:rsid w:val="00F90048"/>
    <w:rsid w:val="00F9254D"/>
    <w:rsid w:val="00F959D0"/>
    <w:rsid w:val="00F97DB4"/>
    <w:rsid w:val="00FA2771"/>
    <w:rsid w:val="00FA353E"/>
    <w:rsid w:val="00FA52AB"/>
    <w:rsid w:val="00FA52B7"/>
    <w:rsid w:val="00FA666A"/>
    <w:rsid w:val="00FA667B"/>
    <w:rsid w:val="00FB4AF1"/>
    <w:rsid w:val="00FB5AA2"/>
    <w:rsid w:val="00FB649D"/>
    <w:rsid w:val="00FC000A"/>
    <w:rsid w:val="00FC2206"/>
    <w:rsid w:val="00FC2252"/>
    <w:rsid w:val="00FC2EFD"/>
    <w:rsid w:val="00FC385B"/>
    <w:rsid w:val="00FC4950"/>
    <w:rsid w:val="00FC55D2"/>
    <w:rsid w:val="00FD1DC3"/>
    <w:rsid w:val="00FD35F4"/>
    <w:rsid w:val="00FE1588"/>
    <w:rsid w:val="00FF1416"/>
    <w:rsid w:val="00FF5504"/>
    <w:rsid w:val="00FF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32E8F6"/>
  <w15:docId w15:val="{EE9C6689-9E8A-CA44-9CE4-B9567BC0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8060E"/>
    <w:pPr>
      <w:widowControl w:val="0"/>
    </w:pPr>
    <w:rPr>
      <w:kern w:val="2"/>
      <w:sz w:val="24"/>
      <w:szCs w:val="24"/>
    </w:rPr>
  </w:style>
  <w:style w:type="paragraph" w:styleId="2">
    <w:name w:val="heading 2"/>
    <w:basedOn w:val="a0"/>
    <w:next w:val="a0"/>
    <w:link w:val="20"/>
    <w:qFormat/>
    <w:rsid w:val="00785AD3"/>
    <w:pPr>
      <w:keepNext/>
      <w:tabs>
        <w:tab w:val="left" w:pos="360"/>
      </w:tabs>
      <w:spacing w:line="240" w:lineRule="exact"/>
      <w:ind w:leftChars="100" w:left="240" w:firstLineChars="54" w:firstLine="130"/>
      <w:outlineLvl w:val="1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1"/>
    <w:rsid w:val="009C3570"/>
  </w:style>
  <w:style w:type="paragraph" w:styleId="a6">
    <w:name w:val="header"/>
    <w:basedOn w:val="a0"/>
    <w:link w:val="a7"/>
    <w:uiPriority w:val="99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Hyperlink"/>
    <w:rsid w:val="00F2718A"/>
    <w:rPr>
      <w:color w:val="0000FF"/>
      <w:u w:val="single"/>
    </w:rPr>
  </w:style>
  <w:style w:type="paragraph" w:styleId="a9">
    <w:name w:val="Body Text"/>
    <w:basedOn w:val="a0"/>
    <w:link w:val="aa"/>
    <w:rsid w:val="000C131B"/>
    <w:pPr>
      <w:spacing w:line="220" w:lineRule="exact"/>
    </w:pPr>
    <w:rPr>
      <w:i/>
      <w:iCs/>
    </w:rPr>
  </w:style>
  <w:style w:type="character" w:customStyle="1" w:styleId="aa">
    <w:name w:val="本文 字元"/>
    <w:link w:val="a9"/>
    <w:rsid w:val="000C131B"/>
    <w:rPr>
      <w:i/>
      <w:iCs/>
      <w:kern w:val="2"/>
      <w:sz w:val="24"/>
      <w:szCs w:val="24"/>
    </w:rPr>
  </w:style>
  <w:style w:type="paragraph" w:styleId="21">
    <w:name w:val="Body Text 2"/>
    <w:basedOn w:val="a0"/>
    <w:link w:val="22"/>
    <w:rsid w:val="000C131B"/>
    <w:pPr>
      <w:tabs>
        <w:tab w:val="left" w:pos="360"/>
      </w:tabs>
      <w:spacing w:line="220" w:lineRule="exact"/>
    </w:pPr>
    <w:rPr>
      <w:sz w:val="22"/>
    </w:rPr>
  </w:style>
  <w:style w:type="character" w:customStyle="1" w:styleId="22">
    <w:name w:val="本文 2 字元"/>
    <w:link w:val="21"/>
    <w:rsid w:val="000C131B"/>
    <w:rPr>
      <w:kern w:val="2"/>
      <w:sz w:val="22"/>
      <w:szCs w:val="24"/>
    </w:rPr>
  </w:style>
  <w:style w:type="paragraph" w:customStyle="1" w:styleId="1">
    <w:name w:val="標號1"/>
    <w:basedOn w:val="a0"/>
    <w:next w:val="a0"/>
    <w:rsid w:val="007210BE"/>
    <w:pPr>
      <w:widowControl/>
      <w:suppressAutoHyphens/>
      <w:spacing w:before="360" w:after="240"/>
      <w:jc w:val="center"/>
    </w:pPr>
    <w:rPr>
      <w:b/>
      <w:kern w:val="0"/>
      <w:sz w:val="36"/>
      <w:lang w:eastAsia="ar-SA"/>
    </w:rPr>
  </w:style>
  <w:style w:type="character" w:styleId="ab">
    <w:name w:val="Emphasis"/>
    <w:uiPriority w:val="20"/>
    <w:qFormat/>
    <w:rsid w:val="0046129E"/>
    <w:rPr>
      <w:i/>
      <w:iCs/>
    </w:rPr>
  </w:style>
  <w:style w:type="paragraph" w:styleId="ac">
    <w:name w:val="Balloon Text"/>
    <w:basedOn w:val="a0"/>
    <w:semiHidden/>
    <w:rsid w:val="0000405C"/>
    <w:rPr>
      <w:rFonts w:ascii="Arial" w:hAnsi="Arial"/>
      <w:sz w:val="18"/>
      <w:szCs w:val="18"/>
    </w:rPr>
  </w:style>
  <w:style w:type="table" w:styleId="ad">
    <w:name w:val="Table Grid"/>
    <w:basedOn w:val="a2"/>
    <w:uiPriority w:val="59"/>
    <w:rsid w:val="001A0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頁首 字元"/>
    <w:link w:val="a6"/>
    <w:uiPriority w:val="99"/>
    <w:rsid w:val="00332DA0"/>
    <w:rPr>
      <w:kern w:val="2"/>
    </w:rPr>
  </w:style>
  <w:style w:type="character" w:customStyle="1" w:styleId="20">
    <w:name w:val="標題 2 字元"/>
    <w:link w:val="2"/>
    <w:rsid w:val="00785AD3"/>
    <w:rPr>
      <w:b/>
      <w:bCs/>
      <w:kern w:val="2"/>
      <w:sz w:val="24"/>
      <w:szCs w:val="24"/>
    </w:rPr>
  </w:style>
  <w:style w:type="paragraph" w:styleId="ae">
    <w:name w:val="Body Text Indent"/>
    <w:basedOn w:val="a0"/>
    <w:link w:val="af"/>
    <w:unhideWhenUsed/>
    <w:rsid w:val="008B06C9"/>
    <w:pPr>
      <w:spacing w:after="120"/>
      <w:ind w:leftChars="200" w:left="480"/>
    </w:pPr>
  </w:style>
  <w:style w:type="character" w:customStyle="1" w:styleId="af">
    <w:name w:val="本文縮排 字元"/>
    <w:link w:val="ae"/>
    <w:rsid w:val="008B06C9"/>
    <w:rPr>
      <w:kern w:val="2"/>
      <w:sz w:val="24"/>
      <w:szCs w:val="24"/>
    </w:rPr>
  </w:style>
  <w:style w:type="paragraph" w:styleId="af0">
    <w:name w:val="List Paragraph"/>
    <w:basedOn w:val="a0"/>
    <w:uiPriority w:val="34"/>
    <w:qFormat/>
    <w:rsid w:val="008B06C9"/>
    <w:pPr>
      <w:ind w:leftChars="200" w:left="480"/>
    </w:pPr>
    <w:rPr>
      <w:rFonts w:eastAsia="細明體"/>
      <w:sz w:val="22"/>
    </w:rPr>
  </w:style>
  <w:style w:type="paragraph" w:customStyle="1" w:styleId="10">
    <w:name w:val="1.兩均分"/>
    <w:basedOn w:val="a0"/>
    <w:rsid w:val="008B06C9"/>
    <w:pPr>
      <w:widowControl/>
      <w:tabs>
        <w:tab w:val="decimal" w:pos="1037"/>
        <w:tab w:val="left" w:pos="4758"/>
      </w:tabs>
      <w:spacing w:afterLines="30"/>
      <w:ind w:left="1222" w:hangingChars="500" w:hanging="1222"/>
    </w:pPr>
    <w:rPr>
      <w:color w:val="000000"/>
    </w:rPr>
  </w:style>
  <w:style w:type="paragraph" w:styleId="af1">
    <w:name w:val="Plain Text"/>
    <w:basedOn w:val="a0"/>
    <w:link w:val="af2"/>
    <w:rsid w:val="006A3A29"/>
    <w:rPr>
      <w:rFonts w:ascii="細明體" w:eastAsia="細明體" w:hAnsi="Courier New" w:cs="Courier New"/>
    </w:rPr>
  </w:style>
  <w:style w:type="character" w:customStyle="1" w:styleId="af2">
    <w:name w:val="純文字 字元"/>
    <w:link w:val="af1"/>
    <w:rsid w:val="006A3A29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">
    <w:name w:val="選擇題"/>
    <w:basedOn w:val="af1"/>
    <w:rsid w:val="006A3A29"/>
    <w:pPr>
      <w:numPr>
        <w:numId w:val="1"/>
      </w:numPr>
      <w:tabs>
        <w:tab w:val="left" w:pos="1458"/>
        <w:tab w:val="left" w:pos="2916"/>
        <w:tab w:val="left" w:pos="4860"/>
        <w:tab w:val="left" w:pos="6804"/>
      </w:tabs>
      <w:spacing w:line="264" w:lineRule="auto"/>
    </w:pPr>
    <w:rPr>
      <w:rFonts w:ascii="Times New Roman" w:hAnsi="Times New Roman" w:cs="Times New Roman"/>
    </w:rPr>
  </w:style>
  <w:style w:type="paragraph" w:customStyle="1" w:styleId="Normal9">
    <w:name w:val="Normal_9"/>
    <w:qFormat/>
    <w:rsid w:val="00E86610"/>
    <w:rPr>
      <w:rFonts w:eastAsia="細明體"/>
      <w:sz w:val="24"/>
      <w:szCs w:val="24"/>
    </w:rPr>
  </w:style>
  <w:style w:type="paragraph" w:customStyle="1" w:styleId="Normal10">
    <w:name w:val="Normal_10"/>
    <w:qFormat/>
    <w:rsid w:val="00E86610"/>
    <w:rPr>
      <w:rFonts w:eastAsia="細明體"/>
      <w:sz w:val="24"/>
      <w:szCs w:val="24"/>
    </w:rPr>
  </w:style>
  <w:style w:type="paragraph" w:customStyle="1" w:styleId="Normal11">
    <w:name w:val="Normal_11"/>
    <w:qFormat/>
    <w:rsid w:val="00E86610"/>
    <w:rPr>
      <w:rFonts w:eastAsia="細明體"/>
      <w:sz w:val="24"/>
      <w:szCs w:val="24"/>
    </w:rPr>
  </w:style>
  <w:style w:type="paragraph" w:customStyle="1" w:styleId="Normal12">
    <w:name w:val="Normal_12"/>
    <w:qFormat/>
    <w:rsid w:val="00E86610"/>
    <w:rPr>
      <w:rFonts w:eastAsia="細明體"/>
      <w:sz w:val="24"/>
      <w:szCs w:val="24"/>
    </w:rPr>
  </w:style>
  <w:style w:type="paragraph" w:customStyle="1" w:styleId="Normal13">
    <w:name w:val="Normal_13"/>
    <w:qFormat/>
    <w:rsid w:val="00E86610"/>
    <w:rPr>
      <w:rFonts w:eastAsia="細明體"/>
      <w:sz w:val="24"/>
      <w:szCs w:val="24"/>
    </w:rPr>
  </w:style>
  <w:style w:type="paragraph" w:customStyle="1" w:styleId="Normal14">
    <w:name w:val="Normal_14"/>
    <w:qFormat/>
    <w:rsid w:val="00E86610"/>
    <w:rPr>
      <w:rFonts w:eastAsia="細明體"/>
      <w:sz w:val="24"/>
      <w:szCs w:val="24"/>
    </w:rPr>
  </w:style>
  <w:style w:type="paragraph" w:customStyle="1" w:styleId="Normal15">
    <w:name w:val="Normal_15"/>
    <w:qFormat/>
    <w:rsid w:val="00E86610"/>
    <w:rPr>
      <w:rFonts w:eastAsia="細明體"/>
      <w:sz w:val="24"/>
      <w:szCs w:val="24"/>
    </w:rPr>
  </w:style>
  <w:style w:type="paragraph" w:customStyle="1" w:styleId="Normal17">
    <w:name w:val="Normal_17"/>
    <w:qFormat/>
    <w:rsid w:val="00E86610"/>
    <w:rPr>
      <w:rFonts w:eastAsia="細明體"/>
      <w:sz w:val="24"/>
      <w:szCs w:val="24"/>
    </w:rPr>
  </w:style>
  <w:style w:type="paragraph" w:customStyle="1" w:styleId="Normal20">
    <w:name w:val="Normal_20"/>
    <w:qFormat/>
    <w:rsid w:val="00E86610"/>
    <w:rPr>
      <w:rFonts w:eastAsia="細明體"/>
      <w:sz w:val="24"/>
      <w:szCs w:val="24"/>
    </w:rPr>
  </w:style>
  <w:style w:type="paragraph" w:customStyle="1" w:styleId="Normal22">
    <w:name w:val="Normal_22"/>
    <w:qFormat/>
    <w:rsid w:val="00E86610"/>
    <w:rPr>
      <w:rFonts w:eastAsia="細明體"/>
      <w:sz w:val="24"/>
      <w:szCs w:val="24"/>
    </w:rPr>
  </w:style>
  <w:style w:type="paragraph" w:customStyle="1" w:styleId="Normal23">
    <w:name w:val="Normal_23"/>
    <w:qFormat/>
    <w:rsid w:val="00E86610"/>
    <w:rPr>
      <w:rFonts w:eastAsia="細明體"/>
      <w:sz w:val="24"/>
      <w:szCs w:val="24"/>
    </w:rPr>
  </w:style>
  <w:style w:type="paragraph" w:customStyle="1" w:styleId="Normal24">
    <w:name w:val="Normal_24"/>
    <w:qFormat/>
    <w:rsid w:val="00E86610"/>
    <w:rPr>
      <w:rFonts w:eastAsia="細明體"/>
      <w:sz w:val="24"/>
      <w:szCs w:val="24"/>
    </w:rPr>
  </w:style>
  <w:style w:type="paragraph" w:customStyle="1" w:styleId="Normal27">
    <w:name w:val="Normal_27"/>
    <w:qFormat/>
    <w:rsid w:val="00E86610"/>
    <w:rPr>
      <w:rFonts w:eastAsia="細明體"/>
      <w:sz w:val="24"/>
      <w:szCs w:val="24"/>
    </w:rPr>
  </w:style>
  <w:style w:type="paragraph" w:customStyle="1" w:styleId="Normal28">
    <w:name w:val="Normal_28"/>
    <w:qFormat/>
    <w:rsid w:val="00E86610"/>
    <w:rPr>
      <w:rFonts w:eastAsia="細明體"/>
      <w:sz w:val="24"/>
      <w:szCs w:val="24"/>
    </w:rPr>
  </w:style>
  <w:style w:type="paragraph" w:customStyle="1" w:styleId="Normal31">
    <w:name w:val="Normal_31"/>
    <w:qFormat/>
    <w:rsid w:val="00E86610"/>
    <w:rPr>
      <w:rFonts w:eastAsia="細明體"/>
      <w:sz w:val="24"/>
      <w:szCs w:val="24"/>
    </w:rPr>
  </w:style>
  <w:style w:type="paragraph" w:customStyle="1" w:styleId="Normal40">
    <w:name w:val="Normal_40"/>
    <w:qFormat/>
    <w:rsid w:val="008834A8"/>
    <w:rPr>
      <w:rFonts w:eastAsia="細明體"/>
      <w:sz w:val="24"/>
      <w:szCs w:val="24"/>
    </w:rPr>
  </w:style>
  <w:style w:type="paragraph" w:customStyle="1" w:styleId="Normal42">
    <w:name w:val="Normal_42"/>
    <w:qFormat/>
    <w:rsid w:val="008834A8"/>
    <w:rPr>
      <w:rFonts w:eastAsia="細明體"/>
      <w:sz w:val="24"/>
      <w:szCs w:val="24"/>
    </w:rPr>
  </w:style>
  <w:style w:type="paragraph" w:customStyle="1" w:styleId="Normal52">
    <w:name w:val="Normal_52"/>
    <w:qFormat/>
    <w:rsid w:val="002B5E39"/>
    <w:rPr>
      <w:rFonts w:eastAsia="細明體"/>
      <w:sz w:val="24"/>
      <w:szCs w:val="24"/>
    </w:rPr>
  </w:style>
  <w:style w:type="paragraph" w:customStyle="1" w:styleId="Normal53">
    <w:name w:val="Normal_53"/>
    <w:qFormat/>
    <w:rsid w:val="001E3967"/>
    <w:rPr>
      <w:rFonts w:eastAsia="細明體"/>
      <w:sz w:val="24"/>
      <w:szCs w:val="24"/>
    </w:rPr>
  </w:style>
  <w:style w:type="paragraph" w:customStyle="1" w:styleId="Normal55">
    <w:name w:val="Normal_55"/>
    <w:qFormat/>
    <w:rsid w:val="001E3967"/>
    <w:rPr>
      <w:rFonts w:eastAsia="細明體"/>
      <w:sz w:val="24"/>
      <w:szCs w:val="24"/>
    </w:rPr>
  </w:style>
  <w:style w:type="paragraph" w:customStyle="1" w:styleId="Normal58">
    <w:name w:val="Normal_58"/>
    <w:qFormat/>
    <w:rsid w:val="00142299"/>
    <w:rPr>
      <w:rFonts w:eastAsia="細明體"/>
      <w:sz w:val="24"/>
      <w:szCs w:val="24"/>
    </w:rPr>
  </w:style>
  <w:style w:type="paragraph" w:customStyle="1" w:styleId="Normal62">
    <w:name w:val="Normal_62"/>
    <w:qFormat/>
    <w:rsid w:val="00142299"/>
    <w:rPr>
      <w:rFonts w:eastAsia="細明體"/>
      <w:sz w:val="24"/>
      <w:szCs w:val="24"/>
    </w:rPr>
  </w:style>
  <w:style w:type="paragraph" w:customStyle="1" w:styleId="Normal67">
    <w:name w:val="Normal_67"/>
    <w:qFormat/>
    <w:rsid w:val="004A636C"/>
    <w:rPr>
      <w:rFonts w:eastAsia="細明體"/>
      <w:sz w:val="24"/>
      <w:szCs w:val="24"/>
    </w:rPr>
  </w:style>
  <w:style w:type="paragraph" w:customStyle="1" w:styleId="Normal68">
    <w:name w:val="Normal_68"/>
    <w:qFormat/>
    <w:rsid w:val="004A636C"/>
    <w:rPr>
      <w:rFonts w:eastAsia="細明體"/>
      <w:sz w:val="24"/>
      <w:szCs w:val="24"/>
    </w:rPr>
  </w:style>
  <w:style w:type="paragraph" w:customStyle="1" w:styleId="Normal71">
    <w:name w:val="Normal_71"/>
    <w:qFormat/>
    <w:rsid w:val="004A636C"/>
    <w:rPr>
      <w:rFonts w:eastAsia="細明體"/>
      <w:sz w:val="24"/>
      <w:szCs w:val="24"/>
    </w:rPr>
  </w:style>
  <w:style w:type="paragraph" w:customStyle="1" w:styleId="Normal49">
    <w:name w:val="Normal_49"/>
    <w:qFormat/>
    <w:rsid w:val="002E1116"/>
    <w:rPr>
      <w:rFonts w:eastAsia="細明體"/>
      <w:sz w:val="24"/>
      <w:szCs w:val="24"/>
    </w:rPr>
  </w:style>
  <w:style w:type="paragraph" w:customStyle="1" w:styleId="Normal78">
    <w:name w:val="Normal_78"/>
    <w:qFormat/>
    <w:rsid w:val="00D91DFB"/>
    <w:rPr>
      <w:rFonts w:eastAsia="細明體"/>
      <w:sz w:val="24"/>
      <w:szCs w:val="24"/>
    </w:rPr>
  </w:style>
  <w:style w:type="paragraph" w:customStyle="1" w:styleId="Normal91">
    <w:name w:val="Normal_91"/>
    <w:qFormat/>
    <w:rsid w:val="00AC28AB"/>
    <w:rPr>
      <w:rFonts w:eastAsia="細明體"/>
      <w:sz w:val="24"/>
      <w:szCs w:val="24"/>
    </w:rPr>
  </w:style>
  <w:style w:type="paragraph" w:customStyle="1" w:styleId="Normal92">
    <w:name w:val="Normal_92"/>
    <w:qFormat/>
    <w:rsid w:val="004C228D"/>
    <w:rPr>
      <w:rFonts w:eastAsia="細明體"/>
      <w:sz w:val="24"/>
      <w:szCs w:val="24"/>
    </w:rPr>
  </w:style>
  <w:style w:type="paragraph" w:customStyle="1" w:styleId="Normal93">
    <w:name w:val="Normal_93"/>
    <w:qFormat/>
    <w:rsid w:val="004C228D"/>
    <w:rPr>
      <w:rFonts w:eastAsia="細明體"/>
      <w:sz w:val="24"/>
      <w:szCs w:val="24"/>
    </w:rPr>
  </w:style>
  <w:style w:type="paragraph" w:customStyle="1" w:styleId="Normal94">
    <w:name w:val="Normal_94"/>
    <w:qFormat/>
    <w:rsid w:val="004C228D"/>
    <w:rPr>
      <w:rFonts w:eastAsia="細明體"/>
      <w:sz w:val="24"/>
      <w:szCs w:val="24"/>
    </w:rPr>
  </w:style>
  <w:style w:type="paragraph" w:customStyle="1" w:styleId="Normal95">
    <w:name w:val="Normal_95"/>
    <w:qFormat/>
    <w:rsid w:val="004C228D"/>
    <w:rPr>
      <w:rFonts w:eastAsia="細明體"/>
      <w:sz w:val="24"/>
      <w:szCs w:val="24"/>
    </w:rPr>
  </w:style>
  <w:style w:type="paragraph" w:customStyle="1" w:styleId="Normal98">
    <w:name w:val="Normal_98"/>
    <w:qFormat/>
    <w:rsid w:val="004C228D"/>
    <w:rPr>
      <w:rFonts w:eastAsia="細明體"/>
      <w:sz w:val="24"/>
      <w:szCs w:val="24"/>
    </w:rPr>
  </w:style>
  <w:style w:type="paragraph" w:customStyle="1" w:styleId="11">
    <w:name w:val="1."/>
    <w:basedOn w:val="a0"/>
    <w:rsid w:val="00863525"/>
    <w:pPr>
      <w:widowControl/>
      <w:tabs>
        <w:tab w:val="decimal" w:pos="1037"/>
        <w:tab w:val="left" w:pos="3538"/>
        <w:tab w:val="left" w:pos="5856"/>
      </w:tabs>
      <w:spacing w:afterLines="30"/>
      <w:ind w:left="500" w:hangingChars="500" w:hanging="500"/>
    </w:pPr>
    <w:rPr>
      <w:color w:val="000000"/>
    </w:rPr>
  </w:style>
  <w:style w:type="paragraph" w:customStyle="1" w:styleId="Normal00">
    <w:name w:val="Normal_0_0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">
    <w:name w:val="Normal_0_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4">
    <w:name w:val="Normal_0_4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5">
    <w:name w:val="Normal_0_5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7">
    <w:name w:val="Normal_0_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9">
    <w:name w:val="Normal_0_9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6">
    <w:name w:val="Normal_0_16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7">
    <w:name w:val="Normal_0_1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8">
    <w:name w:val="Normal_0_18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21">
    <w:name w:val="Normal_0_21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5">
    <w:name w:val="Normal_0_25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7">
    <w:name w:val="Normal_0_2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8">
    <w:name w:val="Normal_0_38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5">
    <w:name w:val="Normal_0_45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6">
    <w:name w:val="Normal_0_46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0">
    <w:name w:val="Normal_0_50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3">
    <w:name w:val="Normal_0_53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74">
    <w:name w:val="Normal_0_74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120">
    <w:name w:val="Normal_1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220">
    <w:name w:val="Normal_2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320">
    <w:name w:val="Normal_3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420">
    <w:name w:val="Normal_4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520">
    <w:name w:val="Normal_5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091">
    <w:name w:val="Normal_0_91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4">
    <w:name w:val="Normal_0_94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6">
    <w:name w:val="Normal_0_96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19">
    <w:name w:val="Normal_0_19"/>
    <w:qFormat/>
    <w:rsid w:val="00E614C0"/>
    <w:rPr>
      <w:rFonts w:eastAsia="細明體"/>
      <w:color w:val="000000"/>
      <w:sz w:val="24"/>
      <w:szCs w:val="24"/>
    </w:rPr>
  </w:style>
  <w:style w:type="paragraph" w:customStyle="1" w:styleId="Normal022">
    <w:name w:val="Normal_0_22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3">
    <w:name w:val="Normal_0_23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4">
    <w:name w:val="Normal_0_2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8">
    <w:name w:val="Normal_0_28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4">
    <w:name w:val="Normal_0_3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9">
    <w:name w:val="Normal_0_39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0">
    <w:name w:val="Normal_0_40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60">
    <w:name w:val="Normal_0_6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130">
    <w:name w:val="Normal_1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230">
    <w:name w:val="Normal_2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33">
    <w:name w:val="Normal_3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43">
    <w:name w:val="Normal_4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530">
    <w:name w:val="Normal_5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0">
    <w:name w:val="Normal_0_7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3">
    <w:name w:val="Normal_0_7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5">
    <w:name w:val="Normal_0_75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2">
    <w:name w:val="Normal_0_2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6">
    <w:name w:val="Normal_0_6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3">
    <w:name w:val="Normal_0_13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5">
    <w:name w:val="Normal_0_15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20">
    <w:name w:val="Normal_0_20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29">
    <w:name w:val="Normal_0_29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1">
    <w:name w:val="Normal_0_31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0B3762"/>
    <w:rPr>
      <w:rFonts w:eastAsia="細明體"/>
      <w:color w:val="000000"/>
      <w:sz w:val="24"/>
      <w:szCs w:val="24"/>
    </w:rPr>
  </w:style>
  <w:style w:type="paragraph" w:customStyle="1" w:styleId="Normal08">
    <w:name w:val="Normal_0_8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18">
    <w:name w:val="Normal_1_8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280">
    <w:name w:val="Normal_2_8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36">
    <w:name w:val="Normal_3_6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110">
    <w:name w:val="Normal_1_1"/>
    <w:qFormat/>
    <w:rsid w:val="001C7658"/>
    <w:rPr>
      <w:rFonts w:eastAsia="細明體"/>
      <w:color w:val="000000"/>
      <w:sz w:val="24"/>
      <w:szCs w:val="24"/>
    </w:rPr>
  </w:style>
  <w:style w:type="paragraph" w:customStyle="1" w:styleId="Normal21">
    <w:name w:val="Normal_2_1"/>
    <w:qFormat/>
    <w:rsid w:val="001C7658"/>
    <w:rPr>
      <w:rFonts w:eastAsia="細明體"/>
      <w:color w:val="000000"/>
      <w:sz w:val="24"/>
      <w:szCs w:val="24"/>
    </w:rPr>
  </w:style>
  <w:style w:type="paragraph" w:customStyle="1" w:styleId="Normal121">
    <w:name w:val="Normal_1_2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221">
    <w:name w:val="Normal_2_2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30">
    <w:name w:val="Normal_3_0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03">
    <w:name w:val="Normal_0_3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310">
    <w:name w:val="Normal_3_1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048">
    <w:name w:val="Normal_0_48"/>
    <w:qFormat/>
    <w:rsid w:val="00105F3B"/>
    <w:rPr>
      <w:rFonts w:eastAsia="細明體"/>
      <w:color w:val="000000"/>
      <w:sz w:val="24"/>
      <w:szCs w:val="24"/>
    </w:rPr>
  </w:style>
  <w:style w:type="paragraph" w:customStyle="1" w:styleId="Normal066">
    <w:name w:val="Normal_0_66"/>
    <w:qFormat/>
    <w:rsid w:val="004F2412"/>
    <w:rPr>
      <w:rFonts w:eastAsia="細明體"/>
      <w:color w:val="000000"/>
      <w:sz w:val="24"/>
      <w:szCs w:val="24"/>
    </w:rPr>
  </w:style>
  <w:style w:type="paragraph" w:customStyle="1" w:styleId="Normal084">
    <w:name w:val="Normal_0_84"/>
    <w:qFormat/>
    <w:rsid w:val="004F2412"/>
    <w:rPr>
      <w:rFonts w:eastAsia="細明體"/>
      <w:color w:val="000000"/>
      <w:sz w:val="24"/>
      <w:szCs w:val="24"/>
    </w:rPr>
  </w:style>
  <w:style w:type="paragraph" w:customStyle="1" w:styleId="Normal079">
    <w:name w:val="Normal_0_79"/>
    <w:qFormat/>
    <w:rsid w:val="00B00DA1"/>
    <w:rPr>
      <w:rFonts w:eastAsia="細明體"/>
      <w:color w:val="000000"/>
      <w:sz w:val="24"/>
      <w:szCs w:val="24"/>
    </w:rPr>
  </w:style>
  <w:style w:type="paragraph" w:customStyle="1" w:styleId="Normal090">
    <w:name w:val="Normal_0_90"/>
    <w:qFormat/>
    <w:rsid w:val="00B00DA1"/>
    <w:rPr>
      <w:rFonts w:eastAsia="細明體"/>
      <w:color w:val="000000"/>
      <w:sz w:val="24"/>
      <w:szCs w:val="24"/>
    </w:rPr>
  </w:style>
  <w:style w:type="paragraph" w:customStyle="1" w:styleId="Normal0100">
    <w:name w:val="Normal_0_10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100">
    <w:name w:val="Normal_1_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200">
    <w:name w:val="Normal_2_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400">
    <w:name w:val="Normal_4_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50">
    <w:name w:val="Normal_5_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0114">
    <w:name w:val="Normal_0_1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114">
    <w:name w:val="Normal_1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214">
    <w:name w:val="Normal_2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314">
    <w:name w:val="Normal_3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414">
    <w:name w:val="Normal_4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514">
    <w:name w:val="Normal_5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057">
    <w:name w:val="Normal_0_57"/>
    <w:qFormat/>
    <w:rsid w:val="006074CE"/>
    <w:rPr>
      <w:rFonts w:eastAsia="細明體"/>
      <w:color w:val="000000"/>
      <w:sz w:val="24"/>
      <w:szCs w:val="24"/>
    </w:rPr>
  </w:style>
  <w:style w:type="paragraph" w:customStyle="1" w:styleId="Normal043">
    <w:name w:val="Normal_0_43"/>
    <w:qFormat/>
    <w:rsid w:val="00733AA9"/>
    <w:rPr>
      <w:rFonts w:eastAsia="細明體"/>
      <w:color w:val="000000"/>
      <w:sz w:val="24"/>
      <w:szCs w:val="24"/>
    </w:rPr>
  </w:style>
  <w:style w:type="paragraph" w:customStyle="1" w:styleId="Normal140">
    <w:name w:val="Normal_1_4"/>
    <w:qFormat/>
    <w:rsid w:val="002D46F9"/>
    <w:rPr>
      <w:rFonts w:eastAsia="細明體"/>
      <w:color w:val="000000"/>
      <w:sz w:val="24"/>
      <w:szCs w:val="24"/>
    </w:rPr>
  </w:style>
  <w:style w:type="paragraph" w:customStyle="1" w:styleId="Normal240">
    <w:name w:val="Normal_2_4"/>
    <w:qFormat/>
    <w:rsid w:val="002D46F9"/>
    <w:rPr>
      <w:rFonts w:eastAsia="細明體"/>
      <w:color w:val="000000"/>
      <w:sz w:val="24"/>
      <w:szCs w:val="24"/>
    </w:rPr>
  </w:style>
  <w:style w:type="paragraph" w:customStyle="1" w:styleId="Normal34">
    <w:name w:val="Normal_3_4"/>
    <w:qFormat/>
    <w:rsid w:val="002D46F9"/>
    <w:rPr>
      <w:rFonts w:eastAsia="細明體"/>
      <w:color w:val="000000"/>
      <w:sz w:val="24"/>
      <w:szCs w:val="24"/>
    </w:rPr>
  </w:style>
  <w:style w:type="paragraph" w:customStyle="1" w:styleId="Normal44">
    <w:name w:val="Normal_4_4"/>
    <w:qFormat/>
    <w:rsid w:val="002D46F9"/>
    <w:rPr>
      <w:rFonts w:eastAsia="細明體"/>
      <w:color w:val="000000"/>
      <w:sz w:val="24"/>
      <w:szCs w:val="24"/>
    </w:rPr>
  </w:style>
  <w:style w:type="paragraph" w:customStyle="1" w:styleId="Normal54">
    <w:name w:val="Normal_5_4"/>
    <w:qFormat/>
    <w:rsid w:val="002D46F9"/>
    <w:rPr>
      <w:rFonts w:eastAsia="細明體"/>
      <w:color w:val="000000"/>
      <w:sz w:val="24"/>
      <w:szCs w:val="24"/>
    </w:rPr>
  </w:style>
  <w:style w:type="paragraph" w:customStyle="1" w:styleId="Normal056">
    <w:name w:val="Normal_0_56"/>
    <w:qFormat/>
    <w:rsid w:val="007F52BE"/>
    <w:rPr>
      <w:rFonts w:eastAsia="細明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7812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8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3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3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59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67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644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27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799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89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5118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2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4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5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9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8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6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5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0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76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91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93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4887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8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6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8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53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1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27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410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672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8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79994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3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8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1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1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86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69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597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2381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3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4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5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55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8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66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8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35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99.2%20&#39640;&#20108;&#26399;&#26411;&#32771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5C996F-7732-464B-B499-A7A5542EB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99.2 高二期末考.dot</Template>
  <TotalTime>0</TotalTime>
  <Pages>2</Pages>
  <Words>1211</Words>
  <Characters>6906</Characters>
  <Application>Microsoft Office Word</Application>
  <DocSecurity>0</DocSecurity>
  <Lines>57</Lines>
  <Paragraphs>16</Paragraphs>
  <ScaleCrop>false</ScaleCrop>
  <Company>龍騰文化</Company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國立海山高工九十九學年度下學期      期末考試題</dc:title>
  <dc:subject/>
  <dc:creator>user_3</dc:creator>
  <cp:keywords/>
  <cp:lastModifiedBy>洪千舫</cp:lastModifiedBy>
  <cp:revision>2</cp:revision>
  <cp:lastPrinted>2022-01-03T06:24:00Z</cp:lastPrinted>
  <dcterms:created xsi:type="dcterms:W3CDTF">2022-01-04T02:17:00Z</dcterms:created>
  <dcterms:modified xsi:type="dcterms:W3CDTF">2022-01-04T02:17:00Z</dcterms:modified>
</cp:coreProperties>
</file>